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234953478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We Should Be More Than Just Allies" w:history="1">
        <w:r>
          <w:rPr>
            <w:rFonts w:ascii="Arial" w:eastAsia="Arial" w:hAnsi="Arial" w:cs="Arial"/>
            <w:b/>
            <w:color w:val="0077CC"/>
            <w:sz w:val="20"/>
            <w:u w:val="single"/>
          </w:rPr>
          <w:t>We Should Be More Than Just Allies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Let Freedom Ring' From Georgia" w:history="1">
        <w:r>
          <w:rPr>
            <w:rFonts w:ascii="Arial" w:eastAsia="Arial" w:hAnsi="Arial" w:cs="Arial"/>
            <w:b/>
            <w:i w:val="0"/>
            <w:color w:val="0077CC"/>
            <w:sz w:val="20"/>
            <w:u w:val="single"/>
          </w:rPr>
          <w:t>'Let Freedom Ring' From Georgia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Let Freedom Ring’ From Georgia" w:history="1">
        <w:r>
          <w:rPr>
            <w:rFonts w:ascii="Arial" w:eastAsia="Arial" w:hAnsi="Arial" w:cs="Arial"/>
            <w:b/>
            <w:i w:val="0"/>
            <w:color w:val="0077CC"/>
            <w:sz w:val="20"/>
            <w:u w:val="single"/>
          </w:rPr>
          <w:t>‘Let Freedom Ring’ From Georgia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PUBLIC BILLS AND RESOLUTIONS; Congressional Record Vol. 166, No. 204 (House of Representatives - December 03, 2020)" w:history="1">
        <w:r>
          <w:rPr>
            <w:rFonts w:ascii="Arial" w:eastAsia="Arial" w:hAnsi="Arial" w:cs="Arial"/>
            <w:b/>
            <w:i w:val="0"/>
            <w:color w:val="0077CC"/>
            <w:sz w:val="20"/>
            <w:u w:val="single"/>
          </w:rPr>
          <w:t>PUBLIC BILLS AND RESOLUTIONS; Congressional Record Vol. 166, No. 204 (House of Representatives - December 03,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One down. One to go': Sacha Baron Cohen launches fresh attack on Mark Zuckerberg by tweeting image of the Facebook CEO shaking hands with Trump after election defeat" w:history="1">
        <w:r>
          <w:rPr>
            <w:rFonts w:ascii="Arial" w:eastAsia="Arial" w:hAnsi="Arial" w:cs="Arial"/>
            <w:b/>
            <w:i w:val="0"/>
            <w:color w:val="0077CC"/>
            <w:sz w:val="20"/>
            <w:u w:val="single"/>
          </w:rPr>
          <w:t>'One down. One to go': Sacha Baron Cohen launches fresh attack on Mark Zuckerberg by tweeting image of the Facebook CEO shaking hands with Trump after election defeat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New this week: Patty Smyth, 'The Right Stuff' and 'Time'" w:history="1">
        <w:r>
          <w:rPr>
            <w:rFonts w:ascii="Arial" w:eastAsia="Arial" w:hAnsi="Arial" w:cs="Arial"/>
            <w:b/>
            <w:i w:val="0"/>
            <w:color w:val="0077CC"/>
            <w:sz w:val="20"/>
            <w:u w:val="single"/>
          </w:rPr>
          <w:t>New this week: Patty Smyth, 'The Right Stuff' and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7 things to know about Biden's latest senior appointments" w:history="1">
        <w:r>
          <w:rPr>
            <w:rFonts w:ascii="Arial" w:eastAsia="Arial" w:hAnsi="Arial" w:cs="Arial"/>
            <w:b/>
            <w:i w:val="0"/>
            <w:color w:val="0077CC"/>
            <w:sz w:val="20"/>
            <w:u w:val="single"/>
          </w:rPr>
          <w:t>7 things to know about Biden's latest senior appointments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Gates of Vienna News Feed 11/5/2020" w:history="1">
        <w:r>
          <w:rPr>
            <w:rFonts w:ascii="Arial" w:eastAsia="Arial" w:hAnsi="Arial" w:cs="Arial"/>
            <w:b/>
            <w:i w:val="0"/>
            <w:color w:val="0077CC"/>
            <w:sz w:val="20"/>
            <w:u w:val="single"/>
          </w:rPr>
          <w:t>Gates of Vienna News Feed 11/5/2020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Vandals Deface Dozens of Artworks in Berlin Museums" w:history="1">
        <w:r>
          <w:rPr>
            <w:rFonts w:ascii="Arial" w:eastAsia="Arial" w:hAnsi="Arial" w:cs="Arial"/>
            <w:b/>
            <w:i w:val="0"/>
            <w:color w:val="0077CC"/>
            <w:sz w:val="20"/>
            <w:u w:val="single"/>
          </w:rPr>
          <w:t>Vandals Deface Dozens of Artworks in Berlin Museums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Amy Hill's Sci-Fi Film 'Comisery' Is the Only Zoom Call Worth Taking" w:history="1">
        <w:r>
          <w:rPr>
            <w:rFonts w:ascii="Arial" w:eastAsia="Arial" w:hAnsi="Arial" w:cs="Arial"/>
            <w:b/>
            <w:i w:val="0"/>
            <w:color w:val="0077CC"/>
            <w:sz w:val="20"/>
            <w:u w:val="single"/>
          </w:rPr>
          <w:t>Amy Hill's Sci-Fi Film 'Comisery' Is the Only Zoom Call Worth Taking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Virtual Pride Afrique Festival Brings Socially Distant Visibility to Africa's Sexual Minorities" w:history="1">
        <w:r>
          <w:rPr>
            <w:rFonts w:ascii="Arial" w:eastAsia="Arial" w:hAnsi="Arial" w:cs="Arial"/>
            <w:b/>
            <w:i w:val="0"/>
            <w:color w:val="0077CC"/>
            <w:sz w:val="20"/>
            <w:u w:val="single"/>
          </w:rPr>
          <w:t>Virtual Pride Afrique Festival Brings Socially Distant Visibility to Africa's Sexual Minorities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o my father, Charles Lindbergh was a god' COVER STORY DAVID SIMON David Simon tells Jane Mulkerrins why the time was ripe to bring Philip Roth's vision of a fascist US president to television" w:history="1">
        <w:r>
          <w:rPr>
            <w:rFonts w:ascii="Arial" w:eastAsia="Arial" w:hAnsi="Arial" w:cs="Arial"/>
            <w:b/>
            <w:i w:val="0"/>
            <w:color w:val="0077CC"/>
            <w:sz w:val="20"/>
            <w:u w:val="single"/>
          </w:rPr>
          <w:t>'To my father, Charles Lindbergh was a god' COVER STORY DAVID SIMON David Simon tells Jane Mulkerrins why the time was ripe to bring Philip Roth's vision of a fascist US president to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Ruling allows Sikh student's bullying suit to proceed" w:history="1">
        <w:r>
          <w:rPr>
            <w:rFonts w:ascii="Arial" w:eastAsia="Arial" w:hAnsi="Arial" w:cs="Arial"/>
            <w:b/>
            <w:i w:val="0"/>
            <w:color w:val="0077CC"/>
            <w:sz w:val="20"/>
            <w:u w:val="single"/>
          </w:rPr>
          <w:t>Ruling allows Sikh student's bullying suit to proceed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Trump debate comment pushing Black Americans, others to vote" w:history="1">
        <w:r>
          <w:rPr>
            <w:rFonts w:ascii="Arial" w:eastAsia="Arial" w:hAnsi="Arial" w:cs="Arial"/>
            <w:b/>
            <w:i w:val="0"/>
            <w:color w:val="0077CC"/>
            <w:sz w:val="20"/>
            <w:u w:val="single"/>
          </w:rPr>
          <w:t>Trump debate comment pushing Black Americans, others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rump debate comment pushing Black Americans, others to vote" w:history="1">
        <w:r>
          <w:rPr>
            <w:rFonts w:ascii="Arial" w:eastAsia="Arial" w:hAnsi="Arial" w:cs="Arial"/>
            <w:b/>
            <w:i w:val="0"/>
            <w:color w:val="0077CC"/>
            <w:sz w:val="20"/>
            <w:u w:val="single"/>
          </w:rPr>
          <w:t>Trump debate comment pushing Black Americans, others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rump debate comment pushing Black Americans, others to vote" w:history="1">
        <w:r>
          <w:rPr>
            <w:rFonts w:ascii="Arial" w:eastAsia="Arial" w:hAnsi="Arial" w:cs="Arial"/>
            <w:b/>
            <w:i w:val="0"/>
            <w:color w:val="0077CC"/>
            <w:sz w:val="20"/>
            <w:u w:val="single"/>
          </w:rPr>
          <w:t>Trump debate comment pushing Black Americans, others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rump debate comment pushing Black Americans, others to vote" w:history="1">
        <w:r>
          <w:rPr>
            <w:rFonts w:ascii="Arial" w:eastAsia="Arial" w:hAnsi="Arial" w:cs="Arial"/>
            <w:b/>
            <w:i w:val="0"/>
            <w:color w:val="0077CC"/>
            <w:sz w:val="20"/>
            <w:u w:val="single"/>
          </w:rPr>
          <w:t>Trump debate comment pushing Black Americans, others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INEQUALITY DEFINES OUR TIME': UN CHIEF DELIVERS HARD-HITTING MANDELA DAY MESSAGE" w:history="1">
        <w:r>
          <w:rPr>
            <w:rFonts w:ascii="Arial" w:eastAsia="Arial" w:hAnsi="Arial" w:cs="Arial"/>
            <w:b/>
            <w:i w:val="0"/>
            <w:color w:val="0077CC"/>
            <w:sz w:val="20"/>
            <w:u w:val="single"/>
          </w:rPr>
          <w:t>'INEQUALITY DEFINES OUR TIME': UN CHIEF DELIVERS HARD-HITTING MANDELA DAY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Inequality defines our time’: UN chief delivers hard-hitting Mandela day message" w:history="1">
        <w:r>
          <w:rPr>
            <w:rFonts w:ascii="Arial" w:eastAsia="Arial" w:hAnsi="Arial" w:cs="Arial"/>
            <w:b/>
            <w:i w:val="0"/>
            <w:color w:val="0077CC"/>
            <w:sz w:val="20"/>
            <w:u w:val="single"/>
          </w:rPr>
          <w:t>‘Inequality defines our time’: UN chief delivers hard-hitting Mandela day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Beware: post-Covid antisemitism" w:history="1">
        <w:r>
          <w:rPr>
            <w:rFonts w:ascii="Arial" w:eastAsia="Arial" w:hAnsi="Arial" w:cs="Arial"/>
            <w:b/>
            <w:i w:val="0"/>
            <w:color w:val="0077CC"/>
            <w:sz w:val="20"/>
            <w:u w:val="single"/>
          </w:rPr>
          <w:t>Beware: post-Covid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amp;lsquo;Inequality defines our time&amp;rsquo;: UN chief delivers hard-hitting Mandela day message" w:history="1">
        <w:r>
          <w:rPr>
            <w:rFonts w:ascii="Arial" w:eastAsia="Arial" w:hAnsi="Arial" w:cs="Arial"/>
            <w:b/>
            <w:i w:val="0"/>
            <w:color w:val="0077CC"/>
            <w:sz w:val="20"/>
            <w:u w:val="single"/>
          </w:rPr>
          <w:t>&amp;lsquo;Inequality defines our time&amp;rsquo;: UN chief delivers hard-hitting Mandela day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08/13 Links Pt2: Ancient Muslim Texts Confirm the Jewish Temple in Jerusalem; Al-Jazeera Unmasked: Political Islam As A Media Arm Of The Qatari State; An Antisemitic 'Peace' Organization Strikes Again" w:history="1">
        <w:r>
          <w:rPr>
            <w:rFonts w:ascii="Arial" w:eastAsia="Arial" w:hAnsi="Arial" w:cs="Arial"/>
            <w:b/>
            <w:i w:val="0"/>
            <w:color w:val="0077CC"/>
            <w:sz w:val="20"/>
            <w:u w:val="single"/>
          </w:rPr>
          <w:t>08/13 Links Pt2: Ancient Muslim Texts Confirm the Jewish Temple in Jerusalem; Al-Jazeera Unmasked: Political Islam As A Media Arm Of The Qatari State; An Antisemitic 'Peace' Organization Strikes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OTAL DISGRACE' Fordham student on probation after posing with gun to honor anniversary of Tiananmen Square Massacre" w:history="1">
        <w:r>
          <w:rPr>
            <w:rFonts w:ascii="Arial" w:eastAsia="Arial" w:hAnsi="Arial" w:cs="Arial"/>
            <w:b/>
            <w:i w:val="0"/>
            <w:color w:val="0077CC"/>
            <w:sz w:val="20"/>
            <w:u w:val="single"/>
          </w:rPr>
          <w:t>'TOTAL DISGRACE' Fordham student on probation after posing with gun to honor anniversary of Tiananmen Square Massacre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I've seen enough to know that anti-Muslim hatred won't suddenly vanish in Joe Biden's America’" w:history="1">
        <w:r>
          <w:rPr>
            <w:rFonts w:ascii="Arial" w:eastAsia="Arial" w:hAnsi="Arial" w:cs="Arial"/>
            <w:b/>
            <w:i w:val="0"/>
            <w:color w:val="0077CC"/>
            <w:sz w:val="20"/>
            <w:u w:val="single"/>
          </w:rPr>
          <w:t>‘I've seen enough to know that anti-Muslim hatred won't suddenly vanish in Joe Biden's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Horrible reminder of rage against Asians in America The racially motivated murder of Vincent Chin in 1982 is a seminal moment in civil rights history" w:history="1">
        <w:r>
          <w:rPr>
            <w:rFonts w:ascii="Arial" w:eastAsia="Arial" w:hAnsi="Arial" w:cs="Arial"/>
            <w:b/>
            <w:i w:val="0"/>
            <w:color w:val="0077CC"/>
            <w:sz w:val="20"/>
            <w:u w:val="single"/>
          </w:rPr>
          <w:t>Horrible reminder of rage against Asians in America The racially motivated murder of Vincent Chin in 1982 is a seminal moment in civil rights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peech by Federal Foreign Minister Heiko Maas at the AJC annual meeting" w:history="1">
        <w:r>
          <w:rPr>
            <w:rFonts w:ascii="Arial" w:eastAsia="Arial" w:hAnsi="Arial" w:cs="Arial"/>
            <w:b/>
            <w:i w:val="0"/>
            <w:color w:val="0077CC"/>
            <w:sz w:val="20"/>
            <w:u w:val="single"/>
          </w:rPr>
          <w:t>Speech by Federal Foreign Minister Heiko Maas at the AJC annual meeting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SPEECH BY FEDERAL FOREIGN MINISTER HEIKO MAAS AT THE AJC ANNUAL MEETING" w:history="1">
        <w:r>
          <w:rPr>
            <w:rFonts w:ascii="Arial" w:eastAsia="Arial" w:hAnsi="Arial" w:cs="Arial"/>
            <w:b/>
            <w:i w:val="0"/>
            <w:color w:val="0077CC"/>
            <w:sz w:val="20"/>
            <w:u w:val="single"/>
          </w:rPr>
          <w:t>SPEECH BY FEDERAL FOREIGN MINISTER HEIKO MAAS AT THE AJC ANNUAL MEETING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PICS: Thousands pay tribute to George Floyd" w:history="1">
        <w:r>
          <w:rPr>
            <w:rFonts w:ascii="Arial" w:eastAsia="Arial" w:hAnsi="Arial" w:cs="Arial"/>
            <w:b/>
            <w:i w:val="0"/>
            <w:color w:val="0077CC"/>
            <w:sz w:val="20"/>
            <w:u w:val="single"/>
          </w:rPr>
          <w:t>PICS: Thousands pay tribute to George Floyd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Jacob Blake shooting: Rusten Sheskey named as police officer who opened fire The US Justice Department has launched a federal civil rights investigation into the shooting in Kenosha" w:history="1">
        <w:r>
          <w:rPr>
            <w:rFonts w:ascii="Arial" w:eastAsia="Arial" w:hAnsi="Arial" w:cs="Arial"/>
            <w:b/>
            <w:i w:val="0"/>
            <w:color w:val="0077CC"/>
            <w:sz w:val="20"/>
            <w:u w:val="single"/>
          </w:rPr>
          <w:t>Jacob Blake shooting: Rusten Sheskey named as police officer who opened fire The US Justice Department has launched a federal civil rights investigation into the shooting in Kenosha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he Book Brief" w:history="1">
        <w:r>
          <w:rPr>
            <w:rFonts w:ascii="Arial" w:eastAsia="Arial" w:hAnsi="Arial" w:cs="Arial"/>
            <w:b/>
            <w:i w:val="0"/>
            <w:color w:val="0077CC"/>
            <w:sz w:val="20"/>
            <w:u w:val="single"/>
          </w:rPr>
          <w:t>The Book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Western New England University hires Robert Johnson as university president" w:history="1">
        <w:r>
          <w:rPr>
            <w:rFonts w:ascii="Arial" w:eastAsia="Arial" w:hAnsi="Arial" w:cs="Arial"/>
            <w:b/>
            <w:i w:val="0"/>
            <w:color w:val="0077CC"/>
            <w:sz w:val="20"/>
            <w:u w:val="single"/>
          </w:rPr>
          <w:t>Western New England University hires Robert Johnson as university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After Fleeing Poland , an Antiracism Activist Finds Refuge in Norway" w:history="1">
        <w:r>
          <w:rPr>
            <w:rFonts w:ascii="Arial" w:eastAsia="Arial" w:hAnsi="Arial" w:cs="Arial"/>
            <w:b/>
            <w:i w:val="0"/>
            <w:color w:val="0077CC"/>
            <w:sz w:val="20"/>
            <w:u w:val="single"/>
          </w:rPr>
          <w:t>After Fleeing Poland , an Antiracism Activist Finds Refuge in Norway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New York , New Jersey &amp; Connecticut Team Up To Impose Quarantine On Travelers From States With Spiking COVID-19 Cases; S. Africa 's Finance Minister Warns Of Potential Sovereign Debt Crisis; South Africa 's Finance Minister Warns ..." w:history="1">
        <w:r>
          <w:rPr>
            <w:rFonts w:ascii="Arial" w:eastAsia="Arial" w:hAnsi="Arial" w:cs="Arial"/>
            <w:b/>
            <w:i w:val="0"/>
            <w:color w:val="0077CC"/>
            <w:sz w:val="20"/>
            <w:u w:val="single"/>
          </w:rPr>
          <w:t>New York , New Jersey &amp; Connecticut Team Up To Impose Quarantine On Travelers From States With Spiking COVID-19 Cases; S. Africa 's Finance Minister Warns Of Potential Sovereign Debt Crisis; South Africa 's Finance Minister Warns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07/03 Links Pt2: Jonathan S. Tobin: A tale of 2 revolutions, and why America must be celebrated; Gangsters vs. Nazis; Liberal Jewish Leaders Accuse Jews of Racism, Cover Up Anti-Semitism" w:history="1">
        <w:r>
          <w:rPr>
            <w:rFonts w:ascii="Arial" w:eastAsia="Arial" w:hAnsi="Arial" w:cs="Arial"/>
            <w:b/>
            <w:i w:val="0"/>
            <w:color w:val="0077CC"/>
            <w:sz w:val="20"/>
            <w:u w:val="single"/>
          </w:rPr>
          <w:t>07/03 Links Pt2: Jonathan S. Tobin: A tale of 2 revolutions, and why America must be celebrated; Gangsters vs. Nazis; Liberal Jewish Leaders Accuse Jews of Racism, Cover Up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Officer Charged With Murder in Rayshard Brooks Killing" w:history="1">
        <w:r>
          <w:rPr>
            <w:rFonts w:ascii="Arial" w:eastAsia="Arial" w:hAnsi="Arial" w:cs="Arial"/>
            <w:b/>
            <w:i w:val="0"/>
            <w:color w:val="0077CC"/>
            <w:sz w:val="20"/>
            <w:u w:val="single"/>
          </w:rPr>
          <w:t>Officer Charged With Murder in Rayshard Brooks Killing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Near-Death Experience" w:history="1">
        <w:r>
          <w:rPr>
            <w:rFonts w:ascii="Arial" w:eastAsia="Arial" w:hAnsi="Arial" w:cs="Arial"/>
            <w:b/>
            <w:i w:val="0"/>
            <w:color w:val="0077CC"/>
            <w:sz w:val="20"/>
            <w:u w:val="single"/>
          </w:rPr>
          <w:t>Near-Death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OVID And Surging Violence Test Politicians; U.S. Rejects Beijing Claims To South China Sea; California Reversing Reopening Due To Rise In New Cases; Violent Crime Surges In Major Cities; Sponsor Pressure Cancels Redskins ; Virgin..." w:history="1">
        <w:r>
          <w:rPr>
            <w:rFonts w:ascii="Arial" w:eastAsia="Arial" w:hAnsi="Arial" w:cs="Arial"/>
            <w:b/>
            <w:i w:val="0"/>
            <w:color w:val="0077CC"/>
            <w:sz w:val="20"/>
            <w:u w:val="single"/>
          </w:rPr>
          <w:t>COVID And Surging Violence Test Politicians; U.S. Rejects Beijing Claims To South China Sea; California Reversing Reopening Due To Rise In New Cases; Violent Crime Surges In Major Cities; Sponsor Pressure Cancels Redskins ; Virgin...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rump's Language of Hate Has Deep Roots in American Religious Bigotry" w:history="1">
        <w:r>
          <w:rPr>
            <w:rFonts w:ascii="Arial" w:eastAsia="Arial" w:hAnsi="Arial" w:cs="Arial"/>
            <w:b/>
            <w:i w:val="0"/>
            <w:color w:val="0077CC"/>
            <w:sz w:val="20"/>
            <w:u w:val="single"/>
          </w:rPr>
          <w:t>Trump's Language of Hate Has Deep Roots in American Religious Bigotry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E.U. Confronts Anti-L.G.B.T.Q. Wave in Hungary and Poland" w:history="1">
        <w:r>
          <w:rPr>
            <w:rFonts w:ascii="Arial" w:eastAsia="Arial" w:hAnsi="Arial" w:cs="Arial"/>
            <w:b/>
            <w:i w:val="0"/>
            <w:color w:val="0077CC"/>
            <w:sz w:val="20"/>
            <w:u w:val="single"/>
          </w:rPr>
          <w:t>E.U. Confronts Anti-L.G.B.T.Q. Wave in Hungary and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Tech bosses face grilling by US senators" w:history="1">
        <w:r>
          <w:rPr>
            <w:rFonts w:ascii="Arial" w:eastAsia="Arial" w:hAnsi="Arial" w:cs="Arial"/>
            <w:b/>
            <w:i w:val="0"/>
            <w:color w:val="0077CC"/>
            <w:sz w:val="20"/>
            <w:u w:val="single"/>
          </w:rPr>
          <w:t>Tech bosses face grilling by US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Guns Sales Break Records With Gun Control Legislation Likely If Democrats Win" w:history="1">
        <w:r>
          <w:rPr>
            <w:rFonts w:ascii="Arial" w:eastAsia="Arial" w:hAnsi="Arial" w:cs="Arial"/>
            <w:b/>
            <w:i w:val="0"/>
            <w:color w:val="0077CC"/>
            <w:sz w:val="20"/>
            <w:u w:val="single"/>
          </w:rPr>
          <w:t>Guns Sales Break Records With Gun Control Legislation Likely If Democrats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European Union Tries to Counter Anti-L.G.B.T.Q. Wave in Hungary and Poland" w:history="1">
        <w:r>
          <w:rPr>
            <w:rFonts w:ascii="Arial" w:eastAsia="Arial" w:hAnsi="Arial" w:cs="Arial"/>
            <w:b/>
            <w:i w:val="0"/>
            <w:color w:val="0077CC"/>
            <w:sz w:val="20"/>
            <w:u w:val="single"/>
          </w:rPr>
          <w:t>European Union Tries to Counter Anti-L.G.B.T.Q. Wave in Hungary and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ates of Vienna News Feed 7/17/2020" w:history="1">
        <w:r>
          <w:rPr>
            <w:rFonts w:ascii="Arial" w:eastAsia="Arial" w:hAnsi="Arial" w:cs="Arial"/>
            <w:b/>
            <w:i w:val="0"/>
            <w:color w:val="0077CC"/>
            <w:sz w:val="20"/>
            <w:u w:val="single"/>
          </w:rPr>
          <w:t>Gates of Vienna News Feed 7/17/2020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Social media sites are cracking down on users doing a 'George Floyd Challenge' where they put a knee on a friend's neck" w:history="1">
        <w:r>
          <w:rPr>
            <w:rFonts w:ascii="Arial" w:eastAsia="Arial" w:hAnsi="Arial" w:cs="Arial"/>
            <w:b/>
            <w:i w:val="0"/>
            <w:color w:val="0077CC"/>
            <w:sz w:val="20"/>
            <w:u w:val="single"/>
          </w:rPr>
          <w:t>Social media sites are cracking down on users doing a 'George Floyd Challenge' where they put a knee on a friend's neck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Gates of Vienna News Feed 7/7/2020" w:history="1">
        <w:r>
          <w:rPr>
            <w:rFonts w:ascii="Arial" w:eastAsia="Arial" w:hAnsi="Arial" w:cs="Arial"/>
            <w:b/>
            <w:i w:val="0"/>
            <w:color w:val="0077CC"/>
            <w:sz w:val="20"/>
            <w:u w:val="single"/>
          </w:rPr>
          <w:t>Gates of Vienna News Feed 7/7/2020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Heavy rain brings early end to Washington march; ACLU files lawsuit against Trump administration regarding removal of protesters" w:history="1">
        <w:r>
          <w:rPr>
            <w:rFonts w:ascii="Arial" w:eastAsia="Arial" w:hAnsi="Arial" w:cs="Arial"/>
            <w:b/>
            <w:i w:val="0"/>
            <w:color w:val="0077CC"/>
            <w:sz w:val="20"/>
            <w:u w:val="single"/>
          </w:rPr>
          <w:t>Heavy rain brings early end to Washington march; ACLU files lawsuit against Trump administration regarding removal of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Progressive intellectuals Try to Stop Censorship Monster They Created" w:history="1">
        <w:r>
          <w:rPr>
            <w:rFonts w:ascii="Arial" w:eastAsia="Arial" w:hAnsi="Arial" w:cs="Arial"/>
            <w:b/>
            <w:i w:val="0"/>
            <w:color w:val="0077CC"/>
            <w:sz w:val="20"/>
            <w:u w:val="single"/>
          </w:rPr>
          <w:t>Progressive intellectuals Try to Stop Censorship Monster They Created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Heavy rain brings early end to Washington march; ACLU files lawsuit against Trump administration regarding removal of protesters" w:history="1">
        <w:r>
          <w:rPr>
            <w:rFonts w:ascii="Arial" w:eastAsia="Arial" w:hAnsi="Arial" w:cs="Arial"/>
            <w:b/>
            <w:i w:val="0"/>
            <w:color w:val="0077CC"/>
            <w:sz w:val="20"/>
            <w:u w:val="single"/>
          </w:rPr>
          <w:t>Heavy rain brings early end to Washington march; ACLU files lawsuit against Trump administration regarding removal of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Heavy rain brings early end to Washington march; ACLU files lawsuit against Trump administration regarding removal of protesters" w:history="1">
        <w:r>
          <w:rPr>
            <w:rFonts w:ascii="Arial" w:eastAsia="Arial" w:hAnsi="Arial" w:cs="Arial"/>
            <w:b/>
            <w:i w:val="0"/>
            <w:color w:val="0077CC"/>
            <w:sz w:val="20"/>
            <w:u w:val="single"/>
          </w:rPr>
          <w:t>Heavy rain brings early end to Washington march; ACLU files lawsuit against Trump administration regarding removal of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Biden to prioritise India ties to fight terror, stop China threats" w:history="1">
        <w:r>
          <w:rPr>
            <w:rFonts w:ascii="Arial" w:eastAsia="Arial" w:hAnsi="Arial" w:cs="Arial"/>
            <w:b/>
            <w:i w:val="0"/>
            <w:color w:val="0077CC"/>
            <w:sz w:val="20"/>
            <w:u w:val="single"/>
          </w:rPr>
          <w:t>Biden to prioritise India ties to fight terror, stop China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ntimate Partner Violence and HIV/ STD Risk Among Lesbian, Gay, Bisexual, and Transgender Individuals" w:history="1">
        <w:r>
          <w:rPr>
            <w:rFonts w:ascii="Arial" w:eastAsia="Arial" w:hAnsi="Arial" w:cs="Arial"/>
            <w:b/>
            <w:i w:val="0"/>
            <w:color w:val="0077CC"/>
            <w:sz w:val="20"/>
            <w:u w:val="single"/>
          </w:rPr>
          <w:t>Intimate Partner Violence and HIV/ STD Risk Among Lesbian, Gay, Bisexual, and Transgender Individuals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Heavy rain brings early end to Washington march; ACLU files lawsuit against Trump administration regarding removal of protesters" w:history="1">
        <w:r>
          <w:rPr>
            <w:rFonts w:ascii="Arial" w:eastAsia="Arial" w:hAnsi="Arial" w:cs="Arial"/>
            <w:b/>
            <w:i w:val="0"/>
            <w:color w:val="0077CC"/>
            <w:sz w:val="20"/>
            <w:u w:val="single"/>
          </w:rPr>
          <w:t>Heavy rain brings early end to Washington march; ACLU files lawsuit against Trump administration regarding removal of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e 11th Hour With Brian Williams for July 06, 2020" w:history="1">
        <w:r>
          <w:rPr>
            <w:rFonts w:ascii="Arial" w:eastAsia="Arial" w:hAnsi="Arial" w:cs="Arial"/>
            <w:b/>
            <w:i w:val="0"/>
            <w:color w:val="0077CC"/>
            <w:sz w:val="20"/>
            <w:u w:val="single"/>
          </w:rPr>
          <w:t>The 11th Hour With Brian Williams for July 06,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BRADY SUES SMITH AND WESSON, GUN DEALER, ON BEHALF OF VICTIMS OF 2019 MASS SHOOTING AT CHABAD OF POWAY SYNAGOGUE" w:history="1">
        <w:r>
          <w:rPr>
            <w:rFonts w:ascii="Arial" w:eastAsia="Arial" w:hAnsi="Arial" w:cs="Arial"/>
            <w:b/>
            <w:i w:val="0"/>
            <w:color w:val="0077CC"/>
            <w:sz w:val="20"/>
            <w:u w:val="single"/>
          </w:rPr>
          <w:t>BRADY SUES SMITH AND WESSON, GUN DEALER, ON BEHALF OF VICTIMS OF 2019 MASS SHOOTING AT CHABAD OF POWAY SYNAGOGUE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rump Campaign Releases List Of Dead People That Voted In Georgia And Pennsylvania ; Michigan A.G. Targets Conservative Editors; Interview With Rep. Doug Collins (R- GA ); Georgia 's Runoffs In January Will Determine Control Of Th..." w:history="1">
        <w:r>
          <w:rPr>
            <w:rFonts w:ascii="Arial" w:eastAsia="Arial" w:hAnsi="Arial" w:cs="Arial"/>
            <w:b/>
            <w:i w:val="0"/>
            <w:color w:val="0077CC"/>
            <w:sz w:val="20"/>
            <w:u w:val="single"/>
          </w:rPr>
          <w:t>Trump Campaign Releases List Of Dead People That Voted In Georgia And Pennsylvania ; Michigan A.G. Targets Conservative Editors; Interview With Rep. Doug Collins (R- GA ); Georgia 's Runoffs In January Will Determine Control Of 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A seat at the table: Why trans recognition in the Philippines remains lacking" w:history="1">
        <w:r>
          <w:rPr>
            <w:rFonts w:ascii="Arial" w:eastAsia="Arial" w:hAnsi="Arial" w:cs="Arial"/>
            <w:b/>
            <w:i w:val="0"/>
            <w:color w:val="0077CC"/>
            <w:sz w:val="20"/>
            <w:u w:val="single"/>
          </w:rPr>
          <w:t>A seat at the table: Why trans recognition in the Philippines remains lacking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en. Marsha Blackburn (R- TN ) Is Interviewed About Senate Judiciary Committee To Vote On Subpoenas; Defund Police Plays Out On Two Capitol Hills; Targeting Icons Of American History; Protesters Lay Siege To Seattle Neighborhood; ..." w:history="1">
        <w:r>
          <w:rPr>
            <w:rFonts w:ascii="Arial" w:eastAsia="Arial" w:hAnsi="Arial" w:cs="Arial"/>
            <w:b/>
            <w:i w:val="0"/>
            <w:color w:val="0077CC"/>
            <w:sz w:val="20"/>
            <w:u w:val="single"/>
          </w:rPr>
          <w:t>Sen. Marsha Blackburn (R- TN ) Is Interviewed About Senate Judiciary Committee To Vote On Subpoenas; Defund Police Plays Out On Two Capitol Hills; Targeting Icons Of American History; Protesters Lay Siege To Seattle Neighborhood;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Press conference to denounce attack on Bensonhurst senior" w:history="1">
        <w:r>
          <w:rPr>
            <w:rFonts w:ascii="Arial" w:eastAsia="Arial" w:hAnsi="Arial" w:cs="Arial"/>
            <w:b/>
            <w:i w:val="0"/>
            <w:color w:val="0077CC"/>
            <w:sz w:val="20"/>
            <w:u w:val="single"/>
          </w:rPr>
          <w:t>Press conference to denounce attack on Bensonhurst senior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INTERVIEW: LGBT PEOPLE FLEE VIOLENCE IN EL SALVADOR , GUATEMALA , HONDURAS" w:history="1">
        <w:r>
          <w:rPr>
            <w:rFonts w:ascii="Arial" w:eastAsia="Arial" w:hAnsi="Arial" w:cs="Arial"/>
            <w:b/>
            <w:i w:val="0"/>
            <w:color w:val="0077CC"/>
            <w:sz w:val="20"/>
            <w:u w:val="single"/>
          </w:rPr>
          <w:t>INTERVIEW: LGBT PEOPLE FLEE VIOLENCE IN EL SALVADOR , GUATEMALA , HONDURAS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mbassador Gingrich's Remarks at 'Never Again: Confronting the Global Rise of Anti-Semitism' Symposium" w:history="1">
        <w:r>
          <w:rPr>
            <w:rFonts w:ascii="Arial" w:eastAsia="Arial" w:hAnsi="Arial" w:cs="Arial"/>
            <w:b/>
            <w:i w:val="0"/>
            <w:color w:val="0077CC"/>
            <w:sz w:val="20"/>
            <w:u w:val="single"/>
          </w:rPr>
          <w:t>Ambassador Gingrich's Remarks at 'Never Again: Confronting the Global Rise of Anti-Semitism' Symposium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NASCAR Noose Investigation: One-On-One With Bubba Wallace; Comedians Face Blackface Backlash, New Strzok Notes Reveal Biden Raised Logan Act; Interview With Rep. Devin Nunes (R- CA ); Appeals Court Orders Judge To Dismiss Flynn Ca..." w:history="1">
        <w:r>
          <w:rPr>
            <w:rFonts w:ascii="Arial" w:eastAsia="Arial" w:hAnsi="Arial" w:cs="Arial"/>
            <w:b/>
            <w:i w:val="0"/>
            <w:color w:val="0077CC"/>
            <w:sz w:val="20"/>
            <w:u w:val="single"/>
          </w:rPr>
          <w:t>NASCAR Noose Investigation: One-On-One With Bubba Wallace; Comedians Face Blackface Backlash, New Strzok Notes Reveal Biden Raised Logan Act; Interview With Rep. Devin Nunes (R- CA ); Appeals Court Orders Judge To Dismiss Flynn 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 journey for the identity of Mexico to Texas : he was barred from entering a women's bathroom and opened a house to help trans people" w:history="1">
        <w:r>
          <w:rPr>
            <w:rFonts w:ascii="Arial" w:eastAsia="Arial" w:hAnsi="Arial" w:cs="Arial"/>
            <w:b/>
            <w:i w:val="0"/>
            <w:color w:val="0077CC"/>
            <w:sz w:val="20"/>
            <w:u w:val="single"/>
          </w:rPr>
          <w:t>A journey for the identity of Mexico to Texas : he was barred from entering a women's bathroom and opened a house to help trans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Man Reportedly Attacks Jewish Student With Shovel As He Enters Synagogue In Germany" w:history="1">
        <w:r>
          <w:rPr>
            <w:rFonts w:ascii="Arial" w:eastAsia="Arial" w:hAnsi="Arial" w:cs="Arial"/>
            <w:b/>
            <w:i w:val="0"/>
            <w:color w:val="0077CC"/>
            <w:sz w:val="20"/>
            <w:u w:val="single"/>
          </w:rPr>
          <w:t>Man Reportedly Attacks Jewish Student With Shovel As He Enters Synagogue In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WJC APPLAUDS GERMAN MINISTER FOR EFFORTS TO ELIMINATE ILLEGAL HATE SPEECH ON SOCIAL MEDIA" w:history="1">
        <w:r>
          <w:rPr>
            <w:rFonts w:ascii="Arial" w:eastAsia="Arial" w:hAnsi="Arial" w:cs="Arial"/>
            <w:b/>
            <w:i w:val="0"/>
            <w:color w:val="0077CC"/>
            <w:sz w:val="20"/>
            <w:u w:val="single"/>
          </w:rPr>
          <w:t>WJC APPLAUDS GERMAN MINISTER FOR EFFORTS TO ELIMINATE ILLEGAL HATE SPEECH ON SOCIAL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08/07 Links Pt2: The Farrakhan Paradox: He admires Hitler, white celebrities and black athletes admire him; StandWithUs Condemns Antisemitism That Led to USC Student Leader's Resignation" w:history="1">
        <w:r>
          <w:rPr>
            <w:rFonts w:ascii="Arial" w:eastAsia="Arial" w:hAnsi="Arial" w:cs="Arial"/>
            <w:b/>
            <w:i w:val="0"/>
            <w:color w:val="0077CC"/>
            <w:sz w:val="20"/>
            <w:u w:val="single"/>
          </w:rPr>
          <w:t>08/07 Links Pt2: The Farrakhan Paradox: He admires Hitler, white celebrities and black athletes admire him; StandWithUs Condemns Antisemitism That Led to USC Student Leader's Resignation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Peopleofcolorturnout, determined to be heard Racial strife, handling of COVID-19 heighten enthusiasm" w:history="1">
        <w:r>
          <w:rPr>
            <w:rFonts w:ascii="Arial" w:eastAsia="Arial" w:hAnsi="Arial" w:cs="Arial"/>
            <w:b/>
            <w:i w:val="0"/>
            <w:color w:val="0077CC"/>
            <w:sz w:val="20"/>
            <w:u w:val="single"/>
          </w:rPr>
          <w:t>Peopleofcolorturnout, determined to be heard Racial strife, handling of COVID-19 heighten enthusiasm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President Trump Commutes Roger Stone's Sentence; President Trump Accuses Joe Biden of Plagiarism; De Blasio Cancels Large Events in NYC Except for Protests" w:history="1">
        <w:r>
          <w:rPr>
            <w:rFonts w:ascii="Arial" w:eastAsia="Arial" w:hAnsi="Arial" w:cs="Arial"/>
            <w:b/>
            <w:i w:val="0"/>
            <w:color w:val="0077CC"/>
            <w:sz w:val="20"/>
            <w:u w:val="single"/>
          </w:rPr>
          <w:t>President Trump Commutes Roger Stone's Sentence; President Trump Accuses Joe Biden of Plagiarism; De Blasio Cancels Large Events in NYC Except for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Trump debate comment pushing Black Americans, others to vote" w:history="1">
        <w:r>
          <w:rPr>
            <w:rFonts w:ascii="Arial" w:eastAsia="Arial" w:hAnsi="Arial" w:cs="Arial"/>
            <w:b/>
            <w:i w:val="0"/>
            <w:color w:val="0077CC"/>
            <w:sz w:val="20"/>
            <w:u w:val="single"/>
          </w:rPr>
          <w:t>Trump debate comment pushing Black Americans, others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oday in History - June 17 Today in History - June 17" w:history="1">
        <w:r>
          <w:rPr>
            <w:rFonts w:ascii="Arial" w:eastAsia="Arial" w:hAnsi="Arial" w:cs="Arial"/>
            <w:b/>
            <w:i w:val="0"/>
            <w:color w:val="0077CC"/>
            <w:sz w:val="20"/>
            <w:u w:val="single"/>
          </w:rPr>
          <w:t>Today in History - June 17 Today in History - June 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New this week: Patty Smyth, 'The Right Stuff' and 'Time'" w:history="1">
        <w:r>
          <w:rPr>
            <w:rFonts w:ascii="Arial" w:eastAsia="Arial" w:hAnsi="Arial" w:cs="Arial"/>
            <w:b/>
            <w:i w:val="0"/>
            <w:color w:val="0077CC"/>
            <w:sz w:val="20"/>
            <w:u w:val="single"/>
          </w:rPr>
          <w:t>New this week: Patty Smyth, 'The Right Stuff' and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Streaming this week: Patty Smyth's latest, ‘The Right Stuff' and ‘Time'" w:history="1">
        <w:r>
          <w:rPr>
            <w:rFonts w:ascii="Arial" w:eastAsia="Arial" w:hAnsi="Arial" w:cs="Arial"/>
            <w:b/>
            <w:i w:val="0"/>
            <w:color w:val="0077CC"/>
            <w:sz w:val="20"/>
            <w:u w:val="single"/>
          </w:rPr>
          <w:t>Streaming this week: Patty Smyth's latest, ‘The Right Stuff' and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Gates of Vienna News Feed 6/24/2020" w:history="1">
        <w:r>
          <w:rPr>
            <w:rFonts w:ascii="Arial" w:eastAsia="Arial" w:hAnsi="Arial" w:cs="Arial"/>
            <w:b/>
            <w:i w:val="0"/>
            <w:color w:val="0077CC"/>
            <w:sz w:val="20"/>
            <w:u w:val="single"/>
          </w:rPr>
          <w:t>Gates of Vienna News Feed 6/24/2020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Violence, emotion and place: The case of five murders involving sex workers" w:history="1">
        <w:r>
          <w:rPr>
            <w:rFonts w:ascii="Arial" w:eastAsia="Arial" w:hAnsi="Arial" w:cs="Arial"/>
            <w:b/>
            <w:i w:val="0"/>
            <w:color w:val="0077CC"/>
            <w:sz w:val="20"/>
            <w:u w:val="single"/>
          </w:rPr>
          <w:t>Violence, emotion and place: The case of five murders involving sex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New this week: Patty Smyth, 'The Right Stuff' and 'Time'" w:history="1">
        <w:r>
          <w:rPr>
            <w:rFonts w:ascii="Arial" w:eastAsia="Arial" w:hAnsi="Arial" w:cs="Arial"/>
            <w:b/>
            <w:i w:val="0"/>
            <w:color w:val="0077CC"/>
            <w:sz w:val="20"/>
            <w:u w:val="single"/>
          </w:rPr>
          <w:t>New this week: Patty Smyth, 'The Right Stuff' and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LIST OF MAIN INFORMATION 3 PM" w:history="1">
        <w:r>
          <w:rPr>
            <w:rFonts w:ascii="Arial" w:eastAsia="Arial" w:hAnsi="Arial" w:cs="Arial"/>
            <w:b/>
            <w:i w:val="0"/>
            <w:color w:val="0077CC"/>
            <w:sz w:val="20"/>
            <w:u w:val="single"/>
          </w:rPr>
          <w:t>LIST OF MAIN INFORMATION 3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Beware: post-Covid antisemitism" w:history="1">
        <w:r>
          <w:rPr>
            <w:rFonts w:ascii="Arial" w:eastAsia="Arial" w:hAnsi="Arial" w:cs="Arial"/>
            <w:b/>
            <w:i w:val="0"/>
            <w:color w:val="0077CC"/>
            <w:sz w:val="20"/>
            <w:u w:val="single"/>
          </w:rPr>
          <w:t>Beware: post-Covid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Gates of Vienna News Feed 10/7/2020" w:history="1">
        <w:r>
          <w:rPr>
            <w:rFonts w:ascii="Arial" w:eastAsia="Arial" w:hAnsi="Arial" w:cs="Arial"/>
            <w:b/>
            <w:i w:val="0"/>
            <w:color w:val="0077CC"/>
            <w:sz w:val="20"/>
            <w:u w:val="single"/>
          </w:rPr>
          <w:t>Gates of Vienna News Feed 10/7/2020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re Ideological Differences the Only Reason Republicans and Democrats Can't Agree?" w:history="1">
        <w:r>
          <w:rPr>
            <w:rFonts w:ascii="Arial" w:eastAsia="Arial" w:hAnsi="Arial" w:cs="Arial"/>
            <w:b/>
            <w:i w:val="0"/>
            <w:color w:val="0077CC"/>
            <w:sz w:val="20"/>
            <w:u w:val="single"/>
          </w:rPr>
          <w:t>Are Ideological Differences the Only Reason Republicans and Democrats Can't Agree?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ADDITIONAL COSPONSORS; Congressional Record Vol. 166, No. 140 (Senate - August 06, 2020)" w:history="1">
        <w:r>
          <w:rPr>
            <w:rFonts w:ascii="Arial" w:eastAsia="Arial" w:hAnsi="Arial" w:cs="Arial"/>
            <w:b/>
            <w:i w:val="0"/>
            <w:color w:val="0077CC"/>
            <w:sz w:val="20"/>
            <w:u w:val="single"/>
          </w:rPr>
          <w:t>ADDITIONAL COSPONSORS; Congressional Record Vol. 166, No. 140 (Senate - August 06,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BLM Global Leaders: 'It Feels Like There Is Actually Change Happening Now'" w:history="1">
        <w:r>
          <w:rPr>
            <w:rFonts w:ascii="Arial" w:eastAsia="Arial" w:hAnsi="Arial" w:cs="Arial"/>
            <w:b/>
            <w:i w:val="0"/>
            <w:color w:val="0077CC"/>
            <w:sz w:val="20"/>
            <w:u w:val="single"/>
          </w:rPr>
          <w:t>BLM Global Leaders: 'It Feels Like There Is Actually Change Happening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Muslims seek law aimed at homegrown threats" w:history="1">
        <w:r>
          <w:rPr>
            <w:rFonts w:ascii="Arial" w:eastAsia="Arial" w:hAnsi="Arial" w:cs="Arial"/>
            <w:b/>
            <w:i w:val="0"/>
            <w:color w:val="0077CC"/>
            <w:sz w:val="20"/>
            <w:u w:val="single"/>
          </w:rPr>
          <w:t>Muslims seek law aimed at homegrown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12/29 Links Pt2: Unsettled by Hebron; De Blasio's Perfect Patsies; Welcome Lipstadt and Eisen to the roster of Holocaust deniers; Reactions to Israeli model being named 2020's 'most beautiful woman' turn ugly" w:history="1">
        <w:r>
          <w:rPr>
            <w:rFonts w:ascii="Arial" w:eastAsia="Arial" w:hAnsi="Arial" w:cs="Arial"/>
            <w:b/>
            <w:i w:val="0"/>
            <w:color w:val="0077CC"/>
            <w:sz w:val="20"/>
            <w:u w:val="single"/>
          </w:rPr>
          <w:t>12/29 Links Pt2: Unsettled by Hebron; De Blasio's Perfect Patsies; Welcome Lipstadt and Eisen to the roster of Holocaust deniers; Reactions to Israeli model being named 2020's 'most beautiful woman' turn ugly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Bridge too far for charges; Police won't take actions in Barrhaven dispute" w:history="1">
        <w:r>
          <w:rPr>
            <w:rFonts w:ascii="Arial" w:eastAsia="Arial" w:hAnsi="Arial" w:cs="Arial"/>
            <w:b/>
            <w:i w:val="0"/>
            <w:color w:val="0077CC"/>
            <w:sz w:val="20"/>
            <w:u w:val="single"/>
          </w:rPr>
          <w:t>Bridge too far for charges; Police won't take actions in Barrhaven dispute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US judge delays first federal execution in 17 years" w:history="1">
        <w:r>
          <w:rPr>
            <w:rFonts w:ascii="Arial" w:eastAsia="Arial" w:hAnsi="Arial" w:cs="Arial"/>
            <w:b/>
            <w:i w:val="0"/>
            <w:color w:val="0077CC"/>
            <w:sz w:val="20"/>
            <w:u w:val="single"/>
          </w:rPr>
          <w:t>US judge delays first federal execution in 17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US Supreme Court Allows First Federal Executions In 17 Years" w:history="1">
        <w:r>
          <w:rPr>
            <w:rFonts w:ascii="Arial" w:eastAsia="Arial" w:hAnsi="Arial" w:cs="Arial"/>
            <w:b/>
            <w:i w:val="0"/>
            <w:color w:val="0077CC"/>
            <w:sz w:val="20"/>
            <w:u w:val="single"/>
          </w:rPr>
          <w:t>US Supreme Court Allows First Federal Executions In 17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Coronavirus Surging In At Least 32 States; President Trump's Efforts To Inflame Racial Tensions; Interview With Former U.S. Surgeon General Dr. Vivek Murthy; Officials In Hotspots Say States Reopened Too Soon; At Least Six Childre..." w:history="1">
        <w:r>
          <w:rPr>
            <w:rFonts w:ascii="Arial" w:eastAsia="Arial" w:hAnsi="Arial" w:cs="Arial"/>
            <w:b/>
            <w:i w:val="0"/>
            <w:color w:val="0077CC"/>
            <w:sz w:val="20"/>
            <w:u w:val="single"/>
          </w:rPr>
          <w:t>Coronavirus Surging In At Least 32 States; President Trump's Efforts To Inflame Racial Tensions; Interview With Former U.S. Surgeon General Dr. Vivek Murthy; Officials In Hotspots Say States Reopened Too Soon; At Least Six Childre...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BLOGGER TARGETED BY RUSSIAN AUTHORITIES FOR ANTI-RACISM POSTS" w:history="1">
        <w:r>
          <w:rPr>
            <w:rFonts w:ascii="Arial" w:eastAsia="Arial" w:hAnsi="Arial" w:cs="Arial"/>
            <w:b/>
            <w:i w:val="0"/>
            <w:color w:val="0077CC"/>
            <w:sz w:val="20"/>
            <w:u w:val="single"/>
          </w:rPr>
          <w:t>BLOGGER TARGETED BY RUSSIAN AUTHORITIES FOR ANTI-RACISM POSTS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BBC Radio 5 Live - 4:00 PM GMT" w:history="1">
        <w:r>
          <w:rPr>
            <w:rFonts w:ascii="Arial" w:eastAsia="Arial" w:hAnsi="Arial" w:cs="Arial"/>
            <w:b/>
            <w:i w:val="0"/>
            <w:color w:val="0077CC"/>
            <w:sz w:val="20"/>
            <w:u w:val="single"/>
          </w:rPr>
          <w:t>BBC Radio 5 Live - 4:00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Undercover cops deserve better" w:history="1">
        <w:r>
          <w:rPr>
            <w:rFonts w:ascii="Arial" w:eastAsia="Arial" w:hAnsi="Arial" w:cs="Arial"/>
            <w:b/>
            <w:i w:val="0"/>
            <w:color w:val="0077CC"/>
            <w:sz w:val="20"/>
            <w:u w:val="single"/>
          </w:rPr>
          <w:t>Undercover cops deserve better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First Amendment opens door to justice, change" w:history="1">
        <w:r>
          <w:rPr>
            <w:rFonts w:ascii="Arial" w:eastAsia="Arial" w:hAnsi="Arial" w:cs="Arial"/>
            <w:b/>
            <w:i w:val="0"/>
            <w:color w:val="0077CC"/>
            <w:sz w:val="20"/>
            <w:u w:val="single"/>
          </w:rPr>
          <w:t>First Amendment opens door to justice,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GERMAN PARLIAMENT VOTES TO TOUGHEN ONLINE HATE SPEECH RULES" w:history="1">
        <w:r>
          <w:rPr>
            <w:rFonts w:ascii="Arial" w:eastAsia="Arial" w:hAnsi="Arial" w:cs="Arial"/>
            <w:b/>
            <w:i w:val="0"/>
            <w:color w:val="0077CC"/>
            <w:sz w:val="20"/>
            <w:u w:val="single"/>
          </w:rPr>
          <w:t>GERMAN PARLIAMENT VOTES TO TOUGHEN ONLINE HATE SPEECH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BC Radio 4 - 11:20 PM GMT" w:history="1">
        <w:r>
          <w:rPr>
            <w:rFonts w:ascii="Arial" w:eastAsia="Arial" w:hAnsi="Arial" w:cs="Arial"/>
            <w:b/>
            <w:i w:val="0"/>
            <w:color w:val="0077CC"/>
            <w:sz w:val="20"/>
            <w:u w:val="single"/>
          </w:rPr>
          <w:t>BBC Radio 4 - 11:20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Fordham University Disciplines Student (Austin Tong) for Political Instagram Posts" w:history="1">
        <w:r>
          <w:rPr>
            <w:rFonts w:ascii="Arial" w:eastAsia="Arial" w:hAnsi="Arial" w:cs="Arial"/>
            <w:b/>
            <w:i w:val="0"/>
            <w:color w:val="0077CC"/>
            <w:sz w:val="20"/>
            <w:u w:val="single"/>
          </w:rPr>
          <w:t>Fordham University Disciplines Student (Austin Tong) for Political Instagram Posts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Unsolved Mysteries': Alonzo Brooks' Medical Examiner Was Once Investigated for Misconduct and Forced to Resign" w:history="1">
        <w:r>
          <w:rPr>
            <w:rFonts w:ascii="Arial" w:eastAsia="Arial" w:hAnsi="Arial" w:cs="Arial"/>
            <w:b/>
            <w:i w:val="0"/>
            <w:color w:val="0077CC"/>
            <w:sz w:val="20"/>
            <w:u w:val="single"/>
          </w:rPr>
          <w:t>'Unsolved Mysteries': Alonzo Brooks' Medical Examiner Was Once Investigated for Misconduct and Forced to Resign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BC World News - 3:05 PM GMT" w:history="1">
        <w:r>
          <w:rPr>
            <w:rFonts w:ascii="Arial" w:eastAsia="Arial" w:hAnsi="Arial" w:cs="Arial"/>
            <w:b/>
            <w:i w:val="0"/>
            <w:color w:val="0077CC"/>
            <w:sz w:val="20"/>
            <w:u w:val="single"/>
          </w:rPr>
          <w:t>BBC World News - 3:05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BBC World News - 4:05 PM GMT" w:history="1">
        <w:r>
          <w:rPr>
            <w:rFonts w:ascii="Arial" w:eastAsia="Arial" w:hAnsi="Arial" w:cs="Arial"/>
            <w:b/>
            <w:i w:val="0"/>
            <w:color w:val="0077CC"/>
            <w:sz w:val="20"/>
            <w:u w:val="single"/>
          </w:rPr>
          <w:t>BBC World News - 4:05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Western New England University Appoints Dr. Robert E. Johnson University President Western New England University's Board of Trustees is pleased to announce the unanimous appointment of Dr. Robert E. Johnson as the institution's sixth President." w:history="1">
        <w:r>
          <w:rPr>
            <w:rFonts w:ascii="Arial" w:eastAsia="Arial" w:hAnsi="Arial" w:cs="Arial"/>
            <w:b/>
            <w:i w:val="0"/>
            <w:color w:val="0077CC"/>
            <w:sz w:val="20"/>
            <w:u w:val="single"/>
          </w:rPr>
          <w:t>Western New England University Appoints Dr. Robert E. Johnson University President Western New England University's Board of Trustees is pleased to announce the unanimous appointment of Dr. Robert E. Johnson as the institution's sixth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AP News in Brief at 6:04 p.m. EDT" w:history="1">
        <w:r>
          <w:rPr>
            <w:rFonts w:ascii="Arial" w:eastAsia="Arial" w:hAnsi="Arial" w:cs="Arial"/>
            <w:b/>
            <w:i w:val="0"/>
            <w:color w:val="0077CC"/>
            <w:sz w:val="20"/>
            <w:u w:val="single"/>
          </w:rPr>
          <w:t>AP News in Brief at 6:04 p.m. EDT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Injured protester responds to Trump as George Floyd buried" w:history="1">
        <w:r>
          <w:rPr>
            <w:rFonts w:ascii="Arial" w:eastAsia="Arial" w:hAnsi="Arial" w:cs="Arial"/>
            <w:b/>
            <w:i w:val="0"/>
            <w:color w:val="0077CC"/>
            <w:sz w:val="20"/>
            <w:u w:val="single"/>
          </w:rPr>
          <w:t>Injured protester responds to Trump as George Floyd buried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Chicago P.D.' Adds Nicole Ari Parker For a New Kind of Story" w:history="1">
        <w:r>
          <w:rPr>
            <w:rFonts w:ascii="Arial" w:eastAsia="Arial" w:hAnsi="Arial" w:cs="Arial"/>
            <w:b/>
            <w:i w:val="0"/>
            <w:color w:val="0077CC"/>
            <w:sz w:val="20"/>
            <w:u w:val="single"/>
          </w:rPr>
          <w:t>'Chicago P.D.' Adds Nicole Ari Parker For a New Kind of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Goya Foods CEO Robert Unanue's Boycott By The Left; A Vote For Biden Supports Radical Leftist Policies; Biden's Policies Have Always Put America Last; Doctors Defend Use of Hydroxychloroquine to Treat COVID-19; Democratic Presiden..." w:history="1">
        <w:r>
          <w:rPr>
            <w:rFonts w:ascii="Arial" w:eastAsia="Arial" w:hAnsi="Arial" w:cs="Arial"/>
            <w:b/>
            <w:i w:val="0"/>
            <w:color w:val="0077CC"/>
            <w:sz w:val="20"/>
            <w:u w:val="single"/>
          </w:rPr>
          <w:t>Goya Foods CEO Robert Unanue's Boycott By The Left; A Vote For Biden Supports Radical Leftist Policies; Biden's Policies Have Always Put America Last; Doctors Defend Use of Hydroxychloroquine to Treat COVID-19; Democratic Presiden...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10/07 Links Pt2: To the Palestinians and My Fellow Arabs: Your Hatred for Israel Achieves Nothing; Ami Horowitz: The Danger of the Progressive Hate Group, If Not Now" w:history="1">
        <w:r>
          <w:rPr>
            <w:rFonts w:ascii="Arial" w:eastAsia="Arial" w:hAnsi="Arial" w:cs="Arial"/>
            <w:b/>
            <w:i w:val="0"/>
            <w:color w:val="0077CC"/>
            <w:sz w:val="20"/>
            <w:u w:val="single"/>
          </w:rPr>
          <w:t>10/07 Links Pt2: To the Palestinians and My Fellow Arabs: Your Hatred for Israel Achieves Nothing; Ami Horowitz: The Danger of the Progressive Hate Group, If Not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George Floyd Laid to Rest After Emotional Last Memorial; Cries for Racial Justice at Floyd's Funeral; Protests Already Leading to Changes in Policing; Trump Talks of Conspiracy Instead of Addressing Police Reform; Republican Lawma..." w:history="1">
        <w:r>
          <w:rPr>
            <w:rFonts w:ascii="Arial" w:eastAsia="Arial" w:hAnsi="Arial" w:cs="Arial"/>
            <w:b/>
            <w:i w:val="0"/>
            <w:color w:val="0077CC"/>
            <w:sz w:val="20"/>
            <w:u w:val="single"/>
          </w:rPr>
          <w:t>George Floyd Laid to Rest After Emotional Last Memorial; Cries for Racial Justice at Floyd's Funeral; Protests Already Leading to Changes in Policing; Trump Talks of Conspiracy Instead of Addressing Police Reform; Republican Lawma...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President Donald Trump Getting Ready To Hold A News Conference At The White House, While Former VP Joe Biden Set To Go On The Campaign Trail With New Signs Showing The Race Is Tightening; Congressman Adam Schiff And The Democrats ..." w:history="1">
        <w:r>
          <w:rPr>
            <w:rFonts w:ascii="Arial" w:eastAsia="Arial" w:hAnsi="Arial" w:cs="Arial"/>
            <w:b/>
            <w:i w:val="0"/>
            <w:color w:val="0077CC"/>
            <w:sz w:val="20"/>
            <w:u w:val="single"/>
          </w:rPr>
          <w:t>President Donald Trump Getting Ready To Hold A News Conference At The White House, While Former VP Joe Biden Set To Go On The Campaign Trail With New Signs Showing The Race Is Tightening; Congressman Adam Schiff And The Democrats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FOUR YEARS AS A COFFIN PRESIDENT THE MAN WHO SET FIRE TO AMERICA" w:history="1">
        <w:r>
          <w:rPr>
            <w:rFonts w:ascii="Arial" w:eastAsia="Arial" w:hAnsi="Arial" w:cs="Arial"/>
            <w:b/>
            <w:i w:val="0"/>
            <w:color w:val="0077CC"/>
            <w:sz w:val="20"/>
            <w:u w:val="single"/>
          </w:rPr>
          <w:t>FOUR YEARS AS A COFFIN PRESIDENT THE MAN WHO SET FIRE TO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Some on the Left Want Lockdowns to Drag on Even After Everyone has been Vaccinated; LA's Deputy DA Slams Boss George Gascon; Teacher Forced to Resign after Criticizing the BLM Protests; Big Businesses Profited and Lectured the Res..." w:history="1">
        <w:r>
          <w:rPr>
            <w:rFonts w:ascii="Arial" w:eastAsia="Arial" w:hAnsi="Arial" w:cs="Arial"/>
            <w:b/>
            <w:i w:val="0"/>
            <w:color w:val="0077CC"/>
            <w:sz w:val="20"/>
            <w:u w:val="single"/>
          </w:rPr>
          <w:t>Some on the Left Want Lockdowns to Drag on Even After Everyone has been Vaccinated; LA's Deputy DA Slams Boss George Gascon; Teacher Forced to Resign after Criticizing the BLM Protests; Big Businesses Profited and Lectured the 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rump aide Stephen Miller preparing second-term immigration blitz" w:history="1">
        <w:r>
          <w:rPr>
            <w:rFonts w:ascii="Arial" w:eastAsia="Arial" w:hAnsi="Arial" w:cs="Arial"/>
            <w:b/>
            <w:i w:val="0"/>
            <w:color w:val="0077CC"/>
            <w:sz w:val="20"/>
            <w:u w:val="single"/>
          </w:rPr>
          <w:t>Trump aide Stephen Miller preparing second-term immigration blitz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Points of Progress: Elk return to strip mining sites, and more In good news this week: As mining companies have retreated from Kentucky and ecosystems have recovered, elk have returned to the region." w:history="1">
        <w:r>
          <w:rPr>
            <w:rFonts w:ascii="Arial" w:eastAsia="Arial" w:hAnsi="Arial" w:cs="Arial"/>
            <w:b/>
            <w:i w:val="0"/>
            <w:color w:val="0077CC"/>
            <w:sz w:val="20"/>
            <w:u w:val="single"/>
          </w:rPr>
          <w:t>Points of Progress: Elk return to strip mining sites, and more In good news this week: As mining companies have retreated from Kentucky and ecosystems have recovered, elk have returned to the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Social Media CEOs Get Earful on Bias, Warning of New Limits" w:history="1">
        <w:r>
          <w:rPr>
            <w:rFonts w:ascii="Arial" w:eastAsia="Arial" w:hAnsi="Arial" w:cs="Arial"/>
            <w:b/>
            <w:i w:val="0"/>
            <w:color w:val="0077CC"/>
            <w:sz w:val="20"/>
            <w:u w:val="single"/>
          </w:rPr>
          <w:t>Social Media CEOs Get Earful on Bias, Warning of New Limits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 White Supremacist Lynching Hoax" w:history="1">
        <w:r>
          <w:rPr>
            <w:rFonts w:ascii="Arial" w:eastAsia="Arial" w:hAnsi="Arial" w:cs="Arial"/>
            <w:b/>
            <w:i w:val="0"/>
            <w:color w:val="0077CC"/>
            <w:sz w:val="20"/>
            <w:u w:val="single"/>
          </w:rPr>
          <w:t>The White Supremacist Lynching Hoax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09/11 Links Pt2: Netanyahu on 9/11: We shall always stand with the United States ; Ayaan Hirsi Ali: On September 11, here's what Islamists and 'Wokeists' have in common" w:history="1">
        <w:r>
          <w:rPr>
            <w:rFonts w:ascii="Arial" w:eastAsia="Arial" w:hAnsi="Arial" w:cs="Arial"/>
            <w:b/>
            <w:i w:val="0"/>
            <w:color w:val="0077CC"/>
            <w:sz w:val="20"/>
            <w:u w:val="single"/>
          </w:rPr>
          <w:t>09/11 Links Pt2: Netanyahu on 9/11: We shall always stand with the United States ; Ayaan Hirsi Ali: On September 11, here's what Islamists and 'Wokeists' have in common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Off the Rails': Reporters Fume After Wild Briefing in Which Kayleigh McEnany Repeatedly Ducked Questions" w:history="1">
        <w:r>
          <w:rPr>
            <w:rFonts w:ascii="Arial" w:eastAsia="Arial" w:hAnsi="Arial" w:cs="Arial"/>
            <w:b/>
            <w:i w:val="0"/>
            <w:color w:val="0077CC"/>
            <w:sz w:val="20"/>
            <w:u w:val="single"/>
          </w:rPr>
          <w:t>'Off the Rails': Reporters Fume After Wild Briefing in Which Kayleigh McEnany Repeatedly Ducked Questions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Progressive intellectuals try to stop the censor monster they created" w:history="1">
        <w:r>
          <w:rPr>
            <w:rFonts w:ascii="Arial" w:eastAsia="Arial" w:hAnsi="Arial" w:cs="Arial"/>
            <w:b/>
            <w:i w:val="0"/>
            <w:color w:val="0077CC"/>
            <w:sz w:val="20"/>
            <w:u w:val="single"/>
          </w:rPr>
          <w:t>Progressive intellectuals try to stop the censor monster they created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Coronavirus Cases Up as Large Gatherings Also Surge; Interview with Georgia Tech Professor Seth Marder; Kayleigh McEnany Unable to Defend Latest Racist Trump Tweets. Aired 2-2:30p ET" w:history="1">
        <w:r>
          <w:rPr>
            <w:rFonts w:ascii="Arial" w:eastAsia="Arial" w:hAnsi="Arial" w:cs="Arial"/>
            <w:b/>
            <w:i w:val="0"/>
            <w:color w:val="0077CC"/>
            <w:sz w:val="20"/>
            <w:u w:val="single"/>
          </w:rPr>
          <w:t>Coronavirus Cases Up as Large Gatherings Also Surge; Interview with Georgia Tech Professor Seth Marder; Kayleigh McEnany Unable to Defend Latest Racist Trump Tweets. Aired 2-2:30p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G.O.P. Blindsided By Public's Rage At Floyd Killing" w:history="1">
        <w:r>
          <w:rPr>
            <w:rFonts w:ascii="Arial" w:eastAsia="Arial" w:hAnsi="Arial" w:cs="Arial"/>
            <w:b/>
            <w:i w:val="0"/>
            <w:color w:val="0077CC"/>
            <w:sz w:val="20"/>
            <w:u w:val="single"/>
          </w:rPr>
          <w:t>G.O.P. Blindsided By Public's Rage At Floyd Killing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hree Governors Mandate Travel Restrictions; Mayor Steve Adler Of Austin And Mayor Ron Nirenberg Of San Antonio Are Interviewed About The Spike Of Coronavirus In Their State; Justice Handed To Ahmaud Arbery's Family; NASCAR Driver..." w:history="1">
        <w:r>
          <w:rPr>
            <w:rFonts w:ascii="Arial" w:eastAsia="Arial" w:hAnsi="Arial" w:cs="Arial"/>
            <w:b/>
            <w:i w:val="0"/>
            <w:color w:val="0077CC"/>
            <w:sz w:val="20"/>
            <w:u w:val="single"/>
          </w:rPr>
          <w:t>Three Governors Mandate Travel Restrictions; Mayor Steve Adler Of Austin And Mayor Ron Nirenberg Of San Antonio Are Interviewed About The Spike Of Coronavirus In Their State; Justice Handed To Ahmaud Arbery's Family; NASCAR Driver...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elf-Care for Black Journalists" w:history="1">
        <w:r>
          <w:rPr>
            <w:rFonts w:ascii="Arial" w:eastAsia="Arial" w:hAnsi="Arial" w:cs="Arial"/>
            <w:b/>
            <w:i w:val="0"/>
            <w:color w:val="0077CC"/>
            <w:sz w:val="20"/>
            <w:u w:val="single"/>
          </w:rPr>
          <w:t>Self-Care for Black Journalists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What would Biden's first 100 days in office look like?" w:history="1">
        <w:r>
          <w:rPr>
            <w:rFonts w:ascii="Arial" w:eastAsia="Arial" w:hAnsi="Arial" w:cs="Arial"/>
            <w:b/>
            <w:i w:val="0"/>
            <w:color w:val="0077CC"/>
            <w:sz w:val="20"/>
            <w:u w:val="single"/>
          </w:rPr>
          <w:t>What would Biden's first 100 days in office look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How Biden's first 100 days would not be as productive as he suggests" w:history="1">
        <w:r>
          <w:rPr>
            <w:rFonts w:ascii="Arial" w:eastAsia="Arial" w:hAnsi="Arial" w:cs="Arial"/>
            <w:b/>
            <w:i w:val="0"/>
            <w:color w:val="0077CC"/>
            <w:sz w:val="20"/>
            <w:u w:val="single"/>
          </w:rPr>
          <w:t>How Biden's first 100 days would not be as productive as he suggests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ACLU files lawsuit against Trump administration regarding removal of protesters; 'Get your knee off our neck,' Rev. Al Sharpton says at George Floyd eulogy" w:history="1">
        <w:r>
          <w:rPr>
            <w:rFonts w:ascii="Arial" w:eastAsia="Arial" w:hAnsi="Arial" w:cs="Arial"/>
            <w:b/>
            <w:i w:val="0"/>
            <w:color w:val="0077CC"/>
            <w:sz w:val="20"/>
            <w:u w:val="single"/>
          </w:rPr>
          <w:t>ACLU files lawsuit against Trump administration regarding removal of protesters; 'Get your knee off our neck,' Rev. Al Sharpton says at George Floyd eulogy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AP News Digest 3:35 a.m." w:history="1">
        <w:r>
          <w:rPr>
            <w:rFonts w:ascii="Arial" w:eastAsia="Arial" w:hAnsi="Arial" w:cs="Arial"/>
            <w:b/>
            <w:i w:val="0"/>
            <w:color w:val="0077CC"/>
            <w:sz w:val="20"/>
            <w:u w:val="single"/>
          </w:rPr>
          <w:t>AP News Digest 3:35 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Holocaust education alone is not enough to save the Jews from further violence" w:history="1">
        <w:r>
          <w:rPr>
            <w:rFonts w:ascii="Arial" w:eastAsia="Arial" w:hAnsi="Arial" w:cs="Arial"/>
            <w:b/>
            <w:i w:val="0"/>
            <w:color w:val="0077CC"/>
            <w:sz w:val="20"/>
            <w:u w:val="single"/>
          </w:rPr>
          <w:t>Holocaust education alone is not enough to save the Jews from further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Gates of Vienna News Feed 6/1/2020" w:history="1">
        <w:r>
          <w:rPr>
            <w:rFonts w:ascii="Arial" w:eastAsia="Arial" w:hAnsi="Arial" w:cs="Arial"/>
            <w:b/>
            <w:i w:val="0"/>
            <w:color w:val="0077CC"/>
            <w:sz w:val="20"/>
            <w:u w:val="single"/>
          </w:rPr>
          <w:t>Gates of Vienna News Feed 6/1/2020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Far-right extremist groups thriving in N.B.: researcher; Hate groups in New Brunswick" w:history="1">
        <w:r>
          <w:rPr>
            <w:rFonts w:ascii="Arial" w:eastAsia="Arial" w:hAnsi="Arial" w:cs="Arial"/>
            <w:b/>
            <w:i w:val="0"/>
            <w:color w:val="0077CC"/>
            <w:sz w:val="20"/>
            <w:u w:val="single"/>
          </w:rPr>
          <w:t>Far-right extremist groups thriving in N.B.: researcher; Hate groups in New Brunswick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President Trump Ignored Warnings From Health Experts; FBI Released Updates On Bubba Wallace's Case; NASCAR Driver Bubba Wallace Talks About Noose Investigations; Anthony Fauci: Next Two Weeks Critical As Number Of Cases Surge; Hal..." w:history="1">
        <w:r>
          <w:rPr>
            <w:rFonts w:ascii="Arial" w:eastAsia="Arial" w:hAnsi="Arial" w:cs="Arial"/>
            <w:b/>
            <w:i w:val="0"/>
            <w:color w:val="0077CC"/>
            <w:sz w:val="20"/>
            <w:u w:val="single"/>
          </w:rPr>
          <w:t>President Trump Ignored Warnings From Health Experts; FBI Released Updates On Bubba Wallace's Case; NASCAR Driver Bubba Wallace Talks About Noose Investigations; Anthony Fauci: Next Two Weeks Critical As Number Of Cases Surge; Hal...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Rush Statement on the 51st Anniversary of the Murder of Fred Hampton Rep. Bobby L. Rush (D- IL ) News Release" w:history="1">
        <w:r>
          <w:rPr>
            <w:rFonts w:ascii="Arial" w:eastAsia="Arial" w:hAnsi="Arial" w:cs="Arial"/>
            <w:b/>
            <w:i w:val="0"/>
            <w:color w:val="0077CC"/>
            <w:sz w:val="20"/>
            <w:u w:val="single"/>
          </w:rPr>
          <w:t>Rush Statement on the 51st Anniversary of the Murder of Fred Hampton Rep. Bobby L. Rush (D- IL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Rep. Rush Statement on the 51st Anniversary of Murder of Fred Hampton" w:history="1">
        <w:r>
          <w:rPr>
            <w:rFonts w:ascii="Arial" w:eastAsia="Arial" w:hAnsi="Arial" w:cs="Arial"/>
            <w:b/>
            <w:i w:val="0"/>
            <w:color w:val="0077CC"/>
            <w:sz w:val="20"/>
            <w:u w:val="single"/>
          </w:rPr>
          <w:t>Rep. Rush Statement on the 51st Anniversary of Murder of Fred Hampton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RUSH STATEMENT ON THE 51ST ANNIVERSARY OF THE MURDER OF FRED HAMPTON" w:history="1">
        <w:r>
          <w:rPr>
            <w:rFonts w:ascii="Arial" w:eastAsia="Arial" w:hAnsi="Arial" w:cs="Arial"/>
            <w:b/>
            <w:i w:val="0"/>
            <w:color w:val="0077CC"/>
            <w:sz w:val="20"/>
            <w:u w:val="single"/>
          </w:rPr>
          <w:t>RUSH STATEMENT ON THE 51ST ANNIVERSARY OF THE MURDER OF FRED HAMPTON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Black Lives Matter protests across America continue nearly 2 months after George Floyd's death" w:history="1">
        <w:r>
          <w:rPr>
            <w:rFonts w:ascii="Arial" w:eastAsia="Arial" w:hAnsi="Arial" w:cs="Arial"/>
            <w:b/>
            <w:i w:val="0"/>
            <w:color w:val="0077CC"/>
            <w:sz w:val="20"/>
            <w:u w:val="single"/>
          </w:rPr>
          <w:t>Black Lives Matter protests across America continue nearly 2 months after George Floyd's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RUSH STATEMENT ON THE 51ST ANNIVERSARY OF THE MURDER OF FRED HAMPTON" w:history="1">
        <w:r>
          <w:rPr>
            <w:rFonts w:ascii="Arial" w:eastAsia="Arial" w:hAnsi="Arial" w:cs="Arial"/>
            <w:b/>
            <w:i w:val="0"/>
            <w:color w:val="0077CC"/>
            <w:sz w:val="20"/>
            <w:u w:val="single"/>
          </w:rPr>
          <w:t>RUSH STATEMENT ON THE 51ST ANNIVERSARY OF THE MURDER OF FRED HAMPTON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Politics and video games are more linked than you might think" w:history="1">
        <w:r>
          <w:rPr>
            <w:rFonts w:ascii="Arial" w:eastAsia="Arial" w:hAnsi="Arial" w:cs="Arial"/>
            <w:b/>
            <w:i w:val="0"/>
            <w:color w:val="0077CC"/>
            <w:sz w:val="20"/>
            <w:u w:val="single"/>
          </w:rPr>
          <w:t>Politics and video games are more linked than you might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House Education &amp; Labor Committee Issues Report on Equity and Inclusion Enforcement Act" w:history="1">
        <w:r>
          <w:rPr>
            <w:rFonts w:ascii="Arial" w:eastAsia="Arial" w:hAnsi="Arial" w:cs="Arial"/>
            <w:b/>
            <w:i w:val="0"/>
            <w:color w:val="0077CC"/>
            <w:sz w:val="20"/>
            <w:u w:val="single"/>
          </w:rPr>
          <w:t>House Education &amp; Labor Committee Issues Report on Equity and Inclusion Enforcement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lack Lives Matter protests across America continue nearly 2 months after George Floyd's death" w:history="1">
        <w:r>
          <w:rPr>
            <w:rFonts w:ascii="Arial" w:eastAsia="Arial" w:hAnsi="Arial" w:cs="Arial"/>
            <w:b/>
            <w:i w:val="0"/>
            <w:color w:val="0077CC"/>
            <w:sz w:val="20"/>
            <w:u w:val="single"/>
          </w:rPr>
          <w:t>Black Lives Matter protests across America continue nearly 2 months after George Floyd's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President-Elect Biden's Victory is a Victory for Everyone" w:history="1">
        <w:r>
          <w:rPr>
            <w:rFonts w:ascii="Arial" w:eastAsia="Arial" w:hAnsi="Arial" w:cs="Arial"/>
            <w:b/>
            <w:i w:val="0"/>
            <w:color w:val="0077CC"/>
            <w:sz w:val="20"/>
            <w:u w:val="single"/>
          </w:rPr>
          <w:t>President-Elect Biden's Victory is a Victory for Everyone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Reader's Digest Reveals the 50 Nicest Places in America 2020: United in Kindness and Unveils National Survey Results That Find Local Unity Drives American Optimism in Tough Times" w:history="1">
        <w:r>
          <w:rPr>
            <w:rFonts w:ascii="Arial" w:eastAsia="Arial" w:hAnsi="Arial" w:cs="Arial"/>
            <w:b/>
            <w:i w:val="0"/>
            <w:color w:val="0077CC"/>
            <w:sz w:val="20"/>
            <w:u w:val="single"/>
          </w:rPr>
          <w:t>Reader's Digest Reveals the 50 Nicest Places in America 2020: United in Kindness and Unveils National Survey Results That Find Local Unity Drives American Optimism in Tough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Mourners pour in by the thousands to pay tribute to George Floyd as pressure mounts for police reform" w:history="1">
        <w:r>
          <w:rPr>
            <w:rFonts w:ascii="Arial" w:eastAsia="Arial" w:hAnsi="Arial" w:cs="Arial"/>
            <w:b/>
            <w:i w:val="0"/>
            <w:color w:val="0077CC"/>
            <w:sz w:val="20"/>
            <w:u w:val="single"/>
          </w:rPr>
          <w:t>Mourners pour in by the thousands to pay tribute to George Floyd as pressure mounts for police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Bird-watching and biking event brings awareness to environmental justice issues in North Lawndale and Little Village" w:history="1">
        <w:r>
          <w:rPr>
            <w:rFonts w:ascii="Arial" w:eastAsia="Arial" w:hAnsi="Arial" w:cs="Arial"/>
            <w:b/>
            <w:i w:val="0"/>
            <w:color w:val="0077CC"/>
            <w:sz w:val="20"/>
            <w:u w:val="single"/>
          </w:rPr>
          <w:t>Bird-watching and biking event brings awareness to environmental justice issues in North Lawndale and Little Village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Margaret Renkl Don’t cancel that newspaper subscription" w:history="1">
        <w:r>
          <w:rPr>
            <w:rFonts w:ascii="Arial" w:eastAsia="Arial" w:hAnsi="Arial" w:cs="Arial"/>
            <w:b/>
            <w:i w:val="0"/>
            <w:color w:val="0077CC"/>
            <w:sz w:val="20"/>
            <w:u w:val="single"/>
          </w:rPr>
          <w:t>Margaret Renkl Don’t cancel that newspaper subscription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President Trump's Latest Conspiracy Theory; Interview With Saint Paul , Minnesota , Mayor Melvin Carter; Interview With Charles Barkley; Remembering George Floyd; Body Of George Floyd Arrives At Final Resting Place; Black Man Who ..." w:history="1">
        <w:r>
          <w:rPr>
            <w:rFonts w:ascii="Arial" w:eastAsia="Arial" w:hAnsi="Arial" w:cs="Arial"/>
            <w:b/>
            <w:i w:val="0"/>
            <w:color w:val="0077CC"/>
            <w:sz w:val="20"/>
            <w:u w:val="single"/>
          </w:rPr>
          <w:t>President Trump's Latest Conspiracy Theory; Interview With Saint Paul , Minnesota , Mayor Melvin Carter; Interview With Charles Barkley; Remembering George Floyd; Body Of George Floyd Arrives At Final Resting Place; Black Man Who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Mourners pour in by the thousands to pay tribute to George Floyd as pressure mounts for police reform" w:history="1">
        <w:r>
          <w:rPr>
            <w:rFonts w:ascii="Arial" w:eastAsia="Arial" w:hAnsi="Arial" w:cs="Arial"/>
            <w:b/>
            <w:i w:val="0"/>
            <w:color w:val="0077CC"/>
            <w:sz w:val="20"/>
            <w:u w:val="single"/>
          </w:rPr>
          <w:t>Mourners pour in by the thousands to pay tribute to George Floyd as pressure mounts for police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I can't breathe The burden of being black in a white man's land" w:history="1">
        <w:r>
          <w:rPr>
            <w:rFonts w:ascii="Arial" w:eastAsia="Arial" w:hAnsi="Arial" w:cs="Arial"/>
            <w:b/>
            <w:i w:val="0"/>
            <w:color w:val="0077CC"/>
            <w:sz w:val="20"/>
            <w:u w:val="single"/>
          </w:rPr>
          <w:t>I can't breathe The burden of being black in a white man's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Investment banker Amy Cooper, 41, is allowed to KEEP the dog she was 'yanking by the neck' in Central Park while furiously calling cops on black birdwatcher" w:history="1">
        <w:r>
          <w:rPr>
            <w:rFonts w:ascii="Arial" w:eastAsia="Arial" w:hAnsi="Arial" w:cs="Arial"/>
            <w:b/>
            <w:i w:val="0"/>
            <w:color w:val="0077CC"/>
            <w:sz w:val="20"/>
            <w:u w:val="single"/>
          </w:rPr>
          <w:t>Investment banker Amy Cooper, 41, is allowed to KEEP the dog she was 'yanking by the neck' in Central Park while furiously calling cops on black birdwatcher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James Murdoch, Rebellious Scion with …" w:history="1">
        <w:r>
          <w:rPr>
            <w:rFonts w:ascii="Arial" w:eastAsia="Arial" w:hAnsi="Arial" w:cs="Arial"/>
            <w:b/>
            <w:i w:val="0"/>
            <w:color w:val="0077CC"/>
            <w:sz w:val="20"/>
            <w:u w:val="single"/>
          </w:rPr>
          <w:t>James Murdoch, Rebellious Scion with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Rebellious Scion In Motion" w:history="1">
        <w:r>
          <w:rPr>
            <w:rFonts w:ascii="Arial" w:eastAsia="Arial" w:hAnsi="Arial" w:cs="Arial"/>
            <w:b/>
            <w:i w:val="0"/>
            <w:color w:val="0077CC"/>
            <w:sz w:val="20"/>
            <w:u w:val="single"/>
          </w:rPr>
          <w:t>Rebellious Scion In Motion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University of Southern California : Alumna Returns to Her Roots to Amplify Credible Reporting and Fight Disinformation" w:history="1">
        <w:r>
          <w:rPr>
            <w:rFonts w:ascii="Arial" w:eastAsia="Arial" w:hAnsi="Arial" w:cs="Arial"/>
            <w:b/>
            <w:i w:val="0"/>
            <w:color w:val="0077CC"/>
            <w:sz w:val="20"/>
            <w:u w:val="single"/>
          </w:rPr>
          <w:t>University of Southern California : Alumna Returns to Her Roots to Amplify Credible Reporting and Fight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Elizabeth Méndez Berry and Mónica Ramírez How Latinos can win the culture war" w:history="1">
        <w:r>
          <w:rPr>
            <w:rFonts w:ascii="Arial" w:eastAsia="Arial" w:hAnsi="Arial" w:cs="Arial"/>
            <w:b/>
            <w:i w:val="0"/>
            <w:color w:val="0077CC"/>
            <w:sz w:val="20"/>
            <w:u w:val="single"/>
          </w:rPr>
          <w:t>Elizabeth Méndez Berry and Mónica Ramírez How Latinos can win the culture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Lifting Up the Unseen in South Africa" w:history="1">
        <w:r>
          <w:rPr>
            <w:rFonts w:ascii="Arial" w:eastAsia="Arial" w:hAnsi="Arial" w:cs="Arial"/>
            <w:b/>
            <w:i w:val="0"/>
            <w:color w:val="0077CC"/>
            <w:sz w:val="20"/>
            <w:u w:val="single"/>
          </w:rPr>
          <w:t>Lifting Up the Unseen in South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Links 7/18/2020" w:history="1">
        <w:r>
          <w:rPr>
            <w:rFonts w:ascii="Arial" w:eastAsia="Arial" w:hAnsi="Arial" w:cs="Arial"/>
            <w:b/>
            <w:i w:val="0"/>
            <w:color w:val="0077CC"/>
            <w:sz w:val="20"/>
            <w:u w:val="single"/>
          </w:rPr>
          <w:t>Links 7/18/2020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Zanele Muholi Walks In With the Ancestors" w:history="1">
        <w:r>
          <w:rPr>
            <w:rFonts w:ascii="Arial" w:eastAsia="Arial" w:hAnsi="Arial" w:cs="Arial"/>
            <w:b/>
            <w:i w:val="0"/>
            <w:color w:val="0077CC"/>
            <w:sz w:val="20"/>
            <w:u w:val="single"/>
          </w:rPr>
          <w:t>Zanele Muholi Walks In With the Ancestors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AMIA and UN Argentina presented an emotional video to commemorate International Day of Tribute to Victims of Terrorism" w:history="1">
        <w:r>
          <w:rPr>
            <w:rFonts w:ascii="Arial" w:eastAsia="Arial" w:hAnsi="Arial" w:cs="Arial"/>
            <w:b/>
            <w:i w:val="0"/>
            <w:color w:val="0077CC"/>
            <w:sz w:val="20"/>
            <w:u w:val="single"/>
          </w:rPr>
          <w:t>AMIA and UN Argentina presented an emotional video to commemorate International Day of Tribute to Victims of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All-Time Highs For COVID For Five Straight Days, As More Than 42,000 Cases Yesterday Alone; &quot;The New York Times&quot; Recently Reported President Donald Trump Was Briefed On Russian Military Intelligence, Offering Bounties Linked To Th..." w:history="1">
        <w:r>
          <w:rPr>
            <w:rFonts w:ascii="Arial" w:eastAsia="Arial" w:hAnsi="Arial" w:cs="Arial"/>
            <w:b/>
            <w:i w:val="0"/>
            <w:color w:val="0077CC"/>
            <w:sz w:val="20"/>
            <w:u w:val="single"/>
          </w:rPr>
          <w:t>All-Time Highs For COVID For Five Straight Days, As More Than 42,000 Cases Yesterday Alone; "The New York Times" Recently Reported President Donald Trump Was Briefed On Russian Military Intelligence, Offering Bounties Linked To 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Independence Day Heralds in a Marxist Counter-Revolution" w:history="1">
        <w:r>
          <w:rPr>
            <w:rFonts w:ascii="Arial" w:eastAsia="Arial" w:hAnsi="Arial" w:cs="Arial"/>
            <w:b/>
            <w:i w:val="0"/>
            <w:color w:val="0077CC"/>
            <w:sz w:val="20"/>
            <w:u w:val="single"/>
          </w:rPr>
          <w:t>Independence Day Heralds in a Marxist Counter-Revolution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CDC Forecast Projects 135,461 U.S. Deaths By July 11; U.S. Attorney Refuses To Step Down After A.G. Barr Tries To Push Him Out; Trump Moves Forward With Tulsa Rally Despite Health Concerns; Main Contenders Emerge As Biden Searches..." w:history="1">
        <w:r>
          <w:rPr>
            <w:rFonts w:ascii="Arial" w:eastAsia="Arial" w:hAnsi="Arial" w:cs="Arial"/>
            <w:b/>
            <w:i w:val="0"/>
            <w:color w:val="0077CC"/>
            <w:sz w:val="20"/>
            <w:u w:val="single"/>
          </w:rPr>
          <w:t>CDC Forecast Projects 135,461 U.S. Deaths By July 11; U.S. Attorney Refuses To Step Down After A.G. Barr Tries To Push Him Out; Trump Moves Forward With Tulsa Rally Despite Health Concerns; Main Contenders Emerge As Biden Searches...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OPINION: Florida leaders need to address voter intimidation issue" w:history="1">
        <w:r>
          <w:rPr>
            <w:rFonts w:ascii="Arial" w:eastAsia="Arial" w:hAnsi="Arial" w:cs="Arial"/>
            <w:b/>
            <w:i w:val="0"/>
            <w:color w:val="0077CC"/>
            <w:sz w:val="20"/>
            <w:u w:val="single"/>
          </w:rPr>
          <w:t>OPINION: Florida leaders need to address voter intimidation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White Issue: Has Anna Wintour's Diversity Push Come Too Late?" w:history="1">
        <w:r>
          <w:rPr>
            <w:rFonts w:ascii="Arial" w:eastAsia="Arial" w:hAnsi="Arial" w:cs="Arial"/>
            <w:b/>
            <w:i w:val="0"/>
            <w:color w:val="0077CC"/>
            <w:sz w:val="20"/>
            <w:u w:val="single"/>
          </w:rPr>
          <w:t>The White Issue: Has Anna Wintour's Diversity Push Come Too 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Latinx Creators Sign Open Letter To #EndLatinXclusion In Hollywood: &quot;We Are Tired&quot;" w:history="1">
        <w:r>
          <w:rPr>
            <w:rFonts w:ascii="Arial" w:eastAsia="Arial" w:hAnsi="Arial" w:cs="Arial"/>
            <w:b/>
            <w:i w:val="0"/>
            <w:color w:val="0077CC"/>
            <w:sz w:val="20"/>
            <w:u w:val="single"/>
          </w:rPr>
          <w:t>Latinx Creators Sign Open Letter To #EndLatinXclusion In Hollywood: "We Are Tired"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What If the Christ Child Had Been Born in the American Police State?" w:history="1">
        <w:r>
          <w:rPr>
            <w:rFonts w:ascii="Arial" w:eastAsia="Arial" w:hAnsi="Arial" w:cs="Arial"/>
            <w:b/>
            <w:i w:val="0"/>
            <w:color w:val="0077CC"/>
            <w:sz w:val="20"/>
            <w:u w:val="single"/>
          </w:rPr>
          <w:t>What If the Christ Child Had Been Born in the American Police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BBC World News - 6:00 PM GMT" w:history="1">
        <w:r>
          <w:rPr>
            <w:rFonts w:ascii="Arial" w:eastAsia="Arial" w:hAnsi="Arial" w:cs="Arial"/>
            <w:b/>
            <w:i w:val="0"/>
            <w:color w:val="0077CC"/>
            <w:sz w:val="20"/>
            <w:u w:val="single"/>
          </w:rPr>
          <w:t>BBC World News - 6:00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Far-right extremist groups thriving in N.B.: researcher" w:history="1">
        <w:r>
          <w:rPr>
            <w:rFonts w:ascii="Arial" w:eastAsia="Arial" w:hAnsi="Arial" w:cs="Arial"/>
            <w:b/>
            <w:i w:val="0"/>
            <w:color w:val="0077CC"/>
            <w:sz w:val="20"/>
            <w:u w:val="single"/>
          </w:rPr>
          <w:t>Far-right extremist groups thriving in N.B.: researcher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Jordan could drive NASCAR change Having NBA legend as a team owner may help diversify fan base" w:history="1">
        <w:r>
          <w:rPr>
            <w:rFonts w:ascii="Arial" w:eastAsia="Arial" w:hAnsi="Arial" w:cs="Arial"/>
            <w:b/>
            <w:i w:val="0"/>
            <w:color w:val="0077CC"/>
            <w:sz w:val="20"/>
            <w:u w:val="single"/>
          </w:rPr>
          <w:t>Jordan could drive NASCAR change Having NBA legend as a team owner may help diversify fan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Heavy rain brings early end to Washington march; ACLU files lawsuit against Trump administration regarding removal of protesters" w:history="1">
        <w:r>
          <w:rPr>
            <w:rFonts w:ascii="Arial" w:eastAsia="Arial" w:hAnsi="Arial" w:cs="Arial"/>
            <w:b/>
            <w:i w:val="0"/>
            <w:color w:val="0077CC"/>
            <w:sz w:val="20"/>
            <w:u w:val="single"/>
          </w:rPr>
          <w:t>Heavy rain brings early end to Washington march; ACLU files lawsuit against Trump administration regarding removal of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George Floyd protests: Trump says 'this is a great day for George' as he boasts about new job figures" w:history="1">
        <w:r>
          <w:rPr>
            <w:rFonts w:ascii="Arial" w:eastAsia="Arial" w:hAnsi="Arial" w:cs="Arial"/>
            <w:b/>
            <w:i w:val="0"/>
            <w:color w:val="0077CC"/>
            <w:sz w:val="20"/>
            <w:u w:val="single"/>
          </w:rPr>
          <w:t>George Floyd protests: Trump says 'this is a great day for George' as he boasts about new job figures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PREVIEW: Vice presidential candidates face off in first debate" w:history="1">
        <w:r>
          <w:rPr>
            <w:rFonts w:ascii="Arial" w:eastAsia="Arial" w:hAnsi="Arial" w:cs="Arial"/>
            <w:b/>
            <w:i w:val="0"/>
            <w:color w:val="0077CC"/>
            <w:sz w:val="20"/>
            <w:u w:val="single"/>
          </w:rPr>
          <w:t>PREVIEW: Vice presidential candidates face off in first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ACLU files lawsuit against Trump administration regarding removal of protesters; 'Get your knee off our neck,' Rev. Al Sharpton says at George Floyd eulogy" w:history="1">
        <w:r>
          <w:rPr>
            <w:rFonts w:ascii="Arial" w:eastAsia="Arial" w:hAnsi="Arial" w:cs="Arial"/>
            <w:b/>
            <w:i w:val="0"/>
            <w:color w:val="0077CC"/>
            <w:sz w:val="20"/>
            <w:u w:val="single"/>
          </w:rPr>
          <w:t>ACLU files lawsuit against Trump administration regarding removal of protesters; 'Get your knee off our neck,' Rev. Al Sharpton says at George Floyd eulogy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Heavy rain brings early end to Washington march; ACLU files lawsuit against Trump administration regarding removal of protesters" w:history="1">
        <w:r>
          <w:rPr>
            <w:rFonts w:ascii="Arial" w:eastAsia="Arial" w:hAnsi="Arial" w:cs="Arial"/>
            <w:b/>
            <w:i w:val="0"/>
            <w:color w:val="0077CC"/>
            <w:sz w:val="20"/>
            <w:u w:val="single"/>
          </w:rPr>
          <w:t>Heavy rain brings early end to Washington march; ACLU files lawsuit against Trump administration regarding removal of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Jordan could drive NASCAR change. Having NBA legend as a team owner may help diversify fan base" w:history="1">
        <w:r>
          <w:rPr>
            <w:rFonts w:ascii="Arial" w:eastAsia="Arial" w:hAnsi="Arial" w:cs="Arial"/>
            <w:b/>
            <w:i w:val="0"/>
            <w:color w:val="0077CC"/>
            <w:sz w:val="20"/>
            <w:u w:val="single"/>
          </w:rPr>
          <w:t>Jordan could drive NASCAR change. Having NBA legend as a team owner may help diversify fan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US Supreme Court Allows First Federal Executions In 17 Years" w:history="1">
        <w:r>
          <w:rPr>
            <w:rFonts w:ascii="Arial" w:eastAsia="Arial" w:hAnsi="Arial" w:cs="Arial"/>
            <w:b/>
            <w:i w:val="0"/>
            <w:color w:val="0077CC"/>
            <w:sz w:val="20"/>
            <w:u w:val="single"/>
          </w:rPr>
          <w:t>US Supreme Court Allows First Federal Executions In 17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George Floyd memorials held in Houston and Los Angeles as Democrats unveil reforms - as it happened Thousands of people come to pay their respects to FloydDerek Chauvin appeared virtually in court MondayLawmakers propose Justice i..." w:history="1">
        <w:r>
          <w:rPr>
            <w:rFonts w:ascii="Arial" w:eastAsia="Arial" w:hAnsi="Arial" w:cs="Arial"/>
            <w:b/>
            <w:i w:val="0"/>
            <w:color w:val="0077CC"/>
            <w:sz w:val="20"/>
            <w:u w:val="single"/>
          </w:rPr>
          <w:t>George Floyd memorials held in Houston and Los Angeles as Democrats unveil reforms - as it happened Thousands of people come to pay their respects to FloydDerek Chauvin appeared virtually in court MondayLawmakers propose Justice 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White House claims US is 'a leader' in coronavirus fight despite rise in cases in many states - as it happened Kayleigh McEnany: 'The world is looking at us as a leader'Trump criticizes sports teams for changing their namesTrump l..." w:history="1">
        <w:r>
          <w:rPr>
            <w:rFonts w:ascii="Arial" w:eastAsia="Arial" w:hAnsi="Arial" w:cs="Arial"/>
            <w:b/>
            <w:i w:val="0"/>
            <w:color w:val="0077CC"/>
            <w:sz w:val="20"/>
            <w:u w:val="single"/>
          </w:rPr>
          <w:t>White House claims US is 'a leader' in coronavirus fight despite rise in cases in many states - as it happened Kayleigh McEnany: 'The world is looking at us as a leader'Trump criticizes sports teams for changing their namesTrump 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Men Accused Of Murdering Black Jogger Are Indicted" w:history="1">
        <w:r>
          <w:rPr>
            <w:rFonts w:ascii="Arial" w:eastAsia="Arial" w:hAnsi="Arial" w:cs="Arial"/>
            <w:b/>
            <w:i w:val="0"/>
            <w:color w:val="0077CC"/>
            <w:sz w:val="20"/>
            <w:u w:val="single"/>
          </w:rPr>
          <w:t>Men Accused Of Murdering Black Jogger Are Indicted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Suspects in Ahmaud Arbery’s Killing Are Indicted on Murder Charges" w:history="1">
        <w:r>
          <w:rPr>
            <w:rFonts w:ascii="Arial" w:eastAsia="Arial" w:hAnsi="Arial" w:cs="Arial"/>
            <w:b/>
            <w:i w:val="0"/>
            <w:color w:val="0077CC"/>
            <w:sz w:val="20"/>
            <w:u w:val="single"/>
          </w:rPr>
          <w:t>Suspects in Ahmaud Arbery’s Killing Are Indicted on Murder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House Sends $2,000 COVID Checks Bill To Senate; Agents Investigating Possible 5G Paranoia Motive; &quot;Suspicious&quot; Church Fires Investigated; Salon Owners Fire Back Against Police Enforcement Visit; Incidents Purported At Warnock-Run ..." w:history="1">
        <w:r>
          <w:rPr>
            <w:rFonts w:ascii="Arial" w:eastAsia="Arial" w:hAnsi="Arial" w:cs="Arial"/>
            <w:b/>
            <w:i w:val="0"/>
            <w:color w:val="0077CC"/>
            <w:sz w:val="20"/>
            <w:u w:val="single"/>
          </w:rPr>
          <w:t>House Sends $2,000 COVID Checks Bill To Senate; Agents Investigating Possible 5G Paranoia Motive; "Suspicious" Church Fires Investigated; Salon Owners Fire Back Against Police Enforcement Visit; Incidents Purported At Warnock-Run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President Trump Pauses COVID Stimulus Talks; Brennan Notes Declassified; Pence And Harris Prepare For First And Only Debate; Kentucky A.G. Answers Critics On Breonna Taylor Case; Madison Police Close Case On Woman Who Suffered Bur..." w:history="1">
        <w:r>
          <w:rPr>
            <w:rFonts w:ascii="Arial" w:eastAsia="Arial" w:hAnsi="Arial" w:cs="Arial"/>
            <w:b/>
            <w:i w:val="0"/>
            <w:color w:val="0077CC"/>
            <w:sz w:val="20"/>
            <w:u w:val="single"/>
          </w:rPr>
          <w:t>President Trump Pauses COVID Stimulus Talks; Brennan Notes Declassified; Pence And Harris Prepare For First And Only Debate; Kentucky A.G. Answers Critics On Breonna Taylor Case; Madison Police Close Case On Woman Who Suffered Bur...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What Trump has done to the Justice Department's civil rights division is a disgrace" w:history="1">
        <w:r>
          <w:rPr>
            <w:rFonts w:ascii="Arial" w:eastAsia="Arial" w:hAnsi="Arial" w:cs="Arial"/>
            <w:b/>
            <w:i w:val="0"/>
            <w:color w:val="0077CC"/>
            <w:sz w:val="20"/>
            <w:u w:val="single"/>
          </w:rPr>
          <w:t>What Trump has done to the Justice Department's civil rights division is a disgrace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Bored Techies Being Casually Racist: Race as Algorithm" w:history="1">
        <w:r>
          <w:rPr>
            <w:rFonts w:ascii="Arial" w:eastAsia="Arial" w:hAnsi="Arial" w:cs="Arial"/>
            <w:b/>
            <w:i w:val="0"/>
            <w:color w:val="0077CC"/>
            <w:sz w:val="20"/>
            <w:u w:val="single"/>
          </w:rPr>
          <w:t>Bored Techies Being Casually Racist: Race as Algorithm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Republicans Scold Tech CEOs for Anti-Conservative Bias" w:history="1">
        <w:r>
          <w:rPr>
            <w:rFonts w:ascii="Arial" w:eastAsia="Arial" w:hAnsi="Arial" w:cs="Arial"/>
            <w:b/>
            <w:i w:val="0"/>
            <w:color w:val="0077CC"/>
            <w:sz w:val="20"/>
            <w:u w:val="single"/>
          </w:rPr>
          <w:t>Republicans Scold Tech CEOs for Anti-Conservative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Access Now: A Step Closer to Digital Rights Protections - EU Calls for Transparency in the Fight Against Disinfo" w:history="1">
        <w:r>
          <w:rPr>
            <w:rFonts w:ascii="Arial" w:eastAsia="Arial" w:hAnsi="Arial" w:cs="Arial"/>
            <w:b/>
            <w:i w:val="0"/>
            <w:color w:val="0077CC"/>
            <w:sz w:val="20"/>
            <w:u w:val="single"/>
          </w:rPr>
          <w:t>Access Now: A Step Closer to Digital Rights Protections - EU Calls for Transparency in the Fight Against Disinfo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July 2020: Antisemitism in review" w:history="1">
        <w:r>
          <w:rPr>
            <w:rFonts w:ascii="Arial" w:eastAsia="Arial" w:hAnsi="Arial" w:cs="Arial"/>
            <w:b/>
            <w:i w:val="0"/>
            <w:color w:val="0077CC"/>
            <w:sz w:val="20"/>
            <w:u w:val="single"/>
          </w:rPr>
          <w:t>July 2020: Antisemitism in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Germany ’s Far Right Reunified, Too, Making It Much Stronger" w:history="1">
        <w:r>
          <w:rPr>
            <w:rFonts w:ascii="Arial" w:eastAsia="Arial" w:hAnsi="Arial" w:cs="Arial"/>
            <w:b/>
            <w:i w:val="0"/>
            <w:color w:val="0077CC"/>
            <w:sz w:val="20"/>
            <w:u w:val="single"/>
          </w:rPr>
          <w:t>Germany ’s Far Right Reunified, Too, Making It Much Stronger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Germany 's Far Right Reunified, Too, Making It Much Stronger" w:history="1">
        <w:r>
          <w:rPr>
            <w:rFonts w:ascii="Arial" w:eastAsia="Arial" w:hAnsi="Arial" w:cs="Arial"/>
            <w:b/>
            <w:i w:val="0"/>
            <w:color w:val="0077CC"/>
            <w:sz w:val="20"/>
            <w:u w:val="single"/>
          </w:rPr>
          <w:t>Germany 's Far Right Reunified, Too, Making It Much Stronger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Social media CEOs scolded by senators" w:history="1">
        <w:r>
          <w:rPr>
            <w:rFonts w:ascii="Arial" w:eastAsia="Arial" w:hAnsi="Arial" w:cs="Arial"/>
            <w:b/>
            <w:i w:val="0"/>
            <w:color w:val="0077CC"/>
            <w:sz w:val="20"/>
            <w:u w:val="single"/>
          </w:rPr>
          <w:t>Social media CEOs scolded by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Palestine Media Watch: A Trumpet for Zionist Propaganda" w:history="1">
        <w:r>
          <w:rPr>
            <w:rFonts w:ascii="Arial" w:eastAsia="Arial" w:hAnsi="Arial" w:cs="Arial"/>
            <w:b/>
            <w:i w:val="0"/>
            <w:color w:val="0077CC"/>
            <w:sz w:val="20"/>
            <w:u w:val="single"/>
          </w:rPr>
          <w:t>Palestine Media Watch: A Trumpet for Zionist Propaganda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American Constitution Society Chapter at the New York University School of Law Issues Public Comment on HUD Proposed Rule" w:history="1">
        <w:r>
          <w:rPr>
            <w:rFonts w:ascii="Arial" w:eastAsia="Arial" w:hAnsi="Arial" w:cs="Arial"/>
            <w:b/>
            <w:i w:val="0"/>
            <w:color w:val="0077CC"/>
            <w:sz w:val="20"/>
            <w:u w:val="single"/>
          </w:rPr>
          <w:t>American Constitution Society Chapter at the New York University School of Law Issues Public Comment on HUD Proposed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ADL LAUNCHES ONLINE ELECTION INCIDENT REPORTING TOOL IN RESPONSE TO CONCERNS OF EXTREMIST INTERFERENCE" w:history="1">
        <w:r>
          <w:rPr>
            <w:rFonts w:ascii="Arial" w:eastAsia="Arial" w:hAnsi="Arial" w:cs="Arial"/>
            <w:b/>
            <w:i w:val="0"/>
            <w:color w:val="0077CC"/>
            <w:sz w:val="20"/>
            <w:u w:val="single"/>
          </w:rPr>
          <w:t>ADL LAUNCHES ONLINE ELECTION INCIDENT REPORTING TOOL IN RESPONSE TO CONCERNS OF EXTREMIST INTERFERENCE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TAMPONGHAZI: It's The Latest Assault On Cops That Absolutely Positively 100% Really Happened!" w:history="1">
        <w:r>
          <w:rPr>
            <w:rFonts w:ascii="Arial" w:eastAsia="Arial" w:hAnsi="Arial" w:cs="Arial"/>
            <w:b/>
            <w:i w:val="0"/>
            <w:color w:val="0077CC"/>
            <w:sz w:val="20"/>
            <w:u w:val="single"/>
          </w:rPr>
          <w:t>TAMPONGHAZI: It's The Latest Assault On Cops That Absolutely Positively 100% Really Happened!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How Was My Son Ahmaud Arbery’s Murder Not a Hate Crime?" w:history="1">
        <w:r>
          <w:rPr>
            <w:rFonts w:ascii="Arial" w:eastAsia="Arial" w:hAnsi="Arial" w:cs="Arial"/>
            <w:b/>
            <w:i w:val="0"/>
            <w:color w:val="0077CC"/>
            <w:sz w:val="20"/>
            <w:u w:val="single"/>
          </w:rPr>
          <w:t>How Was My Son Ahmaud Arbery’s Murder Not a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G.O.P. Scrambles to Respond to Public Demands for Police Overhaul" w:history="1">
        <w:r>
          <w:rPr>
            <w:rFonts w:ascii="Arial" w:eastAsia="Arial" w:hAnsi="Arial" w:cs="Arial"/>
            <w:b/>
            <w:i w:val="0"/>
            <w:color w:val="0077CC"/>
            <w:sz w:val="20"/>
            <w:u w:val="single"/>
          </w:rPr>
          <w:t>G.O.P. Scrambles to Respond to Public Demands for Police Overhaul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Immigration &amp; the Black Lives Matter Protests, with Kavitha Rajagopalan" w:history="1">
        <w:r>
          <w:rPr>
            <w:rFonts w:ascii="Arial" w:eastAsia="Arial" w:hAnsi="Arial" w:cs="Arial"/>
            <w:b/>
            <w:i w:val="0"/>
            <w:color w:val="0077CC"/>
            <w:sz w:val="20"/>
            <w:u w:val="single"/>
          </w:rPr>
          <w:t>Immigration &amp; the Black Lives Matter Protests, with Kavitha Rajagopalan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Catholic League for Religious and Civil Rights: St. Serra Vandals to Be Arraigned" w:history="1">
        <w:r>
          <w:rPr>
            <w:rFonts w:ascii="Arial" w:eastAsia="Arial" w:hAnsi="Arial" w:cs="Arial"/>
            <w:b/>
            <w:i w:val="0"/>
            <w:color w:val="0077CC"/>
            <w:sz w:val="20"/>
            <w:u w:val="single"/>
          </w:rPr>
          <w:t>Catholic League for Religious and Civil Rights: St. Serra Vandals to Be Arraigned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SECRETARY-GENERAL'S REMARKS ON THE INTERNATIONAL DAY OF COMMEMORATION AND DIGNITY OF THE VICTIMS OF THE CRIME OF GENOCIDE" w:history="1">
        <w:r>
          <w:rPr>
            <w:rFonts w:ascii="Arial" w:eastAsia="Arial" w:hAnsi="Arial" w:cs="Arial"/>
            <w:b/>
            <w:i w:val="0"/>
            <w:color w:val="0077CC"/>
            <w:sz w:val="20"/>
            <w:u w:val="single"/>
          </w:rPr>
          <w:t>SECRETARY-GENERAL'S REMARKS ON THE INTERNATIONAL DAY OF COMMEMORATION AND DIGNITY OF THE VICTIMS OF THE CRIME OF GENOCIDE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Ahmaud Arbery's Last Moments Filled With More Racism Than We Knew, But As Much As We Expected" w:history="1">
        <w:r>
          <w:rPr>
            <w:rFonts w:ascii="Arial" w:eastAsia="Arial" w:hAnsi="Arial" w:cs="Arial"/>
            <w:b/>
            <w:i w:val="0"/>
            <w:color w:val="0077CC"/>
            <w:sz w:val="20"/>
            <w:u w:val="single"/>
          </w:rPr>
          <w:t>Ahmaud Arbery's Last Moments Filled With More Racism Than We Knew, But As Much As We Expected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NYPD Determines 'No Criminality' By Shake Shack After Employees Accused of 'Intentionally' Poisoning Cops" w:history="1">
        <w:r>
          <w:rPr>
            <w:rFonts w:ascii="Arial" w:eastAsia="Arial" w:hAnsi="Arial" w:cs="Arial"/>
            <w:b/>
            <w:i w:val="0"/>
            <w:color w:val="0077CC"/>
            <w:sz w:val="20"/>
            <w:u w:val="single"/>
          </w:rPr>
          <w:t>NYPD Determines 'No Criminality' By Shake Shack After Employees Accused of 'Intentionally' Poisoning Cops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We can't whitewash the pernicious influence of 400 years of slavery" w:history="1">
        <w:r>
          <w:rPr>
            <w:rFonts w:ascii="Arial" w:eastAsia="Arial" w:hAnsi="Arial" w:cs="Arial"/>
            <w:b/>
            <w:i w:val="0"/>
            <w:color w:val="0077CC"/>
            <w:sz w:val="20"/>
            <w:u w:val="single"/>
          </w:rPr>
          <w:t>We can't whitewash the pernicious influence of 400 years of slavery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George Floyd Remembered, As Officers Appear in Court; Officers Caught on Camera Manhandling Protesters; NBA on the Verge of Returning. Aired 5-5:30a ET" w:history="1">
        <w:r>
          <w:rPr>
            <w:rFonts w:ascii="Arial" w:eastAsia="Arial" w:hAnsi="Arial" w:cs="Arial"/>
            <w:b/>
            <w:i w:val="0"/>
            <w:color w:val="0077CC"/>
            <w:sz w:val="20"/>
            <w:u w:val="single"/>
          </w:rPr>
          <w:t>George Floyd Remembered, As Officers Appear in Court; Officers Caught on Camera Manhandling Protesters; NBA on the Verge of Returning. Aired 5-5:30a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Everytown for Gun Safety Applauds House Passage of Legislation to Establish National Pulse Memorial" w:history="1">
        <w:r>
          <w:rPr>
            <w:rFonts w:ascii="Arial" w:eastAsia="Arial" w:hAnsi="Arial" w:cs="Arial"/>
            <w:b/>
            <w:i w:val="0"/>
            <w:color w:val="0077CC"/>
            <w:sz w:val="20"/>
            <w:u w:val="single"/>
          </w:rPr>
          <w:t>Everytown for Gun Safety Applauds House Passage of Legislation to Establish National Pulse Memorial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CDC Survey: Number Of Cases May Be Six To 24 Times More Than Actually Reported; Florida Sets New Daily Record with 9,500-Plus New Cases Reported; Trump Campaign Postpones Pence's Events In Florida And Arizona ; NYT: Russia Offered..." w:history="1">
        <w:r>
          <w:rPr>
            <w:rFonts w:ascii="Arial" w:eastAsia="Arial" w:hAnsi="Arial" w:cs="Arial"/>
            <w:b/>
            <w:i w:val="0"/>
            <w:color w:val="0077CC"/>
            <w:sz w:val="20"/>
            <w:u w:val="single"/>
          </w:rPr>
          <w:t>CDC Survey: Number Of Cases May Be Six To 24 Times More Than Actually Reported; Florida Sets New Daily Record with 9,500-Plus New Cases Reported; Trump Campaign Postpones Pence's Events In Florida And Arizona ; NYT: Russia Offered...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AOC Shellacking of Rep. Ted Yoho Shows How Little Progress Women Have Made" w:history="1">
        <w:r>
          <w:rPr>
            <w:rFonts w:ascii="Arial" w:eastAsia="Arial" w:hAnsi="Arial" w:cs="Arial"/>
            <w:b/>
            <w:i w:val="0"/>
            <w:color w:val="0077CC"/>
            <w:sz w:val="20"/>
            <w:u w:val="single"/>
          </w:rPr>
          <w:t>AOC Shellacking of Rep. Ted Yoho Shows How Little Progress Women Have Made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06/28 Links: Anti-Semitism gets you fired by Labour, but hired by NYT; BDS groups plan anti-annexation 'Day of Rage' across the US" w:history="1">
        <w:r>
          <w:rPr>
            <w:rFonts w:ascii="Arial" w:eastAsia="Arial" w:hAnsi="Arial" w:cs="Arial"/>
            <w:b/>
            <w:i w:val="0"/>
            <w:color w:val="0077CC"/>
            <w:sz w:val="20"/>
            <w:u w:val="single"/>
          </w:rPr>
          <w:t>06/28 Links: Anti-Semitism gets you fired by Labour, but hired by NYT; BDS groups plan anti-annexation 'Day of Rage' across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NYS Office of Temporary &amp; Disability Assistance Issues Public Comment on HUD Proposed Rule" w:history="1">
        <w:r>
          <w:rPr>
            <w:rFonts w:ascii="Arial" w:eastAsia="Arial" w:hAnsi="Arial" w:cs="Arial"/>
            <w:b/>
            <w:i w:val="0"/>
            <w:color w:val="0077CC"/>
            <w:sz w:val="20"/>
            <w:u w:val="single"/>
          </w:rPr>
          <w:t>NYS Office of Temporary &amp; Disability Assistance Issues Public Comment on HUD Proposed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NYPD FORMS ASIAN HATE CRIME FORCE" w:history="1">
        <w:r>
          <w:rPr>
            <w:rFonts w:ascii="Arial" w:eastAsia="Arial" w:hAnsi="Arial" w:cs="Arial"/>
            <w:b/>
            <w:i w:val="0"/>
            <w:color w:val="0077CC"/>
            <w:sz w:val="20"/>
            <w:u w:val="single"/>
          </w:rPr>
          <w:t>NYPD FORMS ASIAN HATE CRIME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Islamophobia Pre– and Post–September 11th, 2001" w:history="1">
        <w:r>
          <w:rPr>
            <w:rFonts w:ascii="Arial" w:eastAsia="Arial" w:hAnsi="Arial" w:cs="Arial"/>
            <w:b/>
            <w:i w:val="0"/>
            <w:color w:val="0077CC"/>
            <w:sz w:val="20"/>
            <w:u w:val="single"/>
          </w:rPr>
          <w:t>Islamophobia Pre– and Post–September 11th, 2001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National Innovation Service Issues Public Comment on HUD Proposed Rule" w:history="1">
        <w:r>
          <w:rPr>
            <w:rFonts w:ascii="Arial" w:eastAsia="Arial" w:hAnsi="Arial" w:cs="Arial"/>
            <w:b/>
            <w:i w:val="0"/>
            <w:color w:val="0077CC"/>
            <w:sz w:val="20"/>
            <w:u w:val="single"/>
          </w:rPr>
          <w:t>National Innovation Service Issues Public Comment on HUD Proposed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ADL Launches Online Election Incident Reporting Tool in Response to Concerns of Extremist Interference" w:history="1">
        <w:r>
          <w:rPr>
            <w:rFonts w:ascii="Arial" w:eastAsia="Arial" w:hAnsi="Arial" w:cs="Arial"/>
            <w:b/>
            <w:i w:val="0"/>
            <w:color w:val="0077CC"/>
            <w:sz w:val="20"/>
            <w:u w:val="single"/>
          </w:rPr>
          <w:t>ADL Launches Online Election Incident Reporting Tool in Response to Concerns of Extremist Interference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Extended Lockdown Harming America 's Children; The Left Weaponizing Schools To Hurt Trump; The Unintended Risks Of Keeping Schools Closed; Parents &amp; Students Held In Limbo By The Left; Leftist School Administrators Punish Parents;..." w:history="1">
        <w:r>
          <w:rPr>
            <w:rFonts w:ascii="Arial" w:eastAsia="Arial" w:hAnsi="Arial" w:cs="Arial"/>
            <w:b/>
            <w:i w:val="0"/>
            <w:color w:val="0077CC"/>
            <w:sz w:val="20"/>
            <w:u w:val="single"/>
          </w:rPr>
          <w:t>Extended Lockdown Harming America 's Children; The Left Weaponizing Schools To Hurt Trump; The Unintended Risks Of Keeping Schools Closed; Parents &amp; Students Held In Limbo By The Left; Leftist School Administrators Punish Parents;...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AI Weekly: Dismantle white supremacy for the good of us all" w:history="1">
        <w:r>
          <w:rPr>
            <w:rFonts w:ascii="Arial" w:eastAsia="Arial" w:hAnsi="Arial" w:cs="Arial"/>
            <w:b/>
            <w:i w:val="0"/>
            <w:color w:val="0077CC"/>
            <w:sz w:val="20"/>
            <w:u w:val="single"/>
          </w:rPr>
          <w:t>AI Weekly: Dismantle white supremacy for the good of us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13 Police Reform Bills State Legislators Say They Can Pass Right Now" w:history="1">
        <w:r>
          <w:rPr>
            <w:rFonts w:ascii="Arial" w:eastAsia="Arial" w:hAnsi="Arial" w:cs="Arial"/>
            <w:b/>
            <w:i w:val="0"/>
            <w:color w:val="0077CC"/>
            <w:sz w:val="20"/>
            <w:u w:val="single"/>
          </w:rPr>
          <w:t>13 Police Reform Bills State Legislators Say They Can Pass Right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Houston bids goodbye to George Floyd, whose killing galvanized a movement" w:history="1">
        <w:r>
          <w:rPr>
            <w:rFonts w:ascii="Arial" w:eastAsia="Arial" w:hAnsi="Arial" w:cs="Arial"/>
            <w:b/>
            <w:i w:val="0"/>
            <w:color w:val="0077CC"/>
            <w:sz w:val="20"/>
            <w:u w:val="single"/>
          </w:rPr>
          <w:t>Houston bids goodbye to George Floyd, whose killing galvanized a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09/25 Links Pt2: Judea Pearl: Ruth Bader Ginsburg on 'Being Jewish'; The inevitable consequences of false history; UN Human Rights Council Ignores Real Abuses to Attack Israel" w:history="1">
        <w:r>
          <w:rPr>
            <w:rFonts w:ascii="Arial" w:eastAsia="Arial" w:hAnsi="Arial" w:cs="Arial"/>
            <w:b/>
            <w:i w:val="0"/>
            <w:color w:val="0077CC"/>
            <w:sz w:val="20"/>
            <w:u w:val="single"/>
          </w:rPr>
          <w:t>09/25 Links Pt2: Judea Pearl: Ruth Bader Ginsburg on 'Being Jewish'; The inevitable consequences of false history; UN Human Rights Council Ignores Real Abuses to Attack Israel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Fauci Says, States With Serious Problems Should Consider Shutting Down; Georgia Sets Second-Highest Day Of Virus Cases. Aired 7-7:30a ET" w:history="1">
        <w:r>
          <w:rPr>
            <w:rFonts w:ascii="Arial" w:eastAsia="Arial" w:hAnsi="Arial" w:cs="Arial"/>
            <w:b/>
            <w:i w:val="0"/>
            <w:color w:val="0077CC"/>
            <w:sz w:val="20"/>
            <w:u w:val="single"/>
          </w:rPr>
          <w:t>Fauci Says, States With Serious Problems Should Consider Shutting Down; Georgia Sets Second-Highest Day Of Virus Cases. Aired 7-7:30a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HE CASE AGAINST SOCIAL MEDIA CONTENT REGULATION" w:history="1">
        <w:r>
          <w:rPr>
            <w:rFonts w:ascii="Arial" w:eastAsia="Arial" w:hAnsi="Arial" w:cs="Arial"/>
            <w:b/>
            <w:i w:val="0"/>
            <w:color w:val="0077CC"/>
            <w:sz w:val="20"/>
            <w:u w:val="single"/>
          </w:rPr>
          <w:t>THE CASE AGAINST SOCIAL MEDIA CONTENT REGULATION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Is the Black Lives Matter movement finally changing America 's legacy of racism? As protesters try to jolt the US into meaningful change, Andrew Buncombe reflects on previous protests over racism and asks whether the 'I can't brea..." w:history="1">
        <w:r>
          <w:rPr>
            <w:rFonts w:ascii="Arial" w:eastAsia="Arial" w:hAnsi="Arial" w:cs="Arial"/>
            <w:b/>
            <w:i w:val="0"/>
            <w:color w:val="0077CC"/>
            <w:sz w:val="20"/>
            <w:u w:val="single"/>
          </w:rPr>
          <w:t>Is the Black Lives Matter movement finally changing America 's legacy of racism? As protesters try to jolt the US into meaningful change, Andrew Buncombe reflects on previous protests over racism and asks whether the 'I can't brea...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Is the Black Lives Matter movement finally changing America 's legacy of racism? Andrew Buncombe reflects on previous examples of racial outcries and asks whether the movement can break through" w:history="1">
        <w:r>
          <w:rPr>
            <w:rFonts w:ascii="Arial" w:eastAsia="Arial" w:hAnsi="Arial" w:cs="Arial"/>
            <w:b/>
            <w:i w:val="0"/>
            <w:color w:val="0077CC"/>
            <w:sz w:val="20"/>
            <w:u w:val="single"/>
          </w:rPr>
          <w:t>Is the Black Lives Matter movement finally changing America 's legacy of racism? Andrew Buncombe reflects on previous examples of racial outcries and asks whether the movement can break through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The Gay Panic Defense: Legal Defense Strategy or Reinforcement of Homophobia in Court?" w:history="1">
        <w:r>
          <w:rPr>
            <w:rFonts w:ascii="Arial" w:eastAsia="Arial" w:hAnsi="Arial" w:cs="Arial"/>
            <w:b/>
            <w:i w:val="0"/>
            <w:color w:val="0077CC"/>
            <w:sz w:val="20"/>
            <w:u w:val="single"/>
          </w:rPr>
          <w:t>The Gay Panic Defense: Legal Defense Strategy or Reinforcement of Homophobia in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Across America , Activists Work at the Confluence of LGBTQ Rights and Climate Justice" w:history="1">
        <w:r>
          <w:rPr>
            <w:rFonts w:ascii="Arial" w:eastAsia="Arial" w:hAnsi="Arial" w:cs="Arial"/>
            <w:b/>
            <w:i w:val="0"/>
            <w:color w:val="0077CC"/>
            <w:sz w:val="20"/>
            <w:u w:val="single"/>
          </w:rPr>
          <w:t>Across America , Activists Work at the Confluence of LGBTQ Rights and Climate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Gates of Vienna News Feed 11/19/2020" w:history="1">
        <w:r>
          <w:rPr>
            <w:rFonts w:ascii="Arial" w:eastAsia="Arial" w:hAnsi="Arial" w:cs="Arial"/>
            <w:b/>
            <w:i w:val="0"/>
            <w:color w:val="0077CC"/>
            <w:sz w:val="20"/>
            <w:u w:val="single"/>
          </w:rPr>
          <w:t>Gates of Vienna News Feed 11/19/2020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15 objects that help tell the story of LGBT+ Liverpool and beyond From a pair of football boots to the first rainbow flag flown from Liverpool Town Hall, this collection of items has an important story to tell" w:history="1">
        <w:r>
          <w:rPr>
            <w:rFonts w:ascii="Arial" w:eastAsia="Arial" w:hAnsi="Arial" w:cs="Arial"/>
            <w:b/>
            <w:i w:val="0"/>
            <w:color w:val="0077CC"/>
            <w:sz w:val="20"/>
            <w:u w:val="single"/>
          </w:rPr>
          <w:t>15 objects that help tell the story of LGBT+ Liverpool and beyond From a pair of football boots to the first rainbow flag flown from Liverpool Town Hall, this collection of items has an important story to tell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Far-right extremist groups thriving in N.B.: researcher; Special report" w:history="1">
        <w:r>
          <w:rPr>
            <w:rFonts w:ascii="Arial" w:eastAsia="Arial" w:hAnsi="Arial" w:cs="Arial"/>
            <w:b/>
            <w:i w:val="0"/>
            <w:color w:val="0077CC"/>
            <w:sz w:val="20"/>
            <w:u w:val="single"/>
          </w:rPr>
          <w:t>Far-right extremist groups thriving in N.B.: researcher; Special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Restaurant owners say damages due to looting can be fixed, but there are bigger problems on the horizon" w:history="1">
        <w:r>
          <w:rPr>
            <w:rFonts w:ascii="Arial" w:eastAsia="Arial" w:hAnsi="Arial" w:cs="Arial"/>
            <w:b/>
            <w:i w:val="0"/>
            <w:color w:val="0077CC"/>
            <w:sz w:val="20"/>
            <w:u w:val="single"/>
          </w:rPr>
          <w:t>Restaurant owners say damages due to looting can be fixed, but there are bigger problems on the horizon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Germany 's far right: reunified and stronger" w:history="1">
        <w:r>
          <w:rPr>
            <w:rFonts w:ascii="Arial" w:eastAsia="Arial" w:hAnsi="Arial" w:cs="Arial"/>
            <w:b/>
            <w:i w:val="0"/>
            <w:color w:val="0077CC"/>
            <w:sz w:val="20"/>
            <w:u w:val="single"/>
          </w:rPr>
          <w:t>Germany 's far right: reunified and stronger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Tolerance has a fatal flaw. This is the solution" w:history="1">
        <w:r>
          <w:rPr>
            <w:rFonts w:ascii="Arial" w:eastAsia="Arial" w:hAnsi="Arial" w:cs="Arial"/>
            <w:b/>
            <w:i w:val="0"/>
            <w:color w:val="0077CC"/>
            <w:sz w:val="20"/>
            <w:u w:val="single"/>
          </w:rPr>
          <w:t>Tolerance has a fatal flaw. This is the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MENG, STAVISKY, HEVESI, KOSLOWITZ MAKE STATEMENT ON ANTI-SEMITIC ACT OF VANDALISM IN FOREST HILLS, QUEENS" w:history="1">
        <w:r>
          <w:rPr>
            <w:rFonts w:ascii="Arial" w:eastAsia="Arial" w:hAnsi="Arial" w:cs="Arial"/>
            <w:b/>
            <w:i w:val="0"/>
            <w:color w:val="0077CC"/>
            <w:sz w:val="20"/>
            <w:u w:val="single"/>
          </w:rPr>
          <w:t>MENG, STAVISKY, HEVESI, KOSLOWITZ MAKE STATEMENT ON ANTI-SEMITIC ACT OF VANDALISM IN FOREST HILLS,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Kentucky State Police quoted Hitler and encouraged cadets to be 'ruthless' in a training program" w:history="1">
        <w:r>
          <w:rPr>
            <w:rFonts w:ascii="Arial" w:eastAsia="Arial" w:hAnsi="Arial" w:cs="Arial"/>
            <w:b/>
            <w:i w:val="0"/>
            <w:color w:val="0077CC"/>
            <w:sz w:val="20"/>
            <w:u w:val="single"/>
          </w:rPr>
          <w:t>Kentucky State Police quoted Hitler and encouraged cadets to be 'ruthless' in a training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10/16 Links Pt2: Melanie Phillips: The BBC 's problem is worse than &quot;wokeish&quot; bias; Rabbi Sacks, former chief rabbi of England, diagnosed with cancer" w:history="1">
        <w:r>
          <w:rPr>
            <w:rFonts w:ascii="Arial" w:eastAsia="Arial" w:hAnsi="Arial" w:cs="Arial"/>
            <w:b/>
            <w:i w:val="0"/>
            <w:color w:val="0077CC"/>
            <w:sz w:val="20"/>
            <w:u w:val="single"/>
          </w:rPr>
          <w:t>10/16 Links Pt2: Melanie Phillips: The BBC 's problem is worse than "wokeish" bias; Rabbi Sacks, former chief rabbi of England, diagnosed with cancer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St. Louis Couple Vilified For Protecting Their Home; Seven States Hit Record High For New Coronavirus Cases; Interview With Sen. Mike Braun (R-IN) On Bill To Make It Easier To Sue Police; Minneapolis City Council Members Who Voted..." w:history="1">
        <w:r>
          <w:rPr>
            <w:rFonts w:ascii="Arial" w:eastAsia="Arial" w:hAnsi="Arial" w:cs="Arial"/>
            <w:b/>
            <w:i w:val="0"/>
            <w:color w:val="0077CC"/>
            <w:sz w:val="20"/>
            <w:u w:val="single"/>
          </w:rPr>
          <w:t>St. Louis Couple Vilified For Protecting Their Home; Seven States Hit Record High For New Coronavirus Cases; Interview With Sen. Mike Braun (R-IN) On Bill To Make It Easier To Sue Police; Minneapolis City Council Members Who Voted...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Anadolu Agency: Why is Armenian diaspora resorting to aggression again?" w:history="1">
        <w:r>
          <w:rPr>
            <w:rFonts w:ascii="Arial" w:eastAsia="Arial" w:hAnsi="Arial" w:cs="Arial"/>
            <w:b/>
            <w:i w:val="0"/>
            <w:color w:val="0077CC"/>
            <w:sz w:val="20"/>
            <w:u w:val="single"/>
          </w:rPr>
          <w:t>Anadolu Agency: Why is Armenian diaspora resorting to aggression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NALYSIS – Why is Armenian diaspora resorting to aggression again?" w:history="1">
        <w:r>
          <w:rPr>
            <w:rFonts w:ascii="Arial" w:eastAsia="Arial" w:hAnsi="Arial" w:cs="Arial"/>
            <w:b/>
            <w:i w:val="0"/>
            <w:color w:val="0077CC"/>
            <w:sz w:val="20"/>
            <w:u w:val="single"/>
          </w:rPr>
          <w:t>ANALYSIS – Why is Armenian diaspora resorting to aggression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Israel will be stronger with Biden as president' Ex-congressman: Former VP will rebuild frayed alliances" w:history="1">
        <w:r>
          <w:rPr>
            <w:rFonts w:ascii="Arial" w:eastAsia="Arial" w:hAnsi="Arial" w:cs="Arial"/>
            <w:b/>
            <w:i w:val="0"/>
            <w:color w:val="0077CC"/>
            <w:sz w:val="20"/>
            <w:u w:val="single"/>
          </w:rPr>
          <w:t>'Israel will be stronger with Biden as president' Ex-congressman: Former VP will rebuild frayed alliances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What's next for Democrats' sweeping police-reform bill" w:history="1">
        <w:r>
          <w:rPr>
            <w:rFonts w:ascii="Arial" w:eastAsia="Arial" w:hAnsi="Arial" w:cs="Arial"/>
            <w:b/>
            <w:i w:val="0"/>
            <w:color w:val="0077CC"/>
            <w:sz w:val="20"/>
            <w:u w:val="single"/>
          </w:rPr>
          <w:t>What's next for Democrats' sweeping police-reform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Good Joe Bell’: Film Review | TIFF 2020" w:history="1">
        <w:r>
          <w:rPr>
            <w:rFonts w:ascii="Arial" w:eastAsia="Arial" w:hAnsi="Arial" w:cs="Arial"/>
            <w:b/>
            <w:i w:val="0"/>
            <w:color w:val="0077CC"/>
            <w:sz w:val="20"/>
            <w:u w:val="single"/>
          </w:rPr>
          <w:t>‘Good Joe Bell’: Film Review | TIFF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LGTB+ collective cancels gears but no demands" w:history="1">
        <w:r>
          <w:rPr>
            <w:rFonts w:ascii="Arial" w:eastAsia="Arial" w:hAnsi="Arial" w:cs="Arial"/>
            <w:b/>
            <w:i w:val="0"/>
            <w:color w:val="0077CC"/>
            <w:sz w:val="20"/>
            <w:u w:val="single"/>
          </w:rPr>
          <w:t>LGTB+ collective cancels gears but no demands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Social media CEOs get earful from senators" w:history="1">
        <w:r>
          <w:rPr>
            <w:rFonts w:ascii="Arial" w:eastAsia="Arial" w:hAnsi="Arial" w:cs="Arial"/>
            <w:b/>
            <w:i w:val="0"/>
            <w:color w:val="0077CC"/>
            <w:sz w:val="20"/>
            <w:u w:val="single"/>
          </w:rPr>
          <w:t>Social media CEOs get earful from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Who Is Rusten Sheskey? Kenosha Police Officer Who Shot Jacob Blake Revealed" w:history="1">
        <w:r>
          <w:rPr>
            <w:rFonts w:ascii="Arial" w:eastAsia="Arial" w:hAnsi="Arial" w:cs="Arial"/>
            <w:b/>
            <w:i w:val="0"/>
            <w:color w:val="0077CC"/>
            <w:sz w:val="20"/>
            <w:u w:val="single"/>
          </w:rPr>
          <w:t>Who Is Rusten Sheskey? Kenosha Police Officer Who Shot Jacob Blake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Social media CEOs to face grilling from senators" w:history="1">
        <w:r>
          <w:rPr>
            <w:rFonts w:ascii="Arial" w:eastAsia="Arial" w:hAnsi="Arial" w:cs="Arial"/>
            <w:b/>
            <w:i w:val="0"/>
            <w:color w:val="0077CC"/>
            <w:sz w:val="20"/>
            <w:u w:val="single"/>
          </w:rPr>
          <w:t>Social media CEOs to face grilling from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I can't breathe - The burden of being black in a white man's land" w:history="1">
        <w:r>
          <w:rPr>
            <w:rFonts w:ascii="Arial" w:eastAsia="Arial" w:hAnsi="Arial" w:cs="Arial"/>
            <w:b/>
            <w:i w:val="0"/>
            <w:color w:val="0077CC"/>
            <w:sz w:val="20"/>
            <w:u w:val="single"/>
          </w:rPr>
          <w:t>I can't breathe - The burden of being black in a white man's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The White House Is Right To Ditch Critical Race Theory | Opinion" w:history="1">
        <w:r>
          <w:rPr>
            <w:rFonts w:ascii="Arial" w:eastAsia="Arial" w:hAnsi="Arial" w:cs="Arial"/>
            <w:b/>
            <w:i w:val="0"/>
            <w:color w:val="0077CC"/>
            <w:sz w:val="20"/>
            <w:u w:val="single"/>
          </w:rPr>
          <w:t>The White House Is Right To Ditch Critical Race Theory |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I Can't Breathe- The burden of being black in a white man's land" w:history="1">
        <w:r>
          <w:rPr>
            <w:rFonts w:ascii="Arial" w:eastAsia="Arial" w:hAnsi="Arial" w:cs="Arial"/>
            <w:b/>
            <w:i w:val="0"/>
            <w:color w:val="0077CC"/>
            <w:sz w:val="20"/>
            <w:u w:val="single"/>
          </w:rPr>
          <w:t>I Can't Breathe- The burden of being black in a white man's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NYS Assemblymember Colton speaks out against alleged hate crime in Brooklyn" w:history="1">
        <w:r>
          <w:rPr>
            <w:rFonts w:ascii="Arial" w:eastAsia="Arial" w:hAnsi="Arial" w:cs="Arial"/>
            <w:b/>
            <w:i w:val="0"/>
            <w:color w:val="0077CC"/>
            <w:sz w:val="20"/>
            <w:u w:val="single"/>
          </w:rPr>
          <w:t>NYS Assemblymember Colton speaks out against alleged hate crime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Devastating' and 'Impossible': Harvard , MIT Students Submit Declarations in ICE Lawsuit" w:history="1">
        <w:r>
          <w:rPr>
            <w:rFonts w:ascii="Arial" w:eastAsia="Arial" w:hAnsi="Arial" w:cs="Arial"/>
            <w:b/>
            <w:i w:val="0"/>
            <w:color w:val="0077CC"/>
            <w:sz w:val="20"/>
            <w:u w:val="single"/>
          </w:rPr>
          <w:t>'Devastating' and 'Impossible': Harvard , MIT Students Submit Declarations in ICE Lawsuit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Protesters take to the streets again demanding justice for Booker, local action on policing" w:history="1">
        <w:r>
          <w:rPr>
            <w:rFonts w:ascii="Arial" w:eastAsia="Arial" w:hAnsi="Arial" w:cs="Arial"/>
            <w:b/>
            <w:i w:val="0"/>
            <w:color w:val="0077CC"/>
            <w:sz w:val="20"/>
            <w:u w:val="single"/>
          </w:rPr>
          <w:t>Protesters take to the streets again demanding justice for Booker, local action on policing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Donald Trump Challenges Election As Joe Biden Pushes Transition; Democrats Deny Support To Defunding Police; Cities And States Implement New Restrictions; Calls For Relief Bill Grow Louder As Cases Rise; Moderna To Have Nearly 20 ..." w:history="1">
        <w:r>
          <w:rPr>
            <w:rFonts w:ascii="Arial" w:eastAsia="Arial" w:hAnsi="Arial" w:cs="Arial"/>
            <w:b/>
            <w:i w:val="0"/>
            <w:color w:val="0077CC"/>
            <w:sz w:val="20"/>
            <w:u w:val="single"/>
          </w:rPr>
          <w:t>Donald Trump Challenges Election As Joe Biden Pushes Transition; Democrats Deny Support To Defunding Police; Cities And States Implement New Restrictions; Calls For Relief Bill Grow Louder As Cases Rise; Moderna To Have Nearly 20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Attorneys weigh in on officer driving through protesters Attorneys weigh in on legality of Richmond police officer driving through protesters" w:history="1">
        <w:r>
          <w:rPr>
            <w:rFonts w:ascii="Arial" w:eastAsia="Arial" w:hAnsi="Arial" w:cs="Arial"/>
            <w:b/>
            <w:i w:val="0"/>
            <w:color w:val="0077CC"/>
            <w:sz w:val="20"/>
            <w:u w:val="single"/>
          </w:rPr>
          <w:t>Attorneys weigh in on officer driving through protesters Attorneys weigh in on legality of Richmond police officer driving through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We Should Be More Than Just Allies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College Voice: Connecticut College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 Pg. 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Sanders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used to think that it was enough just to be an ally. In my eyes that meant I should be quiet and listen to other voices - those presented to me on my Twitter feed, my television screen, and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 now know how wrong I was. The world does not need white people to be only allies, it needs them to be collaborators.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"I am an ally" is very easy. It's a two-syllable word with four letters. But what does that actually mean? Roxanne Gay, the author of the essay collection Bad Feminist wrote in a 2016 article, for Marie Claire magazine, titled "On Making Black Lives Matter" that "black people do not need allies. We need people to stand up and take on the problems borne of oppression as their own, without remove or distance. We need people to do this even if they cannot fully understand what it's like to be oppressed for their race or ethnicity, gender, sexuality, ability, class, religion, or other markers of identity. We need people to use common sense to figure out how to participate in social justice." A better word for what Gay suggests could be collaborator, someone helping another group or person. A collaborator understands that their work is not just to better themselves and their understanding of injustice and racism, but that their job is to stand up to injustice and racism whenever they see it. It is their job to educate themselves on discrimination and oppressive systems and look for ways to help the struggle not only when it appears convenient, but every 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month, multiple videos have surfaced of black people being murdered by police officers and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carried out by white civilians all across America. No matter your race, age, gender, political party, or other ways you may identify it is long past the time to create action.  We all have an active role to play. Change doesn't happen unless we make it happen. So what does that actually mean? For me, it means using time on my own to educate myself on the struggles that black people face on a daily basis. It means paying attention to any implicit bias that I may have and learning about the history of the Black Lives Matter movement. We should amplify the voices that the oppressive systems in place in America work to silence, instead of just sharing our own. Sign petitions, call those you elected with a list of demands, go to the streets (wear a mask) and protest if you are able to. Post resources on your social media and spread awareness whenever you can, not just when it's a trend. Don't post to rid yourself of your own guilt or to prove something, but post to feature voices and resources that need to be heard. Listen when people talk. You don't know everything. Acknowledge the mistakes you make along the way (because there will probably be mistakes) and work to right them.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protests in all fifty states. All the officers involved in the murder of George Floyd have been charged and more severe charges have been placed on Derek Chauvin, who placed his knee on Floyd's neck for 9 minutes. These things don't just happen. They are reactions to the voices of American citizens.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say that protests or riots or whatever you're calling them don't create change, this was how America began. America was born on the backs of protest and riots, and we as citizens have the right to recreate our country to make it something we can be proud of.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the ability to create real change. Let's see how far we can go.</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'Let Freedom Ring' From Georgia</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4</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Roger Cohen</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This, an old saying goes, is ''the city too busy to hate,'' one of the few places in America where enlightened leaders, black and white, chose prosperity over prejudice and a large black middle class emerged decades ago. Birthplace of Martin Luther King Jr., cradle of the civil rights movement, Atlanta, with its gleaming towers and porch swings, was an American exception. The city managed racial conflict through compromise. It was the black mecca. Or so the story went.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Forman Jr., a Pulitzer-prize winning professor at Yale Law School, and the son of the prominent civil rights activist James Forman Sr., recalled how, at age 12, he moved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Atlanta because ''my mother, as a divorced white woman raising black children, wanted us surrounded by black success. She wanted my brother and me to open the paper every day and see black people making decisions.'' That was the 1970s. Every Atlanta mayor since 1974 has been black.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now the city is an epicenter of America's double meltdown: over racial injustice and over the coronavirus that has hit marginalized African-Americans particularly hard. This is the home of the Centers for Disease Control and Prevention, which went AWOL on the virus. This is where a young black man, Rayshard Brooks, was killed on June 12 by a white police officer.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course of a two-week stay, I encountered swirling fury over the Brooks killing; a primary election debacle that, by design or Republican dereliction, included hourslong waits in polling stations in predominantly black counties; and a protest march on the State Capitol where a banner saying ''Legalize being Black'' conveyed the rampant ire.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became of the dream of Atlanta? It was always a progressive enclave surrounded by reactionary forces. If City Hall was the nexus of racial cooperation, the State Capitol was the nexus of segregation now and forever. Perhaps things were never quite as good as they seemed. African-Americans remained disproportionately poor and vulnerable. When Atlanta hosted the 1996 Olympics, Georgia's flag was still, in essence, the Confederate flag.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 on race issues is not resolution of race issues. Not in Atlanta, not anywhere, as Derek Chauvin's white knee on George Floyd's black neck demonstrated. Police brutality, mass black incarceration, poor education, redlining of neighborhoods all told a story so routine as to be invisible: A black life is worth less than a white life in America. That idea is woven into the psyches even of people loath to admit 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Floyd detonation was long in the making. With its large African-American population, about a third of the electorate, Georgia was bound to feel the reverberations. Democrats have not won Georgia, with its 16 electoral votes, since 1992, and Donald Trump had a clear victory here in 2016. Now several polls suggest Joe Biden is leading by a small margin (and is considering driving home his ascendancy here by choosing either Stacey Abrams or the Atlanta mayor, Keisha Lance Bottoms, as his running mate). This is the Covid-Floyd election, and Georgia has become a bellwether.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narrow 2018 defeat of Abrams, campaigning to become the nation's first black female governor, showed how demographic shifts have changed Georgia. The metropolitan-rural political and cultural chasm, evident across the nation, is particularly acute here. Fast-growing Metro Atlanta, with its diverse Democratic-leaning population, faces a hinterland where, for many white rural Georgians, Trump is still the tough, straight-talking dude the country needs. The vote will be close. If Trump loses Georgia to Biden, he likely loses everything. But that's still a big ''if.''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bungled June 9 primary has sharpened fears of voter suppression in a state where the governor, Brian Kemp, is Republican and the House and Senate Republican-controlled. ''We never thought we'd be talking about voting rights a half-century on from the civil rights movement,'' Andrea Young, the executive director of the A.C.L.U. of Georgia, told me. ''The dysfunction is distressing ahead of what will be a highly contested general election, the most important of our lifetimes. We believed in America's promise, not a George Wallace presidency.''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promise has generally proved illusory when it comes to race. Throughout American history white cruelty in keeping blacks down has been matched only by white ingenuity in finding new ways to do so. Trump is part of that tradition. He has doubled down of late on the same images of lawless blacks that sustained Jim Crow.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Forman ''toggles back and forth,'' as he put it, on the question of how much has changed between the time his father was arrested, beaten and held incommunicado by the L.A. police in the 1950s and his 11-year-old son insisting, today, on joining the countrywide uprising against racial injustice.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never seen anything like this in my lifetime,'' Forman told me. ''I have many white friends with whom I have tried to raise issues of racial inequality and injustice. But it was never front and center in their lives. Now they bring it up nonstop. Perhaps it's like when people saw the images of police attack dogs being set on black children in Birmingham in 1963. You know, 'I can't believe that!' Maybe this is how that felt.''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Emmett Till in the casket, the Floyd image made clear no black person is safe,'' Carol Anderson, a professor here at Emory University and author of ''White Rage,'' told 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of course is whether this awakening can achieve what even the Civil Rights Movement could not: the full humanization of black Americans. ''The opposite of criminalization is humanization,'' Jonathan Rapping, an Atlanta defense attorney who has focused on providing equal justice for marginalized communities,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when will America awaken to the fact that Rayshard Brooks was a human being, in full, who should not have ended up dead because he dozed off in his car in the drive-thru lane of an Atlanta Wendy's?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watched the video too often. Brooks groggy in his parked car on June 12. The initially amiable 41-minute encounter between Brooks and officers, including Garrett Rolfe. Brooks's reasonable offer to lock his car and walk to his sister's place. The tussle when Rolfe abruptly moves to make a DUI arrest and handcuff Brooks. A Taser grabbed by Brooks from an officer. Brooks running. Turning and firing the Taser toward Rolfe, who responds with two bullets into Brooks's back.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see is a shooting that was unnecessary,'' Sam Starks, a black Atlanta lawyer, told me. ''Park the car. Lock it. Take that person home. Brooks was on probation. He is terrified. He knows the cage he's headed for.''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Unarmed, Brooks was no threat to anyone. His car was stationary. He would not be dead if he was white. He would be at his sister's place.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served a one-year sentence for credit card fraud, Brooks was in the maw of a system that condemns young black lives long after the cell. A poor black man's chances of finding work on probation resemble a snowball's chances of surviving hell.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in February with Reconnect, a company that works to combat mass incarceration and recidivism, Brooks, 27, said: ''I just feel like some of the system could look at us like individuals. We do have lives. It's just a mistake we made.'' A mistake is not a reason to be treated ''as if we are animals.''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Ahmaud Arbery, 25, another young black man killed in Georgia this year, was hunted down like an animal on Feb. 23 as he jogged through Satilla Shores, near Brunswick, a coastal neighborhood of pleasant bungalows beneath live oaks garlanded with Spanish moss.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McMichael, 64, and his son Travis McMichael, 34, both white, grabbed a revolver and a shotgun, piled into their pick-up truck and pursued Arbery -- convinced, they told the police, that he looked like a suspect in recent break-ins. In a video that took months to emerge, Travis is seen shooting Arbery dead at point-blank range as they tussle over his shotgun in the bright sunlight.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arrest was made at the time. The McMichaels had acted in accordance with Georgia's citizen's arrest statute! Travis McMichael had fired in self-defense! This was the initial police view.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on the one hand, a dead black man, Arbery, and two white men with guns who walk away. On the other, a young black man, Brooks, dozing in a car, and police try to arrest him, and he ends up dead.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growing outcry -- driven by social media, a groundbreaking article in April by my colleague Richard Fausset, and at last the release in early May of the incriminating video -- led to the McMichaels' arrest on May 7. It took 74 days. The video had been in the possession of the police from Day 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days after the Brooks killing, on an unseasonably cool Georgia morning, I joined a protest in downtown Atlanta. ''We are done dyin','' a banner proclaimed. A large crowd, mostly young, of every hue, milled around. I fell into conversation with Justin Brock, a white professional skateboarder, who had brought along his 7-year-old son, Jasper.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education reforms,'' he told me. ''We need to teach the terrible things we did to make this country. They are known and hidden at the same time.''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Brock looked hard at me. ''I want to show my son the world and what actually goes 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Jamal Harrison Bryant, a pastor, grabbed a microphone. ''This is not a moment, it's a movement,'' he said. Cheers echoed around the still-ghostly pandemic-hit city.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sick and tired of every week having a different hashtag for innocent black lives,'' he continued. ''We're sick and tired of them finding money for Georgia Tech but finding no money for Morehouse and Spelman.''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Quashie, a black woman, was standing next to me. Bryant is her pastor. She told me it took her two hours and 47 minutes to vote in Stonecrest, a city southeast of Atlanta. I heard stories of seven-hour waits in Fulton County. In upscale Buckhead voters were in and out in 10 minutes. ''The encouraging thing,'' Quashie said, ''is nobody left the line.''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her family is in Europe. ''They keep asking me: 'WHAT IS GOING ON IN AMERICA?'''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leave the demonstration, I drive southeast out of Atlanta toward Arbery's hometown, Brunswick, five hours away on the Atlantic Ocean, across God's country, where nobody wears a mask.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Johnson runs a fruit stand near McRae, in an area famous for its sweet Vidalia onions and, of course, Georgia peaches. His daughter, Taylor, helps out. ''This is the Bible Belt,'' Johnson tells me. ''Twelve churches between here and the Interstate.'' He's a stocky, friendly guy with a mustache, a belly and narrow, shrewd eyes. A sign outside says TOMATOES and ONIONS in red and blue letters, with TRUMP's name at the top.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I ask, do you like the president? ''Because he doesn't take any crap. Because he cannot be bought by other pols. Because he's not a career politician. He might stretch the truth a little but don't we all? And it's the news that stretches it a lot.''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knowing eyes look me over. Watermelons, Johnson advises, are a little mushy if they give a dull thud when tapped. ''Should be like knocking on a door,'' he says. Noted. ''People work hard for what they got,'' he continues. ''They should not face looting.''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this man. I disagree with him on just about everything. I was a foreign correspondent much of my life. This, for a New Yorker, is foreign soil. It's interesting, if unfashionable, to consider everything from a different angle, to imagine your way into a stranger's life, to have conversations that involve more than the quest for the wittiest expression of agreement on Trump's perfidy.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the killing of George Floyd? ''They arrested and charged the officer who did that, and the other three standing there like dummies also need to be prosecuted,'' Johnson says. ''But that's no reason to tear up stores.''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Jerome Wilson, a black vet, strides in, wearing a 25th Infantry Division red cap. He's from Jesup, 70 miles down the road and likes the fruit here enough to make the journey. He tells me about being in military uniform, about to be deployed to Vietnam, and having to enter the bus taking him to Fort Benning through the back door.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going to fight for my country, maybe die, and I was only good enough for the back doors,'' he says.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true that nothing has changed. Many things have, for the better, in the great fight for racial justice. It's just the essence that has not changed. Wilson and Johnson stand there, arm in arm, a black man and a white man, friends. That, too, is America, perhaps especially the South, ever ready to surprise you when you write it off.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 Selph, Johnson's father-in-law, put up the Trump sign. Selph tells me he's ''had more brag on that sign than people condemning it.'' Seated on a plastic chair at roadside, red faced and bearded, he says he likes Trump a lot.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went up. Toughest president I've ever seen. He's the Energizer Bunny. Ain't nobody going to knock him down.''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lies are viewed here as straight talk. His detention of child migrants in camps at the border is a stand for law and order. His toughness is a remedy for moral decay. ''In schools here they still paddle,'' Selph says approvingly.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redneck,'' Taylor, 20, says with a smile.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mother, Elsie Johnson, trained as an accountant. ''What Trump sees is not people, but numbers. He can't see people at all. China, pay more! But people, no. Maybe that helps him make the tough decisions. He toots his own horn, but I think he's looking out for America.''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Away into the distance, green and undulating, America unfurls. Loggers haul timber. Stores advertise guns and ammo. Pawn shops abound. Outside a church a sign proclaims: ''Hell is real. Hell is hot. Jesus is coming. Ready or not.''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Trump country, even if Trump doesn't know which way is up in the Bible. Georgia was flattened by the Union Army in the Civil War, much of Atlanta burned to the ground. This humiliation has never been entirely digested by many white Georgians. Defiance simmers below the surface of Southern gentility. The lost cause of the Confederacy has a tenacious hold; and that cause comes down to white dominion, Trump's leitmotif.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small shrine at the corner of Holmes Road and Satilla Drive where Ahmaud Arbery was killed. Flowers half-cover a plaque that reads: ''It's hard to forget someone who gave us so much to remember.'' Yet Arbery was nearly forgotten, just another black man cut down by white men in a tranquil subdivision.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Arbery was quiet, polite and unassuming, friends and family told me. He was killed a couple of miles from his home, a white bungalow with blue shutters that now has a ''For Sale'' sign outside. In the house opposite, Jenifer Bolin fumes. ''Citizen's arrest, my ass! They were racists.''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Arbery was not forgotten, if the McMichaels were indicted this week by a grand jury for felony murder, if #IRunWithMaud has become a global hashtag signifying the fight against racism, it is thanks in part to Jason Vaughn, a force of nature who as a football coach at Brunswick High School coached Arbery.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met Vaughn at a Mexican joint. The case, long dead in the water, had troubled him from the outset. The whole thing was a fiasco: white connections and impunity denying justice in the good old way of the Deep South. With the help of his brother, a lawyer, Vaughn pressed to get the police report and also helped start a Facebook page to coordinate pressure.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wheels on the bus of justice turn slowly,'' Vaughn told me. ''But this bus had no wheels until we got engaged. A football coach should not have to study law and policing to bring this about.''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Atlanta, I met Wanda Cooper-Jones, Arbery's mother. She is a woman of great poise and fierce dignity. I asked her what she would say to the McMichaels.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father I would say, as mother to father, our job as parents is to train our children in the way to go. I think you failed Travis in that. How can you love and teach them hate? To Travis I would say, I don't really know, but my heart goes out to him because he was deprived of love.''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thought for a moment. ''People who are hurt hurt other people. People who are loved love other people.''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Baldwin wrote: ''It demands great spiritual resilience not to hate the hater whose foot is on your neck, and an even greater miracle of perception and charity not to teach your child to hate.''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ago, I traveled to Kentucky and came away with the clear impression a Trump victory was likely. It was in the air, a heady excitement. Today the Trump balloon feels deflated, his old race-baiting, anti-elite, anti-science lines tired. He still has a hard core of support. The biggest mistake for Democrats would be to think he cannot win. Still, I came away from Georgia thinking the energy is with the people who want Trump out, and his defeat is more likely than not.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response to the killing of Arbery and Brooks has been remarkable. The Georgia Legislature this week passed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that Governor Kemp says he intends to sign into law. Georgia was one of only four states holding out against such legislation.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Arbery's mother, Cooper-Jones, was a vigorous proponent of the law. She has emerged as a national figure. This month, she met Trump at the White House before he signed an executive order banning police use of chokeholds ''unless an officer's life is at risk,'' as he put it, and encouraging the adoption of less lethal weapons.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abandonment as her son was killed to the White House in just four months is quite a journey. How did she feel, I asked, about meeting with Trump? ''I respect him as the president. He is a man and a human being,'' Cooper-Jones told me. ''I was criticized, but he gave time to listen to a mother in pain and that is what mattered.''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Cooper-Jones did the right thing, setting an example of brave cordiality in an age of facile declamation. America could use more listening across its lines of violent fracture. Confronting racial injustice involves recognition and reconciliation, however painful. That was Mandela's message. My parents were South African. I know that.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Atlanta, recent months have shown that for all its black professionals and power, the city is as much in need of reform as any other. ''As a public defender, you would not know white people are breaking any laws,'' Rapping, the defense attorney, told me. ''Like every city, Atlanta has been shaped by a 400-year-old narrative that says black or brown people don't matter.''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system that turns black kids into case numbers, that holds young black men in cells for months pretrial because they cannot put up money bonds, that prosecutes for smoking marijuana, has to change. It's a form of violence, and it breeds violence. ''Law and order'' is no answer.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weekend, Georgians in their ever-growing diversity -- interracial couples, people in hijabs, gay couples -- swarm over Stone Mountain, whose North Face is carved with bas-reliefs of Confederate generals. It's as if a new Georgia, defying its racist past, is heeding King's 1963 ''I Have a Dream'' speech in which he said, ''Let Freedom Ring from Stone Mountain of Georgia!''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I went to Decatur, a city in the Metro Atlanta sprawl, to see a Confederate monument, a 30-foot obelisk engraved with tributes to the ''loyalty and truth'' of men ''who held fast to the faith as it was given by the fathers of the Republic.'' Graffiti -- ''No justice, No Peace''; ''Black Lives Matter'' -- had been scrawled all over it. A few days later, on a judge's order, it was gone, hoisted out by a crane. This is not the election, or the country, it was before Ahmaud Arbery and George Floyd and Rayshard Brooks.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Young, the A.C.L.U. director, is the daughter of Andrew Young, an Atlanta mayor, United Nations ambassador and civil rights icon. I asked her if there was reason to hope that this moment could accomplish what that movement could not.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has believed more in the promise and mythology of America than blacks,'' she told me. ''We have believed all people were created equal, fought over generations for the truth of the statement. The fact I am here means I am descended from people who, even enslaved, did not give up hope. To do so now would be a betrayal.''</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27" w:history="1">
        <w:r>
          <w:rPr>
            <w:rFonts w:ascii="arial" w:eastAsia="arial" w:hAnsi="arial" w:cs="arial"/>
            <w:b w:val="0"/>
            <w:i/>
            <w:strike w:val="0"/>
            <w:noProof w:val="0"/>
            <w:color w:val="0077CC"/>
            <w:position w:val="0"/>
            <w:sz w:val="20"/>
            <w:u w:val="single"/>
            <w:vertAlign w:val="baseline"/>
          </w:rPr>
          <w:t>letters@nytimes.com</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2"/>
        <w:keepNext w:val="0"/>
        <w:spacing w:before="240" w:after="0" w:line="260" w:lineRule="atLeast"/>
        <w:ind w:left="0" w:right="0" w:firstLine="0"/>
        <w:jc w:val="left"/>
      </w:pPr>
      <w:r>
        <w:br/>
      </w:r>
      <w:hyperlink r:id="rId28" w:history="1">
        <w:r>
          <w:rPr>
            <w:rFonts w:ascii="arial" w:eastAsia="arial" w:hAnsi="arial" w:cs="arial"/>
            <w:b w:val="0"/>
            <w:i/>
            <w:strike w:val="0"/>
            <w:color w:val="0077CC"/>
            <w:sz w:val="20"/>
            <w:u w:val="single"/>
            <w:vertAlign w:val="baseline"/>
          </w:rPr>
          <w:t>https://www.nytimes.com/2020/06/26/opinion/let-freedom-ring-from-georgia.html</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Far left, Roger Johnson at his produce stand. Near left, Je- rome Wilson is a veteran and a friend and customer of Mr. Johnson. (PHOTOGRAPHS BY AUDRA MELTON FOR THE NEW TIMES) (SR4-SR5)</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a group of demonstrators locked arms in southwest At- lanta during a protest this month. Above, Wanda Cooper- Jones standing near the spot where her son Ahmaud Arbery was fatally shot while jogging. She says he ran every day to clear his mind. (PHOTOGRAPHS BY JOSHUA RASHAAD MCFADDEN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BLAKE MORGAN/ASSOCIATED PRESS) (SR5)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9"/>
          <w:headerReference w:type="default" r:id="rId30"/>
          <w:footerReference w:type="even" r:id="rId31"/>
          <w:footerReference w:type="default" r:id="rId32"/>
          <w:headerReference w:type="first" r:id="rId33"/>
          <w:footerReference w:type="first" r:id="rId34"/>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8" o:title=""/>
          </v:shape>
        </w:pict>
      </w:r>
      <w:r>
        <w:cr/>
      </w:r>
    </w:p>
    <w:p>
      <w:pPr>
        <w:pStyle w:val="Heading11"/>
        <w:keepNext w:val="0"/>
        <w:spacing w:after="200" w:line="340" w:lineRule="atLeast"/>
        <w:ind w:left="0" w:right="0" w:firstLine="0"/>
        <w:jc w:val="center"/>
      </w:pPr>
      <w:hyperlink r:id="rId35" w:history="1">
        <w:r>
          <w:rPr>
            <w:rFonts w:ascii="arial" w:eastAsia="arial" w:hAnsi="arial" w:cs="arial"/>
            <w:b/>
            <w:i/>
            <w:strike w:val="0"/>
            <w:color w:val="0077CC"/>
            <w:sz w:val="28"/>
            <w:u w:val="single"/>
            <w:vertAlign w:val="baseline"/>
          </w:rPr>
          <w:t>‘Let Freedom Ring’ From Georgia</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16:31 EST</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Cohen</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fact I am here means I am descended from people who, even enslaved, did not give up hope.”</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This, an old saying goes, is “the city too busy to hate,” one of the few places in America where enlightened leaders, black and white, chose prosperity over prejudice and a large black middle class emerged decades ago. Birthplace of Martin Luther King Jr., cradle of the civil rights movement, Atlanta, with its gleaming towers and porch swings, was an American exception. The city managed racial conflict through compromise. It was the black mecca. Or so the story went.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Forman Jr., a Pulitzer-prize winning professor at Yale Law School, and the son of the prominent civil rights activist James Forman Sr., recalled how, at age 12, he moved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Atlanta because “my mother, as a divorced white woman raising black children, wanted us surrounded by black success. She wanted my brother and me to open the paper every day and see black people making decisions.” That was the 1970s. Every Atlanta mayor since 1974 has been black.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now the city is an epicenter of America’s double meltdown: over racial injustice and over the coronavirus that has hit marginalized African-Americans particularly hard. This is the home of the Centers for Disease Control and Prevention, which went AWOL on the virus. This is where a young black man, Rayshard Brooks, was killed on June 12 by a white police officer.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a two-week stay, I encountered swirling fury over the Brooks killing; a primary election debacle that, by design or Republican dereliction, included hourslong waits in polling stations in predominantly black counties; and a protest march on the State Capitol where a banner saying “Legalize being Black” conveyed the rampant ire.</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became of the dream of Atlanta? It was always a progressive enclave surrounded by reactionary forces. If City Hall was the nexus of racial cooperation, the State Capitol was the nexus of segregation now and forever. Perhaps things were never quite as good as they seemed. African-Americans remained disproportionately poor and vulnerable. When Atlanta hosted the 1996 Olympics, Georgia’s flag was still, </w:t>
      </w:r>
      <w:hyperlink r:id="rId36" w:history="1">
        <w:r>
          <w:rPr>
            <w:rFonts w:ascii="arial" w:eastAsia="arial" w:hAnsi="arial" w:cs="arial"/>
            <w:b w:val="0"/>
            <w:i/>
            <w:strike w:val="0"/>
            <w:noProof w:val="0"/>
            <w:color w:val="0077CC"/>
            <w:position w:val="0"/>
            <w:sz w:val="20"/>
            <w:u w:val="single"/>
            <w:vertAlign w:val="baseline"/>
          </w:rPr>
          <w:t>in essence, the Confederate flag</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on race issues is not resolution of race issues. Not in Atlanta, not anywhere, as Derek Chauvin’s white knee on George Floyd’s black neck demonstrated. Police brutality, mass black incarceration, poor education, redlining of neighborhoods all told a story so routine as to be invisible: A black life is worth less than a white life in America. That idea is woven into the psyches even of people loath to admit it.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Floyd detonation was long in the making. With its large African-American population, about a third of the electorate, Georgia was bound to feel the reverberations. Democrats have not won Georgia, with its 16 electoral votes, since 1992, and Donald Trump had a clear victory here in 2016. Now several polls suggest Joe Biden is </w:t>
      </w:r>
      <w:hyperlink r:id="rId36" w:history="1">
        <w:r>
          <w:rPr>
            <w:rFonts w:ascii="arial" w:eastAsia="arial" w:hAnsi="arial" w:cs="arial"/>
            <w:b w:val="0"/>
            <w:i/>
            <w:strike w:val="0"/>
            <w:noProof w:val="0"/>
            <w:color w:val="0077CC"/>
            <w:position w:val="0"/>
            <w:sz w:val="20"/>
            <w:u w:val="single"/>
            <w:vertAlign w:val="baseline"/>
          </w:rPr>
          <w:t>leading by a small margin</w:t>
        </w:r>
      </w:hyperlink>
      <w:r>
        <w:rPr>
          <w:rFonts w:ascii="arial" w:eastAsia="arial" w:hAnsi="arial" w:cs="arial"/>
          <w:b w:val="0"/>
          <w:i w:val="0"/>
          <w:strike w:val="0"/>
          <w:noProof w:val="0"/>
          <w:color w:val="000000"/>
          <w:position w:val="0"/>
          <w:sz w:val="20"/>
          <w:u w:val="none"/>
          <w:vertAlign w:val="baseline"/>
        </w:rPr>
        <w:t xml:space="preserve"> (and is considering driving home his ascendancy here by choosing either Stacey Abrams or the Atlanta mayor, Keisha Lance Bottoms, as his running mate). This is the Covid-Floyd election, and Georgia has become a bellwether.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narrow 2018 defeat of Abrams, campaigning to become the nation’s first black female governor, showed how demographic shifts have changed Georgia. The metropolitan-rural political and cultural chasm, evident across the nation, is particularly acute here. Fast-growing Metro Atlanta, with its diverse Democratic-leaning population, faces a hinterland where, for many white rural Georgians, Trump is still the tough, straight-talking dude the country needs. The vote will be close. If Trump loses Georgia to Biden, he likely loses everything. But that’s still a big “if.”</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bungled June 9 primary has </w:t>
      </w:r>
      <w:hyperlink r:id="rId36" w:history="1">
        <w:r>
          <w:rPr>
            <w:rFonts w:ascii="arial" w:eastAsia="arial" w:hAnsi="arial" w:cs="arial"/>
            <w:b w:val="0"/>
            <w:i/>
            <w:strike w:val="0"/>
            <w:noProof w:val="0"/>
            <w:color w:val="0077CC"/>
            <w:position w:val="0"/>
            <w:sz w:val="20"/>
            <w:u w:val="single"/>
            <w:vertAlign w:val="baseline"/>
          </w:rPr>
          <w:t>sharpened fears of voter suppression</w:t>
        </w:r>
      </w:hyperlink>
      <w:r>
        <w:rPr>
          <w:rFonts w:ascii="arial" w:eastAsia="arial" w:hAnsi="arial" w:cs="arial"/>
          <w:b w:val="0"/>
          <w:i w:val="0"/>
          <w:strike w:val="0"/>
          <w:noProof w:val="0"/>
          <w:color w:val="000000"/>
          <w:position w:val="0"/>
          <w:sz w:val="20"/>
          <w:u w:val="none"/>
          <w:vertAlign w:val="baseline"/>
        </w:rPr>
        <w:t xml:space="preserve"> in a state where the governor, Brian Kemp, is Republican and the House and Senate Republican-controlled. “We never thought we’d be talking about voting rights a half-century on from the civil rights movement,” Andrea Young, the executive director of the A.C.L.U. of Georgia, told me. “The dysfunction is distressing ahead of what will be a highly contested general election, the most important of our lifetimes. We believed in America’s promise, not a George Wallace presidency.”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promise has generally proved illusory when it comes to race. Throughout American history white cruelty in keeping blacks down has been matched only by white ingenuity in finding new ways to do so. Trump is part of that tradition. He has doubled down of late on the same images of lawless blacks that sustained Jim Crow.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Forman “toggles back and forth,” as he put it, on the question of how much has changed between the time his father was arrested, beaten and held incommunicado by the L.A. police in the 1950s and his 11-year-old son insisting, today, on joining the countrywide uprising against racial injustice.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anything like this in my lifetime,” Forman told me. “I have many white friends with whom I have tried to raise issues of racial inequality and injustice. But it was never front and center in their lives. Now they bring it up nonstop. Perhaps it’s like when people saw the images of police attack dogs being set on black children in Birmingham in 1963. You know, ‘I can’t believe that!’ Maybe this is how that felt.”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Emmett Till in the casket, the Floyd image made clear no black person is safe,” Carol Anderson, a professor here at Emory University and author of “White Rage,” told 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course is whether this awakening can achieve what even the Civil Rights Movement could not: the full humanization of black Americans. “It has been said that the opposite of criminalization is humanization,” Jonathan Rapping, an Atlanta defense attorney who has focused on providing equal justice for marginalized communities,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when will America awaken to the fact that Rayshard Brooks was a human being, in full, who should not have ended up dead because he dozed off in his car in the drive-thru lane of an Atlanta Wendy’s?</w:t>
      </w:r>
    </w:p>
    <w:p>
      <w:pPr>
        <w:pStyle w:val="Normal3"/>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I have watched the video too often</w:t>
        </w:r>
      </w:hyperlink>
      <w:r>
        <w:rPr>
          <w:rFonts w:ascii="arial" w:eastAsia="arial" w:hAnsi="arial" w:cs="arial"/>
          <w:b w:val="0"/>
          <w:i w:val="0"/>
          <w:strike w:val="0"/>
          <w:noProof w:val="0"/>
          <w:color w:val="000000"/>
          <w:position w:val="0"/>
          <w:sz w:val="20"/>
          <w:u w:val="none"/>
          <w:vertAlign w:val="baseline"/>
        </w:rPr>
        <w:t>. Brooks groggy in his parked car on June 12. The initially amiable 41-minute encounter between Brooks and officers, including Garrett Rolfe. Brooks’s reasonable offer to lock his car and walk to his sister’s place. The tussle when Rolfe abruptly moves to make a DUI arrest and handcuff Brooks. A Taser grabbed by Brooks from an officer. Brooks running. Turning and firing the Taser toward Rolfe, who responds with two bullets into Brooks’s back.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see is a shooting that was unnecessary,” Sam Starks, a black Atlanta lawyer, told me. “Park the car. Lock it. Take that person home. Brooks was on probation. He is terrified. He knows the cage he’s headed for.”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Unarmed, Brooks was no threat to anyone. His car was stationary. He would not be dead if he was white. He would be at his sister’s place.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served a one-year sentence for credit card fraud, Brooks was in the maw of a system that condemns young black lives long after the cell. A poor black man’s chances of finding work on probation resemble a snowball’s chances of surviving hell.</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t>
      </w:r>
      <w:hyperlink r:id="rId36" w:history="1">
        <w:r>
          <w:rPr>
            <w:rFonts w:ascii="arial" w:eastAsia="arial" w:hAnsi="arial" w:cs="arial"/>
            <w:b w:val="0"/>
            <w:i/>
            <w:strike w:val="0"/>
            <w:noProof w:val="0"/>
            <w:color w:val="0077CC"/>
            <w:position w:val="0"/>
            <w:sz w:val="20"/>
            <w:u w:val="single"/>
            <w:vertAlign w:val="baseline"/>
          </w:rPr>
          <w:t>in February with Reconnect</w:t>
        </w:r>
      </w:hyperlink>
      <w:r>
        <w:rPr>
          <w:rFonts w:ascii="arial" w:eastAsia="arial" w:hAnsi="arial" w:cs="arial"/>
          <w:b w:val="0"/>
          <w:i w:val="0"/>
          <w:strike w:val="0"/>
          <w:noProof w:val="0"/>
          <w:color w:val="000000"/>
          <w:position w:val="0"/>
          <w:sz w:val="20"/>
          <w:u w:val="none"/>
          <w:vertAlign w:val="baseline"/>
        </w:rPr>
        <w:t>, a company that works to combat mass incarceration and recidivism, Brooks, 27, said: “I just feel like some of the system could look at us like individuals. We do have lives. It’s just a mistake we made.” A mistake is not a reason to be treated “as if we are animals.”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Ahmaud Arbery, 25, another young black man killed in Georgia this year, was hunted down like an animal on Feb. 23 as he jogged through Satilla Shores, near Brunswick, a coastal neighborhood of pleasant bungalows beneath live oaks garlanded with Spanish moss.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McMichael, 64, and his son Travis McMichael, 34, both white, grabbed a revolver and a shotgun, piled into their pick-up truck and pursued Arbery — convinced, they told the police, that he looked like a suspect in recent break-ins. In a video that took months to emerge, Travis is seen shooting Arbery dead at point-blank range as they tussle over his shotgun in the bright sunlight.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arrest was made at the time. The McMichaels had acted in accordance with </w:t>
      </w:r>
      <w:hyperlink r:id="rId36" w:history="1">
        <w:r>
          <w:rPr>
            <w:rFonts w:ascii="arial" w:eastAsia="arial" w:hAnsi="arial" w:cs="arial"/>
            <w:b w:val="0"/>
            <w:i/>
            <w:strike w:val="0"/>
            <w:noProof w:val="0"/>
            <w:color w:val="0077CC"/>
            <w:position w:val="0"/>
            <w:sz w:val="20"/>
            <w:u w:val="single"/>
            <w:vertAlign w:val="baseline"/>
          </w:rPr>
          <w:t>Georgia’s citizen’s arrest statute</w:t>
        </w:r>
      </w:hyperlink>
      <w:r>
        <w:rPr>
          <w:rFonts w:ascii="arial" w:eastAsia="arial" w:hAnsi="arial" w:cs="arial"/>
          <w:b w:val="0"/>
          <w:i w:val="0"/>
          <w:strike w:val="0"/>
          <w:noProof w:val="0"/>
          <w:color w:val="000000"/>
          <w:position w:val="0"/>
          <w:sz w:val="20"/>
          <w:u w:val="none"/>
          <w:vertAlign w:val="baseline"/>
        </w:rPr>
        <w:t>! Travis McMichael had fired in self-defense! This was the initial police view.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the one hand, a dead black man, Arbery, and two white men with guns who walk away. On the other, a young black man, Brooks, dozing in a car, and police try to arrest him, and he ends up dead.</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growing outcry — driven by social media, a </w:t>
      </w:r>
      <w:hyperlink r:id="rId36" w:history="1">
        <w:r>
          <w:rPr>
            <w:rFonts w:ascii="arial" w:eastAsia="arial" w:hAnsi="arial" w:cs="arial"/>
            <w:b w:val="0"/>
            <w:i/>
            <w:strike w:val="0"/>
            <w:noProof w:val="0"/>
            <w:color w:val="0077CC"/>
            <w:position w:val="0"/>
            <w:sz w:val="20"/>
            <w:u w:val="single"/>
            <w:vertAlign w:val="baseline"/>
          </w:rPr>
          <w:t>groundbreaking article in April</w:t>
        </w:r>
      </w:hyperlink>
      <w:r>
        <w:rPr>
          <w:rFonts w:ascii="arial" w:eastAsia="arial" w:hAnsi="arial" w:cs="arial"/>
          <w:b w:val="0"/>
          <w:i w:val="0"/>
          <w:strike w:val="0"/>
          <w:noProof w:val="0"/>
          <w:color w:val="000000"/>
          <w:position w:val="0"/>
          <w:sz w:val="20"/>
          <w:u w:val="none"/>
          <w:vertAlign w:val="baseline"/>
        </w:rPr>
        <w:t xml:space="preserve"> by my colleague Richard Fausset, and at last the release in early May of the incriminating video — led to the McMichaels’ arrest on May 7. It took 74 days. The video had been in the possession of the police from Day 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after the Brooks killing, on an unseasonably cool Georgia morning, I joined a protest in downtown Atlanta. “We are done dyin’,” a banner proclaimed. A large crowd, mostly young, of every hue, milled around. I fell into conversation with Justin Brock, a white professional skateboarder, who had brought along his 7-year-old son, Jasper.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education reforms,” he told me. “We need to teach the terrible things we did to make this country. They are known and hidden at the same time.”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Brock looked hard at me. “I want to show my son the world and what actually goes 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Harrison Bryant, a pastor, grabbed a microphone. “This is not a moment, it’s a movement,” he said. Cheers echoed around the still-ghostly pandemic-hit city.</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sick and tired of every week having a different hashtag for innocent black lives,” </w:t>
      </w:r>
      <w:hyperlink r:id="rId36" w:history="1">
        <w:r>
          <w:rPr>
            <w:rFonts w:ascii="arial" w:eastAsia="arial" w:hAnsi="arial" w:cs="arial"/>
            <w:b w:val="0"/>
            <w:i/>
            <w:strike w:val="0"/>
            <w:noProof w:val="0"/>
            <w:color w:val="0077CC"/>
            <w:position w:val="0"/>
            <w:sz w:val="20"/>
            <w:u w:val="single"/>
            <w:vertAlign w:val="baseline"/>
          </w:rPr>
          <w:t>he continued</w:t>
        </w:r>
      </w:hyperlink>
      <w:r>
        <w:rPr>
          <w:rFonts w:ascii="arial" w:eastAsia="arial" w:hAnsi="arial" w:cs="arial"/>
          <w:b w:val="0"/>
          <w:i w:val="0"/>
          <w:strike w:val="0"/>
          <w:noProof w:val="0"/>
          <w:color w:val="000000"/>
          <w:position w:val="0"/>
          <w:sz w:val="20"/>
          <w:u w:val="none"/>
          <w:vertAlign w:val="baseline"/>
        </w:rPr>
        <w:t>. “We’re sick and tired of them finding money for Georgia Tech but finding no money for Morehouse and Spelman.”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Quashie, a black woman, was standing next to me. Bryant is her pastor. She told me it took her two hours and 47 minutes to vote in Stonecrest, a city southeast of Atlanta. I heard stories of seven-hour waits in Fulton County. In upscale Buckhead voters were in and out in 10 minutes. “The encouraging thing,” Quashie said, “is nobody left the line.”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her family is in Europe. “They keep asking me: ‘WHAT IS GOING ON IN AMERICA?’”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leave the demonstration, I drive southeast out of Atlanta toward Arbery’s hometown, Brunswick, five hours away on the Atlantic Ocean, across God’s country, where nobody wears a mask.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Johnson runs a fruit stand near McRae, in an area famous for its sweet Vidalia onions and, of course, Georgia peaches. His daughter, Taylor, helps out. “This is the Bible Belt,” Johnson tells me. “Twelve churches between here and the Interstate.” He’s a stocky, friendly guy with a mustache, a belly and narrow, shrewd eyes. A sign outside says TOMATOES and ONIONS in red and blue letters, with TRUMP’s name at the top.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 ask, do you like the president? “Because he doesn’t take any crap. Because he cannot be bought by other pols. Because he’s not a career politician. He might stretch the truth a little but don’t we all? And it’s the news that stretches it a lot.”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knowing eyes look me over. Watermelons, Johnson advises, are a little mushy if they give a dull thud when tapped. “Should be like knocking on a door,” he says. Noted. “People work hard for what they got,” he continues. “They should not face looting.”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this man. I disagree with him on just about everything. I was a foreign correspondent much of my life. This, for a New Yorker, is foreign soil. It’s interesting, if unfashionable, to consider everything from a different angle, to imagine your way into a stranger’s life, to have conversations that involve more than the quest for the wittiest expression of agreement on Trump’s perfidy.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killing of George Floyd? “They arrested and charged the officer who did that, and the other three standing there like dummies also need to be prosecuted,” Johnson says. “But that’s no reason to tear up stores.”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Wilson, a black vet, strides in, wearing a 25th Infantry Division red cap. He’s from Jesup, 70 miles down the road and likes the fruit here enough to make the journey. He tells me about being in military uniform, about to be deployed to Vietnam, and having to enter the bus taking him to Fort Benning through the back door.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to fight for my country, maybe die, and I was only good enough for the back doors,” he says.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true that nothing has changed. Many things have, for the better, in the great fight for racial justice. It’s just the essence that has not changed. Wilson and Johnson stand there, arm in arm, a black man and a white man, friends. That, too, is America, perhaps especially the South, ever ready to surprise you when you write it off.</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Selph, Johnson’s father-in-law, put up the Trump sign. Selph tells me he’s “had more brag on that sign than people condemning it.” Seated on a plastic chair at roadside, red faced and bearded, he says he likes Trump a lot.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went up. Toughest president I’ve ever seen. He’s the Energizer Bunny. Ain’t nobody going to knock him down.”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lies are viewed here as straight talk. His detention of child migrants in camps at the border is a stand for law and order. His toughness is a remedy for moral decay. “In schools here they still paddle,” Selph says approvingly.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redneck,” Taylor, 20, says with a smile.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Elsie Johnson, trained as an accountant. “What Trump sees is not people, but numbers. He can’t see people at all. China, pay more! But people, no. Maybe that helps him make the tough decisions. He toots his own horn, but I think he’s looking out for America.”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into the distance, green and undulating, America unfurls. Loggers haul timber. Stores advertise guns and ammo. Pawn shops abound. Outside a church a sign proclaims: “Hell is real. Hell is hot. Jesus is coming. Ready or not.”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Trump country, even if Trump doesn’t know </w:t>
      </w:r>
      <w:hyperlink r:id="rId36" w:history="1">
        <w:r>
          <w:rPr>
            <w:rFonts w:ascii="arial" w:eastAsia="arial" w:hAnsi="arial" w:cs="arial"/>
            <w:b w:val="0"/>
            <w:i/>
            <w:strike w:val="0"/>
            <w:noProof w:val="0"/>
            <w:color w:val="0077CC"/>
            <w:position w:val="0"/>
            <w:sz w:val="20"/>
            <w:u w:val="single"/>
            <w:vertAlign w:val="baseline"/>
          </w:rPr>
          <w:t>which way is up in the Bible</w:t>
        </w:r>
      </w:hyperlink>
      <w:r>
        <w:rPr>
          <w:rFonts w:ascii="arial" w:eastAsia="arial" w:hAnsi="arial" w:cs="arial"/>
          <w:b w:val="0"/>
          <w:i w:val="0"/>
          <w:strike w:val="0"/>
          <w:noProof w:val="0"/>
          <w:color w:val="000000"/>
          <w:position w:val="0"/>
          <w:sz w:val="20"/>
          <w:u w:val="none"/>
          <w:vertAlign w:val="baseline"/>
        </w:rPr>
        <w:t>. Georgia was flattened by the Union Army in the Civil War, much of Atlanta burned to the ground. This humiliation has never been entirely digested by many white Georgians. Defiance simmers below the surface of Southern gentility. The lost cause of the Confederacy has a tenacious hold; and that cause comes down to white dominion, Trump’s leitmotif.</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small shrine at the corner of Holmes Road and Satilla Drive where Ahmaud Arbery was killed. Flowers half-cover a plaque that reads: “It’s hard to forget someone who gave us so much to remember.” Yet Arbery was nearly forgotten, just another black man cut down by white men in a tranquil subdivision.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quiet, polite and unassuming, friends and family told me. He was killed a couple of miles from his home, a white bungalow with blue shutters that now has a “For Sale” sign outside. In the house opposite, Jenifer Bolin fumes. “Citizen’s arrest, my ass! They were racists.”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Arbery was not forgotten, if the McMichaels were indicted this week by a grand jury for felony murder, if #IRunWithMaud has become a global hashtag signifying the fight against racism, it is thanks in part to Jason Vaughn, a force of nature who as a football coach at Brunswick High School coached Arbery.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Vaughn at a Mexican joint. The case, long dead in the water, had troubled him from the outset. The whole thing was a fiasco: white connections and impunity denying justice in the good old way of the Deep South. With the help of his brother, a lawyer, Vaughn pressed to get the police report and also helped start a Facebook page to coordinate pressure.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wheels on the bus of justice turn slowly,” Vaughn told me. “But this bus had no wheels until we got engaged. A football coach should not have to study law and policing to bring this about.”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Atlanta, I met Wanda Cooper-Jones, Arbery’s mother. She is a woman of great poise and fierce dignity. I asked her what she would say to the McMichaels.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father I would say, as mother to father, our job as parents is to train our children in the way to go. I think you failed Travis in that. How can you love and teach them hate? To Travis I would say, I don’t really know, but my heart goes out to him because he was deprived of love.”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thought for a moment. “People who are hurt hurt other people. People who are loved love other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Baldwin wrote: “It demands great spiritual resilience not to hate the hater whose foot is on your neck, and an even greater miracle of perception and charity not to teach your child to hate.”</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w:t>
      </w:r>
      <w:hyperlink r:id="rId36" w:history="1">
        <w:r>
          <w:rPr>
            <w:rFonts w:ascii="arial" w:eastAsia="arial" w:hAnsi="arial" w:cs="arial"/>
            <w:b w:val="0"/>
            <w:i/>
            <w:strike w:val="0"/>
            <w:noProof w:val="0"/>
            <w:color w:val="0077CC"/>
            <w:position w:val="0"/>
            <w:sz w:val="20"/>
            <w:u w:val="single"/>
            <w:vertAlign w:val="baseline"/>
          </w:rPr>
          <w:t>I traveled to Kentucky</w:t>
        </w:r>
      </w:hyperlink>
      <w:r>
        <w:rPr>
          <w:rFonts w:ascii="arial" w:eastAsia="arial" w:hAnsi="arial" w:cs="arial"/>
          <w:b w:val="0"/>
          <w:i w:val="0"/>
          <w:strike w:val="0"/>
          <w:noProof w:val="0"/>
          <w:color w:val="000000"/>
          <w:position w:val="0"/>
          <w:sz w:val="20"/>
          <w:u w:val="none"/>
          <w:vertAlign w:val="baseline"/>
        </w:rPr>
        <w:t xml:space="preserve"> and came away with the clear impression a Trump victory was likely. It was in the air, a heady excitement. Today the Trump balloon feels deflated, his old race-baiting, anti-elite, anti-science lines tired. He still has a hard core of support. The biggest mistake for Democrats would be to think he cannot win. Still, I came away from Georgia thinking the energy is with the people who want Trump out, and his defeat is more likely than not.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to the killing of Arbery and Brooks has been remarkable. The Georgia Legislature this week passed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that Governor Kemp says he intends to sign into law. Georgia was one of only four states holding out against such legislation.</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Arbery’s mother, Cooper-Jones, </w:t>
      </w:r>
      <w:hyperlink r:id="rId36" w:history="1">
        <w:r>
          <w:rPr>
            <w:rFonts w:ascii="arial" w:eastAsia="arial" w:hAnsi="arial" w:cs="arial"/>
            <w:b w:val="0"/>
            <w:i/>
            <w:strike w:val="0"/>
            <w:noProof w:val="0"/>
            <w:color w:val="0077CC"/>
            <w:position w:val="0"/>
            <w:sz w:val="20"/>
            <w:u w:val="single"/>
            <w:vertAlign w:val="baseline"/>
          </w:rPr>
          <w:t>was a vigorous proponent of the law.</w:t>
        </w:r>
      </w:hyperlink>
      <w:r>
        <w:rPr>
          <w:rFonts w:ascii="arial" w:eastAsia="arial" w:hAnsi="arial" w:cs="arial"/>
          <w:b w:val="0"/>
          <w:i w:val="0"/>
          <w:strike w:val="0"/>
          <w:noProof w:val="0"/>
          <w:color w:val="000000"/>
          <w:position w:val="0"/>
          <w:sz w:val="20"/>
          <w:u w:val="none"/>
          <w:vertAlign w:val="baseline"/>
        </w:rPr>
        <w:t xml:space="preserve"> She has emerged as a national figure. This month, she met Trump at the White House before he signed an executive order banning police use of chokeholds “unless an officer’s life is at risk,” as he put it, and encouraging the adoption of less lethal weapons.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abandonment as her son was killed to the White House in just four months is quite a journey. How did she feel, I asked, about meeting with Trump? “I respect him as the president. He is a man and a human being,” Cooper-Jones told me. “I was criticized, but he gave time to listen to a mother in pain and that is what mattered.”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Cooper-Jones did the right thing, setting an example of brave cordiality in an age of facile declamation. America could use more listening across its lines of violent fracture. Confronting racial injustice involves recognition and reconciliation, however painful. That was Mandela’s message. My parents were South African. I know that.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Atlanta, recent months have shown that for all its black professionals and power, the city is as much in need of reform as any other. “As a public defender, you would not know white people are breaking any laws,” Rapping, the defense attorney, told me. “Like every city, Atlanta has been shaped by a 400-year-old narrative that says black or brown people don’t matter.”</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 that turns black kids into case numbers, that holds young black men in cells for months pretrial because they cannot put up money bonds, that </w:t>
      </w:r>
      <w:hyperlink r:id="rId36" w:history="1">
        <w:r>
          <w:rPr>
            <w:rFonts w:ascii="arial" w:eastAsia="arial" w:hAnsi="arial" w:cs="arial"/>
            <w:b w:val="0"/>
            <w:i/>
            <w:strike w:val="0"/>
            <w:noProof w:val="0"/>
            <w:color w:val="0077CC"/>
            <w:position w:val="0"/>
            <w:sz w:val="20"/>
            <w:u w:val="single"/>
            <w:vertAlign w:val="baseline"/>
          </w:rPr>
          <w:t>prosecutes for smoking marijuana</w:t>
        </w:r>
      </w:hyperlink>
      <w:r>
        <w:rPr>
          <w:rFonts w:ascii="arial" w:eastAsia="arial" w:hAnsi="arial" w:cs="arial"/>
          <w:b w:val="0"/>
          <w:i w:val="0"/>
          <w:strike w:val="0"/>
          <w:noProof w:val="0"/>
          <w:color w:val="000000"/>
          <w:position w:val="0"/>
          <w:sz w:val="20"/>
          <w:u w:val="none"/>
          <w:vertAlign w:val="baseline"/>
        </w:rPr>
        <w:t>, has to change. It’s a form of violence, and it breeds violence. “Law and order” is no answer.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weekend, Georgians in their ever-growing diversity — interracial couples, people in hijabs, gay couples — swarm over Stone Mountain, whose North Face is carved with bas-reliefs of Confederate generals. It’s as if a new Georgia, defying its racist past, is heeding King’s 1963 “I Have a Dream” speech in which he said, “Let Freedom Ring from Stone Mountain of Georgia!”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 went to Decatur, a city in the Metro Atlanta sprawl, to see a Confederate monument, a 30-foot obelisk engraved with tributes to the “loyalty and truth” of men “who held fast to the faith as it was given by the fathers of the Republic.” Graffiti — “No justice, No Peace”; “Black Lives Matter” — had been scrawled all over it. A few days later, on a judge’s order, it was gone, hoisted out by a crane. This is not the election, or the country, it was before Ahmaud Arbery and George Floyd and Rayshard Brooks.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Young, the A.C.L.U. director, is the daughter of Andrew Young, an Atlanta mayor, United Nations ambassador and civil rights icon. I asked her if there was reason to hope that this moment could accomplish what that movement could not.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believed more in the promise and mythology of America than blacks,” she told me. “We have believed all people were created equal, fought over generations for the truth of the statement. The fact I am here means I am descended from people who, even enslaved, did not give up hope. To do so now would be a betrayal.”</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36"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36"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36"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36"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Far left, Roger Johnson at his produce stand. Near left, Je- rome Wilson is a veteran and a friend and customer of Mr. Johnson. (PHOTOGRAPHS BY AUDRA MELTON FOR THE NEW TIMES) (SR4-SR5); Top, a group of demonstrators locked arms in southwest At- lanta during a protest this month. Above, Wanda Cooper- Jones standing near the spot where her son Ahmaud Arbery was fatally shot while jogging. She says he ran every day to clear his mind. (PHOTOGRAPHS BY JOSHUA RASHAAD MCFADDEN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SARAH BLAKE MORGAN/ASSOCIATED PRESS) (SR5)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7"/>
          <w:headerReference w:type="default" r:id="rId38"/>
          <w:footerReference w:type="even" r:id="rId39"/>
          <w:footerReference w:type="default" r:id="rId40"/>
          <w:headerReference w:type="first" r:id="rId41"/>
          <w:footerReference w:type="first" r:id="rId42"/>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8" o:title=""/>
          </v:shape>
        </w:pict>
      </w:r>
      <w:r>
        <w:cr/>
      </w:r>
    </w:p>
    <w:p>
      <w:pPr>
        <w:pStyle w:val="Heading12"/>
        <w:keepNext w:val="0"/>
        <w:spacing w:after="200" w:line="340" w:lineRule="atLeast"/>
        <w:ind w:left="0" w:right="0" w:firstLine="0"/>
        <w:jc w:val="center"/>
      </w:pPr>
      <w:hyperlink r:id="rId43" w:history="1">
        <w:r>
          <w:rPr>
            <w:rFonts w:ascii="arial" w:eastAsia="arial" w:hAnsi="arial" w:cs="arial"/>
            <w:b/>
            <w:i/>
            <w:strike w:val="0"/>
            <w:color w:val="0077CC"/>
            <w:sz w:val="28"/>
            <w:u w:val="single"/>
            <w:vertAlign w:val="baseline"/>
          </w:rPr>
          <w:t>PUBLIC BILLS AND RESOLUTIONS; Congressional Record Vol. 166, No. 204 (House of Representatives - December 03, 2020)</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2020 Saturday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4"/>
        <w:keepNext w:val="0"/>
        <w:spacing w:before="120" w:after="0" w:line="220" w:lineRule="atLeast"/>
        <w:ind w:left="0" w:right="0" w:firstLine="0"/>
        <w:jc w:val="left"/>
      </w:pPr>
      <w:r>
        <w:br/>
      </w:r>
      <w:r>
        <w:pict>
          <v:shape id="_x0000_i1036" type="#_x0000_t75" style="width:161.98pt;height:80.99pt">
            <v:imagedata r:id="rId44"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1912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clause 2 of rule XII, public bills and resolutions of the following titles were introduced and severally referred, as follows: By Mr. PETERSON: H.R 8843. A bill to amend the Food Security Act of 1985 to increase the number of acres authorized for enrollment in the conservation reserve program, and for other purposes; to the Committee on Agriculture. [[Page H6141]] By Mr. WILSON of South Carolina: H.R 8844. A bill to require reports and determinations relating to imposition of sanctions against the Badr Organization, and for other purposes; to the Committee on Foreign Affairs, and in addition to the Committee on the Judiciary, for a period to be subsequently determined by the Speaker, in each case for consideration of such provisions as fall within the jurisdiction of the committee concerned. By Ms. SEWELL of Alabama (for herself, Mr. Arrington, Mr. Ruiz, and Mr. Hudson): H.R 8845. A bill to amend title XVIII of the Social Security Act to provide for Medicare coverage of multi-cancer early detection screening tests; to the Committee on Energy and Commerce, and in addition to the Committee on Ways and Means, for a period to be subsequently determined by the Speaker, in each case for consideration of such provisions as fall within the jurisdiction of the committee concerned. By Mr. CHABOT: H.R 8846. A bill to authorize the imposition of sanctions on certain persons engaged in a pattern of significant theft of United States intellectual property, and for other purposes; to the Committee on Foreign Affairs, and in addition to the Committee on the Judiciary, for a period to be subsequently determined by the Speaker, in each case for consideration of such provisions as fall within the jurisdiction of the committee concerned. By Ms. CHENEY: H.R 8847. A bill to designate the facility of the United States Postal Service located at 440 Arapahoe Street in Thermopolis, Wyoming, as the ``Robert L. Brown Post Office''; to the Committee on Oversight and Reform. By Mr. COOK: H.R 8848. A bill to convey certain Federal land in California to Twentynine Palms, California; to the Committee on Natural Resources. By Mr. COOK: H.R 8849. A bill to facilitate land exchanges in California between the California State Lands Commission and the Department of the Interior, and for other purposes; to the Committee on Natural Resources. By Mr. COOK: H.R 8850. A bill to convey certain Federal land in California to Apple Valley, California; to the Committee on Natural Resources. By Mr. CROW (for himself and Mr. Balderson): H.R 8851. A bill to establish a Next Generation Entrepreneurship Corps program within the Small Business Administration, and for other purposes; to the Committee on Small Business, and in addition to the Committee on Education and Labor, for a period to be subsequently determined by the Speaker, in each case for consideration of such provisions as fall within the jurisdiction of the committee concerned. By Ms. GABBARD (for herself and Mr. Gaetz): H.R 8852. A bill to amend title 18, United States Code, to provide that offenses committed on the basis of political affiliation constitute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for other purposes; to the Committee on the Judiciary, and in addition to the Committee on Education and Labor, for a period to be subsequently determined by the Speaker, in each case for consideration of such provisions as fall within the jurisdiction of the committee concerned. By Mr. GRAVES of Louisiana (for himself and Mr. Larsen of Washington): H.R 8853. A bill to direct the Secretary of Transportation and the Administrator of the Federal Aviation Administration to provide to the appropriate committees of Congress advance notice of certain meeting announcements; to the Committee on Transportation and Infrastructure. By Mr. GRAVES of Louisiana: H.R 8854. A bill to amend title 49, United States Code, to establish a program to track potential sources of airborne foreign object debris to prevent the collision of aircraft with such debris, and for other purposes; to the Committee on Transportation and Infrastructure. By Mr. KEVIN HERN of Oklahoma (for himself, Mr. Budd, Mr. Tiffany, Mr. Reschenthaler, Mr. Weber of Texas, Mr. Gaetz, Mr. Joyce of Pennsylvania, Mr. Perry, Mr. Banks, Mr. Steube, Mr. Baird, Mr. Flores, Mr. Biggs, Mr. Keller, Mr. Austin Scott of Georgia, and Mrs. Lesko): H.R 8855. A bill to prohibit Federal employees from making allegations or appeals with respect to an adverse action to more than one entity, and for other purposes; to the Committee on Oversight and Reform. By Mr. JOHNSON of Georgia (for himself, Ms. Adams, Mrs. Beatty, Mr. Bera, Mr. Bishop of Georgia, Mrs. Bustos, Mr. Butterfield, Ms. Castor of Florida, Ms. Clarke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Cooper, Mr. DeSaulnier, Mr. Michael F. Doyle of Pennsylvania, Ms. Eshoo, Ms. Fudge, Ms. Gabbard, Mr. Garamendi, Mr. Green of Texas, Mr. Grijalva, Ms. Haaland, Mr. Hastings, Ms. Jackson Lee, Mr. Kilmer, Ms. Kuster of New Hampshire, Mr. Langevin, Mrs. Lawrence, Ms. Lee of California, Mr. Lowenthal, Mrs. Carolyn B. Maloney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Sean Patrick Maloney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Ms. Moore, Mr. Nadler, Ms. Norton, Mr. Peters, Mr. Pocan, Mr. Sarbanes, Ms. Schakowsky, Ms. Speier, Mr. Thompson of Mississippi, Ms. Titus, Mr. Vargas, Mr. Yarmuth, Mr. Beyer, and Mr. Lynch): H.R 8856. A bill to award a Congressional Gold Medal to the Freedom Riders, collectively, in recognition of their unique contribution to Civil Rights, which inspired a revolutionary movement for equality in interstate travel; to the Committee on Financial Services, and in addition to the Committee on House Administration, for a period to be subsequently determined by the Speaker, in each case for consideration of such provisions as fall within the jurisdiction of the committee concerned. By Mr. LYNCH: H.R 8857. A bill to establish a Consumer Protection Relief Fund to empower lenders to deploy credit to vulnerable borrowers needing access to credit as a result of the COVID- 19 pandemic; to the Committee on Financial Services. By Mr. McKINLEY (for himself, Mr. Veasey, Mr. Armstrong, Mrs. Bustos, Mr. Mooney of West Virginia, Mr. Michael F. Doyle of Pennsylvania, Mrs. Fletcher, and Mr. Bergman): H.R 8858. A bill to amend the Internal Revenue Code of 1986 to extend and allow an elective payment of the tax credit for carbon oxide sequestration; to the Committee on Ways and Means. By Mrs. MILLER (for herself, Mr. Crawford, Mr. Weber of Texas, Mr. Graves of Louisiana, and Mr. Pence): H.R 8859. A bill to establish an innovative mobility and technology deployment grants program, and for other purposes; to the Committee on Transportation and Infrastructure. By Mr. PAPPAS: H.R 8860. A bill to amend title 38, United States Code, to make certain improvements in the laws relating to whistleblower protection at the Department of Veterans Affairs, and for other purposes; to the Committee on Veterans' Affairs. By Mr. RICE of South Carolina (for himself, Ms. DeGette, Mr. Reed, and Mr. Butterfield): H.R 8861. A bill to permit Centers for Disease Control and Prevention-recognized virtual diabetes prevention program suppliers to be included in the Medicare Diabetes Prevention Program Expanded Model conducted by the Center for Medicare and Medicaid Innovation under section 1115A of the Social Security Act (42 U.S.C 1315a); to the Committee on Energy and Commerce, and in addition to the Committee on Ways and Means, for a period to be subsequently determined by the Speaker, in each case for consideration of such provisions as fall within the jurisdiction of the committee concerned. By Ms. SPANBERGER (for herself and Mr. Cole): H.R 8862. A bill to reauthorize the Pregnancy Assistance Fund; to the Committee on Education and Labor. By Mr. STEWART: H.R 8863. A bill to prohibit the further extension or establishment of national monuments in Utah except by express authorization of Congress; to the Committee on Natural Resources. By Mr. STEWART: H.R 8864. A bill to direct the Secretary of the Interior to enter into agreements with States to allow continued operation of facilities and programs that have been determined to have a direct economic impact on tourism, mining, timber, or general transportation in the State and which would otherwise cease operating, in whole or in part, during a Federal Government shutdown that is the result of a lapse in appropriations, and for other purposes; to the Committee on Natural Resources. By Mr. STEWART (for himself, Mr. Cook, Mr. Simpson, Mr. Amodei, and Mr. Lamborn): H.R 8865. A bill to improve the process for awarding grants under certain programs of the Department of Transportation to certain counties in which the majority of land is owned or managed by the Federal Government and to other units of local government and Tribal governments in those counties, and for other purposes; to the Committee on Transportation and Infrastructure. By Mr. STEWART: H.R 8866. A bill to improve the process for awarding grants under certain programs of the Department of Agriculture to certain counties in which the majority of land is owned or managed by the Federal Government and to other units of local government and Tribal governments in those counties, and for other purposes; to the Committee on Agriculture, and in addition to the Committees on Energy and Commerce, and Financial Services, for a period to be subsequently determined by the Speaker, in each case for consideration of such provisions as fall within the jurisdiction of the committee concerned. By Ms. TITUS (for herself, Mr. Mast, Mr. Gaetz, Mr. Fitzpatrick, Mr. Suozzi, Mr. Ted Lieu of California, Mr. Cohen, Ms. Shalala, Mrs. Dingell, Mr. Rodney Davis of Illinois, Mr. Harder of California, Ms. Lee of California, Ms. Norton, Mr. Lynch, Mr. Nadler, Mr. Cicilline, Mr. Levin of Michigan, Mr. Lowenthal, Ms. Jayapal, Ms. Eshoo, and Mr. Hurd of Texas): H.R 8867. A bill to amend title 38, United States Code, to prohibit the Secretary of [[Page H6142]] Veterans Affairs from conducting medical research causing significant pain or distress to cats; to the Committee on Veterans' Affairs. By Mr. TRONE (for himself, Ms. Judy Chu of California, and Mr. Levin of California): H.R 8868. A bill to amend title V of the Public Health Service Act to provide for increased oversight of recovery housing, and for other purposes; to the Committee on Energy and Commerce. By Ms. WILD (for herself and Mr. Fitzpatrick): H.R 8869. A bill to create a Council on Emergency Response Protocols to ensure the establishment of accessible, developmentally appropriate, culturally aware, and trauma- informed emergency response protocols in public schools, early childcare and education settings, and institutions of higher education, and for other purposes; to the Committee on Education and Labor. By Mr. FOSTER (for himself, Mr. Takano, Ms. Stevens, Mr. Ryan, and Mr. Brooks of Alabama): H. Res. 1248. A resolution expressing support for the designation of December 3, 2020, as the ``National Day of 3D Printing''; to the Committee on Energy and Commerce. By Mr. WALBERG (for himself and Ms. Stevens): H. Res. 1249. A resolution expressing support for frontline workers, residents of long-term care facilities, individuals with preexisting conditions, and K-12 educators to receive priority access to a COVID-19 vaccine; to the Committee on Energy and Commerce.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8" o:title=""/>
          </v:shape>
        </w:pict>
      </w:r>
      <w:r>
        <w:cr/>
      </w:r>
    </w:p>
    <w:p>
      <w:pPr>
        <w:pStyle w:val="Heading13"/>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'One down. One to go': Sacha Baron Cohen launches fresh attack on Mark Zuckerberg by tweeting image of the Facebook CEO shaking hands with Trump after election defeat</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 1:12 PM GMT</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5"/>
        <w:keepNext w:val="0"/>
        <w:spacing w:before="120" w:after="0" w:line="220" w:lineRule="atLeast"/>
        <w:ind w:left="0" w:right="0" w:firstLine="0"/>
        <w:jc w:val="left"/>
      </w:pPr>
      <w:r>
        <w:br/>
      </w:r>
      <w:r>
        <w:pict>
          <v:shape id="_x0000_i1040" type="#_x0000_t75" style="width:218.97pt;height:42.74pt">
            <v:imagedata r:id="rId5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Kenton For Dailymail.com</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7456" from="0,2pt" to="512pt,2pt" strokecolor="#009ddb" strokeweight="2pt">
            <v:stroke linestyle="single"/>
            <w10:wrap type="topAndBottom"/>
          </v:line>
        </w:pict>
      </w:r>
    </w:p>
    <w:p>
      <w:pPr>
        <w:pStyle w:val="Normal5"/>
      </w:pPr>
    </w:p>
    <w:p>
      <w:pPr>
        <w:pStyle w:val="Normal5"/>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Sacha Baron Cohen launched a fresh attack on Mark Zuckerberg on Saturday</w:t>
      </w:r>
    </w:p>
    <w:p>
      <w:pPr>
        <w:pStyle w:val="Normal5"/>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Borat star shared an image to Twitter of Zuckerberg shaking hands with Trump, accompanied with the barbed caption: 'One down. One to go'</w:t>
      </w:r>
    </w:p>
    <w:p>
      <w:pPr>
        <w:pStyle w:val="Normal5"/>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taunting remark was made by the 49-year-old on Saturday, shortly after Joe Biden was announced as the projected winner of the 2020 election</w:t>
      </w:r>
    </w:p>
    <w:p>
      <w:pPr>
        <w:pStyle w:val="Normal5"/>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Baron Cohen has long been a critic of Zuckerberg, having first ignited the feud during a keynote speech at the Anti-Defamation League conference in 2019</w:t>
      </w:r>
    </w:p>
    <w:p>
      <w:pPr>
        <w:pStyle w:val="Normal5"/>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actor-comedian slammed Facebook and other social media sites for 'facilitating... all this hate and violence' that has led to attacks on minorities</w:t>
      </w:r>
    </w:p>
    <w:p>
      <w:pPr>
        <w:pStyle w:val="Normal5"/>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launched a similar attack during a speech at the Golden Globe Awards, calling Zuckerberg a 'naïve, misguided child who spreads Nazi propaganda'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Sacha Baron Cohen launched a fresh attack on Mark Zuckerberg over the weekend, taking aim at the Facebook CEO in a social media post about Donald Trump.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Borat star shared an image to Twitter of Zuckerberg shaking hands with Trump at the White House, accompanied with the barbed caption: 'One down. One to go.'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taunting remark was made by the 49-year-old on Saturday, shortly after Joe Biden was announced as the projected winner of the 2020 election, rendering Trump a one-term president.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 Cohen has long been a vocal critic of Zuckerberg, having first ignited his tirade during a keynote speech at the Anti-Defamation League conference in November last year.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actor-comedian slammed Facebook and other social media sites for 'facilitating... all this hate and violence' that has led to 'surging'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 rise in 'murderous attacks on religious and ethnic minorities.'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hate and violence is being facilitated by a handful of internet companies that amount to the greatest propaganda machine in history,' he continued.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Baron Cohen blasted Zuckerberg and five other tech executives that he dubbed collectively as 'the Silicon Six' - a group that includes Google CEO Sundar Pichai; Google co-founders Larry Page and Sergey Brin; YouTube CEO Susan Wojcicki; and Twitter CEO Jack Dorsey.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Silicon Six-all billionaires, all Americans-who care more about boosting their share price than about protecting democracy,' Baron Cohen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ideological imperialism - six unelected individuals in Silicon Valley imposing their vision on the rest of the world, unaccountable to any government and acting like they're above the reach of law.'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 Cohen saved most of his criticisms specifically for Zuckerberg.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we're living in the Roman Empire, and Mark Zuckerberg is Caesar,' the Ali G funnyman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 would explain his haircut.'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 Cohen, who is Jewish, also took Zuckerberg and Google to task for refusing to ban Holocaust deniers from the social network, a policy decision that has since been reversed.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said that he found posts denying the Holocaust "deeply offensive," but he didn't think Facebook should take them down "because I think there are things that different people get wrong,"' Baron Cohen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very moment, there are still Holocaust deniers on Facebook, and Google still takes you to the most repulsive Holocaust denial sites with a simple click.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heads of Google once told me, incredibly, that these sites just show "both sides" of the issue.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madness,' he continued, before suggesting that if Facebook had been around during the 1930s, then Zuckerberg would have allowed Hitler to post ads targeting Jews, unopposed.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the speech last month, Baron Cohen said he felt compelled to 'ring the alarm' on Facebook's 'absurd' handling of Holocaust denial and other racist content.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 said the speech was 'completely out of my comfort zone', as he says he typically tries to avoid weighing in on political matters.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I'd ever given a major speech in my own voice but I felt like I had to ring the alarm bell and say that democracy is in peril this year,' Baron Cohen said. 'I felt, even if it was going to destroy my career and people are going to come at me and say, "Just shut up, the last thing we need is another celebrity telling us what to do" - I fully understand people who do that - I felt I needed to do that to live with myself.'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months after his ADL speech, Baron Cohen launched a similar attack on Zuckerberg during an address at the Golden Globe Awards, calling him a 'naïve, misguided child who spreads Nazi propaganda'.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as Baron Cohen had been introducing the film JoJo Rabbit - a satirical movie about a German boy enrolled in the Nazi youth whose imaginary friend is Adolf Hitler.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 of this next movie is a naive, misguided child who spreads Nazi propaganda and only has imaginary friends. His name is Mark Zuckerberg.'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gasps and awkward laughter broke out among the audience, the comedian continued: 'Sorry, sorry. This is an old intro for the Social Network. I'm actually talking about JoJoRabbit. It's nominated for two Golden Globes and it's directed by its star, the brilliant and groundbreaking Taika Waititi.'</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has long been criticized of taking a more laissez-faire approach to content moderation than his other fellow Silicon Valley peers. But, following the global #StopHateForProfit campaign that saw hundreds of companies pull ads from the platform over hate speech concerns, Zuckerberg has changed his course a little in 2020.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embraced more aggressive content moderation policies, with Facebook just last month announcing it would ban all content that denies or distorts the Holocaust.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said a rise in both anti-Semitism and anti-Semitic violence was the driving force behind the decision.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thinking has evolved as I've seen data showing an increase in anti-Semitic violence, as have our wider policies on hate speech,' he wrote to his personal account.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struggled with the tension between standing for free expression and the harm caused by minimizing or denying the horror of the Holocaust,' he added.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a Facebook user clicks on a post that contains inaccurate or false information about the Holocaust, they will be redirected to credible information on an external site, the company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wasn't the only victim of Baron Cohen's taunts on social media on Saturday.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multiple networks forecasted that Trump was heading for presidential defeat, Baron Cohen took to Twitter to poke fun at the one-term president.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'Donald - you're out of work and I know I offered you a job. But your performance this past week was tragic and sad.'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rescinded,' he added.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2020</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8" o:title=""/>
          </v:shape>
        </w:pict>
      </w:r>
      <w:r>
        <w:cr/>
      </w:r>
    </w:p>
    <w:p>
      <w:pPr>
        <w:pStyle w:val="Heading14"/>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New this week: Patty Smyth, 'The Right Stuff' and 'Time'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 4:45 PM GMT</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6"/>
        <w:keepNext w:val="0"/>
        <w:spacing w:before="120" w:after="0" w:line="220" w:lineRule="atLeast"/>
        <w:ind w:left="0" w:right="0" w:firstLine="0"/>
        <w:jc w:val="left"/>
      </w:pPr>
      <w:r>
        <w:br/>
      </w:r>
      <w:r>
        <w:pict>
          <v:shape id="_x0000_i1044" type="#_x0000_t75" style="width:230.22pt;height:24.75pt">
            <v:imagedata r:id="rId6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week's new entertainment releases include Patty Smyth's first album of original material in nearly three decades, as well as a third album from Brothers Osborne</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collection curated by The Associated Press' entertainment journalists of what's arriving on TVstreaming services and music platforms this week.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Writer-director-star Radha Blank's witty and vibrant directorial debut, "The Forty-Year-Old Version" made a splash at the Sundance Film Festival earlier this year, where she won the directing prize and earned comparisons to a young Spike Lee. Available on Netflix Friday, the black and white film follows a struggling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playwright (a semi-fictionalized version of Blank) who was featured on a 30-under-30 list but is now on the edge of 40 and needing a hit.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another black and white Sundance breakout, is coming to Amazon Prime Video on Friday, but the similarities between Garrett Bradley's documentary and Blank's film end there. Bradley's film looks at Sibil Fox Richardson, a mother of six who has worked for two decades to try to get her husband released from the Louisiana State Penitentiary where he's serving a 60-year sentence. The documentary combines home videos and new footage in what's been described as an "impressionistic" portrait of family, race, the American justice system and the passage of time.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"Charm City Kings": This coming-of-age drama from director Angel Manuel Soto takes audiences into the world of West Baltimore's dirt bike scene via a middle schooler played by Jahi Di'allo Winston (in a standout performance) who is conflicted about his future and whether or not he should stay on track to become a veterinarian or make fast money with the Midnight Clique biking crew. Although a work of fiction, it is based on the documentary "12 O'Clock Boys." "Charm City Kings" launches on HBO Max Thursday.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Film Writer Lindsey Bahr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Jay-Z's Roc Nation entertainment company has curated an album focused on social justice to be released Friday. The 12-track "REPRISE" project - including songs by Rapsody, Buju Banton, Vic Mensa, Jorja Smith and more - was created to bring awareness to social justice issues and a portion of the proceeds will be benefit victims of police brutality,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more.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taken nearly three decades but Scandal rocker Patty Smyth is releasing her first album of original material on Friday. The appropriately titled "It's About Time" includes six new songs produced in Nashville with Dann Huff, who has worked for Taylor Swift and Faith Hill. Smyth also covers Bobbie Gentry and Tom Waits on the album.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Brothers Osborne - the country music duo made up of brothers T.J. Osborne and John Osborne - have consecutively earned Grammy nominations since 2015 thanks to their first two albums and hit singles like "Stay a Little Longer" and "It Ain't My Fault." They can expect even more nominations, and maybe even a win, with the release of their third album "Skeletons," out on Friday. They've once again teamed up with producer Jay Joyce for the project, which features the single "All Night."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Music Editor Mesfin Fekadu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Miss "Mad Men"? Fans of that show will find similar style, cars, clothes and alpha male energy in "The Right Stuff," an eight-part series based on Tom Wolfe's book. It looks at the 1960s space race with the Soviet Union and the formation of NASA, told through the eyes of seven men who made up the original astronaut program. Think "Mad Men" in space. The National Geographic series will premiere on Disney+ on Friday.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COVID-19 overwhelmed hospitals is the subject of "America's Medical Supply Crisis," which airs on Tuesday. It's an investigation from PBS' "Frontline" and The Associated Press into why the U.S. was left scrambling for critical medical equipment as the coronavirus swept the country. This investigation examines the fragmented global medical supply chain and its deadly consequences, with counterfeit masks flooding the system, PPE rotting on stockpile shelves and close to 1,000 U.S. health care workers who have died on the job.</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truncated swan song of "Supernatural" kicks off Thursday with the final seven episodes airing on the CW. "Supernatural" has been a cornerstone of the network for 15 seasons, beginning when the network was still known as The WB. The show, about demon-hunting brothers Dean and Sam Winchester (Jensen Ackles and Jared Padalecki), debuted the same year as YouTube. The final season was originally intended to wrap up back in the spring, but the pandemic forced the series to suspend production before the final episodes were completed. The series finale will air on Nov. 19 after a retrospective special, "Supernatural: The Long Road Home."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Entertainment Writer Mark Kennedy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Catch up on AP's entertainment coverage here: </w:t>
      </w:r>
      <w:hyperlink r:id="rId61" w:history="1">
        <w:r>
          <w:rPr>
            <w:rFonts w:ascii="arial" w:eastAsia="arial" w:hAnsi="arial" w:cs="arial"/>
            <w:b w:val="0"/>
            <w:i/>
            <w:strike w:val="0"/>
            <w:noProof w:val="0"/>
            <w:color w:val="0077CC"/>
            <w:position w:val="0"/>
            <w:sz w:val="20"/>
            <w:u w:val="single"/>
            <w:vertAlign w:val="baseline"/>
          </w:rPr>
          <w:t>https://apnews.com/apf-entertainment</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8" o:title=""/>
          </v:shape>
        </w:pict>
      </w:r>
      <w:r>
        <w:cr/>
      </w:r>
    </w:p>
    <w:p>
      <w:pPr>
        <w:pStyle w:val="Heading15"/>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7 things to know about Biden's latest senior appointments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2020 Wednesday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7"/>
        <w:keepNext w:val="0"/>
        <w:spacing w:before="120" w:after="0" w:line="220" w:lineRule="atLeast"/>
        <w:ind w:left="0" w:right="0" w:firstLine="0"/>
        <w:jc w:val="left"/>
      </w:pPr>
      <w:r>
        <w:br/>
      </w:r>
      <w:r>
        <w:pict>
          <v:shape id="_x0000_i1048" type="#_x0000_t75" style="width:330.71pt;height:44.99pt">
            <v:imagedata r:id="rId6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1875 words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9" style="position:absolute;z-index:251671552"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president-elect's nominees include pair of '2nd-generation survivors,' an Iran deal and Gaza ceasefire negotiator, and 2 women trailblazers in diplomacy and national security By Jacob Magid - </w:t>
      </w:r>
      <w:hyperlink r:id="rId70" w:history="1">
        <w:r>
          <w:rPr>
            <w:rFonts w:ascii="arial" w:eastAsia="arial" w:hAnsi="arial" w:cs="arial"/>
            <w:b w:val="0"/>
            <w:i/>
            <w:strike w:val="0"/>
            <w:noProof w:val="0"/>
            <w:color w:val="0077CC"/>
            <w:position w:val="0"/>
            <w:sz w:val="20"/>
            <w:u w:val="single"/>
            <w:vertAlign w:val="baseline"/>
          </w:rPr>
          <w:t>https://www.timesofisrael.com</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combination of pictures created on November 23, 2020 shows US Ambassador to Liberia Linda Thomas-Greenfield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US Democratic presidential candidate and former Vice President Joe Biden in Wilmington, Delaware, Avril Haines, former deputy national security advisor and former deputy director of the Central Intelligence Agency, in Washington, DC, Deputy Secretary of Homeland Security Alejandro Mayorkas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US Deputy Secretary of State Antony Blinken in Washington, DC and former US Secretary of State John Kerry in Paris. (AFP)</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US President-elect Joe Biden on Tuesday introduced his nominees for key members of his national security and foreign policy team, declaring that "America is back, ready to lead the world."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public servants will restore America's global leadership and moral leadership," Biden said as the six men and women stood behind him wearing face masks.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 about the group of appointees who, if confirmed, will enter their posts with a wealth of experience, even while checking many "firsts" boxes.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nominee Blinken is a 'mensch' who wants to build on the Abraham Accords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colleagues of Tony Blinken who spoke with The Times of Israel could not have been more effusive in their praise for the longtime diplomat. Ex-White House Middle East envoy Dennis Ross highlighted the "intellectual honesty to him, in that he doesn't keep a position if he realizes after the fact that it is not the right 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Times of Israel last month, Blinken said he supports the Abraham Accords brokered by the Trump administration between Israel, the United Arab Emirates and Bahrain. He expressed hope that as more countries normalize relations with Israel, Jerusalem will feel more secure and more willing to advance the peace process with the Palestinians as well.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mensch above all else," said Conference of Presidents of Major American Jewish Organizations executive vice president Malcolm Hoenlein.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has a lighter side, which includes a '70s-inspired band cleverly called Ablinken that has two tracks on Spotify.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secretary of state nominee, see ToI's profile of him.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adviser pick Sullivan brokers ceasefires and nuclear accords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43, Jake Sullivan will be one of the youngest national security advisers in decades. Yet, he brings with him a wealth of experience on the international stage. Sullivan served as national security adviser to Biden when he was vice president. Before that, he was a longtime aide to former secretary of state Hillary Clinton and was credited for launching the secret talks with Iranian officials in 2012 that laid the groundwork for the nuclear deal. That same year, he played a key role in brokering the ceasefire that ended Operation Pillar of Defense, launched by Israel in response to Hamas rocket fire from Gaza.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those efforts were highlighted by Biden when he introduced Sullivan on Tuesday.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described by Democratic strategists as an ally of Israel, he, like many in his party, does not appear to be especially enamored of Prime Minister Benjamin Netanyahu and his policies.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dump of Clinton's email correspondences by Wikileaks showed Sullivan mocking as insincere an apology made by Netanyahu after warning in a 2015 election day video that Arabs were "coming out in droves" to vote against him.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envoy nominee Thomas-Greenfield was a groundskeeper at Liberia's embassy… while serving as ambassador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by the Senate, Linda Thomas-Greenfield would be neither the first African American, nor the first woman, nor even the first African American woman, to serve as US ambassador to the United Nations. But she's a groundbreaking diplomat nonetheless. Thomas-Greenfield joined the State Department more than three decades ago, when Black women were even more of a rarity in the US diplomatic corps than they are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35 years as a diplomat, she's held roles such as deputy assistant secretary in the Bureau of Population, Refugees and Migration; US ambassador to Liberia; and more recently, assistant secretary of state for African affairs under former president Barak Obama.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2018 Ted Talk, she revealed how her childhood in the deep south helped shape the diplomat she has become.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a segregated town in which the KKK regularly would come on weekends and burn a cross in somebody's yard," Thomas-Greenfield said then. "But I had the hopes and dreams of my mother who taught me I could face any challenge in my path by being compassionate and kind."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Thomas-Greenfield grew up in a town where the KKK burned crosses on lawns.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had the hopes and dreams of my mother who taught me I could face any challenge in my path by being compassionate and kind."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she will serve as our ambassador to the United Nations. pic.twitter.com/tlEkvMMAnQ</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Congressmember Bass (@RepKarenBass) November 24, 2020</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of that compassion shined through in a story about Thomas-Greenfield shared on Twitter by writer Molly McKew after the nomination was announced on Monday.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"LTG became Ambassador in Liberia when I was working there. Pretty much the first thing she did was walk outside the gates of the embassy compound — startling the Marine guards to no end — and start picking up the trash that lined the road," McKew wrote.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viewed it as her job. She approached everything from a practical perspective — always an American thrilled and honored to be on this adventure, always aware of what she represented and what she carried with her," she added.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Halie Soifer, a longtime Washington national security aide and current executive director of the National Jewish Democratic Council, told The Times of Israel that working with Thomas-Greenfield left her with the impression that the UN envoy nominee is "eminently qualified."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Thomas-Greenfield's decades of diplomatic experience, Soifer asserted that the seasoned diplomat was perfectly suited to serve in the Biden administration, which will be working to reassert the importance of multilateralism as a core tenet of its policy.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Thomas-Greenfield said as much upon being introduced by Biden on Tuesday: "America is back. Multilateralism is back. Diplomacy is back."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Thomas-Greenfield's focus at State rarely extended to matters of Israel policy, Soifer said that the nominee's familiarity with the African political sphere will be an asset at the UN as far as Israel is concerned, because the Jewish state has long sought the support of the bloc to thwart anti-Israel resolutions.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National Intelligence nominee Haines is in line to become the first woman to lead the agency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Avril Haines served as CIA deputy director and deputy national security adviser in the Obama administration, gaining a reputation as a no-nonsense teller of tough truths.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picked a professional," Biden said Tuesday. "A fierce advocate for telling the truth and leveling it with the decision makers. … I know because I've worked with her for over a decade. Brilliant. Humble. Can talk literature and theoretical physics, fixing cars, flying planes, and running a bookstore cafe, all in a single conversation — because she's done all of that."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Israel, Haines appears to take a more critical approach than others in the incoming Biden administration, signing a letter urging the Democratic Party to update its platform to include explicit opposition to settlement expansion and occupation in addition to language supporting Palestinian rights.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requests in the letter were rejected by Biden and other traditional pro-Israel members of the party, who sufficed with emphasis of the need for a two-state solution to end the conflict.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Mayorkas would not be the first Jew to head the Homeland Security Department, but but he'd be the first Latino and immigrant in the post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Blinken, Alejandro Mayorkas was raised by a Holocaust survivor, his mother, who escaped Romania and settled in Cuba. The nominee for DHS secretary was born there and fled with his family to America as a refugee when he was a child.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deputy DHS secretary under Obama, Mayorkas worked closely with Jewish groups and spoke often about the specific threats facing American Jews.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2016 to the annual Washington conference of the Orthodox Union about nonprofit security grants, Mayorkas said, "The need is most acute in the Jewish community because of the ascension of anti-Semitism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 see."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Mayorkas grounded his concern in his background and his upbringing. Among the things that "keep me up at night," he said at the time, was the threat to "my community," the Jewish community.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Mayorkas and Blinken would join Treasury Secretary nominee Janet Yellen and Chief of Staff Ron Klain in raising the Tribe representation on the cabinet to four.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may not have brokered Middle East peace, but there's plenty left in the tank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John Kerry, tapped as White House special envoy on climate, is the most senior and well-known of the bunch introduced on Tuesday.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and Ramallah saw a lot of Kerry in 2013 and 2014 when he shuttled back and forth between the two cities in a desperate attempt to bring the sides together in an agreement that analysts speculated he wanted more than Israelis and Palestinians.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soured on Kerry rather quickly, with then defense minister Moshe Ya'alon calling the secretary of state "messianic" and "obsessive" in his efforts.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that passion that may make Kerry the perfect fit to represent the Biden administration in the uphill battle against climate change.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was very passionate about climate change since his days in the Senate. He spoke about it long before others did. I am sure he will bring the same passion to his new role. It will be a case where the person meets the moment," said Washington Institute for Near East Policy scholar David Makovsky, who worked with Kerry on the Israeli-Palestinian peace negotiations.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should underestimate his commitment to see through his goals and his commitment to work with allies," Makovsky added.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Palestinian-American will be the next deputy legislative director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new national security team members, the Biden transition team also introduced a pair of deputy legislative directors. Longtime House staffer Shuwanza Goff will be the first Black woman to hold the position and Reema Dodin will be the most senior Palestinian-American woman to ever serve in the executive branch.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staffer for Illinois Senator Dick Durbin, Dodin has become a "a fixture of the Senate, who knows what's happening in the Senate before most senators do," Soifer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Dodin co-authored Inside Congress: A Guide for Navigating the Politics of the House and Senate Floors in 2017.</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are Jordanian-Palestinian, but her family traces its roots back to the southern West Bank village of Dura.</w:t>
      </w:r>
    </w:p>
    <w:p>
      <w:pPr>
        <w:pStyle w:val="Normal7"/>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http://imgs.syndigate.info/488/1468/74/160629661831.jpeg</w:t>
        </w:r>
      </w:hyperlink>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8"/>
      </w:pPr>
    </w:p>
    <w:p>
      <w:pPr>
        <w:pStyle w:val="Normal8"/>
      </w:pPr>
      <w:r>
        <w:pict>
          <v:shape id="_x0000_i1051" type="#_x0000_t75" alt="LexisNexis®" style="width:147.75pt;height:30pt">
            <v:imagedata r:id="rId18" o:title=""/>
          </v:shape>
        </w:pict>
      </w:r>
      <w:r>
        <w:cr/>
      </w:r>
    </w:p>
    <w:p>
      <w:pPr>
        <w:pStyle w:val="Heading16"/>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Gates of Vienna News Feed 11/5/2020</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2020 Friday 5:35 AM EST</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3600"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06, 2020( Gates of Vienna: </w:t>
      </w:r>
      <w:hyperlink r:id="rId79"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A judge in Michigan dismissed a lawsuit by the Trump campaign concerning ballot counting in the recent election. Meanwhile, the alleged President-elect Joe Biden said that he will order the US to rejoin the Paris climate pact when he takes office. In other news, the Orthodox priest who was shot outside his church in Lyon last Saturday has reportedly regained consciousness. To see the headlines and the articles, click 'Continue reading' below. </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CT, JD, JM, Reader from Chicago, SS,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[1][2][3][4][5][6][7][8][9][10][11][12][13][14][15][16][17][18][19][20][21][22][23][24][25][26][27] [28][29] [30][31][32][33][34][35][36][37][38][39][40][41][42][43][44][45][46][47][48][49][50][51] [52] [53] [54] [55] [56] [57] [58][59][60][61][62] [63][64]  'Don't Say Socialism Ever Again': House Dems Fear Being 'F****** Torn Apart in 2022'[65] House Democrats are apparently furious about their election performance, with Virginia Rep. Abigail Spanberger reportedly telling a conference call 'if we run this race again we will get f — — — torn apart again in 2022.' Democrats did not expand their majority and ended up losing numerous seats that pre-election polling said they'd win. With the final results not yet finalized, some are even speculating that Democrats could lose the House in a shock last minute swing.[66]  Biden Launches 'Transition Team' Website[67] Democratic presidential candidate Joe Biden and vice presidential candidate Kamala Harris on Wednesday launched a 'transition team' website after securing projected wins in several key battleground states. The website, which currently consists of just a landing page, says that the 'American people will determine who will serve as the next President of the United States.' 'Votes are still being counted in several states around the country. The crises facing the country are severe — from a pandemic to an economic recession, climate change to racial injustice — and the transition team will continue preparing at full speed so that the Biden-Harris administration can hit the ground running on Day One,' the site adds[68]  Biden's Strategy Was Always to Create Confusion &amp;#38; Chaos[69] A striking feature of the 2016 presidential election cycle was Hillary Clinton's disappearance from the campaign trail for long stretches of time and her infrequent interviews. Her campaign was largely conducted by surrogates and relied heavily on major media to attack and harass Donald Trump on he r behalf. Overconfidence in her inevitable victory is generally blamed for this strategy. The Biden campaign's repeat of Hillary's hide-the-candidate approach showed that Democrats had a strategy to win back the White House that did not involve their candidate exposing himself to gaffes, missteps or challenging voter questions. The Biden campaign's strategy is now on display. The 2020 presidential campaign was always going to come down to fraud. Besides the Biden campaign's telegraphing its plans by hiding the candidate from the public and the media for extended periods in the middle of a presidential campaign, much of their strategy was out in the open. Democrats pushed a full-court press in every state possible to open as many avenues fo r fraud as possible to give the greatest possible chance of overcoming Trump's incredible voter enthusiasm and actual voter turnout. Democrats have been on the offensive across America all year to: 1) Create as many new ways to vote as possible; 2) Extend early voting as long as possible before Ele ction Day; 3) Continue counting votes after Election Day; 4) Create as much chaos as possible; and 5) Prepare an army of attorneys to file lawsuits casting GOP efforts to ensure election integrity as 'voter suppression' or otherwise run interference to allow as many of their myriad voting and vote— counting schemes as possible to produce the maximum impact for Biden and Democrats. To make a football analogy, it would be like extending the sidelines as wide as possible and giving the offense several more footballs. Eventually, it becomes impossible for any defense to keep the other team out of the end zone.[70]  Biden Says He Will Rejoin Paris Climate Agreement on His First Day as President[71] On Wednesday, the Trump administration formally withdrew the United States from the Paris Climate Agreement, even as former Vice President Joe Biden pledged he would re-enter the agreement as a top priority of his administration.[72]  Big Tech's Election Night Censorship Shows Why Trump Should Have Embraced Alternative Tech[73] In August, Facebook CEO Mark Zuckerberg ominously stated that Facebook is 'getting people ready for the fact that there's a high likelihood that it takes days or weeks to count this — and there's nothing wrong or illegitimate about that.' He also warned that the platform would be introducing 'new rules regarding premature claims of victory or other statements about the results.' Since that moment, Facebook and the other Big Tech companies have been grooming US voters to accept the unprecedented level of uncertainty that's now unfolding around the 2020 US presidential election results and normalized the notion that anyone who questions this uncertainty should be censored. From election night, the Big Tech companies followed through on this election night narrative that they have been crafting for months by mass censoring President Trump and many other users who attempted to discuss and share their opinion on election developments.[74]  Brandon Smith: It's Clear Where This is All Headed[75] Authored by Brandon Smith via Alt-Market.us Just as I successfully predicted the outcome of the 2016 election months in advance, my predictions on the 2020 election are now coming to pass. In July of this year in my article 'Election 2020: The Worst Case Scenario Is The Most Likely One', after I outlined the strange factors surrounding Biden and Trump, I stated that: 'These factors and more lead me to predict that Election 2020 will be a contested election which ends with Trump staying in office but accused of usurping the democratic process. This outcome is the worst possible outcome and also the most advantageous for the globalist establishment.' I also noted the predictive programming campaign by the media and members of the Council On Foreign Relations like Max Boot to acclimated the public to the idea of a contested election while also 'wargaming' (planning) that exact outcome. I stated: 'Boot is back again, this time writing about how he thinks Donald Trump will try to 'hijack' the presidency in 2020. In an article for the Washington post titled 'What If Trump Loses But Insists He Won', Boot outlines a scenario that was 'war gamed' by a group called the Transition Integrity Project. The group played out a scenario in which there is a razor thin victory for Joe Biden, followed by actions by Trump to keep control of the presidency through lies and legal wrangling. The group also predicted civil unrest leading to potential 'civil war' as the fight over the White House expands. This article is, I believe, an attempt at predictive programming by the establishment. They are TELLING US exactly what is about to happen. A contested election, civil war, martial law, economic collapse and the US will be destroyed from within.' The bizarre behavior of vote counters in swing states, including PA where they stopped the count altogether overnight, indicates a program to incite national tensions and rage. The media refusing to call certain states for Trump even though he held clear leads while rushing to call states for Biden even though the count was far from unfinished will only exacerbate people's suspicions that the election is being rigged or stolen. Trump has said he will take the results to the Supreme Court and there is no doubt that recounts will be held in states like Michigan and Arizona. I continue to predict that Trump will stay in office despite the close election. I also predict that numerous fake ballots will be discovered during rec ounts only throwing gasoline on the fire and implicating Democrats in certain districts with fraud. Social justice leftists will surely try to riot in response, and Trump will call for martial law if the current scenario plays out as I expect. The leftists will NOT accept the results of a Supreme Court decision in favor of Trump. Conservatives WILL NOT accept a Biden presidency.[76]  Count and Recount Every 'Vote' Until You Win[77] Democrats' favorite election cheating strategy is out in full force this week. Will the president be able to overcome it?[78]  Facebook Shuts Down Stop the Steal Group After it Gains Over 360,000 Members in 24 Hours[79] The mass uncertainty surrounding the 2020 US presidential election result has led to a huge push for poll watchers to be given access to vote-counting centers so that they can observe the process and report any irregularities. This movement has quickly gained momentum online and the Facebook group Stop the Steal was one of the most popular groups leading the charge with its members organizing protests across the country. The group was created by Women for America First — a pro-Trump, not for profit social welfare organization.[80]  Farage Predicts UK-Style Postal Voting Fraud Will be Found, Trump Will be Back in 2024 if he Loses[81] Nigel Farage has predicted evidence of UK-style postal voting fraud will be found in the U.S., but that Donald Trump will fight again in 2024 even if Biden takes the White House. Mr Farage had been 'following the Trump train' for much of the climax of the 2020 campaign, being invited to speak by the President at a rally in Pheonix, Arizona, but is now set to return to 'Lockdown UK' with the election still in chaos. 'Now, to accuse people of electoral fraud is one thing, but you have to prove it,' said the leader of the Brexit Party, currently in the process of relaunching as the Reform Party. 'What we know from 20 years of bitter experience, ever since the great Tony Blair introduced wide-scale postal voting in Britain, is that it's open to fraud, it's open to intimidation, there are massive problems with verification,' the British political heavyweight recalled. 'Just last year the Brexit Party fought a by-election in Peterborough. We lost by 600 votes. We saw things like, on polling day, somebody with a carrier bag bringing a thousand ballots into a polling station,' he alleged.[82]  Leftist 'Count Every Vote' Protests Descend Into Antifa Violence[83] 'Count every vote' protests in Portland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descended into 'widespread violence' Wednesday as Antifa thugs smashed windows, set fires and attacked police.[84]  Liberal California Emigrants Are Toxic[85] Have Arizona residents suddenly awaked to the idea that liberal policies and doctrines are more sensible than conservative ones? Hardly.[86]  MI Judge Dismisses Trump Campaign's Lawsuit in the State[87] Judge Cynthia Stevens of the Michigan Court of Appeals dismissed the Trump campaign's lawsuit regarding ballot counting in the state on Thursday.[88]  Michigan Votes to Require Warrants for Police to Seize and Search Digital Devices[89] Voters in the US state of Michigan have decided that searches of laptop, phones, and associated electronic data will require a search warrant going forward. Michigan Proposal 20-2 to require a search warrant to access a person's electronic data and electronic communications passed overwhelmingly, with 88.7 percent (nearly four million people) voting 'yes,' and only 11.3 percent voting 'no.' At the same time, the proposal amends the Michigan Constitution to bring the existing protections from unlawful and unreasonable searches of homes, documents, and other personal possessions up to date, and include electronic data and communications on people's devices.[90]  National Guard Responds to Rioting in Portland, About 50 Protestors Arrested in NYC[91] Rioting and violent or disruptive demonstrations broke out in several U.S. cities Wednesday night, including Minneapolis, Portland,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Extensive violence in Portland, including the smashing of windows in downtown businesses, led local police to declare a riot. Oregon Gov. Kate Brown activated the National Guard to respond. At least 11 people were arrested, and at least one American flag was burned.[92]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Piece Claims Trump is Deliberately Inserting Typos Into His Tweets as Secret 'Code' To His Supporters[93]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piece claims that President Trump is deliberately inserting typos into his tweets in order to send a secret 'code' to his supporters. Remind me, who are the conspiracy theorists again? 'One of Trump's tweets looked like it had a typo. In fact, it was probably code to his most extreme supporters,' tweeted the NYT, with a link to the article by Emily Dreyfuss.[94]  North Dakota Candidate Who Died From COVID-19 on October 5 Wins Election[95] North Dakota businessman David Andahl appears to have been elected to the state House of Representatives, an accomplishment complicated by his death on October 5 of COVID-19. The state's 8th district holds two house seats, and Andahl and fellow Republican Dave Nehring have secured them.[96]  Pennsylvania County Says it Won't Resume Counting Votes Until Friday Due to 'Administrative Work'[97] A county in Pennsylvania says it won't begin counting over 35,000 ballots until Friday due to the need to perform 'administrative work.' 'Allegheny County, PA still has 35,413 uncounted mail-in ballots, but elections staff is taking today off for 'administrative work' and will not resume count until Friday. 'I can't get an answer as to why,' says @bethanyhallam, a member of county elections board,' tweeted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Trip Gabriel.[98]  Pennsylvania Attorney General States Outcome of Election is Predetermined, Calls Election for Joe Biden Before Election Day[99] The Democrats know President Trump is doing well in the battleground state of Pennsylvania which is why they are fighting to count ballots for up to three days after Election Day.[100]  President Trump's Engagement Tanks After Twitter Censorship[101] It's highly unlikely that Twitter will itself be in hot water or amid a storm of criticism for allowing Donald Trump to freely express himself now — as had been the case before and after the 2016 US presidential election. This time around, Election Integrity Partnership (EIP) analysis is depicting an effective creeping censorship on the social media platform, put in place before and during election night, that managed to cripple Trump's engagement statistics. According to EIP's data, Twitter's move to label as misleading or disputed a number of Trump's posts meant that the previous rate of shares or replies to his tweets that would reach 827 times per minute was reduced to only 151 times per minute.[102]  Rudy Giuliani 'En Route' To Philadelphia With Legal Team, Alleges 'Massive Cheating'[103] Attorney Rudy Giuliani traveled to Philadelphia, alleging 'massive cheating' as more votes are counted in the battleground state Wednesday. 'En route to Philadelphia with legal team. Massive cheating,' the personal lawyer to President Donald Trump tweeted. He added: '@realDonaldTrump up by 550,000 with 75% counted. Will not let Philly Democrat hacks steal it!'[104]  South Dakota Governor: I Don't Have the Authority to Lockdown the State, They Are Attacking Our Religious Freedoms — What is it That the People Don't See Here?[105] 'So I never issued a shelter-in-place, I never closed a business. I didn't even define an essential business because I don't have the authority to do that.' Governor Kristi Noem, 9 Governors of states within our union have refused to play games with the likes of the federal government, Bill Gates and his little [106]  The Incredible Never-Ending Election Continues[107] As of this writing, the 2020 presidential election is still not finished. Many Americans are dumbfounded.[108]  Trump Supporters Question Why Absentee Ballots Were Filed for People Up to 120 Years Old[109] Trump supporters are questioning why absentee ballot votes in the swing state of Michigan were apparently sent in by people aged up to 120 years old. On election night, President Trump was ahead in Michigan but his lead was wiped out after huge numbers of late mail in ballots went for Biden. In addition to numerous other claims of vote fraud, attention is now focused on why people are almost certainly dead had ballots filed in their name. Trump supporter Austin Fletcher posted screenshots of the information from Michigan's voter database.[110]  Trump Supporters Question Why Biden Has So Many More Votes Than Democratic Senators in Swing States[111] Trump supporters are questioning why Joe Biden has so many more votes, in the case of Georgia nearly 96,000, in key swing states compared to the number of people who voted for Democratic Senators on the same ticket. Usually, voters will choose both their preferred president and that president's corresponding political party when it comes to choosing their Congressional candidate. 'Overwhelming shares of voters who are supporting Trump and Biden say they are also supporting the same-party candidate for Senate,' reported Pew before the election.[112]  USPS Inspector General Contacts Project Veritas Over Backdated Ballots Allegation in Michigan[113] Update 0958ET: The USPS Inspector General's office has contacted Project Veritas following their report from a postal employee who says he was instructed to collect ballots after the election cutoff so they could be backdated. 'They're aware of this, it falls under their jurisdiction, they're assessing whether to investigate,' said James O'Keefe, founder of PV.[114]  Videos: Trump Supporters Demand Access at Arizona Counting Station[115] A large group of President Trump's supporters have gathered to protest outside the Maricopa County Elections Department office, where some 600,000 votes are still to be counted, with the media painting them up as a violent mob.[116]  Video: Unmarked Containers Rolled Into Secure Detroit Voting Center at 4 Am[117] A lawyer working with the group Lawyers for Trump captured video of some highly suspicious activity at one Detroit vote-counting center. Under the cover of darkness, vans and cars delivered unidentified boxes into the secured vote-counting rooms. In the wee hours of November 5, 2020, the morning after Election Day, Kellye SoRelle, a lawyer from Texas working with the group Lawyers for Trump, witnessed a person in a white van loading up a red wagon with what appears to be a ballot box and delivering it to the secured vote-counting room at a Detroit vote-counting location. SoRelle released the video to the publishers of Texas Scorecard saying she wanted to raise 'alarms that the box may have been a ballot box that arrived long after all ballots were expected to have been received at the counting facility.' The watchdog website also reports that 'other images appear to show suitcases and coolers moving in and out of the secure area where mail-in ballots were being counted during a shift change at 4 am.'[118]  Blanchet Seeks to Drive Values Wedge Between Quebec and Trudeau Government[119] Bloc Qubcois Leader Yves-Franois Blanchet is doubling down on efforts to draw a line separating his party's values from those of the Trudeau Liberals — particularly on the fraught ground of free speech. Blanchet posted a tweet Sunday suggesting Justin Trudeau's response to attacks in France that authorities have attributed to Muslim extremists did not go far enough, and highlighted what the Bloc leader called a 'disturbing gap' in values that he chalked up to possible 'weakness' or 'ideology' on the prime minister's part. Blanchet said in French that Trudeau is threatening Quebec's friendship with France. He's sought to align his province with that country's 'republican and secular' principles, contrasting them with what he called an 'Anglo-Saxon multiculturalist doctrine.'[120]  Toronto Mayor Tory Wants Diners to Mask Up Between Bites When Restaurants Reopen[121] 2020 has to rank as perhaps the most insane year in living memory thanks to the Wuhan virus and the way in which governments and bureaucracies are reacting to it. But the question arises: are we at peak insanity yet? Perhaps. Just check out Toronto Mayor John Tory's cockamamie idea when it comes to dining etiquette once Hogtown restaurants get to reopen their doors for sit-down patrons. Currently, restaurant customers are freezing their arses off on as they chomp down on entrees while seated in those makeshift outdoor patios.[122]  All Farmed Mink in Denmark to be Killed After Discovery That Some Have Mutated Coronavirus That May Interfere With Vaccine Efficacy[123] Denmark, one of the world's major exporters of mink fur products, will kill all 15-million-plus of its farmed mink in an effort to stop the spread of a mutated version of coronavirus that has infected some of the animals. The head of the nation's State Serum Institute, which deals with public health, said at a Wednesday press conference that the mutated virus found in minks may disrupt effectiveness of a human vaccine against COVID-19. Twelve people in Denmark's Jutland region have already contracted the mutated virus, which is less affected by antibodies.[124]  Anti 'Hate Speech' Raids Across Europe Over Online Comments, One Arrested for 'Insulting a Politician'[125] Germany is once again setting the tone in Europe with a series of raids carried out by the European police agency Europol against people suspected of engaging in so-called 'hate speech' online. Although the coordinated police operation took place in seven countries, the initiative to launch the raids came from German prosecutors. A total of 83 apartments have been searched in that country alone, with 93 suspects questioned and people's phones and computers seized. The suspects are said to have expressed 'racist' and 'xenophobic' sentiments on the internet, while one is accused of 'insulting a politician.' According to Reuters, the unnamed politician is a woman who has been insulted online.[126]  Anti-Semitic Motive Cannot be Ruled Out in Vienna Terrorist Attack[127] The Jewish community in the Austrian city of Vienna — formerly one of the safest places in Europe for Jews — is worried that there might also be an anti-Semitic component behind the Monday terrorist attackwhich killed four, as it happened near the downtown synagogue, reports Zsido.com , the news portal of the Hungarian Chabad Lubavitch community.; 'For many years, Vienna has been one of the safest cities in the world. This case came as a surprise to us and to the law enforcement forces as well,' said Yaakov Frenkel, one of the leaders of the local Jewish community and member of the city council, adding that it was not the Jewish community that was the primary target, but at the same time there was unease among the Jews.[128]  Austria: Where Did the Vienna Terrorist's AK-47 Come From?[129] The Vienna Islamic terrorist who killed four people in a shooting rampage Monday evening was — in addition to a machete and a pistol — armed with the most common assault rifle in existence: the Soviet-origin AK-47. Hungarian daily Magyar Nemzet looks at the sources where this particular weapon could have come from. The Austrian authorities are looking for a needle in the haystack to find out where the 20-year-old radical ISIS sympathizer Kujtim Fejzulai got his AK-47 assault rifle from, which he used in the massacre in downtown Vienna. The Vienna-born son of Albanian parents in northern Macedonia is most likely posing on his own Instagram page with the AK-47 he used on Monday.[130]  British Woman Threatened With Police Visit for Not Downloading NHS Corona Tracking App[131] A British woman says she was threatened with police visiting her home if she did not download the NHS coronavirus 'track and trace' app. LockdownSkeptics.org features the story of a woman from Skipton who tested positive for COVID-19 and immediately self-isolated.; 'This was followed by 'in excess' of 20 text messages demanding that she download the NHS App. She did not do so since she doesn't want to be followed round by it and she's self-isolating anyway. She was then telephoned by the Test and Trace system and the caller threatened her with a 'police check at your address if you do not download the app.' Utterly furious, she ended the phone call and is waiting to see what happens next.'[132]  European Police in Coordinated Raids Against Online Hate Speech[133] The European Union police agency coordinated raids against online hate speech that promote racism and xenophobia in seven countries in Europe, according to a report. German prosecutors said 96 suspects are being investigated for posts of hate, after cops searched 83 buildings to seize smartphones and laptops. One suspect is charged with making anti-Semitic comments online and another suspect is charged with insulting a politician online.[134]  France is Not Fighting Islam, Only Islamist Extremism, Macron Says[135] French President Emmanuel Macron has said his country is fighting 'Islamist separatism, never Islam', responding to a Financial Times article that he claimed misquoted him and has since been removed from the newspaper's website. In a letter to the editor published Wednesday, Macron said the British paper had accused him of 'stigmatising French Muslims for electoral purposes and of fostering a climate of fear and suspicion towards them'. 'I will not allow anybody to claim that France, or its government, is fostering racism against Muslims,' he said. An opinion article written by a Financial Times correspondent published Tuesday alleged that Macron's condemnation of 'Islamic separatism' risked fostering a 'hostile environment' for French Muslims. The article was later removed from the paper's website, replaced with a notice saying it had 'contained factual errors'[136]  France: 12-Year-Olds Investigated for Praising Teacher Beheading[137] A pair of 12-year-old pupils in Strasbourg have been placed under investigation after allegedly claiming that Samuel Paty deserved to be murdered for showing his class cartoons of Mohammed. According to the Strasbourg prosecutor's office, the pupils are said to have agreed with the murder of the teacher, who was killed on October 16th by a Chechen radical Islamic terrorist refugee in the street and beheaded.[138]  Greek Orthodox Priest Shot in Lyon Has Woken From His Coma[139] The Greek Orthodox priest based in the French city of Lyon has woken from a coma after Monday's successful surgery. Although fake news spread on Sunday that Father Nikolaos Kakavelakis, who was shot twice in the stomach on Saturday, had died, Greek City Times confirmed with a family contact that the priest was 'doing well' after Monday's surgery.[140]  Hungary and Poland Under Threat After European Parliament and Council Agree on Tying EU Funds to Rule of Law[141] Negotiators from the European Parliament and Council have today reached a principal agreement that would tie the distribution of the European budget and recovery funds to a country's respect for the rule-of-law, which would allow the EU to judge a country's abidance by certain democratic principles. The agreement is yet to be formally voted on by the two European institutions, yet given the distribution of power in both, the new funding mechanism is likely to be accepted by a large majority. The timing of the new rule of law proceedings against Hungary announced on Oct.30 and that of the budgetary distribution agreement, also raises suspicions that Europe's dominant left has created a punitive mechanism meant to reign in countries like Hungary and Poland that do not share its vision for open societies, mass migration or multiculturalism.[142]  Man Arrested After Threatening French Teachers to 'Avenge the Prophet'[143] French police in Essonne have arrested a man who was overheard threatening teachers at a school, stating he wanted to 'avenge' the Islamic prophet Mohammed. The incident took place on Wednesday outside a primary school in the commune of Athis-Mons, some 14 miles outside of Paris.[144]  More Czechs Support Right-Wing Parties Than Left-Wing Ones: Survey[145] A new Czech survey shows that 38.4 percent of Czechs support right-wing parties compared to 22.1 percent who support left-wing ones, with the share of left-wing support declining since 2013. The survey, conducted by the Public Opinion Research Centre (CVVM), showed that 27.8 percent of respondents belong in the middle of the political spectrum.[146]  Muslims Demand 'Provocative' Borat Posters be Removed From French Buses[147] Muslims in France have demanded that posters for Sacha Baron Cohen's sequel to Borat be removed from buses, claiming that the poster, in which a nearly naked Cohen is seen wearing a ring inscribed with the word 'Allah' in Arabic, is a 'provocation'. Buses across Paris have been featuring large posters to promote the Amazon Prime original film, Borat Subsequent Moviefilm: Delivery of Prodigious Bribe to American Regime for Make Benefit Once Glorious Nation of Kazakhstan.[148]  Nearly 100,000 in COVID Fines for Halloween Celebrations in UK Region[149] Police gave out nearly 100,000 in fines to people for having 'illegal gatherings' in celebration of Halloween in the English region of South Yorkshire over the weekend. Police issued nine 10,000 fines over Halloween weekend after being tipped off by neighbours about people holding Halloween parties.[150]  Pictured: Muslim Shot Dead Against a Wall by Vienna Islamist as it's Revealed Austrian Authorities Were Warned That the Terrorist Had Been Trying to Buy Ammunition But Ignored the Threat[151] Nexhip Vrenezi (pictured), 21, was one of the four people killed by gunman Kujtim Fejzulai, 20, in Vienna, Austria, on Monday night.[152]  Poland Enters Lockdown as Infections Rise to New Record High[153] At a Wednesday press conference, Polish Prime Minister Mateusz Morawiecki announced a series of new restrictions which essentially bring the country into a lockdown. He warned that November might turn out to be the most difficult month in the entire pandemic, which is why the response must be decisive. The new restrictions will be in place starting Saturday and Monday for schools and will last until Nov. 29. The prime minister informed that every class in primary schools will now move to online teaching and promised financial aid to help teachers purchase accessories for working from home. Kindergartens will remain open and available to children without any further changes.[154]  Scotland: Facebook Bans Fighting for Our Children 'QAnon' Groups[155] Facebook's crackdown on 'QAnon' is continuing as the social media platform has suspended several Scottish groups based on the report by The Ferret. The Ferret recently launched an 'investigation' into QAnon activity in Scotland and found several Facebook pages and groups that were actively engaging in conversations about QAnon. The outlet decided to report the group to Facebook.[156]  Swedish Police Investigate Alleged Rape at Middle School[157] Swedish police in the municipality of Vindeln are investigating an alleged rape at a middle school. The school, which has pupils from grades six through nine, reported the alleged rape took place on Tuesday, but so far police say they have not identified any possible suspects.[158]  UK Police Record Darren Grimes Podcast Investigation as 'Non-</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'[159] After dropping its investigation into British political commentator Darren Grimes and admitting the response was not 'proportionate,' the UK's Metropolitan Police force (the Met) has now recorded the investigation as a 'non-</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Met launched its investigation into Grimes last month after one of his podcast guests, historian David Starkey, said during an interview that slavery was not similar to genocide because there are 'so many damn blacks.'[160]  UK: Government Inquiry Into Child Abuse Investigates Church of England and Armed Forces, But Not Muslim Rape Gangs[161] In other words, this was no inquiry at all, but an expensive process engineered to exonerate Muslim rape gangs. The probe was expected to 'look at the mostly Pakistani grooming gangs which have struck in towns across Britain including Rotherham, Rochdale, Oxford and Telford, while police, social services and local councils turned a blind eye to the sexual abuse.' Instead, the probe avoided these areas, and 'looked at six areas of England and Wales — Bristol, Durham, St Helens, Swansea, Tower Hamlets and Warwickshire 'because they represent a range of sizes, demographics and institutional practices.'' The vast majority of rape gangs were made up of Pakistani men, who are often referred to as 'Asian' in the British media to obscure who they are and what motivates them. The Timesreported: A large gang of paedophiles identified in a report into how dozens of children in care were failed by authorities 'may still be at large and offending'A report told how up to 100 members of the gang, mainly of Pakistani heritage and operating in south Manchester, were able to abuse children under the noses of police and council workers.[162]  UK: NHS Nurse Publicly Resigns, Blasts COVID Lockdown Policy[163] An NHS nurse in Britain publicly resigned while wearing her uniform before releasing the real numbers of COVID patients in her hospital and denouncing the government's disastrous lockdown policy. The whole of England officially entered lockdown 2.0 today despite numerous experts warning that lockdowns will eventually end up killing more people than coronavirus itself. A video out of Cornwall shows a nurse in uniform giving a speech explaining why she decided to resign from her job.[164]  UK: Woman Threatened With Police Visit After Refusing to Download NHS Corona Tracking App[165] A British woman has been threatened with a visit from police for refusing to download the NHS coronavirus tracking app on her smartphone and allowing herself to be tracked. This the latest story in how the coronavirus is leading to an erosion of civil liberties in many countries. The woman recently tested positive for COVID and is in self-isolation at home. She received more than 20 text messages ordering her to download the app. She argues the app is a privacy issue for her. Besides, she is self-isolating at home, meaning she is not a risk to anyone.[166]  A Biden Administration Would Keep a Military Presence in Syria[167] Advisor said Biden would prevent reconstruction in Syria until political reform was made According to a report from Asharq Al-Awsat, a senior Biden advisor met with a group of Syrians to go over what a Biden administration's Syria policy would look like. The advisor said Biden would keep a US military presence in northeast Syria to counter Russia and keep reconstruction funds from the country unless 'meaningful' political reform occurs.[168]  Captured Syrian Terrorist in Artsakh Gives Shocking Testimony, Bonus $100 for Chopping Armenian Heads[169] A Syrian terrorist was captured fighting in Artsakh and gave a shocking testimony, including how Syrian mercenaries were promised a bonus $100 for chopping the heads of Armenians. El Haji was born in the village of Ziendie in Syria's Idlib province. He did not attend school and is illiterate. He has a wife and five children. 'They told me I would receive a monthly salary of $2,000 and that I would only participate in military exercises. Both my father and my wife were against me going to Azerbaijan but when I heard that others from neighboring areas were going, so I decided to join them,' he said to Armenian authorities after being captured fighting in Artsakh.[170]  India: NIA Arrests Madrasa Teacher Abdul Momin Mondal for Being a Part of Al-Qaeda Module[171] On 1st October, the National Investigation Agency (NIA) has arrested 32-year-old Abdul Momin Mondal from Murshidabad in West Bengal. Mondal, who works as a madarsa teacher, was arrested for alleged involvement in an Al-Qaeda module that has been operating in West Bengal and Kerala. As per the reports, he was raising funds and trying to recruit new members for the terrorist organization.[172]  Chinese Communists Force 'Dangerous' Catholic Nuns From Convent[173] ROME — The Chinese Communist Party (CCP) has forced eight Catholic nuns out of their convent in the northern province of Shanxi for their refusal to join the state-run Chinese Catholic Patriotic Association. After ongoing harassment, surveillance, and intimidation from local authorities, the nuns finally opted to abandon their convent after officials ordered the removal of the cross and a dozen religious statues from the building and grounds, Bitter Winter reported this week.[174]  Coronavirus Vaccine Will Start Being Manufactured in Australia Next Week With 30 Million Doses to be Rolled Out of a Factory in Melbourne[175] Scott Morrison has announced that manufacturing of the AstraZeneca coronavirus vaccine will begin in Melbourne next week and will be rolled out once approved.[176]  Nigeria: 12 Christians Killed, Others Kidnapped by Boko Haram[177] Boko Haram militants under the leadership of Abubakar Shekau have attacked Takulashi village near Chibok, killing 12 and kidnapping others. Six gun trucks filled with insurgents entered the village and started shooting on Sunday, killing 12 Christians and burning down multiple homes and businesses. As the attack ended, the group kidnapped several women and children.[178]  Attacker of Religious Sister Arrested Amid Spate of Anti-Catholicism in Austria[179] CNA Staff, Nov 2, 2020 / 02:02 pm MT (CNA).— After a Catholic religious sister was attacked on a bus, police have arrested a 19-year-old Afghan, according to police in the Austrian state of Styria. The attack came among a spate of anti-Catholic attacks and demonstrations in Austria. The nun, 76, was attacked on Saturday afternoon on a bus in the Austrian city of Graz. The perpetrator hit the sister in the face and then fled. Police officers seized video material from the bus, after which the State Office for the Protection of the Constitution and Counter Terrorism arrested the Afghan-born teenager. The suspect, already known to the police for drug offenses and assault, has confessed to the crime; his motive is still unclear, police say.[180]  Austria: Report: 76-Year-Old Nun Assaulted, Afghan Migrant Arrested[181] A 76-year-old nun was assaulted on a bus in the multicultural city of Graz, Austria, according to reports. An Afghan migrant has been arrested. The elderly sister was struck so hard in the head that her hearing aid was knocked to the floor, with the assailant fleeing the bus shortly afterwards.[182]  Greek Authorities Intercept Boat Carrying Migrants to Italy[183] ATHENS, Greece (AP) — Greece's coast guard towed a boat carrying 65 asylum-seekers to a port on the country's western coast after it was found to be in distress in the Ionian Sea, authorities said Thursday. The Migration and Asylum ministry said that 35 of those on board were from Turkey, 15 from Afghanistan, eight from Iraq and seven from Iran.[184]  Revealed: The New Values Statement Immigrants Have to Sign Before They Are Granted Any Australian Visa — and it Sends an Important Message to Non-English Speakers[185] Immigrants applying for permanent, provisional or temporary visas now have to sign an updated Australian Values Statement before being allowed into the country.[186]  UK: Dozens of Migrants Including a Woman and Young Child Are Brought Ashore in Dover After Being Picked Up in the Channel in First Crossings Since Kurdish-Iranian Family of Five Drowned When Their Boat Capsized[187] Dozens of migrants arrived today after making the treacherous journey across the Channel in small boats in the first crossings since a family of five drowned at sea. Around 12 people including a woman and young child were on board one boat which was brought into Dover Marina at around 11am. The youngster, pictured wearing a winter coat under a life jacket to keep warm in the cold conditions, held the hand of a Border Force officer as they walked up the gangway to be processed.[188]  Netflix Continues to Use Copyright Claims to Silence Criticism of Cuties, Movie That Sexualizes Minors[189] Netflix has acquired the global distribution rights for the movie Cuties and has been promoting it for a while now. Needless to say, the movie has been at the seat for several controversies, with many people condemning it for sexualizing school-going children. Netflix is also facing a lawsuit in Texas over this. And ever since Netflix started promoting Cuties, several users have talked about canceling Netflix with the hashtag #cancelnetflix as they shared clips of the movie and poured their personal opinions online. In a move that seems to be made for suppressing negative reception and backlash, Netflix started sending copyright notices to tweets that featured a clip from the Cuties movie in order to cut criticism against them.[190]  Small Act of Resistance as Hungary, Poland, And Czechia Reject EU's Wording on 'Gender Equality'[191] At the European Union summit on Oct. 16, Luxembourg Prime Minister Xavier Bettel indicated that the document summarizing the summit's results mentions 'equality between men and women' and that it would be better to have 'gender equality' on paper. Danish Prime Minister Mette Frederiksen immediately agreed with this, but Hungarian Prime Minister Viktor Orban said that Hungarians do not use the term 'gender equality' because of its ideological implications. The leaders of the member states remained stuck on the topic, with only two leaders supporting Orban — Czech Prime Minister Andrej Babis and Polish Prime Minister Mateusz Morawiecki — with Babis speaking on behalf of Morawiecki because he was at home in quarantine.[192] [ 1]: #427433 [ 2]: #427416 [ 3]: #427418 [ 4]: #427461 [ 5]: #427495 [ 6]: #427428 [ 7]: #427422 [ 8]: #427501 [ 9]: #427517 [ 10]: #427447 [ 11]: #427426 [ 12]: #427455 [ 13]: #427493 [ 14]: #427463 [ 15]: #427439 [ 16]: #427465 [ 17]: #427441 [ 18]: #427519 [ 19]: #427509 [ 20]: #427420 [ 21]: #427412 [ 22]: #427424 [ 23]: #427445 [ 24]: #427435 [ 25]: #427505 [ 26]: #427449 [ 27]: #427513 [ 28]: #427537 [ 29]: #427483 [ 30]: #427459 [ 31]: #427507 [ 32]: #427471 [ 33]: #427477 [ 34]: #427443 [ 35]: #427414 [ 36]: #427409 [ 37]: #427523 [ 38]: #427487 [ 39]: #427469 [ 40]: #427521 [ 41]: #427467 [ 42]: #427529 [ 43]: #427531 [ 44]: #427407 [ 45]: #427479 [ 46]: #427503 [ 47]: #427525 [ 48]: #427491 [ 49]: #427539 [ 50]: #427437 [ 51]: #427511 [ 52]: #427410 [ 53]: #427489 [ 54]: #427535 [ 55]: #427527 [ 56]: #427403 [ 57]: #427457 [ 58]: #427533 [ 59]: #427515 [ 60]: #427485 [ 61]: #427405 [ 62]: #427481 [ 63]: #427499 [ 64]: #427473 [ 65]: </w:t>
      </w:r>
      <w:hyperlink r:id="rId80" w:history="1">
        <w:r>
          <w:rPr>
            <w:rFonts w:ascii="arial" w:eastAsia="arial" w:hAnsi="arial" w:cs="arial"/>
            <w:b w:val="0"/>
            <w:i/>
            <w:strike w:val="0"/>
            <w:noProof w:val="0"/>
            <w:color w:val="0077CC"/>
            <w:position w:val="0"/>
            <w:sz w:val="20"/>
            <w:u w:val="single"/>
            <w:vertAlign w:val="baseline"/>
          </w:rPr>
          <w:t>https://summit.news/2020/11/05/dont-say-socialism-ever-again-house-dems-fear-being-ing-torn-apart-in-2022/</w:t>
        </w:r>
      </w:hyperlink>
      <w:r>
        <w:rPr>
          <w:rFonts w:ascii="arial" w:eastAsia="arial" w:hAnsi="arial" w:cs="arial"/>
          <w:b w:val="0"/>
          <w:i w:val="0"/>
          <w:strike w:val="0"/>
          <w:noProof w:val="0"/>
          <w:color w:val="000000"/>
          <w:position w:val="0"/>
          <w:sz w:val="20"/>
          <w:u w:val="none"/>
          <w:vertAlign w:val="baseline"/>
        </w:rPr>
        <w:t xml:space="preserve"> [ 66]: #topheadline [ 67]: </w:t>
      </w:r>
      <w:hyperlink r:id="rId81" w:history="1">
        <w:r>
          <w:rPr>
            <w:rFonts w:ascii="arial" w:eastAsia="arial" w:hAnsi="arial" w:cs="arial"/>
            <w:b w:val="0"/>
            <w:i/>
            <w:strike w:val="0"/>
            <w:noProof w:val="0"/>
            <w:color w:val="0077CC"/>
            <w:position w:val="0"/>
            <w:sz w:val="20"/>
            <w:u w:val="single"/>
            <w:vertAlign w:val="baseline"/>
          </w:rPr>
          <w:t>https://www.wnd.com/2020/11/biden-launches-transition-team-website/</w:t>
        </w:r>
      </w:hyperlink>
      <w:r>
        <w:rPr>
          <w:rFonts w:ascii="arial" w:eastAsia="arial" w:hAnsi="arial" w:cs="arial"/>
          <w:b w:val="0"/>
          <w:i w:val="0"/>
          <w:strike w:val="0"/>
          <w:noProof w:val="0"/>
          <w:color w:val="000000"/>
          <w:position w:val="0"/>
          <w:sz w:val="20"/>
          <w:u w:val="none"/>
          <w:vertAlign w:val="baseline"/>
        </w:rPr>
        <w:t xml:space="preserve"> [ 68]: #topheadline [ 69]: </w:t>
      </w:r>
      <w:hyperlink r:id="rId82" w:history="1">
        <w:r>
          <w:rPr>
            <w:rFonts w:ascii="arial" w:eastAsia="arial" w:hAnsi="arial" w:cs="arial"/>
            <w:b w:val="0"/>
            <w:i/>
            <w:strike w:val="0"/>
            <w:noProof w:val="0"/>
            <w:color w:val="0077CC"/>
            <w:position w:val="0"/>
            <w:sz w:val="20"/>
            <w:u w:val="single"/>
            <w:vertAlign w:val="baseline"/>
          </w:rPr>
          <w:t>https://www.wnd.com/2020/11/bidens-strategy-always-create-confusion-chaos/</w:t>
        </w:r>
      </w:hyperlink>
      <w:r>
        <w:rPr>
          <w:rFonts w:ascii="arial" w:eastAsia="arial" w:hAnsi="arial" w:cs="arial"/>
          <w:b w:val="0"/>
          <w:i w:val="0"/>
          <w:strike w:val="0"/>
          <w:noProof w:val="0"/>
          <w:color w:val="000000"/>
          <w:position w:val="0"/>
          <w:sz w:val="20"/>
          <w:u w:val="none"/>
          <w:vertAlign w:val="baseline"/>
        </w:rPr>
        <w:t xml:space="preserve"> [ 70]: #topheadline [ 71]: </w:t>
      </w:r>
      <w:hyperlink r:id="rId83" w:history="1">
        <w:r>
          <w:rPr>
            <w:rFonts w:ascii="arial" w:eastAsia="arial" w:hAnsi="arial" w:cs="arial"/>
            <w:b w:val="0"/>
            <w:i/>
            <w:strike w:val="0"/>
            <w:noProof w:val="0"/>
            <w:color w:val="0077CC"/>
            <w:position w:val="0"/>
            <w:sz w:val="20"/>
            <w:u w:val="single"/>
            <w:vertAlign w:val="baseline"/>
          </w:rPr>
          <w:t>https://disrn.com/news/biden-states-he-will-rejoin-paris-climate-agreement-on-his-first-day-as-president</w:t>
        </w:r>
      </w:hyperlink>
      <w:r>
        <w:rPr>
          <w:rFonts w:ascii="arial" w:eastAsia="arial" w:hAnsi="arial" w:cs="arial"/>
          <w:b w:val="0"/>
          <w:i w:val="0"/>
          <w:strike w:val="0"/>
          <w:noProof w:val="0"/>
          <w:color w:val="000000"/>
          <w:position w:val="0"/>
          <w:sz w:val="20"/>
          <w:u w:val="none"/>
          <w:vertAlign w:val="baseline"/>
        </w:rPr>
        <w:t xml:space="preserve"> [ 72]: #topheadline [ 73]: </w:t>
      </w:r>
      <w:hyperlink r:id="rId84" w:history="1">
        <w:r>
          <w:rPr>
            <w:rFonts w:ascii="arial" w:eastAsia="arial" w:hAnsi="arial" w:cs="arial"/>
            <w:b w:val="0"/>
            <w:i/>
            <w:strike w:val="0"/>
            <w:noProof w:val="0"/>
            <w:color w:val="0077CC"/>
            <w:position w:val="0"/>
            <w:sz w:val="20"/>
            <w:u w:val="single"/>
            <w:vertAlign w:val="baseline"/>
          </w:rPr>
          <w:t>https://reclaimthenet.org/trump-free-speech-platforms-election-night</w:t>
        </w:r>
      </w:hyperlink>
      <w:r>
        <w:rPr>
          <w:rFonts w:ascii="arial" w:eastAsia="arial" w:hAnsi="arial" w:cs="arial"/>
          <w:b w:val="0"/>
          <w:i w:val="0"/>
          <w:strike w:val="0"/>
          <w:noProof w:val="0"/>
          <w:color w:val="000000"/>
          <w:position w:val="0"/>
          <w:sz w:val="20"/>
          <w:u w:val="none"/>
          <w:vertAlign w:val="baseline"/>
        </w:rPr>
        <w:t xml:space="preserve">/ [ 74]: #topheadline [ 75]: </w:t>
      </w:r>
      <w:hyperlink r:id="rId85" w:history="1">
        <w:r>
          <w:rPr>
            <w:rFonts w:ascii="arial" w:eastAsia="arial" w:hAnsi="arial" w:cs="arial"/>
            <w:b w:val="0"/>
            <w:i/>
            <w:strike w:val="0"/>
            <w:noProof w:val="0"/>
            <w:color w:val="0077CC"/>
            <w:position w:val="0"/>
            <w:sz w:val="20"/>
            <w:u w:val="single"/>
            <w:vertAlign w:val="baseline"/>
          </w:rPr>
          <w:t>http://feedproxy.google.com/~r/zerohedge/feed/~3/KHsbLVYAOS0/brandon-smith-its-clear-where-all-headed</w:t>
        </w:r>
      </w:hyperlink>
      <w:r>
        <w:rPr>
          <w:rFonts w:ascii="arial" w:eastAsia="arial" w:hAnsi="arial" w:cs="arial"/>
          <w:b w:val="0"/>
          <w:i w:val="0"/>
          <w:strike w:val="0"/>
          <w:noProof w:val="0"/>
          <w:color w:val="000000"/>
          <w:position w:val="0"/>
          <w:sz w:val="20"/>
          <w:u w:val="none"/>
          <w:vertAlign w:val="baseline"/>
        </w:rPr>
        <w:t xml:space="preserve"> [ 76]: #topheadline [ 77]: </w:t>
      </w:r>
      <w:hyperlink r:id="rId86" w:history="1">
        <w:r>
          <w:rPr>
            <w:rFonts w:ascii="arial" w:eastAsia="arial" w:hAnsi="arial" w:cs="arial"/>
            <w:b w:val="0"/>
            <w:i/>
            <w:strike w:val="0"/>
            <w:noProof w:val="0"/>
            <w:color w:val="0077CC"/>
            <w:position w:val="0"/>
            <w:sz w:val="20"/>
            <w:u w:val="single"/>
            <w:vertAlign w:val="baseline"/>
          </w:rPr>
          <w:t>https://www.americanthinker.com/articles/2020/11/count_and_recount_every_vote_until_you_win.html</w:t>
        </w:r>
      </w:hyperlink>
      <w:r>
        <w:rPr>
          <w:rFonts w:ascii="arial" w:eastAsia="arial" w:hAnsi="arial" w:cs="arial"/>
          <w:b w:val="0"/>
          <w:i w:val="0"/>
          <w:strike w:val="0"/>
          <w:noProof w:val="0"/>
          <w:color w:val="000000"/>
          <w:position w:val="0"/>
          <w:sz w:val="20"/>
          <w:u w:val="none"/>
          <w:vertAlign w:val="baseline"/>
        </w:rPr>
        <w:t xml:space="preserve"> [ 78]: #topheadline [ 79]: </w:t>
      </w:r>
      <w:hyperlink r:id="rId87" w:history="1">
        <w:r>
          <w:rPr>
            <w:rFonts w:ascii="arial" w:eastAsia="arial" w:hAnsi="arial" w:cs="arial"/>
            <w:b w:val="0"/>
            <w:i/>
            <w:strike w:val="0"/>
            <w:noProof w:val="0"/>
            <w:color w:val="0077CC"/>
            <w:position w:val="0"/>
            <w:sz w:val="20"/>
            <w:u w:val="single"/>
            <w:vertAlign w:val="baseline"/>
          </w:rPr>
          <w:t>https://reclaimthenet.org/facebook-shuts-down-stop-the-steal-group</w:t>
        </w:r>
      </w:hyperlink>
      <w:r>
        <w:rPr>
          <w:rFonts w:ascii="arial" w:eastAsia="arial" w:hAnsi="arial" w:cs="arial"/>
          <w:b w:val="0"/>
          <w:i w:val="0"/>
          <w:strike w:val="0"/>
          <w:noProof w:val="0"/>
          <w:color w:val="000000"/>
          <w:position w:val="0"/>
          <w:sz w:val="20"/>
          <w:u w:val="none"/>
          <w:vertAlign w:val="baseline"/>
        </w:rPr>
        <w:t xml:space="preserve">/ [ 80]: #topheadline [ 81]: </w:t>
      </w:r>
      <w:hyperlink r:id="rId88" w:history="1">
        <w:r>
          <w:rPr>
            <w:rFonts w:ascii="arial" w:eastAsia="arial" w:hAnsi="arial" w:cs="arial"/>
            <w:b w:val="0"/>
            <w:i/>
            <w:strike w:val="0"/>
            <w:noProof w:val="0"/>
            <w:color w:val="0077CC"/>
            <w:position w:val="0"/>
            <w:sz w:val="20"/>
            <w:u w:val="single"/>
            <w:vertAlign w:val="baseline"/>
          </w:rPr>
          <w:t>https://www.breitbart.com/europe/2020/11/05/farage-predicts-uk-style-postal-voting-fraud-will-be-found-trump-will-be-back-in-2024-if-he-loses/</w:t>
        </w:r>
      </w:hyperlink>
      <w:r>
        <w:rPr>
          <w:rFonts w:ascii="arial" w:eastAsia="arial" w:hAnsi="arial" w:cs="arial"/>
          <w:b w:val="0"/>
          <w:i w:val="0"/>
          <w:strike w:val="0"/>
          <w:noProof w:val="0"/>
          <w:color w:val="000000"/>
          <w:position w:val="0"/>
          <w:sz w:val="20"/>
          <w:u w:val="none"/>
          <w:vertAlign w:val="baseline"/>
        </w:rPr>
        <w:t xml:space="preserve"> [ 82]: #topheadline [ 83]: </w:t>
      </w:r>
      <w:hyperlink r:id="rId89" w:history="1">
        <w:r>
          <w:rPr>
            <w:rFonts w:ascii="arial" w:eastAsia="arial" w:hAnsi="arial" w:cs="arial"/>
            <w:b w:val="0"/>
            <w:i/>
            <w:strike w:val="0"/>
            <w:noProof w:val="0"/>
            <w:color w:val="0077CC"/>
            <w:position w:val="0"/>
            <w:sz w:val="20"/>
            <w:u w:val="single"/>
            <w:vertAlign w:val="baseline"/>
          </w:rPr>
          <w:t>https://summit.news/2020/11/05/leftist-count-every-vote-protests-descend-into-antifa-violence/</w:t>
        </w:r>
      </w:hyperlink>
      <w:r>
        <w:rPr>
          <w:rFonts w:ascii="arial" w:eastAsia="arial" w:hAnsi="arial" w:cs="arial"/>
          <w:b w:val="0"/>
          <w:i w:val="0"/>
          <w:strike w:val="0"/>
          <w:noProof w:val="0"/>
          <w:color w:val="000000"/>
          <w:position w:val="0"/>
          <w:sz w:val="20"/>
          <w:u w:val="none"/>
          <w:vertAlign w:val="baseline"/>
        </w:rPr>
        <w:t xml:space="preserve"> [ 84]: #topheadline [ 85]: </w:t>
      </w:r>
      <w:hyperlink r:id="rId90" w:history="1">
        <w:r>
          <w:rPr>
            <w:rFonts w:ascii="arial" w:eastAsia="arial" w:hAnsi="arial" w:cs="arial"/>
            <w:b w:val="0"/>
            <w:i/>
            <w:strike w:val="0"/>
            <w:noProof w:val="0"/>
            <w:color w:val="0077CC"/>
            <w:position w:val="0"/>
            <w:sz w:val="20"/>
            <w:u w:val="single"/>
            <w:vertAlign w:val="baseline"/>
          </w:rPr>
          <w:t>https://www.americanthinker.com/articles/2020/11/liberal_california_emigrants_are_toxic.html</w:t>
        </w:r>
      </w:hyperlink>
      <w:r>
        <w:rPr>
          <w:rFonts w:ascii="arial" w:eastAsia="arial" w:hAnsi="arial" w:cs="arial"/>
          <w:b w:val="0"/>
          <w:i w:val="0"/>
          <w:strike w:val="0"/>
          <w:noProof w:val="0"/>
          <w:color w:val="000000"/>
          <w:position w:val="0"/>
          <w:sz w:val="20"/>
          <w:u w:val="none"/>
          <w:vertAlign w:val="baseline"/>
        </w:rPr>
        <w:t xml:space="preserve"> [ 86]: #topheadline [ 87]: </w:t>
      </w:r>
      <w:hyperlink r:id="rId91" w:history="1">
        <w:r>
          <w:rPr>
            <w:rFonts w:ascii="arial" w:eastAsia="arial" w:hAnsi="arial" w:cs="arial"/>
            <w:b w:val="0"/>
            <w:i/>
            <w:strike w:val="0"/>
            <w:noProof w:val="0"/>
            <w:color w:val="0077CC"/>
            <w:position w:val="0"/>
            <w:sz w:val="20"/>
            <w:u w:val="single"/>
            <w:vertAlign w:val="baseline"/>
          </w:rPr>
          <w:t>https://disrn.com/news/mi-judge-dismisses-trump-campaigns-lawsuit-in-the-state</w:t>
        </w:r>
      </w:hyperlink>
      <w:r>
        <w:rPr>
          <w:rFonts w:ascii="arial" w:eastAsia="arial" w:hAnsi="arial" w:cs="arial"/>
          <w:b w:val="0"/>
          <w:i w:val="0"/>
          <w:strike w:val="0"/>
          <w:noProof w:val="0"/>
          <w:color w:val="000000"/>
          <w:position w:val="0"/>
          <w:sz w:val="20"/>
          <w:u w:val="none"/>
          <w:vertAlign w:val="baseline"/>
        </w:rPr>
        <w:t xml:space="preserve"> [ 88]: #topheadline [ 89]: </w:t>
      </w:r>
      <w:hyperlink r:id="rId92" w:history="1">
        <w:r>
          <w:rPr>
            <w:rFonts w:ascii="arial" w:eastAsia="arial" w:hAnsi="arial" w:cs="arial"/>
            <w:b w:val="0"/>
            <w:i/>
            <w:strike w:val="0"/>
            <w:noProof w:val="0"/>
            <w:color w:val="0077CC"/>
            <w:position w:val="0"/>
            <w:sz w:val="20"/>
            <w:u w:val="single"/>
            <w:vertAlign w:val="baseline"/>
          </w:rPr>
          <w:t>https://reclaimthenet.org/michigan-votes-to-require-warrants-for-police-to-seize-and-search-digital-devices</w:t>
        </w:r>
      </w:hyperlink>
      <w:r>
        <w:rPr>
          <w:rFonts w:ascii="arial" w:eastAsia="arial" w:hAnsi="arial" w:cs="arial"/>
          <w:b w:val="0"/>
          <w:i w:val="0"/>
          <w:strike w:val="0"/>
          <w:noProof w:val="0"/>
          <w:color w:val="000000"/>
          <w:position w:val="0"/>
          <w:sz w:val="20"/>
          <w:u w:val="none"/>
          <w:vertAlign w:val="baseline"/>
        </w:rPr>
        <w:t xml:space="preserve">/ [ 90]: #topheadline [ 91]: </w:t>
      </w:r>
      <w:hyperlink r:id="rId93" w:history="1">
        <w:r>
          <w:rPr>
            <w:rFonts w:ascii="arial" w:eastAsia="arial" w:hAnsi="arial" w:cs="arial"/>
            <w:b w:val="0"/>
            <w:i/>
            <w:strike w:val="0"/>
            <w:noProof w:val="0"/>
            <w:color w:val="0077CC"/>
            <w:position w:val="0"/>
            <w:sz w:val="20"/>
            <w:u w:val="single"/>
            <w:vertAlign w:val="baseline"/>
          </w:rPr>
          <w:t>https://disrn.com/news/national-guard-responds-to-rioting-in-portland-about-50-protestors-arrested-in-nyc</w:t>
        </w:r>
      </w:hyperlink>
      <w:r>
        <w:rPr>
          <w:rFonts w:ascii="arial" w:eastAsia="arial" w:hAnsi="arial" w:cs="arial"/>
          <w:b w:val="0"/>
          <w:i w:val="0"/>
          <w:strike w:val="0"/>
          <w:noProof w:val="0"/>
          <w:color w:val="000000"/>
          <w:position w:val="0"/>
          <w:sz w:val="20"/>
          <w:u w:val="none"/>
          <w:vertAlign w:val="baseline"/>
        </w:rPr>
        <w:t xml:space="preserve"> [ 92]: #topheadline [ 93]: </w:t>
      </w:r>
      <w:hyperlink r:id="rId94" w:history="1">
        <w:r>
          <w:rPr>
            <w:rFonts w:ascii="arial" w:eastAsia="arial" w:hAnsi="arial" w:cs="arial"/>
            <w:b w:val="0"/>
            <w:i/>
            <w:strike w:val="0"/>
            <w:noProof w:val="0"/>
            <w:color w:val="0077CC"/>
            <w:position w:val="0"/>
            <w:sz w:val="20"/>
            <w:u w:val="single"/>
            <w:vertAlign w:val="baseline"/>
          </w:rPr>
          <w:t>https://summit.news/2020/11/05/</w:t>
        </w:r>
      </w:hyperlink>
      <w:hyperlink r:id="rId94" w:history="1">
        <w:r>
          <w:rPr>
            <w:rFonts w:ascii="arial" w:eastAsia="arial" w:hAnsi="arial" w:cs="arial"/>
            <w:b/>
            <w:i/>
            <w:strike w:val="0"/>
            <w:noProof w:val="0"/>
            <w:color w:val="0077CC"/>
            <w:position w:val="0"/>
            <w:sz w:val="20"/>
            <w:u w:val="single"/>
            <w:vertAlign w:val="baseline"/>
          </w:rPr>
          <w:t>new-york</w:t>
        </w:r>
      </w:hyperlink>
      <w:hyperlink r:id="rId94" w:history="1">
        <w:r>
          <w:rPr>
            <w:rFonts w:ascii="arial" w:eastAsia="arial" w:hAnsi="arial" w:cs="arial"/>
            <w:b w:val="0"/>
            <w:i/>
            <w:strike w:val="0"/>
            <w:noProof w:val="0"/>
            <w:color w:val="0077CC"/>
            <w:position w:val="0"/>
            <w:sz w:val="20"/>
            <w:u w:val="single"/>
            <w:vertAlign w:val="baseline"/>
          </w:rPr>
          <w:t>-times-piece-claims-trump-is-deliberately-inserting-typos-into-his-tweets-as-secret-code-to-his-supporters/</w:t>
        </w:r>
      </w:hyperlink>
      <w:r>
        <w:rPr>
          <w:rFonts w:ascii="arial" w:eastAsia="arial" w:hAnsi="arial" w:cs="arial"/>
          <w:b w:val="0"/>
          <w:i w:val="0"/>
          <w:strike w:val="0"/>
          <w:noProof w:val="0"/>
          <w:color w:val="000000"/>
          <w:position w:val="0"/>
          <w:sz w:val="20"/>
          <w:u w:val="none"/>
          <w:vertAlign w:val="baseline"/>
        </w:rPr>
        <w:t xml:space="preserve"> [ 94]: #topheadline [ 95]: </w:t>
      </w:r>
      <w:hyperlink r:id="rId95" w:history="1">
        <w:r>
          <w:rPr>
            <w:rFonts w:ascii="arial" w:eastAsia="arial" w:hAnsi="arial" w:cs="arial"/>
            <w:b w:val="0"/>
            <w:i/>
            <w:strike w:val="0"/>
            <w:noProof w:val="0"/>
            <w:color w:val="0077CC"/>
            <w:position w:val="0"/>
            <w:sz w:val="20"/>
            <w:u w:val="single"/>
            <w:vertAlign w:val="baseline"/>
          </w:rPr>
          <w:t>https://disrn.com/news/north-dakota-assemblyman-wins-election-despite-dying-october-5th</w:t>
        </w:r>
      </w:hyperlink>
      <w:r>
        <w:rPr>
          <w:rFonts w:ascii="arial" w:eastAsia="arial" w:hAnsi="arial" w:cs="arial"/>
          <w:b w:val="0"/>
          <w:i w:val="0"/>
          <w:strike w:val="0"/>
          <w:noProof w:val="0"/>
          <w:color w:val="000000"/>
          <w:position w:val="0"/>
          <w:sz w:val="20"/>
          <w:u w:val="none"/>
          <w:vertAlign w:val="baseline"/>
        </w:rPr>
        <w:t xml:space="preserve"> [ 96]: #topheadline [ 97]: </w:t>
      </w:r>
      <w:hyperlink r:id="rId96" w:history="1">
        <w:r>
          <w:rPr>
            <w:rFonts w:ascii="arial" w:eastAsia="arial" w:hAnsi="arial" w:cs="arial"/>
            <w:b w:val="0"/>
            <w:i/>
            <w:strike w:val="0"/>
            <w:noProof w:val="0"/>
            <w:color w:val="0077CC"/>
            <w:position w:val="0"/>
            <w:sz w:val="20"/>
            <w:u w:val="single"/>
            <w:vertAlign w:val="baseline"/>
          </w:rPr>
          <w:t>https://summit.news/2020/11/05/pennsylvania-county-says-it-wont-resume-counting-votes-until-friday-due-to-administrative-work/</w:t>
        </w:r>
      </w:hyperlink>
      <w:r>
        <w:rPr>
          <w:rFonts w:ascii="arial" w:eastAsia="arial" w:hAnsi="arial" w:cs="arial"/>
          <w:b w:val="0"/>
          <w:i w:val="0"/>
          <w:strike w:val="0"/>
          <w:noProof w:val="0"/>
          <w:color w:val="000000"/>
          <w:position w:val="0"/>
          <w:sz w:val="20"/>
          <w:u w:val="none"/>
          <w:vertAlign w:val="baseline"/>
        </w:rPr>
        <w:t xml:space="preserve"> [ 98]: #topheadline [ 99]: </w:t>
      </w:r>
      <w:hyperlink r:id="rId97" w:history="1">
        <w:r>
          <w:rPr>
            <w:rFonts w:ascii="arial" w:eastAsia="arial" w:hAnsi="arial" w:cs="arial"/>
            <w:b w:val="0"/>
            <w:i/>
            <w:strike w:val="0"/>
            <w:noProof w:val="0"/>
            <w:color w:val="0077CC"/>
            <w:position w:val="0"/>
            <w:sz w:val="20"/>
            <w:u w:val="single"/>
            <w:vertAlign w:val="baseline"/>
          </w:rPr>
          <w:t>https://www.thegatewaypundit.com/2020/11/pennsylvania-attorney-general-states-outcome-election-predetermined-calls-election-joe-biden-election-day/</w:t>
        </w:r>
      </w:hyperlink>
      <w:r>
        <w:rPr>
          <w:rFonts w:ascii="arial" w:eastAsia="arial" w:hAnsi="arial" w:cs="arial"/>
          <w:b w:val="0"/>
          <w:i w:val="0"/>
          <w:strike w:val="0"/>
          <w:noProof w:val="0"/>
          <w:color w:val="000000"/>
          <w:position w:val="0"/>
          <w:sz w:val="20"/>
          <w:u w:val="none"/>
          <w:vertAlign w:val="baseline"/>
        </w:rPr>
        <w:t xml:space="preserve"> [ 100]: #topheadline [ 101]: </w:t>
      </w:r>
      <w:hyperlink r:id="rId98" w:history="1">
        <w:r>
          <w:rPr>
            <w:rFonts w:ascii="arial" w:eastAsia="arial" w:hAnsi="arial" w:cs="arial"/>
            <w:b w:val="0"/>
            <w:i/>
            <w:strike w:val="0"/>
            <w:noProof w:val="0"/>
            <w:color w:val="0077CC"/>
            <w:position w:val="0"/>
            <w:sz w:val="20"/>
            <w:u w:val="single"/>
            <w:vertAlign w:val="baseline"/>
          </w:rPr>
          <w:t>https://reclaimthenet.org/president-trumps-engagement-tanks-after-twitter-censorship</w:t>
        </w:r>
      </w:hyperlink>
      <w:r>
        <w:rPr>
          <w:rFonts w:ascii="arial" w:eastAsia="arial" w:hAnsi="arial" w:cs="arial"/>
          <w:b w:val="0"/>
          <w:i w:val="0"/>
          <w:strike w:val="0"/>
          <w:noProof w:val="0"/>
          <w:color w:val="000000"/>
          <w:position w:val="0"/>
          <w:sz w:val="20"/>
          <w:u w:val="none"/>
          <w:vertAlign w:val="baseline"/>
        </w:rPr>
        <w:t xml:space="preserve">/ [ 102]: #topheadline [ 103]: </w:t>
      </w:r>
      <w:hyperlink r:id="rId99" w:history="1">
        <w:r>
          <w:rPr>
            <w:rFonts w:ascii="arial" w:eastAsia="arial" w:hAnsi="arial" w:cs="arial"/>
            <w:b w:val="0"/>
            <w:i/>
            <w:strike w:val="0"/>
            <w:noProof w:val="0"/>
            <w:color w:val="0077CC"/>
            <w:position w:val="0"/>
            <w:sz w:val="20"/>
            <w:u w:val="single"/>
            <w:vertAlign w:val="baseline"/>
          </w:rPr>
          <w:t>https://www.wnd.com/2020/11/rudy-giuliani-en-route-philadelphia-legal-team-alleges-massive-cheating/</w:t>
        </w:r>
      </w:hyperlink>
      <w:r>
        <w:rPr>
          <w:rFonts w:ascii="arial" w:eastAsia="arial" w:hAnsi="arial" w:cs="arial"/>
          <w:b w:val="0"/>
          <w:i w:val="0"/>
          <w:strike w:val="0"/>
          <w:noProof w:val="0"/>
          <w:color w:val="000000"/>
          <w:position w:val="0"/>
          <w:sz w:val="20"/>
          <w:u w:val="none"/>
          <w:vertAlign w:val="baseline"/>
        </w:rPr>
        <w:t xml:space="preserve"> [ 104]: #topheadline [ 105]: </w:t>
      </w:r>
      <w:hyperlink r:id="rId100" w:history="1">
        <w:r>
          <w:rPr>
            <w:rFonts w:ascii="arial" w:eastAsia="arial" w:hAnsi="arial" w:cs="arial"/>
            <w:b w:val="0"/>
            <w:i/>
            <w:strike w:val="0"/>
            <w:noProof w:val="0"/>
            <w:color w:val="0077CC"/>
            <w:position w:val="0"/>
            <w:sz w:val="20"/>
            <w:u w:val="single"/>
            <w:vertAlign w:val="baseline"/>
          </w:rPr>
          <w:t>https://sonsoflibertymedia.com/south-dakota-governor-i-dont-have-the-authority-to-lockdown-the-state-they-are-attacking-our-religious-freedoms-what-is-it-that-the-people-dont-see-here</w:t>
        </w:r>
      </w:hyperlink>
      <w:r>
        <w:rPr>
          <w:rFonts w:ascii="arial" w:eastAsia="arial" w:hAnsi="arial" w:cs="arial"/>
          <w:b w:val="0"/>
          <w:i w:val="0"/>
          <w:strike w:val="0"/>
          <w:noProof w:val="0"/>
          <w:color w:val="000000"/>
          <w:position w:val="0"/>
          <w:sz w:val="20"/>
          <w:u w:val="none"/>
          <w:vertAlign w:val="baseline"/>
        </w:rPr>
        <w:t xml:space="preserve">/ [ 106]: #topheadline [ 107]: </w:t>
      </w:r>
      <w:hyperlink r:id="rId101" w:history="1">
        <w:r>
          <w:rPr>
            <w:rFonts w:ascii="arial" w:eastAsia="arial" w:hAnsi="arial" w:cs="arial"/>
            <w:b w:val="0"/>
            <w:i/>
            <w:strike w:val="0"/>
            <w:noProof w:val="0"/>
            <w:color w:val="0077CC"/>
            <w:position w:val="0"/>
            <w:sz w:val="20"/>
            <w:u w:val="single"/>
            <w:vertAlign w:val="baseline"/>
          </w:rPr>
          <w:t>https://www.americanthinker.com/articles/2020/11/the_incredible_neverending_election_continues.html</w:t>
        </w:r>
      </w:hyperlink>
      <w:r>
        <w:rPr>
          <w:rFonts w:ascii="arial" w:eastAsia="arial" w:hAnsi="arial" w:cs="arial"/>
          <w:b w:val="0"/>
          <w:i w:val="0"/>
          <w:strike w:val="0"/>
          <w:noProof w:val="0"/>
          <w:color w:val="000000"/>
          <w:position w:val="0"/>
          <w:sz w:val="20"/>
          <w:u w:val="none"/>
          <w:vertAlign w:val="baseline"/>
        </w:rPr>
        <w:t xml:space="preserve"> [ 108]: #topheadline [ 109]: </w:t>
      </w:r>
      <w:hyperlink r:id="rId102" w:history="1">
        <w:r>
          <w:rPr>
            <w:rFonts w:ascii="arial" w:eastAsia="arial" w:hAnsi="arial" w:cs="arial"/>
            <w:b w:val="0"/>
            <w:i/>
            <w:strike w:val="0"/>
            <w:noProof w:val="0"/>
            <w:color w:val="0077CC"/>
            <w:position w:val="0"/>
            <w:sz w:val="20"/>
            <w:u w:val="single"/>
            <w:vertAlign w:val="baseline"/>
          </w:rPr>
          <w:t>https://summit.news/2020/11/05/trump-supporters-question-why-absentee-ballots-were-filed-for-people-up-to-120-years-old/</w:t>
        </w:r>
      </w:hyperlink>
      <w:r>
        <w:rPr>
          <w:rFonts w:ascii="arial" w:eastAsia="arial" w:hAnsi="arial" w:cs="arial"/>
          <w:b w:val="0"/>
          <w:i w:val="0"/>
          <w:strike w:val="0"/>
          <w:noProof w:val="0"/>
          <w:color w:val="000000"/>
          <w:position w:val="0"/>
          <w:sz w:val="20"/>
          <w:u w:val="none"/>
          <w:vertAlign w:val="baseline"/>
        </w:rPr>
        <w:t xml:space="preserve"> [ 110]: #topheadline [ 111]: </w:t>
      </w:r>
      <w:hyperlink r:id="rId103" w:history="1">
        <w:r>
          <w:rPr>
            <w:rFonts w:ascii="arial" w:eastAsia="arial" w:hAnsi="arial" w:cs="arial"/>
            <w:b w:val="0"/>
            <w:i/>
            <w:strike w:val="0"/>
            <w:noProof w:val="0"/>
            <w:color w:val="0077CC"/>
            <w:position w:val="0"/>
            <w:sz w:val="20"/>
            <w:u w:val="single"/>
            <w:vertAlign w:val="baseline"/>
          </w:rPr>
          <w:t>https://summit.news/2020/11/05/trump-supporters-question-why-biden-has-so-many-more-votes-than-democratic-senators-in-swing-states/</w:t>
        </w:r>
      </w:hyperlink>
      <w:r>
        <w:rPr>
          <w:rFonts w:ascii="arial" w:eastAsia="arial" w:hAnsi="arial" w:cs="arial"/>
          <w:b w:val="0"/>
          <w:i w:val="0"/>
          <w:strike w:val="0"/>
          <w:noProof w:val="0"/>
          <w:color w:val="000000"/>
          <w:position w:val="0"/>
          <w:sz w:val="20"/>
          <w:u w:val="none"/>
          <w:vertAlign w:val="baseline"/>
        </w:rPr>
        <w:t xml:space="preserve"> [ 112]: #topheadline [ 113]: </w:t>
      </w:r>
      <w:hyperlink r:id="rId104" w:history="1">
        <w:r>
          <w:rPr>
            <w:rFonts w:ascii="arial" w:eastAsia="arial" w:hAnsi="arial" w:cs="arial"/>
            <w:b w:val="0"/>
            <w:i/>
            <w:strike w:val="0"/>
            <w:noProof w:val="0"/>
            <w:color w:val="0077CC"/>
            <w:position w:val="0"/>
            <w:sz w:val="20"/>
            <w:u w:val="single"/>
            <w:vertAlign w:val="baseline"/>
          </w:rPr>
          <w:t>https://www.zerohedge.com/political/michigan-usps-whistleblower-claims-late-ballots-backdated</w:t>
        </w:r>
      </w:hyperlink>
      <w:r>
        <w:rPr>
          <w:rFonts w:ascii="arial" w:eastAsia="arial" w:hAnsi="arial" w:cs="arial"/>
          <w:b w:val="0"/>
          <w:i w:val="0"/>
          <w:strike w:val="0"/>
          <w:noProof w:val="0"/>
          <w:color w:val="000000"/>
          <w:position w:val="0"/>
          <w:sz w:val="20"/>
          <w:u w:val="none"/>
          <w:vertAlign w:val="baseline"/>
        </w:rPr>
        <w:t xml:space="preserve"> [ 114]: #topheadline [ 115]: </w:t>
      </w:r>
      <w:hyperlink r:id="rId105" w:history="1">
        <w:r>
          <w:rPr>
            <w:rFonts w:ascii="arial" w:eastAsia="arial" w:hAnsi="arial" w:cs="arial"/>
            <w:b w:val="0"/>
            <w:i/>
            <w:strike w:val="0"/>
            <w:noProof w:val="0"/>
            <w:color w:val="0077CC"/>
            <w:position w:val="0"/>
            <w:sz w:val="20"/>
            <w:u w:val="single"/>
            <w:vertAlign w:val="baseline"/>
          </w:rPr>
          <w:t>https://summit.news/2020/11/05/videos-trump-supporters-demand-access-at-arizona-counting-station/</w:t>
        </w:r>
      </w:hyperlink>
      <w:r>
        <w:rPr>
          <w:rFonts w:ascii="arial" w:eastAsia="arial" w:hAnsi="arial" w:cs="arial"/>
          <w:b w:val="0"/>
          <w:i w:val="0"/>
          <w:strike w:val="0"/>
          <w:noProof w:val="0"/>
          <w:color w:val="000000"/>
          <w:position w:val="0"/>
          <w:sz w:val="20"/>
          <w:u w:val="none"/>
          <w:vertAlign w:val="baseline"/>
        </w:rPr>
        <w:t xml:space="preserve"> [ 116]: #topheadline [ 117]: </w:t>
      </w:r>
      <w:hyperlink r:id="rId106" w:history="1">
        <w:r>
          <w:rPr>
            <w:rFonts w:ascii="arial" w:eastAsia="arial" w:hAnsi="arial" w:cs="arial"/>
            <w:b w:val="0"/>
            <w:i/>
            <w:strike w:val="0"/>
            <w:noProof w:val="0"/>
            <w:color w:val="0077CC"/>
            <w:position w:val="0"/>
            <w:sz w:val="20"/>
            <w:u w:val="single"/>
            <w:vertAlign w:val="baseline"/>
          </w:rPr>
          <w:t>https://nationalfile.com/video-unmarked-containers-rolled-into-secure-detroit-voting-center-at-4-am</w:t>
        </w:r>
      </w:hyperlink>
      <w:r>
        <w:rPr>
          <w:rFonts w:ascii="arial" w:eastAsia="arial" w:hAnsi="arial" w:cs="arial"/>
          <w:b w:val="0"/>
          <w:i w:val="0"/>
          <w:strike w:val="0"/>
          <w:noProof w:val="0"/>
          <w:color w:val="000000"/>
          <w:position w:val="0"/>
          <w:sz w:val="20"/>
          <w:u w:val="none"/>
          <w:vertAlign w:val="baseline"/>
        </w:rPr>
        <w:t xml:space="preserve">/ [ 118]: #topheadline [ 119]: </w:t>
      </w:r>
      <w:hyperlink r:id="rId107" w:history="1">
        <w:r>
          <w:rPr>
            <w:rFonts w:ascii="arial" w:eastAsia="arial" w:hAnsi="arial" w:cs="arial"/>
            <w:b w:val="0"/>
            <w:i/>
            <w:strike w:val="0"/>
            <w:noProof w:val="0"/>
            <w:color w:val="0077CC"/>
            <w:position w:val="0"/>
            <w:sz w:val="20"/>
            <w:u w:val="single"/>
            <w:vertAlign w:val="baseline"/>
          </w:rPr>
          <w:t>https://www.cbc.ca/news/politics/blanchet-values-quebec-trudeau-1.5786269</w:t>
        </w:r>
      </w:hyperlink>
      <w:r>
        <w:rPr>
          <w:rFonts w:ascii="arial" w:eastAsia="arial" w:hAnsi="arial" w:cs="arial"/>
          <w:b w:val="0"/>
          <w:i w:val="0"/>
          <w:strike w:val="0"/>
          <w:noProof w:val="0"/>
          <w:color w:val="000000"/>
          <w:position w:val="0"/>
          <w:sz w:val="20"/>
          <w:u w:val="none"/>
          <w:vertAlign w:val="baseline"/>
        </w:rPr>
        <w:t xml:space="preserve"> [ 120]: #topheadline [ 121]: </w:t>
      </w:r>
      <w:hyperlink r:id="rId108" w:history="1">
        <w:r>
          <w:rPr>
            <w:rFonts w:ascii="arial" w:eastAsia="arial" w:hAnsi="arial" w:cs="arial"/>
            <w:b w:val="0"/>
            <w:i/>
            <w:strike w:val="0"/>
            <w:noProof w:val="0"/>
            <w:color w:val="0077CC"/>
            <w:position w:val="0"/>
            <w:sz w:val="20"/>
            <w:u w:val="single"/>
            <w:vertAlign w:val="baseline"/>
          </w:rPr>
          <w:t>https://www.rebelnews.com/toronto_mayor_tory_wants_diners_to_mask_up_between_bites_when_restaurants_reopen</w:t>
        </w:r>
      </w:hyperlink>
      <w:r>
        <w:rPr>
          <w:rFonts w:ascii="arial" w:eastAsia="arial" w:hAnsi="arial" w:cs="arial"/>
          <w:b w:val="0"/>
          <w:i w:val="0"/>
          <w:strike w:val="0"/>
          <w:noProof w:val="0"/>
          <w:color w:val="000000"/>
          <w:position w:val="0"/>
          <w:sz w:val="20"/>
          <w:u w:val="none"/>
          <w:vertAlign w:val="baseline"/>
        </w:rPr>
        <w:t xml:space="preserve"> [ 122]: #topheadline [ 123]: </w:t>
      </w:r>
      <w:hyperlink r:id="rId109" w:history="1">
        <w:r>
          <w:rPr>
            <w:rFonts w:ascii="arial" w:eastAsia="arial" w:hAnsi="arial" w:cs="arial"/>
            <w:b w:val="0"/>
            <w:i/>
            <w:strike w:val="0"/>
            <w:noProof w:val="0"/>
            <w:color w:val="0077CC"/>
            <w:position w:val="0"/>
            <w:sz w:val="20"/>
            <w:u w:val="single"/>
            <w:vertAlign w:val="baseline"/>
          </w:rPr>
          <w:t>https://disrn.com/news/all-farmed-mink-in-denmark-to-be-killed-after-discovery-that-some-have-mutated-coronavirus-that-may-interfere-with-vaccine-efficacy</w:t>
        </w:r>
      </w:hyperlink>
      <w:r>
        <w:rPr>
          <w:rFonts w:ascii="arial" w:eastAsia="arial" w:hAnsi="arial" w:cs="arial"/>
          <w:b w:val="0"/>
          <w:i w:val="0"/>
          <w:strike w:val="0"/>
          <w:noProof w:val="0"/>
          <w:color w:val="000000"/>
          <w:position w:val="0"/>
          <w:sz w:val="20"/>
          <w:u w:val="none"/>
          <w:vertAlign w:val="baseline"/>
        </w:rPr>
        <w:t xml:space="preserve"> [ 124]: #topheadline [ 125]: </w:t>
      </w:r>
      <w:hyperlink r:id="rId110" w:history="1">
        <w:r>
          <w:rPr>
            <w:rFonts w:ascii="arial" w:eastAsia="arial" w:hAnsi="arial" w:cs="arial"/>
            <w:b w:val="0"/>
            <w:i/>
            <w:strike w:val="0"/>
            <w:noProof w:val="0"/>
            <w:color w:val="0077CC"/>
            <w:position w:val="0"/>
            <w:sz w:val="20"/>
            <w:u w:val="single"/>
            <w:vertAlign w:val="baseline"/>
          </w:rPr>
          <w:t>https://reclaimthenet.org/anti-hate-speech-raids-across-europe-over-online-comments</w:t>
        </w:r>
      </w:hyperlink>
      <w:r>
        <w:rPr>
          <w:rFonts w:ascii="arial" w:eastAsia="arial" w:hAnsi="arial" w:cs="arial"/>
          <w:b w:val="0"/>
          <w:i w:val="0"/>
          <w:strike w:val="0"/>
          <w:noProof w:val="0"/>
          <w:color w:val="000000"/>
          <w:position w:val="0"/>
          <w:sz w:val="20"/>
          <w:u w:val="none"/>
          <w:vertAlign w:val="baseline"/>
        </w:rPr>
        <w:t xml:space="preserve">/ [ 126]: #topheadline [ 127]: </w:t>
      </w:r>
      <w:hyperlink r:id="rId111" w:history="1">
        <w:r>
          <w:rPr>
            <w:rFonts w:ascii="arial" w:eastAsia="arial" w:hAnsi="arial" w:cs="arial"/>
            <w:b w:val="0"/>
            <w:i/>
            <w:strike w:val="0"/>
            <w:noProof w:val="0"/>
            <w:color w:val="0077CC"/>
            <w:position w:val="0"/>
            <w:sz w:val="20"/>
            <w:u w:val="single"/>
            <w:vertAlign w:val="baseline"/>
          </w:rPr>
          <w:t>https://rmx.news/article/article/Anti-Semitic-Motive-cannot-be-ruled-out-in-Vienna-terrorist-attack</w:t>
        </w:r>
      </w:hyperlink>
      <w:r>
        <w:rPr>
          <w:rFonts w:ascii="arial" w:eastAsia="arial" w:hAnsi="arial" w:cs="arial"/>
          <w:b w:val="0"/>
          <w:i w:val="0"/>
          <w:strike w:val="0"/>
          <w:noProof w:val="0"/>
          <w:color w:val="000000"/>
          <w:position w:val="0"/>
          <w:sz w:val="20"/>
          <w:u w:val="none"/>
          <w:vertAlign w:val="baseline"/>
        </w:rPr>
        <w:t xml:space="preserve"> [ 128]: #topheadline [ 129]: </w:t>
      </w:r>
      <w:hyperlink r:id="rId112" w:history="1">
        <w:r>
          <w:rPr>
            <w:rFonts w:ascii="arial" w:eastAsia="arial" w:hAnsi="arial" w:cs="arial"/>
            <w:b w:val="0"/>
            <w:i/>
            <w:strike w:val="0"/>
            <w:noProof w:val="0"/>
            <w:color w:val="0077CC"/>
            <w:position w:val="0"/>
            <w:sz w:val="20"/>
            <w:u w:val="single"/>
            <w:vertAlign w:val="baseline"/>
          </w:rPr>
          <w:t>https://rmx.news/article/article/where-did-vienna-terrorist-s-ak-47-come-from</w:t>
        </w:r>
      </w:hyperlink>
      <w:r>
        <w:rPr>
          <w:rFonts w:ascii="arial" w:eastAsia="arial" w:hAnsi="arial" w:cs="arial"/>
          <w:b w:val="0"/>
          <w:i w:val="0"/>
          <w:strike w:val="0"/>
          <w:noProof w:val="0"/>
          <w:color w:val="000000"/>
          <w:position w:val="0"/>
          <w:sz w:val="20"/>
          <w:u w:val="none"/>
          <w:vertAlign w:val="baseline"/>
        </w:rPr>
        <w:t xml:space="preserve"> [ 130]: #topheadline [ 131]: </w:t>
      </w:r>
      <w:hyperlink r:id="rId113" w:history="1">
        <w:r>
          <w:rPr>
            <w:rFonts w:ascii="arial" w:eastAsia="arial" w:hAnsi="arial" w:cs="arial"/>
            <w:b w:val="0"/>
            <w:i/>
            <w:strike w:val="0"/>
            <w:noProof w:val="0"/>
            <w:color w:val="0077CC"/>
            <w:position w:val="0"/>
            <w:sz w:val="20"/>
            <w:u w:val="single"/>
            <w:vertAlign w:val="baseline"/>
          </w:rPr>
          <w:t>https://summit.news/2020/11/05/british-woman-threatened-with-police-visit-for-not-downloading-nhs-corona-tracking-app/</w:t>
        </w:r>
      </w:hyperlink>
      <w:r>
        <w:rPr>
          <w:rFonts w:ascii="arial" w:eastAsia="arial" w:hAnsi="arial" w:cs="arial"/>
          <w:b w:val="0"/>
          <w:i w:val="0"/>
          <w:strike w:val="0"/>
          <w:noProof w:val="0"/>
          <w:color w:val="000000"/>
          <w:position w:val="0"/>
          <w:sz w:val="20"/>
          <w:u w:val="none"/>
          <w:vertAlign w:val="baseline"/>
        </w:rPr>
        <w:t xml:space="preserve"> [ 132]: #topheadline [ 133]: </w:t>
      </w:r>
      <w:hyperlink r:id="rId114" w:history="1">
        <w:r>
          <w:rPr>
            <w:rFonts w:ascii="arial" w:eastAsia="arial" w:hAnsi="arial" w:cs="arial"/>
            <w:b w:val="0"/>
            <w:i/>
            <w:strike w:val="0"/>
            <w:noProof w:val="0"/>
            <w:color w:val="0077CC"/>
            <w:position w:val="0"/>
            <w:sz w:val="20"/>
            <w:u w:val="single"/>
            <w:vertAlign w:val="baseline"/>
          </w:rPr>
          <w:t>https://www.wnd.com/2020/11/european-police-coordinated-raids-online-hate-speech/</w:t>
        </w:r>
      </w:hyperlink>
      <w:r>
        <w:rPr>
          <w:rFonts w:ascii="arial" w:eastAsia="arial" w:hAnsi="arial" w:cs="arial"/>
          <w:b w:val="0"/>
          <w:i w:val="0"/>
          <w:strike w:val="0"/>
          <w:noProof w:val="0"/>
          <w:color w:val="000000"/>
          <w:position w:val="0"/>
          <w:sz w:val="20"/>
          <w:u w:val="none"/>
          <w:vertAlign w:val="baseline"/>
        </w:rPr>
        <w:t xml:space="preserve"> [ 134]: #topheadline [ 135]: </w:t>
      </w:r>
      <w:hyperlink r:id="rId115" w:history="1">
        <w:r>
          <w:rPr>
            <w:rFonts w:ascii="arial" w:eastAsia="arial" w:hAnsi="arial" w:cs="arial"/>
            <w:b w:val="0"/>
            <w:i/>
            <w:strike w:val="0"/>
            <w:noProof w:val="0"/>
            <w:color w:val="0077CC"/>
            <w:position w:val="0"/>
            <w:sz w:val="20"/>
            <w:u w:val="single"/>
            <w:vertAlign w:val="baseline"/>
          </w:rPr>
          <w:t>https://www.thelocal.fr/20201105/france-is-not-fighting-islam-only-islamist-extremism-macron-says</w:t>
        </w:r>
      </w:hyperlink>
      <w:r>
        <w:rPr>
          <w:rFonts w:ascii="arial" w:eastAsia="arial" w:hAnsi="arial" w:cs="arial"/>
          <w:b w:val="0"/>
          <w:i w:val="0"/>
          <w:strike w:val="0"/>
          <w:noProof w:val="0"/>
          <w:color w:val="000000"/>
          <w:position w:val="0"/>
          <w:sz w:val="20"/>
          <w:u w:val="none"/>
          <w:vertAlign w:val="baseline"/>
        </w:rPr>
        <w:t xml:space="preserve"> [ 136]: #topheadline [ 137]: </w:t>
      </w:r>
      <w:hyperlink r:id="rId116" w:history="1">
        <w:r>
          <w:rPr>
            <w:rFonts w:ascii="arial" w:eastAsia="arial" w:hAnsi="arial" w:cs="arial"/>
            <w:b w:val="0"/>
            <w:i/>
            <w:strike w:val="0"/>
            <w:noProof w:val="0"/>
            <w:color w:val="0077CC"/>
            <w:position w:val="0"/>
            <w:sz w:val="20"/>
            <w:u w:val="single"/>
            <w:vertAlign w:val="baseline"/>
          </w:rPr>
          <w:t>https://www.breitbart.com/europe/2020/11/05/france-12-year-old-pupils-investigated-praising-teacher-beheading/</w:t>
        </w:r>
      </w:hyperlink>
      <w:r>
        <w:rPr>
          <w:rFonts w:ascii="arial" w:eastAsia="arial" w:hAnsi="arial" w:cs="arial"/>
          <w:b w:val="0"/>
          <w:i w:val="0"/>
          <w:strike w:val="0"/>
          <w:noProof w:val="0"/>
          <w:color w:val="000000"/>
          <w:position w:val="0"/>
          <w:sz w:val="20"/>
          <w:u w:val="none"/>
          <w:vertAlign w:val="baseline"/>
        </w:rPr>
        <w:t xml:space="preserve"> [ 138]: #topheadline [ 139]: </w:t>
      </w:r>
      <w:hyperlink r:id="rId117" w:history="1">
        <w:r>
          <w:rPr>
            <w:rFonts w:ascii="arial" w:eastAsia="arial" w:hAnsi="arial" w:cs="arial"/>
            <w:b w:val="0"/>
            <w:i/>
            <w:strike w:val="0"/>
            <w:noProof w:val="0"/>
            <w:color w:val="0077CC"/>
            <w:position w:val="0"/>
            <w:sz w:val="20"/>
            <w:u w:val="single"/>
            <w:vertAlign w:val="baseline"/>
          </w:rPr>
          <w:t>https://greekcitytimes.com/2020/11/06/greek-orthodox-lyon-coma/</w:t>
        </w:r>
      </w:hyperlink>
      <w:r>
        <w:rPr>
          <w:rFonts w:ascii="arial" w:eastAsia="arial" w:hAnsi="arial" w:cs="arial"/>
          <w:b w:val="0"/>
          <w:i w:val="0"/>
          <w:strike w:val="0"/>
          <w:noProof w:val="0"/>
          <w:color w:val="000000"/>
          <w:position w:val="0"/>
          <w:sz w:val="20"/>
          <w:u w:val="none"/>
          <w:vertAlign w:val="baseline"/>
        </w:rPr>
        <w:t xml:space="preserve"> [ 140]: #topheadline [ 141]: </w:t>
      </w:r>
      <w:hyperlink r:id="rId118" w:history="1">
        <w:r>
          <w:rPr>
            <w:rFonts w:ascii="arial" w:eastAsia="arial" w:hAnsi="arial" w:cs="arial"/>
            <w:b w:val="0"/>
            <w:i/>
            <w:strike w:val="0"/>
            <w:noProof w:val="0"/>
            <w:color w:val="0077CC"/>
            <w:position w:val="0"/>
            <w:sz w:val="20"/>
            <w:u w:val="single"/>
            <w:vertAlign w:val="baseline"/>
          </w:rPr>
          <w:t>https://rmx.news/article/article/european-parliament-and-council-agree-on-tying-eu-funds-to-rule-of-law-is-new-threat-to-hungary-and-poland</w:t>
        </w:r>
      </w:hyperlink>
      <w:r>
        <w:rPr>
          <w:rFonts w:ascii="arial" w:eastAsia="arial" w:hAnsi="arial" w:cs="arial"/>
          <w:b w:val="0"/>
          <w:i w:val="0"/>
          <w:strike w:val="0"/>
          <w:noProof w:val="0"/>
          <w:color w:val="000000"/>
          <w:position w:val="0"/>
          <w:sz w:val="20"/>
          <w:u w:val="none"/>
          <w:vertAlign w:val="baseline"/>
        </w:rPr>
        <w:t xml:space="preserve"> [ 142]: #topheadline [ 143]: </w:t>
      </w:r>
      <w:hyperlink r:id="rId119" w:history="1">
        <w:r>
          <w:rPr>
            <w:rFonts w:ascii="arial" w:eastAsia="arial" w:hAnsi="arial" w:cs="arial"/>
            <w:b w:val="0"/>
            <w:i/>
            <w:strike w:val="0"/>
            <w:noProof w:val="0"/>
            <w:color w:val="0077CC"/>
            <w:position w:val="0"/>
            <w:sz w:val="20"/>
            <w:u w:val="single"/>
            <w:vertAlign w:val="baseline"/>
          </w:rPr>
          <w:t>https://www.breitbart.com/europe/2020/11/05/man-arrested-threatening-french-teachers-avenge-prophet/</w:t>
        </w:r>
      </w:hyperlink>
      <w:r>
        <w:rPr>
          <w:rFonts w:ascii="arial" w:eastAsia="arial" w:hAnsi="arial" w:cs="arial"/>
          <w:b w:val="0"/>
          <w:i w:val="0"/>
          <w:strike w:val="0"/>
          <w:noProof w:val="0"/>
          <w:color w:val="000000"/>
          <w:position w:val="0"/>
          <w:sz w:val="20"/>
          <w:u w:val="none"/>
          <w:vertAlign w:val="baseline"/>
        </w:rPr>
        <w:t xml:space="preserve"> [ 144]: #topheadline [ 145]: </w:t>
      </w:r>
      <w:hyperlink r:id="rId120" w:history="1">
        <w:r>
          <w:rPr>
            <w:rFonts w:ascii="arial" w:eastAsia="arial" w:hAnsi="arial" w:cs="arial"/>
            <w:b w:val="0"/>
            <w:i/>
            <w:strike w:val="0"/>
            <w:noProof w:val="0"/>
            <w:color w:val="0077CC"/>
            <w:position w:val="0"/>
            <w:sz w:val="20"/>
            <w:u w:val="single"/>
            <w:vertAlign w:val="baseline"/>
          </w:rPr>
          <w:t>https://rmx.news/article/article/more-czechs-support-right-wing-parties-than-left-wing-ones-survey</w:t>
        </w:r>
      </w:hyperlink>
      <w:r>
        <w:rPr>
          <w:rFonts w:ascii="arial" w:eastAsia="arial" w:hAnsi="arial" w:cs="arial"/>
          <w:b w:val="0"/>
          <w:i w:val="0"/>
          <w:strike w:val="0"/>
          <w:noProof w:val="0"/>
          <w:color w:val="000000"/>
          <w:position w:val="0"/>
          <w:sz w:val="20"/>
          <w:u w:val="none"/>
          <w:vertAlign w:val="baseline"/>
        </w:rPr>
        <w:t xml:space="preserve"> [ 146]: #topheadline [ 147]: </w:t>
      </w:r>
      <w:hyperlink r:id="rId121" w:history="1">
        <w:r>
          <w:rPr>
            <w:rFonts w:ascii="arial" w:eastAsia="arial" w:hAnsi="arial" w:cs="arial"/>
            <w:b w:val="0"/>
            <w:i/>
            <w:strike w:val="0"/>
            <w:noProof w:val="0"/>
            <w:color w:val="0077CC"/>
            <w:position w:val="0"/>
            <w:sz w:val="20"/>
            <w:u w:val="single"/>
            <w:vertAlign w:val="baseline"/>
          </w:rPr>
          <w:t>https://www.breitbart.com/europe/2020/11/05/muslims-demand-provocative-borat-posters-be-removed-french-buses/</w:t>
        </w:r>
      </w:hyperlink>
      <w:r>
        <w:rPr>
          <w:rFonts w:ascii="arial" w:eastAsia="arial" w:hAnsi="arial" w:cs="arial"/>
          <w:b w:val="0"/>
          <w:i w:val="0"/>
          <w:strike w:val="0"/>
          <w:noProof w:val="0"/>
          <w:color w:val="000000"/>
          <w:position w:val="0"/>
          <w:sz w:val="20"/>
          <w:u w:val="none"/>
          <w:vertAlign w:val="baseline"/>
        </w:rPr>
        <w:t xml:space="preserve"> [ 148]: #topheadline [ 149]: </w:t>
      </w:r>
      <w:hyperlink r:id="rId122" w:history="1">
        <w:r>
          <w:rPr>
            <w:rFonts w:ascii="arial" w:eastAsia="arial" w:hAnsi="arial" w:cs="arial"/>
            <w:b w:val="0"/>
            <w:i/>
            <w:strike w:val="0"/>
            <w:noProof w:val="0"/>
            <w:color w:val="0077CC"/>
            <w:position w:val="0"/>
            <w:sz w:val="20"/>
            <w:u w:val="single"/>
            <w:vertAlign w:val="baseline"/>
          </w:rPr>
          <w:t>https://www.breitbart.com/europe/2020/11/05/nearly-100000-in-covid-fines-for-halloween-celebrations-in-uk-region/</w:t>
        </w:r>
      </w:hyperlink>
      <w:r>
        <w:rPr>
          <w:rFonts w:ascii="arial" w:eastAsia="arial" w:hAnsi="arial" w:cs="arial"/>
          <w:b w:val="0"/>
          <w:i w:val="0"/>
          <w:strike w:val="0"/>
          <w:noProof w:val="0"/>
          <w:color w:val="000000"/>
          <w:position w:val="0"/>
          <w:sz w:val="20"/>
          <w:u w:val="none"/>
          <w:vertAlign w:val="baseline"/>
        </w:rPr>
        <w:t xml:space="preserve"> [ 150]: #topheadline [ 151]: </w:t>
      </w:r>
      <w:hyperlink r:id="rId123" w:history="1">
        <w:r>
          <w:rPr>
            <w:rFonts w:ascii="arial" w:eastAsia="arial" w:hAnsi="arial" w:cs="arial"/>
            <w:b w:val="0"/>
            <w:i/>
            <w:strike w:val="0"/>
            <w:noProof w:val="0"/>
            <w:color w:val="0077CC"/>
            <w:position w:val="0"/>
            <w:sz w:val="20"/>
            <w:u w:val="single"/>
            <w:vertAlign w:val="baseline"/>
          </w:rPr>
          <w:t>https://www.dailymail.co.uk/news/article-8913227/Austrian-authorities-warned-Vienna-gunman-trying-buy-ammunition-summer.html</w:t>
        </w:r>
      </w:hyperlink>
      <w:r>
        <w:rPr>
          <w:rFonts w:ascii="arial" w:eastAsia="arial" w:hAnsi="arial" w:cs="arial"/>
          <w:b w:val="0"/>
          <w:i w:val="0"/>
          <w:strike w:val="0"/>
          <w:noProof w:val="0"/>
          <w:color w:val="000000"/>
          <w:position w:val="0"/>
          <w:sz w:val="20"/>
          <w:u w:val="none"/>
          <w:vertAlign w:val="baseline"/>
        </w:rPr>
        <w:t xml:space="preserve"> [ 152]: #topheadline [ 153]: </w:t>
      </w:r>
      <w:hyperlink r:id="rId124" w:history="1">
        <w:r>
          <w:rPr>
            <w:rFonts w:ascii="arial" w:eastAsia="arial" w:hAnsi="arial" w:cs="arial"/>
            <w:b w:val="0"/>
            <w:i/>
            <w:strike w:val="0"/>
            <w:noProof w:val="0"/>
            <w:color w:val="0077CC"/>
            <w:position w:val="0"/>
            <w:sz w:val="20"/>
            <w:u w:val="single"/>
            <w:vertAlign w:val="baseline"/>
          </w:rPr>
          <w:t>https://rmx.news/article/article/poland-enters-lockdown-as-infections-rise-to-new-record-high</w:t>
        </w:r>
      </w:hyperlink>
      <w:r>
        <w:rPr>
          <w:rFonts w:ascii="arial" w:eastAsia="arial" w:hAnsi="arial" w:cs="arial"/>
          <w:b w:val="0"/>
          <w:i w:val="0"/>
          <w:strike w:val="0"/>
          <w:noProof w:val="0"/>
          <w:color w:val="000000"/>
          <w:position w:val="0"/>
          <w:sz w:val="20"/>
          <w:u w:val="none"/>
          <w:vertAlign w:val="baseline"/>
        </w:rPr>
        <w:t xml:space="preserve"> [ 154]: #topheadline [ 155]: </w:t>
      </w:r>
      <w:hyperlink r:id="rId125" w:history="1">
        <w:r>
          <w:rPr>
            <w:rFonts w:ascii="arial" w:eastAsia="arial" w:hAnsi="arial" w:cs="arial"/>
            <w:b w:val="0"/>
            <w:i/>
            <w:strike w:val="0"/>
            <w:noProof w:val="0"/>
            <w:color w:val="0077CC"/>
            <w:position w:val="0"/>
            <w:sz w:val="20"/>
            <w:u w:val="single"/>
            <w:vertAlign w:val="baseline"/>
          </w:rPr>
          <w:t>https://reclaimthenet.org/facebook-bans-fighting-for-our-children-qanon-groups</w:t>
        </w:r>
      </w:hyperlink>
      <w:r>
        <w:rPr>
          <w:rFonts w:ascii="arial" w:eastAsia="arial" w:hAnsi="arial" w:cs="arial"/>
          <w:b w:val="0"/>
          <w:i w:val="0"/>
          <w:strike w:val="0"/>
          <w:noProof w:val="0"/>
          <w:color w:val="000000"/>
          <w:position w:val="0"/>
          <w:sz w:val="20"/>
          <w:u w:val="none"/>
          <w:vertAlign w:val="baseline"/>
        </w:rPr>
        <w:t xml:space="preserve">/ [ 156]: #topheadline [ 157]: </w:t>
      </w:r>
      <w:hyperlink r:id="rId126" w:history="1">
        <w:r>
          <w:rPr>
            <w:rFonts w:ascii="arial" w:eastAsia="arial" w:hAnsi="arial" w:cs="arial"/>
            <w:b w:val="0"/>
            <w:i/>
            <w:strike w:val="0"/>
            <w:noProof w:val="0"/>
            <w:color w:val="0077CC"/>
            <w:position w:val="0"/>
            <w:sz w:val="20"/>
            <w:u w:val="single"/>
            <w:vertAlign w:val="baseline"/>
          </w:rPr>
          <w:t>https://www.breitbart.com/europe/2020/11/05/swedish-police-investigate-alleged-rape-middle-school/</w:t>
        </w:r>
      </w:hyperlink>
      <w:r>
        <w:rPr>
          <w:rFonts w:ascii="arial" w:eastAsia="arial" w:hAnsi="arial" w:cs="arial"/>
          <w:b w:val="0"/>
          <w:i w:val="0"/>
          <w:strike w:val="0"/>
          <w:noProof w:val="0"/>
          <w:color w:val="000000"/>
          <w:position w:val="0"/>
          <w:sz w:val="20"/>
          <w:u w:val="none"/>
          <w:vertAlign w:val="baseline"/>
        </w:rPr>
        <w:t xml:space="preserve"> [ 158]: #topheadline [ 159]: </w:t>
      </w:r>
      <w:hyperlink r:id="rId127" w:history="1">
        <w:r>
          <w:rPr>
            <w:rFonts w:ascii="arial" w:eastAsia="arial" w:hAnsi="arial" w:cs="arial"/>
            <w:b w:val="0"/>
            <w:i/>
            <w:strike w:val="0"/>
            <w:noProof w:val="0"/>
            <w:color w:val="0077CC"/>
            <w:position w:val="0"/>
            <w:sz w:val="20"/>
            <w:u w:val="single"/>
            <w:vertAlign w:val="baseline"/>
          </w:rPr>
          <w:t>https://reclaimthenet.org/uk-police-darren-grimes-non-</w:t>
        </w:r>
      </w:hyperlink>
      <w:hyperlink r:id="rId127" w:history="1">
        <w:r>
          <w:rPr>
            <w:rFonts w:ascii="arial" w:eastAsia="arial" w:hAnsi="arial" w:cs="arial"/>
            <w:b/>
            <w:i/>
            <w:strike w:val="0"/>
            <w:noProof w:val="0"/>
            <w:color w:val="0077CC"/>
            <w:position w:val="0"/>
            <w:sz w:val="20"/>
            <w:u w:val="single"/>
            <w:vertAlign w:val="baseline"/>
          </w:rPr>
          <w:t>crime</w:t>
        </w:r>
      </w:hyperlink>
      <w:hyperlink r:id="rId127" w:history="1">
        <w:r>
          <w:rPr>
            <w:rFonts w:ascii="arial" w:eastAsia="arial" w:hAnsi="arial" w:cs="arial"/>
            <w:b w:val="0"/>
            <w:i/>
            <w:strike w:val="0"/>
            <w:noProof w:val="0"/>
            <w:color w:val="0077CC"/>
            <w:position w:val="0"/>
            <w:sz w:val="20"/>
            <w:u w:val="single"/>
            <w:vertAlign w:val="baseline"/>
          </w:rPr>
          <w:t>-</w:t>
        </w:r>
      </w:hyperlink>
      <w:hyperlink r:id="rId127" w:history="1">
        <w:r>
          <w:rPr>
            <w:rFonts w:ascii="arial" w:eastAsia="arial" w:hAnsi="arial" w:cs="arial"/>
            <w:b/>
            <w:i/>
            <w:strike w:val="0"/>
            <w:noProof w:val="0"/>
            <w:color w:val="0077CC"/>
            <w:position w:val="0"/>
            <w:sz w:val="20"/>
            <w:u w:val="single"/>
            <w:vertAlign w:val="baseline"/>
          </w:rPr>
          <w:t>hate</w:t>
        </w:r>
      </w:hyperlink>
      <w:hyperlink r:id="rId127" w:history="1">
        <w:r>
          <w:rPr>
            <w:rFonts w:ascii="arial" w:eastAsia="arial" w:hAnsi="arial" w:cs="arial"/>
            <w:b w:val="0"/>
            <w:i/>
            <w:strike w:val="0"/>
            <w:noProof w:val="0"/>
            <w:color w:val="0077CC"/>
            <w:position w:val="0"/>
            <w:sz w:val="20"/>
            <w:u w:val="single"/>
            <w:vertAlign w:val="baseline"/>
          </w:rPr>
          <w:t>-</w:t>
        </w:r>
      </w:hyperlink>
      <w:hyperlink r:id="rId127"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[ 160]: #topheadline [ 161]: </w:t>
      </w:r>
      <w:hyperlink r:id="rId128" w:history="1">
        <w:r>
          <w:rPr>
            <w:rFonts w:ascii="arial" w:eastAsia="arial" w:hAnsi="arial" w:cs="arial"/>
            <w:b w:val="0"/>
            <w:i/>
            <w:strike w:val="0"/>
            <w:noProof w:val="0"/>
            <w:color w:val="0077CC"/>
            <w:position w:val="0"/>
            <w:sz w:val="20"/>
            <w:u w:val="single"/>
            <w:vertAlign w:val="baseline"/>
          </w:rPr>
          <w:t>https://www.jihadwatch.org/2020/11/uk-government-inquiry-into-child-abuse-investigates-church-of-england-and-armed-forces-but-not-muslim-rape-gangs</w:t>
        </w:r>
      </w:hyperlink>
      <w:r>
        <w:rPr>
          <w:rFonts w:ascii="arial" w:eastAsia="arial" w:hAnsi="arial" w:cs="arial"/>
          <w:b w:val="0"/>
          <w:i w:val="0"/>
          <w:strike w:val="0"/>
          <w:noProof w:val="0"/>
          <w:color w:val="000000"/>
          <w:position w:val="0"/>
          <w:sz w:val="20"/>
          <w:u w:val="none"/>
          <w:vertAlign w:val="baseline"/>
        </w:rPr>
        <w:t xml:space="preserve"> [ 162]: #topheadline [ 163]: </w:t>
      </w:r>
      <w:hyperlink r:id="rId129" w:history="1">
        <w:r>
          <w:rPr>
            <w:rFonts w:ascii="arial" w:eastAsia="arial" w:hAnsi="arial" w:cs="arial"/>
            <w:b w:val="0"/>
            <w:i/>
            <w:strike w:val="0"/>
            <w:noProof w:val="0"/>
            <w:color w:val="0077CC"/>
            <w:position w:val="0"/>
            <w:sz w:val="20"/>
            <w:u w:val="single"/>
            <w:vertAlign w:val="baseline"/>
          </w:rPr>
          <w:t>https://summit.news/2020/11/05/nhs-nurse-publicly-resigns-blasts-covid-lockdown-policy/</w:t>
        </w:r>
      </w:hyperlink>
      <w:r>
        <w:rPr>
          <w:rFonts w:ascii="arial" w:eastAsia="arial" w:hAnsi="arial" w:cs="arial"/>
          <w:b w:val="0"/>
          <w:i w:val="0"/>
          <w:strike w:val="0"/>
          <w:noProof w:val="0"/>
          <w:color w:val="000000"/>
          <w:position w:val="0"/>
          <w:sz w:val="20"/>
          <w:u w:val="none"/>
          <w:vertAlign w:val="baseline"/>
        </w:rPr>
        <w:t xml:space="preserve"> [ 164]: #topheadline [ 165]: </w:t>
      </w:r>
      <w:hyperlink r:id="rId130" w:history="1">
        <w:r>
          <w:rPr>
            <w:rFonts w:ascii="arial" w:eastAsia="arial" w:hAnsi="arial" w:cs="arial"/>
            <w:b w:val="0"/>
            <w:i/>
            <w:strike w:val="0"/>
            <w:noProof w:val="0"/>
            <w:color w:val="0077CC"/>
            <w:position w:val="0"/>
            <w:sz w:val="20"/>
            <w:u w:val="single"/>
            <w:vertAlign w:val="baseline"/>
          </w:rPr>
          <w:t>https://reclaimthenet.org/uk-woman-threatened-with-police-visit-after-refusing-corona-tracking-app</w:t>
        </w:r>
      </w:hyperlink>
      <w:r>
        <w:rPr>
          <w:rFonts w:ascii="arial" w:eastAsia="arial" w:hAnsi="arial" w:cs="arial"/>
          <w:b w:val="0"/>
          <w:i w:val="0"/>
          <w:strike w:val="0"/>
          <w:noProof w:val="0"/>
          <w:color w:val="000000"/>
          <w:position w:val="0"/>
          <w:sz w:val="20"/>
          <w:u w:val="none"/>
          <w:vertAlign w:val="baseline"/>
        </w:rPr>
        <w:t xml:space="preserve">/ [ 166]: #topheadline [ 167]: </w:t>
      </w:r>
      <w:hyperlink r:id="rId131" w:history="1">
        <w:r>
          <w:rPr>
            <w:rFonts w:ascii="arial" w:eastAsia="arial" w:hAnsi="arial" w:cs="arial"/>
            <w:b w:val="0"/>
            <w:i/>
            <w:strike w:val="0"/>
            <w:noProof w:val="0"/>
            <w:color w:val="0077CC"/>
            <w:position w:val="0"/>
            <w:sz w:val="20"/>
            <w:u w:val="single"/>
            <w:vertAlign w:val="baseline"/>
          </w:rPr>
          <w:t>https://news.antiwar.com/2020/11/03/a-biden-administration-would-keep-a-military-presence-in-syria/</w:t>
        </w:r>
      </w:hyperlink>
      <w:r>
        <w:rPr>
          <w:rFonts w:ascii="arial" w:eastAsia="arial" w:hAnsi="arial" w:cs="arial"/>
          <w:b w:val="0"/>
          <w:i w:val="0"/>
          <w:strike w:val="0"/>
          <w:noProof w:val="0"/>
          <w:color w:val="000000"/>
          <w:position w:val="0"/>
          <w:sz w:val="20"/>
          <w:u w:val="none"/>
          <w:vertAlign w:val="baseline"/>
        </w:rPr>
        <w:t xml:space="preserve"> [ 168]: #topheadline [ 169]: </w:t>
      </w:r>
      <w:hyperlink r:id="rId132" w:history="1">
        <w:r>
          <w:rPr>
            <w:rFonts w:ascii="arial" w:eastAsia="arial" w:hAnsi="arial" w:cs="arial"/>
            <w:b w:val="0"/>
            <w:i/>
            <w:strike w:val="0"/>
            <w:noProof w:val="0"/>
            <w:color w:val="0077CC"/>
            <w:position w:val="0"/>
            <w:sz w:val="20"/>
            <w:u w:val="single"/>
            <w:vertAlign w:val="baseline"/>
          </w:rPr>
          <w:t>https://greekcitytimes.com/2020/11/06/syrian-artsakh-armenian/</w:t>
        </w:r>
      </w:hyperlink>
      <w:r>
        <w:rPr>
          <w:rFonts w:ascii="arial" w:eastAsia="arial" w:hAnsi="arial" w:cs="arial"/>
          <w:b w:val="0"/>
          <w:i w:val="0"/>
          <w:strike w:val="0"/>
          <w:noProof w:val="0"/>
          <w:color w:val="000000"/>
          <w:position w:val="0"/>
          <w:sz w:val="20"/>
          <w:u w:val="none"/>
          <w:vertAlign w:val="baseline"/>
        </w:rPr>
        <w:t xml:space="preserve"> [ 170]: #topheadline [ 171]: </w:t>
      </w:r>
      <w:hyperlink r:id="rId133" w:history="1">
        <w:r>
          <w:rPr>
            <w:rFonts w:ascii="arial" w:eastAsia="arial" w:hAnsi="arial" w:cs="arial"/>
            <w:b w:val="0"/>
            <w:i/>
            <w:strike w:val="0"/>
            <w:noProof w:val="0"/>
            <w:color w:val="0077CC"/>
            <w:position w:val="0"/>
            <w:sz w:val="20"/>
            <w:u w:val="single"/>
            <w:vertAlign w:val="baseline"/>
          </w:rPr>
          <w:t>https://www.opindia.com/2020/11/nia-abdul-momin-mondal-al-qaeda-operative-west-bengal/</w:t>
        </w:r>
      </w:hyperlink>
      <w:r>
        <w:rPr>
          <w:rFonts w:ascii="arial" w:eastAsia="arial" w:hAnsi="arial" w:cs="arial"/>
          <w:b w:val="0"/>
          <w:i w:val="0"/>
          <w:strike w:val="0"/>
          <w:noProof w:val="0"/>
          <w:color w:val="000000"/>
          <w:position w:val="0"/>
          <w:sz w:val="20"/>
          <w:u w:val="none"/>
          <w:vertAlign w:val="baseline"/>
        </w:rPr>
        <w:t xml:space="preserve"> [ 172]: #topheadline [ 173]: </w:t>
      </w:r>
      <w:hyperlink r:id="rId134" w:history="1">
        <w:r>
          <w:rPr>
            <w:rFonts w:ascii="arial" w:eastAsia="arial" w:hAnsi="arial" w:cs="arial"/>
            <w:b w:val="0"/>
            <w:i/>
            <w:strike w:val="0"/>
            <w:noProof w:val="0"/>
            <w:color w:val="0077CC"/>
            <w:position w:val="0"/>
            <w:sz w:val="20"/>
            <w:u w:val="single"/>
            <w:vertAlign w:val="baseline"/>
          </w:rPr>
          <w:t>https://www.breitbart.com/national-security/2020/11/05/chinese-communists-force-dangerous-catholic-nuns-from-convent/</w:t>
        </w:r>
      </w:hyperlink>
      <w:r>
        <w:rPr>
          <w:rFonts w:ascii="arial" w:eastAsia="arial" w:hAnsi="arial" w:cs="arial"/>
          <w:b w:val="0"/>
          <w:i w:val="0"/>
          <w:strike w:val="0"/>
          <w:noProof w:val="0"/>
          <w:color w:val="000000"/>
          <w:position w:val="0"/>
          <w:sz w:val="20"/>
          <w:u w:val="none"/>
          <w:vertAlign w:val="baseline"/>
        </w:rPr>
        <w:t xml:space="preserve"> [ 174]: #topheadline [ 175]: </w:t>
      </w:r>
      <w:hyperlink r:id="rId135" w:history="1">
        <w:r>
          <w:rPr>
            <w:rFonts w:ascii="arial" w:eastAsia="arial" w:hAnsi="arial" w:cs="arial"/>
            <w:b w:val="0"/>
            <w:i/>
            <w:strike w:val="0"/>
            <w:noProof w:val="0"/>
            <w:color w:val="0077CC"/>
            <w:position w:val="0"/>
            <w:sz w:val="20"/>
            <w:u w:val="single"/>
            <w:vertAlign w:val="baseline"/>
          </w:rPr>
          <w:t>https://www.dailymail.co.uk/news/article-8915431/Covid-19-Vaccine-begin-Melbourne-week.html</w:t>
        </w:r>
      </w:hyperlink>
      <w:r>
        <w:rPr>
          <w:rFonts w:ascii="arial" w:eastAsia="arial" w:hAnsi="arial" w:cs="arial"/>
          <w:b w:val="0"/>
          <w:i w:val="0"/>
          <w:strike w:val="0"/>
          <w:noProof w:val="0"/>
          <w:color w:val="000000"/>
          <w:position w:val="0"/>
          <w:sz w:val="20"/>
          <w:u w:val="none"/>
          <w:vertAlign w:val="baseline"/>
        </w:rPr>
        <w:t xml:space="preserve"> [ 176]: #topheadline [ 177]: </w:t>
      </w:r>
      <w:hyperlink r:id="rId136" w:history="1">
        <w:r>
          <w:rPr>
            <w:rFonts w:ascii="arial" w:eastAsia="arial" w:hAnsi="arial" w:cs="arial"/>
            <w:b w:val="0"/>
            <w:i/>
            <w:strike w:val="0"/>
            <w:noProof w:val="0"/>
            <w:color w:val="0077CC"/>
            <w:position w:val="0"/>
            <w:sz w:val="20"/>
            <w:u w:val="single"/>
            <w:vertAlign w:val="baseline"/>
          </w:rPr>
          <w:t>https://disrn.com/news/12-christians-killed-and-many-kidnapped-by-boko-haram</w:t>
        </w:r>
      </w:hyperlink>
      <w:r>
        <w:rPr>
          <w:rFonts w:ascii="arial" w:eastAsia="arial" w:hAnsi="arial" w:cs="arial"/>
          <w:b w:val="0"/>
          <w:i w:val="0"/>
          <w:strike w:val="0"/>
          <w:noProof w:val="0"/>
          <w:color w:val="000000"/>
          <w:position w:val="0"/>
          <w:sz w:val="20"/>
          <w:u w:val="none"/>
          <w:vertAlign w:val="baseline"/>
        </w:rPr>
        <w:t xml:space="preserve"> [ 178]: #topheadline [ 179]: </w:t>
      </w:r>
      <w:hyperlink r:id="rId137" w:history="1">
        <w:r>
          <w:rPr>
            <w:rFonts w:ascii="arial" w:eastAsia="arial" w:hAnsi="arial" w:cs="arial"/>
            <w:b w:val="0"/>
            <w:i/>
            <w:strike w:val="0"/>
            <w:noProof w:val="0"/>
            <w:color w:val="0077CC"/>
            <w:position w:val="0"/>
            <w:sz w:val="20"/>
            <w:u w:val="single"/>
            <w:vertAlign w:val="baseline"/>
          </w:rPr>
          <w:t>https://www.catholicnewsagency.com/news/attacker-of-religious-sister-arrested-amid-spate-of-anti-catholicism-in-austria-92571</w:t>
        </w:r>
      </w:hyperlink>
      <w:r>
        <w:rPr>
          <w:rFonts w:ascii="arial" w:eastAsia="arial" w:hAnsi="arial" w:cs="arial"/>
          <w:b w:val="0"/>
          <w:i w:val="0"/>
          <w:strike w:val="0"/>
          <w:noProof w:val="0"/>
          <w:color w:val="000000"/>
          <w:position w:val="0"/>
          <w:sz w:val="20"/>
          <w:u w:val="none"/>
          <w:vertAlign w:val="baseline"/>
        </w:rPr>
        <w:t xml:space="preserve"> [ 180]: #topheadline [ 181]: </w:t>
      </w:r>
      <w:hyperlink r:id="rId138" w:history="1">
        <w:r>
          <w:rPr>
            <w:rFonts w:ascii="arial" w:eastAsia="arial" w:hAnsi="arial" w:cs="arial"/>
            <w:b w:val="0"/>
            <w:i/>
            <w:strike w:val="0"/>
            <w:noProof w:val="0"/>
            <w:color w:val="0077CC"/>
            <w:position w:val="0"/>
            <w:sz w:val="20"/>
            <w:u w:val="single"/>
            <w:vertAlign w:val="baseline"/>
          </w:rPr>
          <w:t>https://www.breitbart.com/europe/2020/11/05/report-76-year-old-nun-assaulted-austria-afghan-migrant-arrested/</w:t>
        </w:r>
      </w:hyperlink>
      <w:r>
        <w:rPr>
          <w:rFonts w:ascii="arial" w:eastAsia="arial" w:hAnsi="arial" w:cs="arial"/>
          <w:b w:val="0"/>
          <w:i w:val="0"/>
          <w:strike w:val="0"/>
          <w:noProof w:val="0"/>
          <w:color w:val="000000"/>
          <w:position w:val="0"/>
          <w:sz w:val="20"/>
          <w:u w:val="none"/>
          <w:vertAlign w:val="baseline"/>
        </w:rPr>
        <w:t xml:space="preserve"> [ 182]: #topheadline [ 183]: </w:t>
      </w:r>
      <w:hyperlink r:id="rId139" w:history="1">
        <w:r>
          <w:rPr>
            <w:rFonts w:ascii="arial" w:eastAsia="arial" w:hAnsi="arial" w:cs="arial"/>
            <w:b w:val="0"/>
            <w:i/>
            <w:strike w:val="0"/>
            <w:noProof w:val="0"/>
            <w:color w:val="0077CC"/>
            <w:position w:val="0"/>
            <w:sz w:val="20"/>
            <w:u w:val="single"/>
            <w:vertAlign w:val="baseline"/>
          </w:rPr>
          <w:t>https://www.msn.com/en-gb/news/world/greek-authorities-intercept-boat-carrying-migrants-to-italy/ar-BB1aIQlo</w:t>
        </w:r>
      </w:hyperlink>
      <w:r>
        <w:rPr>
          <w:rFonts w:ascii="arial" w:eastAsia="arial" w:hAnsi="arial" w:cs="arial"/>
          <w:b w:val="0"/>
          <w:i w:val="0"/>
          <w:strike w:val="0"/>
          <w:noProof w:val="0"/>
          <w:color w:val="000000"/>
          <w:position w:val="0"/>
          <w:sz w:val="20"/>
          <w:u w:val="none"/>
          <w:vertAlign w:val="baseline"/>
        </w:rPr>
        <w:t xml:space="preserve"> [ 184]: #topheadline [ 185]: </w:t>
      </w:r>
      <w:hyperlink r:id="rId140" w:history="1">
        <w:r>
          <w:rPr>
            <w:rFonts w:ascii="arial" w:eastAsia="arial" w:hAnsi="arial" w:cs="arial"/>
            <w:b w:val="0"/>
            <w:i/>
            <w:strike w:val="0"/>
            <w:noProof w:val="0"/>
            <w:color w:val="0077CC"/>
            <w:position w:val="0"/>
            <w:sz w:val="20"/>
            <w:u w:val="single"/>
            <w:vertAlign w:val="baseline"/>
          </w:rPr>
          <w:t>https://www.dailymail.co.uk/news/article-8915225/Immigrants-pass-new-values-test-given-Australian-visa.html</w:t>
        </w:r>
      </w:hyperlink>
      <w:r>
        <w:rPr>
          <w:rFonts w:ascii="arial" w:eastAsia="arial" w:hAnsi="arial" w:cs="arial"/>
          <w:b w:val="0"/>
          <w:i w:val="0"/>
          <w:strike w:val="0"/>
          <w:noProof w:val="0"/>
          <w:color w:val="000000"/>
          <w:position w:val="0"/>
          <w:sz w:val="20"/>
          <w:u w:val="none"/>
          <w:vertAlign w:val="baseline"/>
        </w:rPr>
        <w:t xml:space="preserve"> [ 186]: #topheadline [ 187]: </w:t>
      </w:r>
      <w:hyperlink r:id="rId141" w:history="1">
        <w:r>
          <w:rPr>
            <w:rFonts w:ascii="arial" w:eastAsia="arial" w:hAnsi="arial" w:cs="arial"/>
            <w:b w:val="0"/>
            <w:i/>
            <w:strike w:val="0"/>
            <w:noProof w:val="0"/>
            <w:color w:val="0077CC"/>
            <w:position w:val="0"/>
            <w:sz w:val="20"/>
            <w:u w:val="single"/>
            <w:vertAlign w:val="baseline"/>
          </w:rPr>
          <w:t>https://www.dailymail.co.uk/news/article-8917441/Dozens-migrants-including-woman-young-child-brought-ashore-Dover.html</w:t>
        </w:r>
      </w:hyperlink>
      <w:r>
        <w:rPr>
          <w:rFonts w:ascii="arial" w:eastAsia="arial" w:hAnsi="arial" w:cs="arial"/>
          <w:b w:val="0"/>
          <w:i w:val="0"/>
          <w:strike w:val="0"/>
          <w:noProof w:val="0"/>
          <w:color w:val="000000"/>
          <w:position w:val="0"/>
          <w:sz w:val="20"/>
          <w:u w:val="none"/>
          <w:vertAlign w:val="baseline"/>
        </w:rPr>
        <w:t xml:space="preserve"> [ 188]: #topheadline [ 189]: </w:t>
      </w:r>
      <w:hyperlink r:id="rId142" w:history="1">
        <w:r>
          <w:rPr>
            <w:rFonts w:ascii="arial" w:eastAsia="arial" w:hAnsi="arial" w:cs="arial"/>
            <w:b w:val="0"/>
            <w:i/>
            <w:strike w:val="0"/>
            <w:noProof w:val="0"/>
            <w:color w:val="0077CC"/>
            <w:position w:val="0"/>
            <w:sz w:val="20"/>
            <w:u w:val="single"/>
            <w:vertAlign w:val="baseline"/>
          </w:rPr>
          <w:t>https://reclaimthenet.org/netflix-continues-to-use-copyright-claims-to-silence-criticism-of-cuties</w:t>
        </w:r>
      </w:hyperlink>
      <w:r>
        <w:rPr>
          <w:rFonts w:ascii="arial" w:eastAsia="arial" w:hAnsi="arial" w:cs="arial"/>
          <w:b w:val="0"/>
          <w:i w:val="0"/>
          <w:strike w:val="0"/>
          <w:noProof w:val="0"/>
          <w:color w:val="000000"/>
          <w:position w:val="0"/>
          <w:sz w:val="20"/>
          <w:u w:val="none"/>
          <w:vertAlign w:val="baseline"/>
        </w:rPr>
        <w:t xml:space="preserve">/ [ 190]: #topheadline [ 191]: </w:t>
      </w:r>
      <w:hyperlink r:id="rId143" w:history="1">
        <w:r>
          <w:rPr>
            <w:rFonts w:ascii="arial" w:eastAsia="arial" w:hAnsi="arial" w:cs="arial"/>
            <w:b w:val="0"/>
            <w:i/>
            <w:strike w:val="0"/>
            <w:noProof w:val="0"/>
            <w:color w:val="0077CC"/>
            <w:position w:val="0"/>
            <w:sz w:val="20"/>
            <w:u w:val="single"/>
            <w:vertAlign w:val="baseline"/>
          </w:rPr>
          <w:t>https://rmx.news/article/article/small-act-of-resistance-as-hungary-poland-and-czechia-reject-eu-s-wording-on-gender-equality</w:t>
        </w:r>
      </w:hyperlink>
      <w:r>
        <w:rPr>
          <w:rFonts w:ascii="arial" w:eastAsia="arial" w:hAnsi="arial" w:cs="arial"/>
          <w:b w:val="0"/>
          <w:i w:val="0"/>
          <w:strike w:val="0"/>
          <w:noProof w:val="0"/>
          <w:color w:val="000000"/>
          <w:position w:val="0"/>
          <w:sz w:val="20"/>
          <w:u w:val="none"/>
          <w:vertAlign w:val="baseline"/>
        </w:rPr>
        <w:t xml:space="preserve"> [ 192]: #topheadline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9"/>
      </w:pPr>
    </w:p>
    <w:p>
      <w:pPr>
        <w:pStyle w:val="Normal9"/>
      </w:pPr>
      <w:r>
        <w:pict>
          <v:shape id="_x0000_i1054" type="#_x0000_t75" alt="LexisNexis®" style="width:147.75pt;height:30pt">
            <v:imagedata r:id="rId18" o:title=""/>
          </v:shape>
        </w:pict>
      </w:r>
      <w:r>
        <w:cr/>
      </w:r>
    </w:p>
    <w:p>
      <w:pPr>
        <w:pStyle w:val="Heading17"/>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Vandals Deface Dozens of Artworks in Berlin Museums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 10:42 EST</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design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Eddy</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Berlin police are asking visitors to the Museum Island for help figuring out who defaced 63 objects, but declined to comment on the possible role of a German conspiracy theorist.</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7564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Berlin police are asking visitors to the Museum Island for help figuring out who defaced 63 objects, but declined to comment on the possible role of a German conspiracy theorist.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Vandals squirted dozens of artworks and objects throughout Berlin’s Museum Island complex with “an oily liquid,” officials said on Wednesday, raising questions about the safety of Germany’s priceless collections.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in Berlin have been investigating the attacks on at least 63 pieces, held in three central Berlin museums, for more than two weeks. After evaluating hours of video footage from surveillance cameras, the police said they still had no clear leads in the inquiry.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we are not able to pinpoint exactly when the objects were damaged,” Carsten Pfohl a leading investigator with the Berlin state police said at a news conference.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precise time is unknown, the authorities believe the damage was carried out during regular opening hours on Oct. 3, a national holiday when Germans mark the reunification of the former East and West Germany. The police issued a statement asking the public and anyone who was at the museum during its opening hours that day to send them any tips or information that might help their investigation.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 people visited that day at the museum, which is limiting attendance because of the coronavirus outbreak. Although visitors enter based on time slots, no one is required to leave personal information — though the museum might have it for visitors who booked tickets in advance online.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Pfohl and the National Museums in Berlin, which oversees the collections housed in the Museum Island complex’s five buildings, refused to comment on German media reports linking the attack to a German conspiracy theorist who has repeatedly told his followers that one of the institutions, the Pergamon Museum, is linked to global Satanism.</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 23, Attila Hildmann, a vegan chef and cookbook author who has supported the theories of </w:t>
      </w:r>
      <w:hyperlink r:id="rId151" w:history="1">
        <w:r>
          <w:rPr>
            <w:rFonts w:ascii="arial" w:eastAsia="arial" w:hAnsi="arial" w:cs="arial"/>
            <w:b w:val="0"/>
            <w:i/>
            <w:strike w:val="0"/>
            <w:noProof w:val="0"/>
            <w:color w:val="0077CC"/>
            <w:position w:val="0"/>
            <w:sz w:val="20"/>
            <w:u w:val="single"/>
            <w:vertAlign w:val="baseline"/>
          </w:rPr>
          <w:t>QAnon</w:t>
        </w:r>
      </w:hyperlink>
      <w:r>
        <w:rPr>
          <w:rFonts w:ascii="arial" w:eastAsia="arial" w:hAnsi="arial" w:cs="arial"/>
          <w:b w:val="0"/>
          <w:i w:val="0"/>
          <w:strike w:val="0"/>
          <w:noProof w:val="0"/>
          <w:color w:val="000000"/>
          <w:position w:val="0"/>
          <w:sz w:val="20"/>
          <w:u w:val="none"/>
          <w:vertAlign w:val="baseline"/>
        </w:rPr>
        <w:t xml:space="preserve">, circulated a message to his tens of thousands of followers on the messenger service Telegram that called for the destruction of the  museum, which houses the </w:t>
      </w:r>
      <w:hyperlink r:id="rId151" w:history="1">
        <w:r>
          <w:rPr>
            <w:rFonts w:ascii="arial" w:eastAsia="arial" w:hAnsi="arial" w:cs="arial"/>
            <w:b w:val="0"/>
            <w:i/>
            <w:strike w:val="0"/>
            <w:noProof w:val="0"/>
            <w:color w:val="0077CC"/>
            <w:position w:val="0"/>
            <w:sz w:val="20"/>
            <w:u w:val="single"/>
            <w:vertAlign w:val="baseline"/>
          </w:rPr>
          <w:t>Pergamon Altar</w:t>
        </w:r>
      </w:hyperlink>
      <w:r>
        <w:rPr>
          <w:rFonts w:ascii="arial" w:eastAsia="arial" w:hAnsi="arial" w:cs="arial"/>
          <w:b w:val="0"/>
          <w:i w:val="0"/>
          <w:strike w:val="0"/>
          <w:noProof w:val="0"/>
          <w:color w:val="000000"/>
          <w:position w:val="0"/>
          <w:sz w:val="20"/>
          <w:u w:val="none"/>
          <w:vertAlign w:val="baseline"/>
        </w:rPr>
        <w:t xml:space="preserve">. Some followers of QAnon in Germany have fixated on that huge ancient Greek monument, believing it to be </w:t>
      </w:r>
      <w:hyperlink r:id="rId151" w:history="1">
        <w:r>
          <w:rPr>
            <w:rFonts w:ascii="arial" w:eastAsia="arial" w:hAnsi="arial" w:cs="arial"/>
            <w:b w:val="0"/>
            <w:i/>
            <w:strike w:val="0"/>
            <w:noProof w:val="0"/>
            <w:color w:val="0077CC"/>
            <w:position w:val="0"/>
            <w:sz w:val="20"/>
            <w:u w:val="single"/>
            <w:vertAlign w:val="baseline"/>
          </w:rPr>
          <w:t>the throne of Satan described in the Book of Revelation</w:t>
        </w:r>
      </w:hyperlink>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Hildmann could not be reached for comment on Wednesday, but he posted a link to the reports of the vandalism in his Telegram channel, repeating the claim that Satan’s throne is inside the museum.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for it, charge me,” he dared prosecutors in his post.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authorities in Mr. Hildmann’s home state of Brandenburg opened an investigation against him in a separate matter, on suspicion of inciting his followers to commit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but have not pressed charges.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Markus Farr, a spokesman for the National Museums in Berlin, said on Wednesday that they were awaiting the outcome of the investigation.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responded to criticism about keeping information about the vandalism secret, calling the decision a tactical move. Two leading German media outlets, </w:t>
      </w:r>
      <w:hyperlink r:id="rId151" w:history="1">
        <w:r>
          <w:rPr>
            <w:rFonts w:ascii="arial" w:eastAsia="arial" w:hAnsi="arial" w:cs="arial"/>
            <w:b w:val="0"/>
            <w:i/>
            <w:strike w:val="0"/>
            <w:noProof w:val="0"/>
            <w:color w:val="0077CC"/>
            <w:position w:val="0"/>
            <w:sz w:val="20"/>
            <w:u w:val="single"/>
            <w:vertAlign w:val="baseline"/>
          </w:rPr>
          <w:t>Die Zeit</w:t>
        </w:r>
      </w:hyperlink>
      <w:r>
        <w:rPr>
          <w:rFonts w:ascii="arial" w:eastAsia="arial" w:hAnsi="arial" w:cs="arial"/>
          <w:b w:val="0"/>
          <w:i w:val="0"/>
          <w:strike w:val="0"/>
          <w:noProof w:val="0"/>
          <w:color w:val="000000"/>
          <w:position w:val="0"/>
          <w:sz w:val="20"/>
          <w:u w:val="none"/>
          <w:vertAlign w:val="baseline"/>
        </w:rPr>
        <w:t xml:space="preserve"> weekly and </w:t>
      </w:r>
      <w:hyperlink r:id="rId151" w:history="1">
        <w:r>
          <w:rPr>
            <w:rFonts w:ascii="arial" w:eastAsia="arial" w:hAnsi="arial" w:cs="arial"/>
            <w:b w:val="0"/>
            <w:i/>
            <w:strike w:val="0"/>
            <w:noProof w:val="0"/>
            <w:color w:val="0077CC"/>
            <w:position w:val="0"/>
            <w:sz w:val="20"/>
            <w:u w:val="single"/>
            <w:vertAlign w:val="baseline"/>
          </w:rPr>
          <w:t>Deutschlandfunk</w:t>
        </w:r>
      </w:hyperlink>
      <w:r>
        <w:rPr>
          <w:rFonts w:ascii="arial" w:eastAsia="arial" w:hAnsi="arial" w:cs="arial"/>
          <w:b w:val="0"/>
          <w:i w:val="0"/>
          <w:strike w:val="0"/>
          <w:noProof w:val="0"/>
          <w:color w:val="000000"/>
          <w:position w:val="0"/>
          <w:sz w:val="20"/>
          <w:u w:val="none"/>
          <w:vertAlign w:val="baseline"/>
        </w:rPr>
        <w:t xml:space="preserve"> radio, first reported the damage late Tuesday.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most prominent objects in the three museums where the attacks took place had been damaged, said Friederike Seyfried, the director of the Egyptian collection on the Museum Island. The centerpiece of one of those institutions, the Neues Museum, is a famous 3,500-year-old limestone-and-stucco bust of Queen Nefertiti.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from Die Zeit and Deutschlandfunk on Tuesday reported seeing “visible marks” on 19th-century paintings, stone sculptures and Egyptian sarcophagi, one of which was shown to reporters on Wednesday. A sarcophagus of the prophet Ahmose (332-30 B.C.) had a stain, looking like liquid had landed on the stone, then dribbled down.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museums were open as usual throughout, and most of the damaged objects have been cleaned,” Mr. Farr said, adding that any damage to them “would not be noticed.”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stones are still being analyzed regarding what kind restoration is necessary,” 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they believe that because the vandals could have used a bottle, water gun or a clown flower to squirt the liquid on to the pieces, they were able to move through the museum without being detected. The exact substance used has been identified, but is not being named.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vandalism is the latest in a string of incidents that have raised questions about security in German museums.</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ago, the Bode Museum, another building on the Museum Island, was the site of a </w:t>
      </w:r>
      <w:hyperlink r:id="rId151" w:history="1">
        <w:r>
          <w:rPr>
            <w:rFonts w:ascii="arial" w:eastAsia="arial" w:hAnsi="arial" w:cs="arial"/>
            <w:b w:val="0"/>
            <w:i/>
            <w:strike w:val="0"/>
            <w:noProof w:val="0"/>
            <w:color w:val="0077CC"/>
            <w:position w:val="0"/>
            <w:sz w:val="20"/>
            <w:u w:val="single"/>
            <w:vertAlign w:val="baseline"/>
          </w:rPr>
          <w:t>spectacular robbery</w:t>
        </w:r>
      </w:hyperlink>
      <w:r>
        <w:rPr>
          <w:rFonts w:ascii="arial" w:eastAsia="arial" w:hAnsi="arial" w:cs="arial"/>
          <w:b w:val="0"/>
          <w:i w:val="0"/>
          <w:strike w:val="0"/>
          <w:noProof w:val="0"/>
          <w:color w:val="000000"/>
          <w:position w:val="0"/>
          <w:sz w:val="20"/>
          <w:u w:val="none"/>
          <w:vertAlign w:val="baseline"/>
        </w:rPr>
        <w:t xml:space="preserve"> of a 221-pound gold coin. Last year, </w:t>
      </w:r>
      <w:hyperlink r:id="rId151" w:history="1">
        <w:r>
          <w:rPr>
            <w:rFonts w:ascii="arial" w:eastAsia="arial" w:hAnsi="arial" w:cs="arial"/>
            <w:b w:val="0"/>
            <w:i/>
            <w:strike w:val="0"/>
            <w:noProof w:val="0"/>
            <w:color w:val="0077CC"/>
            <w:position w:val="0"/>
            <w:sz w:val="20"/>
            <w:u w:val="single"/>
            <w:vertAlign w:val="baseline"/>
          </w:rPr>
          <w:t>thieves made off with jewels</w:t>
        </w:r>
      </w:hyperlink>
      <w:r>
        <w:rPr>
          <w:rFonts w:ascii="arial" w:eastAsia="arial" w:hAnsi="arial" w:cs="arial"/>
          <w:b w:val="0"/>
          <w:i w:val="0"/>
          <w:strike w:val="0"/>
          <w:noProof w:val="0"/>
          <w:color w:val="000000"/>
          <w:position w:val="0"/>
          <w:sz w:val="20"/>
          <w:u w:val="none"/>
          <w:vertAlign w:val="baseline"/>
        </w:rPr>
        <w:t xml:space="preserve"> of gold and precious stones from a museum in the eastern city of Dresden.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however, the National Museums in Berlin must be asked questions about their security measures,” said Monika Grütters, Germany’s minister for culture. “It must be clarified how this much damage could have gone unnoticed, and how such attacks are to be prevented in the future.”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Grütters demanded that “a comprehensive report” on the security situation be carried out and submitted to the National Museums in Berlin Foundation’s board of directors.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questions also arose this year when the Museum Island institutions were closed to the public as part of government measures aimed at slowing the spread of the coronavirus. In June, Mr. Hildmann began holding rallies on the steps of the Neues Museum denouncing public health restrictions and calling the neighboring Pergamon Museum the center of a “global Satanic scene” and home to “corona criminals.”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in Berlin eventually forced the demonstrations to take place elsewhere in the city. But before that, the museum responded on its doorstep to the conspiracy theorists — by hanging a large, red banner across the pillars that line the front of the building. “For global openness and democratic values,” it read. “Against racism, anti-Semitism, nationalism and agitation.”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Decker contributed reporting from Boston.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stain left on an ancient Egyptian stone sarcophagus in the Neues Museum in Berlin. The authorities said Wednesday that more than 60 items in the city’s Museum Island complex had been squirted with “an oily liquid.” (PHOTOGRAPH BY Sean Gallup/Getty Images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52"/>
          <w:headerReference w:type="default" r:id="rId153"/>
          <w:footerReference w:type="even" r:id="rId154"/>
          <w:footerReference w:type="default" r:id="rId155"/>
          <w:headerReference w:type="first" r:id="rId156"/>
          <w:footerReference w:type="first" r:id="rId157"/>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18" o:title=""/>
          </v:shape>
        </w:pict>
      </w:r>
      <w:r>
        <w:cr/>
      </w:r>
    </w:p>
    <w:p>
      <w:pPr>
        <w:pStyle w:val="Heading18"/>
        <w:keepNext w:val="0"/>
        <w:spacing w:after="200" w:line="340" w:lineRule="atLeast"/>
        <w:ind w:left="0" w:right="0" w:firstLine="0"/>
        <w:jc w:val="center"/>
      </w:pPr>
      <w:hyperlink r:id="rId158" w:history="1">
        <w:r>
          <w:rPr>
            <w:rFonts w:ascii="arial" w:eastAsia="arial" w:hAnsi="arial" w:cs="arial"/>
            <w:b/>
            <w:i/>
            <w:strike w:val="0"/>
            <w:color w:val="0077CC"/>
            <w:sz w:val="28"/>
            <w:u w:val="single"/>
            <w:vertAlign w:val="baseline"/>
          </w:rPr>
          <w:t>Amy Hill's Sci-Fi Film 'Comisery' Is the Only Zoom Call Worth Taking</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Variety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2020</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Penske Media Corporation All Rights Reserved</w:t>
      </w:r>
    </w:p>
    <w:p>
      <w:pPr>
        <w:pStyle w:val="Normal10"/>
        <w:keepNext w:val="0"/>
        <w:spacing w:before="120" w:after="0" w:line="220" w:lineRule="atLeast"/>
        <w:ind w:left="0" w:right="0" w:firstLine="0"/>
        <w:jc w:val="left"/>
      </w:pPr>
      <w:r>
        <w:br/>
      </w:r>
      <w:r>
        <w:pict>
          <v:shape id="_x0000_i1058" type="#_x0000_t75" style="width:112.49pt;height:50.99pt">
            <v:imagedata r:id="rId15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9" style="position:absolute;z-index:251677696" from="0,2pt" to="512pt,2pt" strokecolor="#009ddb" strokeweight="2pt">
            <v:stroke linestyle="single"/>
            <w10:wrap type="topAndBottom"/>
          </v:line>
        </w:pict>
      </w:r>
    </w:p>
    <w:p>
      <w:pPr>
        <w:pStyle w:val="Normal10"/>
      </w:pP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days of the coronavirus pandemic, </w:t>
      </w:r>
      <w:hyperlink r:id="rId160" w:history="1">
        <w:r>
          <w:rPr>
            <w:rFonts w:ascii="arial" w:eastAsia="arial" w:hAnsi="arial" w:cs="arial"/>
            <w:b w:val="0"/>
            <w:i/>
            <w:strike w:val="0"/>
            <w:noProof w:val="0"/>
            <w:color w:val="0077CC"/>
            <w:position w:val="0"/>
            <w:sz w:val="20"/>
            <w:u w:val="single"/>
            <w:vertAlign w:val="baseline"/>
          </w:rPr>
          <w:t>Amy Hill</w:t>
        </w:r>
      </w:hyperlink>
      <w:r>
        <w:rPr>
          <w:rFonts w:ascii="arial" w:eastAsia="arial" w:hAnsi="arial" w:cs="arial"/>
          <w:b w:val="0"/>
          <w:i w:val="0"/>
          <w:strike w:val="0"/>
          <w:noProof w:val="0"/>
          <w:color w:val="000000"/>
          <w:position w:val="0"/>
          <w:sz w:val="20"/>
          <w:u w:val="none"/>
          <w:vertAlign w:val="baseline"/>
        </w:rPr>
        <w:t xml:space="preserve"> packed her bags in Hollywood and returned home to her family in Hawaii, thinking she would quarantine there. But the actor-comedian's short-lived break from production came to an end with a surprise Zoom call in April.</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67, stars in director </w:t>
      </w:r>
      <w:hyperlink r:id="rId161" w:history="1">
        <w:r>
          <w:rPr>
            <w:rFonts w:ascii="arial" w:eastAsia="arial" w:hAnsi="arial" w:cs="arial"/>
            <w:b w:val="0"/>
            <w:i/>
            <w:strike w:val="0"/>
            <w:noProof w:val="0"/>
            <w:color w:val="0077CC"/>
            <w:position w:val="0"/>
            <w:sz w:val="20"/>
            <w:u w:val="single"/>
            <w:vertAlign w:val="baseline"/>
          </w:rPr>
          <w:t>Quentin Lee</w:t>
        </w:r>
      </w:hyperlink>
      <w:r>
        <w:rPr>
          <w:rFonts w:ascii="arial" w:eastAsia="arial" w:hAnsi="arial" w:cs="arial"/>
          <w:b w:val="0"/>
          <w:i w:val="0"/>
          <w:strike w:val="0"/>
          <w:noProof w:val="0"/>
          <w:color w:val="000000"/>
          <w:position w:val="0"/>
          <w:sz w:val="20"/>
          <w:u w:val="none"/>
          <w:vertAlign w:val="baseline"/>
        </w:rPr>
        <w:t>'s sci-fi feature "</w:t>
      </w:r>
      <w:hyperlink r:id="rId162" w:history="1">
        <w:r>
          <w:rPr>
            <w:rFonts w:ascii="arial" w:eastAsia="arial" w:hAnsi="arial" w:cs="arial"/>
            <w:b w:val="0"/>
            <w:i/>
            <w:strike w:val="0"/>
            <w:noProof w:val="0"/>
            <w:color w:val="0077CC"/>
            <w:position w:val="0"/>
            <w:sz w:val="20"/>
            <w:u w:val="single"/>
            <w:vertAlign w:val="baseline"/>
          </w:rPr>
          <w:t>Comisery</w:t>
        </w:r>
      </w:hyperlink>
      <w:r>
        <w:rPr>
          <w:rFonts w:ascii="arial" w:eastAsia="arial" w:hAnsi="arial" w:cs="arial"/>
          <w:b w:val="0"/>
          <w:i w:val="0"/>
          <w:strike w:val="0"/>
          <w:noProof w:val="0"/>
          <w:color w:val="000000"/>
          <w:position w:val="0"/>
          <w:sz w:val="20"/>
          <w:u w:val="none"/>
          <w:vertAlign w:val="baseline"/>
        </w:rPr>
        <w:t>" as a Japanese American psychiatrist based in, ironically, Hawaii. Having previously collaborated with Lee in the webseries "Comedy InvAsian," she didn't hesitate to sign on to be the lead in an experimental project filmed entirely over Zoom.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played a psychiatrist, therapist before, so the challenge, for me, was figuring out how this is a different character than the ones I've played before," the veteran actor tells Variety. "Now that I'm getting older, my time is more valuable, because I have fewer moments left in life. So I don't want to waste any time on anything that I don't really enjoy. But with Quentin, he asks me to do anything, I'll say yes, because he gives me a lot of freedom to do what I want to do with my role."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during the pandemic lockdown, the film is told through web chat sessions among a group of Asian American friends surviving an alien virus. Written by Adi Tantimedh, "Comisery" also stars Bee Vang, Sheetal Sheth, Nat Ho, Jennifer Field, Harrison Xu, Verton R. Banks and Richard Anderson.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Longtime friends and collaborators Lee and Tantimedh originally conceived the project as a 10-episode series. But they were alarmed by the spike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the early days of coronavirus outbreak and chose to make a film as well to address the issue at hand.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Tantimedh was adamant that the story not reduce Asian American identities to being exclusively about oppression. "Racism, anti-Asian racism cannot be the be-all and end-all of the script, because that's only a tiny fraction of what Asians go through in America," he says. "What we want to tell is an interesting story that has Asian American stories. They're interesting, specific characters, not the third FBI agent in the room or the person who's working in the store."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co-creators are based across the country, Lee in Los Angeles and Tantimedh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Tantimedh proposed the idea of a remote production recorded over Zoom. Rather than using video calls as a vehicle irrelevant to the storytelling, the writer incorporated experiences specific to the platform - such as Zoom bombing, calling with the camera turned off, and entering or leaving a group meeting - as details integral to the script.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explains that with every actor "sitting at home, going crazy, doing nothing all spring," recording took four hours, three days a week in May. The director single handedly managed post-production over the weekends, finishing and posting new episodes on Sunday evenings.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Hill - who is known for her roles in "Crazy Ex-Girlfriend," "UnReal" and "Preacher" - reciting lines to her laptop screen was "an experience like no other." Under Lee's direction, the actor prepared her own backdrop, costume and makeup. She describes doing video calls from her living room as "surprisingly comfortable."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"Quentin actually sent me earbuds, because the sound wasn't good on my laptop. But that was the most technical thing I had to deal with," she says. "The acting part was very similar - reading then memorizing the script and rehearsing as a group - and I haven't met any of the actors in-person. But we made a film together. How crazy is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pandemic, the future of independent film productions remains unclear. But Lee hopes to devote his time to telling stories he finds missing from the screen, even if they are on a lower scale. He even teases the possibility of a "Comisery" sequel, following the ongoing experiences of not only Asian Americans, but also other communities of color in America.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kind of ironic but cool that COVID appointed us to really take time off," Lee says with a laugh, before realizing he hasn't taken a break from filmmaking since quarantine started. "We just got together and made something without having to worry about what the producers say and the budget, and we were able to take a lot of risks. And I think that's a very pure way of filmmaking that we don't get to do very often."</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"Comisery" premieres Tuesday on </w:t>
      </w:r>
      <w:hyperlink r:id="rId163" w:history="1">
        <w:r>
          <w:rPr>
            <w:rFonts w:ascii="arial" w:eastAsia="arial" w:hAnsi="arial" w:cs="arial"/>
            <w:b w:val="0"/>
            <w:i/>
            <w:strike w:val="0"/>
            <w:noProof w:val="0"/>
            <w:color w:val="0077CC"/>
            <w:position w:val="0"/>
            <w:sz w:val="20"/>
            <w:u w:val="single"/>
            <w:vertAlign w:val="baseline"/>
          </w:rPr>
          <w:t>Asian American Movies</w:t>
        </w:r>
      </w:hyperlink>
      <w:r>
        <w:rPr>
          <w:rFonts w:ascii="arial" w:eastAsia="arial" w:hAnsi="arial" w:cs="arial"/>
          <w:b w:val="0"/>
          <w:i w:val="0"/>
          <w:strike w:val="0"/>
          <w:noProof w:val="0"/>
          <w:color w:val="000000"/>
          <w:position w:val="0"/>
          <w:sz w:val="20"/>
          <w:u w:val="none"/>
          <w:vertAlign w:val="baseline"/>
        </w:rPr>
        <w:t>. Watch the exclusive trailer below.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Variety</w:t>
      </w:r>
    </w:p>
    <w:p>
      <w:pPr>
        <w:pStyle w:val="Normal10"/>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Democrats Draw on Directing Duo for Multistate Spanish-Language Midterm Ads</w:t>
        </w:r>
      </w:hyperlink>
      <w:r>
        <w:rPr>
          <w:rFonts w:ascii="arial" w:eastAsia="arial" w:hAnsi="arial" w:cs="arial"/>
          <w:b w:val="0"/>
          <w:i w:val="0"/>
          <w:strike w:val="0"/>
          <w:noProof w:val="0"/>
          <w:color w:val="000000"/>
          <w:position w:val="0"/>
          <w:sz w:val="20"/>
          <w:u w:val="none"/>
          <w:vertAlign w:val="baseline"/>
        </w:rPr>
        <w:t> </w:t>
      </w:r>
      <w:hyperlink r:id="rId165" w:history="1">
        <w:r>
          <w:rPr>
            <w:rFonts w:ascii="arial" w:eastAsia="arial" w:hAnsi="arial" w:cs="arial"/>
            <w:b w:val="0"/>
            <w:i/>
            <w:strike w:val="0"/>
            <w:noProof w:val="0"/>
            <w:color w:val="0077CC"/>
            <w:position w:val="0"/>
            <w:sz w:val="20"/>
            <w:u w:val="single"/>
            <w:vertAlign w:val="baseline"/>
          </w:rPr>
          <w:t>China's Thunder Communications Expands International Strategy (EXCLUSIVE)</w:t>
        </w:r>
      </w:hyperlink>
      <w:r>
        <w:rPr>
          <w:rFonts w:ascii="arial" w:eastAsia="arial" w:hAnsi="arial" w:cs="arial"/>
          <w:b w:val="0"/>
          <w:i w:val="0"/>
          <w:strike w:val="0"/>
          <w:noProof w:val="0"/>
          <w:color w:val="000000"/>
          <w:position w:val="0"/>
          <w:sz w:val="20"/>
          <w:u w:val="none"/>
          <w:vertAlign w:val="baseline"/>
        </w:rPr>
        <w:t> </w:t>
      </w:r>
      <w:hyperlink r:id="rId166" w:history="1">
        <w:r>
          <w:rPr>
            <w:rFonts w:ascii="arial" w:eastAsia="arial" w:hAnsi="arial" w:cs="arial"/>
            <w:b w:val="0"/>
            <w:i/>
            <w:strike w:val="0"/>
            <w:noProof w:val="0"/>
            <w:color w:val="0077CC"/>
            <w:position w:val="0"/>
            <w:sz w:val="20"/>
            <w:u w:val="single"/>
            <w:vertAlign w:val="baseline"/>
          </w:rPr>
          <w:t>China's Bruno Wu to Back 'Wife Finding' Comedy From Quentin Lee (EXCLUSIVE)</w:t>
        </w:r>
      </w:hyperlink>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8" o:title=""/>
          </v:shape>
        </w:pict>
      </w:r>
      <w:r>
        <w:cr/>
      </w:r>
    </w:p>
    <w:p>
      <w:pPr>
        <w:pStyle w:val="Heading19"/>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Virtual Pride Afrique Festival Brings Socially Distant Visibility to Africa's Sexual Minorities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Voice of America News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2020</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VOA ENGLISH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Powell</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7974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 Pride Afrique Festival Brings Socially Distant Visibility to Africa's Sexual Minorities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Anita Powell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25, 2020 02:44 PM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JOHANNESBURG - Pride Afrique is the first of its kind, a three-day virtual extravaganza celebrating Africa's diverse, colorful community of sexual minorities. But behind the glitz and glam, participants say, is a very serious need to bring gay Africans into the light, as their lives are threatened on the continent every single 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Homosexuality is illegal in more than half of Africa's 54 countries, with penalties ranging from jail time to execution. Even in countries where same-sex relationships and fluid gender identities are decriminalized, they remain culturally unpopular, and often result in discrimination or even targeted violence.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if things weren't challenging enough, the coronavirus pandemic has eliminated the ordinary, daily social encounters that can break down stereotypes and foster understanding.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thought a small group of queer African filmmakers, writers, and artists, in these socially distant times, why not bring queer pride to everyone?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purpose of this year's inaugural, unusual Pride Afrique festival. The multimedia celebration of Africa's rainbow of sexual minorities was held virtually over three days this month, amid restrictions across the continent that prohibit large gatherings. About 1,000 people tuned in digitally, on YouTube.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committee member Welcome Lishivha says that while the event may look fun, sexy and glamorous, its underlying message is very serious.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"Seventy-two countries in the world criminalize homosexuality and 32 of them are in Africa. So it is very important to have initiatives like Pride Afrique, where queer people in Africa can come together to reclaim their power, to reclaim their voice and to reclaim their pride," said Lishivha. "Reports still show that queer people are still living difficult lives in relation to everyone else, even in South Africa."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Lishivha brought up several recent examples, including a continuing epidemic of violence against lesbians and trans women in South Africa, which was the first African country to decriminalize homosexuality.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three days, dozens of participants shared their experiences of coming to terms with their gender and sexuality.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accounts were important to festival participant Noni Salma, who spoke to VOA via Google Hangouts from her home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Salma, a filmmaker, says attitudes in her native Nigeria keep her from feeling comfortable there.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transgender, and her work has explored themes of homosexuality in Africa.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to see African queer people being joyful because I think it's revolutionary. I think this is important as highlighting our trauma and our pain. I think that that's magic," she said. "I don't want to discount what that could do for queer people in Africa who are struggling, who do not see that, wouldn't even know that that's a thing. Fourteen-year-old, 12-year-old me would have loved to see that, you know, that, yes, pain exists. But also joy is something that also that we can have."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Juan Nel, a psychologist and researcher at the University of South Africa, says visibility is the first step towards acceptance. Nel studies violence against sexual minorities and is lobbying South Africa's government for a new bill that will track and classify such incidents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South Africa's first known pride parade, in 1990, before homosexuality was decriminalized. The 100 or so participants wore brown bags over their heads to conceal their identities, out of fear of retribution.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he says, there's so much power in unmasking - and celebrating - queer Africans.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many problems stem from the notion, which he and other academics and historians dispute, that homosexuality is "un-African."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African context, a lot of the pushback, if you want to call it, would be based on unstated colonial laws, a tendency to scapegoat during political conflicts, and perhaps the religiosity that is quite evident in much of Africa," he said. "We have religious, well, rigid beliefs, in cultural and family values. And then of course, a very strong patriarchal mindset. And I would say all of those things would feed into why some people would indeed say that being LBGTI is un-African."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Lishivha agrees, but added that this year's festival gave him something he badly needed in these lonely, socially distant times.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suddenly feels like I have a new family and my personhood, my dignity and my rage against homophobia, transphobia and biphobia has been affirmed by Pride Afrique because I know there are people out there like me. I know people out there like me who are beautiful, who are powerful, who have, you know, powerful, powerful thoughts about making the world a better place," said Lishivha.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matters, he says: to be proud, safe, happy and accepted - at home, in Africa.</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3"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12"/>
      </w:pPr>
    </w:p>
    <w:p>
      <w:pPr>
        <w:pStyle w:val="Normal12"/>
      </w:pPr>
      <w:r>
        <w:pict>
          <v:shape id="_x0000_i1064" type="#_x0000_t75" alt="LexisNexis®" style="width:147.75pt;height:30pt">
            <v:imagedata r:id="rId18" o:title=""/>
          </v:shape>
        </w:pict>
      </w:r>
      <w:r>
        <w:cr/>
      </w:r>
    </w:p>
    <w:p>
      <w:pPr>
        <w:pStyle w:val="Heading110"/>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'To my father, Charles Lindbergh was a god'; COVER STORY DAVID SIMON David Simon tells Jane Mulkerrins why the time was ripe to bring Philip Roth's vision of a fascist US president to television</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2020 Saturday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2"/>
        <w:keepNext w:val="0"/>
        <w:spacing w:before="120" w:after="0" w:line="220" w:lineRule="atLeast"/>
        <w:ind w:left="0" w:right="0" w:firstLine="0"/>
        <w:jc w:val="left"/>
      </w:pPr>
      <w:r>
        <w:br/>
      </w:r>
      <w:r>
        <w:pict>
          <v:shape id="_x0000_i1065" type="#_x0000_t75" style="width:267pt;height:35.25pt">
            <v:imagedata r:id="rId18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4,5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Mulkerrins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8179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Simon's father, Bernard, was seven years old when his own father took him on a rare trip across the Hudson River, from their home in New Jersey to witness Charles Lindbergh's ticker-tape parade through the streets of Manhattan. It was 1927, and the 25 year-old aviator had just become a national hero after making the first non-stop solo transatlantic flight,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Paris, in his single-engine Spirit of St Louis.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my father's earliest memories, sitting on his father's shoulders as Lindbergh came down Broadway," David Simon tells me. "Lindbergh was a god to him." By the time Bernard Simon ("this Jewish kid from Jersey City") turned 18, Lindbergh was the darling of the German-American Bund, a pro-Nazi organisation established during the build-up to the Second World War. "For my father to see him veer off into anti-Semitism was powerful and debilitating," Simon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on a humid summer's day in East Orange, New Jersey in 2019. The 60-year-old journalist-turned-television writer - who made his name with the acclaimed Baltimore crime drama The Wire and has gone on to make such punchy, politically-charged series as Treme, Generation Kill and The Deuce - is on the set of his latest project, an adaptation of Philip Roth's 2004 bestseller, The Plot Against America.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at the height of the George W Bush administration, the novel looked back six decades to imagine an alternative history in which Franklin D Roosevelt is defeated in the 1940 presidential election by Lindbergh, who, after moving from aviation into politics (something that Roosevelt reportedly considered a very real threat), runs on a platform of "America First", a motto that would come back to haunt Roth.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Lindbergh's victory, he signs a treaty with Hitler's Germany, vowing to keep the US out of the Second World War, and unleashing a tide of fascism and anti-Semitism across America.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diversity of their setting, there is a common thread to Simon's critically acclaimed dramas. Whether they unspool on the crime-ridden streets of Baltimore, in post-Hurricane Katrina New Orleans, or in local government offices in 1980s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his stories commonly explore the capacity of the individual survive within a brutal that strips people of humanity. The Plot Against America is no exception: gnawing sense of dread throughout the early of this nuanced six-part piece as civil rights are dividual to al system their gainst ion: a ead builds episodes art period re sh steadily eroded, particularly for Jewish families.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adaptation makes some subtle but significant changes to the original novel. The Roth family at the heart of the drama have become the Levins, and their story is no longer told solely from the perspective of the youngest son, Philip (Azhy Robertson), but also from that of his brother, Sandy (Caleb Malis), his parents, Bess (Zoe Kazan) and Alvin (Morgan Spector), his aunt, Evelyn (Winona Ryder), and his cousin, Alvin (Anthony Boyle). While Roth's book ends with Lindbergh's plane disappearing and a re-elected Roosevelt leading America into war - and on to victory - the series reaches a more ambiguous, unsettling climax, since, says Simon, against the current political backdrop, "there was something more interesting to be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times change. When he was first approached to adapt The Plot Against America in 2013, Simon now admits he was baffled. "I said, why would I do that? We've just elected an African-American president for the second time. Our political future is going the opposite way to this retrograde populism. I told them: 'I loved the book when I read it - it was a lovely little artefact of imagined alternative history, but it's not the history we have now. Thanks, but I just don't see it.'" Four years later, as Donald Trump was inaugurated as the 45th president of the United States, while his supporters chanted "America First", Roth's novel looked newly, disturbingly relevant. Simon - whose dramas betray an uncommon gift for capturing both the overwhelming currents acting on any given community and the frailty of the human lives swept along on them - could no longer resist.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on the screenplay, he met Roth (who died in 2018) just once. The novelist warned Simon that, in seeking contemporary echoes for the story, "to be aware that the dynamic of Trump doesn't exactly line up", he recalls. "He said: 'Lindbergh was a hero, a fundamentally brave man, who had done something extraordinary, and was beloved by America and to some extent, the world. While Trump', he commented, 'is the opposite of that'."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 evertheless, Simon says that while Roth "certainly didn't imagine Donald Trump" he did "imagine a demagogue seizing power and creating an isolationist and xenophobic fear of the other". No leap of imagination is required to detect signs of xenophobia at the heart of the current US administration. It is, after all, overseen by a leader who publicly refers to coronavirus as "kung flu" and during whose presidency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rates in America have soared. Simon sees this as the re-emergence of an ugly aspect of the American outlook that has always been latent.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of immigrants we've been savaging whatever the current wave of immigration is for as long as the country's been alive," he says. "It's what we do. We normally believe that whoever is coming to our shores and attempting to become Americans will not be sufficiently American enough; that their capacities to assimilate will be inferior to our own, that they will not become the same Americans we are, that they will not be the kind of Americans we want.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saying this since it was the Irish and the Germans and we've been saying it for the Jews and the Italians and through African-Americans and then the migration north. We've been saying it now with the Latinos and now with Muslims, and we keep saying it and it's always a lie."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that The Plot Against America grapples with big ideas, it is also Simon's most personal series to date. Displayed on set, there are old photographs of his own parents - who, like the Levins, were the children of Jewish immigrants from Russia, Hungary and Poland. Some of his father's stock phrases have even made their way into the script. "My Dad passed away several years ago, and when I was writing Herman Levin, I'd find myself sticking Bernie Simon in," he says, fondly. "I don't think a dinner went by when my Dad would taste my mother's soup and wouldn't say: 'You know how much you'd pay for this soup if you were at Katz's Deli? A dollar a spoonful.' So Herman says that now. I pulled my family through the keyhole in this."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grew up in what he describes as a "secular family, with some basic Jewish ritual", in Washington DC, where his father was public relations director for the Jewish service organisation B'nai B'rith. While studying journalism at the University of Maryland, he edited the college newspaper and landed his first scoop - a MeToostyle scandal involving the basketball coach. "He should have been fired, but instead, they did a bullshit investigation for six months, slapped him on the wrist and gave him a new contract for more money," he recalls, still sounding aggrieved. "At that exact moment, I knew what my job was - to get the story right. What they do after it, I cannot control."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piece landed him his first job, on the Baltimore Sun, where he spent 13 years as a police reporter. In 1988, he took a leave of absence to write a book about the city's homicide unit. The book became the basis for the award-winning TV series Homicide: Life on the Streets, which launched Simon's screenwriting career, and supplied many of the incidents and unforgettable characters he would draw on for The Wire.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lmost a year after our first meeting, in late May 2020, I spoke to Simon again, this time by phone from his home in Baltimore, where he lives with his wife, the novelist Laura Lippman, and their 10 year-old daughter, Georgia. At that point, The Plot Against America was already showing in the United States, the coronavirus pandemic had claimed 115,000 American lives (a figure that has, at time of writing, reached 128,000) and triggered the highest unemployment rate since the Great Depression, and the next presidential election was less than six months away.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worried," Simon tells me. "We're coming up to what may be the most important election of my life and it feels like we're about to pivot. Either we're about to say no to something and start walking it back, or we're about to go in deeper into something very ugly." While garrulous and outspoken, Simon is also careful and precise; a far remove from his irascible Twitter persona, which he says he sees as a sort of "performance art". But, he makes no bones about it, he is angry. "If you write politically, and you're living in this moment, and you're not angry, then there's something wrong with you," he says. "This is the time to get angry; there's not going to be a tomorrow if enough people don't get angry."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he's aware that, as a maker of television drama, he has limited influence, he hopes The Plot Against America will at least provoke "a conversation about the American capacity for totalitarianism", he says. "But we were just really proud to get it made and on screen the election year. When they ask us what we were doing when the country turned in such an ugly way towards fascism, what we were writing about, we can look at ourselves in the mirror.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democracy will ever get to a point where we go, oh, we've perfected it," he adds. "Every day, you have to get up and kill snakes - and we've got to a point where we're not killing snakes fast enough." Even down the line I can hear the note of pessimism in his voice. "The snakes are getting to be very good at what they do," he says. "And it's scary."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Against America is on Sky Atlantic and Now TV from July 14 SIMPLY SIMON FIVE TOP DRAMAS the wire (2002-08) From teenage gangs to City Hall, Simon's Baltimore-set breakthrough had epic scope.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kill (2008) Next stop, Iraq, as a reporter is embedded with a platoon of US Marines. Ranks among the best TV war dramas.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TREME (2010-13) Post-Hurricane Katrina New Orleans dusts itself down in this ode to the power of music.</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me a hero (2015) Who but Simon could turn a drama about a public housing crisis into must-see TV? the deuce (2017-19) The birth of the porn industry gets the Simon treatment as sex, money and politics collide.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the most important election of my life. Will we say no - or go deeper?'</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7" style="position:absolute;z-index:25168281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close to home Winona Ryder and Zoe Kazan in The Plot Against America, adapted from Philip Roth's 2004 novel by David Simon, leftflight of fancy Aviator Charles Lindbergh, left, in 1927; and, right, as played by Ben Cole in The Plot Against America</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8"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13"/>
      </w:pPr>
    </w:p>
    <w:p>
      <w:pPr>
        <w:pStyle w:val="Normal13"/>
      </w:pPr>
      <w:r>
        <w:pict>
          <v:shape id="_x0000_i1069" type="#_x0000_t75" alt="LexisNexis®" style="width:147.75pt;height:30pt">
            <v:imagedata r:id="rId18" o:title=""/>
          </v:shape>
        </w:pict>
      </w:r>
      <w:r>
        <w:cr/>
      </w:r>
    </w:p>
    <w:p>
      <w:pPr>
        <w:pStyle w:val="Heading111"/>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Ruling allows Sikh student's bullying suit to proceed</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2020 Tuesday 1:41 PM EST</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U.P.I. All Rights Reserved</w:t>
      </w:r>
    </w:p>
    <w:p>
      <w:pPr>
        <w:pStyle w:val="Normal13"/>
        <w:keepNext w:val="0"/>
        <w:spacing w:before="120" w:after="0" w:line="220" w:lineRule="atLeast"/>
        <w:ind w:left="0" w:right="0" w:firstLine="0"/>
        <w:jc w:val="left"/>
      </w:pPr>
      <w:r>
        <w:br/>
      </w:r>
      <w:r>
        <w:pict>
          <v:shape id="_x0000_i1070" type="#_x0000_t75" style="width:133.5pt;height:45.75pt">
            <v:imagedata r:id="rId18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MANSON</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Aug. 4 </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lawsuit is moving forward against a New Jersey high school over a Sikh student's claims that he was bullied and subjected to slurs over his faith and South Asian heritage as teachers and administrators ignored the harassment.</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Gloucester County </w:t>
      </w:r>
      <w:hyperlink r:id="rId190" w:history="1">
        <w:r>
          <w:rPr>
            <w:rFonts w:ascii="arial" w:eastAsia="arial" w:hAnsi="arial" w:cs="arial"/>
            <w:b w:val="0"/>
            <w:i/>
            <w:strike w:val="0"/>
            <w:noProof w:val="0"/>
            <w:color w:val="0077CC"/>
            <w:position w:val="0"/>
            <w:sz w:val="20"/>
            <w:u w:val="single"/>
            <w:vertAlign w:val="baseline"/>
          </w:rPr>
          <w:t>Superior Court</w:t>
        </w:r>
      </w:hyperlink>
      <w:r>
        <w:rPr>
          <w:rFonts w:ascii="arial" w:eastAsia="arial" w:hAnsi="arial" w:cs="arial"/>
          <w:b w:val="0"/>
          <w:i w:val="0"/>
          <w:strike w:val="0"/>
          <w:noProof w:val="0"/>
          <w:color w:val="000000"/>
          <w:position w:val="0"/>
          <w:sz w:val="20"/>
          <w:u w:val="none"/>
          <w:vertAlign w:val="baseline"/>
        </w:rPr>
        <w:t xml:space="preserve"> Judge Timothy Chell last month denied a request to dismiss the suit.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Gloucester County Institute of Technology characterized the behavior as harmless "nicknames," the suit says. The 17-year-old student, who suffers blackouts from the extreme stress from bullying, is now being home-schooled, according to the suit.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or another, we expect restorative justice for this student, as well as meaningful change to help other racial and religious minorities who may still be suffering from the same kind of malice from their peers and neglect from those who should protect them," Giselle Klapper, a senior staff attorney for the Sikh Coalition, said in a statement.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nonprofit, is representing the student, along with New Jersey attorney Brian Cige.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accuses the Gloucester County Special Services School District Board of Education of violating the New Jersey Law Against Discrimination by failing to take remedial action after being told of the abusive acts targeting the student on the basis of his religion and national origin and by retaliating against him after he reported the bullying.</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calls for acknowledgement of the school district's wrongdoing; training on processes to better recognize bias-motivated harassment; and an unspecified amount of monetary damages. A priority is to provide the student with a safe space to return to the classroom for in-person learning after the reopening of schools, which are closed because of the </w:t>
      </w:r>
      <w:hyperlink r:id="rId191"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 administrators did not respond to a request for comment.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supporting the motion to dismiss the case, lawyers for the Sewell, N.J.-based board deny the allegations, saying officials acted quickly to fully investigate the Harassment, Intimidation or Bullying complaint by the student, who is identified only by the initials A.M. in the suit.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 only not a HIB violation at school, but also no discrimination pursuant to the NJLAD and prevailing case law," the brief says.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bullying rate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Sikhism is the world's fifth-largest religion, with more than 25 million practitioners around the world, including an estimated 500,000 living in the United States.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Sikh Americans often are subject to harassment, which can focus on their visible articles of faith, including unshorn hair, head coverings, steel bracelets and other items, the coalition says.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show that Sikhs are the third most targeted religious group in America, after Jews and Muslims, according to the suit.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coalition says, Sikh American students are bullied at a rate that is twice the national rate and that it has received 14 complaints related to school bullying in the past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filed in May by A.M.'s mother on his behalf, alleges the teen was subjected to a pattern of "bias-based bullying" beginning in early 2018 when another student called him a "terrorist." Later in the year, the same student started mocking A.M. -- described in the suit as having brown skin -- by calling him "sand cricket" and using the N-word, the suit says.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students began joining in and also spoke negatively about A.M.'s religious wear, including the kara, a Sikh article of faith that he wears around his wrist, the suit alleges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and his mother met with school officials several times in December 2018 and January 2019 to report the harassment but the situation did not improve, the suit says. A.M. was told that "sand cricket" was just a nickname and to stop turning in students because it was making too much work for school officials.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Home-schooling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was diagnosed by a pediatrician with post-traumatic stress disorder, extreme anxiety and depression and began home-schooling in February 2019, the suit says. About the same time, A.M.'s mother received a letter saying an HIB investigation had been completed and the district "did not find evidence your child was the target of the investigated act of harassment, intimidation or bullying."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began home-schooling, A.M. received five hours a week of instruction from a teacher who came to his home. Since the pandemic closed GCIT, he has received no more than an hour and a half of instruction a week, while other students studying from home have full schedules, the suit says.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brief says a student does not have a claim against a school district under NJLAD if the same allegedly discriminatory conduct would have occurred regardless of a characteristic such as race, creed, color and national origin or based on "isolated schoolyard insults or classroom taunts."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 case, four students accused of bullying him gave statements in January 2019 describing themselves as his friend and saying they called him "sand cricket" as a nickname or in a joking manner, the brief says. Two of them said A.M. had called them names and one said that "if at any point he told me to stop I would have."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students said they had never used that phrase with A.M. and at least four teachers said they had not heard the derogatory terms directed at A.M., according to the brief. The brief also says A.M. did not make an allegation of being called the N-world in his first written statement.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it should be noted that A.M. has never made any allegations that any student has discriminated against him due to his religious wear or called him a 'terrorist,'" the brief says.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Cige said that in many cases, the question isn't whether something happened but whether the incidents rose to the level of harassment. In A.M.'s situation, his treatment was both an HIB and NJLAD violation,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Klapper told UPI that schools often don't take bullying seriously.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did, these incidents wouldn't be happening in the first place," she said. "It's not the policy that's problematic. The policy can only be as effective as the person enforcing it."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72"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14"/>
      </w:pPr>
    </w:p>
    <w:p>
      <w:pPr>
        <w:pStyle w:val="Normal14"/>
      </w:pPr>
      <w:r>
        <w:pict>
          <v:shape id="_x0000_i1073" type="#_x0000_t75" alt="LexisNexis®" style="width:147.75pt;height:30pt">
            <v:imagedata r:id="rId18" o:title=""/>
          </v:shape>
        </w:pict>
      </w:r>
      <w:r>
        <w:cr/>
      </w:r>
    </w:p>
    <w:p>
      <w:pPr>
        <w:pStyle w:val="Heading112"/>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Trump debate comment pushing Black Americans, others to vote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08:31 AM EST</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4"/>
        <w:keepNext w:val="0"/>
        <w:spacing w:before="120" w:after="0" w:line="220" w:lineRule="atLeast"/>
        <w:ind w:left="0" w:right="0" w:firstLine="0"/>
        <w:jc w:val="left"/>
      </w:pPr>
      <w:r>
        <w:br/>
      </w:r>
      <w:r>
        <w:pict>
          <v:shape id="_x0000_i1074" type="#_x0000_t75" style="width:150pt;height:21.75pt">
            <v:imagedata r:id="rId1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 Stafford, Jay Reeves And Christine Fernando, The Associated Press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5"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When President Donald Trump refused to outright condemn white nationalists in this week's presidential debate and urged his supporters to monitor polling sites, Portia Roberson was reminded of earlier eras when Black Americans were intimidated at the polls to deter them from voting.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Roberson, a 51-year-old Black woman who lives in Detroit, found the comments chilling - but also felt a renewed resolve to vote.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Black Americans and other people of colour, Trump's comments in his debate with Democratic challenger Joe Biden were a harsh reminder that the nation has yet to fully grapple with systemic racism laid bare this year by protests against police killings of Black people, the coronavirus pandemic, and the resulting economic fallout.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also a call to action.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we take some of that frustration, anger and sadness that we've all been feeling for the better part of 2020, and use it to motivate ourselves to go to the polls and make sure we vote and vote for candidates who really reflect what Black folks need in this country," said Roberson, CEO of the Detroit non-profit Focus: Hope.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tried to walk back his debate comments on Wednesday, but the moment when he told one far-right group to "stand back and stand by" had already been cemented in the minds of many Americans, experts and activists say. A day after the debate, the president said he didn't know the group but that it should "let law enforcement do their work."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 he also urged his "supporters to go into the polls and watch very carefully because that's what has to happen."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Sheffield, a Black real estate developer in Atlanta whose parents hail from the Deep South, said Trump's comments reminded him of the Jim Crow era.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the ghost of voter suppressionists past," said Sheffield, 52. "It's the same soup. It's just warmed over now."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Black Americans who took notice - and umbrage - at the president's debate comments. Similar concerns are also reverberating among Americans from other backgrounds, said Anna Mach, a biracial Filipino American woman who is a master's student at the University of Denver.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disgusted and angry and terrified by those comments," Mach, 22, said. "But I'm not surprised."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coronavirus, which first flared in China, spread to the United States, Mach said she's seen a surge in hate directed toward Asian Americans. Trump himself has been criticized for referring to COVID-19 as the "Chinese virus."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worried there will be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white supremacists," she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when asked for a definitive statement on whether the president denounces white supremacism, White House Press Secretary Kayleigh McEnany said that Trump had said the day before: "I have always denounced any form of that."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organizations are working to transform the fears elicited by Trump's comments into votes.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Georgia Project has identified about 600,000, Black, Latino, Asian American and young voters that it wanted to encourage to vote in November, said CEO Nse Ufot. She said that doesn't include an additional 90,000 Black voters who live in Georgia's "rural Black belt" who didn't vote in 2016 and who they're also trying to reach.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not about communicating his (Trump's) vision for America," Ufot said. "It was about making it super unpleasant and awful and distasteful and to encourage people to withdraw from the process, and we won't let that happen."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Elvin Geng, a professor at Washington University School of Medicine in St. Louis helped establish Asian Americans Against Trump, which has been funding digital and print ads in Asian-language media outlets in battleground states.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Geng hopes younger Asian Americans who don't support Trump will talk to their relatives who do about their thinking and maybe change some minds.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realms ... immigrants do look to their kids for what they think, how to think about what's happening in America," Geng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Trump's comments - and his record on race - may have unsettled many Americans, for some Black people they evoke a particularly dark history.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conjured up memories of Southern segregationists and voter intimidation tactics for the Rev. Wendell H. Paris, 75, who was involved in voting rights work in the 1960s including registration drives in Alabama and the Selma-to-Montgomery march.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you hear him say, 'law and order,' that's coded language," said Paris. "We have reverted back to the racial situation of the 1950s and the 1960s."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 Voting Rights Act in 1965 offered greater protections, Paris recalled the way white deputies in uniform would show up at voting precincts in mostly Black areas to watch over voters - which had the effect of intimidating them given the history of racist mistreatment.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history, University of Michigan political science professor Vincent Hutchings said he believes Trump's comments are stirring legitimate concerns that overzealous supporters will cause trouble at polling sites, particularly in Black communities.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sorts of things would represent violations or fraud?" Hutchings asked. "It's very murky and so, as a consequence, people have to exercise their own discretion, and when that happens, all bets are off, so it is certainly dangerous in that regard."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resident Cynthia Bell, who said the debate "broke my heart," has decided to vote early out of concern over potential intimidation at the polls.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possible in this day and age?" asked Bell, who manages a senior centre in her mostly Black community. "What have we gotten ourselves into?"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reported from Birmingham, Alabama, and Fernando from East Greenwich, Rhode Island. Associated Press writers Aaron Morrison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Terry Tang in Phoenix and Tammy Webber in Oak Park, Illinois, also contributed. Stafford, Reeves, Fernando, Morrison and Tang are members of The Associated Press' Race and Ethnicity team.</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6"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15"/>
      </w:pPr>
    </w:p>
    <w:p>
      <w:pPr>
        <w:pStyle w:val="Normal15"/>
      </w:pPr>
      <w:r>
        <w:pict>
          <v:shape id="_x0000_i1077" type="#_x0000_t75" alt="LexisNexis®" style="width:147.75pt;height:30pt">
            <v:imagedata r:id="rId18" o:title=""/>
          </v:shape>
        </w:pict>
      </w:r>
      <w:r>
        <w:cr/>
      </w:r>
    </w:p>
    <w:p>
      <w:pPr>
        <w:pStyle w:val="Heading113"/>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Trump debate comment pushing Black Americans, others to vote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12:30 PM GMT</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 STAFFORD, JAY REEVES AND CHRISTINE FERNANDO, Associated Press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DETROIT </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8"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(AP) — When President Donald Trump refused to outright condemn white nationalists in this week's presidential debate and urged his supporters to monitor polling sites, Portia Roberson was reminded of earlier eras when Black Americans were intimidated at the polls to deter them from voting.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Roberson, a 51-year-old Black woman who lives in Detroit, found the comments chilling — but also felt a renewed resolve to vote.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Black Americans and other people of color, Trump's comments in his debate with Democratic challenger Joe Biden were a harsh reminder that the nation has yet to fully grapple with systemic racism laid bare this year by protests against police killings of Black people, the coronavirus pandemic, and the resulting economic fallout.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also a call to action.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we take some of that frustration, anger and sadness that we’ve all been feeling for the better part of 2020, and use it to motivate ourselves to go to the polls and make sure we vote and vote for candidates who really reflect what Black folks need in this country,” said Roberson, CEO of the Detroit nonprofit Focus: Hope.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207" w:history="1">
        <w:r>
          <w:rPr>
            <w:rFonts w:ascii="arial" w:eastAsia="arial" w:hAnsi="arial" w:cs="arial"/>
            <w:b w:val="0"/>
            <w:i/>
            <w:strike w:val="0"/>
            <w:noProof w:val="0"/>
            <w:color w:val="0077CC"/>
            <w:position w:val="0"/>
            <w:sz w:val="20"/>
            <w:u w:val="single"/>
            <w:vertAlign w:val="baseline"/>
          </w:rPr>
          <w:t>tried to walk back his debate comments</w:t>
        </w:r>
      </w:hyperlink>
      <w:r>
        <w:rPr>
          <w:rFonts w:ascii="arial" w:eastAsia="arial" w:hAnsi="arial" w:cs="arial"/>
          <w:b w:val="0"/>
          <w:i w:val="0"/>
          <w:strike w:val="0"/>
          <w:noProof w:val="0"/>
          <w:color w:val="000000"/>
          <w:position w:val="0"/>
          <w:sz w:val="20"/>
          <w:u w:val="none"/>
          <w:vertAlign w:val="baseline"/>
        </w:rPr>
        <w:t xml:space="preserve"> on Wednesday, but the moment when he told one far-right group to “stand back and stand by” had already been cemented in the minds of many Americans, experts and activists say. A day after the debate, the president said he didn't know the group but that it should "let law enforcement do their work.”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 he also urged his "supporters to go into the polls and watch very carefully because that’s what has to happen."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Sheffield, a Black real estate developer in Atlanta whose parents hail from the Deep South, said Trump’s comments reminded him of the Jim Crow era.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the ghost of voter suppressionists past,” said Sheffield, 52. “It’s the same soup. It’s just warmed over now.”</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Black Americans who took notice — and umbrage — at the president's debate comments. Similar concerns are also reverberating among Americans from other backgrounds, said Anna Mach, a biracial Filipino American woman who is a master’s student at the University of Denver.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disgusted and angry and terrified by those comments,” Mach, 22, said. “But I’m not surprised.”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coronavirus, which first flared in China, spread to the United States, Mach said she's seen a surge in hate directed toward Asian Americans. Trump himself has been criticized for referring to COVID-19 as the “Chinese virus.”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worried there will be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white supremacists,” she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when asked for a definitive statement on whether the president denounces white supremacism, White House Press Secretary Kayleigh McEnany said that Trump had said the day before: "I have always denounced any form of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organizations are working to transform the fears elicited by Trump's comments into votes.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Georgia Project has identified about 600,000, Black, Latino, Asian American and young voters that it wanted to encourage to vote in November, said CEO Nse Ufot. She said that doesn’t include an additional 90,000 Black voters who live in Georgia’s “rural Black belt” who didn't vote in 2016 and who they’re also trying to reach.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not about communicating his (Trump’s) vision for America,” Ufot said. “It was about making it super unpleasant and awful and distasteful and to encourage people to withdraw from the process, and we won’t let that happen.”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Elvin Geng, a professor at Washington University School of Medicine in St. Louis helped establish Asian Americans Against Trump, which has been funding digital and print ads in Asian-language media outlets in battleground states.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Geng hopes younger Asian Americans who don't support Trump will talk to their relatives who do about their thinking and maybe change some minds.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realms ... immigrants do look to their kids for what they think, how to think about what’s happening in America,” Geng said.</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Trump's comments — </w:t>
      </w:r>
      <w:hyperlink r:id="rId207" w:history="1">
        <w:r>
          <w:rPr>
            <w:rFonts w:ascii="arial" w:eastAsia="arial" w:hAnsi="arial" w:cs="arial"/>
            <w:b w:val="0"/>
            <w:i/>
            <w:strike w:val="0"/>
            <w:noProof w:val="0"/>
            <w:color w:val="0077CC"/>
            <w:position w:val="0"/>
            <w:sz w:val="20"/>
            <w:u w:val="single"/>
            <w:vertAlign w:val="baseline"/>
          </w:rPr>
          <w:t>and his record on race</w:t>
        </w:r>
      </w:hyperlink>
      <w:r>
        <w:rPr>
          <w:rFonts w:ascii="arial" w:eastAsia="arial" w:hAnsi="arial" w:cs="arial"/>
          <w:b w:val="0"/>
          <w:i w:val="0"/>
          <w:strike w:val="0"/>
          <w:noProof w:val="0"/>
          <w:color w:val="000000"/>
          <w:position w:val="0"/>
          <w:sz w:val="20"/>
          <w:u w:val="none"/>
          <w:vertAlign w:val="baseline"/>
        </w:rPr>
        <w:t xml:space="preserve"> — may have unsettled many Americans, for some Black people they evoke a particularly dark history.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conjured up memories of Southern segregationists and voter intimidation tactics for the Rev. Wendell H. Paris, 75, who was involved in voting rights work in the 1960s including registration drives in Alabama and the Selma-to-Montgomery march.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you hear him say, ‘law and order,’ that’s coded language,” said Paris. “We have reverted back to the racial situation of the 1950s and the 1960s.”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 Voting Rights Act in 1965 offered greater protections, Paris recalled the way white deputies in uniform would show up at voting precincts in mostly Black areas to watch over voters — which had the effect of intimidating them given the history of racist mistreatment.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history, University of Michigan political science professor Vincent Hutchings said he believes Trump’s comments are stirring legitimate concerns that overzealous supporters will cause trouble at polling sites, particularly in Black communities.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sorts of things would represent violations or fraud?” Hutchings asked. “It’s very murky and so, as a consequence, people have to exercise their own discretion, and when that happens, all bets are off, so it is certainly dangerous in that regard.”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resident Cynthia Bell, who said the debate “broke my heart,” has decided to vote early out of concern over potential intimidation at the polls.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possible in this day and age?” asked Bell, who manages a senior center in her mostly Black community. “What have we gotten ourselves into?”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reported from Birmingham, Alabama, and Fernando from East Greenwich, Rhode Island. Associated Press writers Aaron Morrison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Terry Tang in Phoenix and Tammy Webber in Oak Park, Illinois, also contributed. Stafford, Reeves, Fernando, Morrison and Tang are members of The Associated Press’ Race and Ethnicity team.</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9"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08"/>
          <w:headerReference w:type="default" r:id="rId209"/>
          <w:footerReference w:type="even" r:id="rId210"/>
          <w:footerReference w:type="default" r:id="rId211"/>
          <w:headerReference w:type="first" r:id="rId212"/>
          <w:footerReference w:type="first" r:id="rId213"/>
          <w:pgSz w:w="12240" w:h="15840"/>
          <w:pgMar w:top="840" w:right="1000" w:bottom="840" w:left="1000" w:header="400" w:footer="400"/>
          <w:pgNumType w:fmt="decimal"/>
          <w:cols w:space="720"/>
          <w:titlePg w:val="0"/>
        </w:sectPr>
      </w:pPr>
    </w:p>
    <w:p>
      <w:pPr>
        <w:pStyle w:val="Normal16"/>
      </w:pPr>
    </w:p>
    <w:p>
      <w:pPr>
        <w:pStyle w:val="Normal16"/>
      </w:pPr>
      <w:r>
        <w:pict>
          <v:shape id="_x0000_i1080" type="#_x0000_t75" alt="LexisNexis®" style="width:147.75pt;height:30pt">
            <v:imagedata r:id="rId18" o:title=""/>
          </v:shape>
        </w:pict>
      </w:r>
      <w:r>
        <w:cr/>
      </w:r>
    </w:p>
    <w:p>
      <w:pPr>
        <w:pStyle w:val="Heading114"/>
        <w:keepNext w:val="0"/>
        <w:spacing w:after="200" w:line="340" w:lineRule="atLeast"/>
        <w:ind w:left="0" w:right="0" w:firstLine="0"/>
        <w:jc w:val="center"/>
      </w:pPr>
      <w:hyperlink r:id="rId214" w:history="1">
        <w:r>
          <w:rPr>
            <w:rFonts w:ascii="arial" w:eastAsia="arial" w:hAnsi="arial" w:cs="arial"/>
            <w:b/>
            <w:i/>
            <w:strike w:val="0"/>
            <w:color w:val="0077CC"/>
            <w:sz w:val="28"/>
            <w:u w:val="single"/>
            <w:vertAlign w:val="baseline"/>
          </w:rPr>
          <w:t>Trump debate comment pushing Black Americans, others to vote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12:30 PM GMT</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 STAFFORD, JAY REEVES AND CHRISTINE FERNANDO, Associated Press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DETROIT </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When President Donald Trump refused to outright condemn white nationalists in this week's presidential debate and urged his supporters to monitor polling sites, Portia Roberson was reminded of earlier eras when Black Americans were intimidated at the polls to deter them from voting.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Roberson, a 51-year-old Black woman who lives in Detroit, found the comments chilling — but also felt a renewed resolve to vote.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Black Americans and other people of color, Trump's comments in his debate with Democratic challenger Joe Biden were a harsh reminder that the nation has yet to fully grapple with systemic racism laid bare this year by protests against police killings of Black people, the coronavirus pandemic, and the resulting economic fallout.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also a call to action.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we take some of that frustration, anger and sadness that we’ve all been feeling for the better part of 2020, and use it to motivate ourselves to go to the polls and make sure we vote and vote for candidates who really reflect what Black folks need in this country,” said Roberson, CEO of the Detroit nonprofit Focus: Hope.</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207" w:history="1">
        <w:r>
          <w:rPr>
            <w:rFonts w:ascii="arial" w:eastAsia="arial" w:hAnsi="arial" w:cs="arial"/>
            <w:b w:val="0"/>
            <w:i/>
            <w:strike w:val="0"/>
            <w:noProof w:val="0"/>
            <w:color w:val="0077CC"/>
            <w:position w:val="0"/>
            <w:sz w:val="20"/>
            <w:u w:val="single"/>
            <w:vertAlign w:val="baseline"/>
          </w:rPr>
          <w:t>tried to walk back his debate comments</w:t>
        </w:r>
      </w:hyperlink>
      <w:r>
        <w:rPr>
          <w:rFonts w:ascii="arial" w:eastAsia="arial" w:hAnsi="arial" w:cs="arial"/>
          <w:b w:val="0"/>
          <w:i w:val="0"/>
          <w:strike w:val="0"/>
          <w:noProof w:val="0"/>
          <w:color w:val="000000"/>
          <w:position w:val="0"/>
          <w:sz w:val="20"/>
          <w:u w:val="none"/>
          <w:vertAlign w:val="baseline"/>
        </w:rPr>
        <w:t xml:space="preserve"> on Wednesday, but the moment when he told one far-right group to “stand back and stand by” had already been cemented in the minds of many Americans, experts and activists say. A day after the debate, the president said he didn't know the group but that it should "let law enforcement do their work.”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 he also urged his "supporters to go into the polls and watch very carefully because that’s what has to happen."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Sheffield, a Black real estate developer in Atlanta whose parents hail from the Deep South, said Trump’s comments reminded him of the Jim Crow era.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the ghost of voter suppressionists past,” said Sheffield, 52. “It’s the same soup. It’s just warmed over now.”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Black Americans who took notice — and umbrage — at the president's debate comments. Similar concerns are also reverberating among Americans from other backgrounds, said Anna Mach, a biracial Filipino American woman who is a master’s student at the University of Denver.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disgusted and angry and terrified by those comments,” Mach, 22, said. “But I’m not surprised.”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coronavirus, which first flared in China, spread to the United States, Mach said she's seen a surge in hate directed toward Asian Americans. Trump himself has been criticized for referring to COVID-19 as the “Chinese virus.”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worried there will be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white supremacists,” she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when asked for a definitive statement on whether the president denounces white supremacism, White House Press Secretary Kayleigh McEnany said that Trump had said the day before: "I have always denounced any form of that.”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organizations are working to transform the fears elicited by Trump's comments into votes.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Georgia Project has identified about 600,000, Black, Latino, Asian American and young voters that it wanted to encourage to vote in November, said CEO Nse Ufot. She said that doesn’t include an additional 90,000 Black voters who live in Georgia’s “rural Black belt” who didn't vote in 2016 and who they’re also trying to reach.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not about communicating his (Trump’s) vision for America,” Ufot said. “It was about making it super unpleasant and awful and distasteful and to encourage people to withdraw from the process, and we won’t let that happen.”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Elvin Geng, a professor at Washington University School of Medicine in St. Louis helped establish Asian Americans Against Trump, which has been funding digital and print ads in Asian-language media outlets in battleground states.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Geng hopes younger Asian Americans who don't support Trump will talk to their relatives who do about their thinking and maybe change some minds.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realms ... immigrants do look to their kids for what they think, how to think about what’s happening in America,” Geng said.</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Trump's comments — </w:t>
      </w:r>
      <w:hyperlink r:id="rId207" w:history="1">
        <w:r>
          <w:rPr>
            <w:rFonts w:ascii="arial" w:eastAsia="arial" w:hAnsi="arial" w:cs="arial"/>
            <w:b w:val="0"/>
            <w:i/>
            <w:strike w:val="0"/>
            <w:noProof w:val="0"/>
            <w:color w:val="0077CC"/>
            <w:position w:val="0"/>
            <w:sz w:val="20"/>
            <w:u w:val="single"/>
            <w:vertAlign w:val="baseline"/>
          </w:rPr>
          <w:t>and his record on race</w:t>
        </w:r>
      </w:hyperlink>
      <w:r>
        <w:rPr>
          <w:rFonts w:ascii="arial" w:eastAsia="arial" w:hAnsi="arial" w:cs="arial"/>
          <w:b w:val="0"/>
          <w:i w:val="0"/>
          <w:strike w:val="0"/>
          <w:noProof w:val="0"/>
          <w:color w:val="000000"/>
          <w:position w:val="0"/>
          <w:sz w:val="20"/>
          <w:u w:val="none"/>
          <w:vertAlign w:val="baseline"/>
        </w:rPr>
        <w:t xml:space="preserve"> — may have unsettled many Americans, for some Black people they evoke a particularly dark history.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conjured up memories of Southern segregationists and voter intimidation tactics for the Rev. Wendell H. Paris, 75, who was involved in voting rights work in the 1960s including registration drives in Alabama and the Selma-to-Montgomery march.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you hear him say, ‘law and order,’ that’s coded language,” said Paris. “We have reverted back to the racial situation of the 1950s and the 1960s.”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 Voting Rights Act in 1965 offered greater protections, Paris recalled the way white deputies in uniform would show up at voting precincts in mostly Black areas to watch over voters — which had the effect of intimidating them given the history of racist mistreatment.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history, University of Michigan political science professor Vincent Hutchings said he believes Trump’s comments are stirring legitimate concerns that overzealous supporters will cause trouble at polling sites, particularly in Black communities.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sorts of things would represent violations or fraud?” Hutchings asked. “It’s very murky and so, as a consequence, people have to exercise their own discretion, and when that happens, all bets are off, so it is certainly dangerous in that regard.”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resident Cynthia Bell, who said the debate “broke my heart,” has decided to vote early out of concern over potential intimidation at the polls.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possible in this day and age?” asked Bell, who manages a senior center in her mostly Black community. “What have we gotten ourselves into?”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reported from Birmingham, Alabama, and Fernando from East Greenwich, Rhode Island. Associated Press writers Aaron Morrison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Terry Tang in Phoenix and Tammy Webber in Oak Park, Illinois, also contributed. Stafford, Reeves, Fernando, Morrison and Tang are members of The Associated Press’ Race and Ethnicity team.</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8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15"/>
          <w:headerReference w:type="default" r:id="rId216"/>
          <w:footerReference w:type="even" r:id="rId217"/>
          <w:footerReference w:type="default" r:id="rId218"/>
          <w:headerReference w:type="first" r:id="rId219"/>
          <w:footerReference w:type="first" r:id="rId220"/>
          <w:pgSz w:w="12240" w:h="15840"/>
          <w:pgMar w:top="840" w:right="1000" w:bottom="840" w:left="1000" w:header="400" w:footer="400"/>
          <w:pgNumType w:fmt="decimal"/>
          <w:cols w:space="720"/>
          <w:titlePg w:val="0"/>
        </w:sectPr>
      </w:pPr>
    </w:p>
    <w:p>
      <w:pPr>
        <w:pStyle w:val="Normal17"/>
      </w:pPr>
    </w:p>
    <w:p>
      <w:pPr>
        <w:pStyle w:val="Normal17"/>
      </w:pPr>
      <w:r>
        <w:pict>
          <v:shape id="_x0000_i1083" type="#_x0000_t75" alt="LexisNexis®" style="width:147.75pt;height:30pt">
            <v:imagedata r:id="rId18" o:title=""/>
          </v:shape>
        </w:pict>
      </w:r>
      <w:r>
        <w:cr/>
      </w:r>
    </w:p>
    <w:p>
      <w:pPr>
        <w:pStyle w:val="Heading115"/>
        <w:keepNext w:val="0"/>
        <w:spacing w:after="200" w:line="340" w:lineRule="atLeast"/>
        <w:ind w:left="0" w:right="0" w:firstLine="0"/>
        <w:jc w:val="center"/>
      </w:pPr>
      <w:hyperlink r:id="rId221" w:history="1">
        <w:r>
          <w:rPr>
            <w:rFonts w:ascii="arial" w:eastAsia="arial" w:hAnsi="arial" w:cs="arial"/>
            <w:b/>
            <w:i/>
            <w:strike w:val="0"/>
            <w:color w:val="0077CC"/>
            <w:sz w:val="28"/>
            <w:u w:val="single"/>
            <w:vertAlign w:val="baseline"/>
          </w:rPr>
          <w:t>Trump debate comment pushing Black Americans, others to vote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12:30 PM GMT</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 STAFFORD, JAY REEVES AND CHRISTINE FERNANDO, Associated Press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DETROIT </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4"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(AP) — When President Donald Trump refused to outright condemn white nationalists in this week's presidential debate and urged his supporters to monitor polling sites, Portia Roberson was reminded of earlier eras when Black Americans were intimidated at the polls to deter them from voting.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Roberson, a 51-year-old Black woman who lives in Detroit, found the comments chilling — but also felt a renewed resolve to vote.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Black Americans and other people of color, Trump's comments in his debate with Democratic challenger Joe Biden were a harsh reminder that the nation has yet to fully grapple with systemic racism laid bare this year by protests against police killings of Black people, the coronavirus pandemic, and the resulting economic fallout.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also a call to action.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we take some of that frustration, anger and sadness that we’ve all been feeling for the better part of 2020, and use it to motivate ourselves to go to the polls and make sure we vote and vote for candidates who really reflect what Black folks need in this country,” said Roberson, CEO of the Detroit nonprofit Focus: Hope.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207" w:history="1">
        <w:r>
          <w:rPr>
            <w:rFonts w:ascii="arial" w:eastAsia="arial" w:hAnsi="arial" w:cs="arial"/>
            <w:b w:val="0"/>
            <w:i/>
            <w:strike w:val="0"/>
            <w:noProof w:val="0"/>
            <w:color w:val="0077CC"/>
            <w:position w:val="0"/>
            <w:sz w:val="20"/>
            <w:u w:val="single"/>
            <w:vertAlign w:val="baseline"/>
          </w:rPr>
          <w:t>tried to walk back his debate comments</w:t>
        </w:r>
      </w:hyperlink>
      <w:r>
        <w:rPr>
          <w:rFonts w:ascii="arial" w:eastAsia="arial" w:hAnsi="arial" w:cs="arial"/>
          <w:b w:val="0"/>
          <w:i w:val="0"/>
          <w:strike w:val="0"/>
          <w:noProof w:val="0"/>
          <w:color w:val="000000"/>
          <w:position w:val="0"/>
          <w:sz w:val="20"/>
          <w:u w:val="none"/>
          <w:vertAlign w:val="baseline"/>
        </w:rPr>
        <w:t xml:space="preserve"> on Wednesday, but the moment when he told one far-right group to “stand back and stand by” had already been cemented in the minds of many Americans, experts and activists say. A day after the debate, the president said he didn't know the group but that it should "let law enforcement do their work.”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 he also urged his "supporters to go into the polls and watch very carefully because that’s what has to happen."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Sheffield, a Black real estate developer in Atlanta whose parents hail from the Deep South, said Trump’s comments reminded him of the Jim Crow era.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the ghost of voter suppressionists past,” said Sheffield, 52. “It’s the same soup. It’s just warmed over now.”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Black Americans who took notice — and umbrage — at the president's debate comments. Similar concerns are also reverberating among Americans from other backgrounds, said Anna Mach, a biracial Filipino American woman who is a master’s student at the University of Denver.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disgusted and angry and terrified by those comments,” Mach, 22, said. “But I’m not surprised.”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coronavirus, which first flared in China, spread to the United States, Mach said she's seen a surge in hate directed toward Asian Americans. Trump himself has been criticized for referring to COVID-19 as the “Chinese virus.”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worried there will be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white supremacists,” she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when asked for a definitive statement on whether the president denounces white supremacism, White House Press Secretary Kayleigh McEnany said that Trump had said the day before: "I have always denounced any form of that.”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organizations are working to transform the fears elicited by Trump's comments into votes.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Georgia Project has identified about 600,000, Black, Latino, Asian American and young voters that it wanted to encourage to vote in November, said CEO Nse Ufot. She said that doesn’t include an additional 90,000 Black voters who live in Georgia’s “rural Black belt” who didn't vote in 2016 and who they’re also trying to reach.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not about communicating his (Trump’s) vision for America,” Ufot said. “It was about making it super unpleasant and awful and distasteful and to encourage people to withdraw from the process, and we won’t let that happen.”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Elvin Geng, a professor at Washington University School of Medicine in St. Louis helped establish Asian Americans Against Trump, which has been funding digital and print ads in Asian-language media outlets in battleground states.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Geng hopes younger Asian Americans who don't support Trump will talk to their relatives who do about their thinking and maybe change some minds.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realms ... immigrants do look to their kids for what they think, how to think about what’s happening in America,” Geng said.</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Trump's comments — </w:t>
      </w:r>
      <w:hyperlink r:id="rId207" w:history="1">
        <w:r>
          <w:rPr>
            <w:rFonts w:ascii="arial" w:eastAsia="arial" w:hAnsi="arial" w:cs="arial"/>
            <w:b w:val="0"/>
            <w:i/>
            <w:strike w:val="0"/>
            <w:noProof w:val="0"/>
            <w:color w:val="0077CC"/>
            <w:position w:val="0"/>
            <w:sz w:val="20"/>
            <w:u w:val="single"/>
            <w:vertAlign w:val="baseline"/>
          </w:rPr>
          <w:t>and his record on race</w:t>
        </w:r>
      </w:hyperlink>
      <w:r>
        <w:rPr>
          <w:rFonts w:ascii="arial" w:eastAsia="arial" w:hAnsi="arial" w:cs="arial"/>
          <w:b w:val="0"/>
          <w:i w:val="0"/>
          <w:strike w:val="0"/>
          <w:noProof w:val="0"/>
          <w:color w:val="000000"/>
          <w:position w:val="0"/>
          <w:sz w:val="20"/>
          <w:u w:val="none"/>
          <w:vertAlign w:val="baseline"/>
        </w:rPr>
        <w:t xml:space="preserve"> — may have unsettled many Americans, for some Black people they evoke a particularly dark history.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conjured up memories of Southern segregationists and voter intimidation tactics for the Rev. Wendell H. Paris, 75, who was involved in voting rights work in the 1960s including registration drives in Alabama and the Selma-to-Montgomery march.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you hear him say, ‘law and order,’ that’s coded language,” said Paris. “We have reverted back to the racial situation of the 1950s and the 1960s.”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 Voting Rights Act in 1965 offered greater protections, Paris recalled the way white deputies in uniform would show up at voting precincts in mostly Black areas to watch over voters — which had the effect of intimidating them given the history of racist mistreatment.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history, University of Michigan political science professor Vincent Hutchings said he believes Trump’s comments are stirring legitimate concerns that overzealous supporters will cause trouble at polling sites, particularly in Black communities.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sorts of things would represent violations or fraud?” Hutchings asked. “It’s very murky and so, as a consequence, people have to exercise their own discretion, and when that happens, all bets are off, so it is certainly dangerous in that regard.”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resident Cynthia Bell, who said the debate “broke my heart,” has decided to vote early out of concern over potential intimidation at the polls.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possible in this day and age?” asked Bell, who manages a senior center in her mostly Black community. “What have we gotten ourselves into?”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reported from Birmingham, Alabama, and Fernando from East Greenwich, Rhode Island. Associated Press writers Aaron Morrison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Terry Tang in Phoenix and Tammy Webber in Oak Park, Illinois, also contributed. Stafford, Reeves, Fernando, Morrison and Tang are members of The Associated Press’ Race and Ethnicity team.</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5"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pgNumType w:fmt="decimal"/>
          <w:cols w:space="720"/>
          <w:titlePg w:val="0"/>
        </w:sectPr>
      </w:pPr>
    </w:p>
    <w:p>
      <w:pPr>
        <w:pStyle w:val="Normal18"/>
      </w:pPr>
    </w:p>
    <w:p>
      <w:pPr>
        <w:pStyle w:val="Normal18"/>
      </w:pPr>
      <w:r>
        <w:pict>
          <v:shape id="_x0000_i1086" type="#_x0000_t75" alt="LexisNexis®" style="width:147.75pt;height:30pt">
            <v:imagedata r:id="rId18" o:title=""/>
          </v:shape>
        </w:pict>
      </w:r>
      <w:r>
        <w:cr/>
      </w:r>
    </w:p>
    <w:p>
      <w:pPr>
        <w:pStyle w:val="Heading116"/>
        <w:keepNext w:val="0"/>
        <w:spacing w:after="200" w:line="340" w:lineRule="atLeast"/>
        <w:ind w:left="0" w:right="0" w:firstLine="0"/>
        <w:jc w:val="center"/>
      </w:pPr>
      <w:hyperlink r:id="rId228" w:history="1">
        <w:r>
          <w:rPr>
            <w:rFonts w:ascii="arial" w:eastAsia="arial" w:hAnsi="arial" w:cs="arial"/>
            <w:b/>
            <w:i/>
            <w:strike w:val="0"/>
            <w:color w:val="0077CC"/>
            <w:sz w:val="28"/>
            <w:u w:val="single"/>
            <w:vertAlign w:val="baseline"/>
          </w:rPr>
          <w:t>'INEQUALITY DEFINES OUR TIME': UN CHIEF DELIVERS HARD-HITTING MANDELA DAY MESSAGE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7"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Nations: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an issue which "defines our time", risks destroying the world's economies and societies, UN Secretary-General Antnio Guterres said in a hard-hitting speech on Saturday.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was delivering the 2020 Nelson Mandela Annual Lecture, held online for the first time, in light of the ongoing COVID-19 pandemic. The lecture series, held annually by the Nelson Mandela Foundation, on the birthday of the first democratically-elected President of South Africa, aims to encourage dialogue by inviting prominent personalities to discuss major international challenges.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spotlight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began by noting that the COVID-19 pandemic has played an important role in highlighting growing inequalities, and exposing the myth that everyone is in the same boat, because "while we are all floating on the same sea, it's clear that some are in superyachts, while others are clinging to the floating debris."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all floating on the same sea, it's clear that some are in superyachts while others are clinging to the floating debris - Antnio Guterres, Secretary-General, United Nations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risks ignored for decades notably inadequate health systems, gaps in social protection, structural inequalities, environmental degradation, and the climate crisis have been laid bare, he said. The vulnerable are suffering the most: those living in poverty, older people, and people with disabilities and pre-existing conditions.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pointed out that inequality take many forms. Whilst income disparity is stark, with the 26 richest people in the world holding as much wealth as half the global population, it is also the case that life-chances depend on factors such as gender, family and ethnic background, race and whether or not a person has a disability.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noted that everyone suffers the consequences, because high levels of inequality are associated with "economic instability, corruption, financial crises, increased crime and poor physical and mental health."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of colonialism and patriarchy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Photo/Evan Schneider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been occurring daily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against racism and police violence, following the death of George Floyd.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Colonialism, a historic aspect of inequality, was evoked by the Secretary-General. Today's anti-racist movement, he said, points to this historic source of inequality: "The Global North, specifically my own continent of Europe, imposed colonial rule on much of the Global South for centuries, through violence and coercion."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led to huge inequalities within and between countries, including the transatlantic slave trade and the apartheid regime in South Africa, argued Mr. Guterres, and left a legacy of economic and social injustice,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xenophobia, the persistence of institutionalized racism, and white supremacy.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also referred to patriarchy, another historic inequality which still resonates: women everywhere are worse off than men, and violence against women is, he said, at epidemic levels.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who described himself as a proud feminist, said he was committed to gender equality, and has made gender parity a reality across senior UN posts. He also announced his appointment of South African international rugby captain, Siya Kolisa, as a global champion for the Spotlight Initiative, which aims to engage men in fighting violence against women and girls.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must pay their fair share' of tax</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contemporary inequality, Mr. Guterres said that the expansion of trade, and technological progress, have contributed to "an unprecedented shift in income distribution". Low-skilled workers are bearing the brunt, he warned, and face an "onslaught" from new technologies, automation, the offshoring of manufacturing and the demise of labour organizations.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continued, widespread tax concessions, tax avoidance and tax evasion, as well as low corporate tax rates, mean that there are reduced resources for social protection, education, and healthcare - services that play an important part in reducing inequality.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have allowed the wealthy and well-connected to benefit from tax systems, but "everyone must pay their fair share", said Mr. Guterres, and governments need to tackle the "vicious cycle" of corruption, which weakens social norms and the rule of law, and shift the tax burden from payrolls to carbon, which would help to address the climate crisis.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Global Deal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UNICEF/UN0143514/Karel Prinsloo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learns with the help of a computer tablet provided by UNICEF at a school in Baigai, northern Cameroon, Tuesday 31 October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climate change is a global problem, the effects are felt most keenly by those countries which are least to blame. The issue is likely to become more pronounced in the coming years, and millions risk malnutrition, malaria and other diseases; forced migration, and extreme weather events.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towards a fair and sustainable future for all, he suggested, involves what he called a "New Social Contract", which allows young people to live in dignity; women to have the same prospects and opportunities as men; and protects the vulnerable, and a "New Global Deal", which ensures that power, wealth and opportunities are shared more broadly and fairly at the international level.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New Social Contract, labour market policies would be based on constructive dialogue between employers and workers, and would ensure human rights and fundamental freedoms.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called for new social safety nets, including universal health coverage, the possibility of universal basic income, boosted investment in public services, and, to reverse long-standing inequalities, affirmative action programmes and other policies to address inequalities in gender, race or ethnicity.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explained that quality education for all, and the effective use of digital technology, will be crucial to achieving these aims.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mean doubling education spending in low and middle-income countries by 2030 to $3 trillion a year: within a generation, all children in low- and middle-income countries could have access to quality education at all levels.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also need to transform the way children are taught, said Mr. Guterres, and invest in digital literacy and infrastructure, and help them to prepare for a rapidly changing workplace that is being upended by technology.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outlined some of the ways that the UN is supporting these efforts, including The Roadmap for Digital Cooperation, launched at the United Nations in June, which promotes ways to connect four billion people to the Internet by 2030, and "Giga", an ambitious project to get every school in the world online.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together, or we fall apart'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ended his major strategic vision statement, by invoking the importance of international cooperation and solidarity.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belong to each other", he said. "We stand together, or we fall apart".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 concluded, is at breaking point, and it is time for leaders to decide which path to follow. The choice presented by Mr. Guterres, is between "chaos, division and inequality", or righting the wrongs of the past and moving forward together, for the good of all.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29"/>
          <w:headerReference w:type="default" r:id="rId230"/>
          <w:footerReference w:type="even" r:id="rId231"/>
          <w:footerReference w:type="default" r:id="rId232"/>
          <w:headerReference w:type="first" r:id="rId233"/>
          <w:footerReference w:type="first" r:id="rId234"/>
          <w:pgSz w:w="12240" w:h="15840"/>
          <w:pgMar w:top="840" w:right="1000" w:bottom="840" w:left="1000" w:header="400" w:footer="400"/>
          <w:pgNumType w:fmt="decimal"/>
          <w:cols w:space="720"/>
          <w:titlePg w:val="0"/>
        </w:sectPr>
      </w:pPr>
    </w:p>
    <w:p>
      <w:pPr>
        <w:pStyle w:val="Normal19"/>
      </w:pPr>
    </w:p>
    <w:p>
      <w:pPr>
        <w:pStyle w:val="Normal19"/>
      </w:pPr>
      <w:r>
        <w:pict>
          <v:shape id="_x0000_i1089" type="#_x0000_t75" alt="LexisNexis®" style="width:147.75pt;height:30pt">
            <v:imagedata r:id="rId18" o:title=""/>
          </v:shape>
        </w:pict>
      </w:r>
      <w:r>
        <w:cr/>
      </w:r>
    </w:p>
    <w:p>
      <w:pPr>
        <w:pStyle w:val="Heading117"/>
        <w:keepNext w:val="0"/>
        <w:spacing w:after="200" w:line="340" w:lineRule="atLeast"/>
        <w:ind w:left="0" w:right="0" w:firstLine="0"/>
        <w:jc w:val="center"/>
      </w:pPr>
      <w:hyperlink r:id="rId235" w:history="1">
        <w:r>
          <w:rPr>
            <w:rFonts w:ascii="arial" w:eastAsia="arial" w:hAnsi="arial" w:cs="arial"/>
            <w:b/>
            <w:i/>
            <w:strike w:val="0"/>
            <w:color w:val="0077CC"/>
            <w:sz w:val="28"/>
            <w:u w:val="single"/>
            <w:vertAlign w:val="baseline"/>
          </w:rPr>
          <w:t>‘Inequality defines our time’: UN chief delivers hard-hitting Mandela day message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9"/>
        <w:keepNext w:val="0"/>
        <w:spacing w:before="120" w:after="0" w:line="220" w:lineRule="atLeast"/>
        <w:ind w:left="0" w:right="0" w:firstLine="0"/>
        <w:jc w:val="left"/>
      </w:pPr>
      <w:r>
        <w:br/>
      </w:r>
      <w:r>
        <w:pict>
          <v:shape id="_x0000_i1090" type="#_x0000_t75" style="width:161.98pt;height:80.99pt">
            <v:imagedata r:id="rId4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1"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United Nation has issued the following press release: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was delivering the 2020 Nelson Mandela Annual Lecture, held online for the first time, in light of the ongoing COVID-19 pandemic. The lecture series, held annually by the Nelson Mandela Foundation, on the birthday of the first democratically-elected President of South Africa, aims to encourage dialogue by inviting prominent personalities to discuss major international challenges.The COVID-19 spotlight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began by noting that the COVID-19 pandemic has played an important role in highlighting growing inequalities, and exposing the myth that everyone is in the same boat, because “while we are all floating on the same sea, it’s clear that some are in superyachts, while others are clinging to the drifting debris.”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risks ignored for decades – notably inadequate health systems, gaps in social protection, structural inequalities, environmental degradation, and the climate crisis – have been laid bare, he said. The vulnerable are suffering the most: those living in poverty, older people, and people with disabilities and pre-existing conditions.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pointed out that inequality take many forms. Whilst income disparity is stark, with the 26 richest people in the world holding as much wealth as half the global population, it is also the case that life-chances depend on factors such as gender, family and ethnic background, race and whether or not a person has a disability.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noted that everyone suffers the consequences, because high levels of inequality are associated with “economic instability, corruption, financial crises, increased crime and poor physical and mental health.”The legacy of colonialism and patriarchy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Colonialism, a historic aspect of inequality, was evoked by the Secretary-General. Today’s anti-racist movement, he said, points to this historic source of inequality: “The Global North, specifically my own continent of Europe, imposed colonial rule on much of the Global South for centuries, through violence and coercion.”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led to huge inequalities within and between countries, including the transatlantic slave trade and the apartheid regime in South Africa, argued Mr. Guterres, and left a legacy of economic and social injustice,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xenophobia, the persistence of institutionalized racism, and white supremacy.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also referred to patriarchy, another historic inequality which still resonates: women everywhere are worse off than men, and violence against women is, he said, at epidemic levels.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who described himself as a proud feminist, said he was committed to gender equality, and has made gender parity a reality across senior UN posts. He also announced his appointment of South African international rugby captain, Siya Kolisa, as a global champion for the Spotlight Initiative, which aims to engage men in fighting violence against women and girls.‘Everyone must pay their fair share’ of tax</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contemporary inequality, Mr. Guterres said that the expansion of trade, and technological progress, have contributed to “an unprecedented shift in income distribution”. Low-skilled workers are bearing the brunt, he warned, and face an “onslaught” from new technologies, automation, the offshoring of manufacturing and the demise of labour organizations.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continued, widespread tax concessions, tax avoidance and tax evasion, as well as low corporate tax rates, mean that there are reduced resources for social protection, education, and healthcare - services that play an important part in reducing inequality.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have allowed the wealthy and well-connected to benefit from tax systems, but “everyone must pay their fair share”, said Mr. Guterres, and governments need to tackle the “vicious cycle” of corruption, which weakens social norms and the rule of law, and shift the tax burden from payrolls to carbon, which would help to address the climate crisis. A New Global Deal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climate change is a global problem, the effects are felt most keenly by those countries which are least to blame. The issue is likely to become more pronounced in the coming years, and millions risk malnutrition, malaria and other diseases; forced migration, and extreme weather events.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towards a fair and sustainable future for all, he suggested, involves what he called a “New Social Contract”, which allows young people to live in dignity; women to have the same prospects and opportunities as men; and protects the vulnerable, and a “New Global Deal”, which ensures that power, wealth and opportunities are shared more broadly and fairly at the international level.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New Social Contract, labour market policies would be based on constructive dialogue between employers and workers, and would ensure human rights and fundamental freedoms.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called for new social safety nets, including universal health coverage, the possibility of universal basic income, boosted investment in public services, and, to reverse long-standing inequalities, affirmative action programmes and other policies to address inequalities in gender, race or ethnicity.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explained that quality education for all, and the effective use of digital technology, will be crucial to achieving these aims.This would mean doubling education spending in low and middle-income countries by 2030 to $3 trillion a year: within a generation, all children in low- and middle-income countries could have access to quality education at all levels.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also need to transform the way children are taught, said Mr. Guterres, and invest in digital literacy and infrastructure, and help them to prepare for a rapidly changing workplace that is being upended by technology.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outlined some of the ways that the UN is supporting these efforts, including The Roadmap for Digital Cooperation, launched at the United Nations in June, which promotes ways to connect four billion people to the Internet by 2030, and “Giga”, an ambitious project to get every school in the world online. ‘We stand together, or we fall apart’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ended his major strategic vision statement, by invoking the importance of international cooperation and solidarity.“We belong to each other”, he said. “We stand together, or we fall apart”.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 concluded, is at breaking point, and it is time for leaders to decide which path to follow. The choice presented by Mr. Guterres, is between “chaos, division and inequality”, or righting the wrongs of the past and moving forward together, for the good of all.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pgNumType w:fmt="decimal"/>
          <w:cols w:space="720"/>
          <w:titlePg w:val="0"/>
        </w:sectPr>
      </w:pPr>
    </w:p>
    <w:p>
      <w:pPr>
        <w:pStyle w:val="Normal20"/>
      </w:pPr>
    </w:p>
    <w:p>
      <w:pPr>
        <w:pStyle w:val="Normal20"/>
      </w:pPr>
      <w:r>
        <w:pict>
          <v:shape id="_x0000_i1093" type="#_x0000_t75" alt="LexisNexis®" style="width:147.75pt;height:30pt">
            <v:imagedata r:id="rId18" o:title=""/>
          </v:shape>
        </w:pict>
      </w:r>
      <w:r>
        <w:cr/>
      </w:r>
    </w:p>
    <w:p>
      <w:pPr>
        <w:pStyle w:val="Heading118"/>
        <w:keepNext w:val="0"/>
        <w:spacing w:after="200" w:line="340" w:lineRule="atLeast"/>
        <w:ind w:left="0" w:right="0" w:firstLine="0"/>
        <w:jc w:val="center"/>
      </w:pPr>
      <w:hyperlink r:id="rId242" w:history="1">
        <w:r>
          <w:rPr>
            <w:rFonts w:ascii="arial" w:eastAsia="arial" w:hAnsi="arial" w:cs="arial"/>
            <w:b/>
            <w:i/>
            <w:strike w:val="0"/>
            <w:color w:val="0077CC"/>
            <w:sz w:val="28"/>
            <w:u w:val="single"/>
            <w:vertAlign w:val="baseline"/>
          </w:rPr>
          <w:t>Beware: post-Covid antisemitism</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2020 Tuesday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10</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KELLY and DORON KEMPEL</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4"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society has rarely been united as in its collective yearning for an end to the Covid-19 pandemic. For most of us, the vaccine deliveries and reopening of economies cannot come soon enough.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things may not return to business-as-usual: the pandemic has changed entrenched behaviors, instilled resilient fears and accelerated digital transitions in ways that will probably last. Some changes will be for the better. Some may be for the worse.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quite concerned that in the US, and perhaps other countries, the end of the virus will see a gradual return to a dangerous form of antisemitism that has been somewhat suppressed by the pandemic - as much of life has been suppressed.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fear that it may prove to be a phenomenon for which we will now be less, not better, prepared than before.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American police departments face a major cash crunch due to the wider economic crisis, combined with a societal and political context that may weaken the police in maintaining security and peace.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where we were before the pandemic struck.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Jewish community had just experienced three horrific acts of violence.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shooting on the Tree of Life synagogue in Pittsburgh's Squirrel Hill neighborhood on October 27, 2018 left 11 dead and six wounded in the deadliest-ever attack on the Jewish community in the 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suspect, who was known for posting antisemitic comments online and whose trial is ongoing, had arrived during Shabbat morning services to carry out the massacre.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an attack on a Chabad synagogue in Poway, CA, in which a woman was killed and two were injured on April 27, 2019, during Passover. After that was the December 10, 2019 shooting at a kosher grocery in the Greenville section of Jersey City, which took three innocent lives (as well as leaving the assailants dead and wounding several people including two police officers). New Jersey Attorney General Gurbir Grewal has said the attacks were fueled by antisemitism (as well as anti-law enforcement beliefs).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Covid-19, and attention shifted to the pandemic.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corona era, the focus of antisemitic attacks turned to the online arena, where some conspiracy theorists have blamed Jews for creating and spreading the virus (perhaps especially, by the way, in the UK).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on antisemitism by the American Jewish Committee (AJC) found that 88% of American Jews believe antisemitism is a problem in the country today and 82% believe it has increased over the past five years (43% said it was by a lot). Furthermore, 37% said they were victimized by antisemitism over the past five years; 22% said it was online or through social media; and 3% said they were physically assaulted for being Jewish.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vaccinations and a return to normal life on the horizon in 2021, we anticipate that this deep-rooted antisemitism will continue its ascent from before Covid, and once again pose a physical peril to the safety and security of the Jewish population.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will in general probably rise as a result of the worsened economic conditions: the US GDP is projected to decline over 3% in 2020 (meaning over 4% per capita) and unemployment will average almost 8% this year. Classic antisemitism always thrives when "the Jews" are being blamed for societal problems.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would-be assailants may be emboldened by a decline in police resources.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last summer, cities across America were slashing their police-department spending. A report by the Police Executive Research Forum in July found most police chiefs and sheriffs expecting considerable budget cuts. In part, this may be a reaction to the "Defund the Police" movement that emerged in the wake of the exposure of the police killing of George Floyd. But it also reflects the economics.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Reductions in the number of officers and recruits, slashed budgets and other cuts are ravaging and demoralizing the organizations that are our first line of defense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Political wrangling in Washington over how much stimulus to provide and which states will - and will not - receive federal dollars isn't helping.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recent Pew Research Center poll found a strong disconnect between police officers and the public, with two-thirds saying the deaths of Black Americans during encounters with police are isolated incidents, and another two-thirds asserting that the protests against police are a result of bias against them. The survey of nearly 8,000 officers found more than eight in 10 officers say the public does not understand their jobs, and a similar number say their departments are understaffed. Half reported concerns about their safety.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force in this state of mind seems likely to enter a period of some timidity and lesser engagement, at least initially.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that the complicating fact that for a while, at least, attendance at Jewish institutions will not return to the levels of before. Paradoxically, this creates a new challenge in defending against an antisemitic attack: it may need to be more man-to-man, less playing the zone.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challenge is already being reflected in the inquiries we're receiving from Jewish organizations whose members are not currently congregating in buildings, but rather dispersed geographically and riding out Covid at home.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must be on a heightened state of awareness both individually and collectively. There is also an ongoing need to strengthen relationships with local police agencies. And finally they should embrace the expertise and technical knowledge emerging in the private sector security field to significantly reduce the possibility of another Tree of Life, Poway or Jersey City horror.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Raymond W. Kelly was the police commissioner of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fourteen years. He is one of the world's most highly esteemed leaders in law enforcement.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Doron Kempel is the founder and CEO of Bond, a personal security platform where former Commissioner Kelly is an adviser.</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
        <w:spacing w:line="60" w:lineRule="exact"/>
      </w:pPr>
      <w:r>
        <w:pict>
          <v:line id="_x0000_s1095" style="position:absolute;z-index:25170022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One year after the Jersey City attack, Jewish communities should be vigilant about dangers in the post-Covid era</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6"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21"/>
      </w:pPr>
    </w:p>
    <w:p>
      <w:pPr>
        <w:pStyle w:val="Normal21"/>
      </w:pPr>
      <w:r>
        <w:pict>
          <v:shape id="_x0000_i1097" type="#_x0000_t75" alt="LexisNexis®" style="width:147.75pt;height:30pt">
            <v:imagedata r:id="rId18" o:title=""/>
          </v:shape>
        </w:pict>
      </w:r>
      <w:r>
        <w:cr/>
      </w:r>
    </w:p>
    <w:p>
      <w:pPr>
        <w:pStyle w:val="Heading119"/>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&amp;lsquo;Inequality defines our time&amp;rsquo;: UN chief delivers hard-hitting Mandela day message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2020 Sunday 6:30 AM EST</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India Blooms., distributed by Contify.com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8"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Inequality, an issue which "defines our time", risks destroying the world's economies and societies, UN Secretary-General Antnio Guterres said in a hard-hitting speech on Saturday.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was delivering the 2020 Nelson Mandela Annual Lecture, held online for the first time, in light of the ongoing COVID-19 pandemic. The lecture series, held annually by the Nelson Mandela Foundation, on the birthday of the first democratically-elected President of South Africa, aims to encourage dialogue by inviting prominent personalities to discuss major international challenges. The COVID-19 spotlight Mr. Guterres began by noting that the COVID-19 pandemic has played an important role in highlighting growing inequalities, and exposing the myth that everyone is in the same boat, because while we are all floating on the same sea, its clear that some are in superyachts, while others are clinging to the drifting debris. While we are all floating on the same sea, its clear that some are in superyachts while others are clinging to the drifting debris - Antnio Guterres, Secretary-General, United Nations Global risks ignored for decades notably inadequate health systems, gaps in social protection, structural inequalities, environmental degradation, and the climate crisis have been laid bare, he said. The vulnerable are suffering the most: those living in poverty, older people, and people with disabilities and pre-existing conditions.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Guterres pointed out that inequality take many forms. Whilst income disparity is stark, with the 26 richest people in the world holding as much wealth as half the global population, it is also the case that life-chances depend on factors such as gender, family and ethnic background, race and whether or not a person has a disability. However, he noted that everyone suffers the consequences, because high levels of inequality are associated with economic instability, corruption, financial crises, increased crime and poor physical and mental health. The legacy of colonialism and patriarchy Colonialism, a historic aspect of inequality, was evoked by the Secretary-General. Todays anti-racist movement, he said, points to this historic source of inequality: The Global North, specifically my own continent of Europe, imposed colonial rule on much of the Global South for centuries, through violence and coercion. This led to huge inequalities within and between countries, including the transatlantic slave trade and the apartheid regime in South Africa, argued Mr. Guterres, and left a legacy of economic and social injustice,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xenophobia, the persistence of institutionalized racism, and white supremacy. Mr. Guterres also referred to patriarchy, another historic inequality which still resonates: women everywhere are worse off than men, and violence against women is, he said, at epidemic levels. The UN chief, who described himself as a proud feminist, said he was committed to gender equality, and has made gender parity a reality across senior UN posts. He also announced his appointment of South African international rugby captain, Siya Kolisa, as a global champion for the Spotlight Initiative, which aims to engage men in fighting violence against women and girls. Everyone must pay their fair share of tax Turning to contemporary inequality, Mr. Guterres said that the expansion of trade, and technological progress, have contributed to an unprecedented shift in income distribution. Low-skilled workers are bearing the brunt, he warned, and face an onslaught from new technologies, automation, the offshoring of manufacturing and the demise of labour organizations. Meanwhile, he continued, widespread tax concessions, tax avoidance and tax evasion, as well as low corporate tax rates, mean that there are reduced resources for social protection, education, and healthcare - services that play an important part in reducing inequality. Some countries have allowed the wealthy and well-connected to benefit from tax systems, but everyone must pay their fair share, said Mr. Guterres, and governments need to tackle the vicious cycle of corruption, which weakens social norms and the rule of law, and shift the tax burden from payrolls to carbon, which would help to address the climate crisis. A New Global Deal Although climate change is a global problem, the effects are felt most keenly by those countries which are least to blame. The issue is likely to become more pronounced in the coming years, and millions risk malnutrition, malaria and other diseases; forced migration, and extreme weather events. The only way towards a fair and sustainable future for all, he suggested, involves what he called a New Social Contract, which allows young people to live in dignity; women to have the same prospects and opportunities as men; and protects the vulnerable, and a New Global Deal, which ensures that power, wealth and opportunities are shared more broadly and fairly at the international level. As part of the New Social Contract, labour market policies would be based on constructive dialogue between employers and workers, and would ensure human rights and fundamental freedoms. The Secretary-General called for new social safety nets, including universal health coverage, the possibility of universal basic income, boosted investment in public services, and, to reverse long-standing inequalities, affirmative action programmes and other policies to address inequalities in gender, race or ethnicity. The UN chief explained that quality education for all, and the effective use of digital technology, will be crucial to achieving these aims. This would mean doubling education spending in low and middle-income countries by 2030 to $3 trillion a year: within a generation, all children in low- and middle-income countries could have access to quality education at all levels. Governments also need to transform the way children are taught, said Mr. Guterres, and invest in digital literacy and infrastructure, and help them to prepare for a rapidly changing workplace that is being upended by technology. The Secretary-General outlined some of the ways that the UN is supporting these efforts, including The Roadmap for Digital Cooperation, launched at the United Nations in June, which promotes ways to connect four billion people to the Internet by 2030, and Giga, an ambitious project to get every school in the world online. We stand together, or we fall apart The UN chief ended his major strategic vision statement, by invoking the importance of international cooperation and solidarity. We belong to each other, he said. We stand together, or we fall apart. The world, he concluded, is at breaking point, and it is time for leaders to decide which path to follow. The choice presented by Mr. Guterres, is between chaos, division and inequality, or righting the wrongs of the past and moving forward together, for the good of all.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50"/>
          <w:headerReference w:type="default" r:id="rId251"/>
          <w:footerReference w:type="even" r:id="rId252"/>
          <w:footerReference w:type="default" r:id="rId253"/>
          <w:headerReference w:type="first" r:id="rId254"/>
          <w:footerReference w:type="first" r:id="rId255"/>
          <w:pgSz w:w="12240" w:h="15840"/>
          <w:pgMar w:top="840" w:right="1000" w:bottom="840" w:left="1000" w:header="400" w:footer="400"/>
          <w:pgNumType w:fmt="decimal"/>
          <w:cols w:space="720"/>
          <w:titlePg w:val="0"/>
        </w:sectPr>
      </w:pPr>
    </w:p>
    <w:p>
      <w:pPr>
        <w:pStyle w:val="Normal22"/>
      </w:pPr>
    </w:p>
    <w:p>
      <w:pPr>
        <w:pStyle w:val="Normal22"/>
      </w:pPr>
      <w:r>
        <w:pict>
          <v:shape id="_x0000_i1100" type="#_x0000_t75" alt="LexisNexis®" style="width:147.75pt;height:30pt">
            <v:imagedata r:id="rId18" o:title=""/>
          </v:shape>
        </w:pict>
      </w:r>
      <w:r>
        <w:cr/>
      </w:r>
    </w:p>
    <w:p>
      <w:pPr>
        <w:pStyle w:val="Heading120"/>
        <w:keepNext w:val="0"/>
        <w:spacing w:after="200" w:line="340" w:lineRule="atLeast"/>
        <w:ind w:left="0" w:right="0" w:firstLine="0"/>
        <w:jc w:val="center"/>
      </w:pPr>
      <w:hyperlink r:id="rId256" w:history="1">
        <w:r>
          <w:rPr>
            <w:rFonts w:ascii="arial" w:eastAsia="arial" w:hAnsi="arial" w:cs="arial"/>
            <w:b/>
            <w:i/>
            <w:strike w:val="0"/>
            <w:color w:val="0077CC"/>
            <w:sz w:val="28"/>
            <w:u w:val="single"/>
            <w:vertAlign w:val="baseline"/>
          </w:rPr>
          <w:t>08/13 Links Pt2: Ancient Muslim Texts Confirm the Jewish Temple in Jerusalem; Al-Jazeera Unmasked: Political Islam As A Media Arm Of The Qatari State; An Antisemitic 'Peace' Organization Strikes Again</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 10:20 PM EST</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1" style="position:absolute;z-index:251704320"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13,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Ian:JCPA: Ancient Muslim Texts Confirm the Jewish Temple in Jerusalem[1] The Palestinian Lie about Jerusalem Has Legs 'A lie,' according to the well-known saying, 'has no legs,' but that does not mean lies do not need them.The 'Al-Aqsa is in danger' libel rests on a huge false leg that, in the end, will collapse. The lie would not have survived so long without it. Today, the Palestinians and many Muslims charge that Israel 'seeks to destroy al-Aqsa' and build the Temple in its stead on a site where no Temple ever stood; that the Jewish Temple on the Temple Mount is al-miza'um, that is, 'supposed,' 'fraudulent,' 'invented,' or 'imaginary;' that the Jews have no connection to the Temple Mount or, for that matter, to the Western Wall. This is a libel on top of a libel, a double lie.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 Muslims who are convinced that al-Aqsa is in danger are now also convinced that 'their' al-Aqsa stands on a place where 'our' Temple never stood - the latter being nothing but a fabrication. Some of the legitimacy that terrorism draws from the libel rests on that added lie. It is more legitimate to libel and murder Jews, so as 'to protect the captive al-Aqsa and free it from the Jews who are plotting to destroy it,' if Israel and the Jews who 'conspire to attack the site,' have only a false and concocted connection to it. Thus, the lie that undergirds the libel also bolsters the legitimacy to murder in its name. From the standpoint of the 'Al-Aqsa is in danger' terrorists and their supporters, they do not murder only those who seek to wrest the Mount from their hands. As they see it, they are also murdering the falsifiers of history, who have no link to the site at all. They also want the Mount to be 'liberated' psychologically so that their historical and religious narrative will prevail. This chapter (the appendix of the book) aims to refute this lie as well and to prove that it is nothing but a broken prop.To grasp the magnitude of the lie, one must go far back on the path the Muslims themselves trod over the past 1,350 years, the path from which they have strayed only in recent times. Despite the misrepresentations and the sweeping denial that many Muslims now adopt regarding the Jewish connection to the Temple Mount and to the Temple that stood there, they themselves were the ones who, up until the Six-Day War, identified the Mount - unequivocally - as the site of Solomon's Temple and as the place where David said his Psalms. Furthermore, Solomon and David, as important prophets in Islam, are seen as the ones who laid the foundations on the Temple Mount for the building of the mosques there. Nevertheless, today, Muslim clerics and leaders remove the Jewish Temple from the Mount and 'transfer' it to places like Mount Zion, Nablus, and even Yemen.Moreover, many of the names and terms the Muslims have used over the years for the Temple Mount, particularly 'Beit al-Maqdis,' which is a translation of the Hebrew name Beit haMikdash, derive from the Jewish designation for the site, where the two Muslim shrines were built around 1,350 years ago. Today, Muslims commonly use the name Beit al-Maqdis for Jerusalem, but in the ancient past, they used the name for the Temple Mount itself. The Jewish people and the State of Israel do not, of course, need the Muslim sources - which, for more than 1,350 years, have identified the Temple Mount as the site of the Temple - to prove their connection to the place. Given, however, the dispute on this issue and the resolutions hostile to Israel in the international arena, which espouse the new Muslim narrative, it is worth presenting the primary Muslim documentation and sources for the Jewish connection to Jerusalem, the Temple Mount, and the Temple. Today, many Muslims erase this reliable documentation from memory. From such forgetfulness, the path is short to denial, and this gives rise to a lie. On this lie now rests the libel from which the 'Al-Aqsa is in danger' terror derives its inspiration and legitimacy to murder Jews.MEMRI: Al-Jazeera Unmasked: Political Islam As A Media Arm Of The Qatari State[2] Al-Jazeera Arabic channel's promotion of a very tangible and identifiable editorial line is patently obvious to anyone who has watched it over time. Being pro-Islamist (particularly in favor of the Muslim Brotherhood) and anti-West have been benchmarks of its programming and its news coverage from the beginning. That is not to say that these are the only causes the network has trumpeted through the years, but these have been the building blocks for everything else. Both Islamism and anti-West sentiment featured on the channel are often rife with antisemitism. Many strands of this Islamism embrace openly hostile attitudes regarding "the Other," a category that can include all sorts of people, from non-Muslims, to Middle East secularists to gays.Al-Jazeera's basic affinity for Islamist groups spills over repeatedly over time into giving other groups along the Islamist spectrum, up to and including Al-Qaeda and ISIS - a sympathetic hearing beyond what its regional rivals at Al-Arabiyya and Sky News Arabia would ever do.While Qatar has at times gone on the record to try to distance itself a bit from the network it created, over secondary issues such as the hiring of Qatari citizens,[58] it has demonstrated its constant support by spending hundreds of millions of dollars over more than two decades faithfully bankrolling a media outlet that has been remarkably consistent in its editorial line. This is eminently logical, given the channel's dogged support in hammering daily Qatari foreign policy points, from North Africa to Pakistan.The fact that Al-Jazeera became, not surprisingly, one of the points of contention in the ongoing struggle between Qatar and its rivals in Saudi Arabia and the United Arab Emirates, that exploded in 2017, means that the network is here to stay. Al-Jazeera will remain what it has always been, even though it has lost some of its luster over the past three years. The network that has been so influential for so long has become a bit predictable, not just on Islamism but because of the relentless focus on the ongoing blood feud with Riyadh, Abu Dhabi, and Cairo.Without radically transforming Al-Jazeera or its editorial line, Qatar has tried to hedge its bets by funding and creating Al-Araby Television out of London since 2015.[59] Al-Araby seeks to propagate a more secular, pan-Arab voice than Al-Jazeera, still nationalist and broadly aligned with overall Qatari foreign policy goals but without the well-worn Islamist baggage. The idea is akin to the creation of leftist/secular Palestinian liberation groups in addition to Islamist ones. If Al-Jazeera is in a way a vision of Hamas on TV, then Al-Araby is Qatar's version of the Democratic Front for the Liberation of Palestine. Different approach, same ultimate goal.But historically, on issues that Qatar seems to care the most about - political Islam across the world, support for Hamas, for Erdogan's Turkey, and most importantly, for not criticizing Qatar, its rulers, and its policies - there is no daylight between Al-Jazeera and the government in Doha. That is the surest way of gauging the steadfast and enduring official connection between the goals of the network and the goals of the state of Qatar. The convergence of a documented state funding stream and a broad policy direction between the state and the broadcaster is indisputable.Tel Aviv Municipality lit up with UAE, Israeli flags following deal[3] Following the announcement of a peace deal between Israel and the United Arab Emirates, the Tel Aviv Municipality was lit on Thursday evening with the colors of the UAE and Israeli flags.Earlier, Prime Minister Benjamin Netanyahu's son, Yair Netanyahu, published a message on Twitter, referring to Huldai's decision to light up the municipality with the Lebanese flag following the devastating explosion that shook Lebanon a few days ago."If Ron Huldai doesn't light up the municipality building with the UAE flag tonight or tomorrow night, then you can understand just how much the Left cares about peace," Yair wrote. Huldai, in turn, did decide to light up the building on Thursday evening with the UAE flag."I congratulate the prime minister for the double accomplishment of reaching peace with the United Arab Emirates and canceling the plan of annexation. Both actions are important for the security of the State of Israel," Tel Aviv Mayor Ron Huldai said in a statement.</w:t>
      </w:r>
      <w:hyperlink r:id="rId258" w:history="1">
        <w:r>
          <w:rPr>
            <w:rFonts w:ascii="arial" w:eastAsia="arial" w:hAnsi="arial" w:cs="arial"/>
            <w:b w:val="0"/>
            <w:i/>
            <w:strike w:val="0"/>
            <w:noProof w:val="0"/>
            <w:color w:val="0077CC"/>
            <w:position w:val="0"/>
            <w:sz w:val="20"/>
            <w:u w:val="single"/>
            <w:vertAlign w:val="baseline"/>
          </w:rPr>
          <w:t>https://pbs.twimg.com/media/EfUgO9tXoAo5Yig?format=png&amp;#38;name=900x900</w:t>
        </w:r>
      </w:hyperlink>
      <w:r>
        <w:rPr>
          <w:rFonts w:ascii="arial" w:eastAsia="arial" w:hAnsi="arial" w:cs="arial"/>
          <w:b w:val="0"/>
          <w:i w:val="0"/>
          <w:strike w:val="0"/>
          <w:noProof w:val="0"/>
          <w:color w:val="000000"/>
          <w:position w:val="0"/>
          <w:sz w:val="20"/>
          <w:u w:val="none"/>
          <w:vertAlign w:val="baseline"/>
        </w:rPr>
        <w:t xml:space="preserve"> Why are anti-racism forces silent on anti-Semitism?[4] The recent spate of African American celebrities disseminating anti-Semitic conspiracies and images on social media has grabbed national attention and has many wondering: Where are anti-racism advocates when the offense is anti-Semitism? The expressions of Jew-hatred, including Twitter tirades glorifying violence, are not limited to athletes and artists with massive social media followers. Rodney Muhammad, head of the Philadelphia NAACP, shared a message attributed to a neo-Nazi. Among the few anti-racism activists who have spoken up, former basketball star Kareem Abdul-Jabbar admirably called out the 'shocking lack of massive indignation' against anti-Semitism in Hollywood and sports and warned of the blind spot's deleterious impact on the social-justice movement. Dave Zirin, sports editor at The Nation, charged that athletes' comments demand a better response, not from the 'craven right that abides it in their own ranks — and not as an excuse for anti-blackness.'Zirin is right. With anti-Semitism on the rise and a coalitional social movement under way, public intellectuals — and African Americans in particular — shoulder a heavy burden. What they say matters; they influence broader culture in ways some may not appreciate.Consider the roots of ideas disseminated by celebrity artist Nick Cannon on a recent episode of his podcast, 'Cannon's Class.' The show was hosted at Howard University, where Cannon is pursuing his graduate studies. Cannon's guest, hip-hop artist Professor Griff, was promoting his book, which apparently was informed by illiberal views including the 'Cress Theory of Color Confrontation.'In the 1970s, psychiatrist and Howard professor Dr. Frances Cress Welsing articulated a theory of racism that ascribes white supremacy to white people's biological inferiority. Unsurprisingly, proponents of such views identify 'melanin-deficient' Jews as uniquely culpable in white supremacy's atrocities. Welsing and like-minded activists have occupied a significant place in recent Black American experience, with all its competing visions of racial solidarity and political consciousness for Black liberation. Today, the Real Young Jewish Rebels Defend Israel[5] These days, many feel it's cool to go against Israel and take the side of the Palestinians. In fact, it may be more conformist than cool. On college campuses especially, piling on the attacks on the Jewish state is the safe choice. To show real courage, one must stand up for the country that is singled out for animosity beyond all reason.Anger at Israel has become the world's default position. You can never get in trouble today for bashing Israel. Because Israel is no longer seen as David versus Goliath, it's an easy target. Israel is strong and successful - it can handle all the bashing.While fighting for Palestinians may be the popular choice, fighting for Israel is the courageous choice. None of this means that Jews should not care about the Palestinian cause. It's a question of proportion: Since most of the world is already taking the side of the Palestinians, shouldn't Jews feel obligated by fairness to somehow balance that out? The college students who choose to support Israel these days are courageous rebels fighting the good fight against an often-hostile world.11 new coronavirus deaths take toll to 633; 1,819 cases diagnosed in 24 hours[6] Health Ministry figures released Wednesday morning showed 11 new deaths from coronavirus, taking the national death toll to 633.Meanwhile infection numbers showed 1,819 new cases had been confirmed over a 24-hour period since Tuesday morning.Of the 24,963 active cases, 379 were in serious condition with 109 on ventilators. Among the rest of the patients, 160 had moderate symptoms and the rest light or no symptoms.Since the beginning of the virus outbreak earlier this year there have been a total of 87,173 cases in Israel, according to ministry figures, while 61,577 people have recovered.The figures came hours after the government on Tuesday evening approved a framework for permitting shows and performances to be held in outdoor spaces.The culture and art sectors have been among the hardest hit by restrictions imposed to curb the virus spread. Large gatherings, particularly in closed spaces, are still banned, keeping theaters, concert halls and other venues shuttered and leaving artists, producers and support staff out of work. First 3 Israelis treated with new passive vaccine recover, leave hospital[7] The first three patients treated with a new COVID-19 'passive vaccine,' which was developed by Hadassah Medical Center and the Israeli biopharmaceutical firm Kamada, demonstrated rapid, clinical benefit and have already been released from the hospital to their homes, Hadassah reported on Thursday.'For three months now, despite the initial opposition of the former director-general of the Health Ministry, Hadassah has been collecting plasma donations from coronavirus patients,' Hadassah head Prof. Zeev Rotstein said. Specifically, the plasma was collected with the help of the haredi (ultra-Orthodox) organization Yad Avraham and the haredi community. Patients who tested negative for the novel coronavirus twice and showed high levels of antibodies in their blood were asked to donate. Those who develop any virus, including the novel coronavirus, develop special antivirus proteins or antibodies in their plasma, which can help sick patients cope with the disease. According to webmd.com, plasma is the yellow, liquid portion of blood that carries important proteins, minerals, nutrients and hormones to the right places in your body, making up more than half of the blood.The plasma donations were collected by the blood bank at Hadassah and then transferred, together with doses collected by Magen David Adom, to the Kamada company, where appropriate antibodies were produced for the experimental treatment. One-second coronavirus test achieves 95% success rate - initial data[8] An initial clinical trial of a coronavirus-testing technology that is believed to detect viruses in a fluid sample in less than a second has achieved a 95% success rate, according to data from the trial performed at Sheba Medical Center, Tel Hashomer.The test was designed by Newsight Imaging, a Ness Ziona-based start-up firm, and centers on a device that is about the size of a computer mouse, which can identify and classify evidence of a virus in the body in less than a second, using a sample of fluid - blood serum or saliva - inserted into a disposable test cuvette.In spectroscopy, a sample is tested with a broadband light source, Newsight CEO Eli Assoolin told The Jerusalem Post last month when it first received Sheba Medical Center's IRB Ethics ('Helsinki') Committee approval to conduct a pilot program for rapid COVID-19 detection tests. The light that returns from the sample is analyzed to determine its wavelength content.'We collect the spectral signature after the light is absorbed in the sample, and then we can analyze the content of it,' he said, noting that spectral-analysis technology has already been used to identify certain human diseases and abnormalities.'Basically, on one side, you have the source of light, and on the other side, you have the sensor chip - a sensitive and fast camera that can see different wavelengths. In the middle, you put the sample,' Assoolin said.Israel donates advanced medical equipment to India's leading hospital[9] The State of Israel has donated advanced medical equipment developed for combating the coronavirus to a hospital in India.The Israeli-Indian joint effort in combating the coronavirus pandemic took a step forward on Tuesday, with the announcement of a technological cooperation effort that will include Israel's latest developments in the field of treatment and containment of the coronavirus. The decision came after the Israeli-Indian cooperative effort proved itself with successful research conducted by Israeli and Indian scientists, resulting in a rapid coronavirus tests.In a festive ceremony on August 11, the Israeli Embassy in India delivered groundbreaking medical equipment to the All India Institute of Medical Sciences (AIIMS) in New Delhi, one of India's leading hospitals.The technology, developed in Israel and found to be highly effective in combating the coronavirus, includes sensory systems that can treat patients remotely, thus reducing the risks of the virus being transmitted to medical staff; coordination and management systems for faster communication; and treatment processes and advanced medical systems based on artificial intelligence technology.JPost Editorial: The Democrats are sending mixed messages to Jerusalem[10] The US Democratic Party sent Israel a mixed message on Tuesday.First, the good news: Kamala Harris was selected as presumptive Democratic nominee for Joe Biden's running mate. Harris, and not Elizabeth Warren. Harris, and not Susan Rice.Warren is deep in the Progressive wing of the party, and said during her presidential campaign that she would consider withholding military assistance for Israel, and pointedly boycotted the AIPAC policy conference this year.Rice is someone with whom Jerusalem had a difficult relationship when she served as Barack Obama's national security adviser from 2013-2017 - a period of US-Israel ties that will be remembered as one of the rockiest ever.So Jerusalem heaved a sigh of relief when Harris was selected. Like the head of the ticket, she is a Democratic moderate who understands the significance of the Israel-US alliance and Israel's genuine security concerns.Harris stood up to pressure during her short-lived presidential run to take a more critical position toward Israel. She came out against aid cuts to Israel and refused to join those candidates slinging insults at Israel's government and leaders.She is aligned with the traditional pro-Israel camp inside the Democratic Party. As a JTA article put it last year, 'She's more AIPAC than J Street,' which is very welcome news for Jerusalem. This does not mean that she supports all Israel's policies - she has come out solidly against annexation - but it is clear that she still views Israel as the 'good guys.'History often repeats itself and Joe Biden is no exception[11] 19th century Zionist philosopher, Max Nordau, was quoted as once telling Jewish leader Ze'ev Jabotinsky that 'the Jew learns not by way of reason, but from catastrophes. He won't buy an umbrella merely because he sees clouds in the sky. He waits until he is drenched and catches pneumonia.'Did American Jews not learn enough about Joe Biden when he was Vice President to Obama, the most Anti-Israel President in history? Obama stood against Israel - and Biden was by his side.American cities ruled by Democrats are literally being destroyed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Chicago. Portland....Do American Jews need to wait for it to get even worse? We know that History often repeats itself amd the well known paraphrase of Santayana's famous saying is most applicable: Those who cannot learn from history are doomed to repeat it.On June 22 1982, Joe Biden was a Senator from Delaware and confronted then Israeli Prime Minister Menachem Begin during his Senate Foreign Relations committee testimony, threatening to cut off aid to Israel.Begin forcefully responded, 'Don't threaten us with cutting off your aid. It will not work. I am not a Jew with trembling knees. I am a proud Jew with 3,700 years of civilized history. Nobody came to our aid when we were dying in the gas chambers and ovens. Nobody came to our aid when we were striving to create our country. We paid for it. We fought for it. We died for it. We will stand by our principles. We will defend them. And, when necessary, we will die for them again, with or without your aid.'During the exchange in '82, Senator Biden reportedly banged on the table with his fist, and Begin retorted, 'This desk is designed for writing, not for fists. Don't threaten us with slashing aid. Do you think that because the US lends us money it is entitled to impose on us what we must do? We are grateful for the assistance we have received, but we are not to be threatened. I am a proud Jew. Three thousand years of culture are behind me, and you will not frighten me with threats. Take note: we do not want a single soldier of yours to die for us.'Non-Jewish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assemblywoman targeted in anti-Semitic attack[12] The fact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Assemblywoman Rebecca Seawright isn't Jewish didn't stop a vandal from leaving behind an anti-Semitic note after defacing her office.Seawright, a Democrat whose district includes part of Manhattan's Upper East Side, called for a police investigation into the incident at a news conference Tuesday. The intruder, whose note also included a sexist message, sprayed white paint on the office Monday night.Seawright is a member of the Assembly's Jewish caucus and her husband is Jewish.'I want to speak loud and clear today that we will never be intimidated by this criminal act,' she said at the news conference, according to Jewish Insider. 'We will stand together, speak up and remain vigilant against this violence and anti-Semitism.'</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denounced the incident in a tweet Tuesday, saying he would 'hold those responsible accountable.' An Antisemitic 'Peace' Organization Strikes Again[13] Nobody involved is talking, but it sure looks like American supporters of Sabeel, the antisemitic 'peace' organization founded by Anglican Priest Rev. Dr. Naim Ateek in Jerusalem, have forced the ouster of Rabbi Daniel Lehmann from the presidency of the Graduate Theological Union (GTU), a consortium of theological schools located in Berkeley, California.In an August 6, 2020, article that appeared in The Forward and The Jewish News of Northern California, Gabe Stutman chronicled GTU's hiring of Lehmann in the spring of 2018, the October 2019 ceremony at which he was officially installed as president, and his quiet departure from the job he had held for about a year and a half on February 24, 2020.The stealth ouster of Lehmann, who had moved from Boston, went unreported until Stutman broke the story.Lehmann's exit is a big deal. Before heading west, he was a pillar of the Jewish community in the greater Boston area, serving as the founding headmaster of the Gann Academy, a respected Jewish day school in Waltham, Massachusetts. After that, he served as president of Hebrew College in nearby Newton, and chair of the Board of the Boston Theological Institute (which now calls itself the Boston Theological Interreligious Consortium).There was big hoopla surrounding his hiring in May 2018, with GTU board chair Susan Cook Hoganson declaring, 'Rabbi Daniel Lehmann is unquestionably the right person to lead the Graduate Theological Union in its interreligious engagement of the critical issues of our time.' Holocaust denier David Irving praised by American activist Norman Finkelstein at pro-Corbyn meeting, where David Miller also continued venomously targeting Jewish charities[14] The controversial American activist Norman Finkelstein praised Holocaust denier David Irving at a pro-Corbyn meeting of Labour Against the Witch-Hunt, an antisemitism-denial group of former and expelled Labour members.Mr Finkelstein described Mr Irving as a 'very good historian' who 'knew a thing, or two or three.'He reportedly went on to say: 'I don't see the reason to get excited about Holocaust deniers. First of all I don't know what a Holocaust denier even is. People say if you deny the centrality of the six million Jews being killed and you try to bring in other groups of people you become a Holocaust denier. Other people say if you deny the centrality of the gas chambers you become a Holocaust denier.'For the benefit of the perplexed Mr Finkelstein, one of the examples of antisemitism provided by the International Definition of Antisemitism captures well the manifestations of Holocaust denial: 'Denying the fact, scope, mechanisms (e.g. gas chambers) or intentionality of the genocide of the Jewish people at the hands of National Socialist Germany and its supporters and accomplices during World War II (the Holocaust)'.There is a difference between historical exploration of humanity's darkest hour in a good faith effort to pursue the truth on the one hand, and on the other hand deliberate attempts to minimise Nazi brutality in an ideological effort to rehabilitate Nazism or diminish the reality or legacy of Jewish suffering.Other speakers at the meeting, a recording of which was made public by the Community Security Trust, included the veteran activist Tariq Ali, who has previously linked Israel to the racist killing of George Floyd, the notorious antisemite Jackie Walker, expelled Labour members Marc Wadsworth and Tony Greenstein, and the disgraced former Labour MP Chris Williamson, who (unusually for an incumbent) humiliatingly lost his deposit in his attempt to win re-election to Parliament as an independent last year.StandWithUs: Thanks FSU Administration for Strong Action Against Antisemitism[15] StandWithUs commends Florida State University (FSU) President John Thrasher and his administration for taking decisive action to address a growing trend of antisemitism within the FSU campus community. This is a necessary step following a series of student-to-student expressions of anti-Jewish rhetoric that raised serious concerns for Jewish members of the FSU body. These incidents inspired a wave of student and alumni activism against antisemitism at FSU and prompted action in support of those efforts by StandWithUs and a number of our partner organizations.According to President Thrasher's statement, issued earlier today, not only have the FSU adminsitration, Student Body Executive Cabinet and the Student Senate embraced the International Holocaust Remembrance Alliance (IHRA) definition of antisemitism (as the State of Florida has done previously), but the administration has now initiated 'a task force to review Jewish student life on campus and develop recommendations for Vice President [of Student Affairs Amy] Hecht to consider by Sept. 7, 2020.' The task force will, among other things, conduct a campus survey on Jewish life. This is a welcome development that will give a voice to those most directly impacted by campus antisemitism, sending the clear message that they finally have the ear of the university's leadership. Additionally, President Thrasher noted that the Division of Student Affairs 'will institute annual training for its staff surrounding Antisemitism, religious discrimination and ways in which to foster a more inclusive campus for our Jewish students and employees.' The administration has likewise ensured that the university calendar has been updated to reflect 'all significant religious holidays,' has 'reestablished its Jewish Student Union and is creating a Jewish Alumni Association to provide enhanced support and educational resources' for students. Kudos to @floridastate[16] @fsupresthrasher[17] for adopting the IHRA definition of anti-Semitism. #leadership[18]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/Thod4Um6Sc[19] — Kenneth L. Marcus (@Klmarcus) August 12, 2020[20]  Progressive groups launch campaign demanding BLM drop partnership w/ @ADL[21]. Under ADL's woke new leader, the group has embarrassed itself placating radical groups &amp;#38; ignoring left-wing antisemitism. You'd have to have a heart of stone not to laugh.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/jRMfRgKwDk[22] — Noah Pollak (@NoahPollak) August 12, 2020[23]  When you try and tweet a football/soccer match to discredit Israel and it turns out to be Maccabee Tel Aviv made up of all Jews.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/pOytvkPX8U[24] — Proud Jew (@americanzionism) August 13, 2020[25] Success: Facebook to Update Antisemitism Policy After Campaign Including HR[26] Facebook ReactsA few days after the open letter was sent, many of the 100+ organizations in the coalition issued tweets on the social network site Twitter, featuring the hashtags #AdoptIHRA and #DefineItToFightIt.In  response, Facebook's Guy Rosen announced that the company is 'updating our policies to more specifically account for certain kinds of implicit hate speech, such as content depicting blackface, or stereotypes about Jewish people controlling the world.'Rosen added that Facebook will 'prioritize the removal of content that violates our policy against hate groups.' HR Responds: 'Step in the Right Direction'This is a welcome move, but it's only a first step, said HonestReporting CEO Daniel Pomerantz. As a step in the right direction, it gives us confidence that Facebook is listening and taking our concerns seriously, and now needs to back that up by fully adopting the IHRA definition of antisemitism.By implementing a hate speech policy based upon IHRA's working definition of antisemitism, Facebook and Instagram will put themselves in a position to identify modern forms of anti-Jewish hatred, thereby paving the road for their swifter removal from these platforms, Pomerantz added.Honest Reporting: The Guardian Whitewashes BDS Hatred[27] As progressive politicians continue to make inroads in the US political sphere, it is increasingly important that media outlets accurately describe their ideology and the aims of the movements they support.Unfortunately, this does not apply to a recent article by Arwa Mahdawi published in The Guardian. Entitled 'Cori Bush has proved progressives are gaining strength - and that gives me hope', the piece highlights Bush's rise to prominence in the wake of her recent victory in a primary over long-term Missouri Democratic congressman William Lacy Clay.Bush is now well-positioned to become a member in the House of Representatives, with the general election slated for November.One line, in particular, is cause for concern: When Clay criticized Bush for being sympathetic towards the non-violent Boycott, Divest, and Sanctions (BDS) movement, which seeks to pressure Israel to comply with international law, she did not back down.'Let's start with the facts.Numerous prominent BDS activists have gone on record to make clear the true aims of the movement.Co-founder of the BDS movement Omar Barghouti has said, 'Definitely, most definitely, we oppose a Jewish state in any part of Palestine.' On another occasion he clarified that by 'Palestine' he meant all of modern-day Israel.Honest Reporting: Guardian Publishes Letter Falsely Accusing Israel of Destroying COVID-19 Palestinian Centre[28] On August 11, The P.E.I. Guardian published the following letter by Marian White of the so-called 'Island Peace Committee' who falsely accused Israel of demolishing a Palestinian drive-through coronavirus testing centre in Hebron: </w:t>
      </w:r>
      <w:hyperlink r:id="rId260" w:history="1">
        <w:r>
          <w:rPr>
            <w:rFonts w:ascii="arial" w:eastAsia="arial" w:hAnsi="arial" w:cs="arial"/>
            <w:b w:val="0"/>
            <w:i/>
            <w:strike w:val="0"/>
            <w:noProof w:val="0"/>
            <w:color w:val="0077CC"/>
            <w:position w:val="0"/>
            <w:sz w:val="20"/>
            <w:u w:val="single"/>
            <w:vertAlign w:val="baseline"/>
          </w:rPr>
          <w:t>https://honestreporting.ca/wp-content/uploads/2020/08/Screen-Shot-2020-08-11-at-10.05.32-AM.png</w:t>
        </w:r>
      </w:hyperlink>
      <w:r>
        <w:rPr>
          <w:rFonts w:ascii="arial" w:eastAsia="arial" w:hAnsi="arial" w:cs="arial"/>
          <w:b w:val="0"/>
          <w:i w:val="0"/>
          <w:strike w:val="0"/>
          <w:noProof w:val="0"/>
          <w:color w:val="000000"/>
          <w:position w:val="0"/>
          <w:sz w:val="20"/>
          <w:u w:val="none"/>
          <w:vertAlign w:val="baseline"/>
        </w:rPr>
        <w:t xml:space="preserve"> Importantly, there's no foundation to this incendiary claim by Ms. White alleging that the Israel Defense Forces destroyed a Palestinian Covid-19 centre. This claim was previously circulated by New Democratic Party (NDP) Member of Parliament (MP) Matthew Green who following outcry, deleted his tweet, but did not apologize.;In truth, and as the Jerusalem Post and Jewish Journal reported recently, the demolished facility was a planned private car dealership and not a COVID-19 testing center or health clinic. The building was located in Area C of the west bank, which Israel controls and the building, Israel says, did not have a required permit and was an illegally built structure.There's no truth to Ms. White's allegation that during the pandemic that Israel is 'hindering the Palestinian public health initiative and destroying medical resources.' Instead, A May 7 Jerusalem Post report highlighted how Israel has donated test kits and testing swabs to Palestinians as well as provided training to Palestinian doctors on how to properly handle COVID-19 patients. In March, United Nations Special Coordinator for the Middle East Process Nickolay Mladenov hailed the Israel-Palestinian cooperation on the COVID-19 pandemic as 'excellent.'BBC ignores social media bans on 'comic' it quoted denying antisemitism[29] Last week Facebook announced that it had banned the French 'comedian' Dieudonn from that platform as well as from Instagram.'Facebook said Monday it had permanently banned French comedian Dieudonne, a convicted anti-Semite, from its platform and from Instagram for content it said mocked Holocaust victims.It also said some of his posts used 'dehumanizing terms against Jews.''In line with our policy on dangerous individuals and organizations, we have permanently banned Dieudonne M'Bala M'Bala from Facebook and Instagram,' the company said in a statement, using his full name.'Banning a person permanently from our services is a decision that we always weigh carefully, but individuals and organisations that attack others on the basis of what they are do not have a place on Facebook or Instagram,' it added.'The ban follows the deletion of his YouTube channel by Google in June.On June 30th BBC Business produced a report titled 'YouTube bans prominent white supremacist channels' which did not note that Dieudonn's channel had been terminated at the same time. In fact no reporting on his bans from YouTube, Facebook and Instagram appears under the BBC's tags YouTube, Facebook, Instagram or social media.Dieudonn's Facebook account was flagged up by Israel's Ministry of Diaspora Affairs in 2017 due to content promoting Holocaust denial.French anti-Semitic comedian banned from TikTok[30]The controversial French comedian Dieudonne has been banned from TikTok, the video-sharing app said Wednesday.The convicted anti-Semite — who has also been found guilty of condoning terrorism — had already been removed from YouTube, Facebook and Instagram.'Dieudonne's account has been removed from the platform,' a spokesman for TikTok told AFP without giving a reason for the decision.Facebook — which also owns Instagram — said pulled his account last week because he 'had mocked victims of the Holocaust' and used 'dehumanizing terms about Jews.'Dieudonne, 54, has a loyal following among some in France's poor immigrant suburbs.The stand-up, whose full name is Dieudonne M'Bala M'Bala, was sentenced to two years in jail for tax fraud and money laundering last year. Weisenthal Centre demands France place guards at Jewish institutions[31] In the wake of horrific antisemitic attacks in France, from the Hypercacher kosher supermarket siege in 2015 where four Jewish hostages were killed, to the brutal murder of Mireille Knoll, an 85-year-old French Jewish woman and Holocaust survivor who was murdered in her apartment in Paris in 2018, anti-Jewish hatred in France is still not decreasing.Dr. Shimon Samuels, the Simon Wiesenthal Centre's (SWC) Director for International Relations, called on French Interior Minister Grald Darmanin to 'bring back the armed military to guard Jewish neighborhoods, synagogues, schools and other community institutions.''Mr. Minister, it is time for clear counter-measures. If caught, perpetrators can no longer be sent to psychiatric clinics or be given judgments of acquittal because they were 'under the influence of narcotics or alcohol,'' he added, regarding the lack of antisemitic attack condemnations, given that the attackers were systematically sent to psychiatric clinics.The case of Sarah Halimi's murderer is a strong example. On April 4, 2017, Halimi, a 65-year-old Jewish woman, was beaten and defenestrated in Paris. The Court Judge decided in July 2019 that there was no criminal responsibility and that her murderer was 'unfit for trial.' The case was still being appealed to the Court of Cassation a couple of months ago.'Following the 2015 Jihadi assault on a Paris Kosher supermarket, then president Hollande provided a security detail to all Jewish buildings that needed it," Samuels continued. "The military guards were eventually removed and never replaced by the Macron administration.'Jewish districts require a mass of CCTV cameras to ensure rapid identification and intervention... Right now, the French Jewish community has three needs: Security, Security and Security,' concluded Samuels.Greek Air Force memorial defaced with anti-Semitic graffiti[32] A memorial to fallen Greek Air Force personnel in Athens has been defaced with anti-Semitic graffiti.The words "Satanic Jews Out!" were spray-painted on the Fallen Aviators Monument in Karaiskaki Square in Athens, along with Christian symbols."Unfortunately, bigotry and incitement against the Jewish people has also reached the memorial sites of the Greek Air Force, falsely pointing the finger and blaming the Jews," said vice chairman of the World Zionist Organization Yaakov Hagoel after the vandalism was reported."We have seen how such incidents can lead to murder," Hagoel added.The WZO vice chair issued a call to the Greek government and city authorities of Athens to investigate and prosecute the vandals, and urged them to ensure the safety of the Greek Jewish community.Earlier this month, a monument to Holocaust victims that stands in the northern Greek city of Trikala - once one of the country's oldest Jewish communities - was vandalized, and the exterior of the city's synagogue was defaced with slogans such as "Jewish snakes out." Miko Grimes, wife of some has been NFL player, goes on an INSANE antisemitic bender on Instagram. Anyone shocked she's been arrested for disorderly conduct?! pic.twitter.com/7TZO58tAHc[33] — StopAntisemitism.org (@StopAntisemites) August 12, 2020[34] ;;Austrian Airlines Fires Flight Attendant Caught on Video Chanting Antisemitic Slogans[35] Austrian Airlines announced on Thursday that it had fired one of its flight attendants after video footage emerged of her chanting antisemitic slogans at a far-right demonstration in Vienna.The  national carrier, which is owned by Germany's Lufthansa airline, confirmed in a statement that Christina Kohl was no longer its employee.Kohl — a political activist who is standing for election to Vienna's municipal council — was filmed chanting slogans at a demonstration that attacked the familiar targets of the far right, including the Rothschild banking family, the financier George Soros and the 'Illuminati,' a purported cabal that right-wing conspiracy theorists insist controls the world.Kohl is standing for election on the ticket of 'Team HC Strache,' a far-right grouping launched by the former Austrian Vice Chancellor Heinz-Christian Strache.A video showed her at a protest in the Austrian capital chanting 'Soros must go,' 'Rothschild must go,' 'Rockefeller must go' and 'Illuminati must go,' among other slogans.NYPD Opens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Into Antisemitic Vandalism on Upper East Side[36]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(NYPD) has opened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investigation following two separate incidents of antisemitic vandalism this week on Manhattan's Upper East Side.On Tuesday, the office of NY Assemblywoman Rebecca Seawright was daubed with white paint alongside a note littered with antisemitic and sexist phrases that was apparently written by the culprit.Later on the same day, Eileen Toback — executive director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Professional Nurses Union — reported antisemitic graffiti by her office, which is located close to Seawright's office. Written in green marker on a construction porta-potty, the message contained sexist and antisemitic tropes similar to those contained in the note left for Seawright.The incidents came two weeks after Seawright hosted a virtual town hall on combating antisemitism with a panel of members from the Jewish community. The Democratic assembly member held a similar event last year after Nazi swastikas were discovered at the Asphalt Green athletic complex.Several elected officials condemned the rhetoric used in the note and spoke out in support of Seawright.'This cowardly act is antithetical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values,'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posted on Twitter on Wednesday.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zero tolerance for hate and we will do everything in our power to hold those responsible accountable. I extend my sympathy to @SeawrightForNY that this repugnant note was left at her office.'David Duke's BFF is an anti-Semitic student group at Harvard[37] What do Harvard's Palestine Solidarity Committee (PSC) and former Ku Klux Klan Grand Wizard David Duke have in common? More than you'd think. Including a shared belief that Jewish self-determination is 'Jewish supremacy.'Over the past year, Harvard's PSC has used its Instagram account to spread hateful anti-Jewish tropes and foster hostility towards Jewish students.In  one particularly anti-Semitic post, on Holocaust Remembrance Day no less, the group shared a meme from the 'International Holocaust Cartoon Contest,' a competition that aims to delegitimize one of the history's greatest tragedies. The cartoon depicted a Jewish man wrapping tape around the mouth of a personified globe apparently trying to speak out about Israel's 'crimes.' The meme plays into the racist stereotype that Jews control the world, an age-old dog whistle that has been used to justify the persecution of Jews across history. As if posting such hateful content in the middle of Holocaust Remembrance Day isn't evidence enough of their Jew-hatred, David Duke himself shared the cartoon.Incidentally, this isn't PSC's first time sharing content with David Duke. On Aug. 4, they created and shared a post entitled 'What is Zionism?' In it, the group went on to call Zionists 'Jewish supremacists,' a term first coined by Duke to instill fear about the Jewish people. Beyond borrowing a term from a KKK leader, the group also accused Zionism of being 'genocidal,' 'insidious' and an example of 'settler-colonialism.' These characterizations insinuate Jews are power-hungry and untrustworthy, once again pushing anti-Semitic stereotypes under the veil of political disagreement. Roald #Dahl[38] June #Empathy[39] day - It's a crying shame that @PenguinUKBooks[40] did not respond to emails in June re empathy day connected to #antisemite[41] @roald_dahl[42] -we will continue our campaign over social media to remove him from any other empathy day promotion @Campaign4T[43] #racism[44] pic.twitter .com/JcKh5aUrYl[45] — Eye On Antisemitism ️ (@AntisemitismEye) August 12, 2020[46] ;Israel's credit rating under no 'immediate' threat for downgrade: S&amp;#38;P[47] Israel's credit rating is under no immediate threat for a downgrade, even as the country struggles to contain the coronavirus, has been working without a budget and faces the prospect of a fourth round of elections in two years.That  is the message that emerges from an exclusive interview The Times of Israel held with the credit analyst at Standard &amp;#38; Poor's in charge of setting Israel's sovereign rating.Israel's macroeconomic economic fundamentals are 'strong' and its institutions, including the Bank of Israel, are 'credible,' said Karen Vartapetov, the Frankfurt-based director for S&amp;#38;P's Global Ratings and a sovereign credit analyst for the ratings firm. Vartapetov, a doctor in philosophy graduate of the University of Oxford, is a former employee of the Russian Finance Ministry.'We really need to see some persistent and protracted weakness in economic and fiscal performance before we start moving the rating,' Vartapetov said in the interview.Israel's budgetary performance this year is 'likely to be very, very weak,' he said, with double digit deficits of over 14 percent of GDP, up from 3.7% in 2019.But this is 'not unique,' to Israel, he emphasized, and other nations will be suffering from a similar malaise.'In the US we expect budget deficits to widen to 17% of GDP, in Japan and Italy to 14%-15% of GDP and so on, so this is not unusual,' he said.The 'exceptional sudden stop' of economic activity globally will have an impact on the sovereign credit ratings of mainly emerging market economies, those less advanced countries that have less credible fiscal and monetary policies, Vartapetov said. D.C. Area Families Gift Fire Trucks to Israel through JNF-USA[48] Two Washington, D.C., area families have gifted fire trucks to the people of Israel through Jewish National Fund-USA (JNF-USA). "My father was a volunteer firefighter in Baltimore, and I wanted to gift a fire truck to Israel in memory of my parents," said Harvey Goodman of Potomac, Md.Andrew Quartner of Bethesda, Md., said, "We have only one Israel....A fire truck was an important way for us to continue to keep Israel safe and strong."American donors, synagogues, temples, and Jewish community groups have gifted over 170 fire trucks to serve Israeli communities.In Jerusalem, even #COVID19[49] cannot stop the #music[50]. The #Jerusalem[51] municipality is turning some of the city's most popular streets into pedestrian-only streets on nights during August, for a safe, festive &amp;#38; colorful celebration of the #summer[52]./ @Jlm_city[53] pic.twitter .com/c0aAQV4ouH[54] — Israel ישראל (@Israel) August 12, 2020[55] ; In 1880, a book was published called "Picturesque Palestine", illustrated by 2 artists who spent 1877-1879 in the Holy Land drawing the landscapes &amp;#38; people they encountered. It is beautiful and full of scenes of Jewish life in Eretz Israel. I created this video about it. Enjoy.️ pic.twitter .com/E40qkuiJNd[56] — Proud Jew (@americanzionism) August 12, 2020[57] Survivor Lily Ebert, 96, sees herself being liberated on film for first time[58] A 96-year-old Holocaust survivor this week praised 'the power of modern technology' after seeing footage of her 20-year-old self being liberated from Buchenwald for the first time.Lily  Ebert was shown video reel filmed by US troops in June 1945 in the German camp. It shows her boarding a train to Switzerland - to freedom.Her great-grandson, Dov Forman, 16, who found the clip through the US Holocaust Memorial Museum, said: 'When we showed it to her she really couldn't believe it was her - as she could not see her two sisters in the footage. During her time in the camps she was very protective over them and always kept them very close.'After a few days of processing the find and watching the rest of the clip, we compared the dress she was wearing, and her face to other photos we have of her, around that time, and confirmed that it was her. We also think we can see her sister's face for a second in the film. Lily, second-right, in the video reel'When she finally took it in that it was her she was happy, shocked and amazed that we have this footage of a happy time of her life.'Forman says her dress in the clip was made by Lily and her sisters from fabric given to her after liberation. He said three identical dresses were made, which helped her family to identify her in the video.After he watched it again with his great-grandmother, she smiled and said, 'These were happy times. We were leaving, to start a new life'.Lily, who stayed in Engelberg, Switzerland, for a year before moving to Israel, and then to London in 1967, also praised modern technology as 'we would have never been able to find such footage without it.</w:t>
      </w:r>
      <w:hyperlink r:id="rId261" w:history="1">
        <w:r>
          <w:rPr>
            <w:rFonts w:ascii="arial" w:eastAsia="arial" w:hAnsi="arial" w:cs="arial"/>
            <w:b w:val="0"/>
            <w:i/>
            <w:strike w:val="0"/>
            <w:noProof w:val="0"/>
            <w:color w:val="0077CC"/>
            <w:position w:val="0"/>
            <w:sz w:val="20"/>
            <w:u w:val="single"/>
            <w:vertAlign w:val="baseline"/>
          </w:rPr>
          <w:t>https://static.timesofisrael.com/jewishndev/uploads/2020/08/lily-.jpg;Play</w:t>
        </w:r>
      </w:hyperlink>
      <w:r>
        <w:rPr>
          <w:rFonts w:ascii="arial" w:eastAsia="arial" w:hAnsi="arial" w:cs="arial"/>
          <w:b w:val="0"/>
          <w:i w:val="0"/>
          <w:strike w:val="0"/>
          <w:noProof w:val="0"/>
          <w:color w:val="000000"/>
          <w:position w:val="0"/>
          <w:sz w:val="20"/>
          <w:u w:val="none"/>
          <w:vertAlign w:val="baseline"/>
        </w:rPr>
        <w:t xml:space="preserve"> Video[59] We have lots of ideas, but we need more resources to be even more effective. Please donate today[60] to help get the message out and to help defend Israel. [ 1]: </w:t>
      </w:r>
      <w:hyperlink r:id="rId262" w:history="1">
        <w:r>
          <w:rPr>
            <w:rFonts w:ascii="arial" w:eastAsia="arial" w:hAnsi="arial" w:cs="arial"/>
            <w:b w:val="0"/>
            <w:i/>
            <w:strike w:val="0"/>
            <w:noProof w:val="0"/>
            <w:color w:val="0077CC"/>
            <w:position w:val="0"/>
            <w:sz w:val="20"/>
            <w:u w:val="single"/>
            <w:vertAlign w:val="baseline"/>
          </w:rPr>
          <w:t>https://jcpa.org/ancient-muslim-texts-confirm-the-jewish-temple-in-jerusalem</w:t>
        </w:r>
      </w:hyperlink>
      <w:r>
        <w:rPr>
          <w:rFonts w:ascii="arial" w:eastAsia="arial" w:hAnsi="arial" w:cs="arial"/>
          <w:b w:val="0"/>
          <w:i w:val="0"/>
          <w:strike w:val="0"/>
          <w:noProof w:val="0"/>
          <w:color w:val="000000"/>
          <w:position w:val="0"/>
          <w:sz w:val="20"/>
          <w:u w:val="none"/>
          <w:vertAlign w:val="baseline"/>
        </w:rPr>
        <w:t xml:space="preserve">/ [ 2]: </w:t>
      </w:r>
      <w:hyperlink r:id="rId263" w:history="1">
        <w:r>
          <w:rPr>
            <w:rFonts w:ascii="arial" w:eastAsia="arial" w:hAnsi="arial" w:cs="arial"/>
            <w:b w:val="0"/>
            <w:i/>
            <w:strike w:val="0"/>
            <w:noProof w:val="0"/>
            <w:color w:val="0077CC"/>
            <w:position w:val="0"/>
            <w:sz w:val="20"/>
            <w:u w:val="single"/>
            <w:vertAlign w:val="baseline"/>
          </w:rPr>
          <w:t>https://www.memri.org/reports/al-jazeera-unmasked-political-islam-media-arm-qatari-state</w:t>
        </w:r>
      </w:hyperlink>
      <w:r>
        <w:rPr>
          <w:rFonts w:ascii="arial" w:eastAsia="arial" w:hAnsi="arial" w:cs="arial"/>
          <w:b w:val="0"/>
          <w:i w:val="0"/>
          <w:strike w:val="0"/>
          <w:noProof w:val="0"/>
          <w:color w:val="000000"/>
          <w:position w:val="0"/>
          <w:sz w:val="20"/>
          <w:u w:val="none"/>
          <w:vertAlign w:val="baseline"/>
        </w:rPr>
        <w:t xml:space="preserve"> [ 3]: </w:t>
      </w:r>
      <w:hyperlink r:id="rId264" w:history="1">
        <w:r>
          <w:rPr>
            <w:rFonts w:ascii="arial" w:eastAsia="arial" w:hAnsi="arial" w:cs="arial"/>
            <w:b w:val="0"/>
            <w:i/>
            <w:strike w:val="0"/>
            <w:noProof w:val="0"/>
            <w:color w:val="0077CC"/>
            <w:position w:val="0"/>
            <w:sz w:val="20"/>
            <w:u w:val="single"/>
            <w:vertAlign w:val="baseline"/>
          </w:rPr>
          <w:t>https://www.jpost.com/breaking-news/tel-aviv-municipality-lit-up-with-uae-israeli-flags-following-deal-638572</w:t>
        </w:r>
      </w:hyperlink>
      <w:r>
        <w:rPr>
          <w:rFonts w:ascii="arial" w:eastAsia="arial" w:hAnsi="arial" w:cs="arial"/>
          <w:b w:val="0"/>
          <w:i w:val="0"/>
          <w:strike w:val="0"/>
          <w:noProof w:val="0"/>
          <w:color w:val="000000"/>
          <w:position w:val="0"/>
          <w:sz w:val="20"/>
          <w:u w:val="none"/>
          <w:vertAlign w:val="baseline"/>
        </w:rPr>
        <w:t xml:space="preserve"> [ 4]: </w:t>
      </w:r>
      <w:hyperlink r:id="rId265" w:history="1">
        <w:r>
          <w:rPr>
            <w:rFonts w:ascii="arial" w:eastAsia="arial" w:hAnsi="arial" w:cs="arial"/>
            <w:b w:val="0"/>
            <w:i/>
            <w:strike w:val="0"/>
            <w:noProof w:val="0"/>
            <w:color w:val="0077CC"/>
            <w:position w:val="0"/>
            <w:sz w:val="20"/>
            <w:u w:val="single"/>
            <w:vertAlign w:val="baseline"/>
          </w:rPr>
          <w:t>https://thehill.com/opinion/civil-rights/511463-why-are-anti-racism-forces-silent-on-anti-semitism</w:t>
        </w:r>
      </w:hyperlink>
      <w:r>
        <w:rPr>
          <w:rFonts w:ascii="arial" w:eastAsia="arial" w:hAnsi="arial" w:cs="arial"/>
          <w:b w:val="0"/>
          <w:i w:val="0"/>
          <w:strike w:val="0"/>
          <w:noProof w:val="0"/>
          <w:color w:val="000000"/>
          <w:position w:val="0"/>
          <w:sz w:val="20"/>
          <w:u w:val="none"/>
          <w:vertAlign w:val="baseline"/>
        </w:rPr>
        <w:t xml:space="preserve"> [ 5]: </w:t>
      </w:r>
      <w:hyperlink r:id="rId266" w:history="1">
        <w:r>
          <w:rPr>
            <w:rFonts w:ascii="arial" w:eastAsia="arial" w:hAnsi="arial" w:cs="arial"/>
            <w:b w:val="0"/>
            <w:i/>
            <w:strike w:val="0"/>
            <w:noProof w:val="0"/>
            <w:color w:val="0077CC"/>
            <w:position w:val="0"/>
            <w:sz w:val="20"/>
            <w:u w:val="single"/>
            <w:vertAlign w:val="baseline"/>
          </w:rPr>
          <w:t>https://www.algemeiner.com/2020/08/13/today-the-real-young-jewish-rebels-defend-israel/</w:t>
        </w:r>
      </w:hyperlink>
      <w:r>
        <w:rPr>
          <w:rFonts w:ascii="arial" w:eastAsia="arial" w:hAnsi="arial" w:cs="arial"/>
          <w:b w:val="0"/>
          <w:i w:val="0"/>
          <w:strike w:val="0"/>
          <w:noProof w:val="0"/>
          <w:color w:val="000000"/>
          <w:position w:val="0"/>
          <w:sz w:val="20"/>
          <w:u w:val="none"/>
          <w:vertAlign w:val="baseline"/>
        </w:rPr>
        <w:t xml:space="preserve"> [ 6]: </w:t>
      </w:r>
      <w:hyperlink r:id="rId267" w:history="1">
        <w:r>
          <w:rPr>
            <w:rFonts w:ascii="arial" w:eastAsia="arial" w:hAnsi="arial" w:cs="arial"/>
            <w:b w:val="0"/>
            <w:i/>
            <w:strike w:val="0"/>
            <w:noProof w:val="0"/>
            <w:color w:val="0077CC"/>
            <w:position w:val="0"/>
            <w:sz w:val="20"/>
            <w:u w:val="single"/>
            <w:vertAlign w:val="baseline"/>
          </w:rPr>
          <w:t>https://www.timesofisrael.com/health-ministry-says-1785-virus-cases-diagnosed-tuesday</w:t>
        </w:r>
      </w:hyperlink>
      <w:r>
        <w:rPr>
          <w:rFonts w:ascii="arial" w:eastAsia="arial" w:hAnsi="arial" w:cs="arial"/>
          <w:b w:val="0"/>
          <w:i w:val="0"/>
          <w:strike w:val="0"/>
          <w:noProof w:val="0"/>
          <w:color w:val="000000"/>
          <w:position w:val="0"/>
          <w:sz w:val="20"/>
          <w:u w:val="none"/>
          <w:vertAlign w:val="baseline"/>
        </w:rPr>
        <w:t xml:space="preserve">/ [ 7]: </w:t>
      </w:r>
      <w:hyperlink r:id="rId268" w:history="1">
        <w:r>
          <w:rPr>
            <w:rFonts w:ascii="arial" w:eastAsia="arial" w:hAnsi="arial" w:cs="arial"/>
            <w:b w:val="0"/>
            <w:i/>
            <w:strike w:val="0"/>
            <w:noProof w:val="0"/>
            <w:color w:val="0077CC"/>
            <w:position w:val="0"/>
            <w:sz w:val="20"/>
            <w:u w:val="single"/>
            <w:vertAlign w:val="baseline"/>
          </w:rPr>
          <w:t>https://www.jpost.com/health-science/first-3-israelis-treated-with-new-passive-vaccine-recover-leave-hospital-638431</w:t>
        </w:r>
      </w:hyperlink>
      <w:r>
        <w:rPr>
          <w:rFonts w:ascii="arial" w:eastAsia="arial" w:hAnsi="arial" w:cs="arial"/>
          <w:b w:val="0"/>
          <w:i w:val="0"/>
          <w:strike w:val="0"/>
          <w:noProof w:val="0"/>
          <w:color w:val="000000"/>
          <w:position w:val="0"/>
          <w:sz w:val="20"/>
          <w:u w:val="none"/>
          <w:vertAlign w:val="baseline"/>
        </w:rPr>
        <w:t xml:space="preserve"> [ 8]: </w:t>
      </w:r>
      <w:hyperlink r:id="rId269" w:history="1">
        <w:r>
          <w:rPr>
            <w:rFonts w:ascii="arial" w:eastAsia="arial" w:hAnsi="arial" w:cs="arial"/>
            <w:b w:val="0"/>
            <w:i/>
            <w:strike w:val="0"/>
            <w:noProof w:val="0"/>
            <w:color w:val="0077CC"/>
            <w:position w:val="0"/>
            <w:sz w:val="20"/>
            <w:u w:val="single"/>
            <w:vertAlign w:val="baseline"/>
          </w:rPr>
          <w:t>https://www.jpost.com/health-science/one-second-coronavirus-test-achieves-95-percent-success-rate-initial-data-638513</w:t>
        </w:r>
      </w:hyperlink>
      <w:r>
        <w:rPr>
          <w:rFonts w:ascii="arial" w:eastAsia="arial" w:hAnsi="arial" w:cs="arial"/>
          <w:b w:val="0"/>
          <w:i w:val="0"/>
          <w:strike w:val="0"/>
          <w:noProof w:val="0"/>
          <w:color w:val="000000"/>
          <w:position w:val="0"/>
          <w:sz w:val="20"/>
          <w:u w:val="none"/>
          <w:vertAlign w:val="baseline"/>
        </w:rPr>
        <w:t xml:space="preserve"> [ 9]: </w:t>
      </w:r>
      <w:hyperlink r:id="rId270" w:history="1">
        <w:r>
          <w:rPr>
            <w:rFonts w:ascii="arial" w:eastAsia="arial" w:hAnsi="arial" w:cs="arial"/>
            <w:b w:val="0"/>
            <w:i/>
            <w:strike w:val="0"/>
            <w:noProof w:val="0"/>
            <w:color w:val="0077CC"/>
            <w:position w:val="0"/>
            <w:sz w:val="20"/>
            <w:u w:val="single"/>
            <w:vertAlign w:val="baseline"/>
          </w:rPr>
          <w:t>https://www.jpost.com/international/israel-donates-advanced-medical-equipment-to-indias-leading-hospital-638401</w:t>
        </w:r>
      </w:hyperlink>
      <w:r>
        <w:rPr>
          <w:rFonts w:ascii="arial" w:eastAsia="arial" w:hAnsi="arial" w:cs="arial"/>
          <w:b w:val="0"/>
          <w:i w:val="0"/>
          <w:strike w:val="0"/>
          <w:noProof w:val="0"/>
          <w:color w:val="000000"/>
          <w:position w:val="0"/>
          <w:sz w:val="20"/>
          <w:u w:val="none"/>
          <w:vertAlign w:val="baseline"/>
        </w:rPr>
        <w:t xml:space="preserve"> [ 10]: </w:t>
      </w:r>
      <w:hyperlink r:id="rId271" w:history="1">
        <w:r>
          <w:rPr>
            <w:rFonts w:ascii="arial" w:eastAsia="arial" w:hAnsi="arial" w:cs="arial"/>
            <w:b w:val="0"/>
            <w:i/>
            <w:strike w:val="0"/>
            <w:noProof w:val="0"/>
            <w:color w:val="0077CC"/>
            <w:position w:val="0"/>
            <w:sz w:val="20"/>
            <w:u w:val="single"/>
            <w:vertAlign w:val="baseline"/>
          </w:rPr>
          <w:t>https://www.jpost.com/opinion/the-democrats-are-sending-mixed-messages-to-jerusalem-638375</w:t>
        </w:r>
      </w:hyperlink>
      <w:r>
        <w:rPr>
          <w:rFonts w:ascii="arial" w:eastAsia="arial" w:hAnsi="arial" w:cs="arial"/>
          <w:b w:val="0"/>
          <w:i w:val="0"/>
          <w:strike w:val="0"/>
          <w:noProof w:val="0"/>
          <w:color w:val="000000"/>
          <w:position w:val="0"/>
          <w:sz w:val="20"/>
          <w:u w:val="none"/>
          <w:vertAlign w:val="baseline"/>
        </w:rPr>
        <w:t xml:space="preserve"> [ 11]: </w:t>
      </w:r>
      <w:hyperlink r:id="rId272" w:history="1">
        <w:r>
          <w:rPr>
            <w:rFonts w:ascii="arial" w:eastAsia="arial" w:hAnsi="arial" w:cs="arial"/>
            <w:b w:val="0"/>
            <w:i/>
            <w:strike w:val="0"/>
            <w:noProof w:val="0"/>
            <w:color w:val="0077CC"/>
            <w:position w:val="0"/>
            <w:sz w:val="20"/>
            <w:u w:val="single"/>
            <w:vertAlign w:val="baseline"/>
          </w:rPr>
          <w:t>http://www.israelnationalnews.com/News/News.aspx/285184</w:t>
        </w:r>
      </w:hyperlink>
      <w:r>
        <w:rPr>
          <w:rFonts w:ascii="arial" w:eastAsia="arial" w:hAnsi="arial" w:cs="arial"/>
          <w:b w:val="0"/>
          <w:i w:val="0"/>
          <w:strike w:val="0"/>
          <w:noProof w:val="0"/>
          <w:color w:val="000000"/>
          <w:position w:val="0"/>
          <w:sz w:val="20"/>
          <w:u w:val="none"/>
          <w:vertAlign w:val="baseline"/>
        </w:rPr>
        <w:t xml:space="preserve"> [ 12]: </w:t>
      </w:r>
      <w:hyperlink r:id="rId273" w:history="1">
        <w:r>
          <w:rPr>
            <w:rFonts w:ascii="arial" w:eastAsia="arial" w:hAnsi="arial" w:cs="arial"/>
            <w:b w:val="0"/>
            <w:i/>
            <w:strike w:val="0"/>
            <w:noProof w:val="0"/>
            <w:color w:val="0077CC"/>
            <w:position w:val="0"/>
            <w:sz w:val="20"/>
            <w:u w:val="single"/>
            <w:vertAlign w:val="baseline"/>
          </w:rPr>
          <w:t>https://www.timesofisrael.com/non-jewish-</w:t>
        </w:r>
      </w:hyperlink>
      <w:hyperlink r:id="rId273" w:history="1">
        <w:r>
          <w:rPr>
            <w:rFonts w:ascii="arial" w:eastAsia="arial" w:hAnsi="arial" w:cs="arial"/>
            <w:b/>
            <w:i/>
            <w:strike w:val="0"/>
            <w:noProof w:val="0"/>
            <w:color w:val="0077CC"/>
            <w:position w:val="0"/>
            <w:sz w:val="20"/>
            <w:u w:val="single"/>
            <w:vertAlign w:val="baseline"/>
          </w:rPr>
          <w:t>new-york</w:t>
        </w:r>
      </w:hyperlink>
      <w:hyperlink r:id="rId273" w:history="1">
        <w:r>
          <w:rPr>
            <w:rFonts w:ascii="arial" w:eastAsia="arial" w:hAnsi="arial" w:cs="arial"/>
            <w:b w:val="0"/>
            <w:i/>
            <w:strike w:val="0"/>
            <w:noProof w:val="0"/>
            <w:color w:val="0077CC"/>
            <w:position w:val="0"/>
            <w:sz w:val="20"/>
            <w:u w:val="single"/>
            <w:vertAlign w:val="baseline"/>
          </w:rPr>
          <w:t>-assemblywoman-targeted-in-anti-semitic-attack</w:t>
        </w:r>
      </w:hyperlink>
      <w:r>
        <w:rPr>
          <w:rFonts w:ascii="arial" w:eastAsia="arial" w:hAnsi="arial" w:cs="arial"/>
          <w:b w:val="0"/>
          <w:i w:val="0"/>
          <w:strike w:val="0"/>
          <w:noProof w:val="0"/>
          <w:color w:val="000000"/>
          <w:position w:val="0"/>
          <w:sz w:val="20"/>
          <w:u w:val="none"/>
          <w:vertAlign w:val="baseline"/>
        </w:rPr>
        <w:t xml:space="preserve">/ [ 13]: </w:t>
      </w:r>
      <w:hyperlink r:id="rId274" w:history="1">
        <w:r>
          <w:rPr>
            <w:rFonts w:ascii="arial" w:eastAsia="arial" w:hAnsi="arial" w:cs="arial"/>
            <w:b w:val="0"/>
            <w:i/>
            <w:strike w:val="0"/>
            <w:noProof w:val="0"/>
            <w:color w:val="0077CC"/>
            <w:position w:val="0"/>
            <w:sz w:val="20"/>
            <w:u w:val="single"/>
            <w:vertAlign w:val="baseline"/>
          </w:rPr>
          <w:t>https://www.algemeiner.com/2020/08/13/an-antisemitic-peace-organization-strikes-again/</w:t>
        </w:r>
      </w:hyperlink>
      <w:r>
        <w:rPr>
          <w:rFonts w:ascii="arial" w:eastAsia="arial" w:hAnsi="arial" w:cs="arial"/>
          <w:b w:val="0"/>
          <w:i w:val="0"/>
          <w:strike w:val="0"/>
          <w:noProof w:val="0"/>
          <w:color w:val="000000"/>
          <w:position w:val="0"/>
          <w:sz w:val="20"/>
          <w:u w:val="none"/>
          <w:vertAlign w:val="baseline"/>
        </w:rPr>
        <w:t xml:space="preserve"> [ 14]: </w:t>
      </w:r>
      <w:hyperlink r:id="rId275" w:history="1">
        <w:r>
          <w:rPr>
            <w:rFonts w:ascii="arial" w:eastAsia="arial" w:hAnsi="arial" w:cs="arial"/>
            <w:b w:val="0"/>
            <w:i/>
            <w:strike w:val="0"/>
            <w:noProof w:val="0"/>
            <w:color w:val="0077CC"/>
            <w:position w:val="0"/>
            <w:sz w:val="20"/>
            <w:u w:val="single"/>
            <w:vertAlign w:val="baseline"/>
          </w:rPr>
          <w:t>https://antisemitism.uk/holocaust-denier-david-irving-praised-by-american-activist-norman-finkelstein-at-pro-corbyn-meeting-where-david-miller-also-continued-venomously-targeting-jewish-charities</w:t>
        </w:r>
      </w:hyperlink>
      <w:r>
        <w:rPr>
          <w:rFonts w:ascii="arial" w:eastAsia="arial" w:hAnsi="arial" w:cs="arial"/>
          <w:b w:val="0"/>
          <w:i w:val="0"/>
          <w:strike w:val="0"/>
          <w:noProof w:val="0"/>
          <w:color w:val="000000"/>
          <w:position w:val="0"/>
          <w:sz w:val="20"/>
          <w:u w:val="none"/>
          <w:vertAlign w:val="baseline"/>
        </w:rPr>
        <w:t xml:space="preserve">/ [ 15]: </w:t>
      </w:r>
      <w:hyperlink r:id="rId276" w:history="1">
        <w:r>
          <w:rPr>
            <w:rFonts w:ascii="arial" w:eastAsia="arial" w:hAnsi="arial" w:cs="arial"/>
            <w:b w:val="0"/>
            <w:i/>
            <w:strike w:val="0"/>
            <w:noProof w:val="0"/>
            <w:color w:val="0077CC"/>
            <w:position w:val="0"/>
            <w:sz w:val="20"/>
            <w:u w:val="single"/>
            <w:vertAlign w:val="baseline"/>
          </w:rPr>
          <w:t>https://www.standwithus.com/post/standwithus-thanks-fsu-administration-for-strong-action-against-antisemitism</w:t>
        </w:r>
      </w:hyperlink>
      <w:r>
        <w:rPr>
          <w:rFonts w:ascii="arial" w:eastAsia="arial" w:hAnsi="arial" w:cs="arial"/>
          <w:b w:val="0"/>
          <w:i w:val="0"/>
          <w:strike w:val="0"/>
          <w:noProof w:val="0"/>
          <w:color w:val="000000"/>
          <w:position w:val="0"/>
          <w:sz w:val="20"/>
          <w:u w:val="none"/>
          <w:vertAlign w:val="baseline"/>
        </w:rPr>
        <w:t xml:space="preserve"> [ 16]: </w:t>
      </w:r>
      <w:hyperlink r:id="rId277" w:history="1">
        <w:r>
          <w:rPr>
            <w:rFonts w:ascii="arial" w:eastAsia="arial" w:hAnsi="arial" w:cs="arial"/>
            <w:b w:val="0"/>
            <w:i/>
            <w:strike w:val="0"/>
            <w:noProof w:val="0"/>
            <w:color w:val="0077CC"/>
            <w:position w:val="0"/>
            <w:sz w:val="20"/>
            <w:u w:val="single"/>
            <w:vertAlign w:val="baseline"/>
          </w:rPr>
          <w:t>https://twitter.com/floridastate?ref_src=twsrc%5Etfw</w:t>
        </w:r>
      </w:hyperlink>
      <w:r>
        <w:rPr>
          <w:rFonts w:ascii="arial" w:eastAsia="arial" w:hAnsi="arial" w:cs="arial"/>
          <w:b w:val="0"/>
          <w:i w:val="0"/>
          <w:strike w:val="0"/>
          <w:noProof w:val="0"/>
          <w:color w:val="000000"/>
          <w:position w:val="0"/>
          <w:sz w:val="20"/>
          <w:u w:val="none"/>
          <w:vertAlign w:val="baseline"/>
        </w:rPr>
        <w:t xml:space="preserve"> [ 17]: </w:t>
      </w:r>
      <w:hyperlink r:id="rId278" w:history="1">
        <w:r>
          <w:rPr>
            <w:rFonts w:ascii="arial" w:eastAsia="arial" w:hAnsi="arial" w:cs="arial"/>
            <w:b w:val="0"/>
            <w:i/>
            <w:strike w:val="0"/>
            <w:noProof w:val="0"/>
            <w:color w:val="0077CC"/>
            <w:position w:val="0"/>
            <w:sz w:val="20"/>
            <w:u w:val="single"/>
            <w:vertAlign w:val="baseline"/>
          </w:rPr>
          <w:t>https://twitter.com/FSUPresThrasher?ref_src=twsrc%5Etfw</w:t>
        </w:r>
      </w:hyperlink>
      <w:r>
        <w:rPr>
          <w:rFonts w:ascii="arial" w:eastAsia="arial" w:hAnsi="arial" w:cs="arial"/>
          <w:b w:val="0"/>
          <w:i w:val="0"/>
          <w:strike w:val="0"/>
          <w:noProof w:val="0"/>
          <w:color w:val="000000"/>
          <w:position w:val="0"/>
          <w:sz w:val="20"/>
          <w:u w:val="none"/>
          <w:vertAlign w:val="baseline"/>
        </w:rPr>
        <w:t xml:space="preserve"> [ 18]: </w:t>
      </w:r>
      <w:hyperlink r:id="rId279" w:history="1">
        <w:r>
          <w:rPr>
            <w:rFonts w:ascii="arial" w:eastAsia="arial" w:hAnsi="arial" w:cs="arial"/>
            <w:b w:val="0"/>
            <w:i/>
            <w:strike w:val="0"/>
            <w:noProof w:val="0"/>
            <w:color w:val="0077CC"/>
            <w:position w:val="0"/>
            <w:sz w:val="20"/>
            <w:u w:val="single"/>
            <w:vertAlign w:val="baseline"/>
          </w:rPr>
          <w:t>https://twitter.com/hashtag/leadership?src=hash&amp;#38;ref_src=twsrc%5Etfw</w:t>
        </w:r>
      </w:hyperlink>
      <w:r>
        <w:rPr>
          <w:rFonts w:ascii="arial" w:eastAsia="arial" w:hAnsi="arial" w:cs="arial"/>
          <w:b w:val="0"/>
          <w:i w:val="0"/>
          <w:strike w:val="0"/>
          <w:noProof w:val="0"/>
          <w:color w:val="000000"/>
          <w:position w:val="0"/>
          <w:sz w:val="20"/>
          <w:u w:val="none"/>
          <w:vertAlign w:val="baseline"/>
        </w:rPr>
        <w:t xml:space="preserve"> [ 19]: </w:t>
      </w:r>
      <w:hyperlink r:id="rId280" w:history="1">
        <w:r>
          <w:rPr>
            <w:rFonts w:ascii="arial" w:eastAsia="arial" w:hAnsi="arial" w:cs="arial"/>
            <w:b w:val="0"/>
            <w:i/>
            <w:strike w:val="0"/>
            <w:noProof w:val="0"/>
            <w:color w:val="0077CC"/>
            <w:position w:val="0"/>
            <w:sz w:val="20"/>
            <w:u w:val="single"/>
            <w:vertAlign w:val="baseline"/>
          </w:rPr>
          <w:t>https://t.co/Thod4Um6Sc</w:t>
        </w:r>
      </w:hyperlink>
      <w:r>
        <w:rPr>
          <w:rFonts w:ascii="arial" w:eastAsia="arial" w:hAnsi="arial" w:cs="arial"/>
          <w:b w:val="0"/>
          <w:i w:val="0"/>
          <w:strike w:val="0"/>
          <w:noProof w:val="0"/>
          <w:color w:val="000000"/>
          <w:position w:val="0"/>
          <w:sz w:val="20"/>
          <w:u w:val="none"/>
          <w:vertAlign w:val="baseline"/>
        </w:rPr>
        <w:t xml:space="preserve"> [ 20]: </w:t>
      </w:r>
      <w:hyperlink r:id="rId281" w:history="1">
        <w:r>
          <w:rPr>
            <w:rFonts w:ascii="arial" w:eastAsia="arial" w:hAnsi="arial" w:cs="arial"/>
            <w:b w:val="0"/>
            <w:i/>
            <w:strike w:val="0"/>
            <w:noProof w:val="0"/>
            <w:color w:val="0077CC"/>
            <w:position w:val="0"/>
            <w:sz w:val="20"/>
            <w:u w:val="single"/>
            <w:vertAlign w:val="baseline"/>
          </w:rPr>
          <w:t>https://twitter.com/Klmarcus/status/1293642830313922561?ref_src=twsrc%5Etfw</w:t>
        </w:r>
      </w:hyperlink>
      <w:r>
        <w:rPr>
          <w:rFonts w:ascii="arial" w:eastAsia="arial" w:hAnsi="arial" w:cs="arial"/>
          <w:b w:val="0"/>
          <w:i w:val="0"/>
          <w:strike w:val="0"/>
          <w:noProof w:val="0"/>
          <w:color w:val="000000"/>
          <w:position w:val="0"/>
          <w:sz w:val="20"/>
          <w:u w:val="none"/>
          <w:vertAlign w:val="baseline"/>
        </w:rPr>
        <w:t xml:space="preserve"> [ 21]: </w:t>
      </w:r>
      <w:hyperlink r:id="rId282" w:history="1">
        <w:r>
          <w:rPr>
            <w:rFonts w:ascii="arial" w:eastAsia="arial" w:hAnsi="arial" w:cs="arial"/>
            <w:b w:val="0"/>
            <w:i/>
            <w:strike w:val="0"/>
            <w:noProof w:val="0"/>
            <w:color w:val="0077CC"/>
            <w:position w:val="0"/>
            <w:sz w:val="20"/>
            <w:u w:val="single"/>
            <w:vertAlign w:val="baseline"/>
          </w:rPr>
          <w:t>https://twitter.com/ADL?ref_src=twsrc%5Etfw</w:t>
        </w:r>
      </w:hyperlink>
      <w:r>
        <w:rPr>
          <w:rFonts w:ascii="arial" w:eastAsia="arial" w:hAnsi="arial" w:cs="arial"/>
          <w:b w:val="0"/>
          <w:i w:val="0"/>
          <w:strike w:val="0"/>
          <w:noProof w:val="0"/>
          <w:color w:val="000000"/>
          <w:position w:val="0"/>
          <w:sz w:val="20"/>
          <w:u w:val="none"/>
          <w:vertAlign w:val="baseline"/>
        </w:rPr>
        <w:t xml:space="preserve"> [ 22]: </w:t>
      </w:r>
      <w:hyperlink r:id="rId283" w:history="1">
        <w:r>
          <w:rPr>
            <w:rFonts w:ascii="arial" w:eastAsia="arial" w:hAnsi="arial" w:cs="arial"/>
            <w:b w:val="0"/>
            <w:i/>
            <w:strike w:val="0"/>
            <w:noProof w:val="0"/>
            <w:color w:val="0077CC"/>
            <w:position w:val="0"/>
            <w:sz w:val="20"/>
            <w:u w:val="single"/>
            <w:vertAlign w:val="baseline"/>
          </w:rPr>
          <w:t>https://t.co/jRMfRgKwDk</w:t>
        </w:r>
      </w:hyperlink>
      <w:r>
        <w:rPr>
          <w:rFonts w:ascii="arial" w:eastAsia="arial" w:hAnsi="arial" w:cs="arial"/>
          <w:b w:val="0"/>
          <w:i w:val="0"/>
          <w:strike w:val="0"/>
          <w:noProof w:val="0"/>
          <w:color w:val="000000"/>
          <w:position w:val="0"/>
          <w:sz w:val="20"/>
          <w:u w:val="none"/>
          <w:vertAlign w:val="baseline"/>
        </w:rPr>
        <w:t xml:space="preserve"> [ 23]: </w:t>
      </w:r>
      <w:hyperlink r:id="rId284" w:history="1">
        <w:r>
          <w:rPr>
            <w:rFonts w:ascii="arial" w:eastAsia="arial" w:hAnsi="arial" w:cs="arial"/>
            <w:b w:val="0"/>
            <w:i/>
            <w:strike w:val="0"/>
            <w:noProof w:val="0"/>
            <w:color w:val="0077CC"/>
            <w:position w:val="0"/>
            <w:sz w:val="20"/>
            <w:u w:val="single"/>
            <w:vertAlign w:val="baseline"/>
          </w:rPr>
          <w:t>https://twitter.com/NoahPollak/status/1293584616389881858?ref_src=twsrc%5Etfw</w:t>
        </w:r>
      </w:hyperlink>
      <w:r>
        <w:rPr>
          <w:rFonts w:ascii="arial" w:eastAsia="arial" w:hAnsi="arial" w:cs="arial"/>
          <w:b w:val="0"/>
          <w:i w:val="0"/>
          <w:strike w:val="0"/>
          <w:noProof w:val="0"/>
          <w:color w:val="000000"/>
          <w:position w:val="0"/>
          <w:sz w:val="20"/>
          <w:u w:val="none"/>
          <w:vertAlign w:val="baseline"/>
        </w:rPr>
        <w:t xml:space="preserve"> [ 24]: </w:t>
      </w:r>
      <w:hyperlink r:id="rId285" w:history="1">
        <w:r>
          <w:rPr>
            <w:rFonts w:ascii="arial" w:eastAsia="arial" w:hAnsi="arial" w:cs="arial"/>
            <w:b w:val="0"/>
            <w:i/>
            <w:strike w:val="0"/>
            <w:noProof w:val="0"/>
            <w:color w:val="0077CC"/>
            <w:position w:val="0"/>
            <w:sz w:val="20"/>
            <w:u w:val="single"/>
            <w:vertAlign w:val="baseline"/>
          </w:rPr>
          <w:t>https://t.co/pOytvkPX8U</w:t>
        </w:r>
      </w:hyperlink>
      <w:r>
        <w:rPr>
          <w:rFonts w:ascii="arial" w:eastAsia="arial" w:hAnsi="arial" w:cs="arial"/>
          <w:b w:val="0"/>
          <w:i w:val="0"/>
          <w:strike w:val="0"/>
          <w:noProof w:val="0"/>
          <w:color w:val="000000"/>
          <w:position w:val="0"/>
          <w:sz w:val="20"/>
          <w:u w:val="none"/>
          <w:vertAlign w:val="baseline"/>
        </w:rPr>
        <w:t xml:space="preserve"> [ 25]: </w:t>
      </w:r>
      <w:hyperlink r:id="rId286" w:history="1">
        <w:r>
          <w:rPr>
            <w:rFonts w:ascii="arial" w:eastAsia="arial" w:hAnsi="arial" w:cs="arial"/>
            <w:b w:val="0"/>
            <w:i/>
            <w:strike w:val="0"/>
            <w:noProof w:val="0"/>
            <w:color w:val="0077CC"/>
            <w:position w:val="0"/>
            <w:sz w:val="20"/>
            <w:u w:val="single"/>
            <w:vertAlign w:val="baseline"/>
          </w:rPr>
          <w:t>https://twitter.com/americanzionism/status/1293740031874662407?ref_src=twsrc%5Etfw</w:t>
        </w:r>
      </w:hyperlink>
      <w:r>
        <w:rPr>
          <w:rFonts w:ascii="arial" w:eastAsia="arial" w:hAnsi="arial" w:cs="arial"/>
          <w:b w:val="0"/>
          <w:i w:val="0"/>
          <w:strike w:val="0"/>
          <w:noProof w:val="0"/>
          <w:color w:val="000000"/>
          <w:position w:val="0"/>
          <w:sz w:val="20"/>
          <w:u w:val="none"/>
          <w:vertAlign w:val="baseline"/>
        </w:rPr>
        <w:t xml:space="preserve"> [ 26]: </w:t>
      </w:r>
      <w:hyperlink r:id="rId287" w:history="1">
        <w:r>
          <w:rPr>
            <w:rFonts w:ascii="arial" w:eastAsia="arial" w:hAnsi="arial" w:cs="arial"/>
            <w:b w:val="0"/>
            <w:i/>
            <w:strike w:val="0"/>
            <w:noProof w:val="0"/>
            <w:color w:val="0077CC"/>
            <w:position w:val="0"/>
            <w:sz w:val="20"/>
            <w:u w:val="single"/>
            <w:vertAlign w:val="baseline"/>
          </w:rPr>
          <w:t>https://honestreporting.com/success-facebook-to-update-antisemitism-policy-after-campaign-including-hr</w:t>
        </w:r>
      </w:hyperlink>
      <w:r>
        <w:rPr>
          <w:rFonts w:ascii="arial" w:eastAsia="arial" w:hAnsi="arial" w:cs="arial"/>
          <w:b w:val="0"/>
          <w:i w:val="0"/>
          <w:strike w:val="0"/>
          <w:noProof w:val="0"/>
          <w:color w:val="000000"/>
          <w:position w:val="0"/>
          <w:sz w:val="20"/>
          <w:u w:val="none"/>
          <w:vertAlign w:val="baseline"/>
        </w:rPr>
        <w:t xml:space="preserve">/ [ 27]: </w:t>
      </w:r>
      <w:hyperlink r:id="rId288" w:history="1">
        <w:r>
          <w:rPr>
            <w:rFonts w:ascii="arial" w:eastAsia="arial" w:hAnsi="arial" w:cs="arial"/>
            <w:b w:val="0"/>
            <w:i/>
            <w:strike w:val="0"/>
            <w:noProof w:val="0"/>
            <w:color w:val="0077CC"/>
            <w:position w:val="0"/>
            <w:sz w:val="20"/>
            <w:u w:val="single"/>
            <w:vertAlign w:val="baseline"/>
          </w:rPr>
          <w:t>https://honestreporting.com/the-guardian-whitewashes-bds-hatred</w:t>
        </w:r>
      </w:hyperlink>
      <w:r>
        <w:rPr>
          <w:rFonts w:ascii="arial" w:eastAsia="arial" w:hAnsi="arial" w:cs="arial"/>
          <w:b w:val="0"/>
          <w:i w:val="0"/>
          <w:strike w:val="0"/>
          <w:noProof w:val="0"/>
          <w:color w:val="000000"/>
          <w:position w:val="0"/>
          <w:sz w:val="20"/>
          <w:u w:val="none"/>
          <w:vertAlign w:val="baseline"/>
        </w:rPr>
        <w:t xml:space="preserve">/ [ 28]: </w:t>
      </w:r>
      <w:hyperlink r:id="rId289" w:history="1">
        <w:r>
          <w:rPr>
            <w:rFonts w:ascii="arial" w:eastAsia="arial" w:hAnsi="arial" w:cs="arial"/>
            <w:b w:val="0"/>
            <w:i/>
            <w:strike w:val="0"/>
            <w:noProof w:val="0"/>
            <w:color w:val="0077CC"/>
            <w:position w:val="0"/>
            <w:sz w:val="20"/>
            <w:u w:val="single"/>
            <w:vertAlign w:val="baseline"/>
          </w:rPr>
          <w:t>https://honestreporting.ca/guardian-publishes-letter-falsely-accusing-israel-of-destroying-covid-19-palestinian-centre</w:t>
        </w:r>
      </w:hyperlink>
      <w:r>
        <w:rPr>
          <w:rFonts w:ascii="arial" w:eastAsia="arial" w:hAnsi="arial" w:cs="arial"/>
          <w:b w:val="0"/>
          <w:i w:val="0"/>
          <w:strike w:val="0"/>
          <w:noProof w:val="0"/>
          <w:color w:val="000000"/>
          <w:position w:val="0"/>
          <w:sz w:val="20"/>
          <w:u w:val="none"/>
          <w:vertAlign w:val="baseline"/>
        </w:rPr>
        <w:t xml:space="preserve">/ [ 29]: </w:t>
      </w:r>
      <w:hyperlink r:id="rId290" w:history="1">
        <w:r>
          <w:rPr>
            <w:rFonts w:ascii="arial" w:eastAsia="arial" w:hAnsi="arial" w:cs="arial"/>
            <w:b w:val="0"/>
            <w:i/>
            <w:strike w:val="0"/>
            <w:noProof w:val="0"/>
            <w:color w:val="0077CC"/>
            <w:position w:val="0"/>
            <w:sz w:val="20"/>
            <w:u w:val="single"/>
            <w:vertAlign w:val="baseline"/>
          </w:rPr>
          <w:t>https://camera-uk.org/2020/08/12/bbc-ignores-social-media-bans-on-comic-it-quoted-denying-antisemitism/</w:t>
        </w:r>
      </w:hyperlink>
      <w:r>
        <w:rPr>
          <w:rFonts w:ascii="arial" w:eastAsia="arial" w:hAnsi="arial" w:cs="arial"/>
          <w:b w:val="0"/>
          <w:i w:val="0"/>
          <w:strike w:val="0"/>
          <w:noProof w:val="0"/>
          <w:color w:val="000000"/>
          <w:position w:val="0"/>
          <w:sz w:val="20"/>
          <w:u w:val="none"/>
          <w:vertAlign w:val="baseline"/>
        </w:rPr>
        <w:t xml:space="preserve"> [ 30]: </w:t>
      </w:r>
      <w:hyperlink r:id="rId291" w:history="1">
        <w:r>
          <w:rPr>
            <w:rFonts w:ascii="arial" w:eastAsia="arial" w:hAnsi="arial" w:cs="arial"/>
            <w:b w:val="0"/>
            <w:i/>
            <w:strike w:val="0"/>
            <w:noProof w:val="0"/>
            <w:color w:val="0077CC"/>
            <w:position w:val="0"/>
            <w:sz w:val="20"/>
            <w:u w:val="single"/>
            <w:vertAlign w:val="baseline"/>
          </w:rPr>
          <w:t>https://www.timesofisrael.com/french-anti-semitic-comedian-banned-from-tiktok</w:t>
        </w:r>
      </w:hyperlink>
      <w:r>
        <w:rPr>
          <w:rFonts w:ascii="arial" w:eastAsia="arial" w:hAnsi="arial" w:cs="arial"/>
          <w:b w:val="0"/>
          <w:i w:val="0"/>
          <w:strike w:val="0"/>
          <w:noProof w:val="0"/>
          <w:color w:val="000000"/>
          <w:position w:val="0"/>
          <w:sz w:val="20"/>
          <w:u w:val="none"/>
          <w:vertAlign w:val="baseline"/>
        </w:rPr>
        <w:t xml:space="preserve">/ [ 31]: </w:t>
      </w:r>
      <w:hyperlink r:id="rId292" w:history="1">
        <w:r>
          <w:rPr>
            <w:rFonts w:ascii="arial" w:eastAsia="arial" w:hAnsi="arial" w:cs="arial"/>
            <w:b w:val="0"/>
            <w:i/>
            <w:strike w:val="0"/>
            <w:noProof w:val="0"/>
            <w:color w:val="0077CC"/>
            <w:position w:val="0"/>
            <w:sz w:val="20"/>
            <w:u w:val="single"/>
            <w:vertAlign w:val="baseline"/>
          </w:rPr>
          <w:t>https://www.jpost.com/diaspora/weisenthal-centre-demands-france-place-guards-at-jewish-institutions-638433</w:t>
        </w:r>
      </w:hyperlink>
      <w:r>
        <w:rPr>
          <w:rFonts w:ascii="arial" w:eastAsia="arial" w:hAnsi="arial" w:cs="arial"/>
          <w:b w:val="0"/>
          <w:i w:val="0"/>
          <w:strike w:val="0"/>
          <w:noProof w:val="0"/>
          <w:color w:val="000000"/>
          <w:position w:val="0"/>
          <w:sz w:val="20"/>
          <w:u w:val="none"/>
          <w:vertAlign w:val="baseline"/>
        </w:rPr>
        <w:t xml:space="preserve"> [ 32]: </w:t>
      </w:r>
      <w:hyperlink r:id="rId293" w:history="1">
        <w:r>
          <w:rPr>
            <w:rFonts w:ascii="arial" w:eastAsia="arial" w:hAnsi="arial" w:cs="arial"/>
            <w:b w:val="0"/>
            <w:i/>
            <w:strike w:val="0"/>
            <w:noProof w:val="0"/>
            <w:color w:val="0077CC"/>
            <w:position w:val="0"/>
            <w:sz w:val="20"/>
            <w:u w:val="single"/>
            <w:vertAlign w:val="baseline"/>
          </w:rPr>
          <w:t>https://www.israelhayom.com/2020/08/13/greek-air-force-memorial-defaced-with-anti-semitic-graffiti/</w:t>
        </w:r>
      </w:hyperlink>
      <w:r>
        <w:rPr>
          <w:rFonts w:ascii="arial" w:eastAsia="arial" w:hAnsi="arial" w:cs="arial"/>
          <w:b w:val="0"/>
          <w:i w:val="0"/>
          <w:strike w:val="0"/>
          <w:noProof w:val="0"/>
          <w:color w:val="000000"/>
          <w:position w:val="0"/>
          <w:sz w:val="20"/>
          <w:u w:val="none"/>
          <w:vertAlign w:val="baseline"/>
        </w:rPr>
        <w:t xml:space="preserve"> [ 33]: </w:t>
      </w:r>
      <w:hyperlink r:id="rId294" w:history="1">
        <w:r>
          <w:rPr>
            <w:rFonts w:ascii="arial" w:eastAsia="arial" w:hAnsi="arial" w:cs="arial"/>
            <w:b w:val="0"/>
            <w:i/>
            <w:strike w:val="0"/>
            <w:noProof w:val="0"/>
            <w:color w:val="0077CC"/>
            <w:position w:val="0"/>
            <w:sz w:val="20"/>
            <w:u w:val="single"/>
            <w:vertAlign w:val="baseline"/>
          </w:rPr>
          <w:t>https://t.co/7TZO58tAHc</w:t>
        </w:r>
      </w:hyperlink>
      <w:r>
        <w:rPr>
          <w:rFonts w:ascii="arial" w:eastAsia="arial" w:hAnsi="arial" w:cs="arial"/>
          <w:b w:val="0"/>
          <w:i w:val="0"/>
          <w:strike w:val="0"/>
          <w:noProof w:val="0"/>
          <w:color w:val="000000"/>
          <w:position w:val="0"/>
          <w:sz w:val="20"/>
          <w:u w:val="none"/>
          <w:vertAlign w:val="baseline"/>
        </w:rPr>
        <w:t xml:space="preserve"> [ 34]: </w:t>
      </w:r>
      <w:hyperlink r:id="rId295" w:history="1">
        <w:r>
          <w:rPr>
            <w:rFonts w:ascii="arial" w:eastAsia="arial" w:hAnsi="arial" w:cs="arial"/>
            <w:b w:val="0"/>
            <w:i/>
            <w:strike w:val="0"/>
            <w:noProof w:val="0"/>
            <w:color w:val="0077CC"/>
            <w:position w:val="0"/>
            <w:sz w:val="20"/>
            <w:u w:val="single"/>
            <w:vertAlign w:val="baseline"/>
          </w:rPr>
          <w:t>https://twitter.com/StopAntisemites/status/1293386790599000064?ref_src=twsrc%5Etfw</w:t>
        </w:r>
      </w:hyperlink>
      <w:r>
        <w:rPr>
          <w:rFonts w:ascii="arial" w:eastAsia="arial" w:hAnsi="arial" w:cs="arial"/>
          <w:b w:val="0"/>
          <w:i w:val="0"/>
          <w:strike w:val="0"/>
          <w:noProof w:val="0"/>
          <w:color w:val="000000"/>
          <w:position w:val="0"/>
          <w:sz w:val="20"/>
          <w:u w:val="none"/>
          <w:vertAlign w:val="baseline"/>
        </w:rPr>
        <w:t xml:space="preserve"> [ 35]: </w:t>
      </w:r>
      <w:hyperlink r:id="rId296" w:history="1">
        <w:r>
          <w:rPr>
            <w:rFonts w:ascii="arial" w:eastAsia="arial" w:hAnsi="arial" w:cs="arial"/>
            <w:b w:val="0"/>
            <w:i/>
            <w:strike w:val="0"/>
            <w:noProof w:val="0"/>
            <w:color w:val="0077CC"/>
            <w:position w:val="0"/>
            <w:sz w:val="20"/>
            <w:u w:val="single"/>
            <w:vertAlign w:val="baseline"/>
          </w:rPr>
          <w:t>https://www.algemeiner.com/2020/08/13/austrian-airlines-fires-flight-attendant-caught-on-video-chanting-antisemitic-slogans/</w:t>
        </w:r>
      </w:hyperlink>
      <w:r>
        <w:rPr>
          <w:rFonts w:ascii="arial" w:eastAsia="arial" w:hAnsi="arial" w:cs="arial"/>
          <w:b w:val="0"/>
          <w:i w:val="0"/>
          <w:strike w:val="0"/>
          <w:noProof w:val="0"/>
          <w:color w:val="000000"/>
          <w:position w:val="0"/>
          <w:sz w:val="20"/>
          <w:u w:val="none"/>
          <w:vertAlign w:val="baseline"/>
        </w:rPr>
        <w:t xml:space="preserve"> [ 36]: </w:t>
      </w:r>
      <w:hyperlink r:id="rId297" w:history="1">
        <w:r>
          <w:rPr>
            <w:rFonts w:ascii="arial" w:eastAsia="arial" w:hAnsi="arial" w:cs="arial"/>
            <w:b w:val="0"/>
            <w:i/>
            <w:strike w:val="0"/>
            <w:noProof w:val="0"/>
            <w:color w:val="0077CC"/>
            <w:position w:val="0"/>
            <w:sz w:val="20"/>
            <w:u w:val="single"/>
            <w:vertAlign w:val="baseline"/>
          </w:rPr>
          <w:t>https://www.algemeiner.com/2020/08/13/nypd-opens-</w:t>
        </w:r>
      </w:hyperlink>
      <w:hyperlink r:id="rId297" w:history="1">
        <w:r>
          <w:rPr>
            <w:rFonts w:ascii="arial" w:eastAsia="arial" w:hAnsi="arial" w:cs="arial"/>
            <w:b/>
            <w:i/>
            <w:strike w:val="0"/>
            <w:noProof w:val="0"/>
            <w:color w:val="0077CC"/>
            <w:position w:val="0"/>
            <w:sz w:val="20"/>
            <w:u w:val="single"/>
            <w:vertAlign w:val="baseline"/>
          </w:rPr>
          <w:t>hate</w:t>
        </w:r>
      </w:hyperlink>
      <w:hyperlink r:id="rId297" w:history="1">
        <w:r>
          <w:rPr>
            <w:rFonts w:ascii="arial" w:eastAsia="arial" w:hAnsi="arial" w:cs="arial"/>
            <w:b w:val="0"/>
            <w:i/>
            <w:strike w:val="0"/>
            <w:noProof w:val="0"/>
            <w:color w:val="0077CC"/>
            <w:position w:val="0"/>
            <w:sz w:val="20"/>
            <w:u w:val="single"/>
            <w:vertAlign w:val="baseline"/>
          </w:rPr>
          <w:t>-</w:t>
        </w:r>
      </w:hyperlink>
      <w:hyperlink r:id="rId297" w:history="1">
        <w:r>
          <w:rPr>
            <w:rFonts w:ascii="arial" w:eastAsia="arial" w:hAnsi="arial" w:cs="arial"/>
            <w:b/>
            <w:i/>
            <w:strike w:val="0"/>
            <w:noProof w:val="0"/>
            <w:color w:val="0077CC"/>
            <w:position w:val="0"/>
            <w:sz w:val="20"/>
            <w:u w:val="single"/>
            <w:vertAlign w:val="baseline"/>
          </w:rPr>
          <w:t>crime</w:t>
        </w:r>
      </w:hyperlink>
      <w:hyperlink r:id="rId297" w:history="1">
        <w:r>
          <w:rPr>
            <w:rFonts w:ascii="arial" w:eastAsia="arial" w:hAnsi="arial" w:cs="arial"/>
            <w:b w:val="0"/>
            <w:i/>
            <w:strike w:val="0"/>
            <w:noProof w:val="0"/>
            <w:color w:val="0077CC"/>
            <w:position w:val="0"/>
            <w:sz w:val="20"/>
            <w:u w:val="single"/>
            <w:vertAlign w:val="baseline"/>
          </w:rPr>
          <w:t>-investigation-into-antisemitic-vandalism-on-upper-east-side/</w:t>
        </w:r>
      </w:hyperlink>
      <w:r>
        <w:rPr>
          <w:rFonts w:ascii="arial" w:eastAsia="arial" w:hAnsi="arial" w:cs="arial"/>
          <w:b w:val="0"/>
          <w:i w:val="0"/>
          <w:strike w:val="0"/>
          <w:noProof w:val="0"/>
          <w:color w:val="000000"/>
          <w:position w:val="0"/>
          <w:sz w:val="20"/>
          <w:u w:val="none"/>
          <w:vertAlign w:val="baseline"/>
        </w:rPr>
        <w:t xml:space="preserve"> [ 37]: </w:t>
      </w:r>
      <w:hyperlink r:id="rId298" w:history="1">
        <w:r>
          <w:rPr>
            <w:rFonts w:ascii="arial" w:eastAsia="arial" w:hAnsi="arial" w:cs="arial"/>
            <w:b w:val="0"/>
            <w:i/>
            <w:strike w:val="0"/>
            <w:noProof w:val="0"/>
            <w:color w:val="0077CC"/>
            <w:position w:val="0"/>
            <w:sz w:val="20"/>
            <w:u w:val="single"/>
            <w:vertAlign w:val="baseline"/>
          </w:rPr>
          <w:t>http://www.israelnationalnews.com/News/News.aspx/285224</w:t>
        </w:r>
      </w:hyperlink>
      <w:r>
        <w:rPr>
          <w:rFonts w:ascii="arial" w:eastAsia="arial" w:hAnsi="arial" w:cs="arial"/>
          <w:b w:val="0"/>
          <w:i w:val="0"/>
          <w:strike w:val="0"/>
          <w:noProof w:val="0"/>
          <w:color w:val="000000"/>
          <w:position w:val="0"/>
          <w:sz w:val="20"/>
          <w:u w:val="none"/>
          <w:vertAlign w:val="baseline"/>
        </w:rPr>
        <w:t xml:space="preserve"> [ 38]: </w:t>
      </w:r>
      <w:hyperlink r:id="rId299" w:history="1">
        <w:r>
          <w:rPr>
            <w:rFonts w:ascii="arial" w:eastAsia="arial" w:hAnsi="arial" w:cs="arial"/>
            <w:b w:val="0"/>
            <w:i/>
            <w:strike w:val="0"/>
            <w:noProof w:val="0"/>
            <w:color w:val="0077CC"/>
            <w:position w:val="0"/>
            <w:sz w:val="20"/>
            <w:u w:val="single"/>
            <w:vertAlign w:val="baseline"/>
          </w:rPr>
          <w:t>https://twitter.com/hashtag/Dahl?src=hash&amp;#38;ref_src=twsrc%5Etfw</w:t>
        </w:r>
      </w:hyperlink>
      <w:r>
        <w:rPr>
          <w:rFonts w:ascii="arial" w:eastAsia="arial" w:hAnsi="arial" w:cs="arial"/>
          <w:b w:val="0"/>
          <w:i w:val="0"/>
          <w:strike w:val="0"/>
          <w:noProof w:val="0"/>
          <w:color w:val="000000"/>
          <w:position w:val="0"/>
          <w:sz w:val="20"/>
          <w:u w:val="none"/>
          <w:vertAlign w:val="baseline"/>
        </w:rPr>
        <w:t xml:space="preserve"> [ 39]: </w:t>
      </w:r>
      <w:hyperlink r:id="rId300" w:history="1">
        <w:r>
          <w:rPr>
            <w:rFonts w:ascii="arial" w:eastAsia="arial" w:hAnsi="arial" w:cs="arial"/>
            <w:b w:val="0"/>
            <w:i/>
            <w:strike w:val="0"/>
            <w:noProof w:val="0"/>
            <w:color w:val="0077CC"/>
            <w:position w:val="0"/>
            <w:sz w:val="20"/>
            <w:u w:val="single"/>
            <w:vertAlign w:val="baseline"/>
          </w:rPr>
          <w:t>https://twitter.com/hashtag/Empathy?src=hash&amp;#38;ref_src=twsrc%5Etfw</w:t>
        </w:r>
      </w:hyperlink>
      <w:r>
        <w:rPr>
          <w:rFonts w:ascii="arial" w:eastAsia="arial" w:hAnsi="arial" w:cs="arial"/>
          <w:b w:val="0"/>
          <w:i w:val="0"/>
          <w:strike w:val="0"/>
          <w:noProof w:val="0"/>
          <w:color w:val="000000"/>
          <w:position w:val="0"/>
          <w:sz w:val="20"/>
          <w:u w:val="none"/>
          <w:vertAlign w:val="baseline"/>
        </w:rPr>
        <w:t xml:space="preserve"> [ 40]: </w:t>
      </w:r>
      <w:hyperlink r:id="rId301" w:history="1">
        <w:r>
          <w:rPr>
            <w:rFonts w:ascii="arial" w:eastAsia="arial" w:hAnsi="arial" w:cs="arial"/>
            <w:b w:val="0"/>
            <w:i/>
            <w:strike w:val="0"/>
            <w:noProof w:val="0"/>
            <w:color w:val="0077CC"/>
            <w:position w:val="0"/>
            <w:sz w:val="20"/>
            <w:u w:val="single"/>
            <w:vertAlign w:val="baseline"/>
          </w:rPr>
          <w:t>https://twitter.com/PenguinUKBooks?ref_src=twsrc%5Etfw</w:t>
        </w:r>
      </w:hyperlink>
      <w:r>
        <w:rPr>
          <w:rFonts w:ascii="arial" w:eastAsia="arial" w:hAnsi="arial" w:cs="arial"/>
          <w:b w:val="0"/>
          <w:i w:val="0"/>
          <w:strike w:val="0"/>
          <w:noProof w:val="0"/>
          <w:color w:val="000000"/>
          <w:position w:val="0"/>
          <w:sz w:val="20"/>
          <w:u w:val="none"/>
          <w:vertAlign w:val="baseline"/>
        </w:rPr>
        <w:t xml:space="preserve"> [ 41]: </w:t>
      </w:r>
      <w:hyperlink r:id="rId302" w:history="1">
        <w:r>
          <w:rPr>
            <w:rFonts w:ascii="arial" w:eastAsia="arial" w:hAnsi="arial" w:cs="arial"/>
            <w:b w:val="0"/>
            <w:i/>
            <w:strike w:val="0"/>
            <w:noProof w:val="0"/>
            <w:color w:val="0077CC"/>
            <w:position w:val="0"/>
            <w:sz w:val="20"/>
            <w:u w:val="single"/>
            <w:vertAlign w:val="baseline"/>
          </w:rPr>
          <w:t>https://twitter.com/hashtag/antisemite?src=hash&amp;#38;ref_src=twsrc%5Etfw</w:t>
        </w:r>
      </w:hyperlink>
      <w:r>
        <w:rPr>
          <w:rFonts w:ascii="arial" w:eastAsia="arial" w:hAnsi="arial" w:cs="arial"/>
          <w:b w:val="0"/>
          <w:i w:val="0"/>
          <w:strike w:val="0"/>
          <w:noProof w:val="0"/>
          <w:color w:val="000000"/>
          <w:position w:val="0"/>
          <w:sz w:val="20"/>
          <w:u w:val="none"/>
          <w:vertAlign w:val="baseline"/>
        </w:rPr>
        <w:t xml:space="preserve"> [ 42]: </w:t>
      </w:r>
      <w:hyperlink r:id="rId303" w:history="1">
        <w:r>
          <w:rPr>
            <w:rFonts w:ascii="arial" w:eastAsia="arial" w:hAnsi="arial" w:cs="arial"/>
            <w:b w:val="0"/>
            <w:i/>
            <w:strike w:val="0"/>
            <w:noProof w:val="0"/>
            <w:color w:val="0077CC"/>
            <w:position w:val="0"/>
            <w:sz w:val="20"/>
            <w:u w:val="single"/>
            <w:vertAlign w:val="baseline"/>
          </w:rPr>
          <w:t>https://twitter.com/roald_dahl?ref_src=twsrc%5Etfw</w:t>
        </w:r>
      </w:hyperlink>
      <w:r>
        <w:rPr>
          <w:rFonts w:ascii="arial" w:eastAsia="arial" w:hAnsi="arial" w:cs="arial"/>
          <w:b w:val="0"/>
          <w:i w:val="0"/>
          <w:strike w:val="0"/>
          <w:noProof w:val="0"/>
          <w:color w:val="000000"/>
          <w:position w:val="0"/>
          <w:sz w:val="20"/>
          <w:u w:val="none"/>
          <w:vertAlign w:val="baseline"/>
        </w:rPr>
        <w:t xml:space="preserve"> [ 43]: </w:t>
      </w:r>
      <w:hyperlink r:id="rId304" w:history="1">
        <w:r>
          <w:rPr>
            <w:rFonts w:ascii="arial" w:eastAsia="arial" w:hAnsi="arial" w:cs="arial"/>
            <w:b w:val="0"/>
            <w:i/>
            <w:strike w:val="0"/>
            <w:noProof w:val="0"/>
            <w:color w:val="0077CC"/>
            <w:position w:val="0"/>
            <w:sz w:val="20"/>
            <w:u w:val="single"/>
            <w:vertAlign w:val="baseline"/>
          </w:rPr>
          <w:t>https://twitter.com/Campaign4T?ref_src=twsrc%5Etfw</w:t>
        </w:r>
      </w:hyperlink>
      <w:r>
        <w:rPr>
          <w:rFonts w:ascii="arial" w:eastAsia="arial" w:hAnsi="arial" w:cs="arial"/>
          <w:b w:val="0"/>
          <w:i w:val="0"/>
          <w:strike w:val="0"/>
          <w:noProof w:val="0"/>
          <w:color w:val="000000"/>
          <w:position w:val="0"/>
          <w:sz w:val="20"/>
          <w:u w:val="none"/>
          <w:vertAlign w:val="baseline"/>
        </w:rPr>
        <w:t xml:space="preserve"> [ 44]: </w:t>
      </w:r>
      <w:hyperlink r:id="rId305" w:history="1">
        <w:r>
          <w:rPr>
            <w:rFonts w:ascii="arial" w:eastAsia="arial" w:hAnsi="arial" w:cs="arial"/>
            <w:b w:val="0"/>
            <w:i/>
            <w:strike w:val="0"/>
            <w:noProof w:val="0"/>
            <w:color w:val="0077CC"/>
            <w:position w:val="0"/>
            <w:sz w:val="20"/>
            <w:u w:val="single"/>
            <w:vertAlign w:val="baseline"/>
          </w:rPr>
          <w:t>https://twitter.com/hashtag/racism?src=hash&amp;#38;ref_src=twsrc%5Etfw</w:t>
        </w:r>
      </w:hyperlink>
      <w:r>
        <w:rPr>
          <w:rFonts w:ascii="arial" w:eastAsia="arial" w:hAnsi="arial" w:cs="arial"/>
          <w:b w:val="0"/>
          <w:i w:val="0"/>
          <w:strike w:val="0"/>
          <w:noProof w:val="0"/>
          <w:color w:val="000000"/>
          <w:position w:val="0"/>
          <w:sz w:val="20"/>
          <w:u w:val="none"/>
          <w:vertAlign w:val="baseline"/>
        </w:rPr>
        <w:t xml:space="preserve"> [ 45]: </w:t>
      </w:r>
      <w:hyperlink r:id="rId306" w:history="1">
        <w:r>
          <w:rPr>
            <w:rFonts w:ascii="arial" w:eastAsia="arial" w:hAnsi="arial" w:cs="arial"/>
            <w:b w:val="0"/>
            <w:i/>
            <w:strike w:val="0"/>
            <w:noProof w:val="0"/>
            <w:color w:val="0077CC"/>
            <w:position w:val="0"/>
            <w:sz w:val="20"/>
            <w:u w:val="single"/>
            <w:vertAlign w:val="baseline"/>
          </w:rPr>
          <w:t>https://t.co/JcKh5aUrYl</w:t>
        </w:r>
      </w:hyperlink>
      <w:r>
        <w:rPr>
          <w:rFonts w:ascii="arial" w:eastAsia="arial" w:hAnsi="arial" w:cs="arial"/>
          <w:b w:val="0"/>
          <w:i w:val="0"/>
          <w:strike w:val="0"/>
          <w:noProof w:val="0"/>
          <w:color w:val="000000"/>
          <w:position w:val="0"/>
          <w:sz w:val="20"/>
          <w:u w:val="none"/>
          <w:vertAlign w:val="baseline"/>
        </w:rPr>
        <w:t xml:space="preserve"> [ 46]: </w:t>
      </w:r>
      <w:hyperlink r:id="rId307" w:history="1">
        <w:r>
          <w:rPr>
            <w:rFonts w:ascii="arial" w:eastAsia="arial" w:hAnsi="arial" w:cs="arial"/>
            <w:b w:val="0"/>
            <w:i/>
            <w:strike w:val="0"/>
            <w:noProof w:val="0"/>
            <w:color w:val="0077CC"/>
            <w:position w:val="0"/>
            <w:sz w:val="20"/>
            <w:u w:val="single"/>
            <w:vertAlign w:val="baseline"/>
          </w:rPr>
          <w:t>https://twitter.com/AntisemitismEye/status/1293530795219574785?ref_src=twsrc%5Etfw</w:t>
        </w:r>
      </w:hyperlink>
      <w:r>
        <w:rPr>
          <w:rFonts w:ascii="arial" w:eastAsia="arial" w:hAnsi="arial" w:cs="arial"/>
          <w:b w:val="0"/>
          <w:i w:val="0"/>
          <w:strike w:val="0"/>
          <w:noProof w:val="0"/>
          <w:color w:val="000000"/>
          <w:position w:val="0"/>
          <w:sz w:val="20"/>
          <w:u w:val="none"/>
          <w:vertAlign w:val="baseline"/>
        </w:rPr>
        <w:t xml:space="preserve"> [ 47]: </w:t>
      </w:r>
      <w:hyperlink r:id="rId308" w:history="1">
        <w:r>
          <w:rPr>
            <w:rFonts w:ascii="arial" w:eastAsia="arial" w:hAnsi="arial" w:cs="arial"/>
            <w:b w:val="0"/>
            <w:i/>
            <w:strike w:val="0"/>
            <w:noProof w:val="0"/>
            <w:color w:val="0077CC"/>
            <w:position w:val="0"/>
            <w:sz w:val="20"/>
            <w:u w:val="single"/>
            <w:vertAlign w:val="baseline"/>
          </w:rPr>
          <w:t>https://www.timesofisrael.com/israels-credit-rating-under-no-immediate-threat-for-downgrade-sp</w:t>
        </w:r>
      </w:hyperlink>
      <w:r>
        <w:rPr>
          <w:rFonts w:ascii="arial" w:eastAsia="arial" w:hAnsi="arial" w:cs="arial"/>
          <w:b w:val="0"/>
          <w:i w:val="0"/>
          <w:strike w:val="0"/>
          <w:noProof w:val="0"/>
          <w:color w:val="000000"/>
          <w:position w:val="0"/>
          <w:sz w:val="20"/>
          <w:u w:val="none"/>
          <w:vertAlign w:val="baseline"/>
        </w:rPr>
        <w:t xml:space="preserve">/ [ 48]: </w:t>
      </w:r>
      <w:hyperlink r:id="rId309" w:history="1">
        <w:r>
          <w:rPr>
            <w:rFonts w:ascii="arial" w:eastAsia="arial" w:hAnsi="arial" w:cs="arial"/>
            <w:b w:val="0"/>
            <w:i/>
            <w:strike w:val="0"/>
            <w:noProof w:val="0"/>
            <w:color w:val="0077CC"/>
            <w:position w:val="0"/>
            <w:sz w:val="20"/>
            <w:u w:val="single"/>
            <w:vertAlign w:val="baseline"/>
          </w:rPr>
          <w:t>https://patch.com/district-columbia/washingtondc/d-c-area-families-contributing-israel-s-firefighters-nodx</w:t>
        </w:r>
      </w:hyperlink>
      <w:r>
        <w:rPr>
          <w:rFonts w:ascii="arial" w:eastAsia="arial" w:hAnsi="arial" w:cs="arial"/>
          <w:b w:val="0"/>
          <w:i w:val="0"/>
          <w:strike w:val="0"/>
          <w:noProof w:val="0"/>
          <w:color w:val="000000"/>
          <w:position w:val="0"/>
          <w:sz w:val="20"/>
          <w:u w:val="none"/>
          <w:vertAlign w:val="baseline"/>
        </w:rPr>
        <w:t xml:space="preserve"> [ 49]: </w:t>
      </w:r>
      <w:hyperlink r:id="rId310" w:history="1">
        <w:r>
          <w:rPr>
            <w:rFonts w:ascii="arial" w:eastAsia="arial" w:hAnsi="arial" w:cs="arial"/>
            <w:b w:val="0"/>
            <w:i/>
            <w:strike w:val="0"/>
            <w:noProof w:val="0"/>
            <w:color w:val="0077CC"/>
            <w:position w:val="0"/>
            <w:sz w:val="20"/>
            <w:u w:val="single"/>
            <w:vertAlign w:val="baseline"/>
          </w:rPr>
          <w:t>https://twitter.com/hashtag/COVID19?src=hash&amp;#38;ref_src=twsrc%5Etfw</w:t>
        </w:r>
      </w:hyperlink>
      <w:r>
        <w:rPr>
          <w:rFonts w:ascii="arial" w:eastAsia="arial" w:hAnsi="arial" w:cs="arial"/>
          <w:b w:val="0"/>
          <w:i w:val="0"/>
          <w:strike w:val="0"/>
          <w:noProof w:val="0"/>
          <w:color w:val="000000"/>
          <w:position w:val="0"/>
          <w:sz w:val="20"/>
          <w:u w:val="none"/>
          <w:vertAlign w:val="baseline"/>
        </w:rPr>
        <w:t xml:space="preserve"> [ 50]: </w:t>
      </w:r>
      <w:hyperlink r:id="rId311" w:history="1">
        <w:r>
          <w:rPr>
            <w:rFonts w:ascii="arial" w:eastAsia="arial" w:hAnsi="arial" w:cs="arial"/>
            <w:b w:val="0"/>
            <w:i/>
            <w:strike w:val="0"/>
            <w:noProof w:val="0"/>
            <w:color w:val="0077CC"/>
            <w:position w:val="0"/>
            <w:sz w:val="20"/>
            <w:u w:val="single"/>
            <w:vertAlign w:val="baseline"/>
          </w:rPr>
          <w:t>https://twitter.com/hashtag/music?src=hash&amp;#38;ref_src=twsrc%5Etfw</w:t>
        </w:r>
      </w:hyperlink>
      <w:r>
        <w:rPr>
          <w:rFonts w:ascii="arial" w:eastAsia="arial" w:hAnsi="arial" w:cs="arial"/>
          <w:b w:val="0"/>
          <w:i w:val="0"/>
          <w:strike w:val="0"/>
          <w:noProof w:val="0"/>
          <w:color w:val="000000"/>
          <w:position w:val="0"/>
          <w:sz w:val="20"/>
          <w:u w:val="none"/>
          <w:vertAlign w:val="baseline"/>
        </w:rPr>
        <w:t xml:space="preserve"> [ 51]: </w:t>
      </w:r>
      <w:hyperlink r:id="rId312" w:history="1">
        <w:r>
          <w:rPr>
            <w:rFonts w:ascii="arial" w:eastAsia="arial" w:hAnsi="arial" w:cs="arial"/>
            <w:b w:val="0"/>
            <w:i/>
            <w:strike w:val="0"/>
            <w:noProof w:val="0"/>
            <w:color w:val="0077CC"/>
            <w:position w:val="0"/>
            <w:sz w:val="20"/>
            <w:u w:val="single"/>
            <w:vertAlign w:val="baseline"/>
          </w:rPr>
          <w:t>https://twitter.com/hashtag/Jerusalem?src=hash&amp;#38;ref_src=twsrc%5Etfw</w:t>
        </w:r>
      </w:hyperlink>
      <w:r>
        <w:rPr>
          <w:rFonts w:ascii="arial" w:eastAsia="arial" w:hAnsi="arial" w:cs="arial"/>
          <w:b w:val="0"/>
          <w:i w:val="0"/>
          <w:strike w:val="0"/>
          <w:noProof w:val="0"/>
          <w:color w:val="000000"/>
          <w:position w:val="0"/>
          <w:sz w:val="20"/>
          <w:u w:val="none"/>
          <w:vertAlign w:val="baseline"/>
        </w:rPr>
        <w:t xml:space="preserve"> [ 52]: </w:t>
      </w:r>
      <w:hyperlink r:id="rId313" w:history="1">
        <w:r>
          <w:rPr>
            <w:rFonts w:ascii="arial" w:eastAsia="arial" w:hAnsi="arial" w:cs="arial"/>
            <w:b w:val="0"/>
            <w:i/>
            <w:strike w:val="0"/>
            <w:noProof w:val="0"/>
            <w:color w:val="0077CC"/>
            <w:position w:val="0"/>
            <w:sz w:val="20"/>
            <w:u w:val="single"/>
            <w:vertAlign w:val="baseline"/>
          </w:rPr>
          <w:t>https://twitter.com/hashtag/summer?src=hash&amp;#38;ref_src=twsrc%5Etfw</w:t>
        </w:r>
      </w:hyperlink>
      <w:r>
        <w:rPr>
          <w:rFonts w:ascii="arial" w:eastAsia="arial" w:hAnsi="arial" w:cs="arial"/>
          <w:b w:val="0"/>
          <w:i w:val="0"/>
          <w:strike w:val="0"/>
          <w:noProof w:val="0"/>
          <w:color w:val="000000"/>
          <w:position w:val="0"/>
          <w:sz w:val="20"/>
          <w:u w:val="none"/>
          <w:vertAlign w:val="baseline"/>
        </w:rPr>
        <w:t xml:space="preserve"> [ 53]: </w:t>
      </w:r>
      <w:hyperlink r:id="rId314" w:history="1">
        <w:r>
          <w:rPr>
            <w:rFonts w:ascii="arial" w:eastAsia="arial" w:hAnsi="arial" w:cs="arial"/>
            <w:b w:val="0"/>
            <w:i/>
            <w:strike w:val="0"/>
            <w:noProof w:val="0"/>
            <w:color w:val="0077CC"/>
            <w:position w:val="0"/>
            <w:sz w:val="20"/>
            <w:u w:val="single"/>
            <w:vertAlign w:val="baseline"/>
          </w:rPr>
          <w:t>https://twitter.com/Jlm_city?ref_src=twsrc%5Etfw</w:t>
        </w:r>
      </w:hyperlink>
      <w:r>
        <w:rPr>
          <w:rFonts w:ascii="arial" w:eastAsia="arial" w:hAnsi="arial" w:cs="arial"/>
          <w:b w:val="0"/>
          <w:i w:val="0"/>
          <w:strike w:val="0"/>
          <w:noProof w:val="0"/>
          <w:color w:val="000000"/>
          <w:position w:val="0"/>
          <w:sz w:val="20"/>
          <w:u w:val="none"/>
          <w:vertAlign w:val="baseline"/>
        </w:rPr>
        <w:t xml:space="preserve"> [ 54]: </w:t>
      </w:r>
      <w:hyperlink r:id="rId315" w:history="1">
        <w:r>
          <w:rPr>
            <w:rFonts w:ascii="arial" w:eastAsia="arial" w:hAnsi="arial" w:cs="arial"/>
            <w:b w:val="0"/>
            <w:i/>
            <w:strike w:val="0"/>
            <w:noProof w:val="0"/>
            <w:color w:val="0077CC"/>
            <w:position w:val="0"/>
            <w:sz w:val="20"/>
            <w:u w:val="single"/>
            <w:vertAlign w:val="baseline"/>
          </w:rPr>
          <w:t>https://t.co/c0aAQV4ouH</w:t>
        </w:r>
      </w:hyperlink>
      <w:r>
        <w:rPr>
          <w:rFonts w:ascii="arial" w:eastAsia="arial" w:hAnsi="arial" w:cs="arial"/>
          <w:b w:val="0"/>
          <w:i w:val="0"/>
          <w:strike w:val="0"/>
          <w:noProof w:val="0"/>
          <w:color w:val="000000"/>
          <w:position w:val="0"/>
          <w:sz w:val="20"/>
          <w:u w:val="none"/>
          <w:vertAlign w:val="baseline"/>
        </w:rPr>
        <w:t xml:space="preserve"> [ 55]: </w:t>
      </w:r>
      <w:hyperlink r:id="rId316" w:history="1">
        <w:r>
          <w:rPr>
            <w:rFonts w:ascii="arial" w:eastAsia="arial" w:hAnsi="arial" w:cs="arial"/>
            <w:b w:val="0"/>
            <w:i/>
            <w:strike w:val="0"/>
            <w:noProof w:val="0"/>
            <w:color w:val="0077CC"/>
            <w:position w:val="0"/>
            <w:sz w:val="20"/>
            <w:u w:val="single"/>
            <w:vertAlign w:val="baseline"/>
          </w:rPr>
          <w:t>https://twitter.com/Israel/status/1293589554050588673?ref_src=twsrc%5Etfw</w:t>
        </w:r>
      </w:hyperlink>
      <w:r>
        <w:rPr>
          <w:rFonts w:ascii="arial" w:eastAsia="arial" w:hAnsi="arial" w:cs="arial"/>
          <w:b w:val="0"/>
          <w:i w:val="0"/>
          <w:strike w:val="0"/>
          <w:noProof w:val="0"/>
          <w:color w:val="000000"/>
          <w:position w:val="0"/>
          <w:sz w:val="20"/>
          <w:u w:val="none"/>
          <w:vertAlign w:val="baseline"/>
        </w:rPr>
        <w:t xml:space="preserve"> [ 56]: </w:t>
      </w:r>
      <w:hyperlink r:id="rId317" w:history="1">
        <w:r>
          <w:rPr>
            <w:rFonts w:ascii="arial" w:eastAsia="arial" w:hAnsi="arial" w:cs="arial"/>
            <w:b w:val="0"/>
            <w:i/>
            <w:strike w:val="0"/>
            <w:noProof w:val="0"/>
            <w:color w:val="0077CC"/>
            <w:position w:val="0"/>
            <w:sz w:val="20"/>
            <w:u w:val="single"/>
            <w:vertAlign w:val="baseline"/>
          </w:rPr>
          <w:t>https://t.co/E40qkuiJNd</w:t>
        </w:r>
      </w:hyperlink>
      <w:r>
        <w:rPr>
          <w:rFonts w:ascii="arial" w:eastAsia="arial" w:hAnsi="arial" w:cs="arial"/>
          <w:b w:val="0"/>
          <w:i w:val="0"/>
          <w:strike w:val="0"/>
          <w:noProof w:val="0"/>
          <w:color w:val="000000"/>
          <w:position w:val="0"/>
          <w:sz w:val="20"/>
          <w:u w:val="none"/>
          <w:vertAlign w:val="baseline"/>
        </w:rPr>
        <w:t xml:space="preserve"> [ 57]: </w:t>
      </w:r>
      <w:hyperlink r:id="rId318" w:history="1">
        <w:r>
          <w:rPr>
            <w:rFonts w:ascii="arial" w:eastAsia="arial" w:hAnsi="arial" w:cs="arial"/>
            <w:b w:val="0"/>
            <w:i/>
            <w:strike w:val="0"/>
            <w:noProof w:val="0"/>
            <w:color w:val="0077CC"/>
            <w:position w:val="0"/>
            <w:sz w:val="20"/>
            <w:u w:val="single"/>
            <w:vertAlign w:val="baseline"/>
          </w:rPr>
          <w:t>https://twitter.com/americanzionism/status/1293625703368462336?ref_src=twsrc%5Etfw</w:t>
        </w:r>
      </w:hyperlink>
      <w:r>
        <w:rPr>
          <w:rFonts w:ascii="arial" w:eastAsia="arial" w:hAnsi="arial" w:cs="arial"/>
          <w:b w:val="0"/>
          <w:i w:val="0"/>
          <w:strike w:val="0"/>
          <w:noProof w:val="0"/>
          <w:color w:val="000000"/>
          <w:position w:val="0"/>
          <w:sz w:val="20"/>
          <w:u w:val="none"/>
          <w:vertAlign w:val="baseline"/>
        </w:rPr>
        <w:t xml:space="preserve"> [ 58]: </w:t>
      </w:r>
      <w:hyperlink r:id="rId319" w:history="1">
        <w:r>
          <w:rPr>
            <w:rFonts w:ascii="arial" w:eastAsia="arial" w:hAnsi="arial" w:cs="arial"/>
            <w:b w:val="0"/>
            <w:i/>
            <w:strike w:val="0"/>
            <w:noProof w:val="0"/>
            <w:color w:val="0077CC"/>
            <w:position w:val="0"/>
            <w:sz w:val="20"/>
            <w:u w:val="single"/>
            <w:vertAlign w:val="baseline"/>
          </w:rPr>
          <w:t>https://jewishnews.timesofisrael.com/survivor-lily-ebert-96-sees-herself-being-liberated-on-film-for-first-time</w:t>
        </w:r>
      </w:hyperlink>
      <w:r>
        <w:rPr>
          <w:rFonts w:ascii="arial" w:eastAsia="arial" w:hAnsi="arial" w:cs="arial"/>
          <w:b w:val="0"/>
          <w:i w:val="0"/>
          <w:strike w:val="0"/>
          <w:noProof w:val="0"/>
          <w:color w:val="000000"/>
          <w:position w:val="0"/>
          <w:sz w:val="20"/>
          <w:u w:val="none"/>
          <w:vertAlign w:val="baseline"/>
        </w:rPr>
        <w:t xml:space="preserve">/ [ 59]: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[ 60]: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102"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23"/>
      </w:pPr>
    </w:p>
    <w:p>
      <w:pPr>
        <w:pStyle w:val="Normal23"/>
      </w:pPr>
      <w:r>
        <w:pict>
          <v:shape id="_x0000_i1103" type="#_x0000_t75" alt="LexisNexis®" style="width:147.75pt;height:30pt">
            <v:imagedata r:id="rId18" o:title=""/>
          </v:shape>
        </w:pict>
      </w:r>
      <w:r>
        <w:cr/>
      </w:r>
    </w:p>
    <w:p>
      <w:pPr>
        <w:pStyle w:val="Heading121"/>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'TOTAL DISGRACE' Fordham student on probation after posing with gun to honor anniversary of Tiananmen Square Massacre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2020 Sunday 7:32 PM GMT</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GROUP NEWSPAPERS LTD All Rights Reserved</w:t>
      </w:r>
    </w:p>
    <w:p>
      <w:pPr>
        <w:pStyle w:val="Normal23"/>
        <w:keepNext w:val="0"/>
        <w:spacing w:before="120" w:after="0" w:line="220" w:lineRule="atLeast"/>
        <w:ind w:left="0" w:right="0" w:firstLine="0"/>
        <w:jc w:val="left"/>
      </w:pPr>
      <w:r>
        <w:br/>
      </w:r>
      <w:r>
        <w:pict>
          <v:shape id="_x0000_i1104" type="#_x0000_t75" style="width:110.99pt;height:36.75pt">
            <v:imagedata r:id="rId32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NEWS,US NEWS,BLACK LIVES MATTER; Version:1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Kassidy Vavra</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5"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FORDHAM student has been put on probation after posing with a gun to honor the anniversary of the Tiananmen Square Massacre.</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Tong, 21, is fighting back against the </w:t>
      </w:r>
      <w:hyperlink r:id="rId330" w:history="1">
        <w:r>
          <w:rPr>
            <w:rFonts w:ascii="arial" w:eastAsia="arial" w:hAnsi="arial" w:cs="arial"/>
            <w:b/>
            <w:i/>
            <w:strike w:val="0"/>
            <w:noProof w:val="0"/>
            <w:color w:val="0077CC"/>
            <w:position w:val="0"/>
            <w:sz w:val="20"/>
            <w:u w:val="single"/>
            <w:vertAlign w:val="baseline"/>
          </w:rPr>
          <w:t>New York</w:t>
        </w:r>
      </w:hyperlink>
      <w:hyperlink r:id="rId330" w:history="1">
        <w:r>
          <w:rPr>
            <w:rFonts w:ascii="arial" w:eastAsia="arial" w:hAnsi="arial" w:cs="arial"/>
            <w:b w:val="0"/>
            <w:i/>
            <w:strike w:val="0"/>
            <w:noProof w:val="0"/>
            <w:color w:val="0077CC"/>
            <w:position w:val="0"/>
            <w:sz w:val="20"/>
            <w:u w:val="single"/>
            <w:vertAlign w:val="baseline"/>
          </w:rPr>
          <w:t xml:space="preserve"> City</w:t>
        </w:r>
      </w:hyperlink>
      <w:r>
        <w:rPr>
          <w:rFonts w:ascii="arial" w:eastAsia="arial" w:hAnsi="arial" w:cs="arial"/>
          <w:b w:val="0"/>
          <w:i w:val="0"/>
          <w:strike w:val="0"/>
          <w:noProof w:val="0"/>
          <w:color w:val="000000"/>
          <w:position w:val="0"/>
          <w:sz w:val="20"/>
          <w:u w:val="none"/>
          <w:vertAlign w:val="baseline"/>
        </w:rPr>
        <w:t xml:space="preserve"> school after the incident.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say is I wanted to make this for free speech and I don't want this to be a partisan thing on either side," Tong said in an interview with The Sun.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this to be a precedent for students on either side because there will be consequences."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 lot of people are silenced because they don't want to be expelled or lose their jobs."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3, Tong - a rising senior in the class of 2021 at Fordham's Gabelli School of Business - posted a picture of </w:t>
      </w:r>
      <w:hyperlink r:id="rId330" w:history="1">
        <w:r>
          <w:rPr>
            <w:rFonts w:ascii="arial" w:eastAsia="arial" w:hAnsi="arial" w:cs="arial"/>
            <w:b w:val="0"/>
            <w:i/>
            <w:strike w:val="0"/>
            <w:noProof w:val="0"/>
            <w:color w:val="0077CC"/>
            <w:position w:val="0"/>
            <w:sz w:val="20"/>
            <w:u w:val="single"/>
            <w:vertAlign w:val="baseline"/>
          </w:rPr>
          <w:t>David Dorn</w:t>
        </w:r>
      </w:hyperlink>
      <w:r>
        <w:rPr>
          <w:rFonts w:ascii="arial" w:eastAsia="arial" w:hAnsi="arial" w:cs="arial"/>
          <w:b w:val="0"/>
          <w:i w:val="0"/>
          <w:strike w:val="0"/>
          <w:noProof w:val="0"/>
          <w:color w:val="000000"/>
          <w:position w:val="0"/>
          <w:sz w:val="20"/>
          <w:u w:val="none"/>
          <w:vertAlign w:val="baseline"/>
        </w:rPr>
        <w:t xml:space="preserve">, a retired </w:t>
      </w:r>
      <w:hyperlink r:id="rId330" w:history="1">
        <w:r>
          <w:rPr>
            <w:rFonts w:ascii="arial" w:eastAsia="arial" w:hAnsi="arial" w:cs="arial"/>
            <w:b w:val="0"/>
            <w:i/>
            <w:strike w:val="0"/>
            <w:noProof w:val="0"/>
            <w:color w:val="0077CC"/>
            <w:position w:val="0"/>
            <w:sz w:val="20"/>
            <w:u w:val="single"/>
            <w:vertAlign w:val="baseline"/>
          </w:rPr>
          <w:t>St. Louis</w:t>
        </w:r>
      </w:hyperlink>
      <w:r>
        <w:rPr>
          <w:rFonts w:ascii="arial" w:eastAsia="arial" w:hAnsi="arial" w:cs="arial"/>
          <w:b w:val="0"/>
          <w:i w:val="0"/>
          <w:strike w:val="0"/>
          <w:noProof w:val="0"/>
          <w:color w:val="000000"/>
          <w:position w:val="0"/>
          <w:sz w:val="20"/>
          <w:u w:val="none"/>
          <w:vertAlign w:val="baseline"/>
        </w:rPr>
        <w:t xml:space="preserve"> police officer who was killed while trying to protect his friend's store during a looting.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"Y'all a bunch of hypocrites," Tong wrote in the caption.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he posted a picture holding a gun with the caption "Don't tread on me. #198964."</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date refers to the anniversary of the Tiananmen Square Massacre in </w:t>
      </w:r>
      <w:hyperlink r:id="rId330" w:history="1">
        <w:r>
          <w:rPr>
            <w:rFonts w:ascii="arial" w:eastAsia="arial" w:hAnsi="arial" w:cs="arial"/>
            <w:b w:val="0"/>
            <w:i/>
            <w:strike w:val="0"/>
            <w:noProof w:val="0"/>
            <w:color w:val="0077CC"/>
            <w:position w:val="0"/>
            <w:sz w:val="20"/>
            <w:u w:val="single"/>
            <w:vertAlign w:val="baseline"/>
          </w:rPr>
          <w:t>Beijing</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4 and 5, the Chinese government cracked down when thousands of people joined student-led protests, as demonstrators called for democracy, freedom of speech and freedom of press in </w:t>
      </w:r>
      <w:hyperlink r:id="rId33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according to </w:t>
      </w:r>
      <w:hyperlink r:id="rId330" w:history="1">
        <w:r>
          <w:rPr>
            <w:rFonts w:ascii="arial" w:eastAsia="arial" w:hAnsi="arial" w:cs="arial"/>
            <w:b w:val="0"/>
            <w:i/>
            <w:strike w:val="0"/>
            <w:noProof w:val="0"/>
            <w:color w:val="0077CC"/>
            <w:position w:val="0"/>
            <w:sz w:val="20"/>
            <w:u w:val="single"/>
            <w:vertAlign w:val="baseline"/>
          </w:rPr>
          <w:t>History</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opened fire on the crowds, and some protesters fought back and threw stones at troops or set fire to military vehicles.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estimated that hundreds or thousands of protesters were killed, and up to 10,000 others were arrested, according to History.</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posting the photo, Tong - who emigrated from </w:t>
      </w:r>
      <w:hyperlink r:id="rId33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 was told by the school to take down the post because "people reacted negatively."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university officers showed up to his Long Island home - and questioned where he got his gun.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told The Sun it was "legally obtained."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 school told him of his post: "If you take it down, there will be no more trouble for you and it will be behind 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said he removed the picture - however, he was later contacted by the University about a disciplinary hearing that was held over video chat.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did was a breach of contract," he alleged.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said he explained his post to the university when speaking at the hearing.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statement telling him it had nothing to do with recent events... I'm not a racist, I'm not a threat," Tong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was sent a letter dated July 14 from Keith Eldredge, assistant vice president and dean of students.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shared with The Sun, the university said Tong was found guilty of violating the school guidelines in relation to "bias and/or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"threats/intimidation."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has been put on probation and can no longer visit his campus without receiving approval ahead of 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must now take all his classes online, cannot take part in student sports or hold organization leadership roles, and must write an apology letter to the school.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said that if he does not meet the actions outlined by the school by July 23, he "will face suspension or being expelled."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University did not respond to The Sun for comment.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is fighting back against his school, and posted a letter he wrote to President Joseph M. McShane and the Board of Trustees.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to this country as an immigrant, one would think that America is a nation of law and free speech. Yet that is no longer the case," Tong wrote.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forcibly silenced, faced verbal and assaulting harassment from mobs, and subjected to Soviet-style interrogation and punishment by a Jesuit university that claims in its own code of conduct, that it protects "freedom of expression and the open exchange of ideas."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"This American university betrayed its meaning as educational institutions that encourage discourse and debate, and has become centers of fear and brainwash."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said he wrote the letter asking Fordham to "change its mind and retract the punishments, apologize to me for smearing my reputation and obstructing my academic and professional future, and give society a just and reasonable answer."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Saturday, Tong told The Sun he has not gotten a response from the University.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in his letter to take legal action and "fight to the end, even if it means fighting to the U.S. Supreme Court."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launched a GoFundMe seeking help in covering legal fees as he fights back against Fordham.</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6"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24"/>
      </w:pPr>
    </w:p>
    <w:p>
      <w:pPr>
        <w:pStyle w:val="Normal24"/>
      </w:pPr>
      <w:r>
        <w:pict>
          <v:shape id="_x0000_i1107" type="#_x0000_t75" alt="LexisNexis®" style="width:147.75pt;height:30pt">
            <v:imagedata r:id="rId18" o:title=""/>
          </v:shape>
        </w:pict>
      </w:r>
      <w:r>
        <w:cr/>
      </w:r>
    </w:p>
    <w:p>
      <w:pPr>
        <w:pStyle w:val="Heading122"/>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‘I've seen enough to know that anti-Muslim hatred won't suddenly vanish in Joe Biden's America’</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 6:00 AM GMT</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24"/>
        <w:keepNext w:val="0"/>
        <w:spacing w:before="120" w:after="0" w:line="220" w:lineRule="atLeast"/>
        <w:ind w:left="0" w:right="0" w:firstLine="0"/>
        <w:jc w:val="left"/>
      </w:pPr>
      <w:r>
        <w:br/>
      </w:r>
      <w:r>
        <w:pict>
          <v:shape id="_x0000_i1108" type="#_x0000_t75" style="width:195.75pt;height:36pt">
            <v:imagedata r:id="rId3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WOMEN; Version:2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Deeyah Khan</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After spending a year with militias, conspiracists,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British filmmaker Deeyah Khan reflects on American Islamophobia</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9"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Deep South summer sun was high and bright, the day was yet to get sweltering as I waited outside an Atlanta petrol station for a man I’d never met. His arrival, when it came, was the result of months of wrangling for an interview. Our meeting was followed by a drive from the city’s suburban sprawl to a remote shooting range in rural Georgia. There, far from anything or anyone I knew, I met members of Georgia's ‘III% Security Force’, an armed, anti-government, Christian militia dedicated to preserving the American Constitution against what they deem “enemies, foreign and domestic”. With battlefield weapons and body armour, the men marched in formation and conducted mock military exercises. The by-then ferocious sunshine wasn’t the only thing making me uncomfortable.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decade that I’ve been a documentary filmmaker, I’ve spent a lot of time with convicted terrorists, neo-Nazis and violent extremists. This doesn’t mean that it gets any easier. It doesn’t. And that afternoon with those men ranks among the more frightening experiences in my life.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middle of nowhere, without my own transport (which is to say, means of escape), I was essentially reliant on the goodwill of my hosts, many of whom think a “Satanic” version of Islam wants to destroy American Christianity; and that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deploy “Sharia police” officers to patrol streets (although the group says it does not advocate violence or criminality). As a Muslim filmmaker, I was keenly aware of just how quickly relations could sour.</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symbol of just how fractured America’s society has become. Polarised, angry, fearful, the United States of America is anything but. At his drive-in victory speech earlier this month in his home town of Wilmington, Delaware, President-elect </w:t>
      </w:r>
      <w:hyperlink r:id="rId339" w:history="1">
        <w:r>
          <w:rPr>
            <w:rFonts w:ascii="arial" w:eastAsia="arial" w:hAnsi="arial" w:cs="arial"/>
            <w:b w:val="0"/>
            <w:i/>
            <w:strike w:val="0"/>
            <w:noProof w:val="0"/>
            <w:color w:val="0077CC"/>
            <w:position w:val="0"/>
            <w:sz w:val="20"/>
            <w:u w:val="single"/>
            <w:vertAlign w:val="baseline"/>
          </w:rPr>
          <w:t>Joe Biden pledged to “heal” America’s divisions</w:t>
        </w:r>
      </w:hyperlink>
      <w:r>
        <w:rPr>
          <w:rFonts w:ascii="arial" w:eastAsia="arial" w:hAnsi="arial" w:cs="arial"/>
          <w:b w:val="0"/>
          <w:i w:val="0"/>
          <w:strike w:val="0"/>
          <w:noProof w:val="0"/>
          <w:color w:val="000000"/>
          <w:position w:val="0"/>
          <w:sz w:val="20"/>
          <w:u w:val="none"/>
          <w:vertAlign w:val="baseline"/>
        </w:rPr>
        <w:t xml:space="preserve"> , restoring trust and reconciling Americans with one another. I'm optimistic but, to make any meaningful in-roads, he needs to hit the ground running.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filmed that encounter in Georgia for my new documentary, Muslim in Trump’s America (available to watch on ITV Player), for which I spent 20 months travelling the United States, speaking to Muslims who have experienced life-wrecking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as well as the armed, white militias and online conspiracists who believe, baselessly, that Muslims are plotting to take over their towns and cities.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disturbed by the tide of Islamophobic hatred that seems to have been unleashed by the presidency of Donald Trump, who won the Republican primary in 2016 after threatening to ban all Muslims from entering the country. The number of reported anti-Muslim assaults rose significantly between 2015 and 2016, the year Trump began to dominate the national stage, according to a Pew Research Centre analysis of FBI figures, far surpassing the modern peak reached in 2001, the year of the 9/11 terrorist attacks.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clear to me that Trump has unlocked an ugliness among a segment of the population that, once released, will not fade easily. I met white Americans who were afraid to live near Muslims; parents wary of who their children attended school with. And it’s not solely a partisan issue: Hillary Clinton’s description during the 2016 election of Trump supporters as a “basket of deplorables” was unhelpful, too.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some of the vitriol I encountered while filming my documentary can be traced directly to Trump's comments. By spreading fear and hatred for political gain, Trump has emboldened white supremacists. There was the disturbing case of Patrick Stein from Kansas. When his marriage and his business failed, and after developing drug and alcohol problems, he joined a militia and started plotting to blow up an apartment block that housed dozens of Somali refugees. Unaware he was being filmed by an undercover FBI agent, Stein said: “You have no idea how much I’m looking forward to this.” He’s now serving 30 years in a federal prison along with his accomplices. Stein’s family, who graciously invited me to their beautiful farm in southwest Kansas, told me their son was radicalised by Trump’s words. “It’s not who we are, it’s not who we believed he was either,” his sister told me. (Stein’s family also believe their son was egged on by the FBI informant – a defence of entrapment that was ultimately rejected in court.)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Ilhan Omar, a Democrat from Minnesota, who has become a focal point of far-Right hatred since her election to Congress in 2018. The 38-year-old invited my team to her Washington office, where she described, in harrowing detail, the daily abuse she receives. Whatever you think of Omar’s progressive politics, she certainly doesn’t deserve threats to throw her from the Empire State Building, or to “put a bullet through [her] skull”.</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Muslim who moved to the United States from Somalia as an eight-year-old refugee, and wears a hijab, Omar has also been singled out by President Trump himself, who described her at a rally in her home state last year as an “America-hating socialist”. A few months earlier, at a rally in North Carolina, members of Trump’s crowd chanted,</w:t>
      </w:r>
      <w:hyperlink r:id="rId339" w:history="1">
        <w:r>
          <w:rPr>
            <w:rFonts w:ascii="arial" w:eastAsia="arial" w:hAnsi="arial" w:cs="arial"/>
            <w:b w:val="0"/>
            <w:i/>
            <w:strike w:val="0"/>
            <w:noProof w:val="0"/>
            <w:color w:val="0077CC"/>
            <w:position w:val="0"/>
            <w:sz w:val="20"/>
            <w:u w:val="single"/>
            <w:vertAlign w:val="baseline"/>
          </w:rPr>
          <w:t>“Send her back”</w:t>
        </w:r>
      </w:hyperlink>
      <w:r>
        <w:rPr>
          <w:rFonts w:ascii="arial" w:eastAsia="arial" w:hAnsi="arial" w:cs="arial"/>
          <w:b w:val="0"/>
          <w:i w:val="0"/>
          <w:strike w:val="0"/>
          <w:noProof w:val="0"/>
          <w:color w:val="000000"/>
          <w:position w:val="0"/>
          <w:sz w:val="20"/>
          <w:u w:val="none"/>
          <w:vertAlign w:val="baseline"/>
        </w:rPr>
        <w:t xml:space="preserve">  about Omar – an incident that attracted criticism even from some Republicans. Omar told me that the number of death threats she receives skyrockets every time Trump criticises her. “The president doesn’t really use dog whistles when it comes to me, he’s very explicit,” the congresswoman said.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all about Trump. It would be wonderful, of course, if the President’s ejection from the White House in January brings the end of American Islamophobia. But I discovered during my time in the USA that many of these hateful currents started before Trump, and will continue long after him. Fake news, for example, facilitated by the rapid rise of social media, has allowed absurd anti-Muslim conspiracies to flourish online, virtually unchallenged.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mingled with protesters in a rally outside a mosque in the city of Dearborn, Michigan, which is home to the largest Arab-American population in the United States, and as a result has become a focus of misinformation among far-Right communities online. There, I met men and women who sincerely believed that American mosques held festivals in which they stoned white Christians; that President Obama had shipped in “hundreds of thousands” of Muslims under the cover of darkness; that American cities like Dearborn had become “no-go areas” for police. “I wanted to see if it was true, if they [were] going to be out here throwing rocks at us – and right now, from what I can tell, [there’s] nothing going on,” one protester admitted in a Facebook video later that day.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though his presidency has coincided with a surge in anti-Muslim violence, the grim phenomenon certainly existed before Trump moved into the White House. I met Asma Jama, an anti-racism activist who, in October 2015, was with her nieces in a cafe in Minnesota speaking in Swahili. A woman behind Jama began to insult her, demanding she speak English. Then she struck Jama in the face with a beer mug. Jama was badly hurt, requiring 17 stitches. Her attacker, Jodie Marie Burchard-Risch, pled guilty, and served four months in prison. At the hearing, Jama told her attacker publicly that she forgave her, because hers is a religion of forgiveness, she said, and she wanted to move on with her life. “It’s been four years, and I’m still a mess... it broke me to my core,” Jama told me. She isn’t the only one. The whole country feels broken.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Biden is saying the right things: he’s reached out to America’s religious minorities, and has promised to reverse Trump’s Muslim travel ban on his first day in office. “Let’s give each other a chance,” he declared in his drive-in victory speech last week. “It’s time to put away the harsh rhetoric, to lower the temperature, to see each other again, to listen to each other again.”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sake of America’s Muslims, I hope he succeeds.</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in Trump's America is now available </w:t>
      </w:r>
      <w:hyperlink r:id="rId339" w:history="1">
        <w:r>
          <w:rPr>
            <w:rFonts w:ascii="arial" w:eastAsia="arial" w:hAnsi="arial" w:cs="arial"/>
            <w:b w:val="0"/>
            <w:i/>
            <w:strike w:val="0"/>
            <w:noProof w:val="0"/>
            <w:color w:val="0077CC"/>
            <w:position w:val="0"/>
            <w:sz w:val="20"/>
            <w:u w:val="single"/>
            <w:vertAlign w:val="baseline"/>
          </w:rPr>
          <w:t>via the ITV Hub</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Luke Mintz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10"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25"/>
      </w:pPr>
    </w:p>
    <w:p>
      <w:pPr>
        <w:pStyle w:val="Normal25"/>
      </w:pPr>
      <w:r>
        <w:pict>
          <v:shape id="_x0000_i1111" type="#_x0000_t75" alt="LexisNexis®" style="width:147.75pt;height:30pt">
            <v:imagedata r:id="rId18" o:title=""/>
          </v:shape>
        </w:pict>
      </w:r>
      <w:r>
        <w:cr/>
      </w:r>
    </w:p>
    <w:p>
      <w:pPr>
        <w:pStyle w:val="Heading123"/>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Horrible reminder of rage against Asians in America; The racially motivated murder of Vincent Chin in 1982 is a seminal moment in civil rights history</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China Morning Post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South China Morning Post Ltd.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/EDITORIAL/CONTENT/SCMP/NEWS/CHINA; nws china 02.pgl; Pg.9; United States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Fromerjacob.fromer@scmp.com</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2"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Chin, the victim of ­arguably the most notorious anti-Asian civil rights crime in American history, is not a household name, but his racially motivated murder in 1982 is widely considered the seminal moment of political awakening for the Asian diaspora in the 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national reckoning on racism in America after the death of George Floyd and a new wave of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Asian-American advocates and political leaders say the case that shook them to the core nearly four decades ago has new relevance today.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Chin's death was a turning point for the Asian-American community," said US Representative Judy Chu, the first Chinese-American woman to be elected to Congress. "We began organising and fighting for change like never before."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death is having a similar impact on our country and we cannot let the momentum die," said Chu, a California Democrat who chairs the Congressional Asian Pacific American Caucus.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 was Chinese-American, but his death was tied to the charged anti-Japanese mood in early 1980s ­Detroit.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once been the capital of the global car industry, but fear of a Japanese takeover was sweeping through the city, which was also enduring a recession and high ­unemployment.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blamed Tokyo, Toyota, and anyone who might be Japanese. They smashed Japanese cars. Startling his colleagues in Congress, John Dingell, a long-time representative from Detroit, even warned on "the little ­yellow people - you know, Honda".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38 years since Chin was beaten into a coma with a baseball bat. He was out that night with close friends. His ­wedding was a few days off. They went to a topless bar.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later, one of the bar's dancers said the killers - Ronald Ebens and his stepson ­Michael Nitz, both white car workers - had taunted Chin about taking their jobs. Ebens worked for Chrysler and Nitz had been laid off. "It's because of you ... that we're out of work," she testified they said, quoting them using a profanity.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fight started in the club and then made its way outside. And then Ebens and Nitz went to their car. Ebens grabbed a bat. Chin fled. "These guys chased Vincent Chin for almost half an hour," said James Shimoura, a lawyer who advised Chin's mother, Lily. "I've walked the route many times over the years."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pursued him in their car and found him near a McDonald's restaurant. "They probably covered the better part of a third of a mile or more chasing him," Shimoura recalled. "These guys stalked him like an animal."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caught him, Nitz held Chin and Ebens started swinging the bat into his head. A nearby police officer pulled out a gun and ordered Ebens to stop.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Chin's last words before he lost consciousness: "It's not fair." He fell into a coma and died four days later.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Ebens and Nitz were charged with second-degree murder, but a plea bargain softened the charges to manslaughter. The judge, Charles Kaufman, sentenced each of them in 1983 to three years of probation and a US$3,000 fine, plus court fees. The prosecutors did not attend the sentencing.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 Yee, the president of the Detroit Chinese Welfare Council at the time, called it "a licence to kill for US$3,000, provided you have a steady job or are a student and the victim is Chinese".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erupted, led by the community but joined as well by the Anti-Defamation League and the NAACP. "The climate was very similar, even before the videos on Ahmaud Arbery and Breonna Taylor, and what happened to George Floyd," said Helen Zia, an author and activist who also ­advised Lily Chin during the trial. "It's strikingly, starkly similar."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Ebens was found guilty at a ­later federal trial of violating ­Vincent Chin's civil rights and was sentenced to 25 years in prison, but on appeal it was decided the case had to be retried in another jurisdiction. Ebens was eventually acquitted of the charge in 1987.</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Chin's killing was a failure of police, law enforcement, prosecutors, the whole criminal justice system," Zia said. "His two killers got probation for beating Vincent Chin's brains 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"Had the police ­department not been infected by systemic racism, had its support system in Michigan not been also infected by systemic racism, the outcome in the Vincent Chin case might have been different. ­Vincent Chin might be alive ­today. He'd be 65."</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Chin was devastated by her son's death, travelling around the country to raise awareness of Vincent's case and the justice ­system. She died in 2002.</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 said Chin was killed ­"because an atmosphere of mounting anti-Asian prejudice made his murder acceptable".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she said, "that same prejudice pervades the criminal justice system, and ­devalues the lives of black Americans who have been the victims of horrific atrocities, including the recent murder of George Floyd",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amid a pandemic and a trade war, anti-Asian violence is quietly on the rise again in America. But Covid-19 has replaced cars, and China is the new Japan.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a Burmese family - including a two-year-old and a six-year-old - were stabbed in ­Texas. According to the FBI, the suspect thought the family was Chinese and infecting people with the coronavirus.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Annie Tan, a 31-year-old teacher and activist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Chinatown, said she first learned about Vincent Chin's story from a PBS documentary when she was 13. Then she discovered that Lily Chin, Vincent's mother, was her great aunt.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learning about the murder and what happened afterward changed the way she looks at the world. "If my great auntie Lily Chin didn't speak up for Vincent, then no one would know his name today," Tan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mothers and the aunties and the sisters and the relatives of all of these people who are getting killed right now didn't speak up, we wouldn't know their names ­today. It just wouldn't happen."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1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26"/>
      </w:pPr>
    </w:p>
    <w:p>
      <w:pPr>
        <w:pStyle w:val="Normal26"/>
      </w:pPr>
      <w:r>
        <w:pict>
          <v:shape id="_x0000_i1114" type="#_x0000_t75" alt="LexisNexis®" style="width:147.75pt;height:30pt">
            <v:imagedata r:id="rId18" o:title=""/>
          </v:shape>
        </w:pict>
      </w:r>
      <w:r>
        <w:cr/>
      </w:r>
    </w:p>
    <w:p>
      <w:pPr>
        <w:pStyle w:val="Heading124"/>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Speech by Federal Foreign Minister Heiko Maas at the AJC annual meeting</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6"/>
        <w:keepNext w:val="0"/>
        <w:spacing w:before="120" w:after="0" w:line="220" w:lineRule="atLeast"/>
        <w:ind w:left="0" w:right="0" w:firstLine="0"/>
        <w:jc w:val="left"/>
      </w:pPr>
      <w:r>
        <w:br/>
      </w:r>
      <w:r>
        <w:pict>
          <v:shape id="_x0000_i1115" type="#_x0000_t75" style="width:161.98pt;height:80.99pt">
            <v:imagedata r:id="rId4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6"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Federal Foreign Office has issued the following press release: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your home be a meeting place for the wise,” the Talmud says. I think this would have been a perfect caption for the first AJC Global Forum in Berlin. And what an honour it would have been for us to host you here – for the first time in the AJC’s long history and 75 years after the end of the Shoah.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all know, coronavirus got in the way. So, I am all the more grateful to everyone who made this virtual meeting happen. Thank you very much!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times like these – times of crisis and confusion – staying united is imperative. So, let me begin by expressing my deepest sympathy to all our friends across the Atlantic, who have been hit so hard by the pandemic. We were saddened and shocked by the terrible images reaching us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cities.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like these reveal our joint humanity. And my first message today is: Let us preserve this spirit of togetherness.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coronavirus pose a threat to our health and prosperity, it is also a breeding ground for hatred, violence, racism and antisemitism.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grateful to the AJC for pointing that out, loud and clear: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where the killing of George Floyd has reminded all of us of the deadly nature of racism. But also here in Germany and Europe, where racism and antisemitism are on the rise. Where local politicians are being shot and synagogues are being attacked by right-wing extremists.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the coronavirus crisis has revived some of the vilest stereotypes about Jewish citizens – reminding us of the darkest times in our history.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was right to say that “injustice anywhere is a threat to justice everywhere”. It is with this in mind that we must all play our part: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society religious leaders and above all those who hold power in our democracies – whether they are police officers or the leaders of our countries.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this crisis will rip the social fabric of our societies apart. The winners would be those who claim that our democracies are weak.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us to prove them wrong. And we have good arguments. Statistics show that many democracies respond well in this crisis – better than many expected.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statistics won’t be enough when facts are denied or distorted.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one of the priorities of Germany’s Presidency of the Council of the European Union, which begins in July, will be to enhance Europe’s democratic resilience.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 must protect the right to peaceful protest and freedom of speech. But this does not mean that we must accept foreign disinformation campaigns or allow cyberspace to become an incubator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antisemitism or Holocaust denial and distortion.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current holder of the presidency of the International Holocaust Remembrance Alliance, we have therefore established a Task Force against Holocaust Denial and Distortion.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 the programme, young people remember, we are helping today’s youth to engage with history – and to learn the right lessons from 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lessons is to show solidarity with those who are in a more difficult place than oneself. This principle also guides our international response to the current crisis: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we are setting up the biggest recovery programme in the history of our continent. This is an unprecedented act of solidarity. But a global crisis also demands global solidarity. We are therefore increasing our humanitarian aid. And together with others, we are financing the global quest for a vaccine available to everyone in every country – no matter how rich or poor they may be. And I am glad that we could also help our friends in Israel. We treated Israeli citizens who were stranded around the globe as if they were our own, bringing them home on German planes, and vice-versa. For me, this was more than consular cooperation. It was a moving example of the trust on which our unlikely, wonderful friendship with Israel is built.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friendship will also endure challenges looming on the horizon. That became very clear when I visited Israel a few days ago on my first trip outside Europe since the lockdown.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55th year of diplomatic relations between Israel and Germany, we have agreed to strengthen our joint youth work and to continue and broaden our support for the Yad Vashem Holocaust Memorial.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friends, we also openly discussed the many serious questions linked to a potential annexation of land in the West Bank, such 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a de facto one-state reality mean for Israel’s future as a democratic and Jewish state? What would it entail for the Palestinians’ rightful aspirations to their own statehood? And what would it mean for Israel’s security and the relationship with its neighbours, especially Jordan and Egypt?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Gabi Ashkenazi and I also talked about Iran and its highly problematic behaviour towards Israel and the entire region. This is why we will continue to do everything we can to prevent the nightmare scenario of a nuclear-armed Iran.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also targeting Iranian proxies. Our recent ban of Hezbollah activities in Germany has sent a firm message in this regard. An organisation whose stated goal it is to “eliminate the State of Israel” has no room to operate within our borders. And we will encourage other European states to follow our example.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action, however, can only be one element. Now more than ever, we need voices like yours and organisations like the AJC to counter the voices of hatred, racism and intolerance.And as this virtual meeting proves, even cyberspace can become a “meeting place for the wise”.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forum cannot replace a meeting in person. So, before I conclude, let me invite you to come to Berlin as soon as the pandemic allows.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in Jerusalem!” is the Jewish wish on Passover that embodies hope and idealism after two millennia in the diaspora. Allow me to borrow it today to say to you, from the bottom of my heart: Hopefully, next year in Berlin!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27"/>
      </w:pPr>
    </w:p>
    <w:p>
      <w:pPr>
        <w:pStyle w:val="Normal27"/>
      </w:pPr>
      <w:r>
        <w:pict>
          <v:shape id="_x0000_i1118" type="#_x0000_t75" alt="LexisNexis®" style="width:147.75pt;height:30pt">
            <v:imagedata r:id="rId18" o:title=""/>
          </v:shape>
        </w:pict>
      </w:r>
      <w:r>
        <w:cr/>
      </w:r>
    </w:p>
    <w:p>
      <w:pPr>
        <w:pStyle w:val="Heading125"/>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SPEECH BY FEDERAL FOREIGN MINISTER HEIKO MAAS AT THE AJC ANNUAL MEETING</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BERLIN </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9"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Federal Foreign Office of Germany: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your home be a meeting place for the wise," the Talmud says. I think this would have been a perfect caption for the first AJC Global Forum in Berlin. And what an honour it would have been for us to host you here for the first time in the AJC's long history and 75 years after the end of the Shoah.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all know, coronavirus got in the way. So, I am all the more grateful to everyone who made this virtual meeting happen. Thank you very much!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times like these times of crisis and confusion staying united is imperative. So, let me begin by expressing my deepest sympathy to all our friends across the Atlantic, who have been hit so hard by the pandemic. We were saddened and shocked by the terrible images reaching us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cities.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like these reveal our joint humanity. And my first message today is: Let us preserve this spirit of togetherness.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coronavirus pose a threat to our health and prosperity, it is also a breeding ground for hatred, violence, racism and antisemitism.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grateful to the AJC for pointing that out, loud and clear: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where the killing of George Floyd has reminded all of us of the deadly nature of racism.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here in Germany and Europe, where racism and antisemitism are on the rise. Where local politicians are being shot and synagogues are being attacked by right-wing extremists.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the coronavirus crisis has revived some of the vilest stereotypes about Jewish citizens reminding us of the darkest times in our history.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was right to say that "injustice anywhere is a threat to justice everywhere". It is with this in mind that we must all play our part: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society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leaders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above all those who hold power in our democracies whether they are police officers or the leaders of our countries.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this crisis will rip the social fabric of our societies apart. The winners would be those who claim that our democracies are weak.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us to prove them wrong. And we have good arguments. Statistics show that many democracies respond well in this crisis better than many expected.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statistics won't be enough when facts are denied or distorted.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one of the priorities of Germany's Presidency of the Council of the European Union, which begins in July, will be to enhance Europe's democratic resilience.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 must protect the right to peaceful protest and freedom of speech. But this does not mean that we must accept foreign disinformation campaigns or allow cyberspace to become an incubator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antisemitism or Holocaust denial and distortion.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current holder of the presidency of the International Holocaust Remembrance Alliance, we have therefore established a Task Force against Holocaust Denial and Distortion.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 the programme, young people remember, we are helping today's youth to engage with history and to learn the right lessons from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lessons is to show solidarity with those who are in a more difficult place than oneself. This principle also guides our international response to the current crisis: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we are setting up the biggest recovery programme in the history of our continent. This is an unprecedented act of solidarity.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global crisis also demands global solidarity. We are therefore increasing our humanitarian aid. And together with others, we are financing the global quest for a vaccine available to everyone in every country no matter how rich or poor they may be.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glad that we could also help our friends in Israel. We treated Israeli citizens who were stranded around the globe as if they were our own, bringing them home on German planes, and vice-versa. For me, this was more than consular cooperation. It was a moving example of the trust on which our unlikely, wonderful friendship with Israel is built.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friendship will also endure challenges looming on the horizon. That became very clear when I visited Israel a few days ago on my first trip outside Europe since the lockdown.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55th year of diplomatic relations between Israel and Germany, we have agreed to strengthen our joint youth work and to continue and broaden our support for the Yad Vashem Holocaust Memorial.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friends, we also openly discussed the many serious questions linked to a potential annexation of land in the West Bank, such 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a de facto one-state reality mean for Israel's future as a democratic and Jewish state?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it entail for the Palestinians' rightful aspirations to their own statehood?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would it mean for Israel's security and the relationship with its neighbours, especially Jordan and Egypt?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Gabi Ashkenazi and I also talked about Iran and its highly problematic behaviour towards Israel and the entire region. This is why we will continue to do everything we can to prevent the nightmare scenario of a nuclear-armed Iran.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also targeting Iranian proxies. Our recent ban of Hezbollah activities in Germany has sent a firm message in this regard. An organisation whose stated goal it is to "eliminate the State of Israel" has no room to operate within our borders. And we will encourage other European states to follow our example.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action, however, can only be one element. Now more than ever, we need voices like yours and organisations like the AJC to counter the voices of hatred, racism and intolerance.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this virtual meeting proves, even cyberspace can become a "meeting place for the wise".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forum cannot replace a meeting in person. So, before I conclude, let me invite you to come to Berlin as soon as the pandemic allows.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in Jerusalem!" is the Jewish wish on Passover that embodies hope and idealism after two millennia in the diaspora. Allow me to borrow it today to say to you, from the bottom of my heart: Hopefully, next year in Berlin!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20"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28"/>
      </w:pPr>
    </w:p>
    <w:p>
      <w:pPr>
        <w:pStyle w:val="Normal28"/>
      </w:pPr>
      <w:r>
        <w:pict>
          <v:shape id="_x0000_i1121" type="#_x0000_t75" alt="LexisNexis®" style="width:147.75pt;height:30pt">
            <v:imagedata r:id="rId18" o:title=""/>
          </v:shape>
        </w:pict>
      </w:r>
      <w:r>
        <w:cr/>
      </w:r>
    </w:p>
    <w:p>
      <w:pPr>
        <w:pStyle w:val="Heading126"/>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PICS: Thousands pay tribute to George Floyd</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DFA</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DFA Independent Newspaper (Pty) Limited Provided by Syndigate Media Inc. All Rights Reserved</w:t>
      </w:r>
    </w:p>
    <w:p>
      <w:pPr>
        <w:pStyle w:val="Normal28"/>
        <w:keepNext w:val="0"/>
        <w:spacing w:before="120" w:after="0" w:line="220" w:lineRule="atLeast"/>
        <w:ind w:left="0" w:right="0" w:firstLine="0"/>
        <w:jc w:val="left"/>
      </w:pPr>
      <w:r>
        <w:br/>
      </w:r>
      <w:r>
        <w:pict>
          <v:shape id="_x0000_i1122" type="#_x0000_t75" style="width:93.01pt;height:67.51pt">
            <v:imagedata r:id="rId36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Seba</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3"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Thousands of mourners braved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sweltering Texas heat on Monday to view the casket of George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whose death after a police officer knelt on his neck</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ignited worldwide protests against the mistreatment of African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and other minorities by US law enforcement.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flags fluttered along the route to the Fountain of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church in Houston, where Floyd grew up, as throngs of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wearing face coverings to prevent spread of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formed a procession to pay final respects.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wait in line to pay their respect to George Floyd during a public memorial service at Fountain of Praise Church in Houston. Picture: Ricardo B. Brazziell/Austin American-Statesman via AP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Solemnly filing through the church in two parallel lines,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mourners bowed their heads, others made the sign of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 or raised a fist, as they paused in front of Floyd's open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casket. More than 6 300 people took part in the visitation,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ran for more than six hours, church officials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officials said several people, apparently overcome by</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exhaustion while waiting in line, were taken to hospitals.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he got the send-off he deserved," Marcus Williams,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46-year-old black resident of Houston, said outside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"I want the police killings to stop. I want them to</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the process to achieve justice, and stop the killing."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viewing came two weeks to the day after Floyd's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was captured by an onlooker's video. As a white police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knelt on his neck for nearly nine minutes, an unarmed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handcuffed Floyd, 46, lay face down on a Minneapolis street,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gasping for air and groaning for help, before falling silent.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reminiscent of the 2014 killing of another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 Eric Garner, who died after being placed by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a chokehold while under arrest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dying words of both men, "I can't breathe," have become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rallying cry in a global outpouring of rage, drawing crowds by</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thousands to the streets despite health hazards from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pandemic.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Philonise Floyd, brother of George Floyd, whose death in Minneapolis police custody has sparked nationwide protests against racial inequality, is held by Reverend Al Sharpton and attorney Ben Crump as he gets emotional during a speech. Picture: Adrees Latif/Reuters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stretched into a third week on Monday.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 is a risk to come out here, I think it has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a very positive experience. You hear the stories, you feel</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Benedict Chiu, 24, told Reuters at an outdoor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 service in Los Angeles.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protest the mistreatment of our black bodies.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stop unless we keep protesting," said Erica</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Corley, 34, one of hundreds attending a gathering in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suburb of Silver Spring, Maryland.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public viewing unfolded in Houston, Derek Chauvin,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 the police officer who knelt on Floyd's neck and is charged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second-degree murder, made his first court appearance in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by video link. A judge ordered his bail raised from</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million to $1.25 million.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pass by the casket of George Floyd during a public visitation for Floyd at the Fountain of Praise Church in Houston. Picture: David J. Phillip/Pool/AP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Chauvin's co-defendants, three fellow officers accused of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aiding and abetting Floyd's murder, were previously ordered held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$750,000 to $1 million bond each.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were dismissed from the police department the day</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Floyd's death.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Unleashed amid pent-up anxiety and despair inflicted by a</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that has hit minority communities especially hard,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have reinvigorated the Black Lives Matter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and thrust demands for racial justice and police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reforms to the top of America's political agenda ahead of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presidential election.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in a number of US cities were initially</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punctuated by episodes of arson, looting and clashes with</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deepening a political crisis for President Donald Trump</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repeatedly threatened to order the military into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to help restore order.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Governor Greg Abbott passes by the casket of George Floyd during a public visitation for Floyd at the Fountain of Praise Church in Houston. Picture: David J. Phillip/AP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Joe Biden, who is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challenging the Republican Trump in the election, met with</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relatives for more than an hour in Houston on Monday,</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family's lawyer, Benjamin Crump.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listened, heard their pain and shared in their woe,"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said. "That compassion meant the world to this grieving</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Floyd was due to be buried on Tuesday.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Democrats in Congress unveiled legislation to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to allow victims of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misconduct and their families to sue law enforcement for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damages in civil court, ending a legal doctrine known as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qualified immunity.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would ban chokeholds and require the use of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cameras by federal law enforcement officers, place new</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on the use of lethal force and facilitate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probes of police departments that show patterns of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misconduct.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does not call for police departments to be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de-funded or abolished, as some activists have demanded. But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called for spending priorities to change.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appalled by the defund-the-police movement," White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spokeswoman Kayleigh McEnany told a media briefing. She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Trump was weighing various proposals in response to Floyd's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opposes the movement to defund police departments but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supports the "urgent need" for reform, a spokesman for his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campaign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high-spirited atmosphere that prevailed over a series of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demonstrations during the weekend was marred late on Sunday</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man drove a car into a rally in Seattle and then shot and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wounded a demonstrator who confronted him. The suspect, Nikolas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Fernandez, was charged on Monday with assault.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man described by prosecutors as an admitted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of the Ku Klux Klan and "propagandist for Confederate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ideology," was arrested on suspicion of driving his pickup truck</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a rally near Richmond, Virginia, late on Sunday. The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 Harry H. Rogers, 36, was charged with assault and</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battery, malicious wounding and felony vandalism.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PICS: Thousands pay tribute to George Floyd appeared first on DFA.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DFA  1999 - 2020 Independent Newspapers (Pty) Limited. All rights strictly reserved.  </w:t>
      </w:r>
    </w:p>
    <w:p>
      <w:pPr>
        <w:pStyle w:val="Normal28"/>
        <w:keepNext w:val="0"/>
        <w:spacing w:before="240" w:after="0" w:line="260" w:lineRule="atLeast"/>
        <w:ind w:left="0" w:right="0" w:firstLine="0"/>
        <w:jc w:val="both"/>
      </w:pPr>
      <w:hyperlink r:id="rId369" w:history="1">
        <w:r>
          <w:rPr>
            <w:rFonts w:ascii="arial" w:eastAsia="arial" w:hAnsi="arial" w:cs="arial"/>
            <w:b w:val="0"/>
            <w:i/>
            <w:strike w:val="0"/>
            <w:color w:val="0077CC"/>
            <w:sz w:val="20"/>
            <w:u w:val="single"/>
            <w:vertAlign w:val="baseline"/>
          </w:rPr>
          <w:t>https://s3.amazonaws.com/syndigateimages/syndigate/imgs/392/1303/26/159169979037.jpeg</w:t>
        </w:r>
      </w:hyperlink>
    </w:p>
    <w:p>
      <w:pPr>
        <w:pStyle w:val="Normal28"/>
        <w:keepNext w:val="0"/>
        <w:spacing w:before="240" w:after="0" w:line="260" w:lineRule="atLeast"/>
        <w:ind w:left="0" w:right="0" w:firstLine="0"/>
        <w:jc w:val="both"/>
      </w:pPr>
      <w:hyperlink r:id="rId370" w:history="1">
        <w:r>
          <w:rPr>
            <w:rFonts w:ascii="arial" w:eastAsia="arial" w:hAnsi="arial" w:cs="arial"/>
            <w:b w:val="0"/>
            <w:i/>
            <w:strike w:val="0"/>
            <w:color w:val="0077CC"/>
            <w:sz w:val="20"/>
            <w:u w:val="single"/>
            <w:vertAlign w:val="baseline"/>
          </w:rPr>
          <w:t>https://s3.amazonaws.com/syndigateimages/syndigate/imgs/392/1303/2/159169979063.jpeg</w:t>
        </w:r>
      </w:hyperlink>
    </w:p>
    <w:p>
      <w:pPr>
        <w:pStyle w:val="Normal28"/>
        <w:keepNext w:val="0"/>
        <w:spacing w:before="240" w:after="0" w:line="260" w:lineRule="atLeast"/>
        <w:ind w:left="0" w:right="0" w:firstLine="0"/>
        <w:jc w:val="both"/>
      </w:pPr>
      <w:hyperlink r:id="rId371" w:history="1">
        <w:r>
          <w:rPr>
            <w:rFonts w:ascii="arial" w:eastAsia="arial" w:hAnsi="arial" w:cs="arial"/>
            <w:b w:val="0"/>
            <w:i/>
            <w:strike w:val="0"/>
            <w:color w:val="0077CC"/>
            <w:sz w:val="20"/>
            <w:u w:val="single"/>
            <w:vertAlign w:val="baseline"/>
          </w:rPr>
          <w:t>https://s3.amazonaws.com/syndigateimages/syndigate/imgs/392/1303/70/159169979099.jpeg</w:t>
        </w:r>
      </w:hyperlink>
    </w:p>
    <w:p>
      <w:pPr>
        <w:pStyle w:val="Normal28"/>
        <w:keepNext w:val="0"/>
        <w:spacing w:before="240" w:after="0" w:line="260" w:lineRule="atLeast"/>
        <w:ind w:left="0" w:right="0" w:firstLine="0"/>
        <w:jc w:val="both"/>
      </w:pPr>
      <w:hyperlink r:id="rId372" w:history="1">
        <w:r>
          <w:rPr>
            <w:rFonts w:ascii="arial" w:eastAsia="arial" w:hAnsi="arial" w:cs="arial"/>
            <w:b w:val="0"/>
            <w:i/>
            <w:strike w:val="0"/>
            <w:color w:val="0077CC"/>
            <w:sz w:val="20"/>
            <w:u w:val="single"/>
            <w:vertAlign w:val="baseline"/>
          </w:rPr>
          <w:t>https://s3.amazonaws.com/syndigateimages/syndigate/imgs/392/1303/45/159169979218.jpeg</w:t>
        </w:r>
      </w:hyperlink>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24"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29"/>
      </w:pPr>
    </w:p>
    <w:p>
      <w:pPr>
        <w:pStyle w:val="Normal29"/>
      </w:pPr>
      <w:r>
        <w:pict>
          <v:shape id="_x0000_i1125" type="#_x0000_t75" alt="LexisNexis®" style="width:147.75pt;height:30pt">
            <v:imagedata r:id="rId18" o:title=""/>
          </v:shape>
        </w:pict>
      </w:r>
      <w:r>
        <w:cr/>
      </w:r>
    </w:p>
    <w:p>
      <w:pPr>
        <w:pStyle w:val="Heading127"/>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Jacob Blake shooting: Rusten Sheskey named as police officer who opened fire; The US Justice Department has launched a federal civil rights investigation into the shooting in Kenosha</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2020 Thursday 12:06 PM GMT</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29"/>
        <w:keepNext w:val="0"/>
        <w:spacing w:before="120" w:after="0" w:line="220" w:lineRule="atLeast"/>
        <w:ind w:left="0" w:right="0" w:firstLine="0"/>
        <w:jc w:val="left"/>
      </w:pPr>
      <w:r>
        <w:br/>
      </w:r>
      <w:r>
        <w:pict>
          <v:shape id="_x0000_i1126" type="#_x0000_t75" style="width:195.75pt;height:36pt">
            <v:imagedata r:id="rId33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Marcus Parekh</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Justice Department has launched a federal civil rights investigation into the shooting in Kenosha</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7" style="position:absolute;z-index:251718656" from="0,2pt" to="512pt,2pt" strokecolor="#009ddb" strokeweight="2pt">
            <v:stroke linestyle="single"/>
            <w10:wrap type="topAndBottom"/>
          </v:line>
        </w:pict>
      </w:r>
    </w:p>
    <w:p>
      <w:pPr>
        <w:pStyle w:val="Normal29"/>
      </w:pP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officer who shot an unarmed black man in Wisconsin, </w:t>
      </w:r>
      <w:hyperlink r:id="rId380" w:history="1">
        <w:r>
          <w:rPr>
            <w:rFonts w:ascii="arial" w:eastAsia="arial" w:hAnsi="arial" w:cs="arial"/>
            <w:b w:val="0"/>
            <w:i/>
            <w:strike w:val="0"/>
            <w:noProof w:val="0"/>
            <w:color w:val="0077CC"/>
            <w:position w:val="0"/>
            <w:sz w:val="20"/>
            <w:u w:val="single"/>
            <w:vertAlign w:val="baseline"/>
          </w:rPr>
          <w:t>sparking several days of protests that left two dead</w:t>
        </w:r>
      </w:hyperlink>
      <w:r>
        <w:rPr>
          <w:rFonts w:ascii="arial" w:eastAsia="arial" w:hAnsi="arial" w:cs="arial"/>
          <w:b w:val="0"/>
          <w:i w:val="0"/>
          <w:strike w:val="0"/>
          <w:noProof w:val="0"/>
          <w:color w:val="000000"/>
          <w:position w:val="0"/>
          <w:sz w:val="20"/>
          <w:u w:val="none"/>
          <w:vertAlign w:val="baseline"/>
        </w:rPr>
        <w:t xml:space="preserve">, has been named as Rusten Sheskey.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Kaul, attorney general of Wisconsin, announced to reporters on Wednesday that Mr Sheskey had been a member of the Kenosha police department for seven years before he shot Jacob Blake the back. The seven shots fired left Mr Blake paralysed from the waist down.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Kaul said it would take up to 30 days to present a case to prosecutors, who would decide whether to charge Mr Sheskey.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Mr Sheskey and the other officers present at the incident have been placed on administrative leave.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Kaul, the officers were responding to a domestic violence call and unsuccessfully deployed a stun gun against Mr Blake while trying to arrest him. It is not clear what relation he had to the police call-out.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Kaul also said Mr Blake admitted to having a knife "in his possession" during the time of the shooting, which officers subsequently recovered from the footwell of his car.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Blake's lawyers appeared to dispute this fact, stating: "Witnesses confirm that [Mr Blake] was not in possession of a knife and didn't threaten officers in any way."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two victims fatally shot on Tuesday's chaotic night of protests was also named on Wednesday. Anthony Huber, 26, of Silver Lake, Wisconsin, was the first person shot. The second victim is yet to be identified.</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Kyle Rittenhouse, 17, from nearby Antioch, Illinois, was </w:t>
      </w:r>
      <w:hyperlink r:id="rId380" w:history="1">
        <w:r>
          <w:rPr>
            <w:rFonts w:ascii="arial" w:eastAsia="arial" w:hAnsi="arial" w:cs="arial"/>
            <w:b w:val="0"/>
            <w:i/>
            <w:strike w:val="0"/>
            <w:noProof w:val="0"/>
            <w:color w:val="0077CC"/>
            <w:position w:val="0"/>
            <w:sz w:val="20"/>
            <w:u w:val="single"/>
            <w:vertAlign w:val="baseline"/>
          </w:rPr>
          <w:t>charged with first-degree intentional homicide</w:t>
        </w:r>
      </w:hyperlink>
      <w:r>
        <w:rPr>
          <w:rFonts w:ascii="arial" w:eastAsia="arial" w:hAnsi="arial" w:cs="arial"/>
          <w:b w:val="0"/>
          <w:i w:val="0"/>
          <w:strike w:val="0"/>
          <w:noProof w:val="0"/>
          <w:color w:val="000000"/>
          <w:position w:val="0"/>
          <w:sz w:val="20"/>
          <w:u w:val="none"/>
          <w:vertAlign w:val="baseline"/>
        </w:rPr>
        <w:t xml:space="preserve"> following the incident. He was arrested on Wednesday.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Rittenhouse is a self-appointed militia member who is reportedly obsessed with the Blue Lives Matter movement, a countermovement to Black Lives Matter which calls for the killing of law enforcement officials to be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now inaccessible facebook account under his name showed pictures if him posing with a litany of firearms and promoting law enforcement agencies.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shooting, Mr Rittenhouse spoke to reporters in Kenosha and said that he had come to the Wisconsin town with other members of a militia to protect a petrol station from looting.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just prior to the shooting, he said that he did not bring any "non-lethal weapons", adding that he had been pepper sprayed by a member of the public.</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US Justice Department announced it was opening a federal civil rights investigation into the shooting of Jacob Blake. US Marshals and 200 F.B.I. agents have been sent to work with local authorities in Wisconsin.</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time this year that the F.B.I. have been called in to investigate the killing of a black man by a white police officer. In May, they opened an inquiry into </w:t>
      </w:r>
      <w:hyperlink r:id="rId380" w:history="1">
        <w:r>
          <w:rPr>
            <w:rFonts w:ascii="arial" w:eastAsia="arial" w:hAnsi="arial" w:cs="arial"/>
            <w:b w:val="0"/>
            <w:i/>
            <w:strike w:val="0"/>
            <w:noProof w:val="0"/>
            <w:color w:val="0077CC"/>
            <w:position w:val="0"/>
            <w:sz w:val="20"/>
            <w:u w:val="single"/>
            <w:vertAlign w:val="baseline"/>
          </w:rPr>
          <w:t>Derek Chauvin</w:t>
        </w:r>
      </w:hyperlink>
      <w:r>
        <w:rPr>
          <w:rFonts w:ascii="arial" w:eastAsia="arial" w:hAnsi="arial" w:cs="arial"/>
          <w:b w:val="0"/>
          <w:i w:val="0"/>
          <w:strike w:val="0"/>
          <w:noProof w:val="0"/>
          <w:color w:val="000000"/>
          <w:position w:val="0"/>
          <w:sz w:val="20"/>
          <w:u w:val="none"/>
          <w:vertAlign w:val="baseline"/>
        </w:rPr>
        <w:t>, the officer who was filmed</w:t>
      </w:r>
      <w:hyperlink r:id="rId380" w:history="1">
        <w:r>
          <w:rPr>
            <w:rFonts w:ascii="arial" w:eastAsia="arial" w:hAnsi="arial" w:cs="arial"/>
            <w:b w:val="0"/>
            <w:i/>
            <w:strike w:val="0"/>
            <w:noProof w:val="0"/>
            <w:color w:val="0077CC"/>
            <w:position w:val="0"/>
            <w:sz w:val="20"/>
            <w:u w:val="single"/>
            <w:vertAlign w:val="baseline"/>
          </w:rPr>
          <w:t>kneeling on the neck</w:t>
        </w:r>
      </w:hyperlink>
      <w:r>
        <w:rPr>
          <w:rFonts w:ascii="arial" w:eastAsia="arial" w:hAnsi="arial" w:cs="arial"/>
          <w:b w:val="0"/>
          <w:i w:val="0"/>
          <w:strike w:val="0"/>
          <w:noProof w:val="0"/>
          <w:color w:val="000000"/>
          <w:position w:val="0"/>
          <w:sz w:val="20"/>
          <w:u w:val="none"/>
          <w:vertAlign w:val="baseline"/>
        </w:rPr>
        <w:t xml:space="preserve"> of </w:t>
      </w:r>
      <w:hyperlink r:id="rId38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until he died in Minneapolis.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civil rights advocates and even lawyers within the Justice Department's Civil Rights Division believe that officials are stalling action on the case until after the presidential elections.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has built much of his re-election campaign around supporting law enforcement officials as he seeks support in swing states including Wisconsin, which he won by just 23,000 votes in 2016.</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Republican National Convention on Wednesday night, Vice President</w:t>
      </w:r>
      <w:hyperlink r:id="rId380" w:history="1">
        <w:r>
          <w:rPr>
            <w:rFonts w:ascii="arial" w:eastAsia="arial" w:hAnsi="arial" w:cs="arial"/>
            <w:b w:val="0"/>
            <w:i/>
            <w:strike w:val="0"/>
            <w:noProof w:val="0"/>
            <w:color w:val="0077CC"/>
            <w:position w:val="0"/>
            <w:sz w:val="20"/>
            <w:u w:val="single"/>
            <w:vertAlign w:val="baseline"/>
          </w:rPr>
          <w:t>Mike Pence was the only speaker to note the events in Kenosha</w:t>
        </w:r>
      </w:hyperlink>
      <w:r>
        <w:rPr>
          <w:rFonts w:ascii="arial" w:eastAsia="arial" w:hAnsi="arial" w:cs="arial"/>
          <w:b w:val="0"/>
          <w:i w:val="0"/>
          <w:strike w:val="0"/>
          <w:noProof w:val="0"/>
          <w:color w:val="000000"/>
          <w:position w:val="0"/>
          <w:sz w:val="20"/>
          <w:u w:val="none"/>
          <w:vertAlign w:val="baseline"/>
        </w:rPr>
        <w:t>, but he failed to acknowledge the cause of the protests.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 will be sending federal law enforcement and the National Guard to Kenosha, WI to restore LAW and ORDER!- Donald J. Trump (@realDonaldTrump) August 26, 2020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said: "The violence must stop, whether in Minneapolis, Portland or Kenosha. President Trump and I will always support the right of Americans to peacefully protest, but rioting and looting is not peaceful protest."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came as President Trump tweeted that federal law enforcement will be sent into Kenosha to quell the protests.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stand for looting, arson, violence, and lawlessness on American streets,"" Mr Trump tweeted. "TODAY, I will be sending federal law enforcement and the National Guard to Kenosha, WI to restore LAW and ORDER!"</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shooting, </w:t>
      </w:r>
      <w:hyperlink r:id="rId380" w:history="1">
        <w:r>
          <w:rPr>
            <w:rFonts w:ascii="arial" w:eastAsia="arial" w:hAnsi="arial" w:cs="arial"/>
            <w:b w:val="0"/>
            <w:i/>
            <w:strike w:val="0"/>
            <w:noProof w:val="0"/>
            <w:color w:val="0077CC"/>
            <w:position w:val="0"/>
            <w:sz w:val="20"/>
            <w:u w:val="single"/>
            <w:vertAlign w:val="baseline"/>
          </w:rPr>
          <w:t>athletes from across American sport boycotted several matches</w:t>
        </w:r>
      </w:hyperlink>
      <w:r>
        <w:rPr>
          <w:rFonts w:ascii="arial" w:eastAsia="arial" w:hAnsi="arial" w:cs="arial"/>
          <w:b w:val="0"/>
          <w:i w:val="0"/>
          <w:strike w:val="0"/>
          <w:noProof w:val="0"/>
          <w:color w:val="000000"/>
          <w:position w:val="0"/>
          <w:sz w:val="20"/>
          <w:u w:val="none"/>
          <w:vertAlign w:val="baseline"/>
        </w:rPr>
        <w:t xml:space="preserve"> last night in protest of systemic racism and police brutality.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boycotts were sparked by the Milwaukee Bucks, a basketball team from near to Kenosha, who refused to play in their scheduled NBA playoff game against the Orlando Magic. As a result, the two other NBA playoff games last night were also postponed.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Bucks said: "We stand firmly against reoccurring issues of excessive use of force and immediate escalation when engaging the black community. Our organization will continue to stand for all black lives as we demand accountability and systemic change."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28"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30"/>
      </w:pPr>
    </w:p>
    <w:p>
      <w:pPr>
        <w:pStyle w:val="Normal30"/>
      </w:pPr>
      <w:r>
        <w:pict>
          <v:shape id="_x0000_i1129" type="#_x0000_t75" alt="LexisNexis®" style="width:147.75pt;height:30pt">
            <v:imagedata r:id="rId18" o:title=""/>
          </v:shape>
        </w:pict>
      </w:r>
      <w:r>
        <w:cr/>
      </w:r>
    </w:p>
    <w:p>
      <w:pPr>
        <w:pStyle w:val="Heading128"/>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The Book Brief</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Irish Independent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Newspapers Ireland Limited All Rights Reserved</w:t>
      </w:r>
    </w:p>
    <w:p>
      <w:pPr>
        <w:pStyle w:val="Normal30"/>
        <w:keepNext w:val="0"/>
        <w:spacing w:before="120" w:after="0" w:line="220" w:lineRule="atLeast"/>
        <w:ind w:left="0" w:right="0" w:firstLine="0"/>
        <w:jc w:val="left"/>
      </w:pPr>
      <w:r>
        <w:br/>
      </w:r>
      <w:r>
        <w:pict>
          <v:shape id="_x0000_i1130" type="#_x0000_t75" style="width:167.23pt;height:26.25pt">
            <v:imagedata r:id="rId38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REVIEW;NEWS; Pg. 21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1"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Fugitives, survivalists and an apocalyptic cult Bestselling thriller writer Jeffrey Deaver's latest central character, Colter Shaw, is an intriguing creation. Brought up off the grid, he learned to be a totally self-sufficient survivalist from his father Ashton.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 earns his living as a professional reward seeker, criss-crossing America in his Winnebago camper van using his well-honed tracking skills to find people who have disappeared and for whom a reward is being offered. He's been attracted to a small town called Gig Harbour in Washington state, where rewards are being offered for finding two men, Erick Young and Adam Harper, accused of shooting the pastor of a church.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has offered $50,000, Erick's parents $1,060. Shaw's initial investigations suggest that the men are not, in fact, guilty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of which they have been accused. He is also fairly sure that the local police have no intention of capturing the youths alive.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Erick and Adam are heading to a religious cult whose compound is in the remote forests of northern Washington state. Shaw soon tracks down the fugitives, but when the older of the pair, Adam, does something surprising Colter knows that he must investigate further.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Erick to safety, using his network of survivalist friends, he sets up a false identity, Carter Skye, and infiltrates the camp they were heading to, known as the Osiris Foundation. He soon realises that the foundation is a fullblown religious cult. Its leader is Master Eli, who dresses in white robes and is surrounded by acolytes who enforce the rules of the foundation strictly.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Eli is a magnetic and charismatic orator, even if his words and delivery sound remarkably like those of Donald Trump. He promises his brainwashed followers eternal life if they follow the motto: "Yesterday is the key to a better today and a perfect tomorrow." Any dissent is suppressed quickly by a cadre of paid mercenaries.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week Now that he is a trainee member of the cult, Shaw's problem is how to get out. He has no weapons, no method of communication with the outside world and he fears a deadly apocalypse is looming. Deaver's second Colter Shaw adventure is hugely entertaining while politically and religiously disturbing - according to the author there are tens of thousands of cults active in America today.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Myles McWeeney THRILLER The Goodbye Man Jeffery Deaver HarperCollins, 432 pages, hardback (EURO)12.99; e-book £8.99 NATURE The Forager's Calendar John Wright Profile, 400 pages, paperback, (EURO)14; e-book £3.95 If there has been one upside to lockdown, it's been a far greater awareness and appreciation of the nature all around us - whether we're living in the depths of the country or heart of the city. This guide, subtitled A Seasonal Guide to Nature's Wild Harvests, demonstrates just how much free food can be foraged if we know what to look for. Although written for a British audience, Ireland's biodiversity is largely similar and Wright - known for his work with River Cottage's Hugh Fearnley-Whittingstall - shows us that there's a seemingly endless supply of edible delights around us, whether it's dandelions, sloe berries, samphire, wild garlic or - if you have the nerve - grasshoppers.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Meagher THRILLER The House Guest Mark Edwards Thomas &amp; Mercer, 300 pages, paperback (EURO)12; e-book £3.29 When happy-go-lucky twenty-something English couple Ruth and Adam are offered the chance to spend the summer house-sitting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they can't resist. Just as they are settling into their new home in Brooklyn a striking young woman turns up on their doorstep. She is drenched from a rain storm and says she is a friend of the homeowners, who told her she could stay with them whenever she was in the city. Soon Eden is inside, charming the house-sitters. But why do Ruth and Adam quickly sense that Eden may not be who she claims to be? And will this person ruin the seemingly perfect life that the couple have planned for themselves? John Meagher YOUNG ADULT Wonderland Juno Dawson Quercus, 304 pages, paperback, (EURO)10.30; e-book £4.99 Alice lives in a world of unimaginable privilege but she has trouble discerning what is real and what her fertile imagination has invented. When her troubled friend Bunny goes missing, Alice becomes obsessed with finding her. On the trail of her last movements, Alice discovers a mysterious invitation to 'Wonderland', billed as the party to end all parties: it's three days of hedonistic excess to which only the elite are welcome. And it may uncover what's happened to Bunny. Juno Dawson, one of the most popular young adult writers at work today, offers a modern day reworking of Lewis Carroll's classic Alice's Adventures in Wonderland as she explores mental health, gender and privilege.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Meagher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32"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31"/>
      </w:pPr>
    </w:p>
    <w:p>
      <w:pPr>
        <w:pStyle w:val="Normal31"/>
      </w:pPr>
      <w:r>
        <w:pict>
          <v:shape id="_x0000_i1133" type="#_x0000_t75" alt="LexisNexis®" style="width:147.75pt;height:30pt">
            <v:imagedata r:id="rId18" o:title=""/>
          </v:shape>
        </w:pict>
      </w:r>
      <w:r>
        <w:cr/>
      </w:r>
    </w:p>
    <w:p>
      <w:pPr>
        <w:pStyle w:val="Heading129"/>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Western New England University hires Robert Johnson as university president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MarketLine NewsWire (Formerly Datamonitor)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12:00 AM GMT</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MarketLine All Rights Reserved</w:t>
      </w:r>
    </w:p>
    <w:p>
      <w:pPr>
        <w:pStyle w:val="Normal31"/>
        <w:keepNext w:val="0"/>
        <w:spacing w:before="120" w:after="0" w:line="220" w:lineRule="atLeast"/>
        <w:ind w:left="0" w:right="0" w:firstLine="0"/>
        <w:jc w:val="left"/>
      </w:pPr>
      <w:r>
        <w:br/>
      </w:r>
      <w:r>
        <w:pict>
          <v:shape id="_x0000_i1134" type="#_x0000_t75" style="width:187.48pt;height:36.75pt">
            <v:imagedata r:id="rId396"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MANAGED CARE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Western New England University's board of trustees have announced the unanimous appointment of Robert Johnson as the institution's sixth President, according to chairman of the board of trustees Kenneth Rickson. Johnson succeeds Anthony Caprio, who has served as Western New England University's President with distinction for more than 24 years, the longest presidential tenure in the history of the University.</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5"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we have found the perfect leader to build on our growth as an institution as we chart a course for Western New England's second century," said Rickson. "A scholar in the areas of educational leadership, cultural diversity and leadership, marketing and enrollment management, and the future of work, Dr. Johnson is a renowned thought leader who speaks and writes about the Future of Work, the Agile Mind, the Agile University, and innovating for social impact." Johnson currently serves as chancellor of the University of Massachusetts Dartmouth. "Building on the leadership and legacy of Dr. Caprio is humbling and an honor," he said. "His transformation and elevation of Western New England University for 24 years is historic. I look forward to engaging with the campus community to create a shared ambition in writing its next chapter in this extraordinary time, and navigating through this global pandemic and social unrest with a sense of humanity and civility."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30-year leadership career spans non-profit colleges and universities in the Northeast and Midwest, including public, private, urban, rural, small and large institutions with enrollments from 2,000 to more than 25,000 students. Prior to becoming chancellor at UMass Dartmouth, he served as president of Becker College in Worcester from 2010 to 2017. He has held leadership positions with Sinclair College, the University of Dayton, Oakland University, and Central State University (Ohio). His career reflects several firsts - not only as an African-American leader, but also as the youngest person to hold senior administrative roles. Johnson's tenure at UMass Dartmouth resulted in a number of significant accomplishments, including leading the region to create a framework for the blue economy, which will be an ecosystem to drive job creation, economic development and entrepreneurship, launching a $188 million construction and renovation project for new housing and dining, and the renovation of its Science and Engineering building. Also securing the largest single research grant in the history of the university from the Office of Naval Research for $4.6 are among the many milestones during his tenure. As President of Becker College from 2010 to 2017, Johnson led enrollment growth for seven consecutive years by 23%, increased degrees awarded by 53%, and graduation rate by 29%. His innovative leadership elevated the reputation of the digital games program, ranked third in the world by The Princeton Review, and #1 in New England. He also helped create the first bachelor's degree in the U.S. in global citizenship. The U.S. Department of Economic Development designated the college as one of 60 schools as a University Center. Creating the Agile Mindset positioned its curriculum with a unique niche in the higher education landscape. "The Agile Mindset, which provides students the skillset and mindset to create new value with essential human skills to meet the demands of the future, will be critical to the academy in a post Covid-19 world," according to Johnson. "I look forward to working with our community to evolve the paradigm for the higher education industry that steeps our students with a sense of humanity, grounding them in the liberal arts with an entrepreneurial spirit that spurs innovation and transforms the world." Former Massachusetts Governor Deval Patrick appointed Dr. Johnson to the Mass Tech Collaborative and Governor Charlie Baker appointed him to the Massachusetts Board of Higher Education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and the Black Advisory Council. A native of Detroit, Dr. Johnson was inspired to pursue a life of education for the social good by his uncle who was a classmate of Dr. Martin Luther King, Jr. Dr. Johnson holds a Ph.D. in Higher Education Administration from Touro University International, formerly a division of Touro College,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a Master's degree in Education Administration from the University of Cincinnati; a Bachelor's degree in Economics from Morehouse College in Atlanta; and a Certificate in Applied Neuroscience from MIT Sloan School of Management. Dr. Johnson will begin his new role as President of Western New England University on August 15. Having just celebrated its Centennial, Western New England University is a private, independent, coeducational institution. Located on an attractive 215-acre suburban campus in Springfield, Massachusetts, Western New England serves 3,825 students, including 2,580 full-time undergraduate students. Undergraduate, graduate, and professional programs are offered through Colleges of Arts and Sciences, Business, Engineering, Pharmacy and Health Sciences, and the School of Law.</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36"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97"/>
          <w:headerReference w:type="default" r:id="rId398"/>
          <w:footerReference w:type="even" r:id="rId399"/>
          <w:footerReference w:type="default" r:id="rId400"/>
          <w:headerReference w:type="first" r:id="rId401"/>
          <w:footerReference w:type="first" r:id="rId402"/>
          <w:pgSz w:w="12240" w:h="15840"/>
          <w:pgMar w:top="840" w:right="1000" w:bottom="840" w:left="1000" w:header="400" w:footer="400"/>
          <w:pgNumType w:fmt="decimal"/>
          <w:cols w:space="720"/>
          <w:titlePg w:val="0"/>
        </w:sectPr>
      </w:pPr>
    </w:p>
    <w:p>
      <w:pPr>
        <w:pStyle w:val="Normal32"/>
      </w:pPr>
    </w:p>
    <w:p>
      <w:pPr>
        <w:pStyle w:val="Normal32"/>
      </w:pPr>
      <w:r>
        <w:pict>
          <v:shape id="_x0000_i1137" type="#_x0000_t75" alt="LexisNexis®" style="width:147.75pt;height:30pt">
            <v:imagedata r:id="rId18" o:title=""/>
          </v:shape>
        </w:pict>
      </w:r>
      <w:r>
        <w:cr/>
      </w:r>
    </w:p>
    <w:p>
      <w:pPr>
        <w:pStyle w:val="Heading130"/>
        <w:keepNext w:val="0"/>
        <w:spacing w:after="200" w:line="340" w:lineRule="atLeast"/>
        <w:ind w:left="0" w:right="0" w:firstLine="0"/>
        <w:jc w:val="center"/>
      </w:pPr>
      <w:hyperlink r:id="rId403" w:history="1">
        <w:r>
          <w:rPr>
            <w:rFonts w:ascii="arial" w:eastAsia="arial" w:hAnsi="arial" w:cs="arial"/>
            <w:b/>
            <w:i/>
            <w:strike w:val="0"/>
            <w:color w:val="0077CC"/>
            <w:sz w:val="28"/>
            <w:u w:val="single"/>
            <w:vertAlign w:val="baseline"/>
          </w:rPr>
          <w:t>After Fleeing Poland, an Antiracism Activist Finds Refuge in Norway</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 14:56 EST</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Elian Peltier, Monika Pronczuk and Henrik Pryser Libell</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decision to grant asylum on political grounds highlights growing concerns over democratic backsliding in Poland.</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8"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to grant asylum on political grounds highlights growing concerns over democratic backsliding in Poland.</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antiracism activist fled on New Year’s Eve in 2018 with his wife and toddler, seeking refuge in </w:t>
      </w:r>
      <w:hyperlink r:id="rId404" w:history="1">
        <w:r>
          <w:rPr>
            <w:rFonts w:ascii="arial" w:eastAsia="arial" w:hAnsi="arial" w:cs="arial"/>
            <w:b w:val="0"/>
            <w:i/>
            <w:strike w:val="0"/>
            <w:noProof w:val="0"/>
            <w:color w:val="0077CC"/>
            <w:position w:val="0"/>
            <w:sz w:val="20"/>
            <w:u w:val="single"/>
            <w:vertAlign w:val="baseline"/>
          </w:rPr>
          <w:t>Norway</w:t>
        </w:r>
      </w:hyperlink>
      <w:r>
        <w:rPr>
          <w:rFonts w:ascii="arial" w:eastAsia="arial" w:hAnsi="arial" w:cs="arial"/>
          <w:b w:val="0"/>
          <w:i w:val="0"/>
          <w:strike w:val="0"/>
          <w:noProof w:val="0"/>
          <w:color w:val="000000"/>
          <w:position w:val="0"/>
          <w:sz w:val="20"/>
          <w:u w:val="none"/>
          <w:vertAlign w:val="baseline"/>
        </w:rPr>
        <w:t>, which has long welcomed political refugees from desperate corners of the world.</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activist, Rafal Gawel, wasn’t escaping a war-torn country. He was fleeing </w:t>
      </w:r>
      <w:hyperlink r:id="rId404" w:history="1">
        <w:r>
          <w:rPr>
            <w:rFonts w:ascii="arial" w:eastAsia="arial" w:hAnsi="arial" w:cs="arial"/>
            <w:b w:val="0"/>
            <w:i/>
            <w:strike w:val="0"/>
            <w:noProof w:val="0"/>
            <w:color w:val="0077CC"/>
            <w:position w:val="0"/>
            <w:sz w:val="20"/>
            <w:u w:val="single"/>
            <w:vertAlign w:val="baseline"/>
          </w:rPr>
          <w:t>Poland</w:t>
        </w:r>
      </w:hyperlink>
      <w:r>
        <w:rPr>
          <w:rFonts w:ascii="arial" w:eastAsia="arial" w:hAnsi="arial" w:cs="arial"/>
          <w:b w:val="0"/>
          <w:i w:val="0"/>
          <w:strike w:val="0"/>
          <w:noProof w:val="0"/>
          <w:color w:val="000000"/>
          <w:position w:val="0"/>
          <w:sz w:val="20"/>
          <w:u w:val="none"/>
          <w:vertAlign w:val="baseline"/>
        </w:rPr>
        <w:t>, a member of the democratic and peaceful European Union. Although his initial request for asylum in Norway was rejected, last month an appeals board there granted his request.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dramatic chain of events that underscored concerns elsewhere in Europe that Poland’s democracy — once regarded as a great success story of the post-Soviet era — has regressed under the right-wing coalition that has ruled the country for the past five years.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Gawel’s case is complicated, the asylum decision reflected worries about political influence in the Polish judicial system. Norway’s immigration service said it had granted him asylum on the grounds that he faced political persecution in Poland, a rare instance of a country in Europe offering such protection to a citizen of the European Union. Norway is not a member of the bloc, but maintains close relations with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controversial and well-known artist and human rights activist in Poland, Mr. Gawel, 47, is a complicated figure at the center of an international tussle over democratic rights. He has had legal troubles in Poland, fleeing the country just before being sentenced to prison for two years for fraud and misappropriation of funds.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without providing evidence, that the charges against him were an effort by Poland’s government to rein him in and that the trial was rigged.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government has noted that the fraud charges were brought against him under a previous, more centrist administration in 2013. And a nonprofit group in Poland funded by the financier George Soros has accused Mr. Gawel of mismanaging funds that it allocated to his organization, the Center for Monitoring Racist and Xenophobic Behavior. Those charges were used in the court case against him.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Gawel said that Poland’s government had targeted him over his work documenting a growing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country, and that it had ordered far-right militants to physically harm him. “The decision to grant me asylum saved my life,” he said in an interview.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appeals board that reviewed and approved Mr. Gawel’s asylum application concluded that the purpose of the court case was to curtail his activities, and that he might be in danger if he returned to Poland.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found that Mr. Gawel risked “political persecution from government officials, under the cover and appearance of a criminal case where the purpose has been to limit his freedom of speech and activity by imprisoning him, and possibly also discrediting him.” The conclusion, which was not made public by Norway, was read out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by Lukasz Niedzielski, Mr. Gawel’s lawyer.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Gunnar Ekelove-Slydal, the acting secretary general at the Oslo-based Norwegian Helsinki Committee, a human rights organization, said Norway’s decision was a clear sign of mounting concerns in Europe over democratic backsliding in Poland.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toward the Polish judiciary among European states is falling apart,” 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Poland’s deputy minister of foreign affairs, Pawel Jablonski, said in an interview that Mr. Gawel’s conviction was based on criminal charges. “He was convicted by two courts,” the minister said. “We suspect that they might have been manipulated by his words,” he added, referring to Norway’s immigration services.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has in recent years been at loggerheads with its partners in Europe over concerns that its democracy is being undermined by the right-wing coalition led by the Law and Justice Party that took power in 2015. The government has actively worked to limit freedom of speech and </w:t>
      </w:r>
      <w:hyperlink r:id="rId404" w:history="1">
        <w:r>
          <w:rPr>
            <w:rFonts w:ascii="arial" w:eastAsia="arial" w:hAnsi="arial" w:cs="arial"/>
            <w:b w:val="0"/>
            <w:i/>
            <w:strike w:val="0"/>
            <w:noProof w:val="0"/>
            <w:color w:val="0077CC"/>
            <w:position w:val="0"/>
            <w:sz w:val="20"/>
            <w:u w:val="single"/>
            <w:vertAlign w:val="baseline"/>
          </w:rPr>
          <w:t>L.G.B.T.Q. rights</w:t>
        </w:r>
      </w:hyperlink>
      <w:r>
        <w:rPr>
          <w:rFonts w:ascii="arial" w:eastAsia="arial" w:hAnsi="arial" w:cs="arial"/>
          <w:b w:val="0"/>
          <w:i w:val="0"/>
          <w:strike w:val="0"/>
          <w:noProof w:val="0"/>
          <w:color w:val="000000"/>
          <w:position w:val="0"/>
          <w:sz w:val="20"/>
          <w:u w:val="none"/>
          <w:vertAlign w:val="baseline"/>
        </w:rPr>
        <w:t xml:space="preserve"> — and has also weakened judicial independence, assuming greater controls over the prosecutor’s office and </w:t>
      </w:r>
      <w:hyperlink r:id="rId404" w:history="1">
        <w:r>
          <w:rPr>
            <w:rFonts w:ascii="arial" w:eastAsia="arial" w:hAnsi="arial" w:cs="arial"/>
            <w:b w:val="0"/>
            <w:i/>
            <w:strike w:val="0"/>
            <w:noProof w:val="0"/>
            <w:color w:val="0077CC"/>
            <w:position w:val="0"/>
            <w:sz w:val="20"/>
            <w:u w:val="single"/>
            <w:vertAlign w:val="baseline"/>
          </w:rPr>
          <w:t>judges</w:t>
        </w:r>
      </w:hyperlink>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Law and Justice government has used the past five years to put the judiciary under its control, raising serious concerns about the independence of courts, judges and prosecutors,” said Lydia Gall, a senior researcher on Eastern Europe at Human Rights Watch.</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has </w:t>
      </w:r>
      <w:hyperlink r:id="rId404" w:history="1">
        <w:r>
          <w:rPr>
            <w:rFonts w:ascii="arial" w:eastAsia="arial" w:hAnsi="arial" w:cs="arial"/>
            <w:b w:val="0"/>
            <w:i/>
            <w:strike w:val="0"/>
            <w:noProof w:val="0"/>
            <w:color w:val="0077CC"/>
            <w:position w:val="0"/>
            <w:sz w:val="20"/>
            <w:u w:val="single"/>
            <w:vertAlign w:val="baseline"/>
          </w:rPr>
          <w:t>imposed modest sanctions on Poland</w:t>
        </w:r>
      </w:hyperlink>
      <w:r>
        <w:rPr>
          <w:rFonts w:ascii="arial" w:eastAsia="arial" w:hAnsi="arial" w:cs="arial"/>
          <w:b w:val="0"/>
          <w:i w:val="0"/>
          <w:strike w:val="0"/>
          <w:noProof w:val="0"/>
          <w:color w:val="000000"/>
          <w:position w:val="0"/>
          <w:sz w:val="20"/>
          <w:u w:val="none"/>
          <w:vertAlign w:val="baseline"/>
        </w:rPr>
        <w:t>, and several of the bloc’s members have also taken individual actions in response. This year, Germany and the Netherlands refused to extradite Polish citizens who were under European arrest warrants to Poland over fears that they would not receive fair trials.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experts said that Mr. Gawel’s case was significant given how rarely E.U. citizens are granted asylum in other European countries. Of the tens of thousands of people to be granted asylum by Norway in the past decade, only 18 have been E.U. citizens, according to the country’s </w:t>
      </w:r>
      <w:hyperlink r:id="rId404" w:history="1">
        <w:r>
          <w:rPr>
            <w:rFonts w:ascii="arial" w:eastAsia="arial" w:hAnsi="arial" w:cs="arial"/>
            <w:b w:val="0"/>
            <w:i/>
            <w:strike w:val="0"/>
            <w:noProof w:val="0"/>
            <w:color w:val="0077CC"/>
            <w:position w:val="0"/>
            <w:sz w:val="20"/>
            <w:u w:val="single"/>
            <w:vertAlign w:val="baseline"/>
          </w:rPr>
          <w:t>immigration statistics</w:t>
        </w:r>
      </w:hyperlink>
      <w:r>
        <w:rPr>
          <w:rFonts w:ascii="arial" w:eastAsia="arial" w:hAnsi="arial" w:cs="arial"/>
          <w:b w:val="0"/>
          <w:i w:val="0"/>
          <w:strike w:val="0"/>
          <w:noProof w:val="0"/>
          <w:color w:val="000000"/>
          <w:position w:val="0"/>
          <w:sz w:val="20"/>
          <w:u w:val="none"/>
          <w:vertAlign w:val="baseline"/>
        </w:rPr>
        <w:t>. One Pole was given asylum last year, according to official statistics, but the human rights experts said they were not aware of that case. Norway usually does not provide details about specific asylum cases.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Jakub Godzimirski, an expert on Polish-Norwegian relations at the Norwegian Institute of International Affairs, said that some Poles applied for asylum after the end of Communist rule in Poland in the early 1990s, but that most were refused.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threshold to get asylum from a European Union country in Norway is quite high,” 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Mr. Gawel said he had left Poland by car even though his passport had been confiscated, and that the consular staff of a European country that he declined to identify had helped him and his family reach Norway.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Gawel said that he and his wife, Karolina Krupa, got married just days before fleeing. “We picked up the marriage certificate in the morning, just before leaving, and then got our car checked by wiretap and GPS experts,” he said. “We felt like refugees, and we were refugees.”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initially rejected his asylum request, but he appealed the decision and was granted refugee status on Sept. 30.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Mr. Gawel denied any wrongdoing and said he had presented the Norwegian immigration authorities with documents proving his innocence.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targeted because my organization exposed ties between local authorities, government figures and far-right groups,” he said, adding that his group had lodged over 400 complaints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in Poland this year.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Gawel had also been at odds with a nonprofit group operating in Poland. Ewa Kulik-Bielinska, the head of the Stefan Batory Foundation, an independent foundation established by Mr. Soros, said Mr. Gawel had misused the equivalent of $20,000 of subsidies that it awarded him.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Gawel attributed the incident to a difference with the foundation over the correct procedures for handling money.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who sentenced him in 2019 said in her ruling that Mr. Gawel had used loans and donations for his own aims. “Disposing of public money requires transparency and honesty,” said the judge, Alina Kaminska, according to Polish news reports.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Gawel declined to show the documents granting him asylum when asked by The Times. The Norwegian Immigration Appeals Board confirmed that he had been granted asylum, but declined to comment on the specifics.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Niedzielski, his lawyer, said he hoped Norway’s decision would be “a game changer” in how European countries deal with Poland, although experts said it was unlikely to push the Polish government to change course.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said Mr. Ekelove-Slydal, from the Norwegian Helsinki Committee, “if such decisions are followed by concrete consequences, on economic cooperation or investments, then it could trigger new reflections on the courts in Poland.”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in Poland’s judiciary has been undermined,” he said, “which means that a fundamental pillar of European cooperation is threatened.”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Elian Peltier reported from London, Monika Pronczuk from Brussels, and Henrik Pryser Libell from Oslo, Norway. Anatol Magdziarz contributed reporting from Warsaw.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Elian Peltier reported from London, Monika Pronczuk from Brussels, and Henrik Pryser Libell from Oslo, Norway. Anatol Magdziarz contributed reporting from Warsaw.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Rafal Gawel, a Polish artist and activist, has been accused of fraud and mismanagement of funds.; A far-right rally in Warsaw in August. Human rights experts have expressed concern about democratic backsliding in Poland. (PHOTOGRAPHS BY CZAREK SOKOLOWSKI/ASSOCIATED PRESS)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9"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33"/>
      </w:pPr>
    </w:p>
    <w:p>
      <w:pPr>
        <w:pStyle w:val="Normal33"/>
      </w:pPr>
      <w:r>
        <w:pict>
          <v:shape id="_x0000_i1140" type="#_x0000_t75" alt="LexisNexis®" style="width:147.75pt;height:30pt">
            <v:imagedata r:id="rId18" o:title=""/>
          </v:shape>
        </w:pict>
      </w:r>
      <w:r>
        <w:cr/>
      </w:r>
    </w:p>
    <w:p>
      <w:pPr>
        <w:pStyle w:val="Heading131"/>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New York</w:t>
        </w:r>
      </w:hyperlink>
      <w:hyperlink r:id="rId411" w:history="1">
        <w:r>
          <w:rPr>
            <w:rFonts w:ascii="arial" w:eastAsia="arial" w:hAnsi="arial" w:cs="arial"/>
            <w:b/>
            <w:i/>
            <w:strike w:val="0"/>
            <w:color w:val="0077CC"/>
            <w:sz w:val="28"/>
            <w:u w:val="single"/>
            <w:vertAlign w:val="baseline"/>
          </w:rPr>
          <w:t>, New Jersey &amp; Connecticut Team Up To Impose Quarantine On Travelers From States With Spiking COVID-19 Cases; S. Africa's Finance Minister Warns Of Potential Sovereign Debt Crisis; South Africa's Finance Minister Warns of Potential Sovereign Debt Crisis; Trump Speaks as States Report Record COVID-19 Cases. Aired 3-4p ET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INTERNATIONAL QUEST MEANS BUSINESS 3:00 PM EST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Quest, Eleni Giokos, Clare Sebastian, Boris Sanchez</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Gita Gopinath, Christos Staikouras, Ivan Menezes</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issued a travel advisory Wednesday that requires people arriving from states with high coronavirus rates to quarantine for 14 days. South Africa's finance minister warned that a potential sovereign debt crisis would be devastating for the country, potentially creating hyperinflation such as that experienced in Zimbabwe in 2008 or Germany in the 1920s. President Donald Trump speaks with Polish President Andrzej Duda at the White House's Rose Garden as states report COVID-19 cases.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1"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[15:00:49]</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QUEST, CNN BUSINESS ANCHOR, QUEST MEANS BUSINESS: It is the last hour of trading on Wall Street, and the day has not been a good one for stocks. If you look at the charts, it shows down. And the reasons are many. But we are off the lows of the day, but barely. Nearly a thousand was the low of the day. Now, we are off 701 points.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though, is clear, and here it is. A deeper recession this year, and a slower recovery next year. The I.M.F.'s chief economist joins me to discuss her grim new forecast.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preparing new tariffs on E.U. goods. President Trump is due to speak this this hour.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planning quarantines for its southern state neighbors as the U.S. virus cases set new records in places like Texas, Florida, and Arizona.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 is Wednesday, it is June the 24th. I am Richard Quest, and yes, I mean business.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We begin tonight with the new data from the I.M.F. which confirmed everyone's worst fears. The economic situation globally is worse than had been thought, the recession is deeper, and the recovery is going to be slower than anticipated. You see those numbers. Globally, minus five percent this year. U.S., minus eight percent. E.U. minus 10.2 percent, and China.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 look at the markets, they are feeling the weight of reality. The sort of bon ami and good cheer that it might all be over soon seems to have evaporated, and this is why.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120,000 people have died in the U.S. from COVID-19. Many states reopened before meeting the administration's and the CDC's own guidelines. Those very states are facing serious spikes in cases. And that includes Texas, where the Governor is concerned, asked people to stay at home but won't impose a lockdown.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Because the spread is so rampant right now, there is never a reason for you to have to leave your home unless you do need to go out.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 States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have teamed up to impose a quarantine on visitors from the spiking states. They have set specific parameters that they are going to follow. And if you go -- if you come from one of those states, you have to go into a 14-day quarantine.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E.U. is threatening to cut off travel from the United States. Despite the red sirens blaring, President Trump and his allies still refuse to see the problem, let alone fix it. What the world is seeing is a President refusing to wear a mask.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essence, he has become the President or the Emperor who has no clothes. And things like the E.U. ban, the quarantines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all making it obvious.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was never a hoax. It isn't going away any time soon. Recovery is certain. The V-shape is elongating into a U, and the I.M.F. is forecasting a slower recovery.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Gita Gopinath is with me. The Chief Economist at the I.M.F. When I read the report or the summary of the WEO -- World Economic Outlook this morning -- good to see you, Gita. When I read your work this morning, two aspects to your revision. First, the time so far has been worse than expected. But perhaps more important, you are factoring in longer periods of social distancing and more extreme mitigation measures.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[15:05:09]</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GITA GOPINATH, CHIEF ECONOMIST, I.M.F.: Indeed, Richard. What we do have is the fact that we don't have a medical breakthrough at this point, and so, we still have a health crisis. So that would then -- you know, you would expect to have more a persistent social distancing into the second half of this year and a slower recovery going forward.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That said, the backlog, if you would like, from March until now, was worse as the numbers have come in, it has been worse than had been anticipated. Where was the -- where was the problem there? What was it? Was it simply the size and scale of this?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GOPINATH: I think it was a combination of things. One, the lockdown was longer than was anticipated in April in many countries. And in fact, it was more severe, especially in the first half of the second quarter.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fair to say that the first and the second quarter were probably the deepest in terms of contractions in what we were projecting. And now as countries reopen, we are seeing a pickup in growth.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speed of that recovery and how long it can sustain itself is highly uncertain.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What's the practical effect of this lower number? I mean, there is a $12 trillion cost of the coronavirus which is, you know, it sounds horrific and indeed is horrific. But in terms of recovery of jobs, what do you think it is going to be like?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GOPINATH: So, I mean, our projection is that there is going to be a recovery, but it is going to be slow. It is going to be gradual. And for pretty much all countries in the world, by the ends of 2021, they will still be below their pre-crisis GDP levels, and unemployment rates will remain elevated for a very long period. Because workers that are being hit are the low skilled workers, the low income workers.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from past experience is that can take a long time for these workers to get back up into full employment.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Gita, honestly, I am not taking you into political waters, but when you see the situation in the United States and the worsening -- I mean, on the one hand, Europe is opening and picking up. But the United States is showing every sign of needing to have more stringent measures.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U.S. economy does not pick up as you planned, what happens then?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GOPINATH: Well, we have considered a scenario where there is a serious second wave in the world economy, and in that case, growth in 2021, which we are now projecting to be 5.4 percent, will be close to zero percent.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would be a really very large hit and it would look like a true L- shape, none recovery, as you might say.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what countries still haven't done enough of is realize that this is a health crisis which means you need to have sufficient health capacity, testing, tracing -- contact tracing, enough isolation possibilities and that still is not in place in terms of medical equipment and medical facilities. And a lot more needs to be done there.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Later in the program, we are going to be hearing about South Africa and the budget there, and without sort of specifically commenting on South Africa, but I look at countries like South Africa that have no fiscal head room for, really, large-scale stimulus, extra budget.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emerging markets that are being clobbered on commodity prices and haven't really grasped the full metal of the health crisis to which you talk about. I don't know, Gita, where the help comes from for those economies.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GOPINATH: Richard, you know, countries around the world are needing to do a lot of spending, including countries like South Africa have actually put significant stimulus in place, nowhere of the magnitude that advanced economies are doing.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has absolutely helped is that while there is a real crisis, we don't have a financial crisis at this point, and that is because of the unprecedented Central Bank support, fiscal support around the world, which has meant that actually portfolio flows to emerging markets that were tanking in March have stabilized and credit spreads for these countries can actually come down.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now, we do have access to finance. But if the financial situation changes quite sharply and as we saw today, negative news on the health front can trigger that then that can change dramatically, in which case, international institutions including the I.M.F., of course, will step up and do what is needed.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[15:10:10]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Gita, it is good to see you. Thank you, I appreciate the time today. Thank you.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GOPINATH: Thank you, Richard.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So, to the United States. And more details, if you like, of the crisis now facing the country. Infections are on the rise in 26 of the states. The caseloads are particularly heavy in Texas, Florida, and Arizona. All places that reopened early and in many cases reopened without having met the strict criteria of the C.D.C.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three northeastern governors enacted restrictions on interstate travel. They have ordered a self-quarantine for people that enter from those high-risk states.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alongside his counter-parts from New Jersey and Connecticut explained the new rules.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It's only for the simple reason that we worked very hard to get the viral transmission rate down. We don't want to see it go up because a lot of people come into this region and they could literally bring the infection with them.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 It's called the commuter corridor, which it goes up from New England down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down below to New Jersey. Alexandra Field is our correspondent covering this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the idea, Alexandra, I see what's supposed to happen, and I can see how it can happen if people get off planes, but since you can drive over borders and driver to distances, how realistic is this quarantine.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FIELD, CNN CORRESPONDENT: You point an excellent point, Richard. Look, this isn't a blockade as the Governor was quick to say. They aren't stopping people to come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or Connecticut. They are simply asking that when people arrive into these states they would go ahead and comply.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appeal to people saying that it was their individual responsibility to do this. So how do the states actually enforce this? Well, it will be up to each state to enforce it as they see fit.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saying if you have found to be in violation of the quarantine say perhaps you are pulled over in your car and you've have got say maybe South Carolina plates and it is discovered that you have come from South Carolina, there could then be consequences for violating the quarantine such as fines to the tune of thousands of dollars and then a mandatory quarantine that would be directly enforced.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really, they are asking people to just go ahead and respect the law and do it, respect the travel advisory.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Now, so far we don't know whether any of the other states are going to try to claim this to be unconstitutional or against the law. But it is a fairly dramatic action taken by these three states, which were amongst the worst affected at the beginning of the crisis, but now showing the best results, sustained results?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Yes, it is a very dramatic turnaround, because of course, Richard, just a couple of months ago we were talking about New Yorkers really as being the travel pariahs both within the country and beyond the borders.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number of states that were looking at ways to keep New Yorkers out of their communities for fear that people would bring the virus from the epicenter to other states.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have got a completely different scenario. You know, back a couple of months ago, Governor Cuomo had insisted that a blockade would have been unconstitutional. He sees nothing wrong with the fact though that people can still come in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they just must quarantine once they get 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truly, a stunning turnaround when you consider where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compared with the fact that now, you're looking at a positivity rate on test results of only about one percent.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Good to see you, Alexandra Field with our story there.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considering travel bans that might block U.S. visitors from going to Europe. It is a proposal at the moment. It's in draft form. It is a list of countries that the E.U. says will not be allowed -- their citizens will not be allowed to travel or if you do come from those destinations, then you'll have to stay in quarantine.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coincide with the White House visit by an E.U. leader, the Polish President who is on a state visit. The Secretary of State, Mike Pompeo responded to the E.U. reports of a travel ban.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U.S. SECRETARY OF STATE: We certainly don't want to reopen the play that jeopardizes the United States from people traveling here and we certainly don't want to cause problems any place else.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confident in the coming weeks we will figure that out, that's between not only the United States and the E.U., but the United States and other parts of the world, too.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The Greek Minister of Finance, Christos Staikouras is with me, he joins me from Athens. Good to see you, sir.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in favor of a travel ban from the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[15:15:00]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CHRISTOS STAIKOURAS, GREEK MINISTER OF FINANCE: While a member of the European Union, so we have to wait and see what will be done. However, us, Greeks, as a Greek state, we have provided a coherent plan in order to attract tourism. We strengthened healthcare statutes in tourist destinations. We offer safety to visitors and employees through the application of hygiene protocols of the whole cluster.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same time, we support businesses that directly or indirectly rely on tourism.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the gradual reopening of the economy to tourists has been successful, with measures to limit the contagion of the virus efficiently implemented as part of this coherent policy.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from the hygiene perspective, we are proceeding in a satisfactory way, and the big challenge ahead is to make the economic sector fully operational again.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Right. But obviously for tourism at this time of the year, we are talking about bubbles, and corridors, and it seems as if Greece has done a very good job in putting those in place. But when you look at the situation in the United States, how concerned you?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hear what Gita m-- and you may not have heard Gita, the Chief Economist of the I.M.F., the recession has been deeper and the recovery will be slower. So Minister, what more can you do to add stimulus to the Greek economy?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STAIKOURAS: Let's start from what we have done. Indeed, as you mentioned before, uncertainty is great, and unprecedented. Many times, many institutions like the I.M.F. yesterday revised their estimations or provided a wide range of projections.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estimate a significant recession in 2020, which, after the implementation of the expansion of fiscal measures will be reduced addressing as much as possible, the social and economic consequences and challenges of the pandemic.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since the beginning of the COVID-19 crisis, the top priority of the Greek state was to protect human life and public health and then to support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I understand that. I get that, sir, but I am more concerned -- I'm more concerned to hear from you, you know, what more you think is going to be necessary, bearing in mind that so far, all the forecasts have always ended up on the downside.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STAIKOURAS: First of all, at the national level, we are implementing a coherent plan. A comprehensive and dynamic package of policy measures to support public health, to support liquidity in the economy, to support social adhesion.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others for example, we have deferrals. We have special allowances. We have certain employment schemes. We have one of the VAT reductions. We have business financing either through a fund of advance payment or through state guarantees.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a coherent plan at the European level. So the proposal that was done by the European Commission, we believe that is ambitious. It is rational. It is flexible and we support it in order to provide more liquidity in the European economies. It is mainly based on grants without loans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Minister?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STAIKOURAS: Yes, please?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Minister, thank you for joining us, I appreciate it. We will talk more as the summer moves on and we start to see the numbers from Athens.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called a carousel of tariffs. It goes from olives to wine to whiskey. It's never ending. It is a powerful way to put tariffs on a country or a region. The U.S. is now slapping or considering slapping such tariffs on the E.U.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Diageo is with us to respond.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[15:22:01]</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Tonight, the United States is weighing new tariffs on Europe. $3.1 billion worth of tariffs. It all goes back to the aircraft subsidy row between Boeing and Airbus over the subsidies provided to Airbus by European governments.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approved to put tariffs on. And now, it looks like those goods under consideration include French wine, British biscuits, German camera lenses, scotch and whiskey.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Diageo, the global British based alcohol company, their brands could be at risk. The shares are down 3.5 percent in London. The CEO, Ivan Menezes is with me, joining me from London via Skype.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talk about your plan to help British pubs in a moment. First, though, Ivan, you stand to be clobbered by this carousel of tariffs coming from the United States. Are you prepared?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MENEZES, CEO, DIAGEO: Hello, Richard. As you said, we have been dragged into this aerospace dispute, little scotch whiskey, and other products. And we are already, right now, a bottle of lager bull going into the United States has a 25 percent tariff already.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clearly want to deescalate it. And I would say particularly in light of the current environment. When you look at the business of bars and restaurants and hospitality, they are a sector that needs to recover and these tariffs are not going to help both sides of the Atlantic.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hoping sense will prevail across the U.S. and the E.U. not to escalate this further.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You are being clobbered from all sides in a sense, because in the United Kingdom, the reopening of sorts that's taking place, yes, pubs can reopen, but you can't stand and drink. Which means of the pubs selling your booze -- well, I mean, they will be starting to ask whether it is worth reopening. It is not really good, is it, for you?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MENEZES: Well, what we are encouraged by is just yesterday the U.K. government announced the reopening of pubs on July the 4th, with conditions of safety and hygiene, which we fully, fully support.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encouraged. You know, we have done surveys around ten countries around the world and the two things consumers look for the most, people are looking for, one is to reconnect with family and friends, and the second is to go out to a bar or a pub.</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think governments supporting the hospitality industry to open responsibly is a good thing. And I can't wait to get out on July the 4th and get my first pint of Guinness after many months at my local pub here in London.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[15:25:03]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 Well, hopefully, your local will have taken part in your raising the bar. It is $100 million that you are using to assist or to help bars in major destinations,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London, Edinburgh and so forth. New jobs program, practical equipment -- I mean, at the end of the day, what these people need is real practical help. How does raising the bar help them?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MENEZES: Well, that's exactly what it's designed to do. If you look at the economic impact of the pandemic, one of the sectors that's been really hit terribly is the bar and restaurant and hospitality sector, and it is a big employer. One in ten jobs in the world comes from this sector. And it's mostly young people, right?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have at some point or another worked in a about or a restaurant early in our career. So, what we put in place is digital tools and support, and depending on the market, we will support with equipment for hygiene, for mobile bars to take automated reservations.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the recovery of bars and pubs reopening safely. And that's what we announced with the $100 million recovery fund that we are committing to the industry.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finally, and briefly, the way in which you have had to run the company with the thousands of employees, are you now rethinking your entire working from home, colleagues working from home, strategy of large business with large property footprints or do you believe in the fullness of time, it will all be back to square one?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MENEZES: Well, we have had a lot of very interesting learning through the last few months. Our company has been used to flexible working and remote working. And we have been adopting the technology for a couple of years before this hit.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our distilleries and breweries are operating and we put the right practices in place there. But what we have actually found on the positive side is the speed of decision making, the sharing of ideas and best practice -- there is a lot of good gains that we also have seen internally within the company.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Right.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MENEZES: So, I don't think we will go back to the old normal. It will evolve. However, we also believe the importance of human interaction in work with customers will never go away. So, there will be a shift in the balance.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our sales forces are operating mostly virtually right now. I suspect some of that will stay. Instead of driving to visit 12 bars a day, you probably will go visit that customer maybe once less a month and do a virtual conversation with them. So there will be changes in the way we work, and I think for the better.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Ivan, I heard you at the beginning of the show talk about missing going to your local for a point of Guinness. I tell you what, when we are both back and socially distanced of course, the first round is on me. There you are. I will even contribute to your profits.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MENEZES: Thank you.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The first round is on me. Ivan, good to see you, Ivan. Always good to see you. Thank you, sir.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QUEST MEANS BUSINESS. President Trump welcomed an E.U. President, the President of Poland today. Meanwhile, the E.U. is thinking of banning President Trump's citizens from going on a holiday.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 rum business. We will talk about it after the break.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[15:30:00]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Hello, I'm Richard Quest. More QUEST MEANS BUSINESS for you in just a moment. Donald Trump will be giving a press conference with the Polish President in the Rose Garden. They're preparing for that at the moment. When that happens, we will take it and bring it to you. Particularly, of course, there'll be the question of the -- potentially E.U. travel ban on U.S. citizens. South Africa's government is warning of a looming debt crisis. More stimulus is needed, but the budget simply can't cope with it. So, we'll hear from that from our correspondent in South Africa, all of which comes after we've had the news headlines because this is CNN, and on this network, the news always comes first.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34,000 new cases of Coronavirus were reported in the U.S. on Tuesday. It marks the third highest number of cases reported in a day. This as the WHO, the World Health Organization, says there are no magic answers to get rid of the virus. Senate Democrats have blocked a Republican police reform bill on Wednesday, calling it inadequate. House Democrats say they want to square their own bill with Senate Republicans, but top Republicans say the issue may be dead for a year after their proposal's failure in the Senate.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NASCAR driver Bubba Wallace says he's angry that some people are questioning his team's account of finding a noose at an Alabama racetrack (INAUDIBLE). The FBI says there's no evidence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says the rope had been there for months. NASCAR says it was found to be a garage door pull. Wallace says it was clearly a noose.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welcoming the Polish President, President Duda to the White House. A joint press conference is going to happen any moment now. And when it does happen, we'll take you to it, of course. The Polish President is hoping to gain a boost with an election just four days ago -- four days away, I should say. He's the first foreign leader to visit since the pandemic began. Boris Sanchez, our correspondent in Washington is there. But Boris, the question to the president surely will be, you know, first of all, tariffs on Europe, which will hit people like the Polish President, and also a travel ban on American citizens going to Europe over the summer.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SANCHEZ, CNN WHITE HOUSE CORRESPONDENT: Yes, absolutely, Richard. The economy and security at the forefront likely of the discussion between President Trump and President Duda right now. The President has yet to directly answer questions about the European Union, considering a travel ban on Americans to the continent, considering the spike that we're seeing in Coronavirus stateside. Of course, just a few months ago, President Trump initiated his own travel ban in a number of European countries, preventing residents from that area to enter the United States.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[15:35:06]</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really eager to try to turn the focus away from Coronavirus. The fact that this visit is even happening is evidence that President Trump wants to show that things are returning to normal in the United States, that the U.S. is ready for an economic rebound, and a reopening. The President, just yesterday, was out campaigning; he was doing the same this weekend despite evidence on the ground revealing the contrary, the president really wants to push forward his transition to greatness because he knows that his reelection effort is staked on the United States' economy rebounding.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President Duda, as you noted, he faces an election in four days. He's eager to show a closeness with the United States. He is expected to bring up the idea of moving some nearly 10,000 troops, American troops stationed in Germany to Poland. The White House officials here have yet to specifically weigh in on that idea, but it's something that President Trump has talked about doing, drawing back a number of U.S. troops in Europe. This potential ban could exacerbate that process. Richard?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 Now, Boris, what about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Connecticut, New Jersey decision to quarantine those citizens or self-isolate, self-quarantine for those citizens coming from those states with a higher, less 14-day trend? And the President, it's not really up to him in that sense, because this is a state matter. But to your point about the president wanting to turn attention away, very difficult to do that. But this is also on the cards.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SANCHEZ: Yes, nearly impossible, especially considering that we're seeing rising cases in places like Texas and key election states like Florida, recording record numbers. The President recognizes that his poll numbers have been slipping. Joe Biden in the latest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CNN college poll with a 14-point lead over President Trump. That's the third poll this month that shows the former vice president with a 10-point advantage, 10-point or more advantage over President Trump. So, at this point, he's really eager to show that the United States is ready for a reopening to put on the facade of normalcy, even as he does not wear a mask to greet the Polish President. He still is not reckoning with the reality that Coronavirus is nowhere near gone in this country, Richard.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Boris, thank you. Boris Sanchez in Washington. We will take you to that resident. Right, two charts to show you now. First of all, let's go back to that chart that we were just looking at, the one of the number of Coronavirus cases and where we can see how the number of Coronavirus cases is actually rising in the United States. In fact in some cases, at 34,000, it is the most number of cases -- the third number. Now, that is the seven- day-moving average. From that, we can go to today's Dow Jones, and you can see exactly why the Dow Jones is down as much as it is. Because as the seven-day-moving average has gone up, so the warning, if more close downs, lockdowns, shutdowns, or problems is now being reflected in the market. And that's where we join Clare Sebastian. The correlation is clear.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CLARE SEBASTIAN, CNN BUSINESS CORRESPONDENT: Yes, Richard, I think it's clear this market is moving on those numbers of cases. But I think it's interesting that the stocks are definitely off their lows of the day. The impulse of this market seems to be to try to move up whatever happens, perhaps that's because of the policy responses we've seen so far; the promise of the Fed to do whatever it takes. But, yes, clearly, they are very worried that we're now seeing an uptick in cases in a number U.S. states. Not only that, we got the IMF downgrade of global growth today; we've got the news around lunchtime, which caused a little bit of a dip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would be -- would be implementing quarantines on incoming visitors.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threat from the U.S. of more tariffs on Europe over that dispute over aircraft subsidies, which raises the threat going into the sort of final straight before the election, over transatlantic sort of tit for tat trade war. All of that is weighing on the market today, but again, Richard, last half hour of trading still off the lows of the 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And that in itself shows the resilience. I wouldn't say brilliance, but just the resilience to bad news. It is almost as if the markets do not wish to believe that things could get worse in the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Yes, and actually, that was one of the things that the IMF warned about today that this disconnect that we're seeing between the markets and the sort of fundamental realities of global economies is something that could eventually sort of end and lead to sharp tightening of financial conditions.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[15:40:03]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Richard, looking at a couple of different stocks today is really interesting. We're seeing sharp declines for cruise lines, Norwegian is down double digits at the moment. They got a downgrade today, but they had been rallying quite sharply off the March lows. Retail is down sharply. Simon Property Group, the biggest mall owner in the U.S. Boeing not just COVID worries hitting travel, but also the potential for more tariffs on aircraft between the U.S. and Europe. There's a lot of different things, a lot of different areas being hit today. It is a broad base decline.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It's Clare Sebastian. Clare, thank you. In just a moment, South Africa's -- a new budget for South Africa at a time when there's not much money to help stimulate the economy; and the number of cases in South Africa tops 100,000 in a moment.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South Africa's finance ministers warning of a potential sovereign debt crisis on top of the health crisis, as the number of cases in South Africa rises dramatically, it's now over 100,000. Eleni Giokos is with us. The South African economy is expected -- it's in recession, expected to fall by 7.2 percent. The country is in the worst position for some 20-odd years, if not more. And there's simply not the money required.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ELENI GIOKOS, CNN BUSINESS CORRESPONDENT: Absolutely, Richard. I mean, the finance minister was so clear in his message today, that the country's spiraling debt levels is a harbinger of things that could come. I mean, he cited examples like Greece and Argentina and even Germany in the 1920s. And he basically said in the lead up to this emergency budgets, that they went to cabinet with two options, basically the active option, which it relates to taking very tough decisions to try and get debt to GDP levels coming down. And also, that includes a zero-based budget approach where you've got departments coming in at zero levels. And then, starting from that base and looking at priorities spending, so you're talking about budget cuts.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second road he spoke about, the passive approach, where you keep debt spiraling to the level that it's at right now. And this is the warning that he said will probably happen if we don't take action. Take a listen.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TITO MBOWENI, FINANCE MINISTER OF SOUTH AFRICA: The wide gate opens to a path of bankruptcy. As sovereign debt crisis happens. The sovereign debt crisis is where they can no longer pay back the interest of principal on his borrowings. Was there some way away from that? But if we don't act now, will shortly get there.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[15:45:15]</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GIOKOS: Right. We all know too well, Richard, that the cataclysmic and, of course, the impact of unsustainable debt levels that we've seen around the world. I mean, he mentioned Greece, we know what happened there. We know what that means. When you have to push back on spending, and especially during a time of crisis, where of course, even the IMF says that you need to start spending more. South Africa just does not have the space to do that.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go to the IMF, and other financing institutions to raise $7 billion at this moment. And, of course, we also know that debt servicing costs right now, unsustainable. We are spending the same amount on debt servicing costs as we are on the health sector, so it's a fine balancing act. And you've got a third of the population currently, sitting on social government grants, you definitely don't want to be taking a more austere approach. But South Africa doesn't have much of a choice.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have unemployment sitting at 30 percent. The stimulus package not enough to put a dent in the lockdown impact that we've seen over the last few months. So, Tito, but when he talking about a Herculean task for the government and for himself, and of course many people are very worried about what that new budget would look like.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Eleni Giokos, thank you. We continue. Some people stuck at home because of the coronavirus, while hundreds of thousands of seafarers are stuck on the high seas. Their goods are much in demand and their goods are offloaded. But they are not allowed on shore. In a moment.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Breaking news to the White House, the Rose Garden and the President.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And I want to thank everybody for being here with us. We all know what a wonderful country and a great country Poland is. And it's my honor to have a friend of mine here, President Duda of Poland, who has done an incredible job, and I do believe he has an election coming up, and I do believe he'll be very successful. So, thank you very much. And all of your representatives, thank you very much for being 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time that we've hosted President Duda. The First Lady and I also cherish our remarkable visit to Poland three years ago, that was an amazing event. We had an event because it was a speech and a lot of people watched that speech. But it was a very historic moment and an important moment for our two countries. The American and Polish people enjoy one of the world's oldest, strongest and most enduring friendships. Polish patriots battled by our side to secure American independence.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and Polish warriors fought and died together to defeat the Nazis in World War II. The United States stood shoulder to shoulder with Poland and its courageous struggle against communist oppression. Our bond has been forged in battle, sealed in blood and strengthened by our shared cultural values used. The United States and Poland are united by our firm conviction that Western civilization is advanced, really, and very much advanced.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have to add the cause of human progress beyond measure and that it must be strongly defended and will at all times be strongly defended, and we will defend it together. In our meeting today, President Duda and I reaffirmed the vital alliance between our nations. Last year, we signed two joint declarations to increase our security collaboration. And we look forward to signing a defense cooperation agreement.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[15:50:13]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Poland recently purchased 32 brand-new state of the art F35. fighter jets, the best in the world. And Poland is one of only eight NATO members, the others, some of them haven't done so well, in terms of what they're supposed to be paying to NATO. I tell them all the time and we've gotten them up a lot, but not enough. But Poland is one of only eight that is current with the money that they are supposed to be paying. That's the two percent, two percent is a very low number.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a large number of countries that haven't paid -- they're delinquent. Let's put it that way. They're delinquent with respect to their dues, the money they're supposed to be paying for defense. So, the United States is defending a lot of countries. They're delinquent on what they're supposed to be paying. And I never feel too good about that. But I will say, I spoke with the Secretary General. And he said, we've done a great job.</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said, we haven't done good enough. We haven't done a good enough job. We have secured over $400 billion in new pledged defense spending from NATO members, which is something that no other administration has come even close to. I would say they're off by many, many hundreds of billions of dollars. Something the newspaper doesn't like writing about, that the media doesn't like talking about. But we will be only satisfied when all members are paying their fair share.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only eight members plus the United States is paying what is considered a fair share. I also applaud Poland and the Polish people for its devotion to safeguarding their country's borders, very strong borders, and I just left our border. By the way, the wall is moving along rapidly and our border is about as strong as it's ever been, our southern border. Last year, we were able to add Poland to the Visa Waiver Program. And they wanted that very badly and we gave it to them because they really deserve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testament to Poland's vigilant efforts to uphold the rule of law. The United States and Poland have recently signed several long-term contracts for U.S. liquefied natural gas, they are a big purchase of our energy to enhance Poland's energy security. And we're working to conclude an agreement that would facilitates -- facilitate Poland's development of nuclear energy plants throughout the purchase.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be purchasing with one of our very big, very good companies, technology to do civilian nuclear energy. I want to congratulate Poland for its leadership in the Three Seas Initiative. A crucial energy partnership that will provide a reliable source of energy for Eastern Europe. And it will be free from the threat of foreign extortion. Poland understands foreign extortion very well. The Three Seas Initiative relies on fairness, transparency and mutual benefit. Our nations have also collaborated on protecting our critical infrastructure and technology. That's why we've signed a 5G joint declaration.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Poland is leading the way in Europe by using trusted providers and provider equipment and supply chains for its 5G network and we're working along with them and they're using our companies. The United States and Poland cooperate across the truly wide range of fronts that were both very much involved 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today is the head of a Polish medical team, very advanced team, very brilliant team, fighting the coronavirus alongside of American doctors, Captain Siewiera. Captain, thank you very much for being here, Captain. And we're making great progress. I hear we're making great progress and we're working together. But we are making great progress on therapeutics and vaccines. Thank you very much. Appreciate you being 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and Polish people have been true friends and trusted partners for almost 250 years. We are forever united by our shared belief and family faith, law, liberty, democracy and justice. As the old Polish motto goes, we will stand together in the name of God for our freedom and for yours. President Duda, let me express once again, our gratitude for your visit and friendship. We have had a very, very special relationship.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alliance is powerful and a very powerful testament to what free people can achieve together. And I believe that the greatness of our relationship lies ahead. Thank you very much. President, please. Thank you.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ANDRZEJ DUDA, PRESIDENT OF POLAND: Thank you very much, Mr. President.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[15:55:09]</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DUDA (through interpreter): Ladies and gentlemen, first and foremost, I would like to thank very warmly, I'd like to thank very warmly, to President Donald Trump, to the President of the United States of America. Thank you very much for inviting me, here to Washington, to the White House, to take part in this very important meeting to us. This meeting is important for many reasons to me, as President of the Republic of Poland.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meeting is important because Poland is the first country after the coronavirus pandemic, which has been invited to the meeting in the White House to discuss the most important matters concerning the future, concerning how that relations will look between the United States and Poland, in terms of economy, what those relations will be like in the military sphere and what those relations will be like in the sphere of health protection, all those elements which are of key importance today.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very big part of our discussions today with Mr. President and our collaborators were dedicated to the coronavirus to what the situation looks like in Europe and on the global stage as concerns fight against the coronavirus also in the United States. But first and foremost, we're also thinking about what measures to take in the future.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and foremost, thank you so much, Mr. President for your declaration that we are going to cooperate, that also our scientists are going to cooperate and collaborate on conducting research concerning the vaccine and therapy drug against coronavirus, everything that will be conducive to finding the coronavirus. So, I do believe -- thanks to this collaboration. Those therapeutical medicines will be available also for polls for my compatriots as soon as possible.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President, for that because all of us know very well how high level of medical research is in the United States. And this declaration and the will of cooperation on part of the United States on part of the President of the United States is of crucial importance to us. So, thank you very much for that. But ladies and gentlemen, we also discussed the cooperation in the spirit of economy and military. Let me first mention our economic cooperation.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 has just mentioned, we're developing it both industry of energy, in building energy security. Today, we can say that the United States is cooperating in the sphere of creating energy security, not only that energy security of Poland, but also the energy security of Central Europe. The President has just mentioned the Three Seas Initiative. Yes, all the investments that are being carried out in Poland today, the extension of the capacity of LNG terminal Swinoujscie.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increasing its capacity by 2.5 billion cubic meters. We also plan to construct another LNG terminal in the port of Gdansk. All of that is conducive to being able to receive LNG gas and provide its deliveries not only across Poland, but also for the countries of Central Europe. The vast majority of those countries of Central Europe are still dependent on Russia and creating a true alternative. In other words, diversification of supplies is of key importance for their security.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President for this cooperation. I do believe that we're going to further develop it. Today, we have got those supplies guaranteed until 2023, by the end of 2023, but I know that we are also going to enter into further contracts in this respect. Even more so that for sure our demand is going to increase. But ladies and gentlemen, we also discussed conventional energy and nuclear energy cooperation.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nearest future, an agreement will be signed between the governments of the United States of America and the Republic of Poland. And thanks to this agreement, we'll be able to start designing the large design of introducing conventional nuclear energy for the production of electricity in Poland. The entities which will participate in this project have already been selected. And the agreements are very advanced.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Polish side, we have got Minister Piotr Naimski, who's in charge of those negotiations right now. The appropriate intergovernmental agreement is about to be concluded and finalized. We can expect that to happen in the near future. But ladies and gentlemen, I also want to mention the contribution of the United States into the Three Seas Initiative. And first and foremost, the financial contribution to the fund of the Three Seas Initiative. Mr. President got interested in that fund some time ago.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element of vehicle, which enables the development of this cooperation. Thank you, Mr. President, for your activity. And thank you for appreciating this cooperation, which takes place in Central Europe within the framework of the European Union. And the goal of this cooperation is to develop extended infrastructure. Thank you for noticing the possibility of developing cooperation in the transatlantic zone between the countries of the European Union and the United States.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from my point of view, this cooperation with Poland is extremely important to me but also in the economic sphere. We're speaking about increasing military cooperation between Poland and the United States.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42"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pgNumType w:fmt="decimal"/>
          <w:cols w:space="720"/>
          <w:titlePg w:val="0"/>
        </w:sectPr>
      </w:pPr>
    </w:p>
    <w:p>
      <w:pPr>
        <w:pStyle w:val="Normal34"/>
      </w:pPr>
    </w:p>
    <w:p>
      <w:pPr>
        <w:pStyle w:val="Normal34"/>
      </w:pPr>
      <w:r>
        <w:pict>
          <v:shape id="_x0000_i1143" type="#_x0000_t75" alt="LexisNexis®" style="width:147.75pt;height:30pt">
            <v:imagedata r:id="rId18" o:title=""/>
          </v:shape>
        </w:pict>
      </w:r>
      <w:r>
        <w:cr/>
      </w:r>
    </w:p>
    <w:p>
      <w:pPr>
        <w:pStyle w:val="Heading132"/>
        <w:keepNext w:val="0"/>
        <w:spacing w:after="200" w:line="340" w:lineRule="atLeast"/>
        <w:ind w:left="0" w:right="0" w:firstLine="0"/>
        <w:jc w:val="center"/>
      </w:pPr>
      <w:hyperlink r:id="rId418" w:history="1">
        <w:r>
          <w:rPr>
            <w:rFonts w:ascii="arial" w:eastAsia="arial" w:hAnsi="arial" w:cs="arial"/>
            <w:b/>
            <w:i/>
            <w:strike w:val="0"/>
            <w:color w:val="0077CC"/>
            <w:sz w:val="28"/>
            <w:u w:val="single"/>
            <w:vertAlign w:val="baseline"/>
          </w:rPr>
          <w:t>07/03 Links Pt2: Jonathan S. Tobin: A tale of 2 revolutions, and why America must be celebrated; Gangsters vs. Nazis; Liberal Jewish Leaders Accuse Jews of Racism, Cover Up Anti-Semitism</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 11:20 PM EST</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4" style="position:absolute;z-index:251728896"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03,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Ian:Jonathan S. Tobin: A tale of 2 revolutions, and why America must be celebrated[1] In the view of those cheering on the efforts of the Black Lives Matter movement, this July 4 will be one less of celebration than of soul-searching and reassessment. Thanks to the coronavirus pandemic, the normal festivities were always going to be muted. But the brutal death of George Floyd on May 25 sent angry crowds of sometimes peaceful protesters into the streets seeking to topple monuments of not just Confederates, but also the nation's Founding Fathers and a host of other historical figures who don't measure up to the woke standards of the demonstrators.As such, it is a deeply ominous sign that some advocates of the BLM movement, which has always been linked to anti-Semitic intersectional claims, are sometimes diverging from their usual arguments about racism to attacking Israel with blood libels. This week, one BLM march up Washington, D.C.'s Constitution Avenue, demonstrated its solidarity with a Palestinian "Day of Rage" by chanting, "Israel, we know you murder children too."No doubt, some will claim that these chants are not typical of BLM sentiments, even though the movement has always supported smears of Israel.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might say that among them were "some very fine people," a conclusion that few accepted when that sentiment was put forward by US President Donald Trump about those opposed to the removal of Confederate statues during a neo-Nazi march in August 2017 in Charlottesville, Va.But at the heart of the marches is contempt for the basic idea that the American experiment in democracy - flawed though it is - is a uniquely successful effort in expanding the realm of liberty. As efforts like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"1619 Project" that has served as an ideological guide to the protesters' vision of America as an incorrigibly racist nation made plain, the goal of the BLM movement is not so much to reform the police or cleanse the country of hate as it is to recast the entire national narrative that has provided a haven for religious minorities like Jews.As such, it may be an appropriate moment for Americans to think seriously about their origins as a nation and to ask not only whether this 1619 narrative is true, but to ponder as well why we should still be cheering the memory of 1776.The "1619 Project" is so named because in the view of the Times, the arrival of the first black slaves in North America was the true beginning of American nationhood, and the revolution in 1776 was fought mainly to preserve slavery. Once we set aside this inherently mendacious premise of that account, it's important to understand that the American Revolution succeeded primarily because it was rooted in a belief in the rule of law.</w:t>
      </w:r>
      <w:hyperlink r:id="rId419" w:history="1">
        <w:r>
          <w:rPr>
            <w:rFonts w:ascii="arial" w:eastAsia="arial" w:hAnsi="arial" w:cs="arial"/>
            <w:b w:val="0"/>
            <w:i/>
            <w:strike w:val="0"/>
            <w:noProof w:val="0"/>
            <w:color w:val="0077CC"/>
            <w:position w:val="0"/>
            <w:sz w:val="20"/>
            <w:u w:val="single"/>
            <w:vertAlign w:val="baseline"/>
          </w:rPr>
          <w:t>https://www.mrdrybones.com/blog/D20625_1.png</w:t>
        </w:r>
      </w:hyperlink>
      <w:r>
        <w:rPr>
          <w:rFonts w:ascii="arial" w:eastAsia="arial" w:hAnsi="arial" w:cs="arial"/>
          <w:b w:val="0"/>
          <w:i w:val="0"/>
          <w:strike w:val="0"/>
          <w:noProof w:val="0"/>
          <w:color w:val="000000"/>
          <w:position w:val="0"/>
          <w:sz w:val="20"/>
          <w:u w:val="none"/>
          <w:vertAlign w:val="baseline"/>
        </w:rPr>
        <w:t xml:space="preserve"> It's always the right time to talk about anti-Semitism, especially during Black Lives Matter protests[2] Recent weeks have seen a heated discussion among American Jews about whether there is a 'right time' to talk about anti-Semitism. And if so, does now qualify, since our country is going through a reckoning over racism?American Jews want to show solidarity with peaceful protesters, but should that include support for the Black Lives Matter organization, which called Israel an apartheid state, supported the boycott, divestment, and sanctions movement, and accused Israel of genocide in its 2016 manifesto? And should Jews remain silent while Israel is falsely accused of teaching brutal tactics to police, or when protests include 'vandalism to Jewish businesses and synagogues' in Los Angeles, chants of 'From the river to the sea' in Brooklyn, and slanderous accusations that Israel murders children in Washington, D.C.?There was, by contrast, no such debate during Christians United for Israel's annual summit this week. Conducted virtually for the first time because of the pandemic, CUFI's national conference included numerous speakers determined to speak up for Zion's sake, as the book of Isaiah urges.One message that echoed across the summit was that it's always the right time to shine a light on anti-Semitism. Speakers encouraged the summit's tens of thousands of participants to educate themselves about anti-Semitism. That education would include not only learning from dark, historic moments such as the Holocaust, but also how to recognize the anti-Semitism that hides in plain sight today, on college campuses and in the halls of Congress.During a panel discussion on anti-Semitism, Holocaust survivor Irving Roth explained that words 'direct people to the truth.' Words matter because they lead to actions, whether they are atrocities like the Holocaust or the possibility of a better future. Roth was joined by CUFI Middle East analyst Kasim Hafeez, who was raised as a radical Islamist in the United Kingdom and reflected: 'I love this country, and it saddens me. There's this horrible moment of seeing a parallel of what I saw in the U.K. with anti-Semitism. ... It doesn't just roll in on a truck one day. It's gradual. There's little hurdles and steps; it creeps in. People fall asleep at the wheel. It's almost ignored. There's this attitude of, 'It could be worse. At least we're not the situation in Europe.'' Hafeez warned that ignoring those small changes means losing the chance to halt anti-Semitism while there is still time. Hafeez encouraged participants, 'You can make the difference.'Former Ambassador to the United Nations Nikki Haley, who signed the nation's first anti-BDS bill into law as governor of South Carolina, told participants, 'We must keep telling the truth about Israel.' Secretary of State Mike Pompeo talked about realizing in law school 'how anti-Israel some parts of academia can be' and that 'Israel needs to be protected from BDS.' Among Pompeo's examples of the importance of truth-telling was his simple statement, 'Anti-Zionism is anti-Semitism.' Gangsters vs. Nazis[3] Emboldened by Hitler's rise to power in Germany in 1933, and fueled by the Great Depression, anti-Semitism increased throughout the United States, and over 100 anti-Semitic organizations sprung up across the country. They had names like the Friends of the New Germany (Nazi Bund), the Silver Shirts, Defenders of the Christian Faith, the Christian Front, and the Knights of the White Camellia, among others. Protected by the constitution's First Amendment, they held public rallies, paraded through the streets in their uniforms carrying Nazi flags, published scurrilous magazines, and openly flaunted their hatred for Jews. American Jews were intimidated and frightened. Fearful of stirring up even more anti-Jewish sentiment, the American Jewish establishment's response was often tentative and cautionary. They worried that what happened in Germany, home to Europe's elite Jewish community, could easily happen in America. One group of American Jews who had no compunctions about meeting the anti-Semites head-on were Jewish gangsters. Not bound by conventional rules and constitutional legalities, they took direct and violent action against the Jew haters.Nazi Bund rallies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the late 1930s created a terrible dilemma for the city's Jewish leaders. With 20,000 members, the Nazi Bund was the largest anti-Semitic group in the nation. They organized large public rallies and marched to drumbeats wearing brown shirts and swastikas, and carrying Nazi flags. Jewish leaders wanted the meetings stopped, but could not do so legally. Nathan Perlman, a judge and former Republican congressman, was one Jewish leader who believed that the Jews should demonstrate more militancy. In 1935, he surreptitiously contacted Meyer Lansky, a leading organized crime figure born on the 4th of July, and asked him to help. Lansky related to me what followed.Perlman assured Lansky that money and legal assistance would be put at his disposal. The only stipulation was that no Nazis be killed. They could be beaten up, but not terminated. Lansky reluctantly agreed. No killing. Always very sensitive about anti-Semitism, Lansky was acutely aware of what the Nazis were doing to Jews. 'I was a Jew and I felt for those Jews in Europe who were suffering,' he said. 'They were my brothers.' Lansky refused the judge's offer of money and assistance, but he did make one request. He asked Perlman to ensure that after he went into action he would not be criticized by the Jewish press. The judge promised to do what he could.Lansky rounded up some of his tough associates and went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disrupting Nazi meetings. Young Jews not connected to him or the rackets also volunteered to help, and Lansky and others taught them how to use their fists and handle themselves in a fight. Lansky's crews worked very professionally. Nazi arms, legs, and ribs were broken and skulls cracked, but no one died. The attacks continued for more than a year. And Lansky earned quite a reputation for doing this work.Lansky later described to an Israeli journalist one of the onslaughts in Yorkville, the German neighborhood in northeast Manhattan:'We got there in the evening and found several hundred people dressed in their brown shirts. The stage was decorated with a swastika and pictures of Hitler. The speaker started ranting. There were only 15 of us, but we went into action. We attacked them in the hall and threw some of them out the windows. There were fist fights all over the place. Most of the Nazis panicked and ran out. We chased them and beat them up, and some of them were out of action for months. Yes it was violence. We wanted to teach them a lesson. We wanted to show them that Jews would not always sit back and accept insults.' Anti-Israel 'Day of Rage' Protests Target Major Jewish Organizations in San Diego, Boston[4] CAMERA analyst Dexter Van Zile said about the Boston protest, 'Kaffiyeh-wearing college students and mostly middle-class white activists with Palestinian flags were shouting for the violent elimination of the world's only Jewish state. Think about that: they're chanting eliminationist rhetoric outside the offices of mainstream American-Jewish organizations - a fact which shows that this wasn't simply about Israel, but about Jews as Jews.''What struck me about the rally wasn't just the hatred, but the outright lies,' said CAMERA's Hali Haber. 'An SJP leader at Boston University repeatedly screamed into the microphone that Israel is guilty of 'genocide,' a lie easily disproved by looking at Palestinians' soaring birth rates and increasing lifespans. I can't decide whether the people at this rally were ignorant or malevolent - maybe both.'Aryeh Tuchman, Associate Director of ADL's Center on Extremism, told The Algemeiner, 'Although many of the Day of Rage protestors focused on solidarity with Palestinians and legitimate criticism of Israeli policies, we are deeply concerned by numerous cases where Zionism was equated with racism or where Israel's right to exist was called into question.'In its own press statement, BDS Boston said it had targeted the JCRC 'for coordinating annual all-expenses-paid 'study trips' to Israel for MA state senators and representatives' and the ADL 'for coordinating police training trips to Israel.'Other 'Day of Rage' events took place in Chicago,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San Francisco, Los Angeles and Washington, DC.The ADL's Center on Extremism said that many of the rallies were small, with between ten and thirty participants.In Brooklyn, video footage released by the Middle East Media Research Institute shows protesters chanting 'Death to Israel,' 'Death to America,' and 'A million martyrs are marching to Jerusalem!'The protests were organized by, among others, Al-Awda, Jewish Voice for Peace (JVP) and Students for Justice in Palestine (SJP).In Los Angeles, the 'Day of Rage' protesters were confronted by pro-Israel counter-demonstrators, who claimed they were physically threatened by at least one demonstrator who called for the genocide of Jews.Liberal Jewish Leaders Accuse Jews of Racism, Cover Up Anti-Semitism[5] After Black Lives Matter - Los Angeles, a hate group which has partnered with the Nation of Islam and whose lead organizer praised Farrakhan, led a protest that resulted in mass attacks on Jewish schools, stores and synagogues, the leaders of 22 left-wing Jewish organizations signed letters condemning not the attacks, but the Jewish leader who spoke out against the antisemitism of the racist hate group. They made no reference to the BLM attacks on Jews.The letters singled out Mort Klein, the President of the Zionist Organization of America, for describing Black Lives Matter as, among other things, "antisemitic," "Israel hating", and "extremist". They did not offer a rebuttal to this accurate description because none is possible.Instead, a letter signed by 16 members of the Conference of Presidents of Major American Jewish Organizations, accused Klein of hate and divisiveness. The letter's signatories, including HIAS and Americans for Peace Now, included groups notorious for their hostility toward Israel.A separate letter by a slate of militantly anti-Israel groups, including J Street, The New Israel Fund, which sponsors BDS hate groups, and T'ruah, which has led a soft BDS campaign against Israel, demanded Klein's expulsion from the Conference. That aligns with their previous calls for the expulsion of hundreds of thousands of Jews from historic parts of Israel.The signatories to the letters by Conference members included the Women's League for Conservative Judaism, National Council of Jewish Women, whose previous CEO had signed a letter in defense of Linda Sarsour and agreed to work with antisemitic and anti-Israel groups, the Central Conference of American Rabbis, the Rabbinical Assembly, the Women of Reform Judaism, and Rick Jacobs, the anti-Israel head of the Union of Reform Judaism.Jacobs had previously welcomed Ayman Odeh who heads Hadash, a merger of the local Communist Party, and whose current Joint List coalition includes a faction of the Muslim Brotherhood, and praised his, 'inspiring vision'. But Jacobs doesn't think that Klein has an inspiring vision, protesting that, 'Black Lives Matter is at the center of one of the most critical fights for justice in our country', while accusing Klein of 'Islamophobia' and 'racism'.New Offshoot of Students for Justice in Palestine Is Just as Radical — and Antisemitic[6] A new group of radical activists has emerged in Bay Ridge, Brooklyn. They are called Within Our Lifetime, and they are unapologetically anti-Zionist, anti-American, pro-violence, and anti-peace.Within Our Lifetime (WOL) announced their formation in a March Twitter post. An offshoot of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branch of Students for Justice in Palestine (SJP), the group said they felt limited by their designation as a campus group and opened up membership to the general public, taking their fight to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City.Within Our Lifetime is small in terms of manpower, usually attracting not more than 25 participants to their rallies and weekly community meetings. But they have over 5,000 followers on Facebook and strong allies including American Muslims for Palestine (AMP), the Muslim Students Association (MSA), and the ADL-designated hate group Jewish Voice for Peace (JVP). They have also inherited SJP's ties to jihadist groups such as the Popular Front for the Liberation of Palestine (PFLP) and Hamas.On November 24, Within Our Lifetime signed a statement calling for the release of the 'HLF5' — referring to five organizers of the Holy Land Foundation who were convicted on multiple terrorism-related charges, including material support for terrorism. HLF was a Hamas front — an Islamic charity established by US-based Muslim Brotherhood members, according to evidence submitted by the Federal government during a 2008 trial.Nerdeen-Mohsen Kiswani, the co-founder and chair of Within Our Lifetime, has a disturbing history of Jew-hatred and support for jihad.In a Facebook post in 2017, Kiswani celebrated the perpetrators of a Jerusalem attack that left four civilians dead and 17 injured. In 2014, she interrupted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hearing where members were discussing an upcoming trip to Israel and holding a ceremony commemorating 70 years since the liberation of Auschwitz. She also disrupted a scheduled 'Jewish Lives Matter' rally in Times Square, and took part in a counter-protest where participants were caught singing 'the Jews are our dogs' in Arabic.Her Twitter comments include calls to kill settlers and to eradicate the state of Israel by way of 'intifada' (violent uprising).Black Lives Matter, JVP's Deadly Exchange, and Israel[7] Internal DivisionThe financial and moral support garnered for the #BlackLivesMatter cause during the protests that followed George Floyd's tragic killing has been unprecedented. To conflate George Floyd's murder with baseless anti-Zionist claims motivated by hatred of the Jewish state only impedes this support.Perhaps that is why the Movement for Black Lives has not publicly come out to directly link the two and why even the BDS-affiliated American Arab Anti-Discrimination Committee (ADC) put out a statement in the wake of the killing went no further than the anodyne 'ADC knows that the liberation of all marginalized groups is tied to that of our Black brothers and sisters. ADC stands against injustice, discrimination, and racism regardless of the group it is targeting.'There is still debate among Palestinian American activists about whether or not this is the right time to seize on the Deadly Exchange campaign by capitalizing on Floyd's killing. For example, activist George Zeidan argues 'Leave Palestine out of Black Lives Matter. For now.' while others, for example, Gabriel Khoury and anti-Israel propagandist Miko Peled argue the opposite.Perhaps the JVP leadership was directed by allies to temporarily tone down the group's 'Deadly Exchange' campaign or perhaps they recognized that exploiting George Floyd's murder to further an anti-Semitic campaign could eventually backfire. Whatever the reason, JVP attempted to walk back its 'Deadly Exchange' campaign in an updated statement on its website. The update states:Making connections between the U.S. and Israel without context can do harmHighlighting these police exchange programs without enough context or depth can end up harming our movements for justice. Suggesting that Israel is the start or source of American police violence or racism shifts the blame from the United States to Israel. This obscures the fundamental responsibility and nature of the U.S., and harms Black people and Black-led struggle. It also furthers an antisemitic ideology. White supremacists look for any opportunity to glorify and advance American anti-Black racism, and any chance to frame Jews as secretly controlling and manipulating the world. Taking police exchanges out of context provides fodder for those racist and antisemitic tropes.But once a demon is created and unleashed, it is not so easily stuffed back into the bottle, even temporarily. JVP chapters across the country continue to feature Facebook posts blaming Israel for Floyd's murder, as do others who seize on the vicious JVP campaign as a handy tool to demonize Israel. For example:The anti-Semitic 'Deadly Exchange' is JVP's signature campaign, and if it means exploiting the killing of an unarmed black man in order to further the delegitimization of the Jewish state, so be it. Despite JVP's updated statement and its pretense of interest in the situation of African-Americans in the U.S., it is clear that JVP's primary focus is, and has always been, on demonizing Jews. How many times can Al Jazeera be proven antisemitic? This has already been proven false. Why doesn't @Twitter[8] label this?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/rbsT5uYAgL[9] — AZ עם ישראל חי (@americanzionism) July 3, 2020[10] Evangelical Lutheran Church implicates Israel in George Floyd death[11] The Evangelical Lutheran Church in America (ECLA) has spoken out against Israel's plan to annex parts of the West Bank in a series of articles published on their website, one of which additionally accuses Israel of having had a part in the murder of George Floyd.The  comment was made in an article that mentioned a letter that the ECLA, along with 26 other churches, sent to the US congress in opposition to the annexation plan. The letter demanded that the US government not provide funds for the recognition, facilitation or support of annexation. "The Rev. Rafael Malpica Padilla, executive director of ELCA Global Mission, said that one should be aware of the connection between the Israeli government's repressive tactics against Palestinians and those taking place against people of color in a number of localities around the United States," the article stated. In the letter that the ECLA sent to the US congress, the aforementioned Rev. Padilla wrote, "As it has been reported, the kind of police tactics used to kill George Floyd are among those taught to a number of police departments that have taken part in training by Israeli police and military forces."For example, 100 Minneapolis police officers received counterterrorism training from Israelis at a conference held in 2012."According to the ECLA page, the letter to congress was initiated by Churches for Middle East Peace in connection with their #ChurchesAgainstAnnexation campaign.Spurs and BBC distance themselves from BLM after 'gagged on Zionism' tweet[12] Concern over antisemitic and anti-Israel social media posts by groups linked to the Black Lives Matter movement this week led to the first supportive organisations distancing themselves from it.According to reports in the Telegraph, Tottenham Hotspur Football Club and the BBC are among the first to advise their personnel to drop any physical or overt display of support, including the wearing of badges and 'taking the knee'.It follows a tweet from BLMUK account - which is not the movement's official organisation - that 'mainstream British politics is gagged of the right to critique Zionism'.The official BLM account is yet to disavow the tweet.At a local level, there was concern after BLM Oxford used an image of an antisemitic mural for an event on Facebook, although it quickly removed the post and apologised after a councillor pointed it out.The Telegraph reported a BBC source as saying that the national broadcaster 'cannot be seen to support any kind of cause over another, and Black Lives Matter is certainly a campaign,' as they confirmed that presenters would not wear 'visual symbols of support'.It also noted that Spurs had become the first Premier League football club to distance itself from BLM, with director Donna-Maria Cullen telling a fan that chairman Daniel Levy was 'equally disappointed' by the tweets, adding: 'It is unacceptable that a value-based action is being hijacked by those with their own political agenda.'Black Country Labour councillors probed over 'anti-Semitic' tweets[13] Sandwell Council leader Yvonne Davies is the subject of a probe by the Labour Party over tweets she sent in 2018, while Dudley Council is investigating a complaint against Councillor Pete Lowe, the authority's former leader, over a tweet apparently intended to support Labour MP Rebecca Long-Bailey.The Campaign Against Antisemitism has today described the tweets as 'totally unacceptable' and called for the Labour Party and both local authorities to take 'strong and decisive action' against the councillors.A complaint to Labour Party head office seen by the Express &amp;#38; Star accuses Councillor Davies of "breaching Labour's social media policy'.One of the tweets cited as evidence is a link to a petition calling for a parliamentary debate over whether Israel has 'improper influence' over British politics.Another features a link to a story entitled, 'Is Israel's hand behind the attacks on Jeremy Corbyn?', with Councillor Davies's comment: 'This makes interesting reading if anyone is wanting to understand where all this emphasis on Labour and antisematism (sic) comes from...'It is understood the Labour Party is investigating the matter. Jeremy #Corbyn[14] main speaker are Pal expo ! @Campaign4T[15]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/flgEXDWIfJ[16] — Eye On Antisemitism (@AntisemitismEye) July 2, 2020[17] How the Campus Crusade against Israel Suppresses Freedom of Speech and Open Inquiry[18] In his new book in defense of Pessin, Salem on the Thames: Moral Panic, Anti-Zionism, and the Triumph of Hate Speech at Connecticut College, Richard Landes writes, 'This probably should have been the end of the episode: a misunderstanding about a written comment, a clarification of original intent, an apology for intended offense, and a deletion of the offending post.' But Landes, a professor of medieval history at Boston University with a side gig keeping the anti-Israel intelligentsia honest, knows that Pessin wasn't dealing with good-faith interlocutors. Before Pessin had a chance to respond, Khandaker had already emailed a friend: 'wtf he literally just dehumanized the f— out of human beings. . . . This man needs to go.' Meanwhile, religious studies professor Sufia Uddin was planning a campaign of 'public shaming,' she told an unnamed colleague.Salem  on the Thames is a collection of essays, but most of them, including a very helpful annotated chronology of events, are by Landes, who has also compiled an extensive archive of primary-source documents at his blog. He and his other contributors dissect each and every way Pessin was sucker punched, lied to, manipulated, and thrown under the bus.The sucker punch connected when, without warning, the student newspaper published three letters attacking Pessin simultaneously. One letter, written by two students of Arabic studies, spliced quotations from the Facebook post's comments to accuse him of calling for genocide: 'Professor Pessin directly condoned the extermination of a people.' Khandaker claimed in her letter that Pessin had sloughed off her concerns, even though it was she who had rudely dismissed Pessin. She also insisted his post referred to Palestinians in general as rabid dogs, raised the specter of Islamophobic violence, and cited his other comments about Islamic extremism and intolerance—in short, his liberalism—as evidence of consistent bigotry.Did Pessin write anything wrong in his post? In one sense, perhaps it doesn't matter. Wilfred Reilly's research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has shown that where no racism is forthcoming, many activists will fabricate it. They know that lectures on structural racism aren't enough; enemies are needed to spur radical action. On US campuses, 'the demand for bigots exceeds the supply,' Reilly has said. Still, the truth should guide our judgments. We owe it to Pessin to search for it.Landes has no doubt the post was exclusively about Hamas. At some points he accuses all misreaders of deliberate distortion or worse, but elsewhere he makes a more fitting claim: Although readers 'may not be blameworthy for initially misreading the text out-of-context, they should be held accountable for acting on the misreading . . . without the most elementary exegetical diligence expected of a community of scholars.'Anti-Israel Group Expands Boycott From Jewish State to Barstool Sports[19] A leading anti-Israel group has expanded its call to boycott the Jewish state and is now calling for a boycott against Barstool Sports, accusing the popular website of "unapologetic racism" and violent "hate speech."The American-Arab Anti-Discrimination Committee (ADC), a group that has accused Israel of carrying out "apartheid" and "ethnic cleansing," called on all Barstool sponsors and viewers to boycott the company on Wednesday."We can no longer excuse hatred and must hold racists accountable for their actions and their rhetoric," the ADC said in a statement. "Hate speech is not funny and can lead to violence."The call to boycott came after jokes that Barstool founder Dave Portnoy made in 2016 resurfaced on social media. Portnoy questioned Colin Kaepernick's decision to kneel during the national anthem, joking that he thought the ex-NFL quarterback was an "ISIS guy" who looked "Arabic."The ADC supports the anti-Semitic Boycott, Divestment, and Sanctions movement, which seeks Israel's destruction. Former ADC leaders have praised terrorist groups Hamas and Hezbollah, calling them "very respectable," "disciplined," and "responsible." The group has also defended Rep. Ilhan Omar (D., Minn.) against accusations of anti-Semitism, calling them "fictitious" and "dangerous to the victims of true anti-Semitism." Omar, who also supports BDS, has likened boycotting Israel to boycotting Nazis and said the Jewish state "hypnotized the world."Barstool did not reply to a request for comment. Portnoy has refused to apologize for the comments, saying he won't "bend the knee" to the "no-fun club." There's a borderline pogrom happening at @USC[20] right now. Here's one example of open anti-semitism from radical leftist grad student Miranda Leibig who is helping lead a successful effort to expel Jews (sorry, "zionists") from student government. USC admin is silent. pic.twitter .com/Hj1HPNnRyd[21] — Noah Pollak (@NoahPollak) July 3, 2020[22] ;Twitter suspends pro-Israel blogger for 'anti-Semitism'[23] Twitter suspended the account of a prominent pro-Israel Jewish blogger Elder of Ziyon, apparently for anti-Semitism.The  blogger received a message from Twitter claiming that he violated the social media platform's "rules against abusive profile information.""You may not use your username, display name, or profile bio to engage is abusive behavior, such as targeted harassment or expressing hate towards a person, group, or protected category," the message stated.Elder of Ziyon's account was later reinstated.The Elder of Ziyon blog combats anti-Semitism and anti-Zionism. The blog, which is written anonymously, has operated since 2004. The name of the blog was chosen to poke fun at anti-Semitic conspiracy theories such as The Protocols of the Elders of Zion.Facebook ad shows Jewish California senator clutching Monopoly money[24]A California trade union placed a political advertisement on Facebook about a Jewish state senator that evoked antisemitic stereotypes about Jews and money.The State Building and Construction Trades Council later removed the ad and apologized after being called out by the California Legislative Jewish Caucus, the political news website CalMatters reported Tuesday.The ad accuses Sen. Scott Wiener, a San Francisco Democrat, of 'selling out' to developers and the real estate industry. It featured an image of Wiener against a backdrop of a Monopoly game board, clutching a handful of Monopoly money.The union objects to a bill authored by Wiener that would allow churches and other religious organizations to more speedily develop low-income housing on their property. The union wants union-level wages and union-trained workers for the projects, which would make them more expensive. The state Senate passed the legislation on Friday.Jeremy Russell, a spokesperson for the Jewish Community Relations Council of San Francisco, called the ad 'cringeworthy,' CalMatters reported.Sky News Arabia promotes lie that Israel caused Gaza baby's death[25] Throughout the report, Mashharawi systematically omitted crucial information, based on the sole criterion that it did not fit the narrative he sought to promote:1. Israel did not 'refuse' any permit requests from patients due to the PA suspending coordination with it. Rather, it simply wasn't receiving the requests because they were being withheld by the PA instead of being relayed to COGAT. 2. No Israeli approval is needed in order to use the Rafah crossing between the Gaza Strip and Egypt; the only parties involved in operating the facility and determining who is allowed to cross are Egypt and Hamas, with Hamas leader Ismail Haniyeh confirming during his Moscow visit in early March that it has been regularly open for the past two years. This is relevant specifically for the case of Mira Alfejem, since her scheduled operation is in a hospital located in Amman, Jordan. 3. The reason Omar Yaghi's father said that the only way for patients 'to enter' was via Erez crossing was because in his case the hospital that scheduled his operation was itself in Ramat Gan, Israel (the NGO that was set to pay for the operation was Israeli as well). 4. The claims made by a single Gazan NGO of questionable reputation and reliability that Israel still occupies Gaza are refuted by the Strip's own Hamas leadership (which referred to 'the Occupation's departure out of Gaza' in January 2012), as well as a gallery of legal scholars. They were also repeatedly retracted by several US media outlets, often at CAMERA's request.BBC Radio 4 listeners told Israel 'officially' rejects the two-state solution[26] Yolande Knell's road trip began with a reference to an archaeological site in Area C which is run by the Israel Nature and Parks Authority. Despite the fact that under the terms of the Oslo Accords signed by the PLO in the 1990s, the final status of places in Area C is subject to negotiations, Knell has apparently already decided the status of that the location.Knell: 'From Jerusalem I'm driving towards a distinctive truncated hill - Herodium - an ancient fortress in the West Bank. According to the long-standing vision for peace, this area would belong to a future Palestinian state. But is that just as illusion? The main road signs here aren't for the Palestinian villages but for Israeli settlements dotted between them like Tekoa.'Listeners then heard a man saying that the site was where 'Herod died 2,000 years ago'.Knell: 'Claims to the land go back a long way for Marc Zell of Republicans Overseas Israel who I meet at his home in Tekoa. He approves of the Trump plan allocating a third of the West Bank to Israel but proposing only a limited Palestinian State under strict conditions.'BBC audiences heard that same talking point concerning 'strict conditions' in a different report published on the same day. Like her colleague, Knell made no effort to inform listeners that the so-called 'strict conditions' rather obviously include demilitarisation of the Gaza Strip and the disarming of the terror organisation currently ruling it as part of a plan for peace. Neither did she mention the proposed land swaps intended to 'provide the State of Palestine with land reasonably comparable in size to the territory of pre-1967 West Bank and Gaza' or the fact that the Palestinian leadership rejected the US proposal without even seeing it.Those omissions mean that her interviewee's response would be incomprehensible to the majority of listeners.Zell: 'If those conditions were met I mean that would basically be judgement day and the coming of the messiah. Is that reasonable to expect to happen in our lifetime? I don't think so. But I think we have to achieve a modus vivendi; a way of living together.'Having supposedly ticked the 'impartiality' box, Knell proceeded with promotion of the view that Palestinians support the 'two-state solution', even though polls show that 88% reject the US Administration's latest proposal to bring about such a solution to the conflict, half reject the concept of two states and over half support 'armed struggle'. US Supreme Court Takes Up Germany's Appeal in Nazi Art Dispute[27] The US Supreme Court on Thursday agreed to hear Germany's bid to block it from facing a lawsuit in American court over medieval artwork that its former Nazi government pressured Jewish art dealers to sell in the 1930s.Germany had asked for the case to be thrown out on the basis of sovereign immunity, which generally prohibits US courts from hearing claims against foreign governments.The justices will hear arguments arising from a 2015 lawsuit filed in US federal court in Washington in which heirs of the art dealers said Germany owes them either the return of the artwork or more than $250 million in damages.The court also agreed to hear Hungary's bid to avoid litigation brought by US citizens who survived that nation's World War Two-era campaign of genocide against its Jewish population.The plaintiffs in the Germany case have said they are the rightful owners of a 17th-century collection of medieval art known as the Welfenschatz that includes gem-studded busts of Christian saints, golden crucifixes and other precious objects.In 1935, a group of Jewish art dealers in Germany sold the collection to the state of Prussia, then being administered by prominent Nazi official Hermann Goering. The plaintiffs said that the sale was a 'sham transaction' made under duress and that their ancestors received just 35 percent of the art's market value.In the 2015 lawsuit, the plaintiffs sought either money or the return of the Welfenschatz, which is currently in the possession of the Prussian Cultural Heritage Foundation, a German governmental entity.French court rules Pissarro painting looted by Nazis belongs to collector's family[28] A French appeals court ruled against an American couple that sought to get back the 1887 painting called La Cueillette des Pois ("Picking Peas") by Camille Pissarro that was looted from a Jewish collector during the Holocaust.The court upheld an earlier ruling that the painting should be returned to the family of the collector, Jewish businessman Simon Bauer, according to the text seen by AFP on Wednesday.Purchasers Bruce and Robbi Toll of the Philadelphia area, who are also Jewish, claimed that they didn't know the painting was stolen when they bought 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$800,000 back in 1995.The Vichy regime in France during the war collaborated with the Nazis and stole 93 paintings from Bauer, according to the report. Some of the paintings were returned to him after the war, though died in 1947, before he was able to retrieve La Cueillette.Pissarro was born on Nov. 13, 1903 on St. Thomas in the Caribbean. His father was of Portuguese Jewish descent and held French nationality; his mother was from a French Jewish family from the island of St. Thomas. Few of Pissarro's paintings sold during his lifetime.Everton and Labour launch probe into anti-Israel banner stunt[29] Everton Football Club and the Labour Party have both launched investigations after the JC alerted them to an image circulated on social media of two men carrying a banner including the club crest which calls for Israel to be kicked out of international football..The '#8216;Toffees Say Kick Israel Out Of UEFA and FIFA'' banner has been widely shared this week on Facebook by the James Larkin Society Liverpool site - a group set up to honour the memory of the Irish born trade-unionist - and by a group caling itself Boycott Israel Apartheid Ireland.Sources have told the JC that the two individuals holding the banner are local Labour Party activists and that one of the duo has identified himself as a Liverpool fan on his own social media page.Everton confirmed to the JC the club had begun an investigation into both the banner and the individuals pictured holding it. They have also lodged a complain with Facebook over copyright issues.They said that if the two men were proven to be Everton fans the club would take action against them - although the club were aware of claims that at least one of the individuals was not in fact one of their fans.Piers Morgan does not respond to request for comment over historic photograph of him wearing Nazi uniform at costume party[30] The television personality and journalist Piers Morgan has not responded to comment regarding a historic photograph of him wearing a Nazi uniform at a costume party.The photograph has been made exclusively available to Campaign Against Antisemitism by Guido Fawkes.We have been told that the photograph was taken at a costume party about 30 years ago, at which Mr Morgan was heard saying 'Heil Hitler!' and seen goose-stepping.We wrote to Mr Morgan to advise that, while we do not imagine that he is an admirer of the Nazis and we recognise that he was very young at the time, nevertheless it did not appear to be an appropriate way to behave.However, Mr Morgan has not responded. He has in the past demanded explanations and apologies from celebrities and politicians for their past conduct, however he seems not to apply the same rules to himself.Johns: Jewish Museum tour was 'inspiring'[31] RUGBY league personality Matthew Johns says visiting the Sydney Jewish Museum (SJM) is 'a day that I'll always treasure'.The former Newcastle Knights and Cronulla Sharks player was invited to tour the SJM after a segment on his Foxtel television show that featured a photoshopped image of Adolf Hitler caused outrage in May.He visited the museum last Thursday morning with his wife Trish before meeting with and hearing the life story of Holocaust survivor Jack Meister, who rebuilt his life in Australia after losing his immediate family in the Shoah. 'On one hand it's horrifying to go through and see the extent of the destruction of a people and a culture,' Johns exclusively told The AJN.'But on the other hand, it's inspiring - the toughness and determination of the Jewish people to survive and to get through and to preserve their culture.'Of Meister, Johns said, 'I don't think I've ever met a more inspiring fellow.Haifa University ranks above major universities in Shanghai Ranking[32] The global university index system Shanghai Ranking ranked Haifa University above not only all other Israeli universities, but also renowned higher learning institutes across the world for educational studies. The index grades and prioritizes universities around the globe based on a variety of factors, including Nobel Prize winners, published research and more.Haifa University's new status was announced by Shanghai Ranking on July 1. The northern school in Israel, located on Mount Carmel in Haifa, ranked in the top 76-100 universities in the word for education studies above schools such as Cambridge University and Oxford University in England, and Yale University and Brown University in the United States. Furthermore, in addition to having climbed the educational studies ladder, Haifa University also ranked among the top two hundred universities for Ocean Studies. Haifa University's Leon H. Charney School of Marine Sciences leads the research field in several different disciplines, while staff and students from the university lead research projects across the world. "The high position of the University of Haifa in a wide range of fields is indicative of the success of many years of processes inside and outside the Carmel campus walls," said Haifa University Ron Robin. Netta Barzilai enthralls international crowd with 'at home' set[33] Israel's Eurovision champion and burgeoning international star Netta Barzilai made waves Tuesday as she performed a Live At-Home session for Billboard magazine's series.The performance raised money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Downtown Women's Center.'We all need clubs right now, don't we?' Barzilai asked, as she performed a set that remixed Flo Rida and T-Pain's No. 1 hit 'Low.'According to the report of the show in Billboard, she ad-libbed lyrics - 'My name is Netta/ Welcome to this live/ Oh my God, it's a vibe here... Oh my God I'm doing Billboard!' - in the midst of her electro-pop version.Barzilai also performed original material from her at-home DJ booth, including 'Nana Banana' and 'Bassa Sababa' and ended up the 25-minute set with her new single, the groove-oriented ballad 'Cuckoo,' from her latest mini-album Goody Bag EP, a song destined to become a hit.She did not perform her Eurovision-winning tune 'Toy.'Streaming Giant Deezer Acquires Israeli Music Startup MUGO[34] Israeli music company MUGO Inc. has been acquired by streaming giant Deezer as part of its investment deal with the Mexican company, Grupo Salinas. The Mexican company's investment in the streaming service will be $40 million, bringing its total valuation to $1.4 billion — a major leap in value for Deezer. Following the investment, Deezer will acquire the assets of the Israeli company that will become part of Deezer.Founded by Ori Segal, Roman Slutsky, and Shay Goldberg, the company has developed a patented Live Share technology that allows some listeners to sync to the same point in the song even when listening from a different source. In addition, the MUGO app lets you track users with similar musical tastes, share playlists, play music sorted by mood, and more.Today, a television program called MUGO Live, which makes use of the Israeli app, is aired in Mexico. Following the acquisition, the program will change its name to Deezer Live. Talking to Calcalist, Segal spoke about the process the company went through until now. 'In 2017, we won Calcalist's mobile app competition. We won despite thinking that we didn't have a chance opposite the other companies that participated. Following the surprising win, we were able to raise a million dollars from private investors and went to the Barcelona Mobile Show, which was part of the prize. We had a tremendous flow to our stall and many people even took pictures with us,' Segal said.'One of the people who came to us was the founder of Chinese company Baidu who at first we suspected was spying after us. After that, we met with an Israeli guy who worked with Deezer and already made an initial relationship because our app worked with Deezer. After him, we were approached by the right-hand man of Ricardo Salinas, the owner of Grupo Salinas, the largest business group in Mexico,' Segal recalled. "There are no borders when it comes to medicine."Little Usaid, a 3 week old son of Syrian refugees, was brought to Israel from with his father to undergo a complex life-saving surgery to fix a serious heart defect.Now, he's on the road to recovery️Watch Usaid's story: pic.twitter.com/SlLX7LeMun[35] — Israel ישראל (@Israel) July 2, 2020[36] How UK's 'Kitchener Camp' rescue saved 4,000 Jewish men after Kristallnacht[37] At 10 a.m . on July 12, 1939, Lothar Nelken arrived at Berlin's Potsdam station. Rounded up and sent to Buchenwald in the aftermath of Germany's Kristallnacht pogrom, he was part of a large group of Jewish men who were about to commence a 36-hour journey to freedom and safety.It was a journey that would take them across Germany to the Belgian frontier and then on to the coastal city of Ostend. 'Within a short time we find ourselves on a beautiful ferry,' Nelken recorded in his diary. 'The Channel is nice and calm. In sunshine, we enjoy a pleasant crossing; much too short at three hours.'Arriving at Dover in southern England, the men were driven by bus the short distance to a previously disused World War I army camp on the outskirts of the Kent town of Sandwich. 'We were welcomed with jubilation,' Nelken's diary entry for the day concludes.The Kitchener camp had, over the previous four months, blossomed into a small town housing Jewish male refugees. Many, like Nelken, had been arrested and sent to Buchenwald, Sachsenhausen and Dachau after Kristallnacht.The camp was the concrete manifestation of a softening of the British government's hardline approach to those fleeing Nazi persecution. Amid public and parliamentary revulsion at the terrible events of November 1938, and under heavy pressure from the Central British Fund (CBF) for German Jewry (now World Jewish Relief), the Home Office agreed to admit thousands of Jewish refugees, albeit under stringent conditions. As a result, the Kindertransport saw 10,000 unaccompanied Jewish children brought to Britain.Less well-known or celebrated, however, is the equally remarkable story of the 'Kitchener Camp' rescue. The subject of an online exhibition at London's Wiener Holocaust Library, it undoubtedly saved the lives of nearly 4,000 German and Austrian Jewish men. 'We must take sides. Neutrality helps the oppressor, never the victim. Silence encourages the tormentor, never the tormented.' ~ #ElieWiesel[38]Elie Wiesel (z'l) died #OnThisDay[39] 4 years ago. May his memory and clarion call to action always be a blessing and lesson to us all! pic.twitter.com/jGwTnTjwmi[40] — Arsen Ostrovsky (@Ostrov_A) July 2, 2020[41] ; Play Video[42] We have lots of ideas, but we need more resources to be even more effective. Please donate today[43] to help get the message out and to help defend Israel. [ 1]: </w:t>
      </w:r>
      <w:hyperlink r:id="rId420" w:history="1">
        <w:r>
          <w:rPr>
            <w:rFonts w:ascii="arial" w:eastAsia="arial" w:hAnsi="arial" w:cs="arial"/>
            <w:b w:val="0"/>
            <w:i/>
            <w:strike w:val="0"/>
            <w:noProof w:val="0"/>
            <w:color w:val="0077CC"/>
            <w:position w:val="0"/>
            <w:sz w:val="20"/>
            <w:u w:val="single"/>
            <w:vertAlign w:val="baseline"/>
          </w:rPr>
          <w:t>https://www.israelhayom</w:t>
        </w:r>
      </w:hyperlink>
      <w:r>
        <w:rPr>
          <w:rFonts w:ascii="arial" w:eastAsia="arial" w:hAnsi="arial" w:cs="arial"/>
          <w:b w:val="0"/>
          <w:i w:val="0"/>
          <w:strike w:val="0"/>
          <w:noProof w:val="0"/>
          <w:color w:val="000000"/>
          <w:position w:val="0"/>
          <w:sz w:val="20"/>
          <w:u w:val="none"/>
          <w:vertAlign w:val="baseline"/>
        </w:rPr>
        <w:t xml:space="preserve"> .com/opinions/a-tale-of-two-revolutions-and-why-america-must-be-celebrated/ [ 2]: </w:t>
      </w:r>
      <w:hyperlink r:id="rId421" w:history="1">
        <w:r>
          <w:rPr>
            <w:rFonts w:ascii="arial" w:eastAsia="arial" w:hAnsi="arial" w:cs="arial"/>
            <w:b w:val="0"/>
            <w:i/>
            <w:strike w:val="0"/>
            <w:noProof w:val="0"/>
            <w:color w:val="0077CC"/>
            <w:position w:val="0"/>
            <w:sz w:val="20"/>
            <w:u w:val="single"/>
            <w:vertAlign w:val="baseline"/>
          </w:rPr>
          <w:t>https://www.washingtonexaminer.com/opinion/its-always-the-right-time-to-talk-about-anti-semitism-especially-during-black-lives-matter-protests</w:t>
        </w:r>
      </w:hyperlink>
      <w:r>
        <w:rPr>
          <w:rFonts w:ascii="arial" w:eastAsia="arial" w:hAnsi="arial" w:cs="arial"/>
          <w:b w:val="0"/>
          <w:i w:val="0"/>
          <w:strike w:val="0"/>
          <w:noProof w:val="0"/>
          <w:color w:val="000000"/>
          <w:position w:val="0"/>
          <w:sz w:val="20"/>
          <w:u w:val="none"/>
          <w:vertAlign w:val="baseline"/>
        </w:rPr>
        <w:t xml:space="preserve"> [ 3]: </w:t>
      </w:r>
      <w:hyperlink r:id="rId422" w:history="1">
        <w:r>
          <w:rPr>
            <w:rFonts w:ascii="arial" w:eastAsia="arial" w:hAnsi="arial" w:cs="arial"/>
            <w:b w:val="0"/>
            <w:i/>
            <w:strike w:val="0"/>
            <w:noProof w:val="0"/>
            <w:color w:val="0077CC"/>
            <w:position w:val="0"/>
            <w:sz w:val="20"/>
            <w:u w:val="single"/>
            <w:vertAlign w:val="baseline"/>
          </w:rPr>
          <w:t>https://www.tabletmag.com/sections/news/articles/gangsters-vs-nazis</w:t>
        </w:r>
      </w:hyperlink>
      <w:r>
        <w:rPr>
          <w:rFonts w:ascii="arial" w:eastAsia="arial" w:hAnsi="arial" w:cs="arial"/>
          <w:b w:val="0"/>
          <w:i w:val="0"/>
          <w:strike w:val="0"/>
          <w:noProof w:val="0"/>
          <w:color w:val="000000"/>
          <w:position w:val="0"/>
          <w:sz w:val="20"/>
          <w:u w:val="none"/>
          <w:vertAlign w:val="baseline"/>
        </w:rPr>
        <w:t xml:space="preserve"> [ 4]: </w:t>
      </w:r>
      <w:hyperlink r:id="rId423" w:history="1">
        <w:r>
          <w:rPr>
            <w:rFonts w:ascii="arial" w:eastAsia="arial" w:hAnsi="arial" w:cs="arial"/>
            <w:b w:val="0"/>
            <w:i/>
            <w:strike w:val="0"/>
            <w:noProof w:val="0"/>
            <w:color w:val="0077CC"/>
            <w:position w:val="0"/>
            <w:sz w:val="20"/>
            <w:u w:val="single"/>
            <w:vertAlign w:val="baseline"/>
          </w:rPr>
          <w:t>https://www.algemeiner.com/2020/07/02/anti-israel-day-of-rage-protest-car-caravan-targets-jewish-sites-in-san-diego/</w:t>
        </w:r>
      </w:hyperlink>
      <w:r>
        <w:rPr>
          <w:rFonts w:ascii="arial" w:eastAsia="arial" w:hAnsi="arial" w:cs="arial"/>
          <w:b w:val="0"/>
          <w:i w:val="0"/>
          <w:strike w:val="0"/>
          <w:noProof w:val="0"/>
          <w:color w:val="000000"/>
          <w:position w:val="0"/>
          <w:sz w:val="20"/>
          <w:u w:val="none"/>
          <w:vertAlign w:val="baseline"/>
        </w:rPr>
        <w:t xml:space="preserve"> [ 5]: </w:t>
      </w:r>
      <w:hyperlink r:id="rId424" w:history="1">
        <w:r>
          <w:rPr>
            <w:rFonts w:ascii="arial" w:eastAsia="arial" w:hAnsi="arial" w:cs="arial"/>
            <w:b w:val="0"/>
            <w:i/>
            <w:strike w:val="0"/>
            <w:noProof w:val="0"/>
            <w:color w:val="0077CC"/>
            <w:position w:val="0"/>
            <w:sz w:val="20"/>
            <w:u w:val="single"/>
            <w:vertAlign w:val="baseline"/>
          </w:rPr>
          <w:t>https://www.frontpagemag.com/fpm/2020/07/liberal-jewish-leaders-accuse-jews-racism-cover-daniel-greenfield/</w:t>
        </w:r>
      </w:hyperlink>
      <w:r>
        <w:rPr>
          <w:rFonts w:ascii="arial" w:eastAsia="arial" w:hAnsi="arial" w:cs="arial"/>
          <w:b w:val="0"/>
          <w:i w:val="0"/>
          <w:strike w:val="0"/>
          <w:noProof w:val="0"/>
          <w:color w:val="000000"/>
          <w:position w:val="0"/>
          <w:sz w:val="20"/>
          <w:u w:val="none"/>
          <w:vertAlign w:val="baseline"/>
        </w:rPr>
        <w:t xml:space="preserve"> [ 6]: </w:t>
      </w:r>
      <w:hyperlink r:id="rId425" w:history="1">
        <w:r>
          <w:rPr>
            <w:rFonts w:ascii="arial" w:eastAsia="arial" w:hAnsi="arial" w:cs="arial"/>
            <w:b w:val="0"/>
            <w:i/>
            <w:strike w:val="0"/>
            <w:noProof w:val="0"/>
            <w:color w:val="0077CC"/>
            <w:position w:val="0"/>
            <w:sz w:val="20"/>
            <w:u w:val="single"/>
            <w:vertAlign w:val="baseline"/>
          </w:rPr>
          <w:t>https://www.algemeiner.com/2018/12/05/new-offshoot-of-students-for-justice-in-palestine-is-just-as-radical-and-antisemitic/</w:t>
        </w:r>
      </w:hyperlink>
      <w:r>
        <w:rPr>
          <w:rFonts w:ascii="arial" w:eastAsia="arial" w:hAnsi="arial" w:cs="arial"/>
          <w:b w:val="0"/>
          <w:i w:val="0"/>
          <w:strike w:val="0"/>
          <w:noProof w:val="0"/>
          <w:color w:val="000000"/>
          <w:position w:val="0"/>
          <w:sz w:val="20"/>
          <w:u w:val="none"/>
          <w:vertAlign w:val="baseline"/>
        </w:rPr>
        <w:t xml:space="preserve"> [ 7]: </w:t>
      </w:r>
      <w:hyperlink r:id="rId426" w:history="1">
        <w:r>
          <w:rPr>
            <w:rFonts w:ascii="arial" w:eastAsia="arial" w:hAnsi="arial" w:cs="arial"/>
            <w:b w:val="0"/>
            <w:i/>
            <w:strike w:val="0"/>
            <w:noProof w:val="0"/>
            <w:color w:val="0077CC"/>
            <w:position w:val="0"/>
            <w:sz w:val="20"/>
            <w:u w:val="single"/>
            <w:vertAlign w:val="baseline"/>
          </w:rPr>
          <w:t>https://www.camera.org/article/black-lives-matter-jvps-deadly-exchange-and-israel/</w:t>
        </w:r>
      </w:hyperlink>
      <w:r>
        <w:rPr>
          <w:rFonts w:ascii="arial" w:eastAsia="arial" w:hAnsi="arial" w:cs="arial"/>
          <w:b w:val="0"/>
          <w:i w:val="0"/>
          <w:strike w:val="0"/>
          <w:noProof w:val="0"/>
          <w:color w:val="000000"/>
          <w:position w:val="0"/>
          <w:sz w:val="20"/>
          <w:u w:val="none"/>
          <w:vertAlign w:val="baseline"/>
        </w:rPr>
        <w:t xml:space="preserve"> [ 8]: </w:t>
      </w:r>
      <w:hyperlink r:id="rId427" w:history="1">
        <w:r>
          <w:rPr>
            <w:rFonts w:ascii="arial" w:eastAsia="arial" w:hAnsi="arial" w:cs="arial"/>
            <w:b w:val="0"/>
            <w:i/>
            <w:strike w:val="0"/>
            <w:noProof w:val="0"/>
            <w:color w:val="0077CC"/>
            <w:position w:val="0"/>
            <w:sz w:val="20"/>
            <w:u w:val="single"/>
            <w:vertAlign w:val="baseline"/>
          </w:rPr>
          <w:t>https://twitter.com/Twitter?ref_src=twsrc%5Etfw</w:t>
        </w:r>
      </w:hyperlink>
      <w:r>
        <w:rPr>
          <w:rFonts w:ascii="arial" w:eastAsia="arial" w:hAnsi="arial" w:cs="arial"/>
          <w:b w:val="0"/>
          <w:i w:val="0"/>
          <w:strike w:val="0"/>
          <w:noProof w:val="0"/>
          <w:color w:val="000000"/>
          <w:position w:val="0"/>
          <w:sz w:val="20"/>
          <w:u w:val="none"/>
          <w:vertAlign w:val="baseline"/>
        </w:rPr>
        <w:t xml:space="preserve"> [ 9]: </w:t>
      </w:r>
      <w:hyperlink r:id="rId428" w:history="1">
        <w:r>
          <w:rPr>
            <w:rFonts w:ascii="arial" w:eastAsia="arial" w:hAnsi="arial" w:cs="arial"/>
            <w:b w:val="0"/>
            <w:i/>
            <w:strike w:val="0"/>
            <w:noProof w:val="0"/>
            <w:color w:val="0077CC"/>
            <w:position w:val="0"/>
            <w:sz w:val="20"/>
            <w:u w:val="single"/>
            <w:vertAlign w:val="baseline"/>
          </w:rPr>
          <w:t>https://t.co/rbsT5uYAgL</w:t>
        </w:r>
      </w:hyperlink>
      <w:r>
        <w:rPr>
          <w:rFonts w:ascii="arial" w:eastAsia="arial" w:hAnsi="arial" w:cs="arial"/>
          <w:b w:val="0"/>
          <w:i w:val="0"/>
          <w:strike w:val="0"/>
          <w:noProof w:val="0"/>
          <w:color w:val="000000"/>
          <w:position w:val="0"/>
          <w:sz w:val="20"/>
          <w:u w:val="none"/>
          <w:vertAlign w:val="baseline"/>
        </w:rPr>
        <w:t xml:space="preserve"> [ 10]: </w:t>
      </w:r>
      <w:hyperlink r:id="rId429" w:history="1">
        <w:r>
          <w:rPr>
            <w:rFonts w:ascii="arial" w:eastAsia="arial" w:hAnsi="arial" w:cs="arial"/>
            <w:b w:val="0"/>
            <w:i/>
            <w:strike w:val="0"/>
            <w:noProof w:val="0"/>
            <w:color w:val="0077CC"/>
            <w:position w:val="0"/>
            <w:sz w:val="20"/>
            <w:u w:val="single"/>
            <w:vertAlign w:val="baseline"/>
          </w:rPr>
          <w:t>https://twitter.com/americanzionism/status/1278883640345329666?ref_src=twsrc%5Etfw</w:t>
        </w:r>
      </w:hyperlink>
      <w:r>
        <w:rPr>
          <w:rFonts w:ascii="arial" w:eastAsia="arial" w:hAnsi="arial" w:cs="arial"/>
          <w:b w:val="0"/>
          <w:i w:val="0"/>
          <w:strike w:val="0"/>
          <w:noProof w:val="0"/>
          <w:color w:val="000000"/>
          <w:position w:val="0"/>
          <w:sz w:val="20"/>
          <w:u w:val="none"/>
          <w:vertAlign w:val="baseline"/>
        </w:rPr>
        <w:t xml:space="preserve"> [ 11]: </w:t>
      </w:r>
      <w:hyperlink r:id="rId430" w:history="1">
        <w:r>
          <w:rPr>
            <w:rFonts w:ascii="arial" w:eastAsia="arial" w:hAnsi="arial" w:cs="arial"/>
            <w:b w:val="0"/>
            <w:i/>
            <w:strike w:val="0"/>
            <w:noProof w:val="0"/>
            <w:color w:val="0077CC"/>
            <w:position w:val="0"/>
            <w:sz w:val="20"/>
            <w:u w:val="single"/>
            <w:vertAlign w:val="baseline"/>
          </w:rPr>
          <w:t>https://www.jpost.com/israel-news/evangelical-lutheran-church-implicates-israel-in-george-floyd-death-633706</w:t>
        </w:r>
      </w:hyperlink>
      <w:r>
        <w:rPr>
          <w:rFonts w:ascii="arial" w:eastAsia="arial" w:hAnsi="arial" w:cs="arial"/>
          <w:b w:val="0"/>
          <w:i w:val="0"/>
          <w:strike w:val="0"/>
          <w:noProof w:val="0"/>
          <w:color w:val="000000"/>
          <w:position w:val="0"/>
          <w:sz w:val="20"/>
          <w:u w:val="none"/>
          <w:vertAlign w:val="baseline"/>
        </w:rPr>
        <w:t xml:space="preserve"> [ 12]: </w:t>
      </w:r>
      <w:hyperlink r:id="rId431" w:history="1">
        <w:r>
          <w:rPr>
            <w:rFonts w:ascii="arial" w:eastAsia="arial" w:hAnsi="arial" w:cs="arial"/>
            <w:b w:val="0"/>
            <w:i/>
            <w:strike w:val="0"/>
            <w:noProof w:val="0"/>
            <w:color w:val="0077CC"/>
            <w:position w:val="0"/>
            <w:sz w:val="20"/>
            <w:u w:val="single"/>
            <w:vertAlign w:val="baseline"/>
          </w:rPr>
          <w:t>https://jewishnews.timesofisrael.com/spurs-and-bbc-distance-themselves-from-blm-after-gagged-on-zionism-tweet</w:t>
        </w:r>
      </w:hyperlink>
      <w:r>
        <w:rPr>
          <w:rFonts w:ascii="arial" w:eastAsia="arial" w:hAnsi="arial" w:cs="arial"/>
          <w:b w:val="0"/>
          <w:i w:val="0"/>
          <w:strike w:val="0"/>
          <w:noProof w:val="0"/>
          <w:color w:val="000000"/>
          <w:position w:val="0"/>
          <w:sz w:val="20"/>
          <w:u w:val="none"/>
          <w:vertAlign w:val="baseline"/>
        </w:rPr>
        <w:t xml:space="preserve">/ [ 13]: </w:t>
      </w:r>
      <w:hyperlink r:id="rId432" w:history="1">
        <w:r>
          <w:rPr>
            <w:rFonts w:ascii="arial" w:eastAsia="arial" w:hAnsi="arial" w:cs="arial"/>
            <w:b w:val="0"/>
            <w:i/>
            <w:strike w:val="0"/>
            <w:noProof w:val="0"/>
            <w:color w:val="0077CC"/>
            <w:position w:val="0"/>
            <w:sz w:val="20"/>
            <w:u w:val="single"/>
            <w:vertAlign w:val="baseline"/>
          </w:rPr>
          <w:t>https://www.expressandstar.com/news/politics/2020/07/03/black-country-councillors-probed-over-anti-semitic-tweets/</w:t>
        </w:r>
      </w:hyperlink>
      <w:r>
        <w:rPr>
          <w:rFonts w:ascii="arial" w:eastAsia="arial" w:hAnsi="arial" w:cs="arial"/>
          <w:b w:val="0"/>
          <w:i w:val="0"/>
          <w:strike w:val="0"/>
          <w:noProof w:val="0"/>
          <w:color w:val="000000"/>
          <w:position w:val="0"/>
          <w:sz w:val="20"/>
          <w:u w:val="none"/>
          <w:vertAlign w:val="baseline"/>
        </w:rPr>
        <w:t xml:space="preserve"> [ 14]: </w:t>
      </w:r>
      <w:hyperlink r:id="rId433" w:history="1">
        <w:r>
          <w:rPr>
            <w:rFonts w:ascii="arial" w:eastAsia="arial" w:hAnsi="arial" w:cs="arial"/>
            <w:b w:val="0"/>
            <w:i/>
            <w:strike w:val="0"/>
            <w:noProof w:val="0"/>
            <w:color w:val="0077CC"/>
            <w:position w:val="0"/>
            <w:sz w:val="20"/>
            <w:u w:val="single"/>
            <w:vertAlign w:val="baseline"/>
          </w:rPr>
          <w:t>https://twitter.com/hashtag/Corbyn?src=hash&amp;#38;ref_src=twsrc%5Etfw</w:t>
        </w:r>
      </w:hyperlink>
      <w:r>
        <w:rPr>
          <w:rFonts w:ascii="arial" w:eastAsia="arial" w:hAnsi="arial" w:cs="arial"/>
          <w:b w:val="0"/>
          <w:i w:val="0"/>
          <w:strike w:val="0"/>
          <w:noProof w:val="0"/>
          <w:color w:val="000000"/>
          <w:position w:val="0"/>
          <w:sz w:val="20"/>
          <w:u w:val="none"/>
          <w:vertAlign w:val="baseline"/>
        </w:rPr>
        <w:t xml:space="preserve"> [ 15]: </w:t>
      </w:r>
      <w:hyperlink r:id="rId304" w:history="1">
        <w:r>
          <w:rPr>
            <w:rFonts w:ascii="arial" w:eastAsia="arial" w:hAnsi="arial" w:cs="arial"/>
            <w:b w:val="0"/>
            <w:i/>
            <w:strike w:val="0"/>
            <w:noProof w:val="0"/>
            <w:color w:val="0077CC"/>
            <w:position w:val="0"/>
            <w:sz w:val="20"/>
            <w:u w:val="single"/>
            <w:vertAlign w:val="baseline"/>
          </w:rPr>
          <w:t>https://twitter.com/Campaign4T?ref_src=twsrc%5Etfw</w:t>
        </w:r>
      </w:hyperlink>
      <w:r>
        <w:rPr>
          <w:rFonts w:ascii="arial" w:eastAsia="arial" w:hAnsi="arial" w:cs="arial"/>
          <w:b w:val="0"/>
          <w:i w:val="0"/>
          <w:strike w:val="0"/>
          <w:noProof w:val="0"/>
          <w:color w:val="000000"/>
          <w:position w:val="0"/>
          <w:sz w:val="20"/>
          <w:u w:val="none"/>
          <w:vertAlign w:val="baseline"/>
        </w:rPr>
        <w:t xml:space="preserve"> [ 16]: </w:t>
      </w:r>
      <w:hyperlink r:id="rId434" w:history="1">
        <w:r>
          <w:rPr>
            <w:rFonts w:ascii="arial" w:eastAsia="arial" w:hAnsi="arial" w:cs="arial"/>
            <w:b w:val="0"/>
            <w:i/>
            <w:strike w:val="0"/>
            <w:noProof w:val="0"/>
            <w:color w:val="0077CC"/>
            <w:position w:val="0"/>
            <w:sz w:val="20"/>
            <w:u w:val="single"/>
            <w:vertAlign w:val="baseline"/>
          </w:rPr>
          <w:t>https://t.co/flgEXDWIfJ</w:t>
        </w:r>
      </w:hyperlink>
      <w:r>
        <w:rPr>
          <w:rFonts w:ascii="arial" w:eastAsia="arial" w:hAnsi="arial" w:cs="arial"/>
          <w:b w:val="0"/>
          <w:i w:val="0"/>
          <w:strike w:val="0"/>
          <w:noProof w:val="0"/>
          <w:color w:val="000000"/>
          <w:position w:val="0"/>
          <w:sz w:val="20"/>
          <w:u w:val="none"/>
          <w:vertAlign w:val="baseline"/>
        </w:rPr>
        <w:t xml:space="preserve"> [ 17]: </w:t>
      </w:r>
      <w:hyperlink r:id="rId435" w:history="1">
        <w:r>
          <w:rPr>
            <w:rFonts w:ascii="arial" w:eastAsia="arial" w:hAnsi="arial" w:cs="arial"/>
            <w:b w:val="0"/>
            <w:i/>
            <w:strike w:val="0"/>
            <w:noProof w:val="0"/>
            <w:color w:val="0077CC"/>
            <w:position w:val="0"/>
            <w:sz w:val="20"/>
            <w:u w:val="single"/>
            <w:vertAlign w:val="baseline"/>
          </w:rPr>
          <w:t>https://twitter.com/AntisemitismEye/status/1278783582891368455?ref_src=twsrc%5Etfw</w:t>
        </w:r>
      </w:hyperlink>
      <w:r>
        <w:rPr>
          <w:rFonts w:ascii="arial" w:eastAsia="arial" w:hAnsi="arial" w:cs="arial"/>
          <w:b w:val="0"/>
          <w:i w:val="0"/>
          <w:strike w:val="0"/>
          <w:noProof w:val="0"/>
          <w:color w:val="000000"/>
          <w:position w:val="0"/>
          <w:sz w:val="20"/>
          <w:u w:val="none"/>
          <w:vertAlign w:val="baseline"/>
        </w:rPr>
        <w:t xml:space="preserve"> [ 18]: </w:t>
      </w:r>
      <w:hyperlink r:id="rId436" w:history="1">
        <w:r>
          <w:rPr>
            <w:rFonts w:ascii="arial" w:eastAsia="arial" w:hAnsi="arial" w:cs="arial"/>
            <w:b w:val="0"/>
            <w:i/>
            <w:strike w:val="0"/>
            <w:noProof w:val="0"/>
            <w:color w:val="0077CC"/>
            <w:position w:val="0"/>
            <w:sz w:val="20"/>
            <w:u w:val="single"/>
            <w:vertAlign w:val="baseline"/>
          </w:rPr>
          <w:t>http://jewishreviewofbooks.com/articles/7903/we-found-our-outrage/</w:t>
        </w:r>
      </w:hyperlink>
      <w:r>
        <w:rPr>
          <w:rFonts w:ascii="arial" w:eastAsia="arial" w:hAnsi="arial" w:cs="arial"/>
          <w:b w:val="0"/>
          <w:i w:val="0"/>
          <w:strike w:val="0"/>
          <w:noProof w:val="0"/>
          <w:color w:val="000000"/>
          <w:position w:val="0"/>
          <w:sz w:val="20"/>
          <w:u w:val="none"/>
          <w:vertAlign w:val="baseline"/>
        </w:rPr>
        <w:t xml:space="preserve"> [ 19]: </w:t>
      </w:r>
      <w:hyperlink r:id="rId437" w:history="1">
        <w:r>
          <w:rPr>
            <w:rFonts w:ascii="arial" w:eastAsia="arial" w:hAnsi="arial" w:cs="arial"/>
            <w:b w:val="0"/>
            <w:i/>
            <w:strike w:val="0"/>
            <w:noProof w:val="0"/>
            <w:color w:val="0077CC"/>
            <w:position w:val="0"/>
            <w:sz w:val="20"/>
            <w:u w:val="single"/>
            <w:vertAlign w:val="baseline"/>
          </w:rPr>
          <w:t>https://freebeacon.com/latest-news/anti-israel-group-expands-boycott-from-jewish-state-to-barstool-sports/</w:t>
        </w:r>
      </w:hyperlink>
      <w:r>
        <w:rPr>
          <w:rFonts w:ascii="arial" w:eastAsia="arial" w:hAnsi="arial" w:cs="arial"/>
          <w:b w:val="0"/>
          <w:i w:val="0"/>
          <w:strike w:val="0"/>
          <w:noProof w:val="0"/>
          <w:color w:val="000000"/>
          <w:position w:val="0"/>
          <w:sz w:val="20"/>
          <w:u w:val="none"/>
          <w:vertAlign w:val="baseline"/>
        </w:rPr>
        <w:t xml:space="preserve"> [ 20]: </w:t>
      </w:r>
      <w:hyperlink r:id="rId438" w:history="1">
        <w:r>
          <w:rPr>
            <w:rFonts w:ascii="arial" w:eastAsia="arial" w:hAnsi="arial" w:cs="arial"/>
            <w:b w:val="0"/>
            <w:i/>
            <w:strike w:val="0"/>
            <w:noProof w:val="0"/>
            <w:color w:val="0077CC"/>
            <w:position w:val="0"/>
            <w:sz w:val="20"/>
            <w:u w:val="single"/>
            <w:vertAlign w:val="baseline"/>
          </w:rPr>
          <w:t>https://twitter.com/USC?ref_src=twsrc%5Etfw</w:t>
        </w:r>
      </w:hyperlink>
      <w:r>
        <w:rPr>
          <w:rFonts w:ascii="arial" w:eastAsia="arial" w:hAnsi="arial" w:cs="arial"/>
          <w:b w:val="0"/>
          <w:i w:val="0"/>
          <w:strike w:val="0"/>
          <w:noProof w:val="0"/>
          <w:color w:val="000000"/>
          <w:position w:val="0"/>
          <w:sz w:val="20"/>
          <w:u w:val="none"/>
          <w:vertAlign w:val="baseline"/>
        </w:rPr>
        <w:t xml:space="preserve"> [ 21]: </w:t>
      </w:r>
      <w:hyperlink r:id="rId439" w:history="1">
        <w:r>
          <w:rPr>
            <w:rFonts w:ascii="arial" w:eastAsia="arial" w:hAnsi="arial" w:cs="arial"/>
            <w:b w:val="0"/>
            <w:i/>
            <w:strike w:val="0"/>
            <w:noProof w:val="0"/>
            <w:color w:val="0077CC"/>
            <w:position w:val="0"/>
            <w:sz w:val="20"/>
            <w:u w:val="single"/>
            <w:vertAlign w:val="baseline"/>
          </w:rPr>
          <w:t>https://t.co/Hj1HPNnRyd</w:t>
        </w:r>
      </w:hyperlink>
      <w:r>
        <w:rPr>
          <w:rFonts w:ascii="arial" w:eastAsia="arial" w:hAnsi="arial" w:cs="arial"/>
          <w:b w:val="0"/>
          <w:i w:val="0"/>
          <w:strike w:val="0"/>
          <w:noProof w:val="0"/>
          <w:color w:val="000000"/>
          <w:position w:val="0"/>
          <w:sz w:val="20"/>
          <w:u w:val="none"/>
          <w:vertAlign w:val="baseline"/>
        </w:rPr>
        <w:t xml:space="preserve"> [ 22]: </w:t>
      </w:r>
      <w:hyperlink r:id="rId440" w:history="1">
        <w:r>
          <w:rPr>
            <w:rFonts w:ascii="arial" w:eastAsia="arial" w:hAnsi="arial" w:cs="arial"/>
            <w:b w:val="0"/>
            <w:i/>
            <w:strike w:val="0"/>
            <w:noProof w:val="0"/>
            <w:color w:val="0077CC"/>
            <w:position w:val="0"/>
            <w:sz w:val="20"/>
            <w:u w:val="single"/>
            <w:vertAlign w:val="baseline"/>
          </w:rPr>
          <w:t>https://twitter.com/NoahPollak/status/1278882599650263040?ref_src=twsrc%5Etfw</w:t>
        </w:r>
      </w:hyperlink>
      <w:r>
        <w:rPr>
          <w:rFonts w:ascii="arial" w:eastAsia="arial" w:hAnsi="arial" w:cs="arial"/>
          <w:b w:val="0"/>
          <w:i w:val="0"/>
          <w:strike w:val="0"/>
          <w:noProof w:val="0"/>
          <w:color w:val="000000"/>
          <w:position w:val="0"/>
          <w:sz w:val="20"/>
          <w:u w:val="none"/>
          <w:vertAlign w:val="baseline"/>
        </w:rPr>
        <w:t xml:space="preserve"> [ 23]: </w:t>
      </w:r>
      <w:hyperlink r:id="rId441" w:history="1">
        <w:r>
          <w:rPr>
            <w:rFonts w:ascii="arial" w:eastAsia="arial" w:hAnsi="arial" w:cs="arial"/>
            <w:b w:val="0"/>
            <w:i/>
            <w:strike w:val="0"/>
            <w:noProof w:val="0"/>
            <w:color w:val="0077CC"/>
            <w:position w:val="0"/>
            <w:sz w:val="20"/>
            <w:u w:val="single"/>
            <w:vertAlign w:val="baseline"/>
          </w:rPr>
          <w:t>http://www.israelnationalnews.com/News/News.aspx/282918</w:t>
        </w:r>
      </w:hyperlink>
      <w:r>
        <w:rPr>
          <w:rFonts w:ascii="arial" w:eastAsia="arial" w:hAnsi="arial" w:cs="arial"/>
          <w:b w:val="0"/>
          <w:i w:val="0"/>
          <w:strike w:val="0"/>
          <w:noProof w:val="0"/>
          <w:color w:val="000000"/>
          <w:position w:val="0"/>
          <w:sz w:val="20"/>
          <w:u w:val="none"/>
          <w:vertAlign w:val="baseline"/>
        </w:rPr>
        <w:t xml:space="preserve"> [ 24]: </w:t>
      </w:r>
      <w:hyperlink r:id="rId442" w:history="1">
        <w:r>
          <w:rPr>
            <w:rFonts w:ascii="arial" w:eastAsia="arial" w:hAnsi="arial" w:cs="arial"/>
            <w:b w:val="0"/>
            <w:i/>
            <w:strike w:val="0"/>
            <w:noProof w:val="0"/>
            <w:color w:val="0077CC"/>
            <w:position w:val="0"/>
            <w:sz w:val="20"/>
            <w:u w:val="single"/>
            <w:vertAlign w:val="baseline"/>
          </w:rPr>
          <w:t>https://www.jpost.com/diaspora/antisemitism/facebook-ad-shows-jewish-california-senator-clutching-monopoly-money-633732</w:t>
        </w:r>
      </w:hyperlink>
      <w:r>
        <w:rPr>
          <w:rFonts w:ascii="arial" w:eastAsia="arial" w:hAnsi="arial" w:cs="arial"/>
          <w:b w:val="0"/>
          <w:i w:val="0"/>
          <w:strike w:val="0"/>
          <w:noProof w:val="0"/>
          <w:color w:val="000000"/>
          <w:position w:val="0"/>
          <w:sz w:val="20"/>
          <w:u w:val="none"/>
          <w:vertAlign w:val="baseline"/>
        </w:rPr>
        <w:t xml:space="preserve"> [ 25]: </w:t>
      </w:r>
      <w:hyperlink r:id="rId443" w:history="1">
        <w:r>
          <w:rPr>
            <w:rFonts w:ascii="arial" w:eastAsia="arial" w:hAnsi="arial" w:cs="arial"/>
            <w:b w:val="0"/>
            <w:i/>
            <w:strike w:val="0"/>
            <w:noProof w:val="0"/>
            <w:color w:val="0077CC"/>
            <w:position w:val="0"/>
            <w:sz w:val="20"/>
            <w:u w:val="single"/>
            <w:vertAlign w:val="baseline"/>
          </w:rPr>
          <w:t>https://camera-uk.org/2020/07/02/sky-news-arabia-promotes-lie-that-israel-caused-gaza-babys-death/</w:t>
        </w:r>
      </w:hyperlink>
      <w:r>
        <w:rPr>
          <w:rFonts w:ascii="arial" w:eastAsia="arial" w:hAnsi="arial" w:cs="arial"/>
          <w:b w:val="0"/>
          <w:i w:val="0"/>
          <w:strike w:val="0"/>
          <w:noProof w:val="0"/>
          <w:color w:val="000000"/>
          <w:position w:val="0"/>
          <w:sz w:val="20"/>
          <w:u w:val="none"/>
          <w:vertAlign w:val="baseline"/>
        </w:rPr>
        <w:t xml:space="preserve"> [ 26]: </w:t>
      </w:r>
      <w:hyperlink r:id="rId444" w:history="1">
        <w:r>
          <w:rPr>
            <w:rFonts w:ascii="arial" w:eastAsia="arial" w:hAnsi="arial" w:cs="arial"/>
            <w:b w:val="0"/>
            <w:i/>
            <w:strike w:val="0"/>
            <w:noProof w:val="0"/>
            <w:color w:val="0077CC"/>
            <w:position w:val="0"/>
            <w:sz w:val="20"/>
            <w:u w:val="single"/>
            <w:vertAlign w:val="baseline"/>
          </w:rPr>
          <w:t>https://camera-uk.org/2020/07/02/bbc-radio-4-listeners-told-israel-officially-rejects-the-two-state-solution/</w:t>
        </w:r>
      </w:hyperlink>
      <w:r>
        <w:rPr>
          <w:rFonts w:ascii="arial" w:eastAsia="arial" w:hAnsi="arial" w:cs="arial"/>
          <w:b w:val="0"/>
          <w:i w:val="0"/>
          <w:strike w:val="0"/>
          <w:noProof w:val="0"/>
          <w:color w:val="000000"/>
          <w:position w:val="0"/>
          <w:sz w:val="20"/>
          <w:u w:val="none"/>
          <w:vertAlign w:val="baseline"/>
        </w:rPr>
        <w:t xml:space="preserve"> [ 27]: </w:t>
      </w:r>
      <w:hyperlink r:id="rId445" w:history="1">
        <w:r>
          <w:rPr>
            <w:rFonts w:ascii="arial" w:eastAsia="arial" w:hAnsi="arial" w:cs="arial"/>
            <w:b w:val="0"/>
            <w:i/>
            <w:strike w:val="0"/>
            <w:noProof w:val="0"/>
            <w:color w:val="0077CC"/>
            <w:position w:val="0"/>
            <w:sz w:val="20"/>
            <w:u w:val="single"/>
            <w:vertAlign w:val="baseline"/>
          </w:rPr>
          <w:t>https://www.algemeiner.com/2020/07/03/us-supreme-court-takes-up-germanys-appeal-in-nazi-art-dispute/</w:t>
        </w:r>
      </w:hyperlink>
      <w:r>
        <w:rPr>
          <w:rFonts w:ascii="arial" w:eastAsia="arial" w:hAnsi="arial" w:cs="arial"/>
          <w:b w:val="0"/>
          <w:i w:val="0"/>
          <w:strike w:val="0"/>
          <w:noProof w:val="0"/>
          <w:color w:val="000000"/>
          <w:position w:val="0"/>
          <w:sz w:val="20"/>
          <w:u w:val="none"/>
          <w:vertAlign w:val="baseline"/>
        </w:rPr>
        <w:t xml:space="preserve"> [ 28]: </w:t>
      </w:r>
      <w:hyperlink r:id="rId446" w:history="1">
        <w:r>
          <w:rPr>
            <w:rFonts w:ascii="arial" w:eastAsia="arial" w:hAnsi="arial" w:cs="arial"/>
            <w:b w:val="0"/>
            <w:i/>
            <w:strike w:val="0"/>
            <w:noProof w:val="0"/>
            <w:color w:val="0077CC"/>
            <w:position w:val="0"/>
            <w:sz w:val="20"/>
            <w:u w:val="single"/>
            <w:vertAlign w:val="baseline"/>
          </w:rPr>
          <w:t>https://www.israelhayom.com/2020/07/03/french-court-rules-pissarro-painting-looted-by-nazis-belongs-to-collectors-family/</w:t>
        </w:r>
      </w:hyperlink>
      <w:r>
        <w:rPr>
          <w:rFonts w:ascii="arial" w:eastAsia="arial" w:hAnsi="arial" w:cs="arial"/>
          <w:b w:val="0"/>
          <w:i w:val="0"/>
          <w:strike w:val="0"/>
          <w:noProof w:val="0"/>
          <w:color w:val="000000"/>
          <w:position w:val="0"/>
          <w:sz w:val="20"/>
          <w:u w:val="none"/>
          <w:vertAlign w:val="baseline"/>
        </w:rPr>
        <w:t xml:space="preserve"> [ 29]: </w:t>
      </w:r>
      <w:hyperlink r:id="rId447" w:history="1">
        <w:r>
          <w:rPr>
            <w:rFonts w:ascii="arial" w:eastAsia="arial" w:hAnsi="arial" w:cs="arial"/>
            <w:b w:val="0"/>
            <w:i/>
            <w:strike w:val="0"/>
            <w:noProof w:val="0"/>
            <w:color w:val="0077CC"/>
            <w:position w:val="0"/>
            <w:sz w:val="20"/>
            <w:u w:val="single"/>
            <w:vertAlign w:val="baseline"/>
          </w:rPr>
          <w:t>https://www.thejc.com/news/uk/everton-and-labour-launch-probe-into-anti-israel-banner-stunt-1.501240</w:t>
        </w:r>
      </w:hyperlink>
      <w:r>
        <w:rPr>
          <w:rFonts w:ascii="arial" w:eastAsia="arial" w:hAnsi="arial" w:cs="arial"/>
          <w:b w:val="0"/>
          <w:i w:val="0"/>
          <w:strike w:val="0"/>
          <w:noProof w:val="0"/>
          <w:color w:val="000000"/>
          <w:position w:val="0"/>
          <w:sz w:val="20"/>
          <w:u w:val="none"/>
          <w:vertAlign w:val="baseline"/>
        </w:rPr>
        <w:t xml:space="preserve"> [ 30]: </w:t>
      </w:r>
      <w:hyperlink r:id="rId448" w:history="1">
        <w:r>
          <w:rPr>
            <w:rFonts w:ascii="arial" w:eastAsia="arial" w:hAnsi="arial" w:cs="arial"/>
            <w:b w:val="0"/>
            <w:i/>
            <w:strike w:val="0"/>
            <w:noProof w:val="0"/>
            <w:color w:val="0077CC"/>
            <w:position w:val="0"/>
            <w:sz w:val="20"/>
            <w:u w:val="single"/>
            <w:vertAlign w:val="baseline"/>
          </w:rPr>
          <w:t>https://antisemitism.uk/piers-morgan-does-not-respond-to-request-for-comment-over-historic-photograph-of-him-wearing-nazi-uniform-at-costume-party</w:t>
        </w:r>
      </w:hyperlink>
      <w:r>
        <w:rPr>
          <w:rFonts w:ascii="arial" w:eastAsia="arial" w:hAnsi="arial" w:cs="arial"/>
          <w:b w:val="0"/>
          <w:i w:val="0"/>
          <w:strike w:val="0"/>
          <w:noProof w:val="0"/>
          <w:color w:val="000000"/>
          <w:position w:val="0"/>
          <w:sz w:val="20"/>
          <w:u w:val="none"/>
          <w:vertAlign w:val="baseline"/>
        </w:rPr>
        <w:t xml:space="preserve">/ [ 31]: </w:t>
      </w:r>
      <w:hyperlink r:id="rId449" w:history="1">
        <w:r>
          <w:rPr>
            <w:rFonts w:ascii="arial" w:eastAsia="arial" w:hAnsi="arial" w:cs="arial"/>
            <w:b w:val="0"/>
            <w:i/>
            <w:strike w:val="0"/>
            <w:noProof w:val="0"/>
            <w:color w:val="0077CC"/>
            <w:position w:val="0"/>
            <w:sz w:val="20"/>
            <w:u w:val="single"/>
            <w:vertAlign w:val="baseline"/>
          </w:rPr>
          <w:t>https://ajn.timesofisrael.com/johns-jewish-museum-tour-was-inspiring</w:t>
        </w:r>
      </w:hyperlink>
      <w:r>
        <w:rPr>
          <w:rFonts w:ascii="arial" w:eastAsia="arial" w:hAnsi="arial" w:cs="arial"/>
          <w:b w:val="0"/>
          <w:i w:val="0"/>
          <w:strike w:val="0"/>
          <w:noProof w:val="0"/>
          <w:color w:val="000000"/>
          <w:position w:val="0"/>
          <w:sz w:val="20"/>
          <w:u w:val="none"/>
          <w:vertAlign w:val="baseline"/>
        </w:rPr>
        <w:t xml:space="preserve">/ [ 32]: </w:t>
      </w:r>
      <w:hyperlink r:id="rId450" w:history="1">
        <w:r>
          <w:rPr>
            <w:rFonts w:ascii="arial" w:eastAsia="arial" w:hAnsi="arial" w:cs="arial"/>
            <w:b w:val="0"/>
            <w:i/>
            <w:strike w:val="0"/>
            <w:noProof w:val="0"/>
            <w:color w:val="0077CC"/>
            <w:position w:val="0"/>
            <w:sz w:val="20"/>
            <w:u w:val="single"/>
            <w:vertAlign w:val="baseline"/>
          </w:rPr>
          <w:t>https://www.jpost.com/israel-news/haifa-university-ranks-above-major-universities-in-shanghai-ranking-633719</w:t>
        </w:r>
      </w:hyperlink>
      <w:r>
        <w:rPr>
          <w:rFonts w:ascii="arial" w:eastAsia="arial" w:hAnsi="arial" w:cs="arial"/>
          <w:b w:val="0"/>
          <w:i w:val="0"/>
          <w:strike w:val="0"/>
          <w:noProof w:val="0"/>
          <w:color w:val="000000"/>
          <w:position w:val="0"/>
          <w:sz w:val="20"/>
          <w:u w:val="none"/>
          <w:vertAlign w:val="baseline"/>
        </w:rPr>
        <w:t xml:space="preserve"> [ 33]: </w:t>
      </w:r>
      <w:hyperlink r:id="rId451" w:history="1">
        <w:r>
          <w:rPr>
            <w:rFonts w:ascii="arial" w:eastAsia="arial" w:hAnsi="arial" w:cs="arial"/>
            <w:b w:val="0"/>
            <w:i/>
            <w:strike w:val="0"/>
            <w:noProof w:val="0"/>
            <w:color w:val="0077CC"/>
            <w:position w:val="0"/>
            <w:sz w:val="20"/>
            <w:u w:val="single"/>
            <w:vertAlign w:val="baseline"/>
          </w:rPr>
          <w:t>https://www.jpost.com/israel-news/culture/netta-enthralls-international-crowd-with-at-home-set-633429</w:t>
        </w:r>
      </w:hyperlink>
      <w:r>
        <w:rPr>
          <w:rFonts w:ascii="arial" w:eastAsia="arial" w:hAnsi="arial" w:cs="arial"/>
          <w:b w:val="0"/>
          <w:i w:val="0"/>
          <w:strike w:val="0"/>
          <w:noProof w:val="0"/>
          <w:color w:val="000000"/>
          <w:position w:val="0"/>
          <w:sz w:val="20"/>
          <w:u w:val="none"/>
          <w:vertAlign w:val="baseline"/>
        </w:rPr>
        <w:t xml:space="preserve"> [ 34]: </w:t>
      </w:r>
      <w:hyperlink r:id="rId452" w:history="1">
        <w:r>
          <w:rPr>
            <w:rFonts w:ascii="arial" w:eastAsia="arial" w:hAnsi="arial" w:cs="arial"/>
            <w:b w:val="0"/>
            <w:i/>
            <w:strike w:val="0"/>
            <w:noProof w:val="0"/>
            <w:color w:val="0077CC"/>
            <w:position w:val="0"/>
            <w:sz w:val="20"/>
            <w:u w:val="single"/>
            <w:vertAlign w:val="baseline"/>
          </w:rPr>
          <w:t>https://www.algemeiner.com/2020/07/03/streaming-giant-deezer-acquires-israeli-music-startup-mugo/</w:t>
        </w:r>
      </w:hyperlink>
      <w:r>
        <w:rPr>
          <w:rFonts w:ascii="arial" w:eastAsia="arial" w:hAnsi="arial" w:cs="arial"/>
          <w:b w:val="0"/>
          <w:i w:val="0"/>
          <w:strike w:val="0"/>
          <w:noProof w:val="0"/>
          <w:color w:val="000000"/>
          <w:position w:val="0"/>
          <w:sz w:val="20"/>
          <w:u w:val="none"/>
          <w:vertAlign w:val="baseline"/>
        </w:rPr>
        <w:t xml:space="preserve"> [ 35]: </w:t>
      </w:r>
      <w:hyperlink r:id="rId453" w:history="1">
        <w:r>
          <w:rPr>
            <w:rFonts w:ascii="arial" w:eastAsia="arial" w:hAnsi="arial" w:cs="arial"/>
            <w:b w:val="0"/>
            <w:i/>
            <w:strike w:val="0"/>
            <w:noProof w:val="0"/>
            <w:color w:val="0077CC"/>
            <w:position w:val="0"/>
            <w:sz w:val="20"/>
            <w:u w:val="single"/>
            <w:vertAlign w:val="baseline"/>
          </w:rPr>
          <w:t>https://t.co/SlLX7LeMun</w:t>
        </w:r>
      </w:hyperlink>
      <w:r>
        <w:rPr>
          <w:rFonts w:ascii="arial" w:eastAsia="arial" w:hAnsi="arial" w:cs="arial"/>
          <w:b w:val="0"/>
          <w:i w:val="0"/>
          <w:strike w:val="0"/>
          <w:noProof w:val="0"/>
          <w:color w:val="000000"/>
          <w:position w:val="0"/>
          <w:sz w:val="20"/>
          <w:u w:val="none"/>
          <w:vertAlign w:val="baseline"/>
        </w:rPr>
        <w:t xml:space="preserve"> [ 36]: </w:t>
      </w:r>
      <w:hyperlink r:id="rId454" w:history="1">
        <w:r>
          <w:rPr>
            <w:rFonts w:ascii="arial" w:eastAsia="arial" w:hAnsi="arial" w:cs="arial"/>
            <w:b w:val="0"/>
            <w:i/>
            <w:strike w:val="0"/>
            <w:noProof w:val="0"/>
            <w:color w:val="0077CC"/>
            <w:position w:val="0"/>
            <w:sz w:val="20"/>
            <w:u w:val="single"/>
            <w:vertAlign w:val="baseline"/>
          </w:rPr>
          <w:t>https://twitter.com/Israel/status/1278689930454188032?ref_src=twsrc%5Etfw</w:t>
        </w:r>
      </w:hyperlink>
      <w:r>
        <w:rPr>
          <w:rFonts w:ascii="arial" w:eastAsia="arial" w:hAnsi="arial" w:cs="arial"/>
          <w:b w:val="0"/>
          <w:i w:val="0"/>
          <w:strike w:val="0"/>
          <w:noProof w:val="0"/>
          <w:color w:val="000000"/>
          <w:position w:val="0"/>
          <w:sz w:val="20"/>
          <w:u w:val="none"/>
          <w:vertAlign w:val="baseline"/>
        </w:rPr>
        <w:t xml:space="preserve"> [ 37]: </w:t>
      </w:r>
      <w:hyperlink r:id="rId455" w:history="1">
        <w:r>
          <w:rPr>
            <w:rFonts w:ascii="arial" w:eastAsia="arial" w:hAnsi="arial" w:cs="arial"/>
            <w:b w:val="0"/>
            <w:i/>
            <w:strike w:val="0"/>
            <w:noProof w:val="0"/>
            <w:color w:val="0077CC"/>
            <w:position w:val="0"/>
            <w:sz w:val="20"/>
            <w:u w:val="single"/>
            <w:vertAlign w:val="baseline"/>
          </w:rPr>
          <w:t>https://www.timesofisrael.com/how-uks-kitchener-camp-rescue-saved-4000-jewish-men-after-kristallnacht</w:t>
        </w:r>
      </w:hyperlink>
      <w:r>
        <w:rPr>
          <w:rFonts w:ascii="arial" w:eastAsia="arial" w:hAnsi="arial" w:cs="arial"/>
          <w:b w:val="0"/>
          <w:i w:val="0"/>
          <w:strike w:val="0"/>
          <w:noProof w:val="0"/>
          <w:color w:val="000000"/>
          <w:position w:val="0"/>
          <w:sz w:val="20"/>
          <w:u w:val="none"/>
          <w:vertAlign w:val="baseline"/>
        </w:rPr>
        <w:t xml:space="preserve">/ [ 38]: </w:t>
      </w:r>
      <w:hyperlink r:id="rId456" w:history="1">
        <w:r>
          <w:rPr>
            <w:rFonts w:ascii="arial" w:eastAsia="arial" w:hAnsi="arial" w:cs="arial"/>
            <w:b w:val="0"/>
            <w:i/>
            <w:strike w:val="0"/>
            <w:noProof w:val="0"/>
            <w:color w:val="0077CC"/>
            <w:position w:val="0"/>
            <w:sz w:val="20"/>
            <w:u w:val="single"/>
            <w:vertAlign w:val="baseline"/>
          </w:rPr>
          <w:t>https://twitter.com/hashtag/ElieWiesel?src=hash&amp;#38;ref_src=twsrc%5Etfw</w:t>
        </w:r>
      </w:hyperlink>
      <w:r>
        <w:rPr>
          <w:rFonts w:ascii="arial" w:eastAsia="arial" w:hAnsi="arial" w:cs="arial"/>
          <w:b w:val="0"/>
          <w:i w:val="0"/>
          <w:strike w:val="0"/>
          <w:noProof w:val="0"/>
          <w:color w:val="000000"/>
          <w:position w:val="0"/>
          <w:sz w:val="20"/>
          <w:u w:val="none"/>
          <w:vertAlign w:val="baseline"/>
        </w:rPr>
        <w:t xml:space="preserve"> [ 39]: </w:t>
      </w:r>
      <w:hyperlink r:id="rId457" w:history="1">
        <w:r>
          <w:rPr>
            <w:rFonts w:ascii="arial" w:eastAsia="arial" w:hAnsi="arial" w:cs="arial"/>
            <w:b w:val="0"/>
            <w:i/>
            <w:strike w:val="0"/>
            <w:noProof w:val="0"/>
            <w:color w:val="0077CC"/>
            <w:position w:val="0"/>
            <w:sz w:val="20"/>
            <w:u w:val="single"/>
            <w:vertAlign w:val="baseline"/>
          </w:rPr>
          <w:t>https://twitter.com/hashtag/OnThisDay?src=hash&amp;#38;ref_src=twsrc%5Etfw</w:t>
        </w:r>
      </w:hyperlink>
      <w:r>
        <w:rPr>
          <w:rFonts w:ascii="arial" w:eastAsia="arial" w:hAnsi="arial" w:cs="arial"/>
          <w:b w:val="0"/>
          <w:i w:val="0"/>
          <w:strike w:val="0"/>
          <w:noProof w:val="0"/>
          <w:color w:val="000000"/>
          <w:position w:val="0"/>
          <w:sz w:val="20"/>
          <w:u w:val="none"/>
          <w:vertAlign w:val="baseline"/>
        </w:rPr>
        <w:t xml:space="preserve"> [ 40]: </w:t>
      </w:r>
      <w:hyperlink r:id="rId458" w:history="1">
        <w:r>
          <w:rPr>
            <w:rFonts w:ascii="arial" w:eastAsia="arial" w:hAnsi="arial" w:cs="arial"/>
            <w:b w:val="0"/>
            <w:i/>
            <w:strike w:val="0"/>
            <w:noProof w:val="0"/>
            <w:color w:val="0077CC"/>
            <w:position w:val="0"/>
            <w:sz w:val="20"/>
            <w:u w:val="single"/>
            <w:vertAlign w:val="baseline"/>
          </w:rPr>
          <w:t>https://t.co/jGwTnTjwmi</w:t>
        </w:r>
      </w:hyperlink>
      <w:r>
        <w:rPr>
          <w:rFonts w:ascii="arial" w:eastAsia="arial" w:hAnsi="arial" w:cs="arial"/>
          <w:b w:val="0"/>
          <w:i w:val="0"/>
          <w:strike w:val="0"/>
          <w:noProof w:val="0"/>
          <w:color w:val="000000"/>
          <w:position w:val="0"/>
          <w:sz w:val="20"/>
          <w:u w:val="none"/>
          <w:vertAlign w:val="baseline"/>
        </w:rPr>
        <w:t xml:space="preserve"> [ 41]: </w:t>
      </w:r>
      <w:hyperlink r:id="rId459" w:history="1">
        <w:r>
          <w:rPr>
            <w:rFonts w:ascii="arial" w:eastAsia="arial" w:hAnsi="arial" w:cs="arial"/>
            <w:b w:val="0"/>
            <w:i/>
            <w:strike w:val="0"/>
            <w:noProof w:val="0"/>
            <w:color w:val="0077CC"/>
            <w:position w:val="0"/>
            <w:sz w:val="20"/>
            <w:u w:val="single"/>
            <w:vertAlign w:val="baseline"/>
          </w:rPr>
          <w:t>https://twitter.com/Ostrov_A/status/1278779979527073793?ref_src=twsrc%5Etfw</w:t>
        </w:r>
      </w:hyperlink>
      <w:r>
        <w:rPr>
          <w:rFonts w:ascii="arial" w:eastAsia="arial" w:hAnsi="arial" w:cs="arial"/>
          <w:b w:val="0"/>
          <w:i w:val="0"/>
          <w:strike w:val="0"/>
          <w:noProof w:val="0"/>
          <w:color w:val="000000"/>
          <w:position w:val="0"/>
          <w:sz w:val="20"/>
          <w:u w:val="none"/>
          <w:vertAlign w:val="baseline"/>
        </w:rPr>
        <w:t xml:space="preserve"> [ 42]: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[ 43]: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4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pgNumType w:fmt="decimal"/>
          <w:cols w:space="720"/>
          <w:titlePg w:val="0"/>
        </w:sectPr>
      </w:pPr>
    </w:p>
    <w:p>
      <w:pPr>
        <w:pStyle w:val="Normal35"/>
      </w:pPr>
    </w:p>
    <w:p>
      <w:pPr>
        <w:pStyle w:val="Normal35"/>
      </w:pPr>
      <w:r>
        <w:pict>
          <v:shape id="_x0000_i1146" type="#_x0000_t75" alt="LexisNexis®" style="width:147.75pt;height:30pt">
            <v:imagedata r:id="rId18" o:title=""/>
          </v:shape>
        </w:pict>
      </w:r>
      <w:r>
        <w:cr/>
      </w:r>
    </w:p>
    <w:p>
      <w:pPr>
        <w:pStyle w:val="Heading133"/>
        <w:keepNext w:val="0"/>
        <w:spacing w:after="200" w:line="340" w:lineRule="atLeast"/>
        <w:ind w:left="0" w:right="0" w:firstLine="0"/>
        <w:jc w:val="center"/>
      </w:pPr>
      <w:hyperlink r:id="rId466" w:history="1">
        <w:r>
          <w:rPr>
            <w:rFonts w:ascii="arial" w:eastAsia="arial" w:hAnsi="arial" w:cs="arial"/>
            <w:b/>
            <w:i/>
            <w:strike w:val="0"/>
            <w:color w:val="0077CC"/>
            <w:sz w:val="28"/>
            <w:u w:val="single"/>
            <w:vertAlign w:val="baseline"/>
          </w:rPr>
          <w:t>Officer Charged With Murder in Rayshard Brooks Killing</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23:53 EST</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3857 words</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Atlanta officer, Garrett Rolfe, faces 11 charges, including murder and aggravated assault with a deadly weapon. He was fired on Saturday less than 24 hours after the fatal shooting.</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7"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Atlanta officer, Garrett Rolfe, faces 11 charges, including murder and aggravated assault with a deadly weapon. He was fired on Saturday less than 24 hours after the fatal shooting.</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you need to know about the death of </w:t>
      </w:r>
      <w:hyperlink r:id="rId467" w:history="1">
        <w:r>
          <w:rPr>
            <w:rFonts w:ascii="arial" w:eastAsia="arial" w:hAnsi="arial" w:cs="arial"/>
            <w:b w:val="0"/>
            <w:i/>
            <w:strike w:val="0"/>
            <w:noProof w:val="0"/>
            <w:color w:val="0077CC"/>
            <w:position w:val="0"/>
            <w:sz w:val="20"/>
            <w:u w:val="single"/>
            <w:vertAlign w:val="baseline"/>
          </w:rPr>
          <w:t>Rayshard Brooks</w:t>
        </w:r>
      </w:hyperlink>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the officer charged in the death of Rayshard Brooks declared, ‘I got him.’</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Atlanta police officer </w:t>
      </w:r>
      <w:hyperlink r:id="rId467" w:history="1">
        <w:r>
          <w:rPr>
            <w:rFonts w:ascii="arial" w:eastAsia="arial" w:hAnsi="arial" w:cs="arial"/>
            <w:b w:val="0"/>
            <w:i/>
            <w:strike w:val="0"/>
            <w:noProof w:val="0"/>
            <w:color w:val="0077CC"/>
            <w:position w:val="0"/>
            <w:sz w:val="20"/>
            <w:u w:val="single"/>
            <w:vertAlign w:val="baseline"/>
          </w:rPr>
          <w:t>was charged on Wednesday</w:t>
        </w:r>
      </w:hyperlink>
      <w:r>
        <w:rPr>
          <w:rFonts w:ascii="arial" w:eastAsia="arial" w:hAnsi="arial" w:cs="arial"/>
          <w:b w:val="0"/>
          <w:i w:val="0"/>
          <w:strike w:val="0"/>
          <w:noProof w:val="0"/>
          <w:color w:val="000000"/>
          <w:position w:val="0"/>
          <w:sz w:val="20"/>
          <w:u w:val="none"/>
          <w:vertAlign w:val="baseline"/>
        </w:rPr>
        <w:t xml:space="preserve"> with murder and aggravated assault in the </w:t>
      </w:r>
      <w:hyperlink r:id="rId467" w:history="1">
        <w:r>
          <w:rPr>
            <w:rFonts w:ascii="arial" w:eastAsia="arial" w:hAnsi="arial" w:cs="arial"/>
            <w:b w:val="0"/>
            <w:i/>
            <w:strike w:val="0"/>
            <w:noProof w:val="0"/>
            <w:color w:val="0077CC"/>
            <w:position w:val="0"/>
            <w:sz w:val="20"/>
            <w:u w:val="single"/>
            <w:vertAlign w:val="baseline"/>
          </w:rPr>
          <w:t>fatal shooting of Rayshard Brooks</w:t>
        </w:r>
      </w:hyperlink>
      <w:r>
        <w:rPr>
          <w:rFonts w:ascii="arial" w:eastAsia="arial" w:hAnsi="arial" w:cs="arial"/>
          <w:b w:val="0"/>
          <w:i w:val="0"/>
          <w:strike w:val="0"/>
          <w:noProof w:val="0"/>
          <w:color w:val="000000"/>
          <w:position w:val="0"/>
          <w:sz w:val="20"/>
          <w:u w:val="none"/>
          <w:vertAlign w:val="baseline"/>
        </w:rPr>
        <w:t xml:space="preserve"> outside a fast-food restaurant, another violent encounter between a black man and white officers captured on video that has inflamed national tensions over race and policing.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took place on Friday night after the police were called to a Wendy’s restaurant where Mr. Brooks, 27, had fallen asleep in his car in the drive-through. Paul L. Howard Jr., the Fulton County district attorney, said at a news conference on Wednesday that “Mr. Brooks never presented himself as a threat.”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67" w:history="1">
        <w:r>
          <w:rPr>
            <w:rFonts w:ascii="arial" w:eastAsia="arial" w:hAnsi="arial" w:cs="arial"/>
            <w:b w:val="0"/>
            <w:i/>
            <w:strike w:val="0"/>
            <w:noProof w:val="0"/>
            <w:color w:val="0077CC"/>
            <w:position w:val="0"/>
            <w:sz w:val="20"/>
            <w:u w:val="single"/>
            <w:vertAlign w:val="baseline"/>
          </w:rPr>
          <w:t>officer</w:t>
        </w:r>
      </w:hyperlink>
      <w:r>
        <w:rPr>
          <w:rFonts w:ascii="arial" w:eastAsia="arial" w:hAnsi="arial" w:cs="arial"/>
          <w:b w:val="0"/>
          <w:i w:val="0"/>
          <w:strike w:val="0"/>
          <w:noProof w:val="0"/>
          <w:color w:val="000000"/>
          <w:position w:val="0"/>
          <w:sz w:val="20"/>
          <w:u w:val="none"/>
          <w:vertAlign w:val="baseline"/>
        </w:rPr>
        <w:t xml:space="preserve"> who killed Mr. Brooks, Garrett Rolfe, faces 11 charges, with prosecutors saying that he shot Mr. Brooks twice in the back and then kicked him as he was lying on the ground. Prosecutors said Mr. Rolfe also declared, “I got him,” after firing the shots.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of the murder charge, he could face life in prison or the death penalty.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officer involved in the confrontation, Devin Brosnan, was charged with three counts, Mr. Howard said, including aggravated assault and violations of oath for stepping on Mr. Brooks’s shoulder while he was lying on the ground and also failing to render 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Howard said Officer Brosnan, who was placed on administrative leave by the Police Department after the shooting, is cooperating with prosecutors in the investigation.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Chris Stewart, a lawyer who is representing the Brooks family, praised Officer Brosnan for his cooperation, saying he provided new details on the events that led to Mr. Brooks’s death on Friday 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dark times like this, you have to try and see the light, and the positivity of this situation is the courageousness of Officer Brosnan to step forward and say what happened was wrong,” Mr. Stewart said. “It is officers like that who change policing.”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office representing Officer Brosnan issued a statement Wednesday saying that although he was cooperating with the prosecutors, he had not agreed to testify against Mr. Rolfe or to plead guilty to any charges.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 rush to judgment. This was a rush to misjudgment,” the firm, Garland, Samuel &amp;amp; Loeb, said in its statement.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24 hours of the shooting, Mayor Keisha Lance Bottoms of Atlanta said on Saturday that she did not believe it was justified, and Mr. Rolfe had been fired. The city’s police chief, Erika Shields, also resigned. But as protesters swarmed the streets with renewed intensity, including torching the Wendy’s, the demands to also bring criminal charges against the officers swelled.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charges are announced, many Atlanta police officers stay home.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unusually high number of Atlanta police officers called out and did not show up to work their shifts on Wednesday evening, a department spokesman said, hours after a recently fired officer was charged with murder and aggravated assault in the fatal shooting of Rayshard Brooks.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spokesman, Sgt. John Chafee, denied rumors circulating on social media and among protesters in the city that officers had walked off the job after the charges were announced.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Chafee did not immediately confirm how many officers had called out Wednesday. But he said the department had enough officers on the job to maintain operations and respond to calls throughout the city, despite the absences.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International Brotherhood of Police Officers, the union representing Atlanta Police Department officers, denounced the charges filed Wednesday against Garrett Rolfe, who shot Mr. Brooks at a Wendy’s parking lot in Atlanta on Friday, and against Officer Devin Brosnan. The union said the charges were premature and politically motivated.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Rolfe, who was fired the day after the shooting, faces 11 criminal charges in the case, including murder. Officer Brosnan was charged with three counts, including aggravated assault; he has been placed on administrative duty.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defended the Atlanta officer and said Colin Kaepernick should get another chance in the N.F.L.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Fox News on Wednesday, President Trump defended Garrett Rolfe, the former Atlanta police officer who has been charged with murder in the fatal shooting of Rayshard Brooks.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resist a police officer, and if you have a disagreement, you have to take it up after the fact,” Mr. Trump told the Fox host Sean Hannity. “It was out of control — the whole situation was out of control,” the president added.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that police officers in America are under siege and that Mr. Rolfe’s fate is now in the hands of the courts.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justice right now,” he said. “It’s going to be up to justice. I hope he gets a fair shake. Because police have not been treated fairly in our country. But again, you can’t resist a police officer like that.”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Wednesday, Mr. Trump said in an </w:t>
      </w:r>
      <w:hyperlink r:id="rId467" w:history="1">
        <w:r>
          <w:rPr>
            <w:rFonts w:ascii="arial" w:eastAsia="arial" w:hAnsi="arial" w:cs="arial"/>
            <w:b w:val="0"/>
            <w:i/>
            <w:strike w:val="0"/>
            <w:noProof w:val="0"/>
            <w:color w:val="0077CC"/>
            <w:position w:val="0"/>
            <w:sz w:val="20"/>
            <w:u w:val="single"/>
            <w:vertAlign w:val="baseline"/>
          </w:rPr>
          <w:t>interview with the Sinclair Broadcast Group</w:t>
        </w:r>
      </w:hyperlink>
      <w:r>
        <w:rPr>
          <w:rFonts w:ascii="arial" w:eastAsia="arial" w:hAnsi="arial" w:cs="arial"/>
          <w:b w:val="0"/>
          <w:i w:val="0"/>
          <w:strike w:val="0"/>
          <w:noProof w:val="0"/>
          <w:color w:val="000000"/>
          <w:position w:val="0"/>
          <w:sz w:val="20"/>
          <w:u w:val="none"/>
          <w:vertAlign w:val="baseline"/>
        </w:rPr>
        <w:t xml:space="preserve"> that the former San Francisco 49ers quarterback Colin Kaepernick, who has not played since 2016 after kneeling during the national anthem to protest police brutality, should get a chance at another job in the N.F.L.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see him get another shot, but obviously he has to be able to play well,” Mr. Trump said.</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repeatedly criticized Mr. Kaepernick and other players for kneeling, urging N.F.L owners in 2017 </w:t>
      </w:r>
      <w:hyperlink r:id="rId467" w:history="1">
        <w:r>
          <w:rPr>
            <w:rFonts w:ascii="arial" w:eastAsia="arial" w:hAnsi="arial" w:cs="arial"/>
            <w:b w:val="0"/>
            <w:i/>
            <w:strike w:val="0"/>
            <w:noProof w:val="0"/>
            <w:color w:val="0077CC"/>
            <w:position w:val="0"/>
            <w:sz w:val="20"/>
            <w:u w:val="single"/>
            <w:vertAlign w:val="baseline"/>
          </w:rPr>
          <w:t>to fire any players</w:t>
        </w:r>
      </w:hyperlink>
      <w:r>
        <w:rPr>
          <w:rFonts w:ascii="arial" w:eastAsia="arial" w:hAnsi="arial" w:cs="arial"/>
          <w:b w:val="0"/>
          <w:i w:val="0"/>
          <w:strike w:val="0"/>
          <w:noProof w:val="0"/>
          <w:color w:val="000000"/>
          <w:position w:val="0"/>
          <w:sz w:val="20"/>
          <w:u w:val="none"/>
          <w:vertAlign w:val="baseline"/>
        </w:rPr>
        <w:t xml:space="preserve"> who protested during the national anthem.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labor group votes to oust the Seattle police guild.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Seattle-area labor coalition voted on Wednesday night to oust the city’s police union from its ranks, as pressure continued to build around the country to reform or defund police departments and stop the misconduct of some officers.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the King County Labor Council, had warned the union, the Seattle Police Officers Guild, in recent weeks that it could face expulsion if it did not address systemic racism in its ranks. The police guild had responded with a vow to discuss the issue, but members of the council voted to move forward with removal.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unions have become the focus of ire in the wake of the death of George Floyd, a black man, at the hands of a white police officer in Minneapolis. Police labor leaders have long led efforts to defend their members and resist proposed reforms.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anti-racism demonstrations that have rolled across the nation for weeks, Seattle activists have kept up pressure on city officials and the Police Department, with protesters establishing a zone over several city blocks as a home base for gatherings. On Wednesday night, some of those protesters once again shut down Interstate 5.</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is wrestling with its past again, five years after church massacre.</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to the day after the massacre at the </w:t>
      </w:r>
      <w:hyperlink r:id="rId467" w:history="1">
        <w:r>
          <w:rPr>
            <w:rFonts w:ascii="arial" w:eastAsia="arial" w:hAnsi="arial" w:cs="arial"/>
            <w:b w:val="0"/>
            <w:i/>
            <w:strike w:val="0"/>
            <w:noProof w:val="0"/>
            <w:color w:val="0077CC"/>
            <w:position w:val="0"/>
            <w:sz w:val="20"/>
            <w:u w:val="single"/>
            <w:vertAlign w:val="baseline"/>
          </w:rPr>
          <w:t>Emanuel African Methodist Episcopal Church</w:t>
        </w:r>
      </w:hyperlink>
      <w:r>
        <w:rPr>
          <w:rFonts w:ascii="arial" w:eastAsia="arial" w:hAnsi="arial" w:cs="arial"/>
          <w:b w:val="0"/>
          <w:i w:val="0"/>
          <w:strike w:val="0"/>
          <w:noProof w:val="0"/>
          <w:color w:val="000000"/>
          <w:position w:val="0"/>
          <w:sz w:val="20"/>
          <w:u w:val="none"/>
          <w:vertAlign w:val="baseline"/>
        </w:rPr>
        <w:t xml:space="preserve"> in Charleston, S.C., one of the nation’s oldest black churches, the city, like much of the United States, is wrestling anew with its legacy of slavery and racial discrimination.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at Mother Emanuel, as the church is known, left nine dead, shocked the country and ignited a reckoning over racism and racist violence. The gunman was a white supremacist who had posed with the Confederate battle flag, and the shooting led to the removal of the flag from the grounds of the South Carolina State House and a broader effort to remove Confederate symbols throughout the South and elsewhere.</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national protests against police brutality, incited by the </w:t>
      </w:r>
      <w:hyperlink r:id="rId467" w:history="1">
        <w:r>
          <w:rPr>
            <w:rFonts w:ascii="arial" w:eastAsia="arial" w:hAnsi="arial" w:cs="arial"/>
            <w:b w:val="0"/>
            <w:i/>
            <w:strike w:val="0"/>
            <w:noProof w:val="0"/>
            <w:color w:val="0077CC"/>
            <w:position w:val="0"/>
            <w:sz w:val="20"/>
            <w:u w:val="single"/>
            <w:vertAlign w:val="baseline"/>
          </w:rPr>
          <w:t>death of George Floyd in Minneapolis</w:t>
        </w:r>
      </w:hyperlink>
      <w:r>
        <w:rPr>
          <w:rFonts w:ascii="arial" w:eastAsia="arial" w:hAnsi="arial" w:cs="arial"/>
          <w:b w:val="0"/>
          <w:i w:val="0"/>
          <w:strike w:val="0"/>
          <w:noProof w:val="0"/>
          <w:color w:val="000000"/>
          <w:position w:val="0"/>
          <w:sz w:val="20"/>
          <w:u w:val="none"/>
          <w:vertAlign w:val="baseline"/>
        </w:rPr>
        <w:t xml:space="preserve"> last month, have spurred renewed scrutiny of the historical figures whose statues adorn public spaces and a movement to purge those who espoused racist views or participated in slavery or the violent colonization of North America.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Charleston, the focus has turned to a statue of John C. Calhoun, a South Carolinian who served as vice president from 1825 to 1832 and was a fierce defender of slavery. Mayor John J. Tecklenburg said in a news conference on Wednesday, flanked by members of the City Council, that he was bringing a resolution to the council that would remove the statute from Marion Square in the heart of Charleston.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resolutions calls for it to be relocated to a museum or educational facility where it could be displayed in a less prominent way with added context. Mr. Tecklenburg, standing at the base of the statue, said the intention was “not to erase our long and often tragic history but to begin a new and more equitable chapter of that history.”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as the city is remembering the nine African-Americans, ages 26 to 87, who were killed at Mother Emanuel on June 17, 2015.</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evening, the church will post on </w:t>
      </w:r>
      <w:hyperlink r:id="rId467" w:history="1">
        <w:r>
          <w:rPr>
            <w:rFonts w:ascii="arial" w:eastAsia="arial" w:hAnsi="arial" w:cs="arial"/>
            <w:b w:val="0"/>
            <w:i/>
            <w:strike w:val="0"/>
            <w:noProof w:val="0"/>
            <w:color w:val="0077CC"/>
            <w:position w:val="0"/>
            <w:sz w:val="20"/>
            <w:u w:val="single"/>
            <w:vertAlign w:val="baseline"/>
          </w:rPr>
          <w:t>its Facebook page</w:t>
        </w:r>
      </w:hyperlink>
      <w:r>
        <w:rPr>
          <w:rFonts w:ascii="arial" w:eastAsia="arial" w:hAnsi="arial" w:cs="arial"/>
          <w:b w:val="0"/>
          <w:i w:val="0"/>
          <w:strike w:val="0"/>
          <w:noProof w:val="0"/>
          <w:color w:val="000000"/>
          <w:position w:val="0"/>
          <w:sz w:val="20"/>
          <w:u w:val="none"/>
          <w:vertAlign w:val="baseline"/>
        </w:rPr>
        <w:t xml:space="preserve"> and YouTube channel a video tribute to the victims by family members and survivors. On Sunday there will be a march remembering the “Emanuel Nine,” as well as Mr. Floyd and </w:t>
      </w:r>
      <w:hyperlink r:id="rId467" w:history="1">
        <w:r>
          <w:rPr>
            <w:rFonts w:ascii="arial" w:eastAsia="arial" w:hAnsi="arial" w:cs="arial"/>
            <w:b w:val="0"/>
            <w:i/>
            <w:strike w:val="0"/>
            <w:noProof w:val="0"/>
            <w:color w:val="0077CC"/>
            <w:position w:val="0"/>
            <w:sz w:val="20"/>
            <w:u w:val="single"/>
            <w:vertAlign w:val="baseline"/>
          </w:rPr>
          <w:t>Walter Scott</w:t>
        </w:r>
      </w:hyperlink>
      <w:r>
        <w:rPr>
          <w:rFonts w:ascii="arial" w:eastAsia="arial" w:hAnsi="arial" w:cs="arial"/>
          <w:b w:val="0"/>
          <w:i w:val="0"/>
          <w:strike w:val="0"/>
          <w:noProof w:val="0"/>
          <w:color w:val="000000"/>
          <w:position w:val="0"/>
          <w:sz w:val="20"/>
          <w:u w:val="none"/>
          <w:vertAlign w:val="baseline"/>
        </w:rPr>
        <w:t>, an unarmed black motorist who was killed by a white police officer in North Charleston two months before the attack at Mother Emanuel. Next Wednesday, the church will host a prayer vigil on its steps.</w:t>
      </w:r>
    </w:p>
    <w:p>
      <w:pPr>
        <w:pStyle w:val="Normal35"/>
        <w:keepNext w:val="0"/>
        <w:spacing w:before="240" w:after="0" w:line="260" w:lineRule="atLeast"/>
        <w:ind w:left="0" w:right="0" w:firstLine="0"/>
        <w:jc w:val="both"/>
      </w:pPr>
      <w:hyperlink r:id="rId467" w:history="1">
        <w:r>
          <w:rPr>
            <w:rFonts w:ascii="arial" w:eastAsia="arial" w:hAnsi="arial" w:cs="arial"/>
            <w:b w:val="0"/>
            <w:i/>
            <w:strike w:val="0"/>
            <w:color w:val="0077CC"/>
            <w:sz w:val="20"/>
            <w:u w:val="single"/>
            <w:vertAlign w:val="baseline"/>
          </w:rPr>
          <w:t>A 2019 report</w:t>
        </w:r>
      </w:hyperlink>
      <w:r>
        <w:rPr>
          <w:rFonts w:ascii="arial" w:eastAsia="arial" w:hAnsi="arial" w:cs="arial"/>
          <w:b w:val="0"/>
          <w:i w:val="0"/>
          <w:strike w:val="0"/>
          <w:noProof w:val="0"/>
          <w:color w:val="000000"/>
          <w:position w:val="0"/>
          <w:sz w:val="20"/>
          <w:u w:val="none"/>
          <w:vertAlign w:val="baseline"/>
        </w:rPr>
        <w:t xml:space="preserve"> by the Southern Poverty Law Center found that while 114 Confederate symbols had been removed since the shooting at Mother Emanuel, 1,747 still stood.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have come down or been damaged by protesters in recent days, including a statue of Jefferson Davis, the president of the Confederacy, in Richmond, Va., and a Confederate obelisk in Birmingham, Ala.</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another Confederate statue in Richmond, known as Richmond Howitzers Monument, which commemorated a Civil War artillery unit, was toppled by protesters from its pedestal, according to The </w:t>
      </w:r>
      <w:hyperlink r:id="rId467" w:history="1">
        <w:r>
          <w:rPr>
            <w:rFonts w:ascii="arial" w:eastAsia="arial" w:hAnsi="arial" w:cs="arial"/>
            <w:b w:val="0"/>
            <w:i/>
            <w:strike w:val="0"/>
            <w:noProof w:val="0"/>
            <w:color w:val="0077CC"/>
            <w:position w:val="0"/>
            <w:sz w:val="20"/>
            <w:u w:val="single"/>
            <w:vertAlign w:val="baseline"/>
          </w:rPr>
          <w:t>Richmond Times-Dispatch</w:t>
        </w:r>
      </w:hyperlink>
      <w:r>
        <w:rPr>
          <w:rFonts w:ascii="arial" w:eastAsia="arial" w:hAnsi="arial" w:cs="arial"/>
          <w:b w:val="0"/>
          <w:i w:val="0"/>
          <w:strike w:val="0"/>
          <w:noProof w:val="0"/>
          <w:color w:val="000000"/>
          <w:position w:val="0"/>
          <w:sz w:val="20"/>
          <w:u w:val="none"/>
          <w:vertAlign w:val="baseline"/>
        </w:rPr>
        <w:t>, becoming one of the latest symbols to fall.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Aunt Jemima brand will get a new name and a new image. Others may follow.</w:t>
      </w:r>
    </w:p>
    <w:p>
      <w:pPr>
        <w:pStyle w:val="Normal35"/>
        <w:keepNext w:val="0"/>
        <w:spacing w:before="240" w:after="0" w:line="260" w:lineRule="atLeast"/>
        <w:ind w:left="0" w:right="0" w:firstLine="0"/>
        <w:jc w:val="both"/>
      </w:pPr>
      <w:hyperlink r:id="rId467" w:history="1">
        <w:r>
          <w:rPr>
            <w:rFonts w:ascii="arial" w:eastAsia="arial" w:hAnsi="arial" w:cs="arial"/>
            <w:b w:val="0"/>
            <w:i/>
            <w:strike w:val="0"/>
            <w:color w:val="0077CC"/>
            <w:sz w:val="20"/>
            <w:u w:val="single"/>
            <w:vertAlign w:val="baseline"/>
          </w:rPr>
          <w:t>Aunt Jemima</w:t>
        </w:r>
      </w:hyperlink>
      <w:r>
        <w:rPr>
          <w:rFonts w:ascii="arial" w:eastAsia="arial" w:hAnsi="arial" w:cs="arial"/>
          <w:b w:val="0"/>
          <w:i w:val="0"/>
          <w:strike w:val="0"/>
          <w:noProof w:val="0"/>
          <w:color w:val="000000"/>
          <w:position w:val="0"/>
          <w:sz w:val="20"/>
          <w:u w:val="none"/>
          <w:vertAlign w:val="baseline"/>
        </w:rPr>
        <w:t>, the syrup and pancake mix brand, will change its name and image amid an ongoing backlash, with its parent company Quaker Oats acknowledging that the brand’s origins are “based on a racial stereotype.”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brand, founded in 1889, is built on images of a black female character that have often been criticized as offensive. Even after going through several redesigns — pearl earrings and a lace collar were added in 1989 — Aunt Jemima was still seen by many as a symbol of slavery.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Quaker Oats, which is owned by PepsiCo, said that it was taking “a hard look at our portfolio of brands” as it worked “to make progress toward racial equality through several initiatives.”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packaging changes, which were </w:t>
      </w:r>
      <w:hyperlink r:id="rId467" w:history="1">
        <w:r>
          <w:rPr>
            <w:rFonts w:ascii="arial" w:eastAsia="arial" w:hAnsi="arial" w:cs="arial"/>
            <w:b w:val="0"/>
            <w:i/>
            <w:strike w:val="0"/>
            <w:noProof w:val="0"/>
            <w:color w:val="0077CC"/>
            <w:position w:val="0"/>
            <w:sz w:val="20"/>
            <w:u w:val="single"/>
            <w:vertAlign w:val="baseline"/>
          </w:rPr>
          <w:t>first reported by NBC</w:t>
        </w:r>
      </w:hyperlink>
      <w:r>
        <w:rPr>
          <w:rFonts w:ascii="arial" w:eastAsia="arial" w:hAnsi="arial" w:cs="arial"/>
          <w:b w:val="0"/>
          <w:i w:val="0"/>
          <w:strike w:val="0"/>
          <w:noProof w:val="0"/>
          <w:color w:val="000000"/>
          <w:position w:val="0"/>
          <w:sz w:val="20"/>
          <w:u w:val="none"/>
          <w:vertAlign w:val="baseline"/>
        </w:rPr>
        <w:t>, will begin to appear toward the end of this year, with the name change coming soon after.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 has been done over the years to update the brand in a manner intended to be appropriate and respectful, we realize those changes are not enough,” said Kristin Kroepfl, Quaker’s chief marketing officer, in a statement.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nationwide protests over racism and police brutality in recent weeks, many companies rushed to </w:t>
      </w:r>
      <w:hyperlink r:id="rId467" w:history="1">
        <w:r>
          <w:rPr>
            <w:rFonts w:ascii="arial" w:eastAsia="arial" w:hAnsi="arial" w:cs="arial"/>
            <w:b w:val="0"/>
            <w:i/>
            <w:strike w:val="0"/>
            <w:noProof w:val="0"/>
            <w:color w:val="0077CC"/>
            <w:position w:val="0"/>
            <w:sz w:val="20"/>
            <w:u w:val="single"/>
            <w:vertAlign w:val="baseline"/>
          </w:rPr>
          <w:t>express their solidarity</w:t>
        </w:r>
      </w:hyperlink>
      <w:r>
        <w:rPr>
          <w:rFonts w:ascii="arial" w:eastAsia="arial" w:hAnsi="arial" w:cs="arial"/>
          <w:b w:val="0"/>
          <w:i w:val="0"/>
          <w:strike w:val="0"/>
          <w:noProof w:val="0"/>
          <w:color w:val="000000"/>
          <w:position w:val="0"/>
          <w:sz w:val="20"/>
          <w:u w:val="none"/>
          <w:vertAlign w:val="baseline"/>
        </w:rPr>
        <w:t xml:space="preserve"> with the Black Lives Matter movement, often running into </w:t>
      </w:r>
      <w:hyperlink r:id="rId467" w:history="1">
        <w:r>
          <w:rPr>
            <w:rFonts w:ascii="arial" w:eastAsia="arial" w:hAnsi="arial" w:cs="arial"/>
            <w:b w:val="0"/>
            <w:i/>
            <w:strike w:val="0"/>
            <w:noProof w:val="0"/>
            <w:color w:val="0077CC"/>
            <w:position w:val="0"/>
            <w:sz w:val="20"/>
            <w:u w:val="single"/>
            <w:vertAlign w:val="baseline"/>
          </w:rPr>
          <w:t>accusations of hypocrisy</w:t>
        </w:r>
      </w:hyperlink>
      <w:r>
        <w:rPr>
          <w:rFonts w:ascii="arial" w:eastAsia="arial" w:hAnsi="arial" w:cs="arial"/>
          <w:b w:val="0"/>
          <w:i w:val="0"/>
          <w:strike w:val="0"/>
          <w:noProof w:val="0"/>
          <w:color w:val="000000"/>
          <w:position w:val="0"/>
          <w:sz w:val="20"/>
          <w:u w:val="none"/>
          <w:vertAlign w:val="baseline"/>
        </w:rPr>
        <w:t xml:space="preserve">. But PepsiCo was already familiar with the fallout — in 2017, it apologized for </w:t>
      </w:r>
      <w:hyperlink r:id="rId467" w:history="1">
        <w:r>
          <w:rPr>
            <w:rFonts w:ascii="arial" w:eastAsia="arial" w:hAnsi="arial" w:cs="arial"/>
            <w:b w:val="0"/>
            <w:i/>
            <w:strike w:val="0"/>
            <w:noProof w:val="0"/>
            <w:color w:val="0077CC"/>
            <w:position w:val="0"/>
            <w:sz w:val="20"/>
            <w:u w:val="single"/>
            <w:vertAlign w:val="baseline"/>
          </w:rPr>
          <w:t>running an ad</w:t>
        </w:r>
      </w:hyperlink>
      <w:r>
        <w:rPr>
          <w:rFonts w:ascii="arial" w:eastAsia="arial" w:hAnsi="arial" w:cs="arial"/>
          <w:b w:val="0"/>
          <w:i w:val="0"/>
          <w:strike w:val="0"/>
          <w:noProof w:val="0"/>
          <w:color w:val="000000"/>
          <w:position w:val="0"/>
          <w:sz w:val="20"/>
          <w:u w:val="none"/>
          <w:vertAlign w:val="baseline"/>
        </w:rPr>
        <w:t xml:space="preserve"> featuring Kendall Jenner, a white model, that was criticized for trivializing the movement.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PepsiCo bought Quaker Oats in 2001, inheriting the Aunt Jemima brand. Ramon Laguarta, the chief executive of PepsiCo, wrote in a piece in Fortune this week that “the journey for racial equality has long been part of our company’s DNA.”</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the announcement that Aunt Jemima was being retired from store shelves, </w:t>
      </w:r>
      <w:hyperlink r:id="rId467" w:history="1">
        <w:r>
          <w:rPr>
            <w:rFonts w:ascii="arial" w:eastAsia="arial" w:hAnsi="arial" w:cs="arial"/>
            <w:b w:val="0"/>
            <w:i/>
            <w:strike w:val="0"/>
            <w:noProof w:val="0"/>
            <w:color w:val="0077CC"/>
            <w:position w:val="0"/>
            <w:sz w:val="20"/>
            <w:u w:val="single"/>
            <w:vertAlign w:val="baseline"/>
          </w:rPr>
          <w:t>at least two more food companies</w:t>
        </w:r>
      </w:hyperlink>
      <w:r>
        <w:rPr>
          <w:rFonts w:ascii="arial" w:eastAsia="arial" w:hAnsi="arial" w:cs="arial"/>
          <w:b w:val="0"/>
          <w:i w:val="0"/>
          <w:strike w:val="0"/>
          <w:noProof w:val="0"/>
          <w:color w:val="000000"/>
          <w:position w:val="0"/>
          <w:sz w:val="20"/>
          <w:u w:val="none"/>
          <w:vertAlign w:val="baseline"/>
        </w:rPr>
        <w:t xml:space="preserve"> rushed to respond to complaints about other brands that have been criticized for using racial stereotypes.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 Food, the owner of the brand Uncle Ben’s rice, which features an older black man smiling on the box, said on Wednesday afternoon that it would “evolve” the brand as protests over racism and police brutality across the country continued.</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that announcement, ConAgra Brands, the maker of Mrs. Butterworth’s pancake syrup, </w:t>
      </w:r>
      <w:hyperlink r:id="rId467" w:history="1">
        <w:r>
          <w:rPr>
            <w:rFonts w:ascii="arial" w:eastAsia="arial" w:hAnsi="arial" w:cs="arial"/>
            <w:b w:val="0"/>
            <w:i/>
            <w:strike w:val="0"/>
            <w:noProof w:val="0"/>
            <w:color w:val="0077CC"/>
            <w:position w:val="0"/>
            <w:sz w:val="20"/>
            <w:u w:val="single"/>
            <w:vertAlign w:val="baseline"/>
          </w:rPr>
          <w:t>released a statement</w:t>
        </w:r>
      </w:hyperlink>
      <w:r>
        <w:rPr>
          <w:rFonts w:ascii="arial" w:eastAsia="arial" w:hAnsi="arial" w:cs="arial"/>
          <w:b w:val="0"/>
          <w:i w:val="0"/>
          <w:strike w:val="0"/>
          <w:noProof w:val="0"/>
          <w:color w:val="000000"/>
          <w:position w:val="0"/>
          <w:sz w:val="20"/>
          <w:u w:val="none"/>
          <w:vertAlign w:val="baseline"/>
        </w:rPr>
        <w:t xml:space="preserve"> saying the company had begun a “complete brand and package review.” Critics have long associated the shape of the Mrs. Butterworth’s bottle with the mammy, a caricature of black women as subservient to white people.</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attorney general is investigating police tactics against protesters.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said a police officer used a baton to pin him by his neck against a squad car. Another said she was tackled by an officer who then drove his knee into her back so hard she could not breathe.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 a registered nurse — was tending to a young man with a head wound, but claimed the police would not allow an ambulance to drive through a crowd to fetch him. A fourth described rushing through a line of police with batons to help a sobbing teenage girl, then escaping with her just before an officer tried to grab them.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she said, “like warfare.”</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and other troubling accounts emerged on Tuesday at the first public hearing held by state officials investigating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Department’s handling of protests stemming from </w:t>
      </w:r>
      <w:hyperlink r:id="rId467" w:history="1">
        <w:r>
          <w:rPr>
            <w:rFonts w:ascii="arial" w:eastAsia="arial" w:hAnsi="arial" w:cs="arial"/>
            <w:b w:val="0"/>
            <w:i/>
            <w:strike w:val="0"/>
            <w:noProof w:val="0"/>
            <w:color w:val="0077CC"/>
            <w:position w:val="0"/>
            <w:sz w:val="20"/>
            <w:u w:val="single"/>
            <w:vertAlign w:val="baseline"/>
          </w:rPr>
          <w:t>the death of George Floyd</w:t>
        </w:r>
      </w:hyperlink>
      <w:r>
        <w:rPr>
          <w:rFonts w:ascii="arial" w:eastAsia="arial" w:hAnsi="arial" w:cs="arial"/>
          <w:b w:val="0"/>
          <w:i w:val="0"/>
          <w:strike w:val="0"/>
          <w:noProof w:val="0"/>
          <w:color w:val="000000"/>
          <w:position w:val="0"/>
          <w:sz w:val="20"/>
          <w:u w:val="none"/>
          <w:vertAlign w:val="baseline"/>
        </w:rPr>
        <w:t xml:space="preserve"> at the hands of the police in Minneapolis last month.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is being led by the state attorney general, Letitia James, and comes as city officials and some district attorneys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also examining how the police have dealt with what is now more than three straight weeks of demonstrations.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hearing, Ms. James said that she and her investigators had already received hundreds of tips about possible police misconduct at the protests and had lined up so many witnesses that testimony would last all day on Tuesday and would continue Wednesday morning.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marked the first time that individual demonstrators told their stories to the public, and some became emotional, erupting into tears or fits of rage.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brother asks the U.N. to study the killing of black Americans by the police.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session of the United Nations Human Rights Council on Wednesday, George Floyd’s brother made an urgent plea for the world body to create an independent commission to study the killing of black people by the police in the United States.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watched my brother die,” Philonise Floyd told the council via video. “That could have been me. I am my brother’s keeper. You in the U.N. are your brothers’ and sisters’ keepers in America, and you have the power to help us get justice for my brother George Floyd.”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asking you to help me,” he said. “I am asking you to help us, black people in America.”</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of the council in Geneva was called by Burkina Faso, on behalf of 54 African countries. The council’s president, Elisabeth Tichy-Fisslberger, </w:t>
      </w:r>
      <w:hyperlink r:id="rId467" w:history="1">
        <w:r>
          <w:rPr>
            <w:rFonts w:ascii="arial" w:eastAsia="arial" w:hAnsi="arial" w:cs="arial"/>
            <w:b w:val="0"/>
            <w:i/>
            <w:strike w:val="0"/>
            <w:noProof w:val="0"/>
            <w:color w:val="0077CC"/>
            <w:position w:val="0"/>
            <w:sz w:val="20"/>
            <w:u w:val="single"/>
            <w:vertAlign w:val="baseline"/>
          </w:rPr>
          <w:t>said the issue</w:t>
        </w:r>
      </w:hyperlink>
      <w:r>
        <w:rPr>
          <w:rFonts w:ascii="arial" w:eastAsia="arial" w:hAnsi="arial" w:cs="arial"/>
          <w:b w:val="0"/>
          <w:i w:val="0"/>
          <w:strike w:val="0"/>
          <w:noProof w:val="0"/>
          <w:color w:val="000000"/>
          <w:position w:val="0"/>
          <w:sz w:val="20"/>
          <w:u w:val="none"/>
          <w:vertAlign w:val="baseline"/>
        </w:rPr>
        <w:t xml:space="preserve"> did not just pertain to the United States, but it was the unrest that followed the death of George Floyd in policy custody on May 25 that galvanized a global movement to address systemic racism and abuse of power by the police.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topic that is not about just one country, it goes well beyond that,” Ms. Tichy-Fisslberger said in a statement before the hearing. “When I said it’s not against the United States, I mean there are complaints about a lot of racism in many countries of this world, of course in Europe, but not only; you find it all over the world.”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Philonise Floyd also made an emotional plea to American lawmakers last week, asking members of the House Judiciary Committee to “stop the pain” and pass reforms that make officers accountable for brutality.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Scouts will be required to earn a merit badge in diversity.</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 Scouts of America said this week that it would </w:t>
      </w:r>
      <w:hyperlink r:id="rId467" w:history="1">
        <w:r>
          <w:rPr>
            <w:rFonts w:ascii="arial" w:eastAsia="arial" w:hAnsi="arial" w:cs="arial"/>
            <w:b w:val="0"/>
            <w:i/>
            <w:strike w:val="0"/>
            <w:noProof w:val="0"/>
            <w:color w:val="0077CC"/>
            <w:position w:val="0"/>
            <w:sz w:val="20"/>
            <w:u w:val="single"/>
            <w:vertAlign w:val="baseline"/>
          </w:rPr>
          <w:t>create a “diversity and inclusion” merit badge</w:t>
        </w:r>
      </w:hyperlink>
      <w:r>
        <w:rPr>
          <w:rFonts w:ascii="arial" w:eastAsia="arial" w:hAnsi="arial" w:cs="arial"/>
          <w:b w:val="0"/>
          <w:i w:val="0"/>
          <w:strike w:val="0"/>
          <w:noProof w:val="0"/>
          <w:color w:val="000000"/>
          <w:position w:val="0"/>
          <w:sz w:val="20"/>
          <w:u w:val="none"/>
          <w:vertAlign w:val="baseline"/>
        </w:rPr>
        <w:t xml:space="preserve"> and make earning it a requirement for becoming an Eagle Scout, the highest scouting rank. It joined a growing number of organizations that are announcing public support for racial equality and the Black Lives Matter movement.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Texas-based organization, which was formed in 1910 and reports more than 2.2 million youth members, has frequently been criticized for a lack of inclusivity in recent years.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67" w:history="1">
        <w:r>
          <w:rPr>
            <w:rFonts w:ascii="arial" w:eastAsia="arial" w:hAnsi="arial" w:cs="arial"/>
            <w:b w:val="0"/>
            <w:i/>
            <w:strike w:val="0"/>
            <w:noProof w:val="0"/>
            <w:color w:val="0077CC"/>
            <w:position w:val="0"/>
            <w:sz w:val="20"/>
            <w:u w:val="single"/>
            <w:vertAlign w:val="baseline"/>
          </w:rPr>
          <w:t>a statement on Monday from its executive committee</w:t>
        </w:r>
      </w:hyperlink>
      <w:r>
        <w:rPr>
          <w:rFonts w:ascii="arial" w:eastAsia="arial" w:hAnsi="arial" w:cs="arial"/>
          <w:b w:val="0"/>
          <w:i w:val="0"/>
          <w:strike w:val="0"/>
          <w:noProof w:val="0"/>
          <w:color w:val="000000"/>
          <w:position w:val="0"/>
          <w:sz w:val="20"/>
          <w:u w:val="none"/>
          <w:vertAlign w:val="baseline"/>
        </w:rPr>
        <w:t>, the Boy Scouts said the group would make diversity and inclusion training mandatory for its staff, starting July 1, and that it would work with local councils to ensure that property names, events and other insignia do not bear “symbols of oppression.”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Effie Delimarkos, a spokeswoman for the Boy Scouts, said the organization was still working on the details of how a scout would earn the diversity and inclusion merit badge. The development of a new badge typically takes years, but she said the timeline would be expedited in this case.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said in the statement that it would incorporate elements from existing badges that “require scouts to learn about and engage with other groups and cultures to increase understanding and spur positive action.”</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Scouts initially put out</w:t>
      </w:r>
      <w:hyperlink r:id="rId467" w:history="1">
        <w:r>
          <w:rPr>
            <w:rFonts w:ascii="arial" w:eastAsia="arial" w:hAnsi="arial" w:cs="arial"/>
            <w:b w:val="0"/>
            <w:i/>
            <w:strike w:val="0"/>
            <w:noProof w:val="0"/>
            <w:color w:val="0077CC"/>
            <w:position w:val="0"/>
            <w:sz w:val="20"/>
            <w:u w:val="single"/>
            <w:vertAlign w:val="baseline"/>
          </w:rPr>
          <w:t>a much broader statement</w:t>
        </w:r>
      </w:hyperlink>
      <w:r>
        <w:rPr>
          <w:rFonts w:ascii="arial" w:eastAsia="arial" w:hAnsi="arial" w:cs="arial"/>
          <w:b w:val="0"/>
          <w:i w:val="0"/>
          <w:strike w:val="0"/>
          <w:noProof w:val="0"/>
          <w:color w:val="000000"/>
          <w:position w:val="0"/>
          <w:sz w:val="20"/>
          <w:u w:val="none"/>
          <w:vertAlign w:val="baseline"/>
        </w:rPr>
        <w:t xml:space="preserve"> on June 3, with no mention of race, and focusing instead on teaching scouts “to become the best versions of themselves.”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Dwayne Fontenette Jr., 29, an Eagle Scout who also has volunteered as a scout leader, helped</w:t>
      </w:r>
      <w:hyperlink r:id="rId467" w:history="1">
        <w:r>
          <w:rPr>
            <w:rFonts w:ascii="arial" w:eastAsia="arial" w:hAnsi="arial" w:cs="arial"/>
            <w:b w:val="0"/>
            <w:i/>
            <w:strike w:val="0"/>
            <w:noProof w:val="0"/>
            <w:color w:val="0077CC"/>
            <w:position w:val="0"/>
            <w:sz w:val="20"/>
            <w:u w:val="single"/>
            <w:vertAlign w:val="baseline"/>
          </w:rPr>
          <w:t>write a letter last week</w:t>
        </w:r>
      </w:hyperlink>
      <w:r>
        <w:rPr>
          <w:rFonts w:ascii="arial" w:eastAsia="arial" w:hAnsi="arial" w:cs="arial"/>
          <w:b w:val="0"/>
          <w:i w:val="0"/>
          <w:strike w:val="0"/>
          <w:noProof w:val="0"/>
          <w:color w:val="000000"/>
          <w:position w:val="0"/>
          <w:sz w:val="20"/>
          <w:u w:val="none"/>
          <w:vertAlign w:val="baseline"/>
        </w:rPr>
        <w:t>, signed by more than 500 scouts, calling for the Boy Scouts to take a stronger stance against “anti-black racism.” Mr. Fontenette, who is black, said in an interview that he was moved by the organization’s statement this week.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represented for me the first time in my scouting history where I feel like the organization saw me, and valued me completely,” he said.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unveil a narrow policing bill.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on Wednesday morning unveiled their answer to Democrats’ sprawling policing legislation, proposing a narrow set of changes to law enforcement that would place new restrictions on the use of chokeholds, impose penalties for the failure to wear body cameras, and make lynching a federal crime.</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was spearheaded by Senator Tim Scott of South Carolina, the Senate’s only African-American Republican, who </w:t>
      </w:r>
      <w:hyperlink r:id="rId467" w:history="1">
        <w:r>
          <w:rPr>
            <w:rFonts w:ascii="arial" w:eastAsia="arial" w:hAnsi="arial" w:cs="arial"/>
            <w:b w:val="0"/>
            <w:i/>
            <w:strike w:val="0"/>
            <w:noProof w:val="0"/>
            <w:color w:val="0077CC"/>
            <w:position w:val="0"/>
            <w:sz w:val="20"/>
            <w:u w:val="single"/>
            <w:vertAlign w:val="baseline"/>
          </w:rPr>
          <w:t>has become increasingly focused on matters of race</w:t>
        </w:r>
      </w:hyperlink>
      <w:r>
        <w:rPr>
          <w:rFonts w:ascii="arial" w:eastAsia="arial" w:hAnsi="arial" w:cs="arial"/>
          <w:b w:val="0"/>
          <w:i w:val="0"/>
          <w:strike w:val="0"/>
          <w:noProof w:val="0"/>
          <w:color w:val="000000"/>
          <w:position w:val="0"/>
          <w:sz w:val="20"/>
          <w:u w:val="none"/>
          <w:vertAlign w:val="baseline"/>
        </w:rPr>
        <w:t xml:space="preserve"> in recent years and has led the effort to bring his party together around a proposal to answer a growing public movement to address systemic racism in policing that has placed Republicans on the defensive.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Mitch McConnell, Republican of Kentucky and the majority leader, announced that the Senate would take up the bill next week, a swift timeline that reflected a sense of the urgency for action.</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witnessing of the murder of George Floyd, and the experience in my hometown of </w:t>
      </w:r>
      <w:hyperlink r:id="rId467" w:history="1">
        <w:r>
          <w:rPr>
            <w:rFonts w:ascii="arial" w:eastAsia="arial" w:hAnsi="arial" w:cs="arial"/>
            <w:b w:val="0"/>
            <w:i/>
            <w:strike w:val="0"/>
            <w:noProof w:val="0"/>
            <w:color w:val="0077CC"/>
            <w:position w:val="0"/>
            <w:sz w:val="20"/>
            <w:u w:val="single"/>
            <w:vertAlign w:val="baseline"/>
          </w:rPr>
          <w:t>Breonna Taylor</w:t>
        </w:r>
      </w:hyperlink>
      <w:r>
        <w:rPr>
          <w:rFonts w:ascii="arial" w:eastAsia="arial" w:hAnsi="arial" w:cs="arial"/>
          <w:b w:val="0"/>
          <w:i w:val="0"/>
          <w:strike w:val="0"/>
          <w:noProof w:val="0"/>
          <w:color w:val="000000"/>
          <w:position w:val="0"/>
          <w:sz w:val="20"/>
          <w:u w:val="none"/>
          <w:vertAlign w:val="baseline"/>
        </w:rPr>
        <w:t xml:space="preserve"> certainly brings to the forefront this issue for all Americans, including Senate Republicans,” Mr. McConnell told reporters. “I want you to know that we’re serious about making a law 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limited reach of the legislation reflects the challenge facing Republicans. While they have scrambled to show their willingness to move on policing changes for the first time in years, they are unwilling to accept the far-reaching federal measures that civil rights activists say are necessary to confront systemic bias in policing.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will push their own legislation through the House Judiciary Committee on Wednesday, advancing an expansive bill that would place an outright ban on chokeholds, change the qualified immunity doctrine that shields police officers from lawsuits, and make it easier to identify, track and prosecute police misconduct.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in the committee that began in the morning reflected the wide gulf between the parties on the issue. While Democrats took turns demanding action to address systemic racism in policing, Republicans charged that Democrats merely wanted to defund police departments, something that their bill does not do.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Mike Johnson, Republican of Louisiana, said he believed the legislation included “provisions that will have a net negative impact on communities that are most affected by crime and on the safety of officers who put their lives on the line to serve them.”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given the chance to offer their own proposals, House Republicans proposed one that would require the F.B.I. and other federal law enforcement officials to record interviews, saying the measure was needed because of what they considered to be injustices in the investigation into the Trump campaign’s ties to Russia.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pastor called 911 to report white people trespassing. He was the one arrested.</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Virginia sheriff </w:t>
      </w:r>
      <w:hyperlink r:id="rId467" w:history="1">
        <w:r>
          <w:rPr>
            <w:rFonts w:ascii="arial" w:eastAsia="arial" w:hAnsi="arial" w:cs="arial"/>
            <w:b w:val="0"/>
            <w:i/>
            <w:strike w:val="0"/>
            <w:noProof w:val="0"/>
            <w:color w:val="0077CC"/>
            <w:position w:val="0"/>
            <w:sz w:val="20"/>
            <w:u w:val="single"/>
            <w:vertAlign w:val="baseline"/>
          </w:rPr>
          <w:t>has apologized to a black pastor</w:t>
        </w:r>
      </w:hyperlink>
      <w:r>
        <w:rPr>
          <w:rFonts w:ascii="arial" w:eastAsia="arial" w:hAnsi="arial" w:cs="arial"/>
          <w:b w:val="0"/>
          <w:i w:val="0"/>
          <w:strike w:val="0"/>
          <w:noProof w:val="0"/>
          <w:color w:val="000000"/>
          <w:position w:val="0"/>
          <w:sz w:val="20"/>
          <w:u w:val="none"/>
          <w:vertAlign w:val="baseline"/>
        </w:rPr>
        <w:t xml:space="preserve"> who was arrested earlier this month after calling 911 to report that a group of white people were trespassing on his property and taunting him with racial slurs.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Leon K. McCray, 61, called the authorities during the confrontation, which began when he saw two people hauling a refrigerator to the rubbish bin at the apartment building he owns in Edinburg, Va., on June 1.</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McCray, who declined to comment when reached by phone, </w:t>
      </w:r>
      <w:hyperlink r:id="rId467" w:history="1">
        <w:r>
          <w:rPr>
            <w:rFonts w:ascii="arial" w:eastAsia="arial" w:hAnsi="arial" w:cs="arial"/>
            <w:b w:val="0"/>
            <w:i/>
            <w:strike w:val="0"/>
            <w:noProof w:val="0"/>
            <w:color w:val="0077CC"/>
            <w:position w:val="0"/>
            <w:sz w:val="20"/>
            <w:u w:val="single"/>
            <w:vertAlign w:val="baseline"/>
          </w:rPr>
          <w:t>told WUSA-TV</w:t>
        </w:r>
      </w:hyperlink>
      <w:r>
        <w:rPr>
          <w:rFonts w:ascii="arial" w:eastAsia="arial" w:hAnsi="arial" w:cs="arial"/>
          <w:b w:val="0"/>
          <w:i w:val="0"/>
          <w:strike w:val="0"/>
          <w:noProof w:val="0"/>
          <w:color w:val="000000"/>
          <w:position w:val="0"/>
          <w:sz w:val="20"/>
          <w:u w:val="none"/>
          <w:vertAlign w:val="baseline"/>
        </w:rPr>
        <w:t xml:space="preserve"> that the two people became angry when he asked them to leave the property. They quickly returned, he said, with three friends, who were also white. Mr. McCray said that the five people surrounded him and began using racial slurs, and that one head-butted him while another shoved him from behind.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McCray told WUSA that he pulled out his gun and “pointed it down to the ground in hopes that they would back off.” Then he called 911. Deputies from the Shenandoah County Sheriff’s Office arrived and arrested Mr. McCray, who was charged with brandishing a firearm, a misdemeanor.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Shenandoah County sheriff, Timothy C. Carter, issued a statement late last week in which he said he had spoken with Mr. McCray on June 3, two days after the incident, and apologized. He said the five people who confronted Mr. McCray had been taken into custody on various charges,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Wednesday, Sheriff Carter said he had ordered an internal review into the incident. More broadly, he said his department was taking a look at its own conduct and policies in light of the national unrest over police brutality that followed the death of George Floyd in Minneapolis.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learning a lot from our involvement in this incident, and we’re trying to learn and be better as we move through this,” he said.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was contributed by Ellen Barry, Mike Baker, Neal E. Boudette, Maria Cramer, Michael Crowley, Catie Edmondson, Nicholas Fandos, Alan Feuer, Tiffany Hsu, Giulia McDonnell Nieto del Rio, Sarah Mervosh, Rick Rojas, Simon Romero, Edgar Sandoval, Marc Santora, Andrew Ross Sorkin, Ashley Southall, Kate Taylor, Lucy Tompkins, Allyson Waller, Will Wright and Mihir Zaveri.</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memorial on Wednesday outside the Wendy’s restaurant where Rayshard Brooks was shot and killed. (PHOTOGRAPH BY Joshua Rashaad McFadden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48"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468"/>
          <w:headerReference w:type="default" r:id="rId469"/>
          <w:footerReference w:type="even" r:id="rId470"/>
          <w:footerReference w:type="default" r:id="rId471"/>
          <w:headerReference w:type="first" r:id="rId472"/>
          <w:footerReference w:type="first" r:id="rId473"/>
          <w:pgSz w:w="12240" w:h="15840"/>
          <w:pgMar w:top="840" w:right="1000" w:bottom="840" w:left="1000" w:header="400" w:footer="400"/>
          <w:pgNumType w:fmt="decimal"/>
          <w:cols w:space="720"/>
          <w:titlePg w:val="0"/>
        </w:sectPr>
      </w:pPr>
    </w:p>
    <w:p>
      <w:pPr>
        <w:pStyle w:val="Normal36"/>
      </w:pPr>
    </w:p>
    <w:p>
      <w:pPr>
        <w:pStyle w:val="Normal36"/>
      </w:pPr>
      <w:r>
        <w:pict>
          <v:shape id="_x0000_i1149" type="#_x0000_t75" alt="LexisNexis®" style="width:147.75pt;height:30pt">
            <v:imagedata r:id="rId18" o:title=""/>
          </v:shape>
        </w:pict>
      </w:r>
      <w:r>
        <w:cr/>
      </w:r>
    </w:p>
    <w:p>
      <w:pPr>
        <w:pStyle w:val="Heading134"/>
        <w:keepNext w:val="0"/>
        <w:spacing w:after="200" w:line="340" w:lineRule="atLeast"/>
        <w:ind w:left="0" w:right="0" w:firstLine="0"/>
        <w:jc w:val="center"/>
      </w:pPr>
      <w:hyperlink r:id="rId474" w:history="1">
        <w:r>
          <w:rPr>
            <w:rFonts w:ascii="arial" w:eastAsia="arial" w:hAnsi="arial" w:cs="arial"/>
            <w:b/>
            <w:i/>
            <w:strike w:val="0"/>
            <w:color w:val="0077CC"/>
            <w:sz w:val="28"/>
            <w:u w:val="single"/>
            <w:vertAlign w:val="baseline"/>
          </w:rPr>
          <w:t>Near-Death Experience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36"/>
        <w:keepNext w:val="0"/>
        <w:spacing w:before="120" w:after="0" w:line="220" w:lineRule="atLeast"/>
        <w:ind w:left="0" w:right="0" w:firstLine="0"/>
        <w:jc w:val="left"/>
      </w:pPr>
      <w:r>
        <w:br/>
      </w:r>
      <w:r>
        <w:pict>
          <v:shape id="_x0000_i1150" type="#_x0000_t75" style="width:128.98pt;height:50.24pt">
            <v:imagedata r:id="rId47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679-696; ISSN: 0886-2605</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7569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1" style="position:absolute;z-index:251732992"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this study was to investigate the effect of victim resistance in attempted homicide. The study examined 93 cases of attempted homicide. Chi-square analysis revealed that certain behaviors, such as multiple acts of violence and methods of control, are more likely to occur if the victim resists. A multivariate analysis of crime-scene actions was carried out using Smallest Space Analysis. The plot showed three clusters of variables that reflected the offender's perception of the victim as an object, vehicle, or significant person. In the first of these roles, the offender was likely to escalate the level of violence; in the vehicle role, however, the offender employed physical controls and used single acts of violence. Finally, if the victim was personally significant to the offender, the latter was more likely to use verbal control strategies and knowledge of the victim. The implications of victim resistance in light of these role functions are discussed.</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aim of this study was to investigate the effect of victim resistance in attempted homicide. The study examined 93 cases of attempted homicide. Chi-square analysis revealed that certain behaviors, such as multiple acts ofviolence and methods of control, are more likely to occur if the victim resists. A multivariate analysis of crime-scene actions was carried out using Smallest Space Analysis. The plot showed three clusters of variables that reflected the offender's percep- tion of the victim as an object, vehicle, or significant person. In the first of these roles, the offender was likely to escalate the level of violence; in the vehicle role, however, the offender employed physical controls and used single acts of violence. Finally, if the victim was personally significant to the offender, the latter was more likely to use verbal control strategies and knowl- edge of the victim. The implications of victim resistance in light of these role functions are discussed. Near-Death Experience The Role of Victim Reaction in Attempted Homicide KATARINA FRITZON University of Surrey JULIE RIDGWAY Crime Concern As with homicide, attempted homicide is defined as an intentional attempt unlawfully to take another person's life (Blackburn, 1993). This reflects the fact that the distinction between homicide and attempted homicide may often simply be a matter of circumstances, such a s the effectiveness and speed of medical care, the potency of weapon used, or the victim's behavior in response to being attacked. Therefore, the law assumes that both the criminal intent (mens rea) and the criminal act (actus reus) are the same for both attempted homicide and homicide, although the outcome may differ. This legal assumption, however, remains empirically untested as the question of whether homicide is psychologically and behaviorally distinct from attempted homicide has not been previously addressed. Fundamental to this issue is an examination of how significant the victim reaction is in determin- ing the outcome of these offenses. Authors' Note: The authors are grateful to Niklas Olofsson for the creation of this database used in this study. JOURNAL OF INTERPERSONAL VIOLENCE, Vol. 16 No. 7, July 2001 679-696 e 2001 Sage Publications 679 680   JOURNAL OF INTERPERSONAL VIOLENCE / July 2001 The Offender-Victim Relationship Wolfgang's (1958) groundbreaking work, Patterns in Criminal Homicide, was the first to focus on the importance of the victim in violent crime. Wolfgang's approach was based on the premise that the criminal act is not a simple, unidirectional behavior, originating exclusively in the character, qualities, and attitudes of the offender. Rather, the violent criminal incident is a complex interaction between offender characteristics, victim characteris- tics, and environmental aspects of the situation in which it occurs. According to Luckenbill (1977), criminal homicide is a collective transac- tion where the offender and victim engage in an interchange. Motives do not exist in a vacuum; the subject-object, doer-sufferer relationship is of prime importance. This conceptualization proposes that the offender and victim jointly contribute to the interpersonal transaction of attempted homicide. In this view, the victim and offender subscribe to a particular role that is shaped in response to the other and instrumental in some way to the dynamic inter- change and fatal outcome. In contrast to what some authors (e.g., Felson &amp; Steadman, 1983; Toch, 1969) have considered to be a victim-blaming approach, Canter (1989) found that offenders assign particular roles to their victims based on their previous interpersonal relationships with others. These characteristic roles combine with the use of power and control to determine how the offender treats the victim. Furthermore, a reciprocal association exists between the offender- victim relationship and the crime scene actions. According to this view, therefore, the crime scene actions reflect the interpersonal transactions that the offender has with others. Likewise, the variation of actions at the crime scene are representative of variations in offender-victim transactions. The Role of the Victim The role of the victim as a factor in the situational approach to understand- ing violence has been firmly established in the psychological literature. For example, Dietz (1985) and Kleck and Sayles (1990) have examined the situ- ated transaction of sexual assault and confirmed that victim resistance is a salient situational component that influences the offender's behavior. How- ever, studies examining whether the resistance serves to deter or stimulate aggressive behavior in the offender have produced ambiguous results. Fur- thermore, these studies have been exclusively confined to the crime of sexual assault, where aggression and physical injury to the victim are arguably sec- ondary to the desired outcome of completing a rape. In other words, no stud- Fritzon, Ridgway / NEAR-DEATH EXPERIENCE    681 ies have examined the role of victim resistance in crimes where aggression is perpetrated for its own sake. Within the research on sexual assault, some studies have suggested that victim resistance serves to deter aggressive behavior in the offender. These studies report that forceful resistance strategies employed by victims, such as fighting and screaming, reduce the probability of rape completion (Bart &amp; O'Brien, 1985; Kleck &amp; Sayles, 1990). A study by Ullman and Knight (1991) analyzed the sequence of actions in assaults and found that victims who phys- ically resist in response to an offender's physical attack experience less severe sexual abuse and no difference in their level of physical injury com- pared with victims who do not resist a physical attack. Generally, this study found that victim resistance appeared to be most effective when the resis- tance strategies matched the offender's attack strategies, for example, when the verbal attacks of the offender were met with verbal resistance from the victim (Ullman &amp; Knight, 1992). However, in contrast to the above findings, other research analyzing the sequence of offender and victim behaviors during an attack found that some offenders become further aroused by active victim resistance and thus respond by escalating their violence toward the victim (Hicks, 1993; March- banks, Lui, &amp; Mercy, 1990; Prentky, Burgess, &amp; Carter, 1986). Support for the view that victim resistance serves to stimulate aggressive behavior has come from a study by Cohen (1984), who found that verbal victim resistance served to escalate the offender's aggressive behavior. Also, findings by Bachman (1993) concluded that victim resistance increased the chances of the victim's being physically attacked. To add further confusion to the debate, more recent research has argued that victim resistance plays no role in the level of violence displayed by the offender. Ullman and Knight (1997) found that victim resistance was not associated with increased verbal or physical aggression by the offender dur- ing rape, and thus no evidence was found for the contention that offender vio- lence escalates as a result of victim resistance. These authors concluded that the amount of physical resistance displayed by a victim, as well as the level of physical injury, may be solely the result of the level of offender violence and that actual active resistance may contribute little toward exacerbating the offender's aggression or increasing injury outcome. However, the fact that so few women forcefully resisted the offender's attack strategies made it diffi- cult to evaluate the potential escalation of offender violence precipitated by victim resistance. It was shown that women who did resist the offender's attack strategies were more likely to avoid completed rape than those who did not actively resist. This finding suggests that victim resistance has an impact 682   JOURNAL OF INTERPERSONAL VIOLENCE / July 2001 on the outcome of an attack rather than on the process or mechanics of the attack. This may be of some importance when examining offenses in which violence plays a key role in both the process and outcome of the vic- tim-offender interaction. Clearly, the evidence not only remains ambiguous in determining whether victim resistance serves to deter or stimulate the offender's aggressive behav- ior but also highlights differences inherent in offender-victim interpersonal transactions. Specifically, the research suggests that there are two distinct components to the relationship between victim resistance and outcome. Not only does the type of victim resistance employed vary, possibly according to aspects of offenders and their attack strategy, but there are also important dif- ferences in the way that particular offenders react to victim resistance during the attack. It is, therefore, of paramount importance to establish which char- acteristics of an offense appear to be most strongly influenced by victim behavior and are therefore reflective of the offender's reaction to that behavior. Such findings not only have important consequences when advising vic- tims about the use of resistance in rape and other crimes of violence against a person but also represent a significant psychological contribution to the study of the variety of offenses involving a victim-offender transaction. There are also legal implications, in that the identification of differences in these trans- actions suggests that to categorize attempted homicide as basically failed homicide is overly simplistic, as some offenders would clearly not have com- pleted the act regardless of how the victim behaved. One way of revealing the hypothesized variations in offender-victim transactions is to examine the crime-scene actions, including victim and offender behaviors, of cases of attempted homicide. Sample A sample of 93 attempted homicide cases from 1986 to 1995 was col- lected and supplied by the Malmo police force, the third-largest police pre- cinct in Sweden. Each of the 93 cases involved an offender who had been con- victed in a court of law of a single attempted homicide against a single victim. Data Collection A database of 108 variables (64 crime scene variables, 27 offender back- ground variables, and 17 victim background variables) was created from a review of all related documents and reports in the police files. In all 93 cases of attempted homicide, the crime scene actions were coded according to Fritzon, Ridgway / NEAR-DEATH EXPERIENCE    683 Salfati and Canter's (1999) homicide content-analysis dictionary; a rape con- tent-analysis dictionary by Canter and Heritage (1990) was used to code the offender-victim interactions. To investigate the effects of victim resistance during attempted homicide, a working database of 49 variables was employed in this study. A list of the 29 attack variables, 9 injury variables, and 11 crime scene variables is provided in the appendix. Attack variables were selected to assess the physical and ver- bal violence employed by offenders during attempted homicide. All of the injury variables were chosen to evaluate the physical injuries, ranging from cuts to more serious injuries, such as stab wounds to the victim during the attack. Crime scene variables were used to consider the situational character- istics, such as time of day and location of attempted homicide. In every case of attempted homicide analyzed in this study, each variable was coded in a dichotomous format as either absent or missing (0) or present (1). The use of dichotomous coding has previously been found to increase reliability in data where it cannot be certain that the non-recording of a piece of information means that it definitely did not occur (Canter &amp; Heritage, 1990). STUDY 1: THE INTERACTION BETWEEN VICTIM RESISTANCE AND OFFENDER BEHAVIOR Method To determine whether qualitative differences exist between cases of attempted homicide where victim resistance is present and cases in which victim resistance is absent, chi-square analysis using Yates' correction was employed. Victim resistance was absent in 62 cases of attempted homicide but pres- ent in 32 cases of attempted homicide. The frequencies of variables (e.g., attack, injury, and crime scene variables) when victim resistance was present were compared to those when victim resistance was absent to examine which variables were more or less characteristic of those cases where victims resisted. It is important to note that because we do not know the sequence in which crime-scene actions occurred in relation to when victim resistance occurred, we are not implying causal relationships among those actions. By noting which actions were significantly more frequent in cases where the vic- tim resisted, however, we can at least assume that those variables reflect the interaction effect between the victim and the offender. In other words, either victims resisted because of those actions by the offender, or those actions by the offender occurred as a result of victim resistance. The significant associa- 684   JOURNAL OF INTERPERSONAL VIOLENCE / July 2001 tion of these actions with victim resistance implies that there is a relationship and that these actions reflect the interaction between victim and offender. Results Offender attack variables. As hypothesized, a number of significant dif- ferences were associated with the attack strategies employed by offenders when victim resistance was present compared to when it was absent (see Table 1). The most significant finding was that offenders changed either the frequency or intensity of their violent behavior in attacks where victims resisted (p &lt; .00 1) or employed methods of controlling the victim (p &lt; .00 1). In the presence of victim resistance, the attack strategies employed by offenders were more likely to be manual (p &lt; .005) and involve multiple acts of violence, X2(I) = 6.97, p &lt; .01. In addition, certain variables occurred only in cases where victims resisted, but this finding was not statistically significant employing Yates' corrected chi-square. These variables were binding, gagging, inquisitive lan- guage, reassuring language, and implied knowledge. Some of these variables (e.g., binding and gagging) reflect the need to control a struggling victim; however, others (e.g., inquisitive and reassuring language) suggest an alter- native, less violent response to victim resistance. In contrast, cases of attempted homicide in which victim resistance was absent typically involved the use of threats to control the victim, x2(1) = 12.74, p &lt; .005. Furthermore, shooting the victim only occurred in cases where victim resistance was absent (11% versus 0%). This contrasts mark- edly with the use of weapon control (p &lt; .05) in those cases where victim resistance was present. Therefore, in cases where victims resisted, offenders employed the use of a weapon but did not actually shoot the victim. One explanation for this is that the threat of or actual use of a weapon inhibits vic- tim resistance, whereas the production of a weapon does not. Following this argument, it is interesting that victims would find the threat of a weapon more intimidating than the actual presence of one. The opposite argument is, there- fore, also plausible, namely, that offenders produce a weapon as a reaction to victim resistance but do not actually employ it. As previously stated, we did not have access to information regarding sequence of victim-offender inter- actions, and so cause-effect relationships cannot be established. This, of course, is arguably the case in any analysis of criminal behavior. Injury characteristics. There were distinct differences between those inju- ries sustained by victims when resistance was present compared to when it Fritzon, Ridgway / NEAR-DEATH EXPERIENCE   685 TABLE 1: Comparison of Offender Attack Variables When Victim Resistance Was Present or Absent Variablea Victim                Victim Resistance Present    Resistance Absent Frequency            Frequency   Chi-  Significance Percentage  (n = 31)  Percentage  (N = 62)  square     (p) Attack break-start    48 Confidence approach    61 Surprise approach     74 Blitz approach        26 Provocative approach   32 Binding               10 Gagging               10 Language inquisitive    10 Language reassures    10 Language insults      71 Removes clothing      0 Tears clothing        0 Threat control        0 Weapon control        42 Implied knowledge     7 Threat not to report    35 Steal from victim     10 Identifies victim     0 Single act of violence   10 Multiple acts of violence             71 Verbal violence       58 Slash/cut             45 Blunt instrument      10 Manual attack         94 Shooting              0 Lies in wait for victim    3 Suffocation           0 Change in behavior    55 Offender controls victim 45 15         34         21       1.84       ns 19         60         37       0.02       ns 23         71         44       0.11       ns 8         31         19       0.24       ns 10         29         18       0.10       ns 3          0          0       3.49b      ns 3          0          0       3.49b      ns 3          0          0       3.49b      ns 3          0          0       3.49b      ns 22         53         33       2.69       ns 0          6          4       2.09       ns 0          5          3       1.55       ns 0         32         20      12.74     p &lt; .005 13         20         12       5.36     p &lt;.05 2          0          0       1.60b      ns 11         19         12       2.88       ns 3          5          3       0.80       ns 0          2          1       0.50       ns 3         13          8       0.21       ns 22         41         26       6.97     p &lt; .01 18         39         24       3.13       ns 14         31         19       1.90       ns 3         15          9       0.43       ns 29         52         32      16.10     p &lt; .005 0         11          7       2.34       ns 1          8          5       0.80      ns 0          6          4       2.09       ns 17          3          2      33.87     p &lt;.001 14          0          0      27.56     p &lt;.001 a. See appendix for a complete description of variables. b. Corrected value. was absent (see Table 2). The most significant difference was the injury to the victims' face, x2 (1) = 8.34, p &lt; .005. When victims resisted, they were more likely to receive an injury to the face (93% versus 66%). Several studies in emotion and social interaction have confirmed not only that the face is the 686   JOURNAL OF INTERPERSONAL VIOLENCE / July 2001 TABLE 2: Comparison of Injury Characteristics When Victim Resistance Was Present or Absent Victim               Victim Resistance Present   Resistance Absent Frequency           Frequency  Chi-  Significance Variablea       Percentage  (n = 31)  Percentage  (N = 62)  square    (p) Head injury          32        10        42        26       0.82      ns Face injury          93        29         66       41       8.34    p &lt; .005 Neck injury          19         6         19       12       0.00      ns Torso injury         67        21        65        40       0.10      ns Limb injury          74        23         58       36       2.31      ns Defense wounds       61        19         42       26       3.10      ns Single wounds to an area of body        67       21         39        24       6.97    p &lt;.01 Multiple wounds to an area of body     74       23         69        43       0.24      ns Wounds distributed   81        25         56       35       5.28    p &lt;.05 a. See appendix for a complete description of variables. focal point of attention during any interaction with another person but also that it serves to symbolically represent who the person is (Ekman &amp; Friesen, 1975; for a review see Frijda, 1993). Following this argument, therefore, it appears that almost all offenders were intent on harming not only the victim's face but also the person that the face represented. A personal attack, however, was more likely when the victim resisted. More victims who actively resisted the offender's attack strategy sus- tained a single wound to one body area, 67% versus 39%, compared to vic- tims who did not resist. On the other hand, victims who resisted were also more likely to receive wounds distributed across several body areas, such as head, torso, limbs, and face (p &lt; .05). These two different patterns of injury again suggest at least two distinct styles of offender reaction to victim resistance. Crime scene characteristics. As a whole, the most significant difference was associated with the venue of attempted homicide, X2(l) = 8.24, p &lt; .005 (see Table 3). Attempted homicide in which victim resistance was present always occurred inside, 100% versus 77%. Offenders were more likely to spend the minimum time necessary to commit the assault when victim resis- tance was present compared to absent, 96% versus 80%. Furthermore, Fritzon, Ridgway / NEAR-DEATH EXPERIENCE    687 TABLE 3: Comparison of Crime-Scene Characteristics When Victim Resistance Was Present or Absent Victim               Victim Resistance Present   Resistance Absent Frequency           Frequency  Chi-  Significance Variablea       Percentage  (n = 31)  Percentage  (N = 62)  square    (p) Weapon to crime scene  42      13         27        17      1.99      ns Weapon from crime scene               55        17         42       26       1.38      ns Inside venue         100      31          77       48       8.24    p &lt; .005 Victims' premises    65        20         47       29       2.61      ns Offender's premises    39      12         40       25       0.02       n.s. Short time with victim   96    30         80       50       4.47     p &lt; .05 Daytime attack       48        15         32        20      2.29      ns Weekday              71        22         46        29      4.88     p &lt;.05 Offender alcohol     68        21         73       45       0.24      ns Victim alcohol       42        13         60       37       2.62      ns Body found at crime scene               81        25         85       53       0.36      ns a. See appendix for a complete description of variables. attacks where victims resisted were more likely to occur on a weekday (between 0001 hours on Monday and 1800 hours on Friday) (p &lt; .05). It is important to note when interpreting these results that because multi- ple comparisons were made among a large number of variables, some of the significant results could actually reflect chance fluctuations. As with all exploratory studies, efforts should be made to replicate results before reach- ing definitive conclusions. Nevertheless, this analysis revealed that differences may exist in the char- acteristics of attempted homicide cases depending on whether the victim resisted or not. It is interesting that both sides of the contradictions high- lighted in previous research (Bart &amp; O'Brien, 1985; Kleck &amp; Sayles, 1990; Ullman &amp; Knight, 1991, 1997) are supported, in that different styles of offender reaction are evident. An analysis of both the attack characteristics and wounding characteristics reveal that some offenders escalate their vio- lence, whereas others use a more controlling form of behavior to manage a resisting victim. However, it must be noted that not all offenders who changed their behav- ior during the attack did so in response to victim resistance. This supports the suggestion that the outcome of an attempted homicide does not depend 688   JOURNAL OF INTERPERSONAL VIOLENCE / July 2001 exclusively on the reaction of the victim and that for some offenders there is a greater element of premeditation and agency than for others. This may relate to the role they assign the victim (Canter, 1989), with some roles being more likely to produce interaction effects than others. The type of reaction is likely to depend also on the victim's role. For example, if the victim has some sig- nificance to the offender as a specific person with whom there is a preexisting relationship, then any attempt to thwart the attack may be more likely to result in a palpable change in the attacker's behavior, in the form of either escalation or deterrence. However, if the victim is merely seen as an object or a vehicle for violent activities, then the primary reaction to resistance is more likely to be simply to control the victim enough that the attack can continue. To uncover the interaction between the perceived role of the victim and the offender's reaction to resistance, it is therefore important to look more closely at the variations in offender behavior during those cases of attempted homicide in which the victim resisted. STUDY 2: STYLES OF INTERACTION The results of the previous section indicate that in all 31 cases when vic- tims resisted, the offender reacted in some way. By examining the associa- tions among the crime-scene actions of offenders where victim resistance was present, this analysis is aimed at uncovering different styles of offender behavior reflecting the role that is assigned to the victim. For the purpose of examining the characteristics of an offender's reaction to victim resistance, a facet theory approach based on a multidimensional scaling technique called smallest space analysis (SSA) (Guttman, 1954; Lingoes, 1973) was employed on an association matrix of Jaccard's coeffi- cients. This was selected as the most appropriate measure of association for dichotomous data because it does not take into account the joint non- occurrences of variables. The SSA is a visual representation of an association matrix; each variable is represented as a point in two-dimensional space such that the closer together any two points are in space, the more likely that those variables co-occur across cases. The degree of fit between the association matrix and final output is repre- sented as the coefficient of alienation (Shye, Elizur, &amp; Hoffman, 1994). The resulting SSA configuration shown in Figure 1 has a coefficient of alienation of 0.13 in 18 iterations, indicating a good fit for this data. From an examination of the associations among variables represented in this diagram, it is possible to identify regions of the space containing items Fritzon, Ridgway / NEAR-DEATH EXPERIENCE    689 0 binding&amp;gagging 0 single violence stea6 - talk victim premises verbal violence weapon control 0 0 offender premises weaponfrom offender drunk 0 single wound weekday                    tors    face          evictim drunk weapont tmultwon                           v     d )lunt instrument       insul    limb  body at scene change 9 threat      attack brea  l head injury w defense wound Figure 1: Smallest Space Analysis of Offender Behavior in Relation to Victim Resistance that indicate different styles of offender reaction to victim resistance. These are similar to the styles of rapist interaction identified by Canter and Heritage (1990) and refined by Canter (1994). The regional interpretation, according to the framework of victim as object, vehicle, and person, is presented in Fig- ure 2. The Role of the Victim Person. The variables contained in this region of the SSA all indicate that the offender was relating or attempting to relate to the victim as a person. This included using reassuring language and displaying knowledge about the per- sonal characteristics of the victim, such as where he or she lived. The level of violence used in this form of interaction was minimal and involved mainly verbal threats or abusive language. The only variable directly relating to physical violence was blunt instrument, but the association with weapon con- trol indicates that this instrument may only have been used as a visual threat. Finally, these cases tended to occur in the victim's own premises, this being a knowledge 'M I w 690   JOURNAL OF INTERPERSONAL VIOLENCE / July 2001 w binding&amp;gagg 1 single violence ing knowledge                                             stea Vehicle Person offender premises victim pre es   weaponfrom talk                verbal violen       offender drunk weapon control 0  0         single wound weekday               t       face   \    victim drunk weapon  multwono   blunt instrument   ins     limb body at scen /  defense wound / hange @ threat    attackbrea                neck ea  affack brea~~slash cut /   head injury      Object Figure 2: Themes of Offender Behavior further indicator of a pre-existing relationship between the victim and offender. Unfortunately, hypotheses about associations between crime-scene variables and particular victim-offender relationships (e.g., partners, friends, etc.) could not be examined due to confidentiality restrictions imposed on the original coding of the data, whereby no information pertaining to the victim could be recorded. Vehicle. This type of attack appears to be more opportunistic and/or spon- taneous in nature in that it occurs when both the victim and offender have been drinking; the weapon used is one found at the scene. The level of vio- lence used is again minimal, involving a single act of violence inflicting a sin- gle wound. This would suggest that the offender is using violence simply to control the victim, rather than wishing to inflict injury. The variables steal and binding and gagging suggest that the attempted homicide charge in these cases may result from injuries inflicted on a victim during the course of a pri- mary offense of burglary or theft. These variables are also slightly further apart from the other items in this region. Although the SSA configuration is Fritzon, Ridgway / NEAR-DEATH EXPERIENCE    691 based on variables co-occurring across cases, this does not necessarily mean that all cases where the offender interacts with the victim as a vehicle will include all the variables from this region. There will inevitably be behavioral variations across cases. Therefore, the spatial isolation of the three variables at the top of the SSA represents a qualitatively different sort of interaction from those located more centrally within that region. A different form of vic- tim as vehicle may therefore be indicated by both the offenders and victims being under the influence of alcohol and the offenses occurring in the perpe- trator's home. Rather than burglaries, these may be cases of domestic vio- lence that have resulted in an attempted homicide charge. Here, the single act of violence may, for example, involve a stab wound in such a way that life is endangered. Object. Within this sort of interaction, the recognition of the victim as a viable human being is minimal. Injuries are multiple and severe, involving numerous body parts. This is indicative of a more hostile form of aggression than the previous two, suggesting that the offender is expressing negative atti- tudes of resentment, mistrust, or hate (Buss, 1961). There are at least two pos- sible interpretations of the effect of victim resistance on an offender operat- ing within this framework of victim as object. One is that when the attack begins the offender employs a lower level of violence, and the effect of victim resistance is to infuriate the offender, resulting in an escalation of violence. The other is that the offender maintains a consistently high level of violence and the victim's resistance is an attempt to defend him- or herself. Either way, the role of the victim in the interaction is minimal and does not appear to be regarded as important by the offender. CONCLUSION In offenses involving an interpersonal transaction in which the situation changes due to victim resistance, offenders are forced to make a decision about whether to modify their behavior, abandon the offense, or maintain the same pattern of behavior. These results have indicated that this decision can be influenced by the perceived role of the victim. By including in the SSA only those cases where victims resisted, the resulting analysis is reflective of the interaction between victim and offender and indicates variations in offense behavior resulting from that interaction. These variations appear to indicate that offenders assign a role to their victims as either significant persons, vehicles to achieve some external goal, or depersonalized objects. 692   JOURNAL OF INTERPERSONAL VIOLENCE / July 2001 These roles had various implications for the levels of violence displayed by the offender, the most serious consequence being for victims who are viewed as objects. Here, the outcome of the attack appears to be determined by the offender from the outset, and the effect of resistance, if any, only serves to escalate the violence. This is where the line between attempted homicide and completed homicide appears to be narrowest. For victims assigned either of the two other roles, the effect of resistance may be more beneficial. For victims who are seen as significant people, offenders seem more likely to change their behavior in an effort to attempt to placate the victim than to become more violent. Finally, victims who are vehicles for the offender's aggression do not appear to have a particularly influential role. There is no evidence from the pattern of associations identified in the SSA that offenders change their behavior by either increasing or decreasing violence in response to a resisting victim in these cases. Not only can situational elements such as victim resistance influence the patterns of decision making during an offense being committed, but if the offender were to continue committing crimes, these decision-making pro- cesses may facilitate "situated learning." Here, the offender adapts future behavior according to previous experience, such as the last victim's response, to determine those techniques that are successful and those that must be dis- carded. According to Canter (1994), criminals may learn from their mistakes. These findings are particularly significant in terms of advising victims on how to react to attacks of a violent nature. It would appear from the results that the most favorable outcome occurs where victims are known to offenders and can appeal to them as significant persons. This may also be possible in cases where there is no pre-existing relationship, where victims may attempt to personalize the transaction, for example, by using their names (presum- ably the use of another name would be equally effective). In conclusion, the shortcomings of this study must also be noted. Because of the nature of the data, it was not possible to disentangle actions by the offender that occurred before the victim resisted from those that occurred afterward. However, by noting the significant differences in behavior between cases where victims resisted and cases where they did not, it was possible to isolate factors that appear to be reflective of the interaction between the offender and the victim. These factors were also those that differ- entiated most strongly on the SSA and thus were central in defining the regions of variables that indicated the victim roles. Therefore, it is believed that this study represents a positive step in identifying styles of offender reac- tion to victim resistance and recognizes the importance of the relationships, Fritzon, Ridgway / NEAR-DEATH EXPERIENCE    693 either real or imagined, that determine how offenders interact with their victims. APPENDIX Crime-Scene Variables Attack break-start: The offender starts the attack, stops, and then restarts. Confidence approach: The offender attempts to gain the victim's confidence before attacking him/her, for example, by pretending to require assistance with a car. Surprise approach: The offender approaches the victim suddenly, without having engaged in any interaction previously. Blitz approach: The offender approaches and immediately begins attacking the victim. Provocative approach: The offender attempts to goad the victim into initiating the violent interaction, for example, by spilling the victim's drink in a pub. Binding: The offender binds the victims hands and/or feet. Gagging: The offender inserts material into the victim's mouth or covers the vic- tim's mouth. Language inquisitive: The offender asks the victim questions about him- or herself. Language reassures: The offenderuses language to attempt to reassure the victim. Language insults: The offender makes insulting remarks/taunts the victim. Removes clothing: The offender removes all or part of the victim's clothing. Tears clothing: The offender tears the victim's clothing. Threat control: The offender uses threats to control the victim. Weapon control: The offender uses a weapon to control the victim. Implied knowledge: The offender makes remarks that imply that he knows the vic- tim as a person, for example, suggesting that he knows where he or she lives. Threat not to report: The offender threatens the victim with further action if he or she reports the offense to the police Steals: The offender steals objects from the victim. Identifies victim: The offender steals items that are of no value but can identify the victim, for example, driver's license. Single act of violence: The offender employs a single act of violence. Multiple acts of violence: The offender employs multiple acts of violence. Verbal violence: The offender uses aggressive language. Slash/cut: The offender uses a sharp object to injure the victim. Blunt instrument: The offender uses blunt force to injure the victim. Manual injury: The offender uses manual force to injure the victim, for example, strangulation. Shooting: The offender shoots the victim with a gun. Lies in wait: The offender waits in a concealed location for the victim to pass by. Suffocation: The offender attempts to prevent the victim from breathing. Change: The offender changes his behavior following victim resistance. 694   JOURNAL OF INTERPERSONAL VIOLENCE / July 2001 Control: The offender reacts to victim resistance by controlling the victim (e.g., binding or verbal threats). Head injury: Wounds are located on the victim's head. Face injury: Wounds are located on the victim's face. Neck injury: Wounds are located on the victim's neck. Torso injury: Wounds are located on the victim's torso. Limb injury: Wounds are located on the victim's arms and/or legs. Defense wounds: The victim sustains injuries, for example, to hands and/or arms, while trying to deflect blows to other parts of the body. Single wound to one area of body: The victim sustains a single injury to one body part. Multiple wounds to one area of body: The victim sustains multiple injuries to one body part. Wounds distributed: The victim sustains multiple injuries to several body parts. Weapon to crime scene: The offender brings a weapon to the crime scene. Weapon from crime scene: The offender uses a weapon found at the crime scene. Inside: The attack occurs indoors. Victim premises: The attack occurs in the victim's own home Offender premises: The attack occurs in the offender's own home. Short time with victim: The offender spends a minimal amount of time with the vic- tim, that is, leaves immediately following a short attack. Daytime attack: The attack occurs in daylight. Weekday: The attack occurs between 0001 Monday and 1800 Friday. Offender alcohol: At the time of the offense, the offender is under the influence of alcohol. Victim alcohol: At the time of the offense, the victim is under the influence of alcohol. Body found at crime scene: The victim's body is located at the same scene where the attack took place. REFERENCES Bachman, R. (1993). Predicting the reporting of rape victimisations. Criminal Justice and Behaviour, 20, 254-270. Bart, P. B., &amp; O'Brien, P. B. (1985). Stopping rape: Successful survival strategies. Elmsford, NY: Pergamon. Blackburn, R. (1993). The psychology of criminal conduct: Theory, research, and practice. Chichester, UK: Wiley. Buss, A. H. (1961). The psychology of aggression.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John Wiley. Canter, D. V. (1989). Offender profiling. The Psychologist, 2, 12-16. Canter, D. V. (1994). Criminal shadows. London: Harper Collins. Canter, D. V., &amp; Heritage, R. (1990). A multivariate model of sexual offence behaviour: Devel- opments in offender profiling. Journal of Forensic Psychiatry, 1, 185-212. Fritzon, Ridgway / NEAR-DEATH EXPERIENCE    695 Cohen, P. B. (1984). Resistance during sexual assaults: Avoiding rape and injury. Victimology, 9(1), 120-129. Dietz, P. (1985). Sex offender profiling by the FBI: A preliminary conceptual model. In M. H. Ben-Arson, S. J. Hucker, &amp; C. D. Webster (Eds.), Clinical criminology. Toronto: Clarke Institute of Psychiatry. Ekman, P., &amp; Friesen, W. V. (1975). Unmasking theface. Englewood Cliffs, NJ: Prentice Hall. Felson, R. B., &amp; Steadman, H. J. (1983). Situational factors in disputes leading to criminal vio- lence. Criminology, 21, 59-74. Frijda, N. H. (1993). The emotions: Studies in emotion and social interaction. Cambridge, UK: Cambridge University Press. Guttman, L. (1954). A new approach to factor analysis: The radex. In P. F. Lazarsfeld (Ed.), Mathematical thinking in the social sciences.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Hicks, D. (1993). Rape and family abuse. In D. S. Thompson (Ed.), Everywoman's health: The complete guide to body and mind (pp. 415-452).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Simon &amp; Schuster. Kleck, G., &amp; Sayles, S. (1990). Rape and resistance. Social Problems, 37, 149-162. Lingoes, J. C. (1973). The Guttman-Lingoes nonmetric program series. Ann Arbor, MI: Mathesis Press. Luckenbill, D. F.(1977). Criminal homicide as a situated transaction. Social Problems, 25, 176-186. Marchbanks, P. A., Lui, K. J., &amp; Mercy, J. A. (1990). Risk of injury from resisting rape. American Journal of Epidemiology, 132, 540-549. Prentky, R. A., Burgess, A. W., &amp; Carter, D. (1986). Victim response by rapist type: An empirical and clinical analysis. Journal of Interpersonal Violence, 1, 688-695. Salfati, C. G., &amp; Canter, D. (1999). Differentiating stranger murders: Profiling offender charac- teristics from behavioral styles. Behavioral Sciences &amp; The Law, 17(3), 391-406. Shye, S., Elizur, D., &amp; Hoffman, M. (1994). Introduction to facet theory: Content design and intrinsic data analysis in behavioural research. London: Sage. Toch, H. (1969). Violent men. Harmondsworth, UK: Penguin. Ullman, S. E., &amp; Knight, R. A. (1991). A multivariate model for predicting rape and physical injury outcomes during sexual assaults. Journal of Consulting and Clinical Psychology, 59, 724-731. Ullman, S. E., &amp; Knight, R. A. (1992). Fighting back: Women's resistance to rape. Journal of Interpersonal Violence, 7, 31-43. Ullman, S. E., &amp; Knight, R. A. (1997). When rape victims fight back. Journal of Interpersonal Violence, 13(2), 179-192. Wolfgang, M. E. (1958). Patterns in criminal homicide. Philadelphia: University of Pennsylva- nia Press. Katarina Fritzon is a lecturer at the University of Surrey. Previously, she worked at the Centrefor Investigative Psychology, University of Liverpool, with Professor David Can- ter, pioneer of offender profiling in the United Kingdom. Her Ph.D. was on arson, and she has provided investigative assistance to police forces both nationally and interna- tionally on arson cases. She has presented at several conferences and provided work- shops and lecturesfor a broad range ofaudiences, includingfire investigators, insurance investigators, clinical psychologists, police, and solicitors. Her other research interests include intrafamilial homicide, domestic violence, specialized investigative interview- ing, and the spatial behavior of offenders. 696    JOURNAL OF INTERPERSONAL VIOLENCE / July 2001 Julie Ridgway is a researcherfor Crime Concern, a national independent crime-reduction organization and registered charity. Previously, she completed a master's degree in investigative psychology at University of Liverpool. Her thesis, in collaboration with Merseyside Police, was on the interpersonal transaction of domestic violence. During her undergraduate studies in psychology, she spent a year working as a sexual assault advocate in the United States. Here, she completed a significant amount of research on the relationship between child sexual abuse and eating disorders. Her other research interests include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youth crime, drugs and alcohol, restorative justice, mentoring, and mediation. </w:t>
      </w:r>
    </w:p>
    <w:p>
      <w:pPr>
        <w:pStyle w:val="Normal36"/>
        <w:keepNext/>
        <w:spacing w:before="240" w:after="0" w:line="340" w:lineRule="atLeast"/>
        <w:ind w:left="0" w:right="0" w:firstLine="0"/>
        <w:jc w:val="left"/>
      </w:pPr>
      <w:bookmarkStart w:id="72" w:name="Bibliography"/>
      <w:bookmarkEnd w:id="72"/>
      <w:r>
        <w:rPr>
          <w:rFonts w:ascii="arial" w:eastAsia="arial" w:hAnsi="arial" w:cs="arial"/>
          <w:b/>
          <w:i w:val="0"/>
          <w:strike w:val="0"/>
          <w:noProof w:val="0"/>
          <w:color w:val="000000"/>
          <w:position w:val="0"/>
          <w:sz w:val="28"/>
          <w:u w:val="none"/>
          <w:vertAlign w:val="baseline"/>
        </w:rPr>
        <w:t>Bibliography</w:t>
      </w:r>
    </w:p>
    <w:p>
      <w:pPr>
        <w:pStyle w:val="Normal36"/>
        <w:spacing w:line="60" w:lineRule="exact"/>
      </w:pPr>
      <w:r>
        <w:pict>
          <v:line id="_x0000_s1152"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Bachman, R. ,           (1993). Predicting the reporting of rape victimisations.                Criminal Justice and Behaviour, 20, 254-270.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Bart, P. B. ,          , &amp; O'Brien, P. B. ,  (1985). Stopping rape: Successful survival strategies.                Elmsford, NY: Pergamon.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Blackburn, R. ,           (1993). The psychology of criminal conduct: Theory, research, and practice.                Chichester, UK: Wiley.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Buss, A. H. ,           (1961). The psychology of aggression.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John Wiley.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Canter, D. V. ,           (1989). Offender profiling.                The Psychologist, 2, 12-16.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Canter, D. V. ,           (1994). Criminal shadows.                London: Harper Collins.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Canter, D. V. ,          , &amp; Heritage, R. ,  (1990). A multivariate model of sexual offence behaviour: Developments in offender profiling.                Journal of Forensic Psychiatry, 1, 185-212.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P. B. ,           (1984). Resistance during sexual assaults: Avoiding rape and injury.                Victimology, 9(1), 120-129.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Dietz, P. ,           (1985). Sex offender profiling by the FBI: A preliminary conceptual model. In M. H. Ben-Arson , , S. J. Hucker , , &amp; C. D. Webster ,  (Eds.), Clinical criminology.                Toronto: Clarke Institute of Psychiatry.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Ekman, P. ,          , &amp; Friesen, W. V. ,  (1975). Unmasking the face.                Englewood Cliffs, NJ: Prentice Hall.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Felson, R. B. ,          , &amp; Steadman, H. J. ,  (1983). Situational factors in disputes leading to criminal violence.                Criminology, 21, 59-74.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Frijda, N. H. ,           (1993). The emotions: Studies in emotion and social interaction.                Cambridge, UK: Cambridge University Press.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Guttman, L. ,           (1954). A new approach to factor analysis: The radex. In P. F. Lazarsfeld ,  (Ed.), Mathematical thinking in the social sciences.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Hicks, D. ,           (1993). Rape and family abuse. In D. S. Thompson ,  (Ed.), Everywoman's health: The complete guide to body and mind (pp. 425-452).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Simon &amp; Schuster.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Kleck, G. ,          , &amp; Sayles, S. ,  (1990). Rape and resistance.                Social Problems, 37, 149-162.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Lingoes, J. C. ,           (1973). The Guttman-Lingoes nonmetric program series.                Ann Arbor, MI: Mathesis Press.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Luckenbill, D. F. ,          (1977). Criminal homicide as a situated transaction.                Social Problems, 25, 176-186.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Marchbanks, P. A. ,          , Lui, K. J. , , &amp; Mercy, J. A. ,  (1990). Risk of injury from resisting rape.                American Journal of Epidemiology, 132, 540-549.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Prentky, R. A. ,          , Burgess, A. W. , , &amp; Carter, D. ,  (1986). Victim response by rapist type: An empirical and clinical analysis.                Journal of Interpersonal Violence, 1, 688-695.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Salfati, C. G. ,          , &amp; Canter, D. ,  (1999). Differentiating stranger murders: Profiling offender characteristics from behavioral styles.                Behavioral Sciences &amp; The Law, 17(3), 391-406.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Shye, S. ,          , Elizur, D. , , &amp; Hoffman, M. ,  (1994). Introduction to facet theory: Content design and intrinsic data analysis in behavioural research.                London: Sage.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Toch, H. ,           (1969). Violent men.                Harmondsworth, UK: Penguin.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Ullman, S. E. ,          , &amp; Knight, R. A. ,  (1991). A multivariate model for predicting rape and physical injury outcomes during sexual assaults.                Journal of Consulting and Clinical Psychology, 59, 724-731.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Ullman, S. E. ,          , &amp; Knight, R. A. ,  (1992). Fighting back: Women's resistance to rape.                Journal of Interpersonal Violence, 7, 31-43.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Ullman, S. E. ,          , &amp; Knight, R. A. ,  (1997). When rape victims fight back.                Journal of Interpersonal Violence, 13(2), 179-192.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Wolfgang, M. E. ,           (1958). Patterns in criminal homicide.                Philadelphia: University of Pennsylvania Press.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53"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37"/>
      </w:pPr>
    </w:p>
    <w:p>
      <w:pPr>
        <w:pStyle w:val="Normal37"/>
      </w:pPr>
      <w:r>
        <w:pict>
          <v:shape id="_x0000_i1154" type="#_x0000_t75" alt="LexisNexis®" style="width:147.75pt;height:30pt">
            <v:imagedata r:id="rId18" o:title=""/>
          </v:shape>
        </w:pict>
      </w:r>
      <w:r>
        <w:cr/>
      </w:r>
    </w:p>
    <w:p>
      <w:pPr>
        <w:pStyle w:val="Heading135"/>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COVID And Surging Violence Test Politicians; U.S. Rejects Beijing Claims To South China Sea; California Reversing Reopening Due To Rise In New Cases; Violent Crime Surges In Major Cities; Sponsor Pressure Cancels Redskins; Virgin Mary Statue Set On Fire At St. Peter's Parish; Mayors Support Slavery Reparations Study; San Francisco Zoo Reopens To Public Following Shutdown; White House-Fauci Rift Widens Amid COVID-19 Spike; Portland Mayor Condemning Antifa Groups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Kevin Corke, Rick Leventhal, Alex Hogan, Brit Hume, Rich Edson, Jonathan Hunt</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Burgess Owens, Mike Huckabee</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5"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LORI LIGHTFOOT (D), CHICAGO: we are doing something similar for the census. And I'm happy to report I'm calling out the census cowboy.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Oh, my God. Sixty-four people shot, at least 11 of them killed in Chicago last weekend, and she said Gotham there, what? That's Mayor Lightfoot? Guys, this is an obvious choice in November. Serious law enforcement, safety, prosperity, or that. OK, that attitude. Come on. It's all the time we have tonight.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 NIGHT" team have an amazing show, and I'm waiting, take it from here.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OK. We will, Laura. Thank you so much, and Happy Monday. We begin tonight with a Fox News alert.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grappling tonight with a wave of violence in some of its major cities amid persistent criticism of policing. A 1-year-old killed in a shooting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11 killed at least 64 shots in another wave of violence in Chicago.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new spikes in COVID cases and hospitalizations especially, but not limited to the South and the Sunbelt, California making a sharp U-turn tonight on reopening.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Florida Disney World is open for business once again. For violent crime spikes and surging coronavirus numbers, there are very different views about how to handle these mid-summer election year crises. And we are digging in tonight, what your choices are. What will you opt for come November?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FOX NEWS @ NIGHT, I'm Shannon Bream in Washington. We begin tonight with White House correspondent, Kevin Corke, and a big change in Trump administration policy regarding China. There is breaking reaction coming out of China late tonight, and Kevin's got it. Hey, Kevin.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CORKE, FOX NEWS CHANNEL WHITE HOUSE CORRESPONDENT: Yes, you're on the money, Shannon. Good to be with you.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administration's policy shift today, Secretary of State, Mike Pompeo, characterize the decision as an effort to uphold international law against what he called a might makes right campaign by Beijing and the South China Sea.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CORKE, FOX NEWS CHANNEL WHITE HOUSE CORRESPONDENT: From the outrage over the origins of the coronavirus, to an expanding trade war, to suspected cyber and telecoms espionage, even the unrest in Hong Kong, tensions between the U.S. and China undoubtedly have been simmering for quite some time, but that simmer soon could boil over, thanks to Washington's recalibrated position on the South China Sea.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will not allow Beijing to treat the South China Sea as its maritime empire, wrote Secretary of State Mike Pompeo in a lengthy statement released today, adding, "Beijing's claims to offshore resources across most of the South China Sea are completely unlawful, as is its campaign of bullying to control them."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claims more than 80 percent of 1.4 million square miles and a key area of maritime trade and untapped resources of oil and gas, despite international pushback.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area has had decades of low-level disputes between Beijing and its Southeast Asian neighbors, the Trump administration's latest move puts the U.S. firmly on the side of the Philippines, Vietnam, Malaysia and Indonesia in their maritime territorial claims against China.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recently ramped up naval operations to challenge China's claims. In fact, just this month, the U.S. sent two aircraft carriers to take part in one of the largest naval exercises in recent years in the South China Sea, happening at the very same time that China was holding drills in the area.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Beijing bristled with its embassy in Washington calling the latest U.S. moves, completely unjustified. A sentiment echoed by the country's foreign minister.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 CHUNYING, CHINESE SPOKESWOMAN (through translator): We urge the U.S. side to immediately revoke the relevant erroneous decision and stop any words and deeds that interfere in China's internal affairs and harm China's interests.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Now, the U.S. announcement actually comes a day after the fourth anniversary of a 2016 ruling by an international arbitration tribunal that found that there was no legal basis for Beijing's claims to historic and economic rights in much of the South China Sea. This is something that will obviously continue to unfold, Shannon.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it will. Kevin, we know you're tracking it. Thank you very much.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You bet.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50 independent states and some very different approaches to managing the COVID-19 risk. California rolling back its reopening, shutting down indoor services across a wide-range of businesses and government agencies.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Florida, where cases are surging to new record highs, Governor Ron DeSantis not yet ordering a statewide mask mandates. Those orders have come, though in recent days in places like Texas and Louisiana.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correspondent, Rick Leventhal, is tracking all the latest developments for us tonight from our L.A. newsroom. Hey, Rick.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LEVENTHAL, FOX NEWS CHANNEL SENIOR CORRESPONDENT: Hey, Shannon. A dramatic dialing back here, basically everything inside is now out across the state.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governor saying not so fast, thousands of businesses already opened or planning to reopen just nine days from now. The haul prompted by an average of 8,000 new coronavirus cases every day, more than double what it was one month ago.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sweeping rollback will close indoor operations statewide for restaurants, wineries, movie theaters, and bars. And in the 30 hardest hit counties, houses of worship will shut down along with gyms, hair salons, malls, and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Classrooms will remain off limits in Los Angeles and San Diego. Nearly a million students stuck in remote learning mode with the governor trying to sound optimistic.</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(D-CA): We were able to suppress the spread of this virus. We're able to knock down the growth of this in the beginning. We're going to do that again. There's no doubt in my mind.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In Florida where cases are also surging, a mask backlash is brewing with this weekend rally, supporting the owner of a grilled cheese restaurant who's defying state orders, telling customers they don't need face coverings inside 33 and Melt.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HILL, ANTI-MASK ACTIVIST: If you are afraid, if you are at higher risk, feel free to stay home, feel free to wear a mask, feel free to social distance, that is your choice and we respect it. We want our choices respected as well.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Also in Florida, Governor Ron DeSantis heckled during his press conference today.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(R-FL): Then what we're -- then what we're finding here, so I think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More help is on the way. The White House announcing personnel and the drug remdesivir will be shipped out to hard-hit states including Arizona, California, and Texas, while reminding people the survival rate remains high.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have the lowest mortality or just about the lowest mortality in the world. We're doing a great job. We're doing very well with vaccines and we're doing very, very well with therapeutics.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Meanwhile, back here in California, Orange County may buck the trend, Shannon, and recommend kids return to school this fall without face masks, social distancing, or reduce class size. Arguing children represent the lowest risk group and the benefits of being in the building outweigh the risks. Shannon?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That is the hot debate, that will continue. Rick Leventhal, thank you.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Thank you.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law enforcement agencies tonight juggling multiple threats and challenges. Tonight, officers are pouring over the crime scene where 1- year-old Davell Gardener Jr. was shot and killed late last night.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grieving father and grandmother speaking out on "HANNITY," tonight.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GARDNER, GRANDMOTHER OF DAVELL GARDNER JUNIOR: For the cowards that did this, you should be ashamed of yourself, because everybody talk about Black Lives Matter, what about baby lives? What about teenage lives? Like you took an innocent child from a mother and a father, as well as the grand families. And I don't think it's fair.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And it's not just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which saw another violent weekend. Denver is now on pace for its deadliest year in a decade.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 Alex Hogan is tracking it all. She joins us live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Good evening, Alex.</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HOGAN, FOX NEWS CHANNEL CORRESPONDENT: Good evening. Shannon, for the fourth straight weekend, gun violence continuing to plague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just tonight in Brooklyn, five people were shot, three separate incidents just minutes apart, all victims of drive-by shootings.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The crime surge across the nation sounding alarms.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responding to 28 shootings this weekend alone, up 600 percent compared to the same weekend last year.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NYPD, there were 35 victims, that number up 483 percent. Among the dead, a 1-year-old child, suspects opening fire on three people and the baby boy at a barbecue late Sunday night. The adults are recovering, little Davell Gardner died at the hospital.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virtual town hall,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Congresswoman, Alexandria Ocasio-Cortez blaming the uptick in violence on a combination of high unemployment and economic desperation.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(D-NY): They're put in a position where they feel like they either need to shoplift some bread or go hungry that night.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is a symptom of a disease society that neglects its most marginalized people. And we do not solve that problem with police.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Former D.C. homicide detective, Ted Williams, pointing elsewhere to the increase in crime.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 WILLIAMS, FORMER D.C. HOMICIDE DETECTIVE: What you're finding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in these major metropolitan cities, are gangs trying to take over gang turf. And as a result of that, you have a lot of shootings.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has been attributing the violence to the pandemic and court system. The NYPD, however, pointing to inmate releases from city jails during COVID-19, and recent police and bail reform.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protests continue for an end to police brutality, more attacks on law enforcement being caught on video. Like someone throwing an egg at an officer, and even a man putting one in a headlock.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This weekend, there were protests clashes between the Black Lives Matter movement and the Blue Lives Matter movement. But again, as we move forward, Mayor Bill de Blasio is telling people, despite the tension remaining high between the police and the public, that the city has come back from worse before. Shannon?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All right. Alex Hogan, thank you very much for the update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tonight.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tonight in New Orleans, police say a 9-year-old is dead, after being shot in the head. Two teenagers were also wounded in that same shooting. The victims were approached on foot by at least one suspect who opened fire on them. No information has been released about a motive or possible suspect in the triple shooting.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White House maybe trying to send a message, denying a request for federal dollars to help Minnesota rebuild following weeks of looting, arson, and destruction in Minneapolis and St. Paul.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buildings were decimated after the death of George Floyd and the protests that followed as some police say they were forced to abandon their posts and told to stand down.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progressive Minneapolis struggles to rebuild, former Vice President Joe Biden's campaign is actually adding staffers to traditionally blue Minnesota, which Hillary Clinton won in 2016.</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says that the summer of violence will give voters in places like Minnesota, a very clear choice come November.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Cities that are liberally run, I call them Radical IP, and yet they'll go in March on areas and rip everything down in front of them. If that's what you want for a country, you probably have to vote for sleepy Joe Biden.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for analysis, we're joined now by Fox News senior political analyst, Brit Hume. Good evening Brit.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HUME, FOX NEWS CHANNEL SENIOR POLITICAL ANALYST: Hi. Hi, Shannon.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we're waiting to see how this plays out with voters. The Atlantic though thinks it's not going to be a good combination for the President, so the headline is America's -- Trump's America is slipping away. There's some highlight headline, as he's trying to assemble a winning coalition with a dwindling number of sympathetic white voters. They say that makeups not going to help them.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today are far more racially diverse, less Christian, better educated, more urbanized and less likely to be married. Almost all of these changes complicate Trump's task in trying to rally a winning electoral coalition behind his alarms against marauding, "angry mobs," "far-left fascism," and the violent mayhem we've seen in the streets of cities that are run by liberal Democrats."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how do you think this whole situation affects the election come November?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so far, it seems to be helping vice -- former Vice President Biden, he's ahead in the polling nationally, which is less important than the lead he holds in the key swing states.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we're to believe the polling, Trump is trailing, and we're seeing -- and also at the same time, and the polling we've seen on such things as Black Lives Matter, suggest that it's enjoying quite broad based, widespread majority support. That, despite the violence that the President has talked about, that despite this poisonous atmosphere in the cancel culture, and the rest of the things that we've seen in our streets.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 I'm a little skeptical of the polls. I wonder whether people in this climate are either unwilling to talk to pollsters at all or whether they're willing to tell pollsters the truth about how they feel about any matters that implicate the issue of race.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 no, I can't -- I can't prove that, that the polls are off. But I can also easily believe that people look at this violence and vandalism, and rioting, and looting and -- and the tearing down of statues of people that to include, you know, Abraham Lincoln and -- and Ulysses S. Grant and others, and that they approve of that.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got -- and then of course on top of that, you have this cry on the left to defund the police. Joe Biden says he's prepared to redirect funds away from the police. That's defunding. So I really wonder whether when all is said and done here that the polls will stay the way they have been.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Victor Davis Hanson has a thought-provoking piece where he talks about the question of whether this could play in the other direction. He says, "For now, some swing voters are in paralyzed despair. They believe if BLM, ANTIFA, the media, the left, the universities, the corporations, the military, Silicon Valley, and Wall Street, just get Joe Biden, perhaps they will put an end to the furor."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is, if those voters think, listen, if we just dump Trump, and they're called, they had been raising, that things will calm down and maybe voters who are frightened think, that's their best strategy.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you know, that's an interesting piece. I saw that piece, Shannon. He also outlines, if I'm not mistaken in that piece, an agenda that the President might choose to run on. It's a sensible agenda and it plays to his strengths.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if the President would seize it -- so far, you know, we -- the President talks a lot about, you know, what he's against, and so on. And -- but he really hasn't outlined a second term agenda. And for -- you know, you do wonder whether he thinks he can, you know, just go into the election saying, you know, in a period in the middle of a pandemic, with the economy, in trouble in deep trouble and recovering to some extent, but it's hard to believe it can come back very much farther, without everything reopening, and whether that's going to be enough.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I think there's a lot of reasons to wonder whether the President has, so far, at least run a particularly effective campaign and it seems to me likely he needs to do better.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into that conversation about reopening the economy, this weekend, a lot of folks in the media were trying to build up this Fauci versus Trump kind of situation. The AP's headline was, "White House turns on Fauci as Trump minimizes virus spike."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said, hey, listen, I think a lot of him we don't agree on everything, but I think he's a good man. The White House has denied that they sent out OPPO research as some of the mainstream media are accusing them of doing when it comes to Fauci trying to discredit him. What do you make of how that is being portrayed?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And I'm not sure how seriously to take all that. I don't think there's any doubt that the President, on a number of counts, has disappointed in Fauci. After all, Dr. Fauci said in late February, that we really didn't have much though January, for sure.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later than that, we didn't have much to worry about. In early March, he said that there's no reason for anybody to be walking around wearing masks.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 look, I admire Dr. Fauci. I think he's just as dedicated to public servant as we have, but it doesn't mean he's been right about everything. He's been wrong about some things.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and I think, you know, that -- that one of the things that's a feature of what we see in the media about this pandemic is it's all about things like infection rates.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another side of the story. There's mortality rates. There is the question of who's being infected, how sick are they? How much of a danger it poses to children and all the rest of that? And the public has been confronted with a lot of conflicting information on that issue.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and a lot of it has been harmful to the President's clause because it makes things seem quite dire when perhaps they may not be despite the rising infections, as dire as they seem.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you and I and millions of other Americans and people around the world read a lot of that every day and trying to separate fact from fiction, is what we will continue to do so people have good information and can make good choices.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Hume, great to have you with 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Thank you, Shannon.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the scope of Roger Stone's clemency made clear today, the Justice Department releasing President Trump's order, declaring that in addition to the 40-month prison sentence, he's two years supervised release and $20,000 fine were entirely wiped away.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Stone speaking out tonight to our Sean Hannity.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STONE, FORMER TRUMP CAMPAIGN ADVISER: The most important thing here is the courageousness of the President's act. I know there were many, many, many people who told him in an election year, don't do this.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he would take some shots for this. But I think most people, most fair-minded people understand, he saved my life and at least on paper, he gave me a chance to fight for vindication.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Stone says he will campaign for the President's re-election this fall.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new judge has lifted the restraining order that prevented Mary Trump from promoting her upcoming book, "Too Much and Never Enough," due out tomorrow.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President's niece says, she is quote, sure the White House and America are looking forward to finally hearing what Mary has to say.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Washington's NFL team dumping its name after mounting pressure, and the team's owner vowed it would never happen. So, why is it happening now?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NFL star and GOP congressional candidate, Burgess owens, is on deck.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SNYDER, OWNER, WASHINGTON REDSKINS: We're never going to change name the Washington Redskins.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from a bottom-line perspective, what it means is tradition, what it means is competitiveness, what it means is honor.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Never say never. Washington's NFL team is changing its name under major financial pressure from corporate sponsors like FedEx. As the Washington Post points out tonight, while there is considerable evidence that Native American and progressive elites wanted to change, a majority possibly a large majority of Native Americans themselves had no specific problem with the Redskins name or logo.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the underlying original message of justice for people like George Floyd earlier this year, that that message is now getting lost in the resulting protests and cancel culture.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BARKLEY, RETIRED NBA PLAYER: What's happening now, this -- we turned it into a circus. You know, we're going to spend all our time instead of talking about racial equality and racial justice and economic justice. We spend all our time worried about who's kneeling and who's not feeling, what things are being said on buses, what's being said on jerseys. I think we're missing the point.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is this -- turning this thing into a circus instead of trying to do some good stuff.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Let's bring in former NFL safety and GOP congressional candidate, Burgess Owens. Good to have you back with us tonight.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OWENS, GOP CONGRESSIONAL CANDIDATE: Same here, Shannon. Looking forward to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let's start there. Charles Barkley, a huge NBA star sports star in his own right now saying, listen, the original message was about the -- what they view as inequality and police injustice and brutality, the George Floyd case.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branched off into so many other places now with renaming things, the cancel culture taking down statues. Some people think some of that's very positive, some of it is getting too far off the path that we're losing the message about George Floyd his life, and others who've been in the same situation and have sadly lost everything and lost their lives.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about where we are in this stew of different messages now?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Well, a couple things. It never has really been for the left George Floyd, they've been trying to find a place to divide us, so this has been a good spot for them.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say the thing about people like Charles myself, now, Charles, the Democrat and Republican, guess what, we love our country. And we both have what are called common sense and critical thinking. And I think that's where American who's going to approach this. They're going to look at this, this bigger picture and see just what they are truly drawn toward and it's not destructiveness, it's not tearing down buildings and burning up businesses, it's coming together being harmonious.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say this also about this -- this rescue thing. This has been a progressive goal for years. This is not something new. They just continue to go at it. Ask yourself, what have they done for the American-Indian over these last five, six years, whatever it's been, they still have most poverty, suicide, alcoholism, unemployment, illiteracy, all the things that bring misery. These people have done nothing for those people because they don't care about the people.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BLM, which is based on Marxism, do not really care about black lives, all black lives. So I think Americans are going to get it. And we just -- we're just not into hatred and destructiveness. We're drawn to a freedom, opportunity. And so we're going to do the right thing.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gray is gone, we see what we really have is a very, very dark leftist, in a very positive, uplifting, hopeful America on the -- on the right with President Trump.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let's talk -- let's talk about this specific issue with regard to the Redskins. Raymond Halbritter, who is representative of the Oneida Indian nation, said this today. "Right now, the Washington team's name is a racial slur. That's what we asked them to change and that's what they're changing."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very skeptical about why Dan Snyder is doing this now. The Washington Post says, "The biggest lesson is the power of money. Seeing that the protests were prompting big companies to speak out against racism, six money management firms drafted a letter calling on FedEx, Nike, and Pepsi to take a public stand against the team's name. They asked other investment managers to sign on as well. Within a week, they had more than 85 firms representing more than $600 billion in assets."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know there are those within the Native American community who found that this was a slur. They were hurt and offended by this, that's been going on for a long time. But this piece in the Washington Post says it looks like it's really the financial pressure that finally got to Dan Snyder. What do you think?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Well, first of all 90 percent, over 90 percent of the American Indians is OK with the name. They see it as a -- as a place of pride, being honest with you. So it's never -- it's never has been the American-Indians who goes behind the curtains.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people like Nike. What we're seeing, Shannon, is we're seeing the result of decades of leftist teaching our kids now running the show. You have these folks on boards of Nike or wherever they might be, across the board, that either they're -- either they're clueless in terms of what we're fighting against was Marxism or they're complicit.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think is they're complicit because it really is about the dollar bill. With Nike and NFL, just remember, is all about China. It's all about China. They want to make sure they get there and make sure they get their billions of dollars from $1.6 billion people versus the 300 million people here in America, they know their revenue is going down here. They need to get a bigger place.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 understand the bigger picture, leftists care about power and money more than American -- and patriotism. If we remember that, we'll know who our enemy is. And that began -- the Democrats, independents, and Republicans can come together and realize we're fighting for our culture, our future, and our kids, and that means we're on the same team, and we're against those who fight against it, which is the leftist that we're now Marxist that now seem to be running the show so many corporations today.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Listen, I like your idea of talking about independents, Democrats, or Republicans working together on things that are good for the country.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Absolutely.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Hard for them to find a place for agreement, but we know that they can do it when it's -- what's best for the people of this country.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Burgess Owens, thank you for being with us. We'll see you again soon.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Thank you, Shannon. We'll talk to you later. All the best.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All right. Brand-new studies and calculations, putting a multi- quadrillion dollar price tag on slavery reparations here in the U.S., as calls for compensation start landing on Europe as, we'll explain next.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New Video tonight from the Allentown, Pennsylvania Police in response to protests over an officer putting his knee on a black man's neck during an arrest. The original 23-second clip shows an officer kneeling on the man outside a hospital on Saturday. The new video taken from across the street shows the officer approach him after what police say was a mental health or drug induced episode. When officers tried to take him into custody, they say: he resisted arrest.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this is a Fox News Alert. Authorities are asking for your help tonight for leads and tracking down the people who vandalized statues of the Virgin Mary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Boston, as attacks on Christian targets appear to be ramping up. Correspondent Rich Edson has our report tonight. Hey, Rich.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EDSON, FOX NEWS CHANNEL CORRESPONDENT: Good evening Shannon. Police in two major American cities are investigating vandalized religious statues of Virgin Mary in Boston and another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Elmhurst, Queens,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reports a masked person spray painted the word "idle" across the Virgin Mary statue early Friday at Cathedral Preparatory School and Seminary. Boston Police say, they arrived Saturday night at St Peter's Parish in Dorchester, where another statue of the Virgin Mary had been set on fire. Police say, someone had started the fire on the plastic flowers in the statue's hands, that's according to the Boston Herald. the Archdiocese of Boston says it plans to clean and restore the statue.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CURRIE, PASTOR, ST. PETER'S PARISH: Shocked. Disappointment. Sadness. The image of Our Lady is so important for us in our faith.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Like painful my, my heart. If they don't believe, it's OK, they don't believe, but the people that believe, we will like to have that clean and neat.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EDSON: Boston Mayor Martin Walsh said in a statement: "Any act of hatred and destruction towards religious figures is deeply saddening and unacceptable. Regardless of faiths, it is our responsibility to be respectful towards others religious beliefs." And another report out of Boston this weekend, says residents there discovered swastikas carved into the concrete of a street. The FBI's most recent public data says the police reported more than 7,000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nationwide in 2018 -- nearly 19 percent of those, were based on religion. Shannon.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Rich Edson, thank you very much. Tonight, the U.S. Conference of Mayors is backing a proposal by Congressional Democrats to study slavery reparations. Various researchers using mathematical formulas based on inflation and hours worked by slaves and other measures are starting to narrow down the overall cost of those reparations ranging from $12 trillion up to 6.2 quadrillion, according to a new survey. The $6.2 quadrillion estimate amounts to $151 million per slave descendant at a price tag for all 307 -- 27 million Americans of about $19 million each. Let's talk about it with Charles Love, the Author of "We Want Equality: How the Fight for Equality Gave Way to Preference." Charles, good to have you back.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LOVE, AUTHOR: Thank you for having 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let me read this from the Washington Examiner, Paul Bedard, says this: "A new study from three college professors said that the ultimate cost could be $6.2 quadrillion, comes after trillion, and one quadrillion has 15 zeros. The series suggest a payment of one or $151 million each and as we said the cost to every person would be $18.96 million," every American. I don't have that kind of money. I don't know about you, Charles. It sounds very unrealistic. Is it unfair pandering in an election year to suggest that this is something that could actually happen here in the 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Well, the quick answer, obviously is yes, I'm talking about not having the money, not just the U.S. If you look at that number, I think the global GDP, it's like 142 trillion, so that number is 43-and-a-half times that number. So, you might as well give every black person, a moon and a unicorn as well. It makes no sense. I think that anybody who sees that should be offended by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your views are on reparations, I don't agree with it, but I have some really smart people who do and, and, and I think that like anything else, public discourse is great. So, if you want to have the conversation that both sides do like your earlier guests, Burgess was part of a panel with then Coleman Hughes and others to talk about reparation. It needs to include elected officials, business people and everyone else if they want to have a conversation. But I want to quickly say, whatever that conversation is, it's important to know because I know we have little time.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BLM cannot be at their table. Black Lives Matter, as we said in conversations before, they do not have black interests at heart. There's plenty of people out there who do, this Dr. Claude Anderson, this (INAUDIBLE). There's a -- we need to focus on ADOS, the American Descendants of Slaves. I got a guy in Chicago, Brian Mullins and other people who really care about what's going on in black community. Those are the people you need to contact, not Black Lives Matter.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let me ask you about that because both you and Burgess brought that up and they say that is the entire mission of their organization. Now, we know that if you go online, you read their statements, their positions, things that they've advocated for, they're not hiding from them. There's a lot in there you may disagree with but they say they are the ones who have raised this to the level that we're even having the conversation to be talking about the value of their lives.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Well, yes, without a doubt, you give them credit for the push in the national spotlight, without a doubt. But you can't discount what they say on the, you know, what you say you're being fair, but you can't say or they'll say, I get that they say this other stuff because black (INAUDIBLE). There's nothing on their site is black. You know, when, and when they, when you interview them, you'll see them on the different shelves.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them at speeches, they talk about Marxism, they're talking about my number one goal: is to get rid of Trump. People who truly care about the black community, you go out and interview, they may not like Trump, they may like them, they may like Obama, whomever, but what they say is, this is what the black community needs to move forward and we will talk to anybody who is in positions of power to get what we want.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what the Hispanic community did the other day with Trump going through that conversation within the black community. There's a big fight between those who say, I don't care what this man stands for, he's the guy in the seat, it's the government tax dollars, not his. Let's go get what we deserve. And then other people saying no, let's just sit on my hands because he's evil. That is not pro-black, and they are not saying anything that's actually going to help the community. It's clear that, I mean, you can't discount what they're saying.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saying outside of police brutality, they're not saying anything else about black community. But if you get back to this, this obviously troubles in the way to do it, they're struggling who gets -- the 41 million in the study really -- says there's 41 million backs, but they're not 41 million ADOS. You know, so you're including people who I know, close friends, who are -- who've been here 5-10 years from Ghana just became citizens last year but they haven't, they weren't born and raised here, so how do you draw that line?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the studies and conversations will continue. And when it comes to Black Lives Matter, again, they're not hiding what their positions are in a number of things, so if you want to know more about whether that's a group you want to line up with or support, check them out, read their information and see if it lines up with your own personal opinions on these very hot button issues. Charles Love, great to have you. Thank you.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Thank you.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how the pandemic is reshaping the presidential election even in red states, like Texas? Governor Huckabee joins us live, next.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Although bars and other venues are closing down again in California, the outdoor areas of the San Francisco Zoo reopen to the public today after being closed for nearly four months because of COVID-19. Zoo biologists noted the animals seem especially active and frisky today, their new visitors there.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recent poll shows Former Vice President Joe Biden making headway in the south even possibly leading in Texas. Is coronavirus, making the difference? Former Arkansas Governor Mike Huckabee is a Fox News Contributor joins us live to discuss. Hey, Governor, good to have you back.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FOX NEWS CHANNEL CONTRIBUTOR: Thank you very much, Shannon. Great to be back with you.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We want to put some of these polls up. These are Real Clear Politics averages in a number of key red states. I'm showing the Former Vice President with a lead. According to the polls, they've compiled in a number of these battleground states up in Florida, basically tied in Arizona, and Texas, and President Trump leading in Georgia. But a number of these states are now starting to really struggle with coronavirus Joe Biden is trying to make the case that he's better equipped to handle it and has continued to criticize the President over the way he has handled it, thus far. Do you think that's swaying independence in some of these key voters who were very worried?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I can't imagine that people somehow believe Joe Biden would be better able to handle the coronavirus. My gosh, he can't handle an iPhone. It's pretty evident that he struggles with the most rudimentary things of the world. And I think there's a lot of frustration, and you always take frustration out on whoever the mayor, the governor, the president is. It's just the way it works. So, there's some of that going on. But I can't imagine that there's a serious feeling out there in the heartland of America, that Joe Biden is prepared to, to manage a real crisis. But if you look back of his career, 50 years, he's really never had that significant of a result of anything he's done other than plagiarizing other people's work. So, I just, I know the polls are an important part of things, but they are a snapshot, and I trust them about as much this year as I did four years ago which wasn't very much.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Well, the Former Vice President continues to point at Dr. Fauci. There's been a lot of chatter this weekend over the White House's forcing Fauci out. The President has come out and said, listen, I respect the guy. I like him. We don't agree on everything. But the Former Vice President tweeting tonight: "We shouldn't have to beg this president to listen to the experts, and that's the case he's making." I will listen to the experts. This president is not listening to his own taskforce. So, how do you go about that?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Well, it's nonsense to say he's not listening to the taskforce. He's been listening to them. He implemented virtually everything they asked for. But I do think Joe Biden needs to remember that nobody elected Dr. Fauci to anything. His information is very valuable, we should respect him, we should take heart in it. But at the same time, the president's job is not just to simply say, what do a few scientists believe?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they've been wrong. I remember, and I know you do, too, that Dr. Fauci originally came out and said, this is not going to be a big outbreak, it's not going to be that threatening. Well, three weeks later, it is going to end the world. He first said, let's don't wear a mask. It's dangerous to wear a mask. If you wear a mask, you could really be doing damage to yourself.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you've got to wear a mask. And if you don't, you're going to kill grandma. So, there's been so much information that has changed dramatically. I think it's a little unfair to say, well, it's the President's fault. No, the President is taken to heart the information that he's received, I think more than a lot of people may have expected him to, but ultimately, he's got to look at the big picture of decisions. How much is this affecting the mental health of Americans? How much is it affecting our economy and people's capacity to live a normal life? All of those things are important.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Shannon, something I wish people would recognize. I hear people say I think the governor's ought to demand and force people to wear masks. I think the better approach to leadership is to modeling good behavior, explaining good behavior, and yet ultimately trusting that people are going to make decisions based on what they trust about what the government has told them. So, if the government wants them to wear a mask, give them good information, and let them make that decision. I don't mind wearing one, but I don't want someone to tell me what I got to do. None of us do.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and we see that people when they get conflicting information often lose confidence in what they're being told. So, we try to keep up as we learn more factual information and provide that to folks so they can make good decisions. Governor, we look forward to your mask next time. Maybe you'd be dazzled number. I saw one this weekend. Thanks, Governor.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Thanks, Shannon.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More news next.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More late-night protests in Portland. Jonathan Hunt is digging into one of the groups reportedly responsible for at least some of the unrest. Hello, Jonathan.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HUNT, FOX NEWS CHANNEL CORRESPONDENT: Good evening, Shannon. For some 40 days and 40 nights now, Portland has been gripped by protests that have frequently turned violent, with both protesters and police blaming each other for that violence.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a 26-year-old protester was hit in the head by some sort of impact-munition meaning a beanbag round or rubber bullet or sponge bullet fired from law enforcement lines. He is in serious condition in a local hospital right now. Videos posted on social media showed him kicking some sort of smoke. All gas canister away from himself in the moments before he was hit, but did not appear to show him involved in any violent protest.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courts have restricted local police from using crowd control ammunitions against nonviolent protesters, but federal agents are not restricted in the same way. And the Department of Homeland Security has sent officers to help protect buildings like the federal courthouse, which has been a frequent target of protests every.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WOLF, ACTING HOMELAND SECURITY SECRETARY: Every night, we see violent, violent criminals trying to break down, trying to get into that federal courthouse. Federal courthouse is where law and order takes place. And we have again violent criminals shooting commercial style fireworks, Molotov cocktails into that courthouse.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Among the many loosely formed groups involved in the protests, according to the reporting of the Seattle Times, is the Pacific Northwest Youth Liberation Front, whose members say they are anti-capitalist and anti-fascist. They have been accused by Portland Mayor Ted Wheeler of "a blatant criminal violence."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night via Twitter, the Mayor appeal to all sides to come together "to move our city forward in peace so that we can begin the necessary work of rebuilding, reforming, protecting our community from a global pandemic and dismantling systemic racism. We must end this nightly violence in Portland lives are at stake."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Shannon, with the police force it feels under siege and a protest movement that feels it is utterly justified in facing down those police officers, peace seems like a distant prospect in Portland. Shannon.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Thanks, Jonathan. That's it from Washington. I'm Shannon Bream.</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5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38"/>
      </w:pPr>
    </w:p>
    <w:p>
      <w:pPr>
        <w:pStyle w:val="Normal38"/>
      </w:pPr>
      <w:r>
        <w:pict>
          <v:shape id="_x0000_i1157" type="#_x0000_t75" alt="LexisNexis®" style="width:147.75pt;height:30pt">
            <v:imagedata r:id="rId18" o:title=""/>
          </v:shape>
        </w:pict>
      </w:r>
      <w:r>
        <w:cr/>
      </w:r>
    </w:p>
    <w:p>
      <w:pPr>
        <w:pStyle w:val="Heading136"/>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Trump's Language of Hate Has Deep Roots in American Religious Bigotry</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Foreign Policy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 8:50 PM EST</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L. Tomlin and Thomas Lecaque</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8" style="position:absolute;z-index:251738112"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05, 2020( Foreign Policy: </w:t>
      </w:r>
      <w:hyperlink r:id="rId490" w:history="1">
        <w:r>
          <w:rPr>
            <w:rFonts w:ascii="arial" w:eastAsia="arial" w:hAnsi="arial" w:cs="arial"/>
            <w:b w:val="0"/>
            <w:i/>
            <w:strike w:val="0"/>
            <w:noProof w:val="0"/>
            <w:color w:val="0077CC"/>
            <w:position w:val="0"/>
            <w:sz w:val="20"/>
            <w:u w:val="single"/>
            <w:vertAlign w:val="baseline"/>
          </w:rPr>
          <w:t>http://www.foreignpolicy.com</w:t>
        </w:r>
      </w:hyperlink>
      <w:r>
        <w:rPr>
          <w:rFonts w:ascii="arial" w:eastAsia="arial" w:hAnsi="arial" w:cs="arial"/>
          <w:b w:val="0"/>
          <w:i w:val="0"/>
          <w:strike w:val="0"/>
          <w:noProof w:val="0"/>
          <w:color w:val="000000"/>
          <w:position w:val="0"/>
          <w:sz w:val="20"/>
          <w:u w:val="none"/>
          <w:vertAlign w:val="baseline"/>
        </w:rPr>
        <w:t xml:space="preserve">/ Delivered by Newstex)  U.S. President Donald Trump's influence on U.S. politics and society will last far longer than his tenure as president. Trumpism is not a coherent doctrine; there's no grand strategy holding it together. Instead it is a combination of ideologies: judicial appointments to renew the culture wars and preserve Trump's power; deep-seated corruption to benefit the Trump family and their allies monetarily; standard Republican ideas about taxes; and, most crucially, systems of violence, ideological and physical, against groups the administration defines as the Other. That's an idea that goes back a long way in the United States, and which hasn't entirely escaped its religious roots.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repeatedly leaned on fear of and opposition to imaginary enemies to avoid responsibility for his own failures and to suggest who belongs and who doesn't in U.S. society. The most recent example is his executive order establishing the 1776 Commission[1]. Pitched as an counterpunch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1619 Project, which examines the consequences of slavery in the United States[2], it was in fact a declaration that the Other does not and has never existed in U.S. society, and that anyone who suggests otherwise has a nonfactual, un-American agenda. This is absurd[3]. U.S. politics has a long history of weaponizing the fear and hate of the Other, one of the earliest of which was anti-Catholicism and the genre of symbolic language associated with it, 'anti-popery.[4]' Sectarian fights between dissenting religious groups and the state establishment of Massachusetts frequently devolved into mutual accusations of 'popery,' which was a designation of immediate dread and scorn among the Protestant Christian exile society that dominated colonial politics. When the ruling conservative Quakers in colonial Pennsylvania tried to block the political ascendancy of other groups and maintain their rule in the face of an accelerating minority status, those being disenfranchised labeled their enemies 'papists.' For their part, Quakers accused the newly mobilized voters of having rigged the election and pretending toward greater freedom while secretly intending a radical agenda of egalitarianism and wealth redistribution[5]. Sound familiar? Any abusive or corrupt actions by the state or its governing elite could be readily denigrated as 'popish.' Yet, so, too, could elements of society seen as subversive, dissatisfied, or antagonistic to the godly society of the empowered. The beauty of this symbolism to those who relied upon it was that it could increasingly be detached from a specific meaning or grievance without losing any of its potency to mobilize the fearful and resentful within society. Think 'socialist' among the right wing today[6]. The politics of the colonial era shifted, but the most successful dog whistle of the period remained. In the early republican and antebellum period, the language of anti-Catholicism morphed once more to target new immigrants to the country[7]. As waves of European migration set in, nativists within U.S. society used anti-Catholic tropes to bemoan the jobs taken, the voting influence wielded, and the rights demanded by newly arrived Americans. These signals also increasingly overlapped with 19th-century race theory, which added an entirely new level of 'othering' amid a rapidly diversifying society. Jews were targeted as inferior and nefarious[8]. Mormons, at the time a disliked demographic, were threatened with a U.S. governor's extermination order[9]. Anyone seen as a threat to a progressively more mythologized image of a lost Anglo-Saxon, Protestant orthodoxy was smeared with the language of anti-popery and threatened with violence. Nativists, evangelicals, and some economic elites demanded restrictions on immigration. They demanded the franchise be denied to Americans born on foreign soil[10]. An alliance of hate groups such as the Ku Klux Klan and Christian fundamentalists carried this mantle well into the 20th century[11] and, seemingly, into the 21st. Time and again a class of political leaders answered them in kind, motivating their voters and would-be supporters with calls, subtle and unsubtle, to exclude and suspect the unwanted Other amongst them. Trump's reliance on this same kind of religious symbolism have not been subtle. Trump overtly claims that Christians are under attack in the United States and that he is fighting back against their supposed oppression. Plenty has been written on the multiple branches of Christianity that support him in this endeavor—Christian dominionists, Christian Zionists, neocharismatic Pentecostals, and evangelicals in general[12]. His travel ban on several majority-Muslim countries[13], his violent rhetoric about Muslims in this country and abroad, and the several performative laws banning 'sharia law' by GOP state legislatures across the nation have been very clear. Trump's embrace of anti-Semitic conspiracy theories such as QAnon[14], of explicitly white-nationalist[15] groups[16], and repeated promotion of anti-Semitic propaganda about 'cosmopolitan elites,' 'globalists,' and protests 'paid for by [George] Soros,' helped lead to the Tree of Life synagogue shooting[17] and other incidents of anti-Semitic violence. While these are the most explicit examples of Trump's emphasis on violence toward any religious group other than white Protestants who support Trump and his policies, there are numerous other examples.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Sikhs[18], for example, have surged during the Trump administration. A number of Trump's executive orders and statements, and those of his supporters, have been full-throated apologias for colonialism[19] and have led[20] to real violence against Native Americans[21] and even religious sites on the southern border[22]. And Trump's historic and ongoing hatred of Latino immigrants, channeled into his rhetoric (leading to the El Paso shooting[23]), border policies, wall, and detention camps, merges into traditional Nativist rhetoric, which is inherently anti-Catholic[24] and anti-immigrant. To be sure, Trump did not invent this political language. It is exceedingly unlikely he is aware of its long presence in U.S. history and the language that informs it. But he stands in a long tradition of conservative political leaders that have embraced the conspiratorial style within U.S. society[25], a calculated language that strikes a careful balance between unspoken or understated inference and a current of anger and resentment toward anyone who might be to blame for the misfortune of the so-called silent majority. For Trump and his followers, however, subtext is often straightforward text. Even 19th-century nativist supporters didn't resort to grave desecration[26]. Trump's presidency will end, and there will be a rush to pretend we are back to normal. The horrifying truth, however, is that religious violence is historically the United States' normal. And when he goes, it won't disappear with him. [ 1]: </w:t>
      </w:r>
      <w:hyperlink r:id="rId491" w:history="1">
        <w:r>
          <w:rPr>
            <w:rFonts w:ascii="arial" w:eastAsia="arial" w:hAnsi="arial" w:cs="arial"/>
            <w:b w:val="0"/>
            <w:i/>
            <w:strike w:val="0"/>
            <w:noProof w:val="0"/>
            <w:color w:val="0077CC"/>
            <w:position w:val="0"/>
            <w:sz w:val="20"/>
            <w:u w:val="single"/>
            <w:vertAlign w:val="baseline"/>
          </w:rPr>
          <w:t>https://www.politico.com/news/2020/11/02/trump-1776-commission-education-433885</w:t>
        </w:r>
      </w:hyperlink>
      <w:r>
        <w:rPr>
          <w:rFonts w:ascii="arial" w:eastAsia="arial" w:hAnsi="arial" w:cs="arial"/>
          <w:b w:val="0"/>
          <w:i w:val="0"/>
          <w:strike w:val="0"/>
          <w:noProof w:val="0"/>
          <w:color w:val="000000"/>
          <w:position w:val="0"/>
          <w:sz w:val="20"/>
          <w:u w:val="none"/>
          <w:vertAlign w:val="baseline"/>
        </w:rPr>
        <w:t xml:space="preserve"> [ 2]: </w:t>
      </w:r>
      <w:hyperlink r:id="rId492" w:history="1">
        <w:r>
          <w:rPr>
            <w:rFonts w:ascii="arial" w:eastAsia="arial" w:hAnsi="arial" w:cs="arial"/>
            <w:b w:val="0"/>
            <w:i/>
            <w:strike w:val="0"/>
            <w:noProof w:val="0"/>
            <w:color w:val="0077CC"/>
            <w:position w:val="0"/>
            <w:sz w:val="20"/>
            <w:u w:val="single"/>
            <w:vertAlign w:val="baseline"/>
          </w:rPr>
          <w:t>https://www.nytimes.com/interactive/2019/08/14/magazine/1619-america-slavery.html</w:t>
        </w:r>
      </w:hyperlink>
      <w:r>
        <w:rPr>
          <w:rFonts w:ascii="arial" w:eastAsia="arial" w:hAnsi="arial" w:cs="arial"/>
          <w:b w:val="0"/>
          <w:i w:val="0"/>
          <w:strike w:val="0"/>
          <w:noProof w:val="0"/>
          <w:color w:val="000000"/>
          <w:position w:val="0"/>
          <w:sz w:val="20"/>
          <w:u w:val="none"/>
          <w:vertAlign w:val="baseline"/>
        </w:rPr>
        <w:t xml:space="preserve"> [ 3]: </w:t>
      </w:r>
      <w:hyperlink r:id="rId493" w:history="1">
        <w:r>
          <w:rPr>
            <w:rFonts w:ascii="arial" w:eastAsia="arial" w:hAnsi="arial" w:cs="arial"/>
            <w:b w:val="0"/>
            <w:i/>
            <w:strike w:val="0"/>
            <w:noProof w:val="0"/>
            <w:color w:val="0077CC"/>
            <w:position w:val="0"/>
            <w:sz w:val="20"/>
            <w:u w:val="single"/>
            <w:vertAlign w:val="baseline"/>
          </w:rPr>
          <w:t>https://www.npr.org/2019/07/16/742000247/with-latest-nativist-rhetoric-trump-takes-america-back-to-where-it-came-from</w:t>
        </w:r>
      </w:hyperlink>
      <w:r>
        <w:rPr>
          <w:rFonts w:ascii="arial" w:eastAsia="arial" w:hAnsi="arial" w:cs="arial"/>
          <w:b w:val="0"/>
          <w:i w:val="0"/>
          <w:strike w:val="0"/>
          <w:noProof w:val="0"/>
          <w:color w:val="000000"/>
          <w:position w:val="0"/>
          <w:sz w:val="20"/>
          <w:u w:val="none"/>
          <w:vertAlign w:val="baseline"/>
        </w:rPr>
        <w:t xml:space="preserve"> [ 4]: </w:t>
      </w:r>
      <w:hyperlink r:id="rId494" w:history="1">
        <w:r>
          <w:rPr>
            <w:rFonts w:ascii="arial" w:eastAsia="arial" w:hAnsi="arial" w:cs="arial"/>
            <w:b w:val="0"/>
            <w:i/>
            <w:strike w:val="0"/>
            <w:noProof w:val="0"/>
            <w:color w:val="0077CC"/>
            <w:position w:val="0"/>
            <w:sz w:val="20"/>
            <w:u w:val="single"/>
            <w:vertAlign w:val="baseline"/>
          </w:rPr>
          <w:t>https://www.theatlantic.com/politics/archive/2015/09/francis-pope-america/406225/</w:t>
        </w:r>
      </w:hyperlink>
      <w:r>
        <w:rPr>
          <w:rFonts w:ascii="arial" w:eastAsia="arial" w:hAnsi="arial" w:cs="arial"/>
          <w:b w:val="0"/>
          <w:i w:val="0"/>
          <w:strike w:val="0"/>
          <w:noProof w:val="0"/>
          <w:color w:val="000000"/>
          <w:position w:val="0"/>
          <w:sz w:val="20"/>
          <w:u w:val="none"/>
          <w:vertAlign w:val="baseline"/>
        </w:rPr>
        <w:t xml:space="preserve"> [ 5]: </w:t>
      </w:r>
      <w:hyperlink r:id="rId495" w:history="1">
        <w:r>
          <w:rPr>
            <w:rFonts w:ascii="arial" w:eastAsia="arial" w:hAnsi="arial" w:cs="arial"/>
            <w:b w:val="0"/>
            <w:i/>
            <w:strike w:val="0"/>
            <w:noProof w:val="0"/>
            <w:color w:val="0077CC"/>
            <w:position w:val="0"/>
            <w:sz w:val="20"/>
            <w:u w:val="single"/>
            <w:vertAlign w:val="baseline"/>
          </w:rPr>
          <w:t>https://www.jstor.org/stable/20091589?seq=1</w:t>
        </w:r>
      </w:hyperlink>
      <w:r>
        <w:rPr>
          <w:rFonts w:ascii="arial" w:eastAsia="arial" w:hAnsi="arial" w:cs="arial"/>
          <w:b w:val="0"/>
          <w:i w:val="0"/>
          <w:strike w:val="0"/>
          <w:noProof w:val="0"/>
          <w:color w:val="000000"/>
          <w:position w:val="0"/>
          <w:sz w:val="20"/>
          <w:u w:val="none"/>
          <w:vertAlign w:val="baseline"/>
        </w:rPr>
        <w:t xml:space="preserve"> [ 6]: </w:t>
      </w:r>
      <w:hyperlink r:id="rId496" w:history="1">
        <w:r>
          <w:rPr>
            <w:rFonts w:ascii="arial" w:eastAsia="arial" w:hAnsi="arial" w:cs="arial"/>
            <w:b w:val="0"/>
            <w:i/>
            <w:strike w:val="0"/>
            <w:noProof w:val="0"/>
            <w:color w:val="0077CC"/>
            <w:position w:val="0"/>
            <w:sz w:val="20"/>
            <w:u w:val="single"/>
            <w:vertAlign w:val="baseline"/>
          </w:rPr>
          <w:t>https://foreignpolicy.com/2019/06/29/what-the-right-gets-wrong-about-socialism/</w:t>
        </w:r>
      </w:hyperlink>
      <w:r>
        <w:rPr>
          <w:rFonts w:ascii="arial" w:eastAsia="arial" w:hAnsi="arial" w:cs="arial"/>
          <w:b w:val="0"/>
          <w:i w:val="0"/>
          <w:strike w:val="0"/>
          <w:noProof w:val="0"/>
          <w:color w:val="000000"/>
          <w:position w:val="0"/>
          <w:sz w:val="20"/>
          <w:u w:val="none"/>
          <w:vertAlign w:val="baseline"/>
        </w:rPr>
        <w:t xml:space="preserve"> [ 7]: </w:t>
      </w:r>
      <w:hyperlink r:id="rId497" w:history="1">
        <w:r>
          <w:rPr>
            <w:rFonts w:ascii="arial" w:eastAsia="arial" w:hAnsi="arial" w:cs="arial"/>
            <w:b w:val="0"/>
            <w:i/>
            <w:strike w:val="0"/>
            <w:noProof w:val="0"/>
            <w:color w:val="0077CC"/>
            <w:position w:val="0"/>
            <w:sz w:val="20"/>
            <w:u w:val="single"/>
            <w:vertAlign w:val="baseline"/>
          </w:rPr>
          <w:t>https://www.cambridge.org/core/journals/journal-of-economic-history/article/strangers-in-the-land-patterns-of-american-nativism-18601925-by-john-higham-new-brunswick-n-j-rutgers-university-press-1955-pp-xiv-431-illustrated-600/11914915DD25DFF707593FEF864A4422</w:t>
        </w:r>
      </w:hyperlink>
      <w:r>
        <w:rPr>
          <w:rFonts w:ascii="arial" w:eastAsia="arial" w:hAnsi="arial" w:cs="arial"/>
          <w:b w:val="0"/>
          <w:i w:val="0"/>
          <w:strike w:val="0"/>
          <w:noProof w:val="0"/>
          <w:color w:val="000000"/>
          <w:position w:val="0"/>
          <w:sz w:val="20"/>
          <w:u w:val="none"/>
          <w:vertAlign w:val="baseline"/>
        </w:rPr>
        <w:t xml:space="preserve"> [ 8]: </w:t>
      </w:r>
      <w:hyperlink r:id="rId498" w:history="1">
        <w:r>
          <w:rPr>
            <w:rFonts w:ascii="arial" w:eastAsia="arial" w:hAnsi="arial" w:cs="arial"/>
            <w:b w:val="0"/>
            <w:i/>
            <w:strike w:val="0"/>
            <w:noProof w:val="0"/>
            <w:color w:val="0077CC"/>
            <w:position w:val="0"/>
            <w:sz w:val="20"/>
            <w:u w:val="single"/>
            <w:vertAlign w:val="baseline"/>
          </w:rPr>
          <w:t>https://www.theatlantic.com/ideas/archive/2018/10/americas-long-history-anti-semitism/574234/</w:t>
        </w:r>
      </w:hyperlink>
      <w:r>
        <w:rPr>
          <w:rFonts w:ascii="arial" w:eastAsia="arial" w:hAnsi="arial" w:cs="arial"/>
          <w:b w:val="0"/>
          <w:i w:val="0"/>
          <w:strike w:val="0"/>
          <w:noProof w:val="0"/>
          <w:color w:val="000000"/>
          <w:position w:val="0"/>
          <w:sz w:val="20"/>
          <w:u w:val="none"/>
          <w:vertAlign w:val="baseline"/>
        </w:rPr>
        <w:t xml:space="preserve"> [ 9]: </w:t>
      </w:r>
      <w:hyperlink r:id="rId499" w:history="1">
        <w:r>
          <w:rPr>
            <w:rFonts w:ascii="arial" w:eastAsia="arial" w:hAnsi="arial" w:cs="arial"/>
            <w:b w:val="0"/>
            <w:i/>
            <w:strike w:val="0"/>
            <w:noProof w:val="0"/>
            <w:color w:val="0077CC"/>
            <w:position w:val="0"/>
            <w:sz w:val="20"/>
            <w:u w:val="single"/>
            <w:vertAlign w:val="baseline"/>
          </w:rPr>
          <w:t>https://www.chicagotribune.com/news/ct-xpm-2004-04-07-0404070268-story.html</w:t>
        </w:r>
      </w:hyperlink>
      <w:r>
        <w:rPr>
          <w:rFonts w:ascii="arial" w:eastAsia="arial" w:hAnsi="arial" w:cs="arial"/>
          <w:b w:val="0"/>
          <w:i w:val="0"/>
          <w:strike w:val="0"/>
          <w:noProof w:val="0"/>
          <w:color w:val="000000"/>
          <w:position w:val="0"/>
          <w:sz w:val="20"/>
          <w:u w:val="none"/>
          <w:vertAlign w:val="baseline"/>
        </w:rPr>
        <w:t xml:space="preserve"> [ 10]: </w:t>
      </w:r>
      <w:hyperlink r:id="rId500" w:history="1">
        <w:r>
          <w:rPr>
            <w:rFonts w:ascii="arial" w:eastAsia="arial" w:hAnsi="arial" w:cs="arial"/>
            <w:b w:val="0"/>
            <w:i/>
            <w:strike w:val="0"/>
            <w:noProof w:val="0"/>
            <w:color w:val="0077CC"/>
            <w:position w:val="0"/>
            <w:sz w:val="20"/>
            <w:u w:val="single"/>
            <w:vertAlign w:val="baseline"/>
          </w:rPr>
          <w:t>https://www.nationalgeographic.com/history/magazine/2017/07-08/know-nothings-and-nativism/</w:t>
        </w:r>
      </w:hyperlink>
      <w:r>
        <w:rPr>
          <w:rFonts w:ascii="arial" w:eastAsia="arial" w:hAnsi="arial" w:cs="arial"/>
          <w:b w:val="0"/>
          <w:i w:val="0"/>
          <w:strike w:val="0"/>
          <w:noProof w:val="0"/>
          <w:color w:val="000000"/>
          <w:position w:val="0"/>
          <w:sz w:val="20"/>
          <w:u w:val="none"/>
          <w:vertAlign w:val="baseline"/>
        </w:rPr>
        <w:t xml:space="preserve"> [ 11]: </w:t>
      </w:r>
      <w:hyperlink r:id="rId501" w:history="1">
        <w:r>
          <w:rPr>
            <w:rFonts w:ascii="arial" w:eastAsia="arial" w:hAnsi="arial" w:cs="arial"/>
            <w:b w:val="0"/>
            <w:i/>
            <w:strike w:val="0"/>
            <w:noProof w:val="0"/>
            <w:color w:val="0077CC"/>
            <w:position w:val="0"/>
            <w:sz w:val="20"/>
            <w:u w:val="single"/>
            <w:vertAlign w:val="baseline"/>
          </w:rPr>
          <w:t>https://www.splcenter.org/20170925/hate-god%25E2%2580%2599s-name</w:t>
        </w:r>
      </w:hyperlink>
      <w:r>
        <w:rPr>
          <w:rFonts w:ascii="arial" w:eastAsia="arial" w:hAnsi="arial" w:cs="arial"/>
          <w:b w:val="0"/>
          <w:i w:val="0"/>
          <w:strike w:val="0"/>
          <w:noProof w:val="0"/>
          <w:color w:val="000000"/>
          <w:position w:val="0"/>
          <w:sz w:val="20"/>
          <w:u w:val="none"/>
          <w:vertAlign w:val="baseline"/>
        </w:rPr>
        <w:t xml:space="preserve"> [ 12]: </w:t>
      </w:r>
      <w:hyperlink r:id="rId502" w:history="1">
        <w:r>
          <w:rPr>
            <w:rFonts w:ascii="arial" w:eastAsia="arial" w:hAnsi="arial" w:cs="arial"/>
            <w:b w:val="0"/>
            <w:i/>
            <w:strike w:val="0"/>
            <w:noProof w:val="0"/>
            <w:color w:val="0077CC"/>
            <w:position w:val="0"/>
            <w:sz w:val="20"/>
            <w:u w:val="single"/>
            <w:vertAlign w:val="baseline"/>
          </w:rPr>
          <w:t>https://theconversation.com/trump-still-enjoys-huge-support-among-evangelical-voters-and-its-not-only-because-of-abortion-148174</w:t>
        </w:r>
      </w:hyperlink>
      <w:r>
        <w:rPr>
          <w:rFonts w:ascii="arial" w:eastAsia="arial" w:hAnsi="arial" w:cs="arial"/>
          <w:b w:val="0"/>
          <w:i w:val="0"/>
          <w:strike w:val="0"/>
          <w:noProof w:val="0"/>
          <w:color w:val="000000"/>
          <w:position w:val="0"/>
          <w:sz w:val="20"/>
          <w:u w:val="none"/>
          <w:vertAlign w:val="baseline"/>
        </w:rPr>
        <w:t xml:space="preserve"> [ 13]: </w:t>
      </w:r>
      <w:hyperlink r:id="rId503" w:history="1">
        <w:r>
          <w:rPr>
            <w:rFonts w:ascii="arial" w:eastAsia="arial" w:hAnsi="arial" w:cs="arial"/>
            <w:b w:val="0"/>
            <w:i/>
            <w:strike w:val="0"/>
            <w:noProof w:val="0"/>
            <w:color w:val="0077CC"/>
            <w:position w:val="0"/>
            <w:sz w:val="20"/>
            <w:u w:val="single"/>
            <w:vertAlign w:val="baseline"/>
          </w:rPr>
          <w:t>https://www.washingtonpost.com/posteverything/wp/2017/05/16/trumps-administration-says-the-travel-ban-isnt-like-japanese-internment-it-is/</w:t>
        </w:r>
      </w:hyperlink>
      <w:r>
        <w:rPr>
          <w:rFonts w:ascii="arial" w:eastAsia="arial" w:hAnsi="arial" w:cs="arial"/>
          <w:b w:val="0"/>
          <w:i w:val="0"/>
          <w:strike w:val="0"/>
          <w:noProof w:val="0"/>
          <w:color w:val="000000"/>
          <w:position w:val="0"/>
          <w:sz w:val="20"/>
          <w:u w:val="none"/>
          <w:vertAlign w:val="baseline"/>
        </w:rPr>
        <w:t xml:space="preserve"> [ 14]: </w:t>
      </w:r>
      <w:hyperlink r:id="rId504" w:history="1">
        <w:r>
          <w:rPr>
            <w:rFonts w:ascii="arial" w:eastAsia="arial" w:hAnsi="arial" w:cs="arial"/>
            <w:b w:val="0"/>
            <w:i/>
            <w:strike w:val="0"/>
            <w:noProof w:val="0"/>
            <w:color w:val="0077CC"/>
            <w:position w:val="0"/>
            <w:sz w:val="20"/>
            <w:u w:val="single"/>
            <w:vertAlign w:val="baseline"/>
          </w:rPr>
          <w:t>https://www.cnn.com/2020/08/19/politics/donald-trump-qanon/index.html</w:t>
        </w:r>
      </w:hyperlink>
      <w:r>
        <w:rPr>
          <w:rFonts w:ascii="arial" w:eastAsia="arial" w:hAnsi="arial" w:cs="arial"/>
          <w:b w:val="0"/>
          <w:i w:val="0"/>
          <w:strike w:val="0"/>
          <w:noProof w:val="0"/>
          <w:color w:val="000000"/>
          <w:position w:val="0"/>
          <w:sz w:val="20"/>
          <w:u w:val="none"/>
          <w:vertAlign w:val="baseline"/>
        </w:rPr>
        <w:t xml:space="preserve"> [ 15]: </w:t>
      </w:r>
      <w:hyperlink r:id="rId505" w:history="1">
        <w:r>
          <w:rPr>
            <w:rFonts w:ascii="arial" w:eastAsia="arial" w:hAnsi="arial" w:cs="arial"/>
            <w:b w:val="0"/>
            <w:i/>
            <w:strike w:val="0"/>
            <w:noProof w:val="0"/>
            <w:color w:val="0077CC"/>
            <w:position w:val="0"/>
            <w:sz w:val="20"/>
            <w:u w:val="single"/>
            <w:vertAlign w:val="baseline"/>
          </w:rPr>
          <w:t>https://www.nbcnews.com/tech/tech-news/proud-boys-celebrate-after-trump-s-debate-call-out-n1241512</w:t>
        </w:r>
      </w:hyperlink>
      <w:r>
        <w:rPr>
          <w:rFonts w:ascii="arial" w:eastAsia="arial" w:hAnsi="arial" w:cs="arial"/>
          <w:b w:val="0"/>
          <w:i w:val="0"/>
          <w:strike w:val="0"/>
          <w:noProof w:val="0"/>
          <w:color w:val="000000"/>
          <w:position w:val="0"/>
          <w:sz w:val="20"/>
          <w:u w:val="none"/>
          <w:vertAlign w:val="baseline"/>
        </w:rPr>
        <w:t xml:space="preserve"> [ 16]: </w:t>
      </w:r>
      <w:hyperlink r:id="rId506" w:history="1">
        <w:r>
          <w:rPr>
            <w:rFonts w:ascii="arial" w:eastAsia="arial" w:hAnsi="arial" w:cs="arial"/>
            <w:b w:val="0"/>
            <w:i/>
            <w:strike w:val="0"/>
            <w:noProof w:val="0"/>
            <w:color w:val="0077CC"/>
            <w:position w:val="0"/>
            <w:sz w:val="20"/>
            <w:u w:val="single"/>
            <w:vertAlign w:val="baseline"/>
          </w:rPr>
          <w:t>https://www.npr.org/2018/11/20/669761157/fbi-categorizes-proud-boys-as-extremist-group-with-ties-to-white-nationalism</w:t>
        </w:r>
      </w:hyperlink>
      <w:r>
        <w:rPr>
          <w:rFonts w:ascii="arial" w:eastAsia="arial" w:hAnsi="arial" w:cs="arial"/>
          <w:b w:val="0"/>
          <w:i w:val="0"/>
          <w:strike w:val="0"/>
          <w:noProof w:val="0"/>
          <w:color w:val="000000"/>
          <w:position w:val="0"/>
          <w:sz w:val="20"/>
          <w:u w:val="none"/>
          <w:vertAlign w:val="baseline"/>
        </w:rPr>
        <w:t xml:space="preserve"> [ 17]: </w:t>
      </w:r>
      <w:hyperlink r:id="rId507" w:history="1">
        <w:r>
          <w:rPr>
            <w:rFonts w:ascii="arial" w:eastAsia="arial" w:hAnsi="arial" w:cs="arial"/>
            <w:b w:val="0"/>
            <w:i/>
            <w:strike w:val="0"/>
            <w:noProof w:val="0"/>
            <w:color w:val="0077CC"/>
            <w:position w:val="0"/>
            <w:sz w:val="20"/>
            <w:u w:val="single"/>
            <w:vertAlign w:val="baseline"/>
          </w:rPr>
          <w:t>https://www.washingtonpost.com/outlook/2018/10/28/how-much-responsibility-does-trump-bear-synagogue-shooting-pittsburgh/</w:t>
        </w:r>
      </w:hyperlink>
      <w:r>
        <w:rPr>
          <w:rFonts w:ascii="arial" w:eastAsia="arial" w:hAnsi="arial" w:cs="arial"/>
          <w:b w:val="0"/>
          <w:i w:val="0"/>
          <w:strike w:val="0"/>
          <w:noProof w:val="0"/>
          <w:color w:val="000000"/>
          <w:position w:val="0"/>
          <w:sz w:val="20"/>
          <w:u w:val="none"/>
          <w:vertAlign w:val="baseline"/>
        </w:rPr>
        <w:t xml:space="preserve"> [ 18]: </w:t>
      </w:r>
      <w:hyperlink r:id="rId508" w:history="1">
        <w:r>
          <w:rPr>
            <w:rFonts w:ascii="arial" w:eastAsia="arial" w:hAnsi="arial" w:cs="arial"/>
            <w:b w:val="0"/>
            <w:i/>
            <w:strike w:val="0"/>
            <w:noProof w:val="0"/>
            <w:color w:val="0077CC"/>
            <w:position w:val="0"/>
            <w:sz w:val="20"/>
            <w:u w:val="single"/>
            <w:vertAlign w:val="baseline"/>
          </w:rPr>
          <w:t>https://www.theguardian.com/world/2018/sep/19/sikh-in-america-</w:t>
        </w:r>
      </w:hyperlink>
      <w:hyperlink r:id="rId508" w:history="1">
        <w:r>
          <w:rPr>
            <w:rFonts w:ascii="arial" w:eastAsia="arial" w:hAnsi="arial" w:cs="arial"/>
            <w:b/>
            <w:i/>
            <w:strike w:val="0"/>
            <w:noProof w:val="0"/>
            <w:color w:val="0077CC"/>
            <w:position w:val="0"/>
            <w:sz w:val="20"/>
            <w:u w:val="single"/>
            <w:vertAlign w:val="baseline"/>
          </w:rPr>
          <w:t>hate</w:t>
        </w:r>
      </w:hyperlink>
      <w:hyperlink r:id="rId508" w:history="1">
        <w:r>
          <w:rPr>
            <w:rFonts w:ascii="arial" w:eastAsia="arial" w:hAnsi="arial" w:cs="arial"/>
            <w:b w:val="0"/>
            <w:i/>
            <w:strike w:val="0"/>
            <w:noProof w:val="0"/>
            <w:color w:val="0077CC"/>
            <w:position w:val="0"/>
            <w:sz w:val="20"/>
            <w:u w:val="single"/>
            <w:vertAlign w:val="baseline"/>
          </w:rPr>
          <w:t>-</w:t>
        </w:r>
      </w:hyperlink>
      <w:hyperlink r:id="rId508" w:history="1">
        <w:r>
          <w:rPr>
            <w:rFonts w:ascii="arial" w:eastAsia="arial" w:hAnsi="arial" w:cs="arial"/>
            <w:b/>
            <w:i/>
            <w:strike w:val="0"/>
            <w:noProof w:val="0"/>
            <w:color w:val="0077CC"/>
            <w:position w:val="0"/>
            <w:sz w:val="20"/>
            <w:u w:val="single"/>
            <w:vertAlign w:val="baseline"/>
          </w:rPr>
          <w:t>crime</w:t>
        </w:r>
      </w:hyperlink>
      <w:hyperlink r:id="rId508" w:history="1">
        <w:r>
          <w:rPr>
            <w:rFonts w:ascii="arial" w:eastAsia="arial" w:hAnsi="arial" w:cs="arial"/>
            <w:b w:val="0"/>
            <w:i/>
            <w:strike w:val="0"/>
            <w:noProof w:val="0"/>
            <w:color w:val="0077CC"/>
            <w:position w:val="0"/>
            <w:sz w:val="20"/>
            <w:u w:val="single"/>
            <w:vertAlign w:val="baseline"/>
          </w:rPr>
          <w:t>-surge-trump-religion</w:t>
        </w:r>
      </w:hyperlink>
      <w:r>
        <w:rPr>
          <w:rFonts w:ascii="arial" w:eastAsia="arial" w:hAnsi="arial" w:cs="arial"/>
          <w:b w:val="0"/>
          <w:i w:val="0"/>
          <w:strike w:val="0"/>
          <w:noProof w:val="0"/>
          <w:color w:val="000000"/>
          <w:position w:val="0"/>
          <w:sz w:val="20"/>
          <w:u w:val="none"/>
          <w:vertAlign w:val="baseline"/>
        </w:rPr>
        <w:t xml:space="preserve"> [ 19]: </w:t>
      </w:r>
      <w:hyperlink r:id="rId509" w:history="1">
        <w:r>
          <w:rPr>
            <w:rFonts w:ascii="arial" w:eastAsia="arial" w:hAnsi="arial" w:cs="arial"/>
            <w:b w:val="0"/>
            <w:i/>
            <w:strike w:val="0"/>
            <w:noProof w:val="0"/>
            <w:color w:val="0077CC"/>
            <w:position w:val="0"/>
            <w:sz w:val="20"/>
            <w:u w:val="single"/>
            <w:vertAlign w:val="baseline"/>
          </w:rPr>
          <w:t>https://foreignpolicy.com/2020/10/07/bad-history-medieval-far-right-fantasies-white-innocence-colonialism/</w:t>
        </w:r>
      </w:hyperlink>
      <w:r>
        <w:rPr>
          <w:rFonts w:ascii="arial" w:eastAsia="arial" w:hAnsi="arial" w:cs="arial"/>
          <w:b w:val="0"/>
          <w:i w:val="0"/>
          <w:strike w:val="0"/>
          <w:noProof w:val="0"/>
          <w:color w:val="000000"/>
          <w:position w:val="0"/>
          <w:sz w:val="20"/>
          <w:u w:val="none"/>
          <w:vertAlign w:val="baseline"/>
        </w:rPr>
        <w:t xml:space="preserve"> [ 20]: </w:t>
      </w:r>
      <w:hyperlink r:id="rId510" w:history="1">
        <w:r>
          <w:rPr>
            <w:rFonts w:ascii="arial" w:eastAsia="arial" w:hAnsi="arial" w:cs="arial"/>
            <w:b w:val="0"/>
            <w:i/>
            <w:strike w:val="0"/>
            <w:noProof w:val="0"/>
            <w:color w:val="0077CC"/>
            <w:position w:val="0"/>
            <w:sz w:val="20"/>
            <w:u w:val="single"/>
            <w:vertAlign w:val="baseline"/>
          </w:rPr>
          <w:t>https://historynewsnetwork.org/article/178024</w:t>
        </w:r>
      </w:hyperlink>
      <w:r>
        <w:rPr>
          <w:rFonts w:ascii="arial" w:eastAsia="arial" w:hAnsi="arial" w:cs="arial"/>
          <w:b w:val="0"/>
          <w:i w:val="0"/>
          <w:strike w:val="0"/>
          <w:noProof w:val="0"/>
          <w:color w:val="000000"/>
          <w:position w:val="0"/>
          <w:sz w:val="20"/>
          <w:u w:val="none"/>
          <w:vertAlign w:val="baseline"/>
        </w:rPr>
        <w:t xml:space="preserve"> [ 21]: </w:t>
      </w:r>
      <w:hyperlink r:id="rId510" w:history="1">
        <w:r>
          <w:rPr>
            <w:rFonts w:ascii="arial" w:eastAsia="arial" w:hAnsi="arial" w:cs="arial"/>
            <w:b w:val="0"/>
            <w:i/>
            <w:strike w:val="0"/>
            <w:noProof w:val="0"/>
            <w:color w:val="0077CC"/>
            <w:position w:val="0"/>
            <w:sz w:val="20"/>
            <w:u w:val="single"/>
            <w:vertAlign w:val="baseline"/>
          </w:rPr>
          <w:t>https://historynewsnetwork.org/article/178024</w:t>
        </w:r>
      </w:hyperlink>
      <w:r>
        <w:rPr>
          <w:rFonts w:ascii="arial" w:eastAsia="arial" w:hAnsi="arial" w:cs="arial"/>
          <w:b w:val="0"/>
          <w:i w:val="0"/>
          <w:strike w:val="0"/>
          <w:noProof w:val="0"/>
          <w:color w:val="000000"/>
          <w:position w:val="0"/>
          <w:sz w:val="20"/>
          <w:u w:val="none"/>
          <w:vertAlign w:val="baseline"/>
        </w:rPr>
        <w:t xml:space="preserve"> [ 22]: </w:t>
      </w:r>
      <w:hyperlink r:id="rId511" w:history="1">
        <w:r>
          <w:rPr>
            <w:rFonts w:ascii="arial" w:eastAsia="arial" w:hAnsi="arial" w:cs="arial"/>
            <w:b w:val="0"/>
            <w:i/>
            <w:strike w:val="0"/>
            <w:noProof w:val="0"/>
            <w:color w:val="0077CC"/>
            <w:position w:val="0"/>
            <w:sz w:val="20"/>
            <w:u w:val="single"/>
            <w:vertAlign w:val="baseline"/>
          </w:rPr>
          <w:t>https://www.usatoday.com/story/news/nation/2020/02/07/tohono-oodham-sacred-site-monument-hill-blasted-border-wall/4698174002/</w:t>
        </w:r>
      </w:hyperlink>
      <w:r>
        <w:rPr>
          <w:rFonts w:ascii="arial" w:eastAsia="arial" w:hAnsi="arial" w:cs="arial"/>
          <w:b w:val="0"/>
          <w:i w:val="0"/>
          <w:strike w:val="0"/>
          <w:noProof w:val="0"/>
          <w:color w:val="000000"/>
          <w:position w:val="0"/>
          <w:sz w:val="20"/>
          <w:u w:val="none"/>
          <w:vertAlign w:val="baseline"/>
        </w:rPr>
        <w:t xml:space="preserve"> [ 23]: </w:t>
      </w:r>
      <w:hyperlink r:id="rId512" w:history="1">
        <w:r>
          <w:rPr>
            <w:rFonts w:ascii="arial" w:eastAsia="arial" w:hAnsi="arial" w:cs="arial"/>
            <w:b w:val="0"/>
            <w:i/>
            <w:strike w:val="0"/>
            <w:noProof w:val="0"/>
            <w:color w:val="0077CC"/>
            <w:position w:val="0"/>
            <w:sz w:val="20"/>
            <w:u w:val="single"/>
            <w:vertAlign w:val="baseline"/>
          </w:rPr>
          <w:t>https://www.cnn.com/2019/08/09/us/el-paso-shooting-friday/index.html</w:t>
        </w:r>
      </w:hyperlink>
      <w:r>
        <w:rPr>
          <w:rFonts w:ascii="arial" w:eastAsia="arial" w:hAnsi="arial" w:cs="arial"/>
          <w:b w:val="0"/>
          <w:i w:val="0"/>
          <w:strike w:val="0"/>
          <w:noProof w:val="0"/>
          <w:color w:val="000000"/>
          <w:position w:val="0"/>
          <w:sz w:val="20"/>
          <w:u w:val="none"/>
          <w:vertAlign w:val="baseline"/>
        </w:rPr>
        <w:t xml:space="preserve"> [ 24]: </w:t>
      </w:r>
      <w:hyperlink r:id="rId513" w:history="1">
        <w:r>
          <w:rPr>
            <w:rFonts w:ascii="arial" w:eastAsia="arial" w:hAnsi="arial" w:cs="arial"/>
            <w:b w:val="0"/>
            <w:i/>
            <w:strike w:val="0"/>
            <w:noProof w:val="0"/>
            <w:color w:val="0077CC"/>
            <w:position w:val="0"/>
            <w:sz w:val="20"/>
            <w:u w:val="single"/>
            <w:vertAlign w:val="baseline"/>
          </w:rPr>
          <w:t>https://www.politico.com/magazine/story/2015/09/when-america-hated-catholics-213177</w:t>
        </w:r>
      </w:hyperlink>
      <w:r>
        <w:rPr>
          <w:rFonts w:ascii="arial" w:eastAsia="arial" w:hAnsi="arial" w:cs="arial"/>
          <w:b w:val="0"/>
          <w:i w:val="0"/>
          <w:strike w:val="0"/>
          <w:noProof w:val="0"/>
          <w:color w:val="000000"/>
          <w:position w:val="0"/>
          <w:sz w:val="20"/>
          <w:u w:val="none"/>
          <w:vertAlign w:val="baseline"/>
        </w:rPr>
        <w:t xml:space="preserve"> [ 25]: </w:t>
      </w:r>
      <w:hyperlink r:id="rId514" w:history="1">
        <w:r>
          <w:rPr>
            <w:rFonts w:ascii="arial" w:eastAsia="arial" w:hAnsi="arial" w:cs="arial"/>
            <w:b w:val="0"/>
            <w:i/>
            <w:strike w:val="0"/>
            <w:noProof w:val="0"/>
            <w:color w:val="0077CC"/>
            <w:position w:val="0"/>
            <w:sz w:val="20"/>
            <w:u w:val="single"/>
            <w:vertAlign w:val="baseline"/>
          </w:rPr>
          <w:t>https://www.nytimes.com/2016/09/08/opinion/campaign-stops/the-paranoid-style-in-american-politics-is-back.html</w:t>
        </w:r>
      </w:hyperlink>
      <w:r>
        <w:rPr>
          <w:rFonts w:ascii="arial" w:eastAsia="arial" w:hAnsi="arial" w:cs="arial"/>
          <w:b w:val="0"/>
          <w:i w:val="0"/>
          <w:strike w:val="0"/>
          <w:noProof w:val="0"/>
          <w:color w:val="000000"/>
          <w:position w:val="0"/>
          <w:sz w:val="20"/>
          <w:u w:val="none"/>
          <w:vertAlign w:val="baseline"/>
        </w:rPr>
        <w:t xml:space="preserve"> [ 26]: </w:t>
      </w:r>
      <w:hyperlink r:id="rId515" w:history="1">
        <w:r>
          <w:rPr>
            <w:rFonts w:ascii="arial" w:eastAsia="arial" w:hAnsi="arial" w:cs="arial"/>
            <w:b w:val="0"/>
            <w:i/>
            <w:strike w:val="0"/>
            <w:noProof w:val="0"/>
            <w:color w:val="0077CC"/>
            <w:position w:val="0"/>
            <w:sz w:val="20"/>
            <w:u w:val="single"/>
            <w:vertAlign w:val="baseline"/>
          </w:rPr>
          <w:t>https://www.washingtonpost.com/nation/2020/11/03/michigan-jewish-cemetery-trump-maga/</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59"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516"/>
          <w:headerReference w:type="default" r:id="rId517"/>
          <w:footerReference w:type="even" r:id="rId518"/>
          <w:footerReference w:type="default" r:id="rId519"/>
          <w:headerReference w:type="first" r:id="rId520"/>
          <w:footerReference w:type="first" r:id="rId521"/>
          <w:pgSz w:w="12240" w:h="15840"/>
          <w:pgMar w:top="840" w:right="1000" w:bottom="840" w:left="1000" w:header="400" w:footer="400"/>
          <w:pgNumType w:fmt="decimal"/>
          <w:cols w:space="720"/>
          <w:titlePg w:val="0"/>
        </w:sectPr>
      </w:pPr>
    </w:p>
    <w:p>
      <w:pPr>
        <w:pStyle w:val="Normal39"/>
      </w:pPr>
    </w:p>
    <w:p>
      <w:pPr>
        <w:pStyle w:val="Normal39"/>
      </w:pPr>
      <w:r>
        <w:pict>
          <v:shape id="_x0000_i1160" type="#_x0000_t75" alt="LexisNexis®" style="width:147.75pt;height:30pt">
            <v:imagedata r:id="rId18" o:title=""/>
          </v:shape>
        </w:pict>
      </w:r>
      <w:r>
        <w:cr/>
      </w:r>
    </w:p>
    <w:p>
      <w:pPr>
        <w:pStyle w:val="Heading137"/>
        <w:keepNext w:val="0"/>
        <w:spacing w:after="200" w:line="340" w:lineRule="atLeast"/>
        <w:ind w:left="0" w:right="0" w:firstLine="0"/>
        <w:jc w:val="center"/>
      </w:pPr>
      <w:hyperlink r:id="rId522" w:history="1">
        <w:r>
          <w:rPr>
            <w:rFonts w:ascii="arial" w:eastAsia="arial" w:hAnsi="arial" w:cs="arial"/>
            <w:b/>
            <w:i/>
            <w:strike w:val="0"/>
            <w:color w:val="0077CC"/>
            <w:sz w:val="28"/>
            <w:u w:val="single"/>
            <w:vertAlign w:val="baseline"/>
          </w:rPr>
          <w:t>E.U. Confronts Anti-L.G.B.T.Q. Wave in Hungary and Poland</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Monika Pronczuk and Benjamin Novak</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1"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 is trying to stop the Eastern European member nations from advancing discriminatory measures, but its legal powers are limited.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 The European Union on Thursday unveiled policies intended to strengthen the rights of L.G.B.T.Q. people, proposals that appear aimed particularly at right-wing governments in Hungary and Poland that have promoted discrimination.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moves, drawn up by the European Commission, the executive arm of the European Union, would classify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including homophobic speech, on a list of ''E.U. crimes'' that also contains offenses such as drug trafficking and money laundering, giving the bloc more powers to crack down on member nations. The proposal would also protect same-sex families in all 27 of the bloc's members, and promises more funding for organizations promoting equality.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comes as the governing Law and Justice party in Poland faces the biggest protests in the country since the fall of communism in 1989. The huge demonstrations, which began as a defense of women's rights after a top court's decision last month to ban nearly all abortions, have grown to include calls for the protection of L.G.B.T.Q. rights.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Hungary, the government has pushed for laws targeting the L.B.G.T.Q. community, including a bill that ties an individual's gender to their sex and chromosomes at birth, restricting later modifications on official documents.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Announcing the European proposals on Thursday, Vera Jourova, the bloc's commissioner for values and transparency, said, ''Everyone should feel free to be who they are -- without fear or persecution.''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what Europe is about and this is what we stand for,'' she added.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commission's intentions are hobbled somewhat because its recommendations are not binding on member countries. Any new legislation would need to be approved by the European Parliament and national governments before much pressure can be applied on nations who do not comply.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and Poland have been at loggerheads with the European Commission over an array of issues, mostly centering around abuses to the rule of law, the independence of the judiciary and the rights of minorities. The Hungarian and Polish authorities have described those principles of governance as ''foreign'' ideology, but most other European countries and institutions consider them fundamental to the bloc's beliefs.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little legal recourse, the commission has tried to shame or pressure the governments politically but has so far failed to force much change.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denied funding for six towns in Poland after nearly 100 local governments in the country -- about a third of its territory -- declared themselves ''free from L.G.B.T. ideology.'' But the amounts involved were modest, and the Polish justice minister, Zbigniew Ziobro, called the move ''groundless'' and ''illegal.''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Jourova, the values and transparency commissioner, said the bloc rejected discrimination on the basis of gender or sexuality. ''We will defend the rights of L.G.B.T. people against those who have more and more appetite to attack them from this ideological point of view,'' she said.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Polish election campaign this year, President Andrzej Duda, who was running for a second term, called human rights for L.G.B.T.Q. people an ''ideology'' more dangerous than communism. Jaroslaw Kaczynski, the chairman of the governing Law and Justice party and the country's de facto leader, called homosexuality a ''threat to Polish identity, to our nation, to its existence and thus to the Polish state.''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messages were amplified by state television and by the Catholic Church, which plays a prominent role in Polish society, and Mr. Duda won re-election by a narrow margin. According to a 2020 survey by ILGA, an international gay rights organization, Poland now ranks as the most homophobic country in the European Union.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say that violence against the gay community in Poland has surged. ''We are talking about physical violence, beatings, insults, but also destruction of offices of activists,'' said Mirka Makuchowska from the Campaign Against Homophobia, an advocacy group.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with slogans baselessly accusing gay people of pedophilia have appeared on the roads of Polish cities and towns recently, even in the generally more liberal capital, Warsaw. On Wednesday, during the annual Independence March, participants in the city shot flares into an apartment where a rainbow flag was hanging, setting it on fire.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Hungary, as the health care system and the economy buckle under the weight of the coronavirus pandemic, Prime Minister Viktor Orban's government has proposed a set of bills reflecting its war on gender identity.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after the Hungarian Parliament extended the use of emergency executive powers to combat the virus for 90 days, the Orban government submitted a bill to amend the Constitution to establish marriage as an institution exclusively between a man and a woman. Additional provisions include protections of the right to raise children in a Christian culture.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bill introduced on Tuesday would allow only married couples to adopt children, with exemptions granted only by the government's minister for family policy.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May, a law came into effect in Hungary that tied an individual's gender to their sex and chromosomes at birth, restricting later modifications on official documents and making gender reassignment illegal.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L.G.B.T.Q. groups have criticized the sudden legislative push. Hatter Tarsasag, an advocacy group, said that the new rules would fuel discrimination.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had a conservative government for 10 years now and they have been systemically undermining the rights of L.G.B.T.Q.I. people,'' said a representative of the group, Tamas Dombos, using an alternative abbreviation that includes people who are intersex. ''In the past year and a half, they have become more vocal about their opposition to L.G.B.T.Q.I. rights, and increasingly against trans people.''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say the culture war is a potent unifying element for Mr. Orban's supporters.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appears they have seen the success of such campaigns in Poland,'' said Robert Laszlo, an analyst with the Budapest-based think tank Political Capital.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symbolic issue in their politics,'' Mr. Laszlo added. ''It's a simple message. You can generate some hate with it and strengthen the base.''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Monika Pronczuk reported from Brussels, and Benjamin Novak from Budapest.</w:t>
      </w:r>
    </w:p>
    <w:p>
      <w:pPr>
        <w:pStyle w:val="Normal39"/>
        <w:keepNext w:val="0"/>
        <w:spacing w:before="240" w:after="0" w:line="260" w:lineRule="atLeast"/>
        <w:ind w:left="0" w:right="0" w:firstLine="0"/>
        <w:jc w:val="left"/>
      </w:pPr>
      <w:r>
        <w:br/>
      </w:r>
      <w:hyperlink r:id="rId523" w:history="1">
        <w:r>
          <w:rPr>
            <w:rFonts w:ascii="arial" w:eastAsia="arial" w:hAnsi="arial" w:cs="arial"/>
            <w:b w:val="0"/>
            <w:i/>
            <w:strike w:val="0"/>
            <w:color w:val="0077CC"/>
            <w:sz w:val="20"/>
            <w:u w:val="single"/>
            <w:vertAlign w:val="baseline"/>
          </w:rPr>
          <w:t>https://www.nytimes.com/2020/11/12/world/europe/hungary-poland-lgbt-rights-eu.html</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2" style="position:absolute;z-index:25174118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march in Warsaw last month against new limits on abortion in Poland. Protecting L.G.B.T.Q. rights has also become a rallying cry. (PHOTOGRAPH BY OMAR MARQUES/GETTY IMAGES)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6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524"/>
          <w:headerReference w:type="default" r:id="rId525"/>
          <w:footerReference w:type="even" r:id="rId526"/>
          <w:footerReference w:type="default" r:id="rId527"/>
          <w:headerReference w:type="first" r:id="rId528"/>
          <w:footerReference w:type="first" r:id="rId529"/>
          <w:pgSz w:w="12240" w:h="15840"/>
          <w:pgMar w:top="840" w:right="1000" w:bottom="840" w:left="1000" w:header="400" w:footer="400"/>
          <w:pgNumType w:fmt="decimal"/>
          <w:cols w:space="720"/>
          <w:titlePg w:val="0"/>
        </w:sectPr>
      </w:pPr>
    </w:p>
    <w:p>
      <w:pPr>
        <w:pStyle w:val="Normal40"/>
      </w:pPr>
    </w:p>
    <w:p>
      <w:pPr>
        <w:pStyle w:val="Normal40"/>
      </w:pPr>
      <w:r>
        <w:pict>
          <v:shape id="_x0000_i1164" type="#_x0000_t75" alt="LexisNexis®" style="width:147.75pt;height:30pt">
            <v:imagedata r:id="rId18" o:title=""/>
          </v:shape>
        </w:pict>
      </w:r>
      <w:r>
        <w:cr/>
      </w:r>
    </w:p>
    <w:p>
      <w:pPr>
        <w:pStyle w:val="Heading138"/>
        <w:keepNext w:val="0"/>
        <w:spacing w:after="200" w:line="340" w:lineRule="atLeast"/>
        <w:ind w:left="0" w:right="0" w:firstLine="0"/>
        <w:jc w:val="center"/>
      </w:pPr>
      <w:hyperlink r:id="rId530" w:history="1">
        <w:r>
          <w:rPr>
            <w:rFonts w:ascii="arial" w:eastAsia="arial" w:hAnsi="arial" w:cs="arial"/>
            <w:b/>
            <w:i/>
            <w:strike w:val="0"/>
            <w:color w:val="0077CC"/>
            <w:sz w:val="28"/>
            <w:u w:val="single"/>
            <w:vertAlign w:val="baseline"/>
          </w:rPr>
          <w:t>Tech bosses face grilling by US senators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BreakingNews.ie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9:04 PM GMT</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Landmark Digital Media Ltd. All Rights Reserved</w:t>
      </w:r>
    </w:p>
    <w:p>
      <w:pPr>
        <w:pStyle w:val="Normal40"/>
        <w:keepNext w:val="0"/>
        <w:spacing w:before="120" w:after="0" w:line="220" w:lineRule="atLeast"/>
        <w:ind w:left="0" w:right="0" w:firstLine="0"/>
        <w:jc w:val="left"/>
      </w:pPr>
      <w:r>
        <w:br/>
      </w:r>
      <w:r>
        <w:pict>
          <v:shape id="_x0000_i1165" type="#_x0000_t75" style="width:209.97pt;height:22.5pt">
            <v:imagedata r:id="rId53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Jack Dorsey, Mark Zuckerberg and Sundar Pichai appeared before the US Senate Commerce, Science and Transportation Committee.</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6"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executives of Twitter, Facebook and Google have been criticised by US Republican senators for alleged anti-conservative bias in the companies' social media platforms and received a warning of coming restrictions from Congress.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from both parties are assessing the companies' power and are looking to challenge their long-enjoyed legal protections for online speech.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seizing on unfounded accusations of bias against conservative views, has asked Congress to strip some of the protections that have generally shielded the tech companies from legal responsibility for what people post on their platforms.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that free pass to end," said Senator Roger Wicker, chairman of the Senate Commerce, Science and Transportation Committee.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Mr Wicker said the laws governing online speech must be updated because "the openness and freedom of the internet are under attack".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at the opening of the hearing as Twitter boss Jack Dorsey, Facebook's Mark Zuckerberg and Google's Sundar Pichai waited to testify via video.</w:t>
      </w:r>
    </w:p>
    <w:p>
      <w:pPr>
        <w:pStyle w:val="Normal40"/>
        <w:keepNext w:val="0"/>
        <w:spacing w:before="240" w:after="0" w:line="260" w:lineRule="atLeast"/>
        <w:ind w:left="0" w:right="0" w:firstLine="0"/>
        <w:jc w:val="both"/>
      </w:pPr>
      <w:hyperlink r:id="rId532" w:history="1">
        <w:r>
          <w:rPr>
            <w:rFonts w:ascii="arial" w:eastAsia="arial" w:hAnsi="arial" w:cs="arial"/>
            <w:b w:val="0"/>
            <w:i/>
            <w:strike w:val="0"/>
            <w:color w:val="0077CC"/>
            <w:sz w:val="20"/>
            <w:u w:val="single"/>
            <w:vertAlign w:val="baseline"/>
          </w:rPr>
          <w:t>Link to Image</w:t>
        </w:r>
      </w:hyperlink>
      <w:r>
        <w:rPr>
          <w:rFonts w:ascii="arial" w:eastAsia="arial" w:hAnsi="arial" w:cs="arial"/>
          <w:b w:val="0"/>
          <w:i w:val="0"/>
          <w:strike w:val="0"/>
          <w:noProof w:val="0"/>
          <w:color w:val="000000"/>
          <w:position w:val="0"/>
          <w:sz w:val="20"/>
          <w:u w:val="none"/>
          <w:vertAlign w:val="baseline"/>
        </w:rPr>
        <w:t xml:space="preserve"> Mark Zuckerberg was representing Facebook (Michael Reynolds/Pool via AP)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Wicker cited the move this month by Facebook and Twitter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which was not confirmed by other publications, cited unverified emails from Mr Biden's son Hunter that were reportedly disclosed by President Donald Trump's allies.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Mr Trump, have accused the social media platforms, without evidence, of deliberately suppressing conservative, religious and anti-abortion views.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prepared testimony, Mr Dorsey, Mr Zuckerberg and Mr Pichai addressed the proposals for changes to a provision of a 1996 law that has served as the foundation for unfettered speech on the internet.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in both parties say that immunity under Section 230 enables the social media companies to abdicate their responsibility to impartially moderate content.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Zuckerberg acknowledged that Congress "should update the law to make sure it's working as intended".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Dorsey and Mr Pichai urged caution in making any changes.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"Undermining Section 230 will result in far more removal of online speech and impose severe limitations on our collective ability to address harmful content and protect people online," Mr Dorsey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Pichai appealed to legislators "to be very thoughtful about any changes to Section 230 and to be very aware of the consequences those changes might have on businesses and consumers".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room was nearly empty except for Mr Wicker and a few colleagues but their questioning was sharp as tempers flared among members.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Republican senator Ted Cruz told Mr Dorsey.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cited Twitter's limitations on the newspaper story as part of "a pattern of censorship and silencing Americans with whom Twitter disagrees".</w:t>
      </w:r>
    </w:p>
    <w:p>
      <w:pPr>
        <w:pStyle w:val="Normal40"/>
        <w:keepNext w:val="0"/>
        <w:spacing w:before="240" w:after="0" w:line="260" w:lineRule="atLeast"/>
        <w:ind w:left="0" w:right="0" w:firstLine="0"/>
        <w:jc w:val="both"/>
      </w:pPr>
      <w:hyperlink r:id="rId533" w:history="1">
        <w:r>
          <w:rPr>
            <w:rFonts w:ascii="arial" w:eastAsia="arial" w:hAnsi="arial" w:cs="arial"/>
            <w:b w:val="0"/>
            <w:i/>
            <w:strike w:val="0"/>
            <w:color w:val="0077CC"/>
            <w:sz w:val="20"/>
            <w:u w:val="single"/>
            <w:vertAlign w:val="baseline"/>
          </w:rPr>
          <w:t>Link to Image</w:t>
        </w:r>
      </w:hyperlink>
      <w:r>
        <w:rPr>
          <w:rFonts w:ascii="arial" w:eastAsia="arial" w:hAnsi="arial" w:cs="arial"/>
          <w:b w:val="0"/>
          <w:i w:val="0"/>
          <w:strike w:val="0"/>
          <w:noProof w:val="0"/>
          <w:color w:val="000000"/>
          <w:position w:val="0"/>
          <w:sz w:val="20"/>
          <w:u w:val="none"/>
          <w:vertAlign w:val="baseline"/>
        </w:rPr>
        <w:t xml:space="preserve"> Sundar Pichai is the chief executive of Google (Greg Nash/Pool via AP)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 Brian Schatz was critical of Republicans, saying the hearing was a "sham".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earlier this year signed an executive order challenging the protections from legal action under the 1996 telecommunications law.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attorney general Stephen Boyd told congressional leaders in a letter on Tuesday that recent events have made the changes more urgent, and said the restrictions by Twitter and Facebook related to the newspaper story were "quite concerning".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Ajit Pai, chairman of the independent Federal Communications Commission, recently announced plans to re-examine the legal protections - a change from the agency's previous position.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US election.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and Facebook have imposed a misinformation label on content from the president, who has around 80 million followers.</w:t>
      </w:r>
    </w:p>
    <w:p>
      <w:pPr>
        <w:pStyle w:val="Normal40"/>
        <w:keepNext w:val="0"/>
        <w:spacing w:before="240" w:after="0" w:line="260" w:lineRule="atLeast"/>
        <w:ind w:left="0" w:right="0" w:firstLine="0"/>
        <w:jc w:val="both"/>
      </w:pPr>
      <w:hyperlink r:id="rId534" w:history="1">
        <w:r>
          <w:rPr>
            <w:rFonts w:ascii="arial" w:eastAsia="arial" w:hAnsi="arial" w:cs="arial"/>
            <w:b w:val="0"/>
            <w:i/>
            <w:strike w:val="0"/>
            <w:color w:val="0077CC"/>
            <w:sz w:val="20"/>
            <w:u w:val="single"/>
            <w:vertAlign w:val="baseline"/>
          </w:rPr>
          <w:t>Link to Image</w:t>
        </w:r>
      </w:hyperlink>
      <w:r>
        <w:rPr>
          <w:rFonts w:ascii="arial" w:eastAsia="arial" w:hAnsi="arial" w:cs="arial"/>
          <w:b w:val="0"/>
          <w:i w:val="0"/>
          <w:strike w:val="0"/>
          <w:noProof w:val="0"/>
          <w:color w:val="000000"/>
          <w:position w:val="0"/>
          <w:sz w:val="20"/>
          <w:u w:val="none"/>
          <w:vertAlign w:val="baseline"/>
        </w:rPr>
        <w:t xml:space="preserve"> Roger Wicker is the chairman of the committee (Greg Nash/Pool via AP)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on Tuesday, Facebook did not accept any new political advertising.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booked political ads will be able to run until the polls close November 3, when all political advertising will temporarily be banned.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which owns YouTube, also is halting political ads after the polls close. Twitter banned all political ads last year.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focused their criticism of social media mainly on hate speech, misinformation and other content that can incite violence or keep people from voting.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criticised the tech bosses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executives rejected accusations of bias.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approach our work without political bias, full stop," Mr Pichai said. "To do otherwise would be contrary to both our business interests and our mission."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2021</w:t>
      </w:r>
    </w:p>
    <w:p>
      <w:pPr>
        <w:pStyle w:val="Normal40"/>
      </w:pPr>
    </w:p>
    <w:p>
      <w:pPr>
        <w:pStyle w:val="Normal40"/>
        <w:ind w:left="200"/>
        <w:sectPr>
          <w:type w:val="continuous"/>
          <w:pgMar w:top="840" w:right="1000" w:bottom="840" w:left="1000" w:header="400" w:footer="400"/>
          <w:pgNumType w:fmt="decimal"/>
          <w:cols w:space="720"/>
        </w:sectPr>
      </w:pPr>
      <w:r>
        <w:br/>
      </w:r>
      <w:r>
        <w:pict>
          <v:line id="_x0000_s116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535"/>
          <w:headerReference w:type="default" r:id="rId536"/>
          <w:footerReference w:type="even" r:id="rId537"/>
          <w:footerReference w:type="default" r:id="rId538"/>
          <w:headerReference w:type="first" r:id="rId539"/>
          <w:footerReference w:type="first" r:id="rId540"/>
          <w:pgSz w:w="12240" w:h="15840"/>
          <w:pgMar w:top="840" w:right="1000" w:bottom="840" w:left="1000" w:header="400" w:footer="400"/>
          <w:pgNumType w:fmt="decimal"/>
          <w:cols w:space="720"/>
          <w:titlePg w:val="0"/>
        </w:sectPr>
      </w:pPr>
    </w:p>
    <w:p>
      <w:pPr>
        <w:pStyle w:val="Normal41"/>
      </w:pPr>
    </w:p>
    <w:p>
      <w:pPr>
        <w:pStyle w:val="Normal41"/>
      </w:pPr>
      <w:r>
        <w:pict>
          <v:shape id="_x0000_i1168" type="#_x0000_t75" alt="LexisNexis®" style="width:147.75pt;height:30pt">
            <v:imagedata r:id="rId18" o:title=""/>
          </v:shape>
        </w:pict>
      </w:r>
      <w:r>
        <w:cr/>
      </w:r>
    </w:p>
    <w:p>
      <w:pPr>
        <w:pStyle w:val="Heading139"/>
        <w:keepNext w:val="0"/>
        <w:spacing w:after="200" w:line="340" w:lineRule="atLeast"/>
        <w:ind w:left="0" w:right="0" w:firstLine="0"/>
        <w:jc w:val="center"/>
      </w:pPr>
      <w:hyperlink r:id="rId541" w:history="1">
        <w:r>
          <w:rPr>
            <w:rFonts w:ascii="arial" w:eastAsia="arial" w:hAnsi="arial" w:cs="arial"/>
            <w:b/>
            <w:i/>
            <w:strike w:val="0"/>
            <w:color w:val="0077CC"/>
            <w:sz w:val="28"/>
            <w:u w:val="single"/>
            <w:vertAlign w:val="baseline"/>
          </w:rPr>
          <w:t>Guns Sales Break Records With Gun Control Legislation Likely If Democrats Win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 2:58 PM EST</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41"/>
        <w:keepNext w:val="0"/>
        <w:spacing w:before="120" w:after="0" w:line="220" w:lineRule="atLeast"/>
        <w:ind w:left="0" w:right="0" w:firstLine="0"/>
        <w:jc w:val="left"/>
      </w:pPr>
      <w:r>
        <w:br/>
      </w:r>
      <w:r>
        <w:pict>
          <v:shape id="_x0000_i1169" type="#_x0000_t75" style="width:166.48pt;height:42.74pt">
            <v:imagedata r:id="rId54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Reeves</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Gun sales have increased throughout the nation, driven by concerns about the coronavirus pandemic, urban riots and the likelihood of increased regulation if the Democrats win the White House, regain control of the Senate and hold the House.</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0"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entering the GunHo Indoor Shooting Range &amp; Firearm Store in Pass Christian, Mississippi, push by a sign reading, "Leave the world outside this door." Salesman Daniel Fugere said the sign is intended to welcome everyone to the store. But for many, it's the world outside that drives them to buy a gun.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everything going on today, people don't feel safe," he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"A lot of women come in—medical professionals who don't feel safe walking to their car at night and have never thought about having a gun—and buy a firearm. They feel safer."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sales have increased throughout the nation, driven by concerns about the coronavirus pandemic, urban riots and the likelihood of increased regulation if the Democrats win the White House, regain control of the Senate and hold the House.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Fugere said most customers buy a weapon for self-protection. He works with customers to match their needs and physical capabilities with the right gun.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Prospective buyers can rent and fire several weapons at the store's shooting range to find the right fit. Men experienced with weapons often upgrade their handguns or add an AR-15 semi-automatic rifle to their collection,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first-time buyers, including women, choose a weapon from the Smith &amp; Wesson EZ line of 9mm semi-automatic pistols. Fugere said the weapons are light, easy to handle and have a low recoil, making them a good choice for women and anyone with arthritis, joint injuries or bone problems. The black-finished guns are priced from $439.99 to $499.99.</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note posted on a gun enthusiast website, a woman who called herself Tessabell5, raved about the EZ line: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limited use of one hand, and was convinced I'd only use a revolver with ease, but a trainer at the range had me try the 380 version of this and I was hooked. Racking the slide is so simple and the magazine loads easily (even one handed). I was worried this newer 9mm version wouldn't have the same appeal, but it is perfect for me. I also love the safety feature in the handle that helps ensure I grip this well. It isn't a favorite for my boyfriend who enjoys higher pistols, but I love this gun. As a side note, I use this and a .38 LadySmith (Smith &amp; Wesson) revolver."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checks for gun-buyers at a store or a private sale, those seeking a concealed weapon permit and other transactions included in the National Instant Criminal Background Check System (NICS) totaled 28.826 million through September, eclipsing last year's record of 28.369 million, a 28% increase, the FBI reported. While the statistics include gun sales, the total number of checks doesn't represent the number of weapons sold, the FBI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routinely re-check all categories to keep the data current.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September 30 this year, Illinois led the nation in background checks for all purposes with 5.6 million. It's followed by Kentucky with (2.364 million) checks, Texas (1.730 million), Florida (1.386 million), Indiana (1.203 million), California (1.187 million) and Pennsylvania (1.030 million), the FBI reported.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361.830 million background checks for all purposes have been completed since the program began in November 1998.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most recent year for complete statistics, the U.S. Centers for Disease Control and Prevention (CDC) said 39,773 people died from gun-related injuries, including suicides, homicides and accidents. About 75 percent of all murders, or 14,542, involved the use of a gun.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 percent of gun-related deaths, or 23,854, were suicides. (See related story on Donna's Law nearby.) Police-involved shootings accounted for 553 deaths and 486 gun deaths were accidental, government statistics showed.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CDC said 38,659 people were killed in traffic accidents in 2017. About 2 million are injured in vehicle crashes each year. About one-third of the deaths were alcohol-related and another third involved speeding.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Zogby Analytics in Utica,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found that the number of gun owners increased 3.9% between October 2019 and October 2020 to 31.3% of the population. The number of individuals in a household keeping a gun at home, work, vacation cottage or club for personal protection, hunting or target shooting increased 7% to 42.2% in the last year. Membership in the National Rifle Association, a gun rights advocacy group, increased 6% to 17.7% in the last year, Zogby's polling found.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Rifle Association did not respond to a request for comment on this story.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fierce debate in Washington D.C. and among voters about what certain types of guns and accessories constitute 'assault weapons,' adults in the U.S. are buying and keeping more guns," Jonathan Zogby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U.S. Supreme Court ruled 5-4 in the Heller decision that the Second Amendment establishes an individual's right to own a gun for lawful purposes. The District of Columbia had banned handguns.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 majority, Justice Antonin Scalia said, "The Second Amendment protects an individual right to possess a firearm unconnected with service in a militia, and to use that arm for traditionally lawful purposes, such as self-defense within the home."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Horwitz, executive director of the Coalition to Stop Gun Violence, an advocacy group in Washington, said fear caused by the coronavirus pandemic, urban riots and the election appear to be driving gun sales.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"Typically, gun sales rise in times of fear," he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"We live in a time when there's a lot of fear, including fear that there might be more gun regulation with a Democratic President and Democratic majorities in Congress. And, there's been a lot of unrest."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today's anxiety isn't unique, and noted that gun sales also rise after a natural disaster such as an earthquake or a major event such as September 11, in which terrorist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Washington killed 2,977 people.</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a President </w:t>
      </w:r>
      <w:hyperlink r:id="rId543"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likely would close the "Charleston Loophole" that allowed mass murderer Dylan Roof to obtain a gun legally. Under the current system, a person is allowed to purchase and take possession of a gun if NICS doesn't respond within three days.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Dylan Roof shot and killed nine people at Emanuel African Methodist Episcopal Church in Charleston, South Carolina. The ninth-grade dropout, 22 at the time of the murders, is the first person to be sentenced to death under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His attorneys have appealed the death sentence to the Fourth U.S. Circuit Court of Appeals in Richmond, Virginia, arguing that Roof suffered from schizophrenia at the time of the shootings and therefore cannot be legally responsible for his actions.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Garen Wintemute, a professor of emergency medicine at the University of California, Davis, and director of the Violence Prevention Research Program, said background checks and other laws help prevent "high risk persons" from buying guns and reduce the risk of violence. But significant flaws in the design and administration of background check policies may explain why current laws often seem ineffective, he said in a research paper published in Health Affairs.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Flaws include incomplete data, under-reporting disqualifying events in databases, ambiguous or too narrow definitions of events that prevent a firearm purchase, release of weapons before checks are completed, weak enforcement, noncompliance by sellers and buyers and failure to include private-party transfers. He concluded that a well-designed and mandatory universal background check system would further reduce gun violence.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Rasmussen, a professor of history at Fairleigh Dickinson University in New Jersey, said the American character and a cultural divide appear to be at the center of the nation's ongoing debate about guns. He said his father owns guns, but never uses them – even for target practice. Yet his father bristles at the idea of government confiscation or even the suggestion he should voluntarily turn in the weapons.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Sides in the debate are often drawn along urban vs. rural lines, Rasmussen said, but he believes the split is much deeper.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guns, the split is often between individuals who see gun control or wearing a mask during the (coronavirus) pandemic as an infringement of their rights vs. those with a more communitarian view," Rasmussen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Rasmussen emphasized the belief of the Founding Fathers in peaceful resolution of differences.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framers of the Constitution wanted us to have a healthy skepticism about government – they wanted us to be watchful, but not cynical," he said. "The Constitution was designed to allow people with fundamentally different views to resolve their disputes without killing each other."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Prohibition, many people casually broke the law over cocktails, creating contempt for government. It was in effect for 13 years, and was debated for far longer. Rasmussen said fundamental changes in gun control and how people view the issue will likely be a lengthy process as well.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change in attitudes about guns will take a long time," he said. "We've made headway in race relations, and attitudes about driving while drunk have changed. It could be that owning a firearm will become less vital in the future, but it will take a long time."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time does not appear to be now. On March 20 of this year, NICS processed 210,308 background checks – the highest single-day total since the program began in 1998. 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my display cases has three racks of 9mm pistols and holds about 60 guns," Warren LaCasse, owner of the Gun Room in Portland, Oregon,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"It's been cleaned out seven or eight times since February."</w:t>
      </w:r>
    </w:p>
    <w:p>
      <w:pPr>
        <w:pStyle w:val="Normal41"/>
        <w:keepNext w:val="0"/>
        <w:spacing w:before="240" w:after="0" w:line="260" w:lineRule="atLeast"/>
        <w:ind w:left="0" w:right="0" w:firstLine="0"/>
        <w:jc w:val="both"/>
      </w:pPr>
      <w:hyperlink r:id="rId544" w:history="1">
        <w:r>
          <w:rPr>
            <w:rFonts w:ascii="arial" w:eastAsia="arial" w:hAnsi="arial" w:cs="arial"/>
            <w:b w:val="0"/>
            <w:i/>
            <w:strike w:val="0"/>
            <w:color w:val="0077CC"/>
            <w:sz w:val="20"/>
            <w:u w:val="single"/>
            <w:vertAlign w:val="baseline"/>
          </w:rPr>
          <w:t>Link to Image</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1" style="position:absolute;z-index:25174630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Dominick Reuter/AFP via Getty Images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photo shows rifles are for sale at a gun shop in Merrimack, New Hampshire. A police officer has been charged after authorities said he shot another man while drunk and off-duty.</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7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42"/>
      </w:pPr>
    </w:p>
    <w:p>
      <w:pPr>
        <w:pStyle w:val="Normal42"/>
      </w:pPr>
      <w:r>
        <w:pict>
          <v:shape id="_x0000_i1173" type="#_x0000_t75" alt="LexisNexis®" style="width:147.75pt;height:30pt">
            <v:imagedata r:id="rId18" o:title=""/>
          </v:shape>
        </w:pict>
      </w:r>
      <w:r>
        <w:cr/>
      </w:r>
    </w:p>
    <w:p>
      <w:pPr>
        <w:pStyle w:val="Heading140"/>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European Union Tries to Counter Anti-L.G.B.T.Q. Wave in Hungary and Poland</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 08:00 EST</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Monika Pronczuk and Benjamin Novak</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bloc is trying to stop the Eastern European member nations from advancing discriminatory measures, but its legal powers are limited.</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4"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 is trying to stop the Eastern European member nations from advancing discriminatory measures, but its legal powers are limited.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 The European Union on Thursday unveiled policies intended to strengthen the rights of L.G.B.T.Q. people, proposals that appear aimed particularly at right-wing governments in Hungary and </w:t>
      </w:r>
      <w:hyperlink r:id="rId552" w:history="1">
        <w:r>
          <w:rPr>
            <w:rFonts w:ascii="arial" w:eastAsia="arial" w:hAnsi="arial" w:cs="arial"/>
            <w:b w:val="0"/>
            <w:i/>
            <w:strike w:val="0"/>
            <w:noProof w:val="0"/>
            <w:color w:val="0077CC"/>
            <w:position w:val="0"/>
            <w:sz w:val="20"/>
            <w:u w:val="single"/>
            <w:vertAlign w:val="baseline"/>
          </w:rPr>
          <w:t>Poland</w:t>
        </w:r>
      </w:hyperlink>
      <w:r>
        <w:rPr>
          <w:rFonts w:ascii="arial" w:eastAsia="arial" w:hAnsi="arial" w:cs="arial"/>
          <w:b w:val="0"/>
          <w:i w:val="0"/>
          <w:strike w:val="0"/>
          <w:noProof w:val="0"/>
          <w:color w:val="000000"/>
          <w:position w:val="0"/>
          <w:sz w:val="20"/>
          <w:u w:val="none"/>
          <w:vertAlign w:val="baseline"/>
        </w:rPr>
        <w:t xml:space="preserve"> that have promoted discrimination.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moves, drawn up by the European Commission, the executive arm of the European Union, would classify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including homophobic speech, on a list of “E.U. crimes” that also contains offenses such as drug trafficking and money laundering, giving the bloc more powers to crack down on member nations. The proposal would also protect same-sex families in all 27 of the bloc’s members, and promises more funding for organizations promoting equality.</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comes as the governing Law and Justice party in Poland faces </w:t>
      </w:r>
      <w:hyperlink r:id="rId552" w:history="1">
        <w:r>
          <w:rPr>
            <w:rFonts w:ascii="arial" w:eastAsia="arial" w:hAnsi="arial" w:cs="arial"/>
            <w:b w:val="0"/>
            <w:i/>
            <w:strike w:val="0"/>
            <w:noProof w:val="0"/>
            <w:color w:val="0077CC"/>
            <w:position w:val="0"/>
            <w:sz w:val="20"/>
            <w:u w:val="single"/>
            <w:vertAlign w:val="baseline"/>
          </w:rPr>
          <w:t>the biggest protests</w:t>
        </w:r>
      </w:hyperlink>
      <w:r>
        <w:rPr>
          <w:rFonts w:ascii="arial" w:eastAsia="arial" w:hAnsi="arial" w:cs="arial"/>
          <w:b w:val="0"/>
          <w:i w:val="0"/>
          <w:strike w:val="0"/>
          <w:noProof w:val="0"/>
          <w:color w:val="000000"/>
          <w:position w:val="0"/>
          <w:sz w:val="20"/>
          <w:u w:val="none"/>
          <w:vertAlign w:val="baseline"/>
        </w:rPr>
        <w:t xml:space="preserve"> in the country since the fall of communism in 1989. The </w:t>
      </w:r>
      <w:hyperlink r:id="rId552" w:history="1">
        <w:r>
          <w:rPr>
            <w:rFonts w:ascii="arial" w:eastAsia="arial" w:hAnsi="arial" w:cs="arial"/>
            <w:b w:val="0"/>
            <w:i/>
            <w:strike w:val="0"/>
            <w:noProof w:val="0"/>
            <w:color w:val="0077CC"/>
            <w:position w:val="0"/>
            <w:sz w:val="20"/>
            <w:u w:val="single"/>
            <w:vertAlign w:val="baseline"/>
          </w:rPr>
          <w:t>huge demonstrations</w:t>
        </w:r>
      </w:hyperlink>
      <w:r>
        <w:rPr>
          <w:rFonts w:ascii="arial" w:eastAsia="arial" w:hAnsi="arial" w:cs="arial"/>
          <w:b w:val="0"/>
          <w:i w:val="0"/>
          <w:strike w:val="0"/>
          <w:noProof w:val="0"/>
          <w:color w:val="000000"/>
          <w:position w:val="0"/>
          <w:sz w:val="20"/>
          <w:u w:val="none"/>
          <w:vertAlign w:val="baseline"/>
        </w:rPr>
        <w:t xml:space="preserve">, which began as a defense of women’s rights after a top court’s decision last month to </w:t>
      </w:r>
      <w:hyperlink r:id="rId552" w:history="1">
        <w:r>
          <w:rPr>
            <w:rFonts w:ascii="arial" w:eastAsia="arial" w:hAnsi="arial" w:cs="arial"/>
            <w:b w:val="0"/>
            <w:i/>
            <w:strike w:val="0"/>
            <w:noProof w:val="0"/>
            <w:color w:val="0077CC"/>
            <w:position w:val="0"/>
            <w:sz w:val="20"/>
            <w:u w:val="single"/>
            <w:vertAlign w:val="baseline"/>
          </w:rPr>
          <w:t>ban nearly all abortions</w:t>
        </w:r>
      </w:hyperlink>
      <w:r>
        <w:rPr>
          <w:rFonts w:ascii="arial" w:eastAsia="arial" w:hAnsi="arial" w:cs="arial"/>
          <w:b w:val="0"/>
          <w:i w:val="0"/>
          <w:strike w:val="0"/>
          <w:noProof w:val="0"/>
          <w:color w:val="000000"/>
          <w:position w:val="0"/>
          <w:sz w:val="20"/>
          <w:u w:val="none"/>
          <w:vertAlign w:val="baseline"/>
        </w:rPr>
        <w:t>, have grown to include calls for the protection of L.G.B.T.Q. rights.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552" w:history="1">
        <w:r>
          <w:rPr>
            <w:rFonts w:ascii="arial" w:eastAsia="arial" w:hAnsi="arial" w:cs="arial"/>
            <w:b w:val="0"/>
            <w:i/>
            <w:strike w:val="0"/>
            <w:noProof w:val="0"/>
            <w:color w:val="0077CC"/>
            <w:position w:val="0"/>
            <w:sz w:val="20"/>
            <w:u w:val="single"/>
            <w:vertAlign w:val="baseline"/>
          </w:rPr>
          <w:t>Hungary</w:t>
        </w:r>
      </w:hyperlink>
      <w:r>
        <w:rPr>
          <w:rFonts w:ascii="arial" w:eastAsia="arial" w:hAnsi="arial" w:cs="arial"/>
          <w:b w:val="0"/>
          <w:i w:val="0"/>
          <w:strike w:val="0"/>
          <w:noProof w:val="0"/>
          <w:color w:val="000000"/>
          <w:position w:val="0"/>
          <w:sz w:val="20"/>
          <w:u w:val="none"/>
          <w:vertAlign w:val="baseline"/>
        </w:rPr>
        <w:t>, the government has pushed for laws targeting the L.B.G.T.Q. community, including a bill that ties an individual’s gender to their sex and chromosomes at birth, restricting later modifications on official documents.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European proposals on Thursday, Vera Jourova, the bloc’s commissioner for values and transparency, said, “Everyone should feel free to be who they are — without fear or persecution.”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Europe is about and this is what we stand for,” she added.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intentions are hobbled somewhat because its recommendations are not binding on member countries. Any new legislation would need to be approved by the European Parliament and national governments before much pressure can be applied on nations who do not comply.</w:t>
      </w:r>
    </w:p>
    <w:p>
      <w:pPr>
        <w:pStyle w:val="Normal42"/>
        <w:keepNext w:val="0"/>
        <w:spacing w:before="240" w:after="0" w:line="260" w:lineRule="atLeast"/>
        <w:ind w:left="0" w:right="0" w:firstLine="0"/>
        <w:jc w:val="both"/>
      </w:pPr>
      <w:hyperlink r:id="rId552" w:history="1">
        <w:r>
          <w:rPr>
            <w:rFonts w:ascii="arial" w:eastAsia="arial" w:hAnsi="arial" w:cs="arial"/>
            <w:b w:val="0"/>
            <w:i/>
            <w:strike w:val="0"/>
            <w:color w:val="0077CC"/>
            <w:sz w:val="20"/>
            <w:u w:val="single"/>
            <w:vertAlign w:val="baseline"/>
          </w:rPr>
          <w:t>Hungary</w:t>
        </w:r>
      </w:hyperlink>
      <w:r>
        <w:rPr>
          <w:rFonts w:ascii="arial" w:eastAsia="arial" w:hAnsi="arial" w:cs="arial"/>
          <w:b w:val="0"/>
          <w:i w:val="0"/>
          <w:strike w:val="0"/>
          <w:noProof w:val="0"/>
          <w:color w:val="000000"/>
          <w:position w:val="0"/>
          <w:sz w:val="20"/>
          <w:u w:val="none"/>
          <w:vertAlign w:val="baseline"/>
        </w:rPr>
        <w:t xml:space="preserve"> and </w:t>
      </w:r>
      <w:hyperlink r:id="rId552" w:history="1">
        <w:r>
          <w:rPr>
            <w:rFonts w:ascii="arial" w:eastAsia="arial" w:hAnsi="arial" w:cs="arial"/>
            <w:b w:val="0"/>
            <w:i/>
            <w:strike w:val="0"/>
            <w:noProof w:val="0"/>
            <w:color w:val="0077CC"/>
            <w:position w:val="0"/>
            <w:sz w:val="20"/>
            <w:u w:val="single"/>
            <w:vertAlign w:val="baseline"/>
          </w:rPr>
          <w:t>Poland</w:t>
        </w:r>
      </w:hyperlink>
      <w:r>
        <w:rPr>
          <w:rFonts w:ascii="arial" w:eastAsia="arial" w:hAnsi="arial" w:cs="arial"/>
          <w:b w:val="0"/>
          <w:i w:val="0"/>
          <w:strike w:val="0"/>
          <w:noProof w:val="0"/>
          <w:color w:val="000000"/>
          <w:position w:val="0"/>
          <w:sz w:val="20"/>
          <w:u w:val="none"/>
          <w:vertAlign w:val="baseline"/>
        </w:rPr>
        <w:t xml:space="preserve"> have been at loggerheads with the European Commission over an array of issues, mostly centering around abuses to the rule of law, the independence of the judiciary and the rights of minorities. The Hungarian and Polish authorities have described those principles of governance as “foreign” ideology, but most other European countries and institutions consider them fundamental to the bloc’s beliefs.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little legal recourse, the commission has tried to shame or </w:t>
      </w:r>
      <w:hyperlink r:id="rId552" w:history="1">
        <w:r>
          <w:rPr>
            <w:rFonts w:ascii="arial" w:eastAsia="arial" w:hAnsi="arial" w:cs="arial"/>
            <w:b w:val="0"/>
            <w:i/>
            <w:strike w:val="0"/>
            <w:noProof w:val="0"/>
            <w:color w:val="0077CC"/>
            <w:position w:val="0"/>
            <w:sz w:val="20"/>
            <w:u w:val="single"/>
            <w:vertAlign w:val="baseline"/>
          </w:rPr>
          <w:t>pressure the governments politically</w:t>
        </w:r>
      </w:hyperlink>
      <w:r>
        <w:rPr>
          <w:rFonts w:ascii="arial" w:eastAsia="arial" w:hAnsi="arial" w:cs="arial"/>
          <w:b w:val="0"/>
          <w:i w:val="0"/>
          <w:strike w:val="0"/>
          <w:noProof w:val="0"/>
          <w:color w:val="000000"/>
          <w:position w:val="0"/>
          <w:sz w:val="20"/>
          <w:u w:val="none"/>
          <w:vertAlign w:val="baseline"/>
        </w:rPr>
        <w:t xml:space="preserve"> but has so far failed to force much change.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denied funding for six towns in Poland after nearly 100 local governments in the country — about a third of its territory — declared themselves “free from L.G.B.T. ideology.” But the amounts involved were modest, and the Polish justice minister, Zbigniew Ziobro, called the move “groundless” and “illegal.”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Jourova, the values and transparency commissioner, said the bloc rejected discrimination on the basis of gender or sexuality. “We will defend the rights of L.G.B.T. people against those who have more and more appetite to attack them from this ideological point of view,” she said.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Polish election campaign this year, President Andrzej Duda, who was running for a second term, called human rights for L.G.B.T.Q. people an “ideology” more dangerous than communism. Jaroslaw Kaczynski, the chairman of the governing Law and Justice party and the country’s de facto leader, called homosexuality a “threat to Polish identity, to our nation, to its existence and thus to the Polish state.”</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messages were amplified by state television and by the Catholic Church, which plays a prominent role in Polish society, and Mr. Duda won re-election by a narrow margin. According to a </w:t>
      </w:r>
      <w:hyperlink r:id="rId552" w:history="1">
        <w:r>
          <w:rPr>
            <w:rFonts w:ascii="arial" w:eastAsia="arial" w:hAnsi="arial" w:cs="arial"/>
            <w:b w:val="0"/>
            <w:i/>
            <w:strike w:val="0"/>
            <w:noProof w:val="0"/>
            <w:color w:val="0077CC"/>
            <w:position w:val="0"/>
            <w:sz w:val="20"/>
            <w:u w:val="single"/>
            <w:vertAlign w:val="baseline"/>
          </w:rPr>
          <w:t>2020 survey by ILGA-Europe, an international gay rights organization</w:t>
        </w:r>
      </w:hyperlink>
      <w:r>
        <w:rPr>
          <w:rFonts w:ascii="arial" w:eastAsia="arial" w:hAnsi="arial" w:cs="arial"/>
          <w:b w:val="0"/>
          <w:i w:val="0"/>
          <w:strike w:val="0"/>
          <w:noProof w:val="0"/>
          <w:color w:val="000000"/>
          <w:position w:val="0"/>
          <w:sz w:val="20"/>
          <w:u w:val="none"/>
          <w:vertAlign w:val="baseline"/>
        </w:rPr>
        <w:t xml:space="preserve">, Poland now ranks as </w:t>
      </w:r>
      <w:hyperlink r:id="rId552" w:history="1">
        <w:r>
          <w:rPr>
            <w:rFonts w:ascii="arial" w:eastAsia="arial" w:hAnsi="arial" w:cs="arial"/>
            <w:b w:val="0"/>
            <w:i/>
            <w:strike w:val="0"/>
            <w:noProof w:val="0"/>
            <w:color w:val="0077CC"/>
            <w:position w:val="0"/>
            <w:sz w:val="20"/>
            <w:u w:val="single"/>
            <w:vertAlign w:val="baseline"/>
          </w:rPr>
          <w:t>the most homophobic country in the European Union.</w:t>
        </w:r>
      </w:hyperlink>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say that </w:t>
      </w:r>
      <w:hyperlink r:id="rId552" w:history="1">
        <w:r>
          <w:rPr>
            <w:rFonts w:ascii="arial" w:eastAsia="arial" w:hAnsi="arial" w:cs="arial"/>
            <w:b w:val="0"/>
            <w:i/>
            <w:strike w:val="0"/>
            <w:noProof w:val="0"/>
            <w:color w:val="0077CC"/>
            <w:position w:val="0"/>
            <w:sz w:val="20"/>
            <w:u w:val="single"/>
            <w:vertAlign w:val="baseline"/>
          </w:rPr>
          <w:t>violence against the gay community in Poland</w:t>
        </w:r>
      </w:hyperlink>
      <w:r>
        <w:rPr>
          <w:rFonts w:ascii="arial" w:eastAsia="arial" w:hAnsi="arial" w:cs="arial"/>
          <w:b w:val="0"/>
          <w:i w:val="0"/>
          <w:strike w:val="0"/>
          <w:noProof w:val="0"/>
          <w:color w:val="000000"/>
          <w:position w:val="0"/>
          <w:sz w:val="20"/>
          <w:u w:val="none"/>
          <w:vertAlign w:val="baseline"/>
        </w:rPr>
        <w:t xml:space="preserve"> has surged. “We are talking about physical violence, beatings, insults, but also destruction of offices of activists,” said Mirka Makuchowska from the Campaign Against Homophobia, an advocacy group.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with slogans baselessly accusing gay people of pedophilia have appeared on the roads of Polish cities and towns recently, even in the generally more liberal capital, Warsaw. On Wednesday, during the annual Independence March, participants in the city shot flares into an apartment where a rainbow flag was hanging, setting it on fire.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Hungary, as the health care system and the economy buckle under the weight of the coronavirus pandemic, Prime Minister Viktor Orban’s government has proposed a set of bills reflecting its war on gender identity.</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after the Hungarian Parliament extended the use of emergency executive powers to combat the virus for 90 days, the Orban government </w:t>
      </w:r>
      <w:hyperlink r:id="rId552" w:history="1">
        <w:r>
          <w:rPr>
            <w:rFonts w:ascii="arial" w:eastAsia="arial" w:hAnsi="arial" w:cs="arial"/>
            <w:b w:val="0"/>
            <w:i/>
            <w:strike w:val="0"/>
            <w:noProof w:val="0"/>
            <w:color w:val="0077CC"/>
            <w:position w:val="0"/>
            <w:sz w:val="20"/>
            <w:u w:val="single"/>
            <w:vertAlign w:val="baseline"/>
          </w:rPr>
          <w:t>submitted a bill</w:t>
        </w:r>
      </w:hyperlink>
      <w:r>
        <w:rPr>
          <w:rFonts w:ascii="arial" w:eastAsia="arial" w:hAnsi="arial" w:cs="arial"/>
          <w:b w:val="0"/>
          <w:i w:val="0"/>
          <w:strike w:val="0"/>
          <w:noProof w:val="0"/>
          <w:color w:val="000000"/>
          <w:position w:val="0"/>
          <w:sz w:val="20"/>
          <w:u w:val="none"/>
          <w:vertAlign w:val="baseline"/>
        </w:rPr>
        <w:t xml:space="preserve"> to amend the Constitution to establish marriage as an institution exclusively between a man and a woman. Additional provisions include protections of the right to raise children in a Christian culture.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bill introduced on Tuesday would allow only married couples to adopt children, with exemptions granted only by the government’s minister for family policy.</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May, </w:t>
      </w:r>
      <w:hyperlink r:id="rId552" w:history="1">
        <w:r>
          <w:rPr>
            <w:rFonts w:ascii="arial" w:eastAsia="arial" w:hAnsi="arial" w:cs="arial"/>
            <w:b w:val="0"/>
            <w:i/>
            <w:strike w:val="0"/>
            <w:noProof w:val="0"/>
            <w:color w:val="0077CC"/>
            <w:position w:val="0"/>
            <w:sz w:val="20"/>
            <w:u w:val="single"/>
            <w:vertAlign w:val="baseline"/>
          </w:rPr>
          <w:t>a law came into effect in Hungary</w:t>
        </w:r>
      </w:hyperlink>
      <w:r>
        <w:rPr>
          <w:rFonts w:ascii="arial" w:eastAsia="arial" w:hAnsi="arial" w:cs="arial"/>
          <w:b w:val="0"/>
          <w:i w:val="0"/>
          <w:strike w:val="0"/>
          <w:noProof w:val="0"/>
          <w:color w:val="000000"/>
          <w:position w:val="0"/>
          <w:sz w:val="20"/>
          <w:u w:val="none"/>
          <w:vertAlign w:val="baseline"/>
        </w:rPr>
        <w:t xml:space="preserve"> that tied an individual’s gender to their sex and chromosomes at birth, restricting later modifications on official documents and making gender reassignment illegal.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L.G.B.T.Q. groups have criticized the sudden legislative push. Hatter Tarsasag, an advocacy group, said that the new rules would fuel discrimination.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conservative government for 10 years now and they have been systemically undermining the rights of L.G.B.T.Q.I. people,” said a representative of the group, Tamas Dombos, using an alternative abbreviation that includes people who are intersex. “In the past year and a half, they have become more vocal about their opposition to L.G.B.T.Q.I. rights, and increasingly against trans people.”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the culture war is a potent unifying element for Mr. Orban’s supporters.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they have seen the success of such campaigns in Poland,” said Robert Laszlo, an analyst with the Budapest-based think tank Political Capital.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symbolic issue in their politics,” Mr. Laszlo added. “It’s a simple message. You can generate some hate with it and strengthen the base.”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Pronczuk reported from Brussels, and Benjamin Novak from Budapest.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march in Warsaw last month against new limits on abortion in Poland. Protecting L.G.B.T.Q. rights has also become a rallying cry. (PHOTOGRAPH BY OMAR MARQUES/GETTY IMAGES)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Pr>
        <w:pStyle w:val="Normal42"/>
      </w:pPr>
    </w:p>
    <w:p>
      <w:pPr>
        <w:pStyle w:val="Normal42"/>
        <w:ind w:left="200"/>
        <w:sectPr>
          <w:type w:val="continuous"/>
          <w:pgMar w:top="840" w:right="1000" w:bottom="840" w:left="1000" w:header="400" w:footer="400"/>
          <w:pgNumType w:fmt="decimal"/>
          <w:cols w:space="720"/>
        </w:sectPr>
      </w:pPr>
      <w:r>
        <w:br/>
      </w:r>
      <w:r>
        <w:pict>
          <v:line id="_x0000_s1175"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43"/>
      </w:pPr>
    </w:p>
    <w:p>
      <w:pPr>
        <w:pStyle w:val="Normal43"/>
      </w:pPr>
      <w:r>
        <w:pict>
          <v:shape id="_x0000_i1176" type="#_x0000_t75" alt="LexisNexis®" style="width:147.75pt;height:30pt">
            <v:imagedata r:id="rId18" o:title=""/>
          </v:shape>
        </w:pict>
      </w:r>
      <w:r>
        <w:cr/>
      </w:r>
    </w:p>
    <w:p>
      <w:pPr>
        <w:pStyle w:val="Heading141"/>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Gates of Vienna News Feed 7/17/2020</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 4:35 AM EST</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7" style="position:absolute;z-index:251750400"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18, 2020( Gates of Vienna: </w:t>
      </w:r>
      <w:hyperlink r:id="rId79"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The Royal Canadian Navy announced that it is planning to abolish the rank of 'seaman'. The term will be replaced with a more gender-inclusive designation. In other news, a boat carrying 63 migrants was rescued in the Mediterranean and brought safely to the island of Malta. To see the headlines and the articles, click 'Continue reading' below. Thanks to AA, Caroline Glick[1], JD, Reader from Chicago, and all the other tipsters who sent these in. </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[2][3][4][5] [6][7][8][9][10][11][12][13][14][15][16][17][18][19][20][21][22][23][24][25][26][27][28][29][30][31][32][33][34][35][36][37][38][39][40][41][42][43][44][45][46][47][48] [49][50] [51][52][53][54][55][56][57][58][59][60][61][62][63][64][65][66][67][68] [69][70] [71] [72] [73][74] [75] [76][77][78][79][80][81][82] [83][84]  30-Year Mortgage Rate Tumbles to 2.98%, Its Lowest Mark Ever[85] A sign of continued market turmoil resulting from the global coronavirus pandemic, mortgage rates in the United States fell below 3%, the lowest mark in history. This is the seventh time this year and the third consecutive week in a row that rates have plummeted lower than the previous record.[86]  Greg Mannarino: 'The Fed is About to Sell You Another Massive Lie!'[87] The Federal Reserve is about to sell Americans another massive lie, so be prepared for what's coming. Greg Mannarino says the central bank is preparing to do untold devastating damage to those living in the United States in their quest to enslave humanity. This situation, according to Mannarino is critical to understand. 'You should not be surprised' by the 'screaming rally,' says Mannarino. But, the dollar go weaker, which is also no surprise, but the Fed's massive lie is what you should be aware of. The Fed president will come out and try to sell lies to you. 'I consider the Federal Reserve public enemy number oneEverything they're doing, especially now, as they're trying to fulfill their final solution is NOT in your best interest.' Mannarino says you have to understand the creation of the Federal Reserve, a central bank that controls and manipulates currency, took place in 1913, and it's a date that will live in infamy, and one none of us should forget or dare to repeat if we can even come out of this Mannarino explains that when the Fed says they will 'suppress rates' or they will 'keep them low,' and you have a president of the United States (Donald Trump) calling for negative rates, the Federal Reserve has to create cash out of thin air in 'epic amounts.' And they have to get into the debt market an buy the debt. Why? So that when the wave of defaults, that they caused with the phony lockdown scam comes, they will own the world because people cannot pay.[88]  The Housing Crisis of 2020: Millions of Americans Missed Their Last Rent Payments, And Tens of Millions Could Soon be Evicted[89] Most Americans believe that 'the worst is behind us', but the truth is that we are sleepwalking into an unprecedented economic nightmare.[90]  V4 Capitals Ask for Direct EU Recovery Funding[91] In an open letter, the mayors of Prague, Bratislava, Warsaw, and Budapest asked German Chancellor Angela Merkel to support the direct funding of cities from the planned European recovery fund. The capitals want to use the money for eco-friendly transformations. Germany currently holds the presidency of the European Union. Angela Merkel and other European leaders will discuss the form of the recovery fund at an EU summit which started yesterday. The mayors stated in the letter that cities and their inhabitants are seriously affected by climate change. According to them, however, cities have the opportunity to contribute to achieving the carbon neutrality of the EU through targeted measures, such as modernizing public transport or reducing the energy performance of buildings.[92]  2 Princeton Profs: 'Cancel Culture' Could Take Down 'Democrat'[93] Two professors from Princeton University co-authored a column published Thursday that took apart the country's current 'cancel culture' that they consider to be based on 'twisted logic,' but they said if the trend continues — to be fair — the movement should consider relegating the Democratic Party to 'the dustbin of history.' Sergiu Klainerman, a mathematics professor, and John Londregan, a professor of politics and international affairs, co-authored the piece titled, 'A Modest Proposal for a Name Change,' which appeared on the National Review's website. They point out that there is a clear movement afoot in the country that aims to erase the 'symbols and exemplars of American society' that have suddenly become the targets of an 'unprecedented iconoclastic purge.'[94]  2015 Video Shows Trump Denouncing Epstein's Pedo Island as an 'Absolute Cesspool'[95] A newly unearthed video from 2015 shows Donald Trump describing Jeffrey Epstein's infamous 'pedo island' as an 'absolute cesspool.' Trump made the comments during an interview with Bloomberg in response to news at the time that Virginia Roberts Giuffre had accused Epstein of coercing her into sex with Prince Andrew when she was 17.[96]  3 Men Charged With Murder of Ahmaud Arbery Plead Not Guilty[97] The three men charged with the murder of Ahmaud Arbery, 25, pleaded not guiltyFriday morning in Chatham County Superior Court. Gregory McMichael, 64, and his son Travis McMichael, 34, allegedly shot and killedArbery while he was jogging outside of Brunswick, Georgia, on February 23. The father and son told local police they chased Arbery down in their pickup truck because they thought he was a burglary suspect. They claimed they acted in self-defense when the confrontation escalated.[98]  A Conservative Senator With Guts[99] This is a story of two women. One, Senator Kelly Loeffler of Georgia, denounced Black Lives Matter (BLM) as the Marxist organization it is. The other woman, Louise Radnofsky, a sports reporter for the Wall Street Journal, deceived her readers about the Marxist political agenda of Black Lives Matter, calling the group 'decentralized.' This claim was then picked up by left-wing groups to defend BLM and attack Loeffler. In fact, BLM is a group that honors convicted cop-killer Assata Shakur, now living in Communist Cuba. A video shows a BLM co-founder admitting, 'We are trained Marxists.' Marxists are trained not to solve problems but to exploit them, on the road to socialism and communism. They were prepared when George Floyd died. Our cites were still burning when the BLM's call to defund the police resulted in more black lives being lost as gun violence rose in those same cities. BLM is in the fore front of a Maoist cultural revolution that few Republican Senators, except for Loeffler, seem to grasp.[100]  AOC-Backed Progressive Unseats 30-Year Incumbent in NY Democratic Primary[101] A fifth Democrat backed by the DSA might be about to join Congress. In a rare electoral victory for America's inchoate 'Democratic Socialist' movement (they lost a primary for a Queens DA seat last year, and haven't really had any major successes since AOC's primary victory over Joe Crowley, a member of the Congressional Democratic leadership and head of the Queens Democratic Party), former middle school principal Jamaal Bowman has defeated 16-term US Rep Eliot Engel in a Democratic Congressional Primary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.[102]  As Violent Crime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Soars, De Blasio Assigns 27 Cops to Protect 'Black Lives Matter' Mural[103] Even as violent crime and deadly shootings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soar, Mayor Bill de Blasio has reportedly assigned no less than 27 cops working in shifts to protect a Black Lives Matter mural outside Trump Tower. 'Just heard that @NYCMayor has 1 &amp;#38; 8 securing the #BlackMindsMatter mural at Trump Tower,' tweeted former police commissioner Bernard Kerik. 'That's one sergeant and eight cops, x 3 tours a day! Violence, shootings, and murder is up in NYC and this clown has three sergeants and 24 cops guarding a mural! If true, #SICKENING.'[104]  Black Student at Texas A&amp;#38;M Who Claimed He Found Racist Notes on His Car Saying the N-Word, 'All Lives Matter, ' and 'You Don't Belong Here' Put Them There Himself, Campus Cops Say[105] Black student at Texas A&amp;#38;M who claimed he found racist notes on his car saying the n-word, 'all lives matter,' and 'you don't belong here' put them there himself, campus cops say. Do they ever have real racists incidents? They all seem to be fake these days. Shame on Isaih Martin. No doubt not one thing will happen to him. [Comment: Communist agitator.][106]  Black Portland Cop Details Racist Abuse From White Leftist Protesters[107] Black Portland police officer Jakhary Jackson has gone public to detail the racist abuse he has received from white leftist protesters while pointing out that there are often more minorities on the police side than those demonstrating. Jackson made the comments in a 27 minute video released by the Portland Police Department.[108]  Bystander Ends Mass Shooting Attack by Taking Down Gunman[109] A bystander nearby when a 22-year-old man launched a mass shooting attack in Brownsburg, Indiana, this week halted the violence after two other victims were shot and he was injured by shooting and taking down the attacker. WISH-TV reports police in the town say the attacker had a history of mental health issues. The mass shooting developed when Joshua Christopher Hayes started randomly shooting people, taking aim first at two men working Brownsburg Cemetery. Hayes chased down and shot Seth Robertson, 36, then chased after a second man and shot a third man, who was legally carrying a weapon while stopped at a traffic light nearby, police reported. 'The third man was legally armed and fatally shot Hayes,' the report explained.[110]  CA Boy Grows Breasts After Being Given Estrogen by Juvenile Hall Without Parents' Consent[111] A 16-year-old boy was detained at a California juvenile detention center and given large doses of estrogen without his parent's consent, causing the boy to develop breasts, according to a lawsuit.[112]  Chicago Mayor Lightfoot Calls White House Press Secretary McEnany a 'Karen'[113] Tensions rose Thursday between the White House and Chicago Mayor Lori Lightfoot after press secretary Kayleigh McEnany referred to Lightfoot as a 'derelict mayor.' Lightfoot hit back at McEnany by sharing a post from Time Magazine reporter Brian Bennett along with the words, 'Hey, Karen. Watch your mouth.'[114]  Christian University Hits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With $10 Million Defamation Suit[115] Paper accused of false reporting over school's handling of coronavirus.[116]  Chrissy Teigen Deletes 60k Tweets After Being Named on Epstein's Flight Log[117] Supermodel and outspoken liberal activist Chrissy Teigen is under a big cloud of suspicion after deleting 60,000 tweets. Why would John Legend's wife abruptly scrub her Twitter account? Because online conspiracy theorists claim Teigen is listed on Jeffrey Epstein's flight logs. But her sudden mass deletion of tweets is now causing her even more problems. Chrissy Teigen Attempts To Distance Herself From Any Jeffrey Epstein Connection Celebrities and politicians are in a scramble to distance themselves from friendly relationships with Jeffrey Epstein and Ghislaine Maxwell. The duo rubbed elbows with top brass from around the world.[118]  College Hoops Coaches Move to Eliminate Standardized Testing[119] DES MOINES, Iowa (AP) Men's and women's college basketball coaches are proposing the NCAA eliminate standardized testing requirements from initial-eligibility standards, calling exams such as the SAT and ACT 'longstanding forces of institutional racism.' The proposal Thursday came out of the new committee on racial reconciliation formed by the National Association of Basketball Coaches in response to the Black Lives Matter movement and other social justice initiatives. The committee is chaired by South Carolina coach Frank Martin and Harvard coach Tommy Amaker.[120]  Democrats &amp;#38; RINOs Pass House Bill to Disarm Local Cops: Chiefs of Police Association[121] The US House of Representatives has passed a sweeping police reform bill that hopefully will fail to pass in the Senate or will be vetoed with little prospect of becoming law amid partisan gridlock. Critics claim that if they can ban police from carrying firearms it will give the 'gun grabbers' a rationale to ban firearms for ownership by citizens. The Democratic-controlled chamber voted 236-181 for the measure mainly along party lines on Thursday night.[122]  Federal Judge Throws Out Lawsuit Challenging Coronavirus Rules Across Wisconsin[123] MADISON — A federal judge threw out a lawsuit Friday challenging several coronavirus rules set by local health officials across Wisconsin, saying those challenging the health orders had been too scattershot with their lawsuit. U.S . District Judge William Griesbach in Green Bay told those who brought the lawsuit they could try to revive their legal challenge in the next 30 days if they more carefully tailor it. Two dozen residents across the state in May challenged stay-at-home orders and other rules local officials had established to battle the coronavirus pandemic. They argued the rules interfered with their freedom of association, freedom of religion and other constitutional rights.[124]  FL Health Official Admits Man Who Died in Motorcycle Accident Labeled as Coronavirus Death[125] A Florida health official on Thursday admitted that a man in his 20s who died in a motorcycle accident was listed as a coronavirus death, raising questions about the validity of the state's COVID-19 fatality count.[126]  Florida Man Friday: Shaq to the Rescue and the Sneaky Skinny Dipper[127] What do you get when Florida Man reveals himself to Florida Woman as the world's tallest good Samaritan? You get Florida Man Friday![128]  Fordham Student Forced to Take 'Implicit Bias Training' After Posts Commemorating Tiananmen Square Massacre[129] A student from Fordham University was put on probation after he posted an image of himself with a legally-obtained gun, memorializing the Tiananmen Square Massacre. The university's actions attracted backlash with the Foundation for Individual Rights in Education (FIRE) penning a strongly worded letter to the president discussing the dire state of free speech at the university. Austin Tong initially posted a picture of a retired St. Louis police captain, David Dorn, who was killed by looters during the George Floyd riots.[130]  Google to Demonetize Any Website That Publishes Coronavirus 'Conspiracies'[131] When the coronavirus headlines first started, the CDC said that masks were useless. Now they say to wear masks. They said that the virus was easy to catch from surfaces. Now they say it's unlikely. The official narrative is changing all the time — but Google aims to demonetize websites that publish so-called 'debunked' conspiracies. At a juncture where Google has a monopoly and directly controls 70% of all online advertising, a step such as this can have a huge impact.[132]  Hydroxychloroquine: The One Chart You Need to See[133] With conflicting reports over the efficacy of hydroxychloroquine (HCQ) in treating COVID-19, and large-scale studies pending, it would be really great to have a 10,000-foot view of everything we know about the anti-malaria drug that a host of doctors swear by — and which has been standard treatment protocol in some countries but not others. To that end, Twitter user Gummi Bear has conducted a 'deep dive' into virtually everything we know about HCQ — which starts with this must-see chart comparing country-level case-fatality rates (CFR) by HCQ use.[134]  Kanye West Tweets '2020' With Picture of His Face Added to Mount Rushmore[135] In what continues to be one of the more bizarre elements of the 2020 presidential election, rapper Kanye West has tweeted out an image of Mount Rushmore with his face added to it.[136]  Man Who Allegedly Punched NYPD Chief Released Without Bail[137]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man who allegedly punched NYPD Chief Terence Monahan and two other officers during protests on Wednesday has been released without bail. Quran Campbell, 25, allegedly punched Monahan in the face as the chief was trying to arrest him. Campbell had also allegedly hit another NYPD officer and a lieutenant. Campbell was arraigned on assault charges and granted supervised release.[138]  Mayor Bill De Blasio Celebrates Record Low Prison Population as Shootings Soar 277%[139] Mayor Bill de Blasio celebrated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record low prison population even as shootings soared by a whopping 277 per cent compared to the same week last year. During a news conference, de Blasio claimed that allowing more criminals out on the street actually makes New Yorkers 'safer.'[140]  'Move Oregon's Border' Petitioner Files Federal Lawsuit in Hopes of Moving 17 Counties to 'Greater Idaho'[141] Move Oregon's Border Chief Petitioner Mike McCarter has filed a lawsuit in U.S. District Court in Eugene in hopes of getting the grassroots movement's proposal onto the ballot in 17 counties this November. He wants to know if citizens in those counties, including Douglas, would like to divorce Oregon and get hitched to Idahoinstead. And his case may have just received a boost from the same court's favorable decision this week in a similar case brought by People Not Politicians over a different ballot measure.[142]  NYT Interviews 4 'Twenty-Somethings' Who Claim Responsibility for Twitter Hack[143] As we suspected, claims that the Twitter hack was perpetrated by a state actor because it was 'among the most sophisticated hacks in history' have proven suspect,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apparently tracked down a group of hackers (all of whom refused to reveal their identities even to the paper's reporters, a major no-no when using anonymous sources) who say they helped perpetrate Wednesday's hack, which saw dozens of accounts including high-profile 'blue checkmark' accounts belonging to Joe Biden's campaign, Elon Musk, Jeff Bezos and others. Among other things, the hack has revived fears about foreign manipulation and 'disinformation' on social media (or at least that's what the mainstream media has reported). But if the NYT has this right, the hack was actually perpetrated by a bunch of bored twenty somethings working with a mysterious mastermind only identified by the screenname 'Kirk'. Though that sn betrays the mastermind's status as an avowed Trekkie, it conveys little else. In total, the NYT says it spoke with four people who claimed to be involved in the attack.[144]  Pentagon Bans Confederate Flag on Military Bases[145] Starting Friday, all displays of the Confederate flag on military installations will be banned, according to a decision laid out in a Pentagon memo signed by Defense Secretary Mark Esper Thursday night.[146]  Pompeo Denounces NYT's 'Marxist' 1619 Project, Says American Way of Life is 'Under Attack'[147] Secretary of State Mike Pompeo on Thursday accused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of promulgating 'Marxist' ideology with its controversial 1619 Project, declaring that the American way of life is 'under attack.' While unveiling a new report from the Commission on Unalienable Rights, Pompeo acknowledged the country had sometimes strayed from its founding principles, specifically by instituting slavery. He maintained, however, that America's history has been contorted into 'a slander' of its people.[148]  Prepare for the French Solution in November[149] I know not, who will fire the first shot after the election, much will depend on the result. People with a minimum knowledge and love of our Constitution are enraged by the ruthless destruction of life and property by Communist Democrat hit squads. This Death, Looting, Arson, and Destruction was visited on innocent Americans by Marxist Thugs, directed by, and paid by the Democrat Party, and large corporations. Most of this carnage occurred in 20 cities controlled by Democrats for decades. For the most part, Democrat authorities allowed the carnage to continue, and in many cases supported it. This is nothing short of Treason by the Communist Democratic Party, mainstream media, and major corporations. I doubt that any level of Government has the will to stop the Marxists from creating anarchy as a pretext for forcing us into a Communist government.[150]  Pritzker Lawsuit Seeks Face Mask Order for Illinois Schools[151] SPRINGFIELD, Ill. (AP) — Gov. J.B. Pritzker took the unusual step Thursday of preemptively filing a lawsuit to ensure school children wear face coverings to prevent the spread of the coronavirus when schools reopen in a few weeks. The action filed late Thursday in Sangamon County Circuit Court by the state attorney general seeks a judge's approval of Pritzker's order that schoolchildren, teachers and staff wear coverings over mouths and noses among other measures to reduce the chance that the highly contagious and potentially deadly virus can spread.[152]  Read the Court Documents From ComEd Criminal Charges That Implicate Mike Madigan[153] ComEd will pay $200 million to end a federal criminal investigation into a years-long bribery scheme, the U.S. Attorney's office announced Friday. In doing so, it is admitting it arranged jobs, subcontracts and pay-offs for associates of 'a high-level elected official for the state of Illinois.' That person is identified as 'Public Official A' in a news release that implicates House Speaker Michael Madigan. An information and statement of facts filed in federal court Friday end a federal criminal investigation into a years-long bribery scheme.[154]  Robots Taking Over Jobs Amid Pandemic as Boston Dynamics Teaches Atlas Humanoid to Do Gymnastics[155] Boston Dynamics has done it again, now its robot can do gymnastics while it decimates the human race, remembering through its artificial intelligence that time when a Boston Dynamics employee pushed its obsolete cousin. Meanwhile, robots have also taken over the kitchen.[156]  Rockets' James Harden Slammed for Wearing Pro-Police 'Thin Blue Line' Mask[157] Houston Rockets' star shooting guard James Harden was slammed on social media after he posted a picture of himself wearing a 'Thin Blue Line' mask in his return to the NBA.[158]  Seattle Councilwoman Proposes Firing White Police Officers Based on Race[159] Seattle City Council member Lisa Herbold has raised eyebrows after she suggested firing Seattle police officers because they are white. While the proposal has its supporters, it has also been criticized for seemingly violating federal law and Supreme Court precedent barring racial discrimination.[160]  Senate Dems Unveil $350B Economic Justice Act to Fight Systemic Racism[161] Senate Democrats on Thursday unveiled a $350 billion plan to fight against 'systemic racism' and 'historic underinvestment' in communities of color impacted by the coronavirus pandemic and its resulting economic fallout.[162]  Supreme Court Justice Ginsburg Being Treated for Liver Cancer[163] Supreme Court Justice Ruth Bader Ginsburg is being treated for liver cancer, the justice announced on Friday. Ginsburg, the court's eldest justice, was hospitalized on Tuesday after experiencing a fever and chills. She said the hospitalization was unrelated to her cancer treatments.[164]  They Keep Lying: Some Florida Labs Report 100% of COVID-19 Tests Were Positive[165] The state of Florida is coming under fire for not disclosing the negative COVID-19 test results. Investigative journalists found that 100% of the tests given came back positive for COVID-19. Were there any negative tests at all? The mainstream media continues to use the increase in Florida's coronavirus cases to push the fear narrative, but there's now reports that some of these numbers are not being calculated accurately. Hundreds of facilities across the state are reporting a 100% positivity rate for COVID-19 test results. That means, every single person who got tested at these hospitals or labs, tested positive, according to My Sun Coast. We knew they were lying, but the extent the government is going to in order to keep these ridiculous mask laws and lockdowns in place at this point is just plain evil.[166]  UConn Student Government Leaders Resign Because They're White[167] Kent Brockman has said it before and he'll say it again: 'Democracy simply doesn't work.' It's a view also embraced by the president and vice president of the University of Connecticut's Undergraduate Student Government, who spurned the students who voted for them four months ago by resigning their elected positions. Their rationale is both ludicrous and probably genuine: White people shouldn't lead.[168]  University to Mandate 'Race and Ethnicity' Course for All Students[169] Emory University in Atlanta, Georgia is to mandate that all of its students take a 'Race and Ethnicity Requirement' course from next year, following consistent demands from the university's black student group. Campus Reform reports that the university wants all students to understand 'how racial and ethnic antagonisms and inequality develop historically.'[170]  Video: Boyfriend Desperately Tries to Protect His Girlfriend as Couple Beaten by Mob Inside Airport[171] A shocking video filmed inside an airport shows a couple being viciously beaten by a mob as the boyfriend desperately tries to protect his girlfriend. The video is going viral on Twitter but it has yet to be established at which airport the incident took place.[172]  War on the Suburbs: How HUD's Housing Policies Became a Weapon for Social Change[173] There are few things more synonymous with the American way of life than the suburbs. While certainly not without problems, the suburbs have been home to middle class Americans since the end of World War 2, and even before. But the suburbs are under attack from certain elements of the left as a source of social inequality and (what else?) 'white privilege' and 'white supremacy.' If you are alarmed by this article, that's a good thing. Because these elements of the American left seek nothing more than the total destruction of your way of life, from the people who live in your communities to the types of houses that you live in to the places where you will be allowed to shop and how you get from one place to another. The policy is called Affirmatively Furthering Fair Housing (AFFH), but beyond this specific HUD policy, there's a philosophical and political attack on suburbs that goes well in excess of any single policy. There is, without mincing words, a War on the Suburbs in America. It is a war not against a geographical location or a type of housing or community, but an attack on a way of life.[174]  Warren and Other Dems Ask Zuckerberg Why He's Not Fact Checking People's Opinions[175] After an article published by the Washington Examiner was flagged as false via Facebook's fact-checking system, but later reinstated, Senators Elizabeth Warren, Sheldon Whitehouse, Tom Carper, and Brian Schatz demanded the social network given them a detailed explanation of the criteria for an item to be verified by fact-checkers. One problem that Facebook has always faced with politicians is the way it moderates content on the platform. It already happened during the United States presidential elections, when they were accused of having allowed the manipulation of public opinion by not eliminating 'fake news.'[176]  Who is Bill Gates?[177] There's the 2017 confirmation that the Gates-supported oral polio vaccine was actually responsible for the majority of new polio cases and the 2018 follow up showing that 80% of polio cases are now vaccine-derived. There's the 2018 paper in the International Journal of Environmental Research and Public Health concluding that over 490,000 people in India developed paralysis as a result of the oral polio vaccine between 2000 and 2017. There's even the WHO's own malaria chief, Dr. Arata Kochi, who complained in an internal memo that Gates' influence meant that the world's leading malaria scientists are now 'locked up in a 'cartel' with their own research funding being linked to those of others within the group' and that the foundation 'was stifling debate on the best ways to treat and combat malaria, prioritizing only those methods that relied on new technology or developing new drugs.' Kochi's complaint, written in 2008, highlights the most common criticism of the global health web that Gates has spun in the past two decades: that the public health industry has become a racket run by and for Big Pharma and its partners for the benefit of big business. [Comment: Highly recommended.][178]  OPP Shoot Man Dead Hours After Mask Dispute Leads to Alleged Assault[179] Ontario's police watchdog is investigating after officers fatally shot a 73-year-old man in Haliburton County on Wednesday morning. The man had refused to wear a mask and allegedly assaulted a grocery store employee before driving away, Ontario Provincial Police say.[180]  Royal Canadian Navy to Replace 'Seaman' Rank Title With Gender-Neutral Term[181] The Royal Canadian Navy has announced its decision to drop the term 'seaman' in reference to junior sailors and replace the rank title with a designation that is more gender-neutral. Commander Deborah-Lynn Gates, who is responsible for the navy's personnel policy, thinks replacing the term will allow the navy to become more diverse and inclusive.[182]  150 Islamists Could Attempt Legal Returns to UK After Jihadi Bride Court Decision[183] As many as 150 Islamist terrorists could attempt to return to the UK to overturn decisions that stripped them of their British citizenship after the Court of Appeal ruling on jihadi teen bride Shamima Begum. On Thursday, the court ruled that 20-year-old Ms Begum, who left the UK aged 15 to marry an Islamic State fighter in Syria, can return to the UK to challenge the government decision to remove her British citizenship.[184]  Berlin District Government Video Promotes 'Antifa is Love'[185] A video produced by the district office of Friedrichshain-Kreuzberg features a sticker promoting the far-left extremist Antifa group as part of a presentation for an anti-right-wing extremism award. The video, which promotes the Silvio-Meier Prize, features a sticker that states 'Antifa is Love'.[186]  Czechia: PM Babis Still Cautious About EU's Recovery Fund[187] Prime Minister Andrej Babis remains cautious about the proposal on redistribution money from the planned EUs recovery fund, pointing out that the real impact of the pandemic on individual economies will be revealed no sooner than next year. The prime minister made the remarks before leaving for the EU summit focused on the EU budget and economic support of countries affected by the coronavirus pandemic.[188]  'Death to Jews, ' Swastikas on Jewish Gravesites in Europe[189] Two cemeteries in Europe were reported to have been vandalized Thursday — the oldest surviving Jewish cemetery in the world in the German city of Worms and another in southern France, whose gravestones were vandalized with swastikas and the words 'Death to Jews' and 'Death to the French.' At least 50 gravestones in the medieval Jewish cemetery in Worms were smeared with a greenish paint, the city said in a statement, adding the incident was a 'slap in the face' for the German city.[190]  Germany's Largest Newspaper to Boycott Interviews With Official Parliamentary Opposition the AfD[191] Julian Reichelt, the editor-in-chief of Germany's largest tabloid newspaper Bild, has vowed not to grant members of the populist Alternative for Germany (AfD) any more traditional interviews. Mr Reichelt stated that Bild would cover any news regarding the populist party, which serves as the official opposition in the German Bundestag, but said his paper would not offer a platform for members of the party.[192]  Hungary: 'Important and Tough Negotiations Ahead' — PM Orban Says on His Way to EU Summit[193] Hungarian Prime Minister Viktor Orban is going to the European Union Summit in Brussels with a clear mandate, he said on Thursday evening upon departure from the Prime Minister's Office. 'Important and tough negotiations await Hungary. The Parliament has given me a mandate, they have made clear decisions that I must enforce,' PM Orban said in a short video posted on his Facebook page. 'We will put together an unprecedented common economic package in the history of Europe to mitigate the consequences of the coronavirus epidemic. We will also contribute to this package.'[194]  Leftist Anger as Statue of British Icon Clive of India Survives Campaign for Its Removal[195] Efforts to remove a statue of Robert Clive, the great British military commander, from the English market town he represented in Parliament have foundered — at least for now. The statue of Clive, remembered by history as Clive of India for leading a small force to victory over the armies of the Nawab of Bengal at the Battle of Plassey and laying the foundations for Britain's Indian empire, has had pride of place in Shrewsbury's town square since 1860 — but activists have been pressing for its removal as a symbol of imperialism and colonialism amid the iconoclastic fervour whipped up by the Black Lives Matter movement.[196]  New Round of EU-US Trade War Looms Large[197] The European Union is currently busy trying to figure out its next seven-year budget and economic recovery package, but storm clouds are hanging heavy about a new trade war with the United States, Hungarian conservative news and opinion portal Mandiner reports. What began as an idea first brought up by the OECD (Organization for Economic Co-operation and Development), has by now escalated to a major issue in EU-US relations. The European Union has fully embraced the idea of a two to six percent (current consensus favoring three percent) tax on digital services. While in theory such a tax would affect all multinational tech giants, the simple — and for Europe somewhat embarrassing — truth is that through Google, Facebook and Microsoft, the United States has an overwhelming dominance. Hence any such tax would primarily hit the United States.[198]  New Species of 'Fish Lizard,' a Reptile Dating Back to the Dinosaurs, Discovered by McGill Student[199] A McGill University doctoral student and a professor at the State Museum of Natural History in Stuttgart, Germany have identified a new species of Ichthyosaur — an extinct reptile that swam in the oceans back when dinosaurs still roamed the planet. Dirley Cortes, a PhD candidate in paleontology, has had an affinity for fossils for as long as she can remember. Born in Colombia, Cortes lived near several archeological digs growing up and made a hobby of collecting fossils for school projects. While doing research in Germany in 2017, Cortes started studying ichthyosaurs with Erin Maxwell, a curator at the Stuttgart museum. Ichthyosaurs, which translates to fish lizards, were a group of tuna-shaped reptiles that existed about 200 million years ago. They were first discovered and researched by scientists in the early 1800s, and there have been several species discovered since, ranging from two metres in length all the way up to 10 metres. 'They started around the rise of dinosaurs,' explained Prof. Hans Larsson, director of the Redpath Museum and Dirley's advisor. 'It had body sizes that ranged from almost humpback whale-sized down to smaller than dolphins and they were pretty spectacularly diverse and successful.' Intriguing skull Cortes and Maxwell's study focused on species related to the Hauffiopteryx typicus, a small 2-metre-long ichthyosaur which was known to inhabit parts of what is now Europe. The fossils were retrieved in the Posidonia Shale, an Early Jurassic geological formation located at the axis of Austria, the Czech Republic, Germany, Luxembourg, the Netherlands and Switzerland.[200]  Poland: Morawiecki: Europe Must Stand With the US in Terms of 5G Technology[201] PM Morawiecki underlined in an article for the Daily Telegraph, that while shaping economies after the crisis, countries should ensure long-term prevention from becoming economically dependent on unreliable partners. 'The pandemic has made us painfully aware of how crucial it is to have our own secure production lines for pharmaceuticals, medical equipment and laboratories. The same goes for 5G decisions. Disregarding the need to secure our critical technology would be a mistake for which Europeans would pay a considerable price,' he said. The head of the Polish government underlined that national security must be an integral part of the European approach to globalization, as globalization without democratic control may have dire consequences.[202]  Report: The Vast Majority of 'Old EU' States Benefited From the EU's Expansion in 2004[203] Timo Baas, professor of macroeconomics from the University of Duisburg-Essen, carried out some research where he prepared a few alternative scenarios in which 13 countries — Bulgaria, Croatia, Cyprus, Czechia, Estonia, Lithuania, Latvia, Malta, Poland, Romania, Slovakia, Slovenia and Hungary — did not join the EU. These scenarios were then compared to the current European Union.[204]  Romanian Senate Approves Quarantine Law[205] The upper chamber of the Romanian legislation, the Senate, as the second instance, approved the country's so-called 'quarantine bill', closing a legal loophole that has led to a major surge in coronavirus cases, Hungarian news and opinion portal Mandiner reports.[206]  Survey Finds Czechs' Satisfaction With the EU Drops by Ten Percent in a Year[207] Czechs' satisfaction with their membership in the European Union has dropped by ten percent to 46 percent since last November. A survey conducted by the STEM agency also showed that the decline is caused by Czechs' fears of the economic and global situation as well as a vague idea of what role the European Union has had in the coronavirus pandemic. The public's sense of belonging to Europe has also diminished a little — 69 percent of Czechs percieve themselves as Europeans, while 75 percent stated the same eight months ago.[208]  UK Health Minister Calls for 'Urgent Review' After Scientists Expose Exaggerated COVID-19 Death Toll[209] Many deaths falsely blamed on coronavirus.[210]  UK Regulators Plan Fines and Restrictions on Internet Video Providers Over 'Hatred' And More[211] 'Hate' and 'harm' are vague, subjective terms that are often used by the mainstream media and politicians to promote the idea that internet companies need to do more to censor speech and content on their platforms. The statistics show that very few internet users ever encounter 'hate speech' and that attempts to regulate hate speech are relatively ineffective. But this has done little to stop the constant push to regulate the internet on the basis of hate and harm.[212]  UK: Swimsuit Contest Winner Loses Title After 'All Lives Matter' Post[213] The current Miss Swimsuit of UK, 23-year-old Jasmine Archer-Jones, has been stripped of her title after she posted in support of the idea of 'All Lives Matter'. The beauty pageant has removed all the data concerning Archer-Jones and has wiped off every trace of her from their digital presence. They even made her remove a link to their competition website that she put up on her Instagram profile.[214]  UK: Supreme Court Rules 'Paedophile-Hunting' Not a Breach of Privacy[215] The Supreme Court of the United Kingdom has ruled that evidence collected by paedophile hunter groups is admissable in prosecutions, rejecting an appeal from a convicted paedophile who claimed that Groom Resistance Scotland invaded his privacy. On Wednesday, Britain's highest court rejected a legal challenge brought by convicted paedophile Mark Sutherland, who was found guilty in August 2018 for attempting to communicate indecently with a child. Mr Sutherland argued that his privacy rights were violated under Article 8 of the European Convention on Human Rights after Groom Resistance Scotland posed as a 13-year-old boy 'decoy' on the gay dating app Grindr. The paedophile hunter group confronted Sutherland in Glasgow, filming the encounter, and handing the evidence to the local police. In a unanimous ruling, the Supreme Court found that evidence clandestinely collected by paedophile hunter groups does not violate a paedophile's right to privacy, according to The Telegraph. [Comment: An interesting and good decision from a British court.][216]  Video: UK Thought Police Pay Man Home Visit Over 'Offensive' Facebook Comments[217] A video out of the UK shows plain clothed police officers visiting a man's home over 'offensive' comments he posted on Facebook during a political discussion. After getting involved in the online exchange, the man was surprised just a day later by cops turning up on his doorstep and asking him to make an appointment at his local police station. The officers in the clip make it clear that their visit is because of a Facebook post, but refuse to specify what the man had posted and how it was against the law.[218]  Caroline Glick: Israel and the Sino-Iranian Alliance[219] When Chinese President Xi Jinping visited Teheran in 2016, most observers dismissed the significance of the move. The notion that Beijing would wreck its relations with America, the largest economy and most powerful global superpower, in favor of an alliance with Iran, the world's greatest state sponsor of terror was, on its face, preposterous. But despite the ridiculousness of the idea, concern grew about Sino-Iranian ties as Iranian political leaders and military commanders beat a path to China's door. Now, in the midst of the global recession caused by China's export of the coronavirus, the preposterous has become reality. Following weeks of feverish rumors, Iran and China have concluded a strategic accord. Last weekend,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the contents of a final draft of the agreement. In its opening line, China and Iran describe themselves as 'two ancient Asian cultures, two partners in the sectors of trade, economy, politics, culture and security with a similar outlook and many mutual bilateral and multilateral interests.' Henceforth, they, 'will consider one another strategic partners.'[220][221]  Where Icons and Holy Relics From Hagia Sophia Will be Transported[222] A new museum is being set up near Hagia Sophia to display portable icons and Holy relics, Turkish Culture and Tourism Minister Mehmet Nuri Ersoy said. Speaking at the signing of the protocol on the protection, development, promotion and management of Hagia Sophia, the minister said that 'everyone can express their opinion on 'Hagia Sophia', but no one is above the decision taken by the independent judiciary and welcomed by our nation.'[223]  Intelligence: Greedy and Sloppy[224] Russia is currently investigating Valery Mitko, one of its senior scientists in the field of submarine detection. Mitko is the head of the Arctic Academy of Science, where he had been in charge of sonar research and new methods for detecting submerged submarines. Mitgo was arrested in February and placed under house arrest. In June, a court ruled that the investigation had made sufficient progress to keep Mitko confined until October. Mitko was initially accused of turning over secret information while on a trip to China. A search of his home and workplace found more evidence of working for China, perhaps as far back as 2017.[225]  Amazon India Demands Product Listings Have Country of Origin by August 10[226] NEW DELHI (Reuters) — Amazon.com Inc's India unit has told sellers they must provide country of origin information on product listings by August 10, according to an email sent by the e-commerce giant to sellers, against a backdrop of brewing anti-China sentiment.; The trade ministry has called for e-commerce sites to name the country of origin beside product listings as Prime Minister Narendra Modi pushes for a self-reliant nation. In addition, trader groups have called for a boycott of Chinese-made products and New Delhi last month banned 59 Chinese-origin apps and held up Chinese-made goods at ports after a violent border clash between India and China.[227]  22 Nigerian Christians Killed, Thousands Displaced After 3 Days of Raids From Fulani Militants[228] Fulani militants killed at least 22 Christians and displaced an additional 2,000 following three bloody days of attacks in the Kaduna state of Nigeria. The violence occurred despite the presence of increased security and a perpetual curfew enacted following previous attacks.[229]  Digital ID, Bill Gates Vaccine Record, And Payments System Combo to be Trialed in Africa[230] Africa is now becoming the testing ground for a biometric digital identity platform developed in a partnership between Mastercard, Trust Stamp, and Bill Gates' GAVI Vaccine Alliance. While Trust Stamp provides identification authentication through AI, GAVI is an international organization created by tech mogul Bill Gates for supposedly helping underprivileged children access new as well as 'under-used' vaccines.[231]  Boat Carrying 63 Migrants Rescued and Brought Into Malta Earlier Today[232] A boat of 63 migrants has arrived in Malta after being rescued from the country's Search and Rescue zone earlier today. According to migrant hotline Alarm Phone, the boat had fled from Libya yesterday morning and had drifted between Malta and Italy before it was picked up by the AFM earlier today. [Comment: Article dated July 17, 2020.][233]  Hollywood's Identity Crisis: Actors, Writers and Producers Warn of 'Reverse Racism' In the Film Industry Which Has Created a 'Toxic' Climate for Anyone Who is a White, Middle-Age Man[234] Well, this is the world that the Hollyweird geniuses have been advocating for. Now that it's becoming a reality, they're not liking it. You made your pigsty, now wallow in it.[235]  Not the Bee: News Outlet Calls the Statement 'Only Females Get Cervical Cancer' A 'Disgustingly Transphobic Lie'[236] Here we are, ladies and gentlemen: Wait, did I say LADIES AND GENTLEMEN??[237]  Progressive Christian Author Matthew Paul Turner Comes Out as Gay, Announces Divorce[238] Christian children's book author Matthew Paul Turner on Friday announced he was gay and that he and his wife, Jessica Turner, are filing for a divorce. Turner, who is the former editor of CCM magazine and best-known for his rhyming children's books, posted the news on social media.[239]  The Global Oligarchs Have Merged With the Global Communists[240] The global oligarchy has now merged with the global communists, and the only losers, will be the vast majority of the planet's masses and middle class.[241]  United Kingdom Cervical Cancer Charity Rejects #OnlyFemalesGetCervicalCancer Hashtag[242] #OnlyFemalesGetCervicalCancer called a 'disgustingly transphobic lie' by LGBTQ media.[243]  University to Mandate 'Race and Ethnicity' Course for All Students[244] Racial re-education will be a requirement for study at the institute.[245]  'We've Seen This Happening All Over the Country': Statue of Jesus Beheaded Inside Florida Church in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[246] This is another attack on the Catholic Church which is happening across the country.[247]  Beyond Masks: This Portable Head Pod Could be Your Future[248] With governments mandating the wearing of face masks left right and centre, and social distancing plastic pods popping up everywhere, it isn't too much of a jump to image a future where we are all forced to walk around in our own bubbles, literally. Indeed, companies are already rushing to develop exactly that, with one already having received fifty thousand pre-orders for a portable head pod.[249]  San Francisco Reporter Details 'Disaster' of City's 'Hotels for Homeless' Program: 'It is Pandemonium'[250] Thousands of homeless people have been housed in San Francisco's empty hotels in an effort to slow the spread of coronavirus. However, City Journal contributor Erica Sandberg told 'Tucker Carlson Tonight' on Wednesday the policy has been an 'absolute disaster,' 'It's solving exactly nothing and as a matter of fact, it's making all the problems worse,' said Sandberg, who described the scene inside the hotels as 'about as bad as you can imagine, only exponentially worse.'[251] [ 1]: </w:t>
      </w:r>
      <w:hyperlink r:id="rId560" w:history="1">
        <w:r>
          <w:rPr>
            <w:rFonts w:ascii="arial" w:eastAsia="arial" w:hAnsi="arial" w:cs="arial"/>
            <w:b w:val="0"/>
            <w:i/>
            <w:strike w:val="0"/>
            <w:noProof w:val="0"/>
            <w:color w:val="0077CC"/>
            <w:position w:val="0"/>
            <w:sz w:val="20"/>
            <w:u w:val="single"/>
            <w:vertAlign w:val="baseline"/>
          </w:rPr>
          <w:t>http://www.carolineglick.com</w:t>
        </w:r>
      </w:hyperlink>
      <w:r>
        <w:rPr>
          <w:rFonts w:ascii="arial" w:eastAsia="arial" w:hAnsi="arial" w:cs="arial"/>
          <w:b w:val="0"/>
          <w:i w:val="0"/>
          <w:strike w:val="0"/>
          <w:noProof w:val="0"/>
          <w:color w:val="000000"/>
          <w:position w:val="0"/>
          <w:sz w:val="20"/>
          <w:u w:val="none"/>
          <w:vertAlign w:val="baseline"/>
        </w:rPr>
        <w:t xml:space="preserve">/ [ 2]: #411259 [ 3]: #411185 [ 4]: #411169 [ 5]: #411226 [ 6]: #411181 [ 7]: #411202 [ 8]: #411240 [ 9]: #411155 [ 10]: #411277 [ 11]: #411210 [ 12]: #411183 [ 13]: #411204 [ 14]: #411179 [ 15]: #411253 [ 16]: #411244 [ 17]: #411159 [ 18]: #411192 [ 19]: #411190 [ 20]: #411157 [ 21]: #411271 [ 22]: #411242 [ 23]: #411196 [ 24]: #411290 [ 25]: #411285 [ 26]: #411275 [ 27]: #411257 [ 28]: #411265 [ 29]: #411200 [ 30]: #411269 [ 31]: #411273 [ 32]: #411255 [ 33]: #411249 [ 34]: #411153 [ 35]: #411267 [ 36]: #411298 [ 37]: #411173 [ 38]: #411246 [ 39]: #411251 [ 40]: #411263 [ 41]: #411232 [ 42]: #411177 [ 43]: #411302 [ 44]: #411212 [ 45]: #411208 [ 46]: #411149 [ 47]: #411296 [ 48]: #411151 [ 49]: #411279 [ 50]: #411236 [ 51]: #411310 [ 52]: #411306 [ 53]: #411228 [ 54]: #411312 [ 55]: #411308 [ 56]: #411218 [ 57]: #411304 [ 58]: #411230 [ 59]: #411198 [ 60]: #411222 [ 61]: #411220 [ 62]: #411224 [ 63]: #411216 [ 64]: #411161 [ 65]: #411294 [ 66]: #411287 [ 67]: #411314 [ 68]: #411206 [ 69]: #411148 [ 70]: #411283 [ 71]: #411194 [ 72]: #411188 [ 73]: #411261 [ 74]: #411292 [ 75]: #411281 [ 76]: #411175 [ 77]: #411234 [ 78]: #411238 [ 79]: #411171 [ 80]: #411167 [ 81]: #411163 [ 82]: #411165 [ 83]: #411214 [ 84]: #411300 [ 85]: </w:t>
      </w:r>
      <w:hyperlink r:id="rId561" w:history="1">
        <w:r>
          <w:rPr>
            <w:rFonts w:ascii="arial" w:eastAsia="arial" w:hAnsi="arial" w:cs="arial"/>
            <w:b w:val="0"/>
            <w:i/>
            <w:strike w:val="0"/>
            <w:noProof w:val="0"/>
            <w:color w:val="0077CC"/>
            <w:position w:val="0"/>
            <w:sz w:val="20"/>
            <w:u w:val="single"/>
            <w:vertAlign w:val="baseline"/>
          </w:rPr>
          <w:t>https://disrn.com/news/30-year-mortgage-rate-tumbles-to-298-its-lowest-mark-ever</w:t>
        </w:r>
      </w:hyperlink>
      <w:r>
        <w:rPr>
          <w:rFonts w:ascii="arial" w:eastAsia="arial" w:hAnsi="arial" w:cs="arial"/>
          <w:b w:val="0"/>
          <w:i w:val="0"/>
          <w:strike w:val="0"/>
          <w:noProof w:val="0"/>
          <w:color w:val="000000"/>
          <w:position w:val="0"/>
          <w:sz w:val="20"/>
          <w:u w:val="none"/>
          <w:vertAlign w:val="baseline"/>
        </w:rPr>
        <w:t xml:space="preserve"> [ 86]: #topheadline [ 87]: </w:t>
      </w:r>
      <w:hyperlink r:id="rId562" w:history="1">
        <w:r>
          <w:rPr>
            <w:rFonts w:ascii="arial" w:eastAsia="arial" w:hAnsi="arial" w:cs="arial"/>
            <w:b w:val="0"/>
            <w:i/>
            <w:strike w:val="0"/>
            <w:noProof w:val="0"/>
            <w:color w:val="0077CC"/>
            <w:position w:val="0"/>
            <w:sz w:val="20"/>
            <w:u w:val="single"/>
            <w:vertAlign w:val="baseline"/>
          </w:rPr>
          <w:t>http://feedproxy.google.com/~r/SHTFplan/~3/qWdMMcUrCF8/greg-mannarino-the-fed-is-about-to-sell-you-another-massive-lie_07162020</w:t>
        </w:r>
      </w:hyperlink>
      <w:r>
        <w:rPr>
          <w:rFonts w:ascii="arial" w:eastAsia="arial" w:hAnsi="arial" w:cs="arial"/>
          <w:b w:val="0"/>
          <w:i w:val="0"/>
          <w:strike w:val="0"/>
          <w:noProof w:val="0"/>
          <w:color w:val="000000"/>
          <w:position w:val="0"/>
          <w:sz w:val="20"/>
          <w:u w:val="none"/>
          <w:vertAlign w:val="baseline"/>
        </w:rPr>
        <w:t xml:space="preserve"> [ 88]: #topheadline [ 89]: </w:t>
      </w:r>
      <w:hyperlink r:id="rId563" w:history="1">
        <w:r>
          <w:rPr>
            <w:rFonts w:ascii="arial" w:eastAsia="arial" w:hAnsi="arial" w:cs="arial"/>
            <w:b w:val="0"/>
            <w:i/>
            <w:strike w:val="0"/>
            <w:noProof w:val="0"/>
            <w:color w:val="0077CC"/>
            <w:position w:val="0"/>
            <w:sz w:val="20"/>
            <w:u w:val="single"/>
            <w:vertAlign w:val="baseline"/>
          </w:rPr>
          <w:t>https://www.infowars.com/the-housing-crisis-of-2020-millions-of-americans-missed-their-last-rent-payments-and-tens-of-millions-could-soon-be-evicted</w:t>
        </w:r>
      </w:hyperlink>
      <w:r>
        <w:rPr>
          <w:rFonts w:ascii="arial" w:eastAsia="arial" w:hAnsi="arial" w:cs="arial"/>
          <w:b w:val="0"/>
          <w:i w:val="0"/>
          <w:strike w:val="0"/>
          <w:noProof w:val="0"/>
          <w:color w:val="000000"/>
          <w:position w:val="0"/>
          <w:sz w:val="20"/>
          <w:u w:val="none"/>
          <w:vertAlign w:val="baseline"/>
        </w:rPr>
        <w:t xml:space="preserve">/ [ 90]: #topheadline [ 91]: </w:t>
      </w:r>
      <w:hyperlink r:id="rId564" w:history="1">
        <w:r>
          <w:rPr>
            <w:rFonts w:ascii="arial" w:eastAsia="arial" w:hAnsi="arial" w:cs="arial"/>
            <w:b w:val="0"/>
            <w:i/>
            <w:strike w:val="0"/>
            <w:noProof w:val="0"/>
            <w:color w:val="0077CC"/>
            <w:position w:val="0"/>
            <w:sz w:val="20"/>
            <w:u w:val="single"/>
            <w:vertAlign w:val="baseline"/>
          </w:rPr>
          <w:t>https://rmx.news/article/article/v4-capitals-ask-for-direct-eu-recovery-funding</w:t>
        </w:r>
      </w:hyperlink>
      <w:r>
        <w:rPr>
          <w:rFonts w:ascii="arial" w:eastAsia="arial" w:hAnsi="arial" w:cs="arial"/>
          <w:b w:val="0"/>
          <w:i w:val="0"/>
          <w:strike w:val="0"/>
          <w:noProof w:val="0"/>
          <w:color w:val="000000"/>
          <w:position w:val="0"/>
          <w:sz w:val="20"/>
          <w:u w:val="none"/>
          <w:vertAlign w:val="baseline"/>
        </w:rPr>
        <w:t xml:space="preserve"> [ 92]: #topheadline [ 93]: </w:t>
      </w:r>
      <w:hyperlink r:id="rId565" w:history="1">
        <w:r>
          <w:rPr>
            <w:rFonts w:ascii="arial" w:eastAsia="arial" w:hAnsi="arial" w:cs="arial"/>
            <w:b w:val="0"/>
            <w:i/>
            <w:strike w:val="0"/>
            <w:noProof w:val="0"/>
            <w:color w:val="0077CC"/>
            <w:position w:val="0"/>
            <w:sz w:val="20"/>
            <w:u w:val="single"/>
            <w:vertAlign w:val="baseline"/>
          </w:rPr>
          <w:t>https://www.wnd.com/2020/07/2-princeton-profs-cancel-culture-take-democrat/</w:t>
        </w:r>
      </w:hyperlink>
      <w:r>
        <w:rPr>
          <w:rFonts w:ascii="arial" w:eastAsia="arial" w:hAnsi="arial" w:cs="arial"/>
          <w:b w:val="0"/>
          <w:i w:val="0"/>
          <w:strike w:val="0"/>
          <w:noProof w:val="0"/>
          <w:color w:val="000000"/>
          <w:position w:val="0"/>
          <w:sz w:val="20"/>
          <w:u w:val="none"/>
          <w:vertAlign w:val="baseline"/>
        </w:rPr>
        <w:t xml:space="preserve"> [ 94]: #topheadline [ 95]: </w:t>
      </w:r>
      <w:hyperlink r:id="rId566" w:history="1">
        <w:r>
          <w:rPr>
            <w:rFonts w:ascii="arial" w:eastAsia="arial" w:hAnsi="arial" w:cs="arial"/>
            <w:b w:val="0"/>
            <w:i/>
            <w:strike w:val="0"/>
            <w:noProof w:val="0"/>
            <w:color w:val="0077CC"/>
            <w:position w:val="0"/>
            <w:sz w:val="20"/>
            <w:u w:val="single"/>
            <w:vertAlign w:val="baseline"/>
          </w:rPr>
          <w:t>https://summit.news/2020/07/17/2015-video-shows-trump-denouncing-epsteins-pedo-island-as-an-absolute-cesspool/</w:t>
        </w:r>
      </w:hyperlink>
      <w:r>
        <w:rPr>
          <w:rFonts w:ascii="arial" w:eastAsia="arial" w:hAnsi="arial" w:cs="arial"/>
          <w:b w:val="0"/>
          <w:i w:val="0"/>
          <w:strike w:val="0"/>
          <w:noProof w:val="0"/>
          <w:color w:val="000000"/>
          <w:position w:val="0"/>
          <w:sz w:val="20"/>
          <w:u w:val="none"/>
          <w:vertAlign w:val="baseline"/>
        </w:rPr>
        <w:t xml:space="preserve"> [ 96]: #topheadline [ 97]: </w:t>
      </w:r>
      <w:hyperlink r:id="rId567" w:history="1">
        <w:r>
          <w:rPr>
            <w:rFonts w:ascii="arial" w:eastAsia="arial" w:hAnsi="arial" w:cs="arial"/>
            <w:b w:val="0"/>
            <w:i/>
            <w:strike w:val="0"/>
            <w:noProof w:val="0"/>
            <w:color w:val="0077CC"/>
            <w:position w:val="0"/>
            <w:sz w:val="20"/>
            <w:u w:val="single"/>
            <w:vertAlign w:val="baseline"/>
          </w:rPr>
          <w:t>https://disrn.com/news/three-men-charged-with-murder-of-ahmaud-arbery-plead-not-guilty</w:t>
        </w:r>
      </w:hyperlink>
      <w:r>
        <w:rPr>
          <w:rFonts w:ascii="arial" w:eastAsia="arial" w:hAnsi="arial" w:cs="arial"/>
          <w:b w:val="0"/>
          <w:i w:val="0"/>
          <w:strike w:val="0"/>
          <w:noProof w:val="0"/>
          <w:color w:val="000000"/>
          <w:position w:val="0"/>
          <w:sz w:val="20"/>
          <w:u w:val="none"/>
          <w:vertAlign w:val="baseline"/>
        </w:rPr>
        <w:t xml:space="preserve"> [ 98]: #topheadline [ 99]: </w:t>
      </w:r>
      <w:hyperlink r:id="rId568" w:history="1">
        <w:r>
          <w:rPr>
            <w:rFonts w:ascii="arial" w:eastAsia="arial" w:hAnsi="arial" w:cs="arial"/>
            <w:b w:val="0"/>
            <w:i/>
            <w:strike w:val="0"/>
            <w:noProof w:val="0"/>
            <w:color w:val="0077CC"/>
            <w:position w:val="0"/>
            <w:sz w:val="20"/>
            <w:u w:val="single"/>
            <w:vertAlign w:val="baseline"/>
          </w:rPr>
          <w:t>https://newswithviews.com/a-conservative-senator-with-guts</w:t>
        </w:r>
      </w:hyperlink>
      <w:r>
        <w:rPr>
          <w:rFonts w:ascii="arial" w:eastAsia="arial" w:hAnsi="arial" w:cs="arial"/>
          <w:b w:val="0"/>
          <w:i w:val="0"/>
          <w:strike w:val="0"/>
          <w:noProof w:val="0"/>
          <w:color w:val="000000"/>
          <w:position w:val="0"/>
          <w:sz w:val="20"/>
          <w:u w:val="none"/>
          <w:vertAlign w:val="baseline"/>
        </w:rPr>
        <w:t xml:space="preserve">/ [ 100]: #topheadline [ 101]: </w:t>
      </w:r>
      <w:hyperlink r:id="rId569" w:history="1">
        <w:r>
          <w:rPr>
            <w:rFonts w:ascii="arial" w:eastAsia="arial" w:hAnsi="arial" w:cs="arial"/>
            <w:b w:val="0"/>
            <w:i/>
            <w:strike w:val="0"/>
            <w:noProof w:val="0"/>
            <w:color w:val="0077CC"/>
            <w:position w:val="0"/>
            <w:sz w:val="20"/>
            <w:u w:val="single"/>
            <w:vertAlign w:val="baseline"/>
          </w:rPr>
          <w:t>https://www.zerohedge.com/political/aoc-backed-progressive-unseats-30-year-incumbent-ny-democratic-primary</w:t>
        </w:r>
      </w:hyperlink>
      <w:r>
        <w:rPr>
          <w:rFonts w:ascii="arial" w:eastAsia="arial" w:hAnsi="arial" w:cs="arial"/>
          <w:b w:val="0"/>
          <w:i w:val="0"/>
          <w:strike w:val="0"/>
          <w:noProof w:val="0"/>
          <w:color w:val="000000"/>
          <w:position w:val="0"/>
          <w:sz w:val="20"/>
          <w:u w:val="none"/>
          <w:vertAlign w:val="baseline"/>
        </w:rPr>
        <w:t xml:space="preserve"> [ 102]: #topheadline [ 103]: </w:t>
      </w:r>
      <w:hyperlink r:id="rId570" w:history="1">
        <w:r>
          <w:rPr>
            <w:rFonts w:ascii="arial" w:eastAsia="arial" w:hAnsi="arial" w:cs="arial"/>
            <w:b w:val="0"/>
            <w:i/>
            <w:strike w:val="0"/>
            <w:noProof w:val="0"/>
            <w:color w:val="0077CC"/>
            <w:position w:val="0"/>
            <w:sz w:val="20"/>
            <w:u w:val="single"/>
            <w:vertAlign w:val="baseline"/>
          </w:rPr>
          <w:t>https://summit.news/2020/07/17/as-violent-crime-in-</w:t>
        </w:r>
      </w:hyperlink>
      <w:hyperlink r:id="rId570" w:history="1">
        <w:r>
          <w:rPr>
            <w:rFonts w:ascii="arial" w:eastAsia="arial" w:hAnsi="arial" w:cs="arial"/>
            <w:b/>
            <w:i/>
            <w:strike w:val="0"/>
            <w:noProof w:val="0"/>
            <w:color w:val="0077CC"/>
            <w:position w:val="0"/>
            <w:sz w:val="20"/>
            <w:u w:val="single"/>
            <w:vertAlign w:val="baseline"/>
          </w:rPr>
          <w:t>new-york</w:t>
        </w:r>
      </w:hyperlink>
      <w:hyperlink r:id="rId570" w:history="1">
        <w:r>
          <w:rPr>
            <w:rFonts w:ascii="arial" w:eastAsia="arial" w:hAnsi="arial" w:cs="arial"/>
            <w:b w:val="0"/>
            <w:i/>
            <w:strike w:val="0"/>
            <w:noProof w:val="0"/>
            <w:color w:val="0077CC"/>
            <w:position w:val="0"/>
            <w:sz w:val="20"/>
            <w:u w:val="single"/>
            <w:vertAlign w:val="baseline"/>
          </w:rPr>
          <w:t>-soars-de-blasio-assigns-27-cops-to-protect-black-lives-matter-mural/</w:t>
        </w:r>
      </w:hyperlink>
      <w:r>
        <w:rPr>
          <w:rFonts w:ascii="arial" w:eastAsia="arial" w:hAnsi="arial" w:cs="arial"/>
          <w:b w:val="0"/>
          <w:i w:val="0"/>
          <w:strike w:val="0"/>
          <w:noProof w:val="0"/>
          <w:color w:val="000000"/>
          <w:position w:val="0"/>
          <w:sz w:val="20"/>
          <w:u w:val="none"/>
          <w:vertAlign w:val="baseline"/>
        </w:rPr>
        <w:t xml:space="preserve"> [ 104]: #topheadline [ 105]: </w:t>
      </w:r>
      <w:hyperlink r:id="rId571" w:history="1">
        <w:r>
          <w:rPr>
            <w:rFonts w:ascii="arial" w:eastAsia="arial" w:hAnsi="arial" w:cs="arial"/>
            <w:b w:val="0"/>
            <w:i/>
            <w:strike w:val="0"/>
            <w:noProof w:val="0"/>
            <w:color w:val="0077CC"/>
            <w:position w:val="0"/>
            <w:sz w:val="20"/>
            <w:u w:val="single"/>
            <w:vertAlign w:val="baseline"/>
          </w:rPr>
          <w:t>http://feedproxy.google.com/~r/ihatethemedia/~3/hyQGUO77OrQ/black-student-at-texas-am-who-claimed-he-found-racist-notes-on-his-car-saying-the-nword-all-lives-matter-and-you-dont-belong-here-put-them-there-himself-campus-cops-say</w:t>
        </w:r>
      </w:hyperlink>
      <w:r>
        <w:rPr>
          <w:rFonts w:ascii="arial" w:eastAsia="arial" w:hAnsi="arial" w:cs="arial"/>
          <w:b w:val="0"/>
          <w:i w:val="0"/>
          <w:strike w:val="0"/>
          <w:noProof w:val="0"/>
          <w:color w:val="000000"/>
          <w:position w:val="0"/>
          <w:sz w:val="20"/>
          <w:u w:val="none"/>
          <w:vertAlign w:val="baseline"/>
        </w:rPr>
        <w:t xml:space="preserve"> [ 106]: #topheadline [ 107]: </w:t>
      </w:r>
      <w:hyperlink r:id="rId572" w:history="1">
        <w:r>
          <w:rPr>
            <w:rFonts w:ascii="arial" w:eastAsia="arial" w:hAnsi="arial" w:cs="arial"/>
            <w:b w:val="0"/>
            <w:i/>
            <w:strike w:val="0"/>
            <w:noProof w:val="0"/>
            <w:color w:val="0077CC"/>
            <w:position w:val="0"/>
            <w:sz w:val="20"/>
            <w:u w:val="single"/>
            <w:vertAlign w:val="baseline"/>
          </w:rPr>
          <w:t>https://summit.news/2020/07/17/black-portland-cop-details-racist-abuse-from-white-leftist-protesters/</w:t>
        </w:r>
      </w:hyperlink>
      <w:r>
        <w:rPr>
          <w:rFonts w:ascii="arial" w:eastAsia="arial" w:hAnsi="arial" w:cs="arial"/>
          <w:b w:val="0"/>
          <w:i w:val="0"/>
          <w:strike w:val="0"/>
          <w:noProof w:val="0"/>
          <w:color w:val="000000"/>
          <w:position w:val="0"/>
          <w:sz w:val="20"/>
          <w:u w:val="none"/>
          <w:vertAlign w:val="baseline"/>
        </w:rPr>
        <w:t xml:space="preserve"> [ 108]: #topheadline [ 109]: </w:t>
      </w:r>
      <w:hyperlink r:id="rId573" w:history="1">
        <w:r>
          <w:rPr>
            <w:rFonts w:ascii="arial" w:eastAsia="arial" w:hAnsi="arial" w:cs="arial"/>
            <w:b w:val="0"/>
            <w:i/>
            <w:strike w:val="0"/>
            <w:noProof w:val="0"/>
            <w:color w:val="0077CC"/>
            <w:position w:val="0"/>
            <w:sz w:val="20"/>
            <w:u w:val="single"/>
            <w:vertAlign w:val="baseline"/>
          </w:rPr>
          <w:t>https://www.wnd.com/2020/07/bystander-ends-mass-shooting-attack-taking-gunman/</w:t>
        </w:r>
      </w:hyperlink>
      <w:r>
        <w:rPr>
          <w:rFonts w:ascii="arial" w:eastAsia="arial" w:hAnsi="arial" w:cs="arial"/>
          <w:b w:val="0"/>
          <w:i w:val="0"/>
          <w:strike w:val="0"/>
          <w:noProof w:val="0"/>
          <w:color w:val="000000"/>
          <w:position w:val="0"/>
          <w:sz w:val="20"/>
          <w:u w:val="none"/>
          <w:vertAlign w:val="baseline"/>
        </w:rPr>
        <w:t xml:space="preserve"> [ 110]: #topheadline [ 111]: </w:t>
      </w:r>
      <w:hyperlink r:id="rId574" w:history="1">
        <w:r>
          <w:rPr>
            <w:rFonts w:ascii="arial" w:eastAsia="arial" w:hAnsi="arial" w:cs="arial"/>
            <w:b w:val="0"/>
            <w:i/>
            <w:strike w:val="0"/>
            <w:noProof w:val="0"/>
            <w:color w:val="0077CC"/>
            <w:position w:val="0"/>
            <w:sz w:val="20"/>
            <w:u w:val="single"/>
            <w:vertAlign w:val="baseline"/>
          </w:rPr>
          <w:t>https://disrn.com/news/ca-boy-grows-breasts-after-being-given-estrogen-by-juvenile-hall-without-parents-consent</w:t>
        </w:r>
      </w:hyperlink>
      <w:r>
        <w:rPr>
          <w:rFonts w:ascii="arial" w:eastAsia="arial" w:hAnsi="arial" w:cs="arial"/>
          <w:b w:val="0"/>
          <w:i w:val="0"/>
          <w:strike w:val="0"/>
          <w:noProof w:val="0"/>
          <w:color w:val="000000"/>
          <w:position w:val="0"/>
          <w:sz w:val="20"/>
          <w:u w:val="none"/>
          <w:vertAlign w:val="baseline"/>
        </w:rPr>
        <w:t xml:space="preserve"> [ 112]: #topheadline [ 113]: </w:t>
      </w:r>
      <w:hyperlink r:id="rId575" w:history="1">
        <w:r>
          <w:rPr>
            <w:rFonts w:ascii="arial" w:eastAsia="arial" w:hAnsi="arial" w:cs="arial"/>
            <w:b w:val="0"/>
            <w:i/>
            <w:strike w:val="0"/>
            <w:noProof w:val="0"/>
            <w:color w:val="0077CC"/>
            <w:position w:val="0"/>
            <w:sz w:val="20"/>
            <w:u w:val="single"/>
            <w:vertAlign w:val="baseline"/>
          </w:rPr>
          <w:t>https://disrn.com/news/chicago-mayor-lightfoot-calls-white-house-press-secretary-mcenany-a-karen</w:t>
        </w:r>
      </w:hyperlink>
      <w:r>
        <w:rPr>
          <w:rFonts w:ascii="arial" w:eastAsia="arial" w:hAnsi="arial" w:cs="arial"/>
          <w:b w:val="0"/>
          <w:i w:val="0"/>
          <w:strike w:val="0"/>
          <w:noProof w:val="0"/>
          <w:color w:val="000000"/>
          <w:position w:val="0"/>
          <w:sz w:val="20"/>
          <w:u w:val="none"/>
          <w:vertAlign w:val="baseline"/>
        </w:rPr>
        <w:t xml:space="preserve"> [ 114]: #topheadline [ 115]: </w:t>
      </w:r>
      <w:hyperlink r:id="rId576" w:history="1">
        <w:r>
          <w:rPr>
            <w:rFonts w:ascii="arial" w:eastAsia="arial" w:hAnsi="arial" w:cs="arial"/>
            <w:b w:val="0"/>
            <w:i/>
            <w:strike w:val="0"/>
            <w:noProof w:val="0"/>
            <w:color w:val="0077CC"/>
            <w:position w:val="0"/>
            <w:sz w:val="20"/>
            <w:u w:val="single"/>
            <w:vertAlign w:val="baseline"/>
          </w:rPr>
          <w:t>https://www.infowars.com/christian-university-hits-</w:t>
        </w:r>
      </w:hyperlink>
      <w:hyperlink r:id="rId576" w:history="1">
        <w:r>
          <w:rPr>
            <w:rFonts w:ascii="arial" w:eastAsia="arial" w:hAnsi="arial" w:cs="arial"/>
            <w:b/>
            <w:i/>
            <w:strike w:val="0"/>
            <w:noProof w:val="0"/>
            <w:color w:val="0077CC"/>
            <w:position w:val="0"/>
            <w:sz w:val="20"/>
            <w:u w:val="single"/>
            <w:vertAlign w:val="baseline"/>
          </w:rPr>
          <w:t>new-york</w:t>
        </w:r>
      </w:hyperlink>
      <w:hyperlink r:id="rId576" w:history="1">
        <w:r>
          <w:rPr>
            <w:rFonts w:ascii="arial" w:eastAsia="arial" w:hAnsi="arial" w:cs="arial"/>
            <w:b w:val="0"/>
            <w:i/>
            <w:strike w:val="0"/>
            <w:noProof w:val="0"/>
            <w:color w:val="0077CC"/>
            <w:position w:val="0"/>
            <w:sz w:val="20"/>
            <w:u w:val="single"/>
            <w:vertAlign w:val="baseline"/>
          </w:rPr>
          <w:t>-times-with-10-million-defamation-suit</w:t>
        </w:r>
      </w:hyperlink>
      <w:r>
        <w:rPr>
          <w:rFonts w:ascii="arial" w:eastAsia="arial" w:hAnsi="arial" w:cs="arial"/>
          <w:b w:val="0"/>
          <w:i w:val="0"/>
          <w:strike w:val="0"/>
          <w:noProof w:val="0"/>
          <w:color w:val="000000"/>
          <w:position w:val="0"/>
          <w:sz w:val="20"/>
          <w:u w:val="none"/>
          <w:vertAlign w:val="baseline"/>
        </w:rPr>
        <w:t xml:space="preserve">/ [ 116]: #topheadline [ 117]: </w:t>
      </w:r>
      <w:hyperlink r:id="rId577" w:history="1">
        <w:r>
          <w:rPr>
            <w:rFonts w:ascii="arial" w:eastAsia="arial" w:hAnsi="arial" w:cs="arial"/>
            <w:b w:val="0"/>
            <w:i/>
            <w:strike w:val="0"/>
            <w:noProof w:val="0"/>
            <w:color w:val="0077CC"/>
            <w:position w:val="0"/>
            <w:sz w:val="20"/>
            <w:u w:val="single"/>
            <w:vertAlign w:val="baseline"/>
          </w:rPr>
          <w:t>https://www.themix.net/2020/07/chrissy-teigen-deletes-60k-tweets-after-being-named-on-epsteins-flight-log/</w:t>
        </w:r>
      </w:hyperlink>
      <w:r>
        <w:rPr>
          <w:rFonts w:ascii="arial" w:eastAsia="arial" w:hAnsi="arial" w:cs="arial"/>
          <w:b w:val="0"/>
          <w:i w:val="0"/>
          <w:strike w:val="0"/>
          <w:noProof w:val="0"/>
          <w:color w:val="000000"/>
          <w:position w:val="0"/>
          <w:sz w:val="20"/>
          <w:u w:val="none"/>
          <w:vertAlign w:val="baseline"/>
        </w:rPr>
        <w:t xml:space="preserve"> [ 118]: #topheadline [ 119]: </w:t>
      </w:r>
      <w:hyperlink r:id="rId578" w:history="1">
        <w:r>
          <w:rPr>
            <w:rFonts w:ascii="arial" w:eastAsia="arial" w:hAnsi="arial" w:cs="arial"/>
            <w:b w:val="0"/>
            <w:i/>
            <w:strike w:val="0"/>
            <w:noProof w:val="0"/>
            <w:color w:val="0077CC"/>
            <w:position w:val="0"/>
            <w:sz w:val="20"/>
            <w:u w:val="single"/>
            <w:vertAlign w:val="baseline"/>
          </w:rPr>
          <w:t>https://collegebasketball.nbcsports.com/2020/07/17/college-hoops-coaches-move-to-eliminate-standardized-testing/</w:t>
        </w:r>
      </w:hyperlink>
      <w:r>
        <w:rPr>
          <w:rFonts w:ascii="arial" w:eastAsia="arial" w:hAnsi="arial" w:cs="arial"/>
          <w:b w:val="0"/>
          <w:i w:val="0"/>
          <w:strike w:val="0"/>
          <w:noProof w:val="0"/>
          <w:color w:val="000000"/>
          <w:position w:val="0"/>
          <w:sz w:val="20"/>
          <w:u w:val="none"/>
          <w:vertAlign w:val="baseline"/>
        </w:rPr>
        <w:t xml:space="preserve"> [ 120]: #topheadline [ 121]: </w:t>
      </w:r>
      <w:hyperlink r:id="rId579" w:history="1">
        <w:r>
          <w:rPr>
            <w:rFonts w:ascii="arial" w:eastAsia="arial" w:hAnsi="arial" w:cs="arial"/>
            <w:b w:val="0"/>
            <w:i/>
            <w:strike w:val="0"/>
            <w:noProof w:val="0"/>
            <w:color w:val="0077CC"/>
            <w:position w:val="0"/>
            <w:sz w:val="20"/>
            <w:u w:val="single"/>
            <w:vertAlign w:val="baseline"/>
          </w:rPr>
          <w:t>https://newswithviews.com/democrats-rinos-pass-house-bill-to-disarm-local-cops-chiefs-of-police-association</w:t>
        </w:r>
      </w:hyperlink>
      <w:r>
        <w:rPr>
          <w:rFonts w:ascii="arial" w:eastAsia="arial" w:hAnsi="arial" w:cs="arial"/>
          <w:b w:val="0"/>
          <w:i w:val="0"/>
          <w:strike w:val="0"/>
          <w:noProof w:val="0"/>
          <w:color w:val="000000"/>
          <w:position w:val="0"/>
          <w:sz w:val="20"/>
          <w:u w:val="none"/>
          <w:vertAlign w:val="baseline"/>
        </w:rPr>
        <w:t xml:space="preserve">/ [ 122]: #topheadline [ 123]: </w:t>
      </w:r>
      <w:hyperlink r:id="rId580" w:history="1">
        <w:r>
          <w:rPr>
            <w:rFonts w:ascii="arial" w:eastAsia="arial" w:hAnsi="arial" w:cs="arial"/>
            <w:b w:val="0"/>
            <w:i/>
            <w:strike w:val="0"/>
            <w:noProof w:val="0"/>
            <w:color w:val="0077CC"/>
            <w:position w:val="0"/>
            <w:sz w:val="20"/>
            <w:u w:val="single"/>
            <w:vertAlign w:val="baseline"/>
          </w:rPr>
          <w:t>https://www.jsonline.com/story/news/politics/2020/07/17/judge-throws-out-lawsuit-challenging-coronavirus-rules-across-wisconsin/5462321002/</w:t>
        </w:r>
      </w:hyperlink>
      <w:r>
        <w:rPr>
          <w:rFonts w:ascii="arial" w:eastAsia="arial" w:hAnsi="arial" w:cs="arial"/>
          <w:b w:val="0"/>
          <w:i w:val="0"/>
          <w:strike w:val="0"/>
          <w:noProof w:val="0"/>
          <w:color w:val="000000"/>
          <w:position w:val="0"/>
          <w:sz w:val="20"/>
          <w:u w:val="none"/>
          <w:vertAlign w:val="baseline"/>
        </w:rPr>
        <w:t xml:space="preserve"> [ 124]: #topheadline [ 125]: </w:t>
      </w:r>
      <w:hyperlink r:id="rId581" w:history="1">
        <w:r>
          <w:rPr>
            <w:rFonts w:ascii="arial" w:eastAsia="arial" w:hAnsi="arial" w:cs="arial"/>
            <w:b w:val="0"/>
            <w:i/>
            <w:strike w:val="0"/>
            <w:noProof w:val="0"/>
            <w:color w:val="0077CC"/>
            <w:position w:val="0"/>
            <w:sz w:val="20"/>
            <w:u w:val="single"/>
            <w:vertAlign w:val="baseline"/>
          </w:rPr>
          <w:t>https://disrn.com/news/fl-health-officials-admit-man-who-died-in-motorcycle-accident-labeled-as-coronavirus-death</w:t>
        </w:r>
      </w:hyperlink>
      <w:r>
        <w:rPr>
          <w:rFonts w:ascii="arial" w:eastAsia="arial" w:hAnsi="arial" w:cs="arial"/>
          <w:b w:val="0"/>
          <w:i w:val="0"/>
          <w:strike w:val="0"/>
          <w:noProof w:val="0"/>
          <w:color w:val="000000"/>
          <w:position w:val="0"/>
          <w:sz w:val="20"/>
          <w:u w:val="none"/>
          <w:vertAlign w:val="baseline"/>
        </w:rPr>
        <w:t xml:space="preserve"> [ 126]: #topheadline [ 127]: </w:t>
      </w:r>
      <w:hyperlink r:id="rId582" w:history="1">
        <w:r>
          <w:rPr>
            <w:rFonts w:ascii="arial" w:eastAsia="arial" w:hAnsi="arial" w:cs="arial"/>
            <w:b w:val="0"/>
            <w:i/>
            <w:strike w:val="0"/>
            <w:noProof w:val="0"/>
            <w:color w:val="0077CC"/>
            <w:position w:val="0"/>
            <w:sz w:val="20"/>
            <w:u w:val="single"/>
            <w:vertAlign w:val="baseline"/>
          </w:rPr>
          <w:t>https://pjmedia.com/culture/stephen-green/2020/07/17/florida-man-friday-shaq-to-the-rescue-and-the-sneaky-skinny-dipper-n658229</w:t>
        </w:r>
      </w:hyperlink>
      <w:r>
        <w:rPr>
          <w:rFonts w:ascii="arial" w:eastAsia="arial" w:hAnsi="arial" w:cs="arial"/>
          <w:b w:val="0"/>
          <w:i w:val="0"/>
          <w:strike w:val="0"/>
          <w:noProof w:val="0"/>
          <w:color w:val="000000"/>
          <w:position w:val="0"/>
          <w:sz w:val="20"/>
          <w:u w:val="none"/>
          <w:vertAlign w:val="baseline"/>
        </w:rPr>
        <w:t xml:space="preserve"> [ 128]: #topheadline [ 129]: </w:t>
      </w:r>
      <w:hyperlink r:id="rId583" w:history="1">
        <w:r>
          <w:rPr>
            <w:rFonts w:ascii="arial" w:eastAsia="arial" w:hAnsi="arial" w:cs="arial"/>
            <w:b w:val="0"/>
            <w:i/>
            <w:strike w:val="0"/>
            <w:noProof w:val="0"/>
            <w:color w:val="0077CC"/>
            <w:position w:val="0"/>
            <w:sz w:val="20"/>
            <w:u w:val="single"/>
            <w:vertAlign w:val="baseline"/>
          </w:rPr>
          <w:t>https://reclaimthenet.org/fordham-student-tiananmen-david-dorn</w:t>
        </w:r>
      </w:hyperlink>
      <w:r>
        <w:rPr>
          <w:rFonts w:ascii="arial" w:eastAsia="arial" w:hAnsi="arial" w:cs="arial"/>
          <w:b w:val="0"/>
          <w:i w:val="0"/>
          <w:strike w:val="0"/>
          <w:noProof w:val="0"/>
          <w:color w:val="000000"/>
          <w:position w:val="0"/>
          <w:sz w:val="20"/>
          <w:u w:val="none"/>
          <w:vertAlign w:val="baseline"/>
        </w:rPr>
        <w:t xml:space="preserve">/ [ 130]: #topheadline [ 131]: </w:t>
      </w:r>
      <w:hyperlink r:id="rId584" w:history="1">
        <w:r>
          <w:rPr>
            <w:rFonts w:ascii="arial" w:eastAsia="arial" w:hAnsi="arial" w:cs="arial"/>
            <w:b w:val="0"/>
            <w:i/>
            <w:strike w:val="0"/>
            <w:noProof w:val="0"/>
            <w:color w:val="0077CC"/>
            <w:position w:val="0"/>
            <w:sz w:val="20"/>
            <w:u w:val="single"/>
            <w:vertAlign w:val="baseline"/>
          </w:rPr>
          <w:t>https://reclaimthenet.org/google-demonetize-coronavirus-conspiracies</w:t>
        </w:r>
      </w:hyperlink>
      <w:r>
        <w:rPr>
          <w:rFonts w:ascii="arial" w:eastAsia="arial" w:hAnsi="arial" w:cs="arial"/>
          <w:b w:val="0"/>
          <w:i w:val="0"/>
          <w:strike w:val="0"/>
          <w:noProof w:val="0"/>
          <w:color w:val="000000"/>
          <w:position w:val="0"/>
          <w:sz w:val="20"/>
          <w:u w:val="none"/>
          <w:vertAlign w:val="baseline"/>
        </w:rPr>
        <w:t xml:space="preserve">/ [ 132]: #topheadline [ 133]: </w:t>
      </w:r>
      <w:hyperlink r:id="rId585" w:history="1">
        <w:r>
          <w:rPr>
            <w:rFonts w:ascii="arial" w:eastAsia="arial" w:hAnsi="arial" w:cs="arial"/>
            <w:b w:val="0"/>
            <w:i/>
            <w:strike w:val="0"/>
            <w:noProof w:val="0"/>
            <w:color w:val="0077CC"/>
            <w:position w:val="0"/>
            <w:sz w:val="20"/>
            <w:u w:val="single"/>
            <w:vertAlign w:val="baseline"/>
          </w:rPr>
          <w:t>https://www.zerohedge.com/political/hydroxychloroquine-one-chart-you-need-see</w:t>
        </w:r>
      </w:hyperlink>
      <w:r>
        <w:rPr>
          <w:rFonts w:ascii="arial" w:eastAsia="arial" w:hAnsi="arial" w:cs="arial"/>
          <w:b w:val="0"/>
          <w:i w:val="0"/>
          <w:strike w:val="0"/>
          <w:noProof w:val="0"/>
          <w:color w:val="000000"/>
          <w:position w:val="0"/>
          <w:sz w:val="20"/>
          <w:u w:val="none"/>
          <w:vertAlign w:val="baseline"/>
        </w:rPr>
        <w:t xml:space="preserve"> [ 134]: #topheadline [ 135]: </w:t>
      </w:r>
      <w:hyperlink r:id="rId586" w:history="1">
        <w:r>
          <w:rPr>
            <w:rFonts w:ascii="arial" w:eastAsia="arial" w:hAnsi="arial" w:cs="arial"/>
            <w:b w:val="0"/>
            <w:i/>
            <w:strike w:val="0"/>
            <w:noProof w:val="0"/>
            <w:color w:val="0077CC"/>
            <w:position w:val="0"/>
            <w:sz w:val="20"/>
            <w:u w:val="single"/>
            <w:vertAlign w:val="baseline"/>
          </w:rPr>
          <w:t>https://disrn.com/news/kanye-west-tweets-2020-with-picture-of-his-face-added-to-mount-rushmore</w:t>
        </w:r>
      </w:hyperlink>
      <w:r>
        <w:rPr>
          <w:rFonts w:ascii="arial" w:eastAsia="arial" w:hAnsi="arial" w:cs="arial"/>
          <w:b w:val="0"/>
          <w:i w:val="0"/>
          <w:strike w:val="0"/>
          <w:noProof w:val="0"/>
          <w:color w:val="000000"/>
          <w:position w:val="0"/>
          <w:sz w:val="20"/>
          <w:u w:val="none"/>
          <w:vertAlign w:val="baseline"/>
        </w:rPr>
        <w:t xml:space="preserve"> [ 136]: #topheadline [ 137]: </w:t>
      </w:r>
      <w:hyperlink r:id="rId587" w:history="1">
        <w:r>
          <w:rPr>
            <w:rFonts w:ascii="arial" w:eastAsia="arial" w:hAnsi="arial" w:cs="arial"/>
            <w:b w:val="0"/>
            <w:i/>
            <w:strike w:val="0"/>
            <w:noProof w:val="0"/>
            <w:color w:val="0077CC"/>
            <w:position w:val="0"/>
            <w:sz w:val="20"/>
            <w:u w:val="single"/>
            <w:vertAlign w:val="baseline"/>
          </w:rPr>
          <w:t>https://disrn.com/news/man-who-allegedly-punched-nypd-chief-released-without-bail</w:t>
        </w:r>
      </w:hyperlink>
      <w:r>
        <w:rPr>
          <w:rFonts w:ascii="arial" w:eastAsia="arial" w:hAnsi="arial" w:cs="arial"/>
          <w:b w:val="0"/>
          <w:i w:val="0"/>
          <w:strike w:val="0"/>
          <w:noProof w:val="0"/>
          <w:color w:val="000000"/>
          <w:position w:val="0"/>
          <w:sz w:val="20"/>
          <w:u w:val="none"/>
          <w:vertAlign w:val="baseline"/>
        </w:rPr>
        <w:t xml:space="preserve"> [ 138]: #topheadline [ 139]: </w:t>
      </w:r>
      <w:hyperlink r:id="rId588" w:history="1">
        <w:r>
          <w:rPr>
            <w:rFonts w:ascii="arial" w:eastAsia="arial" w:hAnsi="arial" w:cs="arial"/>
            <w:b w:val="0"/>
            <w:i/>
            <w:strike w:val="0"/>
            <w:noProof w:val="0"/>
            <w:color w:val="0077CC"/>
            <w:position w:val="0"/>
            <w:sz w:val="20"/>
            <w:u w:val="single"/>
            <w:vertAlign w:val="baseline"/>
          </w:rPr>
          <w:t>https://summit.news/2020/07/17/mayor-bill-de-blasio-celebrates-record-low-prison-population-as-shootings-soar-277/</w:t>
        </w:r>
      </w:hyperlink>
      <w:r>
        <w:rPr>
          <w:rFonts w:ascii="arial" w:eastAsia="arial" w:hAnsi="arial" w:cs="arial"/>
          <w:b w:val="0"/>
          <w:i w:val="0"/>
          <w:strike w:val="0"/>
          <w:noProof w:val="0"/>
          <w:color w:val="000000"/>
          <w:position w:val="0"/>
          <w:sz w:val="20"/>
          <w:u w:val="none"/>
          <w:vertAlign w:val="baseline"/>
        </w:rPr>
        <w:t xml:space="preserve"> [ 140]: #topheadline [ 141]: </w:t>
      </w:r>
      <w:hyperlink r:id="rId589" w:history="1">
        <w:r>
          <w:rPr>
            <w:rFonts w:ascii="arial" w:eastAsia="arial" w:hAnsi="arial" w:cs="arial"/>
            <w:b w:val="0"/>
            <w:i/>
            <w:strike w:val="0"/>
            <w:noProof w:val="0"/>
            <w:color w:val="0077CC"/>
            <w:position w:val="0"/>
            <w:sz w:val="20"/>
            <w:u w:val="single"/>
            <w:vertAlign w:val="baseline"/>
          </w:rPr>
          <w:t>https://www.oregonlive.com/pacific-northwest-news/2020/07/move-oregons-border-petitioner-files-federal-lawsuit-in-quest-to-move-17-counties-to-greater-idaho.html</w:t>
        </w:r>
      </w:hyperlink>
      <w:r>
        <w:rPr>
          <w:rFonts w:ascii="arial" w:eastAsia="arial" w:hAnsi="arial" w:cs="arial"/>
          <w:b w:val="0"/>
          <w:i w:val="0"/>
          <w:strike w:val="0"/>
          <w:noProof w:val="0"/>
          <w:color w:val="000000"/>
          <w:position w:val="0"/>
          <w:sz w:val="20"/>
          <w:u w:val="none"/>
          <w:vertAlign w:val="baseline"/>
        </w:rPr>
        <w:t xml:space="preserve"> [ 142]: #topheadline [ 143]: </w:t>
      </w:r>
      <w:hyperlink r:id="rId590" w:history="1">
        <w:r>
          <w:rPr>
            <w:rFonts w:ascii="arial" w:eastAsia="arial" w:hAnsi="arial" w:cs="arial"/>
            <w:b w:val="0"/>
            <w:i/>
            <w:strike w:val="0"/>
            <w:noProof w:val="0"/>
            <w:color w:val="0077CC"/>
            <w:position w:val="0"/>
            <w:sz w:val="20"/>
            <w:u w:val="single"/>
            <w:vertAlign w:val="baseline"/>
          </w:rPr>
          <w:t>https://www.zerohedge.com/geopolitical/nyt-interviews-4-twenty-somethings-who-claim-responsibility-twitter-hack</w:t>
        </w:r>
      </w:hyperlink>
      <w:r>
        <w:rPr>
          <w:rFonts w:ascii="arial" w:eastAsia="arial" w:hAnsi="arial" w:cs="arial"/>
          <w:b w:val="0"/>
          <w:i w:val="0"/>
          <w:strike w:val="0"/>
          <w:noProof w:val="0"/>
          <w:color w:val="000000"/>
          <w:position w:val="0"/>
          <w:sz w:val="20"/>
          <w:u w:val="none"/>
          <w:vertAlign w:val="baseline"/>
        </w:rPr>
        <w:t xml:space="preserve"> [ 144]: #topheadline [ 145]: </w:t>
      </w:r>
      <w:hyperlink r:id="rId591" w:history="1">
        <w:r>
          <w:rPr>
            <w:rFonts w:ascii="arial" w:eastAsia="arial" w:hAnsi="arial" w:cs="arial"/>
            <w:b w:val="0"/>
            <w:i/>
            <w:strike w:val="0"/>
            <w:noProof w:val="0"/>
            <w:color w:val="0077CC"/>
            <w:position w:val="0"/>
            <w:sz w:val="20"/>
            <w:u w:val="single"/>
            <w:vertAlign w:val="baseline"/>
          </w:rPr>
          <w:t>https://disrn.com/news/pentagon-bans-confederate-flag-on-military-bases</w:t>
        </w:r>
      </w:hyperlink>
      <w:r>
        <w:rPr>
          <w:rFonts w:ascii="arial" w:eastAsia="arial" w:hAnsi="arial" w:cs="arial"/>
          <w:b w:val="0"/>
          <w:i w:val="0"/>
          <w:strike w:val="0"/>
          <w:noProof w:val="0"/>
          <w:color w:val="000000"/>
          <w:position w:val="0"/>
          <w:sz w:val="20"/>
          <w:u w:val="none"/>
          <w:vertAlign w:val="baseline"/>
        </w:rPr>
        <w:t xml:space="preserve"> [ 146]: #topheadline [ 147]: </w:t>
      </w:r>
      <w:hyperlink r:id="rId592" w:history="1">
        <w:r>
          <w:rPr>
            <w:rFonts w:ascii="arial" w:eastAsia="arial" w:hAnsi="arial" w:cs="arial"/>
            <w:b w:val="0"/>
            <w:i/>
            <w:strike w:val="0"/>
            <w:noProof w:val="0"/>
            <w:color w:val="0077CC"/>
            <w:position w:val="0"/>
            <w:sz w:val="20"/>
            <w:u w:val="single"/>
            <w:vertAlign w:val="baseline"/>
          </w:rPr>
          <w:t>https://disrn.com/news/pompeo-denounces-ntys-marxist-1619-project-says-american-way-of-life-is-under-attack</w:t>
        </w:r>
      </w:hyperlink>
      <w:r>
        <w:rPr>
          <w:rFonts w:ascii="arial" w:eastAsia="arial" w:hAnsi="arial" w:cs="arial"/>
          <w:b w:val="0"/>
          <w:i w:val="0"/>
          <w:strike w:val="0"/>
          <w:noProof w:val="0"/>
          <w:color w:val="000000"/>
          <w:position w:val="0"/>
          <w:sz w:val="20"/>
          <w:u w:val="none"/>
          <w:vertAlign w:val="baseline"/>
        </w:rPr>
        <w:t xml:space="preserve"> [ 148]: #topheadline [ 149]: </w:t>
      </w:r>
      <w:hyperlink r:id="rId593" w:history="1">
        <w:r>
          <w:rPr>
            <w:rFonts w:ascii="arial" w:eastAsia="arial" w:hAnsi="arial" w:cs="arial"/>
            <w:b w:val="0"/>
            <w:i/>
            <w:strike w:val="0"/>
            <w:noProof w:val="0"/>
            <w:color w:val="0077CC"/>
            <w:position w:val="0"/>
            <w:sz w:val="20"/>
            <w:u w:val="single"/>
            <w:vertAlign w:val="baseline"/>
          </w:rPr>
          <w:t>https://newswithviews.com/prepare-for-the-french-solution-in-november</w:t>
        </w:r>
      </w:hyperlink>
      <w:r>
        <w:rPr>
          <w:rFonts w:ascii="arial" w:eastAsia="arial" w:hAnsi="arial" w:cs="arial"/>
          <w:b w:val="0"/>
          <w:i w:val="0"/>
          <w:strike w:val="0"/>
          <w:noProof w:val="0"/>
          <w:color w:val="000000"/>
          <w:position w:val="0"/>
          <w:sz w:val="20"/>
          <w:u w:val="none"/>
          <w:vertAlign w:val="baseline"/>
        </w:rPr>
        <w:t xml:space="preserve">/ [ 150]: #topheadline [ 151]: </w:t>
      </w:r>
      <w:hyperlink r:id="rId594" w:history="1">
        <w:r>
          <w:rPr>
            <w:rFonts w:ascii="arial" w:eastAsia="arial" w:hAnsi="arial" w:cs="arial"/>
            <w:b w:val="0"/>
            <w:i/>
            <w:strike w:val="0"/>
            <w:noProof w:val="0"/>
            <w:color w:val="0077CC"/>
            <w:position w:val="0"/>
            <w:sz w:val="20"/>
            <w:u w:val="single"/>
            <w:vertAlign w:val="baseline"/>
          </w:rPr>
          <w:t>https://www.centralillinoisproud.com/news/state-news/pritzker-lawsuit-seeks-face-mask-order-for-illinois-schools/</w:t>
        </w:r>
      </w:hyperlink>
      <w:r>
        <w:rPr>
          <w:rFonts w:ascii="arial" w:eastAsia="arial" w:hAnsi="arial" w:cs="arial"/>
          <w:b w:val="0"/>
          <w:i w:val="0"/>
          <w:strike w:val="0"/>
          <w:noProof w:val="0"/>
          <w:color w:val="000000"/>
          <w:position w:val="0"/>
          <w:sz w:val="20"/>
          <w:u w:val="none"/>
          <w:vertAlign w:val="baseline"/>
        </w:rPr>
        <w:t xml:space="preserve"> [ 152]: #topheadline [ 153]: </w:t>
      </w:r>
      <w:hyperlink r:id="rId595" w:history="1">
        <w:r>
          <w:rPr>
            <w:rFonts w:ascii="arial" w:eastAsia="arial" w:hAnsi="arial" w:cs="arial"/>
            <w:b w:val="0"/>
            <w:i/>
            <w:strike w:val="0"/>
            <w:noProof w:val="0"/>
            <w:color w:val="0077CC"/>
            <w:position w:val="0"/>
            <w:sz w:val="20"/>
            <w:u w:val="single"/>
            <w:vertAlign w:val="baseline"/>
          </w:rPr>
          <w:t>https://chicago.suntimes.com/2020/7/17/21328285/comed-criminal-charges-michael-madigan-documents</w:t>
        </w:r>
      </w:hyperlink>
      <w:r>
        <w:rPr>
          <w:rFonts w:ascii="arial" w:eastAsia="arial" w:hAnsi="arial" w:cs="arial"/>
          <w:b w:val="0"/>
          <w:i w:val="0"/>
          <w:strike w:val="0"/>
          <w:noProof w:val="0"/>
          <w:color w:val="000000"/>
          <w:position w:val="0"/>
          <w:sz w:val="20"/>
          <w:u w:val="none"/>
          <w:vertAlign w:val="baseline"/>
        </w:rPr>
        <w:t xml:space="preserve"> [ 154]: #topheadline [ 155]: </w:t>
      </w:r>
      <w:hyperlink r:id="rId596" w:history="1">
        <w:r>
          <w:rPr>
            <w:rFonts w:ascii="arial" w:eastAsia="arial" w:hAnsi="arial" w:cs="arial"/>
            <w:b w:val="0"/>
            <w:i/>
            <w:strike w:val="0"/>
            <w:noProof w:val="0"/>
            <w:color w:val="0077CC"/>
            <w:position w:val="0"/>
            <w:sz w:val="20"/>
            <w:u w:val="single"/>
            <w:vertAlign w:val="baseline"/>
          </w:rPr>
          <w:t>http://feedproxy.google.com/~r/blacklistednews/hKxa/~3/A4qQgGxhzog/robots-taking-over-jobs-amid-pandemic-as-boston-dynamics-teaches-atlas-humanoid-to-do.html</w:t>
        </w:r>
      </w:hyperlink>
      <w:r>
        <w:rPr>
          <w:rFonts w:ascii="arial" w:eastAsia="arial" w:hAnsi="arial" w:cs="arial"/>
          <w:b w:val="0"/>
          <w:i w:val="0"/>
          <w:strike w:val="0"/>
          <w:noProof w:val="0"/>
          <w:color w:val="000000"/>
          <w:position w:val="0"/>
          <w:sz w:val="20"/>
          <w:u w:val="none"/>
          <w:vertAlign w:val="baseline"/>
        </w:rPr>
        <w:t xml:space="preserve"> [ 156]: #topheadline [ 157]: </w:t>
      </w:r>
      <w:hyperlink r:id="rId597" w:history="1">
        <w:r>
          <w:rPr>
            <w:rFonts w:ascii="arial" w:eastAsia="arial" w:hAnsi="arial" w:cs="arial"/>
            <w:b w:val="0"/>
            <w:i/>
            <w:strike w:val="0"/>
            <w:noProof w:val="0"/>
            <w:color w:val="0077CC"/>
            <w:position w:val="0"/>
            <w:sz w:val="20"/>
            <w:u w:val="single"/>
            <w:vertAlign w:val="baseline"/>
          </w:rPr>
          <w:t>https://disrn.com/news/rockets-james-harden-blasted-for-wearing-pro-police-thin-blue-line-mask</w:t>
        </w:r>
      </w:hyperlink>
      <w:r>
        <w:rPr>
          <w:rFonts w:ascii="arial" w:eastAsia="arial" w:hAnsi="arial" w:cs="arial"/>
          <w:b w:val="0"/>
          <w:i w:val="0"/>
          <w:strike w:val="0"/>
          <w:noProof w:val="0"/>
          <w:color w:val="000000"/>
          <w:position w:val="0"/>
          <w:sz w:val="20"/>
          <w:u w:val="none"/>
          <w:vertAlign w:val="baseline"/>
        </w:rPr>
        <w:t xml:space="preserve"> [ 158]: #topheadline [ 159]: </w:t>
      </w:r>
      <w:hyperlink r:id="rId598" w:history="1">
        <w:r>
          <w:rPr>
            <w:rFonts w:ascii="arial" w:eastAsia="arial" w:hAnsi="arial" w:cs="arial"/>
            <w:b w:val="0"/>
            <w:i/>
            <w:strike w:val="0"/>
            <w:noProof w:val="0"/>
            <w:color w:val="0077CC"/>
            <w:position w:val="0"/>
            <w:sz w:val="20"/>
            <w:u w:val="single"/>
            <w:vertAlign w:val="baseline"/>
          </w:rPr>
          <w:t>https://disrn.com/news/seattle-councilwoman-proposes-firing-white-police-officers-based-on-their-race</w:t>
        </w:r>
      </w:hyperlink>
      <w:r>
        <w:rPr>
          <w:rFonts w:ascii="arial" w:eastAsia="arial" w:hAnsi="arial" w:cs="arial"/>
          <w:b w:val="0"/>
          <w:i w:val="0"/>
          <w:strike w:val="0"/>
          <w:noProof w:val="0"/>
          <w:color w:val="000000"/>
          <w:position w:val="0"/>
          <w:sz w:val="20"/>
          <w:u w:val="none"/>
          <w:vertAlign w:val="baseline"/>
        </w:rPr>
        <w:t xml:space="preserve"> [ 160]: #topheadline [ 161]: </w:t>
      </w:r>
      <w:hyperlink r:id="rId599" w:history="1">
        <w:r>
          <w:rPr>
            <w:rFonts w:ascii="arial" w:eastAsia="arial" w:hAnsi="arial" w:cs="arial"/>
            <w:b w:val="0"/>
            <w:i/>
            <w:strike w:val="0"/>
            <w:noProof w:val="0"/>
            <w:color w:val="0077CC"/>
            <w:position w:val="0"/>
            <w:sz w:val="20"/>
            <w:u w:val="single"/>
            <w:vertAlign w:val="baseline"/>
          </w:rPr>
          <w:t>https://disrn.com/news/senate-dems-unveil-350b-economic-justice-act-to-fight-systemic-racism</w:t>
        </w:r>
      </w:hyperlink>
      <w:r>
        <w:rPr>
          <w:rFonts w:ascii="arial" w:eastAsia="arial" w:hAnsi="arial" w:cs="arial"/>
          <w:b w:val="0"/>
          <w:i w:val="0"/>
          <w:strike w:val="0"/>
          <w:noProof w:val="0"/>
          <w:color w:val="000000"/>
          <w:position w:val="0"/>
          <w:sz w:val="20"/>
          <w:u w:val="none"/>
          <w:vertAlign w:val="baseline"/>
        </w:rPr>
        <w:t xml:space="preserve"> [ 162]: #topheadline [ 163]: </w:t>
      </w:r>
      <w:hyperlink r:id="rId600" w:history="1">
        <w:r>
          <w:rPr>
            <w:rFonts w:ascii="arial" w:eastAsia="arial" w:hAnsi="arial" w:cs="arial"/>
            <w:b w:val="0"/>
            <w:i/>
            <w:strike w:val="0"/>
            <w:noProof w:val="0"/>
            <w:color w:val="0077CC"/>
            <w:position w:val="0"/>
            <w:sz w:val="20"/>
            <w:u w:val="single"/>
            <w:vertAlign w:val="baseline"/>
          </w:rPr>
          <w:t>https://disrn.com/news/supreme-court-justice-ginsburg-being-treated-for-liver-cancer</w:t>
        </w:r>
      </w:hyperlink>
      <w:r>
        <w:rPr>
          <w:rFonts w:ascii="arial" w:eastAsia="arial" w:hAnsi="arial" w:cs="arial"/>
          <w:b w:val="0"/>
          <w:i w:val="0"/>
          <w:strike w:val="0"/>
          <w:noProof w:val="0"/>
          <w:color w:val="000000"/>
          <w:position w:val="0"/>
          <w:sz w:val="20"/>
          <w:u w:val="none"/>
          <w:vertAlign w:val="baseline"/>
        </w:rPr>
        <w:t xml:space="preserve"> [ 164]: #topheadline [ 165]: </w:t>
      </w:r>
      <w:hyperlink r:id="rId601" w:history="1">
        <w:r>
          <w:rPr>
            <w:rFonts w:ascii="arial" w:eastAsia="arial" w:hAnsi="arial" w:cs="arial"/>
            <w:b w:val="0"/>
            <w:i/>
            <w:strike w:val="0"/>
            <w:noProof w:val="0"/>
            <w:color w:val="0077CC"/>
            <w:position w:val="0"/>
            <w:sz w:val="20"/>
            <w:u w:val="single"/>
            <w:vertAlign w:val="baseline"/>
          </w:rPr>
          <w:t>http://feedproxy.google.com/~r/SHTFplan/~3/jwrXUosfRiU/surprise-they-keep-lying-some-florida-labs-report-100-of-covid-19-tests-were-positive_07162020</w:t>
        </w:r>
      </w:hyperlink>
      <w:r>
        <w:rPr>
          <w:rFonts w:ascii="arial" w:eastAsia="arial" w:hAnsi="arial" w:cs="arial"/>
          <w:b w:val="0"/>
          <w:i w:val="0"/>
          <w:strike w:val="0"/>
          <w:noProof w:val="0"/>
          <w:color w:val="000000"/>
          <w:position w:val="0"/>
          <w:sz w:val="20"/>
          <w:u w:val="none"/>
          <w:vertAlign w:val="baseline"/>
        </w:rPr>
        <w:t xml:space="preserve"> [ 166]: #topheadline [ 167]: </w:t>
      </w:r>
      <w:hyperlink r:id="rId602" w:history="1">
        <w:r>
          <w:rPr>
            <w:rFonts w:ascii="arial" w:eastAsia="arial" w:hAnsi="arial" w:cs="arial"/>
            <w:b w:val="0"/>
            <w:i/>
            <w:strike w:val="0"/>
            <w:noProof w:val="0"/>
            <w:color w:val="0077CC"/>
            <w:position w:val="0"/>
            <w:sz w:val="20"/>
            <w:u w:val="single"/>
            <w:vertAlign w:val="baseline"/>
          </w:rPr>
          <w:t>https://www.thecollegefix.com/uconn-student-government-leaders-resign-because-theyre-white</w:t>
        </w:r>
      </w:hyperlink>
      <w:r>
        <w:rPr>
          <w:rFonts w:ascii="arial" w:eastAsia="arial" w:hAnsi="arial" w:cs="arial"/>
          <w:b w:val="0"/>
          <w:i w:val="0"/>
          <w:strike w:val="0"/>
          <w:noProof w:val="0"/>
          <w:color w:val="000000"/>
          <w:position w:val="0"/>
          <w:sz w:val="20"/>
          <w:u w:val="none"/>
          <w:vertAlign w:val="baseline"/>
        </w:rPr>
        <w:t xml:space="preserve">/ [ 168]: #topheadline [ 169]: </w:t>
      </w:r>
      <w:hyperlink r:id="rId603" w:history="1">
        <w:r>
          <w:rPr>
            <w:rFonts w:ascii="arial" w:eastAsia="arial" w:hAnsi="arial" w:cs="arial"/>
            <w:b w:val="0"/>
            <w:i/>
            <w:strike w:val="0"/>
            <w:noProof w:val="0"/>
            <w:color w:val="0077CC"/>
            <w:position w:val="0"/>
            <w:sz w:val="20"/>
            <w:u w:val="single"/>
            <w:vertAlign w:val="baseline"/>
          </w:rPr>
          <w:t>https://summit.news/2020/07/17/university-to-mandate-race-and-ethnicity-course-for-all-students/</w:t>
        </w:r>
      </w:hyperlink>
      <w:r>
        <w:rPr>
          <w:rFonts w:ascii="arial" w:eastAsia="arial" w:hAnsi="arial" w:cs="arial"/>
          <w:b w:val="0"/>
          <w:i w:val="0"/>
          <w:strike w:val="0"/>
          <w:noProof w:val="0"/>
          <w:color w:val="000000"/>
          <w:position w:val="0"/>
          <w:sz w:val="20"/>
          <w:u w:val="none"/>
          <w:vertAlign w:val="baseline"/>
        </w:rPr>
        <w:t xml:space="preserve"> [ 170]: #topheadline [ 171]: </w:t>
      </w:r>
      <w:hyperlink r:id="rId604" w:history="1">
        <w:r>
          <w:rPr>
            <w:rFonts w:ascii="arial" w:eastAsia="arial" w:hAnsi="arial" w:cs="arial"/>
            <w:b w:val="0"/>
            <w:i/>
            <w:strike w:val="0"/>
            <w:noProof w:val="0"/>
            <w:color w:val="0077CC"/>
            <w:position w:val="0"/>
            <w:sz w:val="20"/>
            <w:u w:val="single"/>
            <w:vertAlign w:val="baseline"/>
          </w:rPr>
          <w:t>https://summit.news/2020/07/17/video-boyfriend-desperately-tries-to-protect-his-girlfriend-as-couple-beaten-by-mob-inside-airport/</w:t>
        </w:r>
      </w:hyperlink>
      <w:r>
        <w:rPr>
          <w:rFonts w:ascii="arial" w:eastAsia="arial" w:hAnsi="arial" w:cs="arial"/>
          <w:b w:val="0"/>
          <w:i w:val="0"/>
          <w:strike w:val="0"/>
          <w:noProof w:val="0"/>
          <w:color w:val="000000"/>
          <w:position w:val="0"/>
          <w:sz w:val="20"/>
          <w:u w:val="none"/>
          <w:vertAlign w:val="baseline"/>
        </w:rPr>
        <w:t xml:space="preserve"> [ 172]: #topheadline [ 173]: </w:t>
      </w:r>
      <w:hyperlink r:id="rId605" w:history="1">
        <w:r>
          <w:rPr>
            <w:rFonts w:ascii="arial" w:eastAsia="arial" w:hAnsi="arial" w:cs="arial"/>
            <w:b w:val="0"/>
            <w:i/>
            <w:strike w:val="0"/>
            <w:noProof w:val="0"/>
            <w:color w:val="0077CC"/>
            <w:position w:val="0"/>
            <w:sz w:val="20"/>
            <w:u w:val="single"/>
            <w:vertAlign w:val="baseline"/>
          </w:rPr>
          <w:t>https://ammo.com/articles/war-on-suburbs-how-hud-housing-policies-became-weapon-for-social-change</w:t>
        </w:r>
      </w:hyperlink>
      <w:r>
        <w:rPr>
          <w:rFonts w:ascii="arial" w:eastAsia="arial" w:hAnsi="arial" w:cs="arial"/>
          <w:b w:val="0"/>
          <w:i w:val="0"/>
          <w:strike w:val="0"/>
          <w:noProof w:val="0"/>
          <w:color w:val="000000"/>
          <w:position w:val="0"/>
          <w:sz w:val="20"/>
          <w:u w:val="none"/>
          <w:vertAlign w:val="baseline"/>
        </w:rPr>
        <w:t xml:space="preserve"> [ 174]: #topheadline [ 175]: </w:t>
      </w:r>
      <w:hyperlink r:id="rId606" w:history="1">
        <w:r>
          <w:rPr>
            <w:rFonts w:ascii="arial" w:eastAsia="arial" w:hAnsi="arial" w:cs="arial"/>
            <w:b w:val="0"/>
            <w:i/>
            <w:strike w:val="0"/>
            <w:noProof w:val="0"/>
            <w:color w:val="0077CC"/>
            <w:position w:val="0"/>
            <w:sz w:val="20"/>
            <w:u w:val="single"/>
            <w:vertAlign w:val="baseline"/>
          </w:rPr>
          <w:t>https://reclaimthenet.org/warren-senators-letter-zuckerberg-fact-check-opinion</w:t>
        </w:r>
      </w:hyperlink>
      <w:r>
        <w:rPr>
          <w:rFonts w:ascii="arial" w:eastAsia="arial" w:hAnsi="arial" w:cs="arial"/>
          <w:b w:val="0"/>
          <w:i w:val="0"/>
          <w:strike w:val="0"/>
          <w:noProof w:val="0"/>
          <w:color w:val="000000"/>
          <w:position w:val="0"/>
          <w:sz w:val="20"/>
          <w:u w:val="none"/>
          <w:vertAlign w:val="baseline"/>
        </w:rPr>
        <w:t xml:space="preserve">/ [ 176]: #topheadline [ 177]: </w:t>
      </w:r>
      <w:hyperlink r:id="rId607" w:history="1">
        <w:r>
          <w:rPr>
            <w:rFonts w:ascii="arial" w:eastAsia="arial" w:hAnsi="arial" w:cs="arial"/>
            <w:b w:val="0"/>
            <w:i/>
            <w:strike w:val="0"/>
            <w:noProof w:val="0"/>
            <w:color w:val="0077CC"/>
            <w:position w:val="0"/>
            <w:sz w:val="20"/>
            <w:u w:val="single"/>
            <w:vertAlign w:val="baseline"/>
          </w:rPr>
          <w:t>https://www.corbettreport.com/gates</w:t>
        </w:r>
      </w:hyperlink>
      <w:r>
        <w:rPr>
          <w:rFonts w:ascii="arial" w:eastAsia="arial" w:hAnsi="arial" w:cs="arial"/>
          <w:b w:val="0"/>
          <w:i w:val="0"/>
          <w:strike w:val="0"/>
          <w:noProof w:val="0"/>
          <w:color w:val="000000"/>
          <w:position w:val="0"/>
          <w:sz w:val="20"/>
          <w:u w:val="none"/>
          <w:vertAlign w:val="baseline"/>
        </w:rPr>
        <w:t xml:space="preserve">/ [ 178]: #topheadline [ 179]: </w:t>
      </w:r>
      <w:hyperlink r:id="rId608" w:history="1">
        <w:r>
          <w:rPr>
            <w:rFonts w:ascii="arial" w:eastAsia="arial" w:hAnsi="arial" w:cs="arial"/>
            <w:b w:val="0"/>
            <w:i/>
            <w:strike w:val="0"/>
            <w:noProof w:val="0"/>
            <w:color w:val="0077CC"/>
            <w:position w:val="0"/>
            <w:sz w:val="20"/>
            <w:u w:val="single"/>
            <w:vertAlign w:val="baseline"/>
          </w:rPr>
          <w:t>https://www.cbc.ca/news/canada/toronto/fatal-haliburton-shooting-siu-1.5650761</w:t>
        </w:r>
      </w:hyperlink>
      <w:r>
        <w:rPr>
          <w:rFonts w:ascii="arial" w:eastAsia="arial" w:hAnsi="arial" w:cs="arial"/>
          <w:b w:val="0"/>
          <w:i w:val="0"/>
          <w:strike w:val="0"/>
          <w:noProof w:val="0"/>
          <w:color w:val="000000"/>
          <w:position w:val="0"/>
          <w:sz w:val="20"/>
          <w:u w:val="none"/>
          <w:vertAlign w:val="baseline"/>
        </w:rPr>
        <w:t xml:space="preserve"> [ 180]: #topheadline [ 181]: </w:t>
      </w:r>
      <w:hyperlink r:id="rId609" w:history="1">
        <w:r>
          <w:rPr>
            <w:rFonts w:ascii="arial" w:eastAsia="arial" w:hAnsi="arial" w:cs="arial"/>
            <w:b w:val="0"/>
            <w:i/>
            <w:strike w:val="0"/>
            <w:noProof w:val="0"/>
            <w:color w:val="0077CC"/>
            <w:position w:val="0"/>
            <w:sz w:val="20"/>
            <w:u w:val="single"/>
            <w:vertAlign w:val="baseline"/>
          </w:rPr>
          <w:t>https://disrn.com/news/royal-canadian-navy-to-replace-seaman-rank-with-gender-neutral-term</w:t>
        </w:r>
      </w:hyperlink>
      <w:r>
        <w:rPr>
          <w:rFonts w:ascii="arial" w:eastAsia="arial" w:hAnsi="arial" w:cs="arial"/>
          <w:b w:val="0"/>
          <w:i w:val="0"/>
          <w:strike w:val="0"/>
          <w:noProof w:val="0"/>
          <w:color w:val="000000"/>
          <w:position w:val="0"/>
          <w:sz w:val="20"/>
          <w:u w:val="none"/>
          <w:vertAlign w:val="baseline"/>
        </w:rPr>
        <w:t xml:space="preserve"> [ 182]: #topheadline [ 183]: </w:t>
      </w:r>
      <w:hyperlink r:id="rId610" w:history="1">
        <w:r>
          <w:rPr>
            <w:rFonts w:ascii="arial" w:eastAsia="arial" w:hAnsi="arial" w:cs="arial"/>
            <w:b w:val="0"/>
            <w:i/>
            <w:strike w:val="0"/>
            <w:noProof w:val="0"/>
            <w:color w:val="0077CC"/>
            <w:position w:val="0"/>
            <w:sz w:val="20"/>
            <w:u w:val="single"/>
            <w:vertAlign w:val="baseline"/>
          </w:rPr>
          <w:t>https://www.breitbart.com/europe/2020/07/17/150-islamists-attempt-legal-returns-uk-jihadi-bride-court-decision/</w:t>
        </w:r>
      </w:hyperlink>
      <w:r>
        <w:rPr>
          <w:rFonts w:ascii="arial" w:eastAsia="arial" w:hAnsi="arial" w:cs="arial"/>
          <w:b w:val="0"/>
          <w:i w:val="0"/>
          <w:strike w:val="0"/>
          <w:noProof w:val="0"/>
          <w:color w:val="000000"/>
          <w:position w:val="0"/>
          <w:sz w:val="20"/>
          <w:u w:val="none"/>
          <w:vertAlign w:val="baseline"/>
        </w:rPr>
        <w:t xml:space="preserve"> [ 184]: #topheadline [ 185]: </w:t>
      </w:r>
      <w:hyperlink r:id="rId611" w:history="1">
        <w:r>
          <w:rPr>
            <w:rFonts w:ascii="arial" w:eastAsia="arial" w:hAnsi="arial" w:cs="arial"/>
            <w:b w:val="0"/>
            <w:i/>
            <w:strike w:val="0"/>
            <w:noProof w:val="0"/>
            <w:color w:val="0077CC"/>
            <w:position w:val="0"/>
            <w:sz w:val="20"/>
            <w:u w:val="single"/>
            <w:vertAlign w:val="baseline"/>
          </w:rPr>
          <w:t>https://www.breitbart.com/europe/2020/07/17/berlin-district-government-video-promotes-antifa-is-love/</w:t>
        </w:r>
      </w:hyperlink>
      <w:r>
        <w:rPr>
          <w:rFonts w:ascii="arial" w:eastAsia="arial" w:hAnsi="arial" w:cs="arial"/>
          <w:b w:val="0"/>
          <w:i w:val="0"/>
          <w:strike w:val="0"/>
          <w:noProof w:val="0"/>
          <w:color w:val="000000"/>
          <w:position w:val="0"/>
          <w:sz w:val="20"/>
          <w:u w:val="none"/>
          <w:vertAlign w:val="baseline"/>
        </w:rPr>
        <w:t xml:space="preserve"> [ 186]: #topheadline [ 187]: </w:t>
      </w:r>
      <w:hyperlink r:id="rId612" w:history="1">
        <w:r>
          <w:rPr>
            <w:rFonts w:ascii="arial" w:eastAsia="arial" w:hAnsi="arial" w:cs="arial"/>
            <w:b w:val="0"/>
            <w:i/>
            <w:strike w:val="0"/>
            <w:noProof w:val="0"/>
            <w:color w:val="0077CC"/>
            <w:position w:val="0"/>
            <w:sz w:val="20"/>
            <w:u w:val="single"/>
            <w:vertAlign w:val="baseline"/>
          </w:rPr>
          <w:t>https://rmx.news/article/article/pm-babis-still-cautious-about-eus-recovery-fund</w:t>
        </w:r>
      </w:hyperlink>
      <w:r>
        <w:rPr>
          <w:rFonts w:ascii="arial" w:eastAsia="arial" w:hAnsi="arial" w:cs="arial"/>
          <w:b w:val="0"/>
          <w:i w:val="0"/>
          <w:strike w:val="0"/>
          <w:noProof w:val="0"/>
          <w:color w:val="000000"/>
          <w:position w:val="0"/>
          <w:sz w:val="20"/>
          <w:u w:val="none"/>
          <w:vertAlign w:val="baseline"/>
        </w:rPr>
        <w:t xml:space="preserve"> [ 188]: #topheadline [ 189]: </w:t>
      </w:r>
      <w:hyperlink r:id="rId613" w:history="1">
        <w:r>
          <w:rPr>
            <w:rFonts w:ascii="arial" w:eastAsia="arial" w:hAnsi="arial" w:cs="arial"/>
            <w:b w:val="0"/>
            <w:i/>
            <w:strike w:val="0"/>
            <w:noProof w:val="0"/>
            <w:color w:val="0077CC"/>
            <w:position w:val="0"/>
            <w:sz w:val="20"/>
            <w:u w:val="single"/>
            <w:vertAlign w:val="baseline"/>
          </w:rPr>
          <w:t>https://www.breitbart.com/middle-east/2020/07/16/death-to-jews-swastikas-on-jewish-gravesites-in-europe/</w:t>
        </w:r>
      </w:hyperlink>
      <w:r>
        <w:rPr>
          <w:rFonts w:ascii="arial" w:eastAsia="arial" w:hAnsi="arial" w:cs="arial"/>
          <w:b w:val="0"/>
          <w:i w:val="0"/>
          <w:strike w:val="0"/>
          <w:noProof w:val="0"/>
          <w:color w:val="000000"/>
          <w:position w:val="0"/>
          <w:sz w:val="20"/>
          <w:u w:val="none"/>
          <w:vertAlign w:val="baseline"/>
        </w:rPr>
        <w:t xml:space="preserve"> [ 190]: #topheadline [ 191]: </w:t>
      </w:r>
      <w:hyperlink r:id="rId614" w:history="1">
        <w:r>
          <w:rPr>
            <w:rFonts w:ascii="arial" w:eastAsia="arial" w:hAnsi="arial" w:cs="arial"/>
            <w:b w:val="0"/>
            <w:i/>
            <w:strike w:val="0"/>
            <w:noProof w:val="0"/>
            <w:color w:val="0077CC"/>
            <w:position w:val="0"/>
            <w:sz w:val="20"/>
            <w:u w:val="single"/>
            <w:vertAlign w:val="baseline"/>
          </w:rPr>
          <w:t>https://www.breitbart.com/europe/2020/07/17/head-germany-largest-newspaper-vows-no-more-interviews-populist-afd/</w:t>
        </w:r>
      </w:hyperlink>
      <w:r>
        <w:rPr>
          <w:rFonts w:ascii="arial" w:eastAsia="arial" w:hAnsi="arial" w:cs="arial"/>
          <w:b w:val="0"/>
          <w:i w:val="0"/>
          <w:strike w:val="0"/>
          <w:noProof w:val="0"/>
          <w:color w:val="000000"/>
          <w:position w:val="0"/>
          <w:sz w:val="20"/>
          <w:u w:val="none"/>
          <w:vertAlign w:val="baseline"/>
        </w:rPr>
        <w:t xml:space="preserve"> [ 192]: #topheadline [ 193]: </w:t>
      </w:r>
      <w:hyperlink r:id="rId615" w:history="1">
        <w:r>
          <w:rPr>
            <w:rFonts w:ascii="arial" w:eastAsia="arial" w:hAnsi="arial" w:cs="arial"/>
            <w:b w:val="0"/>
            <w:i/>
            <w:strike w:val="0"/>
            <w:noProof w:val="0"/>
            <w:color w:val="0077CC"/>
            <w:position w:val="0"/>
            <w:sz w:val="20"/>
            <w:u w:val="single"/>
            <w:vertAlign w:val="baseline"/>
          </w:rPr>
          <w:t>https://rmx.news/article/article/important-and-tough-negotiations-ahead-pm-orban-says-on-his-way-to-eu-summit</w:t>
        </w:r>
      </w:hyperlink>
      <w:r>
        <w:rPr>
          <w:rFonts w:ascii="arial" w:eastAsia="arial" w:hAnsi="arial" w:cs="arial"/>
          <w:b w:val="0"/>
          <w:i w:val="0"/>
          <w:strike w:val="0"/>
          <w:noProof w:val="0"/>
          <w:color w:val="000000"/>
          <w:position w:val="0"/>
          <w:sz w:val="20"/>
          <w:u w:val="none"/>
          <w:vertAlign w:val="baseline"/>
        </w:rPr>
        <w:t xml:space="preserve"> [ 194]: #topheadline [ 195]: </w:t>
      </w:r>
      <w:hyperlink r:id="rId616" w:history="1">
        <w:r>
          <w:rPr>
            <w:rFonts w:ascii="arial" w:eastAsia="arial" w:hAnsi="arial" w:cs="arial"/>
            <w:b w:val="0"/>
            <w:i/>
            <w:strike w:val="0"/>
            <w:noProof w:val="0"/>
            <w:color w:val="0077CC"/>
            <w:position w:val="0"/>
            <w:sz w:val="20"/>
            <w:u w:val="single"/>
            <w:vertAlign w:val="baseline"/>
          </w:rPr>
          <w:t>https://www.breitbart.com/europe/2020/07/17/leftist-anger-statue-british-icon-clive-of-india-survives-campaign-removal/</w:t>
        </w:r>
      </w:hyperlink>
      <w:r>
        <w:rPr>
          <w:rFonts w:ascii="arial" w:eastAsia="arial" w:hAnsi="arial" w:cs="arial"/>
          <w:b w:val="0"/>
          <w:i w:val="0"/>
          <w:strike w:val="0"/>
          <w:noProof w:val="0"/>
          <w:color w:val="000000"/>
          <w:position w:val="0"/>
          <w:sz w:val="20"/>
          <w:u w:val="none"/>
          <w:vertAlign w:val="baseline"/>
        </w:rPr>
        <w:t xml:space="preserve"> [ 196]: #topheadline [ 197]: </w:t>
      </w:r>
      <w:hyperlink r:id="rId617" w:history="1">
        <w:r>
          <w:rPr>
            <w:rFonts w:ascii="arial" w:eastAsia="arial" w:hAnsi="arial" w:cs="arial"/>
            <w:b w:val="0"/>
            <w:i/>
            <w:strike w:val="0"/>
            <w:noProof w:val="0"/>
            <w:color w:val="0077CC"/>
            <w:position w:val="0"/>
            <w:sz w:val="20"/>
            <w:u w:val="single"/>
            <w:vertAlign w:val="baseline"/>
          </w:rPr>
          <w:t>https://rmx.news/article/article/new-round-of-eu-us-trade-war-looms-large</w:t>
        </w:r>
      </w:hyperlink>
      <w:r>
        <w:rPr>
          <w:rFonts w:ascii="arial" w:eastAsia="arial" w:hAnsi="arial" w:cs="arial"/>
          <w:b w:val="0"/>
          <w:i w:val="0"/>
          <w:strike w:val="0"/>
          <w:noProof w:val="0"/>
          <w:color w:val="000000"/>
          <w:position w:val="0"/>
          <w:sz w:val="20"/>
          <w:u w:val="none"/>
          <w:vertAlign w:val="baseline"/>
        </w:rPr>
        <w:t xml:space="preserve"> [ 198]: #topheadline [ 199]: </w:t>
      </w:r>
      <w:hyperlink r:id="rId618" w:history="1">
        <w:r>
          <w:rPr>
            <w:rFonts w:ascii="arial" w:eastAsia="arial" w:hAnsi="arial" w:cs="arial"/>
            <w:b w:val="0"/>
            <w:i/>
            <w:strike w:val="0"/>
            <w:noProof w:val="0"/>
            <w:color w:val="0077CC"/>
            <w:position w:val="0"/>
            <w:sz w:val="20"/>
            <w:u w:val="single"/>
            <w:vertAlign w:val="baseline"/>
          </w:rPr>
          <w:t>https://www.cbc.ca/news/canada/montreal/redpath-mcgill-researchers-germany-identify-ichthyosaurs-1.5653369</w:t>
        </w:r>
      </w:hyperlink>
      <w:r>
        <w:rPr>
          <w:rFonts w:ascii="arial" w:eastAsia="arial" w:hAnsi="arial" w:cs="arial"/>
          <w:b w:val="0"/>
          <w:i w:val="0"/>
          <w:strike w:val="0"/>
          <w:noProof w:val="0"/>
          <w:color w:val="000000"/>
          <w:position w:val="0"/>
          <w:sz w:val="20"/>
          <w:u w:val="none"/>
          <w:vertAlign w:val="baseline"/>
        </w:rPr>
        <w:t xml:space="preserve"> [ 200]: #topheadline [ 201]: </w:t>
      </w:r>
      <w:hyperlink r:id="rId619" w:history="1">
        <w:r>
          <w:rPr>
            <w:rFonts w:ascii="arial" w:eastAsia="arial" w:hAnsi="arial" w:cs="arial"/>
            <w:b w:val="0"/>
            <w:i/>
            <w:strike w:val="0"/>
            <w:noProof w:val="0"/>
            <w:color w:val="0077CC"/>
            <w:position w:val="0"/>
            <w:sz w:val="20"/>
            <w:u w:val="single"/>
            <w:vertAlign w:val="baseline"/>
          </w:rPr>
          <w:t>https://rmx.news/article/article/morawiecki-europe-must-stand-with-the-us-in-terms-of-5g-technology</w:t>
        </w:r>
      </w:hyperlink>
      <w:r>
        <w:rPr>
          <w:rFonts w:ascii="arial" w:eastAsia="arial" w:hAnsi="arial" w:cs="arial"/>
          <w:b w:val="0"/>
          <w:i w:val="0"/>
          <w:strike w:val="0"/>
          <w:noProof w:val="0"/>
          <w:color w:val="000000"/>
          <w:position w:val="0"/>
          <w:sz w:val="20"/>
          <w:u w:val="none"/>
          <w:vertAlign w:val="baseline"/>
        </w:rPr>
        <w:t xml:space="preserve"> [ 202]: #topheadline [ 203]: </w:t>
      </w:r>
      <w:hyperlink r:id="rId620" w:history="1">
        <w:r>
          <w:rPr>
            <w:rFonts w:ascii="arial" w:eastAsia="arial" w:hAnsi="arial" w:cs="arial"/>
            <w:b w:val="0"/>
            <w:i/>
            <w:strike w:val="0"/>
            <w:noProof w:val="0"/>
            <w:color w:val="0077CC"/>
            <w:position w:val="0"/>
            <w:sz w:val="20"/>
            <w:u w:val="single"/>
            <w:vertAlign w:val="baseline"/>
          </w:rPr>
          <w:t>https://rmx.news/article/article/report-the-vast-majority-of-old-eu-states-benefited-from-the-eus-expansion-in-2004</w:t>
        </w:r>
      </w:hyperlink>
      <w:r>
        <w:rPr>
          <w:rFonts w:ascii="arial" w:eastAsia="arial" w:hAnsi="arial" w:cs="arial"/>
          <w:b w:val="0"/>
          <w:i w:val="0"/>
          <w:strike w:val="0"/>
          <w:noProof w:val="0"/>
          <w:color w:val="000000"/>
          <w:position w:val="0"/>
          <w:sz w:val="20"/>
          <w:u w:val="none"/>
          <w:vertAlign w:val="baseline"/>
        </w:rPr>
        <w:t xml:space="preserve"> [ 204]: #topheadline [ 205]: </w:t>
      </w:r>
      <w:hyperlink r:id="rId621" w:history="1">
        <w:r>
          <w:rPr>
            <w:rFonts w:ascii="arial" w:eastAsia="arial" w:hAnsi="arial" w:cs="arial"/>
            <w:b w:val="0"/>
            <w:i/>
            <w:strike w:val="0"/>
            <w:noProof w:val="0"/>
            <w:color w:val="0077CC"/>
            <w:position w:val="0"/>
            <w:sz w:val="20"/>
            <w:u w:val="single"/>
            <w:vertAlign w:val="baseline"/>
          </w:rPr>
          <w:t>https://rmx.news/article/article/romanian-senate-approves-quarantine-law</w:t>
        </w:r>
      </w:hyperlink>
      <w:r>
        <w:rPr>
          <w:rFonts w:ascii="arial" w:eastAsia="arial" w:hAnsi="arial" w:cs="arial"/>
          <w:b w:val="0"/>
          <w:i w:val="0"/>
          <w:strike w:val="0"/>
          <w:noProof w:val="0"/>
          <w:color w:val="000000"/>
          <w:position w:val="0"/>
          <w:sz w:val="20"/>
          <w:u w:val="none"/>
          <w:vertAlign w:val="baseline"/>
        </w:rPr>
        <w:t xml:space="preserve"> [ 206]: #topheadline [ 207]: </w:t>
      </w:r>
      <w:hyperlink r:id="rId622" w:history="1">
        <w:r>
          <w:rPr>
            <w:rFonts w:ascii="arial" w:eastAsia="arial" w:hAnsi="arial" w:cs="arial"/>
            <w:b w:val="0"/>
            <w:i/>
            <w:strike w:val="0"/>
            <w:noProof w:val="0"/>
            <w:color w:val="0077CC"/>
            <w:position w:val="0"/>
            <w:sz w:val="20"/>
            <w:u w:val="single"/>
            <w:vertAlign w:val="baseline"/>
          </w:rPr>
          <w:t>https://rmx.news/article/article/survey-finds-czechs-satisfaction-with-the-eu-drops-by-ten-percent-in-a-year</w:t>
        </w:r>
      </w:hyperlink>
      <w:r>
        <w:rPr>
          <w:rFonts w:ascii="arial" w:eastAsia="arial" w:hAnsi="arial" w:cs="arial"/>
          <w:b w:val="0"/>
          <w:i w:val="0"/>
          <w:strike w:val="0"/>
          <w:noProof w:val="0"/>
          <w:color w:val="000000"/>
          <w:position w:val="0"/>
          <w:sz w:val="20"/>
          <w:u w:val="none"/>
          <w:vertAlign w:val="baseline"/>
        </w:rPr>
        <w:t xml:space="preserve"> [ 208]: #topheadline [ 209]: </w:t>
      </w:r>
      <w:hyperlink r:id="rId623" w:history="1">
        <w:r>
          <w:rPr>
            <w:rFonts w:ascii="arial" w:eastAsia="arial" w:hAnsi="arial" w:cs="arial"/>
            <w:b w:val="0"/>
            <w:i/>
            <w:strike w:val="0"/>
            <w:noProof w:val="0"/>
            <w:color w:val="0077CC"/>
            <w:position w:val="0"/>
            <w:sz w:val="20"/>
            <w:u w:val="single"/>
            <w:vertAlign w:val="baseline"/>
          </w:rPr>
          <w:t>https://www.infowars.com/uk-health-minister-calls-for-urgent-review-after-scientists-expose-exaggerated-covid-19-death-toll</w:t>
        </w:r>
      </w:hyperlink>
      <w:r>
        <w:rPr>
          <w:rFonts w:ascii="arial" w:eastAsia="arial" w:hAnsi="arial" w:cs="arial"/>
          <w:b w:val="0"/>
          <w:i w:val="0"/>
          <w:strike w:val="0"/>
          <w:noProof w:val="0"/>
          <w:color w:val="000000"/>
          <w:position w:val="0"/>
          <w:sz w:val="20"/>
          <w:u w:val="none"/>
          <w:vertAlign w:val="baseline"/>
        </w:rPr>
        <w:t xml:space="preserve">/ [ 210]: #topheadline [ 211]: </w:t>
      </w:r>
      <w:hyperlink r:id="rId624" w:history="1">
        <w:r>
          <w:rPr>
            <w:rFonts w:ascii="arial" w:eastAsia="arial" w:hAnsi="arial" w:cs="arial"/>
            <w:b w:val="0"/>
            <w:i/>
            <w:strike w:val="0"/>
            <w:noProof w:val="0"/>
            <w:color w:val="0077CC"/>
            <w:position w:val="0"/>
            <w:sz w:val="20"/>
            <w:u w:val="single"/>
            <w:vertAlign w:val="baseline"/>
          </w:rPr>
          <w:t>https://reclaimthenet.org/ofcom-evidence-regulate-online-video-services</w:t>
        </w:r>
      </w:hyperlink>
      <w:r>
        <w:rPr>
          <w:rFonts w:ascii="arial" w:eastAsia="arial" w:hAnsi="arial" w:cs="arial"/>
          <w:b w:val="0"/>
          <w:i w:val="0"/>
          <w:strike w:val="0"/>
          <w:noProof w:val="0"/>
          <w:color w:val="000000"/>
          <w:position w:val="0"/>
          <w:sz w:val="20"/>
          <w:u w:val="none"/>
          <w:vertAlign w:val="baseline"/>
        </w:rPr>
        <w:t xml:space="preserve">/ [ 212]: #topheadline [ 213]: </w:t>
      </w:r>
      <w:hyperlink r:id="rId625" w:history="1">
        <w:r>
          <w:rPr>
            <w:rFonts w:ascii="arial" w:eastAsia="arial" w:hAnsi="arial" w:cs="arial"/>
            <w:b w:val="0"/>
            <w:i/>
            <w:strike w:val="0"/>
            <w:noProof w:val="0"/>
            <w:color w:val="0077CC"/>
            <w:position w:val="0"/>
            <w:sz w:val="20"/>
            <w:u w:val="single"/>
            <w:vertAlign w:val="baseline"/>
          </w:rPr>
          <w:t>https://reclaimthenet.org/swimsuit-contest-winner-loses-title-after-all-lives-matter-post</w:t>
        </w:r>
      </w:hyperlink>
      <w:r>
        <w:rPr>
          <w:rFonts w:ascii="arial" w:eastAsia="arial" w:hAnsi="arial" w:cs="arial"/>
          <w:b w:val="0"/>
          <w:i w:val="0"/>
          <w:strike w:val="0"/>
          <w:noProof w:val="0"/>
          <w:color w:val="000000"/>
          <w:position w:val="0"/>
          <w:sz w:val="20"/>
          <w:u w:val="none"/>
          <w:vertAlign w:val="baseline"/>
        </w:rPr>
        <w:t xml:space="preserve">/ [ 214]: #topheadline [ 215]: </w:t>
      </w:r>
      <w:hyperlink r:id="rId626" w:history="1">
        <w:r>
          <w:rPr>
            <w:rFonts w:ascii="arial" w:eastAsia="arial" w:hAnsi="arial" w:cs="arial"/>
            <w:b w:val="0"/>
            <w:i/>
            <w:strike w:val="0"/>
            <w:noProof w:val="0"/>
            <w:color w:val="0077CC"/>
            <w:position w:val="0"/>
            <w:sz w:val="20"/>
            <w:u w:val="single"/>
            <w:vertAlign w:val="baseline"/>
          </w:rPr>
          <w:t>https://www.breitbart.com/europe/2020/07/16/supreme-court-rules-paedophile-hunting-not-breach-privacy/</w:t>
        </w:r>
      </w:hyperlink>
      <w:r>
        <w:rPr>
          <w:rFonts w:ascii="arial" w:eastAsia="arial" w:hAnsi="arial" w:cs="arial"/>
          <w:b w:val="0"/>
          <w:i w:val="0"/>
          <w:strike w:val="0"/>
          <w:noProof w:val="0"/>
          <w:color w:val="000000"/>
          <w:position w:val="0"/>
          <w:sz w:val="20"/>
          <w:u w:val="none"/>
          <w:vertAlign w:val="baseline"/>
        </w:rPr>
        <w:t xml:space="preserve"> [ 216]: #topheadline [ 217]: </w:t>
      </w:r>
      <w:hyperlink r:id="rId627" w:history="1">
        <w:r>
          <w:rPr>
            <w:rFonts w:ascii="arial" w:eastAsia="arial" w:hAnsi="arial" w:cs="arial"/>
            <w:b w:val="0"/>
            <w:i/>
            <w:strike w:val="0"/>
            <w:noProof w:val="0"/>
            <w:color w:val="0077CC"/>
            <w:position w:val="0"/>
            <w:sz w:val="20"/>
            <w:u w:val="single"/>
            <w:vertAlign w:val="baseline"/>
          </w:rPr>
          <w:t>https://summit.news/2020/07/17/video-uk-thought-police-pay-man-home-visit-over-offensive-facebook-comments/</w:t>
        </w:r>
      </w:hyperlink>
      <w:r>
        <w:rPr>
          <w:rFonts w:ascii="arial" w:eastAsia="arial" w:hAnsi="arial" w:cs="arial"/>
          <w:b w:val="0"/>
          <w:i w:val="0"/>
          <w:strike w:val="0"/>
          <w:noProof w:val="0"/>
          <w:color w:val="000000"/>
          <w:position w:val="0"/>
          <w:sz w:val="20"/>
          <w:u w:val="none"/>
          <w:vertAlign w:val="baseline"/>
        </w:rPr>
        <w:t xml:space="preserve"> [ 218]: #topheadline [ 219]: </w:t>
      </w:r>
      <w:hyperlink r:id="rId628" w:history="1">
        <w:r>
          <w:rPr>
            <w:rFonts w:ascii="arial" w:eastAsia="arial" w:hAnsi="arial" w:cs="arial"/>
            <w:b w:val="0"/>
            <w:i/>
            <w:strike w:val="0"/>
            <w:noProof w:val="0"/>
            <w:color w:val="0077CC"/>
            <w:position w:val="0"/>
            <w:sz w:val="20"/>
            <w:u w:val="single"/>
            <w:vertAlign w:val="baseline"/>
          </w:rPr>
          <w:t>http://carolineglick.com/israel-and-the-sino-iranian-alliance</w:t>
        </w:r>
      </w:hyperlink>
      <w:r>
        <w:rPr>
          <w:rFonts w:ascii="arial" w:eastAsia="arial" w:hAnsi="arial" w:cs="arial"/>
          <w:b w:val="0"/>
          <w:i w:val="0"/>
          <w:strike w:val="0"/>
          <w:noProof w:val="0"/>
          <w:color w:val="000000"/>
          <w:position w:val="0"/>
          <w:sz w:val="20"/>
          <w:u w:val="none"/>
          <w:vertAlign w:val="baseline"/>
        </w:rPr>
        <w:t xml:space="preserve">/ [ 220]: </w:t>
      </w:r>
      <w:hyperlink r:id="rId560" w:history="1">
        <w:r>
          <w:rPr>
            <w:rFonts w:ascii="arial" w:eastAsia="arial" w:hAnsi="arial" w:cs="arial"/>
            <w:b w:val="0"/>
            <w:i/>
            <w:strike w:val="0"/>
            <w:noProof w:val="0"/>
            <w:color w:val="0077CC"/>
            <w:position w:val="0"/>
            <w:sz w:val="20"/>
            <w:u w:val="single"/>
            <w:vertAlign w:val="baseline"/>
          </w:rPr>
          <w:t>http://www.carolineglick.com</w:t>
        </w:r>
      </w:hyperlink>
      <w:r>
        <w:rPr>
          <w:rFonts w:ascii="arial" w:eastAsia="arial" w:hAnsi="arial" w:cs="arial"/>
          <w:b w:val="0"/>
          <w:i w:val="0"/>
          <w:strike w:val="0"/>
          <w:noProof w:val="0"/>
          <w:color w:val="000000"/>
          <w:position w:val="0"/>
          <w:sz w:val="20"/>
          <w:u w:val="none"/>
          <w:vertAlign w:val="baseline"/>
        </w:rPr>
        <w:t xml:space="preserve">/ [ 221]: #topheadline [ 222]: </w:t>
      </w:r>
      <w:hyperlink r:id="rId629" w:history="1">
        <w:r>
          <w:rPr>
            <w:rFonts w:ascii="arial" w:eastAsia="arial" w:hAnsi="arial" w:cs="arial"/>
            <w:b w:val="0"/>
            <w:i/>
            <w:strike w:val="0"/>
            <w:noProof w:val="0"/>
            <w:color w:val="0077CC"/>
            <w:position w:val="0"/>
            <w:sz w:val="20"/>
            <w:u w:val="single"/>
            <w:vertAlign w:val="baseline"/>
          </w:rPr>
          <w:t>https://greekcitytimes.com/2020/07/17/where-icons-and-holy-relics-from-hagia-sophia-will-be-transported/</w:t>
        </w:r>
      </w:hyperlink>
      <w:r>
        <w:rPr>
          <w:rFonts w:ascii="arial" w:eastAsia="arial" w:hAnsi="arial" w:cs="arial"/>
          <w:b w:val="0"/>
          <w:i w:val="0"/>
          <w:strike w:val="0"/>
          <w:noProof w:val="0"/>
          <w:color w:val="000000"/>
          <w:position w:val="0"/>
          <w:sz w:val="20"/>
          <w:u w:val="none"/>
          <w:vertAlign w:val="baseline"/>
        </w:rPr>
        <w:t xml:space="preserve"> [ 223]: #topheadline [ 224]: </w:t>
      </w:r>
      <w:hyperlink r:id="rId630" w:history="1">
        <w:r>
          <w:rPr>
            <w:rFonts w:ascii="arial" w:eastAsia="arial" w:hAnsi="arial" w:cs="arial"/>
            <w:b w:val="0"/>
            <w:i/>
            <w:strike w:val="0"/>
            <w:noProof w:val="0"/>
            <w:color w:val="0077CC"/>
            <w:position w:val="0"/>
            <w:sz w:val="20"/>
            <w:u w:val="single"/>
            <w:vertAlign w:val="baseline"/>
          </w:rPr>
          <w:t>https://strategypage.com/htmw/htintel/articles/20200714.aspx</w:t>
        </w:r>
      </w:hyperlink>
      <w:r>
        <w:rPr>
          <w:rFonts w:ascii="arial" w:eastAsia="arial" w:hAnsi="arial" w:cs="arial"/>
          <w:b w:val="0"/>
          <w:i w:val="0"/>
          <w:strike w:val="0"/>
          <w:noProof w:val="0"/>
          <w:color w:val="000000"/>
          <w:position w:val="0"/>
          <w:sz w:val="20"/>
          <w:u w:val="none"/>
          <w:vertAlign w:val="baseline"/>
        </w:rPr>
        <w:t xml:space="preserve"> [ 225]: #topheadline [ 226]: </w:t>
      </w:r>
      <w:hyperlink r:id="rId631" w:history="1">
        <w:r>
          <w:rPr>
            <w:rFonts w:ascii="arial" w:eastAsia="arial" w:hAnsi="arial" w:cs="arial"/>
            <w:b w:val="0"/>
            <w:i/>
            <w:strike w:val="0"/>
            <w:noProof w:val="0"/>
            <w:color w:val="0077CC"/>
            <w:position w:val="0"/>
            <w:sz w:val="20"/>
            <w:u w:val="single"/>
            <w:vertAlign w:val="baseline"/>
          </w:rPr>
          <w:t>https://www.reuters.com/article/us-amazon-com-india-idUSKCN24H1TY</w:t>
        </w:r>
      </w:hyperlink>
      <w:r>
        <w:rPr>
          <w:rFonts w:ascii="arial" w:eastAsia="arial" w:hAnsi="arial" w:cs="arial"/>
          <w:b w:val="0"/>
          <w:i w:val="0"/>
          <w:strike w:val="0"/>
          <w:noProof w:val="0"/>
          <w:color w:val="000000"/>
          <w:position w:val="0"/>
          <w:sz w:val="20"/>
          <w:u w:val="none"/>
          <w:vertAlign w:val="baseline"/>
        </w:rPr>
        <w:t xml:space="preserve"> [ 227]: #topheadline [ 228]: </w:t>
      </w:r>
      <w:hyperlink r:id="rId632" w:history="1">
        <w:r>
          <w:rPr>
            <w:rFonts w:ascii="arial" w:eastAsia="arial" w:hAnsi="arial" w:cs="arial"/>
            <w:b w:val="0"/>
            <w:i/>
            <w:strike w:val="0"/>
            <w:noProof w:val="0"/>
            <w:color w:val="0077CC"/>
            <w:position w:val="0"/>
            <w:sz w:val="20"/>
            <w:u w:val="single"/>
            <w:vertAlign w:val="baseline"/>
          </w:rPr>
          <w:t>https://disrn.com/news/22-nigerian-christians-killed-thousands-displaced-in-3-days-of-horrific-raids-from-fulani-militants</w:t>
        </w:r>
      </w:hyperlink>
      <w:r>
        <w:rPr>
          <w:rFonts w:ascii="arial" w:eastAsia="arial" w:hAnsi="arial" w:cs="arial"/>
          <w:b w:val="0"/>
          <w:i w:val="0"/>
          <w:strike w:val="0"/>
          <w:noProof w:val="0"/>
          <w:color w:val="000000"/>
          <w:position w:val="0"/>
          <w:sz w:val="20"/>
          <w:u w:val="none"/>
          <w:vertAlign w:val="baseline"/>
        </w:rPr>
        <w:t xml:space="preserve"> [ 229]: #topheadline [ 230]: </w:t>
      </w:r>
      <w:hyperlink r:id="rId633" w:history="1">
        <w:r>
          <w:rPr>
            <w:rFonts w:ascii="arial" w:eastAsia="arial" w:hAnsi="arial" w:cs="arial"/>
            <w:b w:val="0"/>
            <w:i/>
            <w:strike w:val="0"/>
            <w:noProof w:val="0"/>
            <w:color w:val="0077CC"/>
            <w:position w:val="0"/>
            <w:sz w:val="20"/>
            <w:u w:val="single"/>
            <w:vertAlign w:val="baseline"/>
          </w:rPr>
          <w:t>https://reclaimthenet.org/gates-digital-id-vaccine-record-and-payments-system-tested-in-africa</w:t>
        </w:r>
      </w:hyperlink>
      <w:r>
        <w:rPr>
          <w:rFonts w:ascii="arial" w:eastAsia="arial" w:hAnsi="arial" w:cs="arial"/>
          <w:b w:val="0"/>
          <w:i w:val="0"/>
          <w:strike w:val="0"/>
          <w:noProof w:val="0"/>
          <w:color w:val="000000"/>
          <w:position w:val="0"/>
          <w:sz w:val="20"/>
          <w:u w:val="none"/>
          <w:vertAlign w:val="baseline"/>
        </w:rPr>
        <w:t xml:space="preserve">/ [ 231]: #topheadline [ 232]: </w:t>
      </w:r>
      <w:hyperlink r:id="rId634" w:history="1">
        <w:r>
          <w:rPr>
            <w:rFonts w:ascii="arial" w:eastAsia="arial" w:hAnsi="arial" w:cs="arial"/>
            <w:b w:val="0"/>
            <w:i/>
            <w:strike w:val="0"/>
            <w:noProof w:val="0"/>
            <w:color w:val="0077CC"/>
            <w:position w:val="0"/>
            <w:sz w:val="20"/>
            <w:u w:val="single"/>
            <w:vertAlign w:val="baseline"/>
          </w:rPr>
          <w:t>https://lovinmalta.com/news/boat-carrying-63-migrants-rescued-and-brought-into-malta-earlier-today/</w:t>
        </w:r>
      </w:hyperlink>
      <w:r>
        <w:rPr>
          <w:rFonts w:ascii="arial" w:eastAsia="arial" w:hAnsi="arial" w:cs="arial"/>
          <w:b w:val="0"/>
          <w:i w:val="0"/>
          <w:strike w:val="0"/>
          <w:noProof w:val="0"/>
          <w:color w:val="000000"/>
          <w:position w:val="0"/>
          <w:sz w:val="20"/>
          <w:u w:val="none"/>
          <w:vertAlign w:val="baseline"/>
        </w:rPr>
        <w:t xml:space="preserve"> [ 233]: #topheadline [ 234]: </w:t>
      </w:r>
      <w:hyperlink r:id="rId635" w:history="1">
        <w:r>
          <w:rPr>
            <w:rFonts w:ascii="arial" w:eastAsia="arial" w:hAnsi="arial" w:cs="arial"/>
            <w:b w:val="0"/>
            <w:i/>
            <w:strike w:val="0"/>
            <w:noProof w:val="0"/>
            <w:color w:val="0077CC"/>
            <w:position w:val="0"/>
            <w:sz w:val="20"/>
            <w:u w:val="single"/>
            <w:vertAlign w:val="baseline"/>
          </w:rPr>
          <w:t>http://feedproxy.google.com/~r/ihatethemedia/~3/u2gAO1XHjQ4/hollywoods-identity-crisis-actors-writers-and-producers-warn-of-reverse-racism-in-the-film-industry-which-has-created-a-toxic-climate-for-anyone-who-is-a-white-middleage-man</w:t>
        </w:r>
      </w:hyperlink>
      <w:r>
        <w:rPr>
          <w:rFonts w:ascii="arial" w:eastAsia="arial" w:hAnsi="arial" w:cs="arial"/>
          <w:b w:val="0"/>
          <w:i w:val="0"/>
          <w:strike w:val="0"/>
          <w:noProof w:val="0"/>
          <w:color w:val="000000"/>
          <w:position w:val="0"/>
          <w:sz w:val="20"/>
          <w:u w:val="none"/>
          <w:vertAlign w:val="baseline"/>
        </w:rPr>
        <w:t xml:space="preserve"> [ 235]: #topheadline [ 236]: </w:t>
      </w:r>
      <w:hyperlink r:id="rId636" w:history="1">
        <w:r>
          <w:rPr>
            <w:rFonts w:ascii="arial" w:eastAsia="arial" w:hAnsi="arial" w:cs="arial"/>
            <w:b w:val="0"/>
            <w:i/>
            <w:strike w:val="0"/>
            <w:noProof w:val="0"/>
            <w:color w:val="0077CC"/>
            <w:position w:val="0"/>
            <w:sz w:val="20"/>
            <w:u w:val="single"/>
            <w:vertAlign w:val="baseline"/>
          </w:rPr>
          <w:t>https://disrn.com/news/not-the-bee-news-outlet-calls-the-statement-only-females-get-cervical-cancer-a-disgustingly-transphobic-lie</w:t>
        </w:r>
      </w:hyperlink>
      <w:r>
        <w:rPr>
          <w:rFonts w:ascii="arial" w:eastAsia="arial" w:hAnsi="arial" w:cs="arial"/>
          <w:b w:val="0"/>
          <w:i w:val="0"/>
          <w:strike w:val="0"/>
          <w:noProof w:val="0"/>
          <w:color w:val="000000"/>
          <w:position w:val="0"/>
          <w:sz w:val="20"/>
          <w:u w:val="none"/>
          <w:vertAlign w:val="baseline"/>
        </w:rPr>
        <w:t xml:space="preserve"> [ 237]: #topheadline [ 238]: </w:t>
      </w:r>
      <w:hyperlink r:id="rId637" w:history="1">
        <w:r>
          <w:rPr>
            <w:rFonts w:ascii="arial" w:eastAsia="arial" w:hAnsi="arial" w:cs="arial"/>
            <w:b w:val="0"/>
            <w:i/>
            <w:strike w:val="0"/>
            <w:noProof w:val="0"/>
            <w:color w:val="0077CC"/>
            <w:position w:val="0"/>
            <w:sz w:val="20"/>
            <w:u w:val="single"/>
            <w:vertAlign w:val="baseline"/>
          </w:rPr>
          <w:t>https://disrn.com/news/progressive-christian-author-matthew-paul-turner-comes-out-as-gay-announces-divorce</w:t>
        </w:r>
      </w:hyperlink>
      <w:r>
        <w:rPr>
          <w:rFonts w:ascii="arial" w:eastAsia="arial" w:hAnsi="arial" w:cs="arial"/>
          <w:b w:val="0"/>
          <w:i w:val="0"/>
          <w:strike w:val="0"/>
          <w:noProof w:val="0"/>
          <w:color w:val="000000"/>
          <w:position w:val="0"/>
          <w:sz w:val="20"/>
          <w:u w:val="none"/>
          <w:vertAlign w:val="baseline"/>
        </w:rPr>
        <w:t xml:space="preserve"> [ 239]: #topheadline [ 240]: </w:t>
      </w:r>
      <w:hyperlink r:id="rId638" w:history="1">
        <w:r>
          <w:rPr>
            <w:rFonts w:ascii="arial" w:eastAsia="arial" w:hAnsi="arial" w:cs="arial"/>
            <w:b w:val="0"/>
            <w:i/>
            <w:strike w:val="0"/>
            <w:noProof w:val="0"/>
            <w:color w:val="0077CC"/>
            <w:position w:val="0"/>
            <w:sz w:val="20"/>
            <w:u w:val="single"/>
            <w:vertAlign w:val="baseline"/>
          </w:rPr>
          <w:t>http://feedproxy.google.com/~r/blacklistednews/hKxa/~3/CycLdIcGspI/the-global-oligarchs-have-merged-with-the-global.html</w:t>
        </w:r>
      </w:hyperlink>
      <w:r>
        <w:rPr>
          <w:rFonts w:ascii="arial" w:eastAsia="arial" w:hAnsi="arial" w:cs="arial"/>
          <w:b w:val="0"/>
          <w:i w:val="0"/>
          <w:strike w:val="0"/>
          <w:noProof w:val="0"/>
          <w:color w:val="000000"/>
          <w:position w:val="0"/>
          <w:sz w:val="20"/>
          <w:u w:val="none"/>
          <w:vertAlign w:val="baseline"/>
        </w:rPr>
        <w:t xml:space="preserve"> [ 241]: #topheadline [ 242]: </w:t>
      </w:r>
      <w:hyperlink r:id="rId639" w:history="1">
        <w:r>
          <w:rPr>
            <w:rFonts w:ascii="arial" w:eastAsia="arial" w:hAnsi="arial" w:cs="arial"/>
            <w:b w:val="0"/>
            <w:i/>
            <w:strike w:val="0"/>
            <w:noProof w:val="0"/>
            <w:color w:val="0077CC"/>
            <w:position w:val="0"/>
            <w:sz w:val="20"/>
            <w:u w:val="single"/>
            <w:vertAlign w:val="baseline"/>
          </w:rPr>
          <w:t>https://www.infowars.com/united-kingdom-cervical-cancer-charity-rejects-onlyfemalesgetcervicalcancer-hashtag</w:t>
        </w:r>
      </w:hyperlink>
      <w:r>
        <w:rPr>
          <w:rFonts w:ascii="arial" w:eastAsia="arial" w:hAnsi="arial" w:cs="arial"/>
          <w:b w:val="0"/>
          <w:i w:val="0"/>
          <w:strike w:val="0"/>
          <w:noProof w:val="0"/>
          <w:color w:val="000000"/>
          <w:position w:val="0"/>
          <w:sz w:val="20"/>
          <w:u w:val="none"/>
          <w:vertAlign w:val="baseline"/>
        </w:rPr>
        <w:t xml:space="preserve">/ [ 243]: #topheadline [ 244]: </w:t>
      </w:r>
      <w:hyperlink r:id="rId640" w:history="1">
        <w:r>
          <w:rPr>
            <w:rFonts w:ascii="arial" w:eastAsia="arial" w:hAnsi="arial" w:cs="arial"/>
            <w:b w:val="0"/>
            <w:i/>
            <w:strike w:val="0"/>
            <w:noProof w:val="0"/>
            <w:color w:val="0077CC"/>
            <w:position w:val="0"/>
            <w:sz w:val="20"/>
            <w:u w:val="single"/>
            <w:vertAlign w:val="baseline"/>
          </w:rPr>
          <w:t>https://www.infowars.com/university-to-mandate-race-and-ethnicity-course-for-all-students</w:t>
        </w:r>
      </w:hyperlink>
      <w:r>
        <w:rPr>
          <w:rFonts w:ascii="arial" w:eastAsia="arial" w:hAnsi="arial" w:cs="arial"/>
          <w:b w:val="0"/>
          <w:i w:val="0"/>
          <w:strike w:val="0"/>
          <w:noProof w:val="0"/>
          <w:color w:val="000000"/>
          <w:position w:val="0"/>
          <w:sz w:val="20"/>
          <w:u w:val="none"/>
          <w:vertAlign w:val="baseline"/>
        </w:rPr>
        <w:t xml:space="preserve">/ [ 245]: #topheadline [ 246]: </w:t>
      </w:r>
      <w:hyperlink r:id="rId641" w:history="1">
        <w:r>
          <w:rPr>
            <w:rFonts w:ascii="arial" w:eastAsia="arial" w:hAnsi="arial" w:cs="arial"/>
            <w:b w:val="0"/>
            <w:i/>
            <w:strike w:val="0"/>
            <w:noProof w:val="0"/>
            <w:color w:val="0077CC"/>
            <w:position w:val="0"/>
            <w:sz w:val="20"/>
            <w:u w:val="single"/>
            <w:vertAlign w:val="baseline"/>
          </w:rPr>
          <w:t>https://www.infowars.com/weve-seen-this-happening-all-over-the-country-statue-of-jesus-beheaded-inside-florida-church-in-alleged-</w:t>
        </w:r>
      </w:hyperlink>
      <w:hyperlink r:id="rId641" w:history="1">
        <w:r>
          <w:rPr>
            <w:rFonts w:ascii="arial" w:eastAsia="arial" w:hAnsi="arial" w:cs="arial"/>
            <w:b/>
            <w:i/>
            <w:strike w:val="0"/>
            <w:noProof w:val="0"/>
            <w:color w:val="0077CC"/>
            <w:position w:val="0"/>
            <w:sz w:val="20"/>
            <w:u w:val="single"/>
            <w:vertAlign w:val="baseline"/>
          </w:rPr>
          <w:t>hate</w:t>
        </w:r>
      </w:hyperlink>
      <w:hyperlink r:id="rId641" w:history="1">
        <w:r>
          <w:rPr>
            <w:rFonts w:ascii="arial" w:eastAsia="arial" w:hAnsi="arial" w:cs="arial"/>
            <w:b w:val="0"/>
            <w:i/>
            <w:strike w:val="0"/>
            <w:noProof w:val="0"/>
            <w:color w:val="0077CC"/>
            <w:position w:val="0"/>
            <w:sz w:val="20"/>
            <w:u w:val="single"/>
            <w:vertAlign w:val="baseline"/>
          </w:rPr>
          <w:t>-</w:t>
        </w:r>
      </w:hyperlink>
      <w:hyperlink r:id="rId641"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[ 247]: #topheadline [ 248]: </w:t>
      </w:r>
      <w:hyperlink r:id="rId642" w:history="1">
        <w:r>
          <w:rPr>
            <w:rFonts w:ascii="arial" w:eastAsia="arial" w:hAnsi="arial" w:cs="arial"/>
            <w:b w:val="0"/>
            <w:i/>
            <w:strike w:val="0"/>
            <w:noProof w:val="0"/>
            <w:color w:val="0077CC"/>
            <w:position w:val="0"/>
            <w:sz w:val="20"/>
            <w:u w:val="single"/>
            <w:vertAlign w:val="baseline"/>
          </w:rPr>
          <w:t>https://summit.news/2020/07/17/beyond-masks-this-portable-head-pod-could-be-your-future/</w:t>
        </w:r>
      </w:hyperlink>
      <w:r>
        <w:rPr>
          <w:rFonts w:ascii="arial" w:eastAsia="arial" w:hAnsi="arial" w:cs="arial"/>
          <w:b w:val="0"/>
          <w:i w:val="0"/>
          <w:strike w:val="0"/>
          <w:noProof w:val="0"/>
          <w:color w:val="000000"/>
          <w:position w:val="0"/>
          <w:sz w:val="20"/>
          <w:u w:val="none"/>
          <w:vertAlign w:val="baseline"/>
        </w:rPr>
        <w:t xml:space="preserve"> [ 249]: #topheadline [ 250]: </w:t>
      </w:r>
      <w:hyperlink r:id="rId643" w:history="1">
        <w:r>
          <w:rPr>
            <w:rFonts w:ascii="arial" w:eastAsia="arial" w:hAnsi="arial" w:cs="arial"/>
            <w:b w:val="0"/>
            <w:i/>
            <w:strike w:val="0"/>
            <w:noProof w:val="0"/>
            <w:color w:val="0077CC"/>
            <w:position w:val="0"/>
            <w:sz w:val="20"/>
            <w:u w:val="single"/>
            <w:vertAlign w:val="baseline"/>
          </w:rPr>
          <w:t>https://www.foxnews.com/media/san-francisco-hotels-for-homeless-absolute-disaster.amp</w:t>
        </w:r>
      </w:hyperlink>
      <w:r>
        <w:rPr>
          <w:rFonts w:ascii="arial" w:eastAsia="arial" w:hAnsi="arial" w:cs="arial"/>
          <w:b w:val="0"/>
          <w:i w:val="0"/>
          <w:strike w:val="0"/>
          <w:noProof w:val="0"/>
          <w:color w:val="000000"/>
          <w:position w:val="0"/>
          <w:sz w:val="20"/>
          <w:u w:val="none"/>
          <w:vertAlign w:val="baseline"/>
        </w:rPr>
        <w:t xml:space="preserve"> [ 251]: #topheadline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7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44"/>
      </w:pPr>
    </w:p>
    <w:p>
      <w:pPr>
        <w:pStyle w:val="Normal44"/>
      </w:pPr>
      <w:r>
        <w:pict>
          <v:shape id="_x0000_i1179" type="#_x0000_t75" alt="LexisNexis®" style="width:147.75pt;height:30pt">
            <v:imagedata r:id="rId18" o:title=""/>
          </v:shape>
        </w:pict>
      </w:r>
      <w:r>
        <w:cr/>
      </w:r>
    </w:p>
    <w:p>
      <w:pPr>
        <w:pStyle w:val="Heading142"/>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Social media sites are cracking down on users doing a 'George Floyd Challenge' where they put a knee on a friend's neck</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11:30 AM EST</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Collman</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0" style="position:absolute;z-index:251752448"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04, 2020( The Business Insider: </w:t>
      </w:r>
      <w:hyperlink r:id="rId651"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A shocking new challenge has been circulating on social media, in which users appear to mock George Floyd's death by kneeling on their friends' necks.Social media websites are taking a stance against the trend, with Facebook, Instagram, and TikTok all blocking posts under the #GeorgeFloydChallenge hashtag.In the UK, three teens in Northumbria and a 26-year-old man in Fife, Scotland, have been arrested for taking part in the challenge.Visit Business Insider's homepage for more stories[1]. A concerning new challenge media appearing to mock the death of George Floyd is making the rounds on social media.Floyd died on May 25 after a Minneapolis police officer knelt on his neck for several minutes while taking him into custody for allegedly trying to pass a fake $20 bill.During the eight-plus minutes he lay on the ground, Floyd complained multiple times that he couldn't breathe. The four officers involved have since been charged in connection to the incident[2].In response to Floyd's death, some people started posting pictures of themselves kneeling on a friend's neck, saying it was part of the "George Floyd Challenge."Those posts have garnered widespread criticism, and social platforms are taking a stance against the trend.Facebook and Instagram appear to have banned the hashtag, though it remains on TikTok, with many of the top posts criticizing the trend.However, collages of some of the posts are still available to view on Instagram under variations of the hashtag, like #georgefloydchallengeisdisgusting.Screenshots of the images are also being shared widely on Twitter and Facebook.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posts appear to have originated on Snapchat. —Dave Vescio (@DaveVescio) June 3, 2020[3] Facebook, Instagram, TikTok, and Snapchat did not immediately respond to Business Insider's request for comment.A  Twitter spokesperson said "George Floyd challenge" posts violate the platform's rules on self-harm and abusive behavior."We're taking action tweets encouraging or promoting this as well as tweets that condone or justify this behavior," they said.However, they said they are leaving up posts that denounce the challenge, with an added "sensitive media warning on any related images."A Facebook spokesperson explained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[4]that the posts were removed on their site for "violating our Community Standards" because they were "encouraging participation in a high-risk viral challenge."Participating in the trend has led to at least three people being arrested in the UK.Two males, aged 18 and 19, were arrested by Northumbria Police in northern England after their George Floyd challenge picture circulated on Facebook and Twitter, The Tab[5] reported[6].They were arrested on suspicion of causing anxiety and distress, and the incident is being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news site reported. Both suspects have since been released on bail.A 26-year-old man in Fife, Scotland, was also arrested after participating in the challenge, according to The Courier[7].A police spokesman told the outlet in a statement: "Officers in Fife have arrested a 26-year-old man in connection with an image relating to the death in the United States of George Floyd which has been circulating on social media. Enquiries into the incident, which was reported to Police Scotland on Tuesday June 2, 2020, are ongoing." Read more:Fox News host alludes to baseless conspiracy theory and calls George Floyd death 'a premeditated hit' that 'was executed extremely poorly'[8]Trump claims the pepper balls and smoke canisters police fired at peaceful protesters aren't tear gas. The CDC disagrees.[9]3 self-proclaimed members of the far-right 'boogaloo' movement were arrested on domestic terrorism charges for trying to spark violence during protests[10]Read the original article on Business Insider[11] [ 1]: </w:t>
      </w:r>
      <w:hyperlink r:id="rId652"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653" w:history="1">
        <w:r>
          <w:rPr>
            <w:rFonts w:ascii="arial" w:eastAsia="arial" w:hAnsi="arial" w:cs="arial"/>
            <w:b w:val="0"/>
            <w:i/>
            <w:strike w:val="0"/>
            <w:noProof w:val="0"/>
            <w:color w:val="0077CC"/>
            <w:position w:val="0"/>
            <w:sz w:val="20"/>
            <w:u w:val="single"/>
            <w:vertAlign w:val="baseline"/>
          </w:rPr>
          <w:t>https://www.insider.com/four-minneapolis-police-officers-criminal-charges-george-floyd-death-2020-6</w:t>
        </w:r>
      </w:hyperlink>
      <w:r>
        <w:rPr>
          <w:rFonts w:ascii="arial" w:eastAsia="arial" w:hAnsi="arial" w:cs="arial"/>
          <w:b w:val="0"/>
          <w:i w:val="0"/>
          <w:strike w:val="0"/>
          <w:noProof w:val="0"/>
          <w:color w:val="000000"/>
          <w:position w:val="0"/>
          <w:sz w:val="20"/>
          <w:u w:val="none"/>
          <w:vertAlign w:val="baseline"/>
        </w:rPr>
        <w:t xml:space="preserve"> [ 3]:            </w:t>
      </w:r>
      <w:hyperlink r:id="rId654" w:history="1">
        <w:r>
          <w:rPr>
            <w:rFonts w:ascii="arial" w:eastAsia="arial" w:hAnsi="arial" w:cs="arial"/>
            <w:b w:val="0"/>
            <w:i/>
            <w:strike w:val="0"/>
            <w:noProof w:val="0"/>
            <w:color w:val="0077CC"/>
            <w:position w:val="0"/>
            <w:sz w:val="20"/>
            <w:u w:val="single"/>
            <w:vertAlign w:val="baseline"/>
          </w:rPr>
          <w:t>https://twitter.com/mims/statuses/1268301020058144769?ref_src=twsrc%5Etfw</w:t>
        </w:r>
      </w:hyperlink>
      <w:r>
        <w:rPr>
          <w:rFonts w:ascii="arial" w:eastAsia="arial" w:hAnsi="arial" w:cs="arial"/>
          <w:b w:val="0"/>
          <w:i w:val="0"/>
          <w:strike w:val="0"/>
          <w:noProof w:val="0"/>
          <w:color w:val="000000"/>
          <w:position w:val="0"/>
          <w:sz w:val="20"/>
          <w:u w:val="none"/>
          <w:vertAlign w:val="baseline"/>
        </w:rPr>
        <w:t xml:space="preserve"> [ 4]:            </w:t>
      </w:r>
      <w:hyperlink r:id="rId655" w:history="1">
        <w:r>
          <w:rPr>
            <w:rFonts w:ascii="arial" w:eastAsia="arial" w:hAnsi="arial" w:cs="arial"/>
            <w:b w:val="0"/>
            <w:i/>
            <w:strike w:val="0"/>
            <w:noProof w:val="0"/>
            <w:color w:val="0077CC"/>
            <w:position w:val="0"/>
            <w:sz w:val="20"/>
            <w:u w:val="single"/>
            <w:vertAlign w:val="baseline"/>
          </w:rPr>
          <w:t>https://nypost.com/2020/06/03/social-media-cracks-down-on-posts-mocking-george-floyds-death/</w:t>
        </w:r>
      </w:hyperlink>
      <w:r>
        <w:rPr>
          <w:rFonts w:ascii="arial" w:eastAsia="arial" w:hAnsi="arial" w:cs="arial"/>
          <w:b w:val="0"/>
          <w:i w:val="0"/>
          <w:strike w:val="0"/>
          <w:noProof w:val="0"/>
          <w:color w:val="000000"/>
          <w:position w:val="0"/>
          <w:sz w:val="20"/>
          <w:u w:val="none"/>
          <w:vertAlign w:val="baseline"/>
        </w:rPr>
        <w:t xml:space="preserve"> [ 5]:            </w:t>
      </w:r>
      <w:hyperlink r:id="rId656" w:history="1">
        <w:r>
          <w:rPr>
            <w:rFonts w:ascii="arial" w:eastAsia="arial" w:hAnsi="arial" w:cs="arial"/>
            <w:b w:val="0"/>
            <w:i/>
            <w:strike w:val="0"/>
            <w:noProof w:val="0"/>
            <w:color w:val="0077CC"/>
            <w:position w:val="0"/>
            <w:sz w:val="20"/>
            <w:u w:val="single"/>
            <w:vertAlign w:val="baseline"/>
          </w:rPr>
          <w:t>https://thetab.com/uk/2020/06/01/police-arrest-teenagers-for-mocking-george-floyd-death-in-viral-photo-159557</w:t>
        </w:r>
      </w:hyperlink>
      <w:r>
        <w:rPr>
          <w:rFonts w:ascii="arial" w:eastAsia="arial" w:hAnsi="arial" w:cs="arial"/>
          <w:b w:val="0"/>
          <w:i w:val="0"/>
          <w:strike w:val="0"/>
          <w:noProof w:val="0"/>
          <w:color w:val="000000"/>
          <w:position w:val="0"/>
          <w:sz w:val="20"/>
          <w:u w:val="none"/>
          <w:vertAlign w:val="baseline"/>
        </w:rPr>
        <w:t xml:space="preserve"> [ 6]:            </w:t>
      </w:r>
      <w:hyperlink r:id="rId657" w:history="1">
        <w:r>
          <w:rPr>
            <w:rFonts w:ascii="arial" w:eastAsia="arial" w:hAnsi="arial" w:cs="arial"/>
            <w:b w:val="0"/>
            <w:i/>
            <w:strike w:val="0"/>
            <w:noProof w:val="0"/>
            <w:color w:val="0077CC"/>
            <w:position w:val="0"/>
            <w:sz w:val="20"/>
            <w:u w:val="single"/>
            <w:vertAlign w:val="baseline"/>
          </w:rPr>
          <w:t>https://thetab.com/uk/warwick/2020/05/31/warwick-university-investigating-teenagers-for-photo-mocking-george-floyd-37070</w:t>
        </w:r>
      </w:hyperlink>
      <w:r>
        <w:rPr>
          <w:rFonts w:ascii="arial" w:eastAsia="arial" w:hAnsi="arial" w:cs="arial"/>
          <w:b w:val="0"/>
          <w:i w:val="0"/>
          <w:strike w:val="0"/>
          <w:noProof w:val="0"/>
          <w:color w:val="000000"/>
          <w:position w:val="0"/>
          <w:sz w:val="20"/>
          <w:u w:val="none"/>
          <w:vertAlign w:val="baseline"/>
        </w:rPr>
        <w:t xml:space="preserve"> [ 7]:            </w:t>
      </w:r>
      <w:hyperlink r:id="rId658" w:history="1">
        <w:r>
          <w:rPr>
            <w:rFonts w:ascii="arial" w:eastAsia="arial" w:hAnsi="arial" w:cs="arial"/>
            <w:b w:val="0"/>
            <w:i/>
            <w:strike w:val="0"/>
            <w:noProof w:val="0"/>
            <w:color w:val="0077CC"/>
            <w:position w:val="0"/>
            <w:sz w:val="20"/>
            <w:u w:val="single"/>
            <w:vertAlign w:val="baseline"/>
          </w:rPr>
          <w:t>https://www.thecourier.co.uk/fp/news/local/fife/1349786/fife-man-arrested-for-sick-image-mocking-death-of-george-floyd/</w:t>
        </w:r>
      </w:hyperlink>
      <w:r>
        <w:rPr>
          <w:rFonts w:ascii="arial" w:eastAsia="arial" w:hAnsi="arial" w:cs="arial"/>
          <w:b w:val="0"/>
          <w:i w:val="0"/>
          <w:strike w:val="0"/>
          <w:noProof w:val="0"/>
          <w:color w:val="000000"/>
          <w:position w:val="0"/>
          <w:sz w:val="20"/>
          <w:u w:val="none"/>
          <w:vertAlign w:val="baseline"/>
        </w:rPr>
        <w:t xml:space="preserve"> [ 8]:            </w:t>
      </w:r>
      <w:hyperlink r:id="rId659" w:history="1">
        <w:r>
          <w:rPr>
            <w:rFonts w:ascii="arial" w:eastAsia="arial" w:hAnsi="arial" w:cs="arial"/>
            <w:b w:val="0"/>
            <w:i/>
            <w:strike w:val="0"/>
            <w:noProof w:val="0"/>
            <w:color w:val="0077CC"/>
            <w:position w:val="0"/>
            <w:sz w:val="20"/>
            <w:u w:val="single"/>
            <w:vertAlign w:val="baseline"/>
          </w:rPr>
          <w:t>https://www.businessinsider.com/jesse-watters-baselessly-speculates-george-floyds-death-was-a-hit-2020-6?r=US&amp;#38;IR=TIR=T</w:t>
        </w:r>
      </w:hyperlink>
      <w:r>
        <w:rPr>
          <w:rFonts w:ascii="arial" w:eastAsia="arial" w:hAnsi="arial" w:cs="arial"/>
          <w:b w:val="0"/>
          <w:i w:val="0"/>
          <w:strike w:val="0"/>
          <w:noProof w:val="0"/>
          <w:color w:val="000000"/>
          <w:position w:val="0"/>
          <w:sz w:val="20"/>
          <w:u w:val="none"/>
          <w:vertAlign w:val="baseline"/>
        </w:rPr>
        <w:t xml:space="preserve"> [ 9]:            </w:t>
      </w:r>
      <w:hyperlink r:id="rId660" w:history="1">
        <w:r>
          <w:rPr>
            <w:rFonts w:ascii="arial" w:eastAsia="arial" w:hAnsi="arial" w:cs="arial"/>
            <w:b w:val="0"/>
            <w:i/>
            <w:strike w:val="0"/>
            <w:noProof w:val="0"/>
            <w:color w:val="0077CC"/>
            <w:position w:val="0"/>
            <w:sz w:val="20"/>
            <w:u w:val="single"/>
            <w:vertAlign w:val="baseline"/>
          </w:rPr>
          <w:t>https://www.businessinsider.com/trump-contradicting-cdc-on-definition-tear-gas-used-on-protesters-2020-6?r=US&amp;#38;IR=TIR=T</w:t>
        </w:r>
      </w:hyperlink>
      <w:r>
        <w:rPr>
          <w:rFonts w:ascii="arial" w:eastAsia="arial" w:hAnsi="arial" w:cs="arial"/>
          <w:b w:val="0"/>
          <w:i w:val="0"/>
          <w:strike w:val="0"/>
          <w:noProof w:val="0"/>
          <w:color w:val="000000"/>
          <w:position w:val="0"/>
          <w:sz w:val="20"/>
          <w:u w:val="none"/>
          <w:vertAlign w:val="baseline"/>
        </w:rPr>
        <w:t xml:space="preserve"> [ 10]:            </w:t>
      </w:r>
      <w:hyperlink r:id="rId661" w:history="1">
        <w:r>
          <w:rPr>
            <w:rFonts w:ascii="arial" w:eastAsia="arial" w:hAnsi="arial" w:cs="arial"/>
            <w:b w:val="0"/>
            <w:i/>
            <w:strike w:val="0"/>
            <w:noProof w:val="0"/>
            <w:color w:val="0077CC"/>
            <w:position w:val="0"/>
            <w:sz w:val="20"/>
            <w:u w:val="single"/>
            <w:vertAlign w:val="baseline"/>
          </w:rPr>
          <w:t>https://www.businessinsider.com/3-boogaloo-men-terror-charges-george-floyd-protest-riot-conspiracy-2020-6?r=US&amp;#38;IR=TIR=T</w:t>
        </w:r>
      </w:hyperlink>
      <w:r>
        <w:rPr>
          <w:rFonts w:ascii="arial" w:eastAsia="arial" w:hAnsi="arial" w:cs="arial"/>
          <w:b w:val="0"/>
          <w:i w:val="0"/>
          <w:strike w:val="0"/>
          <w:noProof w:val="0"/>
          <w:color w:val="000000"/>
          <w:position w:val="0"/>
          <w:sz w:val="20"/>
          <w:u w:val="none"/>
          <w:vertAlign w:val="baseline"/>
        </w:rPr>
        <w:t xml:space="preserve"> [ 11]:            </w:t>
      </w:r>
      <w:hyperlink r:id="rId662" w:history="1">
        <w:r>
          <w:rPr>
            <w:rFonts w:ascii="arial" w:eastAsia="arial" w:hAnsi="arial" w:cs="arial"/>
            <w:b w:val="0"/>
            <w:i/>
            <w:strike w:val="0"/>
            <w:noProof w:val="0"/>
            <w:color w:val="0077CC"/>
            <w:position w:val="0"/>
            <w:sz w:val="20"/>
            <w:u w:val="single"/>
            <w:vertAlign w:val="baseline"/>
          </w:rPr>
          <w:t>https://www.businessinsider.com/george-floyd-challenge-banned-facebook-instagram-tiktok-twitter-2020-6</w:t>
        </w:r>
      </w:hyperlink>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81"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45"/>
      </w:pPr>
    </w:p>
    <w:p>
      <w:pPr>
        <w:pStyle w:val="Normal45"/>
      </w:pPr>
      <w:r>
        <w:pict>
          <v:shape id="_x0000_i1182" type="#_x0000_t75" alt="LexisNexis®" style="width:147.75pt;height:30pt">
            <v:imagedata r:id="rId18" o:title=""/>
          </v:shape>
        </w:pict>
      </w:r>
      <w:r>
        <w:cr/>
      </w:r>
    </w:p>
    <w:p>
      <w:pPr>
        <w:pStyle w:val="Heading143"/>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Gates of Vienna News Feed 7/7/2020</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4:35 AM EST</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3" style="position:absolute;z-index:251754496"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08, 2020( Gates of Vienna: </w:t>
      </w:r>
      <w:hyperlink r:id="rId79"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Atlanta Mayor Keisha Lance Bottoms told an interviewer that President Trump is at least partly responsible for the death of an 8-year-old girl who was shot by a BLM protester in Atlanta. Mayor Bottoms also announced on Twitter that she has tested positive for COVID-19. There's no word yet on whether she blames Donald Trump for her coronavirus infection. In other news, 211 migrants were found packed into a truck in North Macedonia near the country's border with Greece. To see the headlines and the articles, click 'Continue reading' below. </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Caroline Glick[1], GIJoel, JD, Reader from Chicago,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[2][3][4][5][6][7][8][9][10][11][12][13][14][15][16][17][18][19][20][21][22][23][24][25][26][27][28][29][30][31][32][33][34][35][36][37][38][39][40][41][42][43][44][45][46] [47] [48][49][50][51][52][53][54][55][56][57][58][59][60][61][62][63] [64] [65] [66][67][68][69][70][71] [72] [73][74][75][76] [77][78][79][80][81][82][83][84][85][86][87][88]  $1.2 Million Bail for Man Who Struck Protesters Blocking Highway[89] Authored by Zachary Stieber via The Epoch Times The man who struck two protesters blocking a highway in Seattle saw his bail set at $1.2 million on Monday. Dawit Kelete, a black man, was captured on video footage swerving around vehicles that protesters had angled across the highway before hitting two women, one of whom died. Kelete was being held on suspicion of vehicular assault before the bail was set. The King County Prosecuting Attorney's Office has yet to file charges against Kelete. It says it's waiting for additional required information from the Washington State Patrol. A charging decision is expected by Wednesday afternoon, spokesman Casey McNerthney said. Kelete's lawyer, John Henry Browne, said the crash was a 'horrible, horrible accident' and was not intentional.[90]  'They Always Do it Within 24 to 48 Hours' — Attorney Sidney Powell Says Judge Sullivan Refuses to Sign Circuit Court Mandate and End General Flynn Case After 2 Weeks (Video)[91] Jan Jekielek at the Epoch Times held an exceptional interview with General Michael Flynn's attorney Sidney Powell a week ago where Powell's entire timeline in regards to the government's sham case against General Flynn was discussed. This powerful interview is worth your time because it outlines the massive corruption surrounding the Flynn case that goes on to this day. We asked a week ago — What is Judge Emmet Sullivan waiting for?[92]  Antifa is Posting Videos on Social Media on How to Smash Windshields and Assault Drivers Who Will Not Obey Them During Street Protests[93] Antifa is posting videos online on how you can smash windshields, cut seatbelts and drag people from their vehicles. This antifa member says its necessary when Americans don't stop and wait during their street protests.[94]  Atlanta Mayor Announces Positive COVID Test Hours After Governor Declares State of Emergency[95] Hours after Kemp declared a state of emergency, Atlanta Mayor Keisha Lance Bottoms announced over Twitter that she has COVID-19. Georgia governor Brian Kemp (R) has declared a state of emergency and authorized the deployment of 1,000 National Guard troops due to a sharp increase in violent crime and property destruction in the city of Atlanta.[96]  Atlanta Mayor Bottoms Blames President Trump for the Murder of 8-Year-Old Secoriea Turner[97] In a Monday interview with CNN's Brooke Baldwin, Atlanta Mayor Keisha Lance Bottoms pointed the finger at President Trump as being at least partly responsible for the tragic murder of 8-year-old Secoriea Turner, who was killed over the weekend.[98]  Black Lives Matter Leader Toronto Believes White People Are Subhuman, Calls Them 'Genetic Defects' — Begs 'Allah' To Help Her 'Not Kill White Folks'[99] Old social media posts written by Black Lives Matter co-founder Toronto Yusra Khogali are making the rounds this week. Yusra Khogali in 2016 wrote 'white people are a genetic defect of blackness' in a since-deleted Facebook post.[100]  Black Lives Matter Goon Punches Black Trump Supporter in the Face, Gets Arrested by DC Police (Video)[101] A Black Lives Matter goon was arrested in DC on Tuesday for punching a supporter of President Donald Trump in the face. The incident took place near the White House in the newly named 'Black Lives Matter Plaza.'[102]  Bubba Wallace Signs Endorsement Deal With Audio Tech Company Beats by Dre[103] Audio technology company Beats by Dre announced Monday that it has signed an endorsement deal with NASCAR driver Bubba Wallace. In making the announcement, the company referenced a tweet by President Trump, in which the president asked if Wallace had 'apologized to all of those great NASCAR drivers and officials' for a 'hoax.'[104]  California Faculty Demands Free Studies for All Black Students; Charges That Education is 'Grounded in White Supremacy'[105] Issuing the ultimate woke wishlist, The Faculty Association at California State university has demanded that all 'Black Native, and Indigenous students' should be given free tuition as a 'redress for systemic anti-Black racism in the CSU.' The CFA has also charged that 'the historical and longstanding infrastructures of universities' should be dismantled because they are 'fundamentally grounded in a white supremacist colonial discourse and culture.'[106]  Caroline Glick: Edward Said, Prophet of Political Violence in America[107] Twenty years ago, on July 3, 2000, an incident occurred along the Lebanese border with Israel that, at the time, seemed both bizarre and, in the broad span of things, unimportant. But with the hindsight of 20 years, it was a seminal moment and a harbinger for the mob violence now taking place in many parts of America. That day, Columbia University professor Edward Said was photographed on the Hezbollah-controlled Lebanese side of border with Israel throwing a rock at an Israel Defense Forces watchtower 30 feet away. Said, who passed away in 2003, was no mere professor. He was the superstar of far-Left intellectuals. Even better, he was at once both a professor and a member of a terrorist organization. Said served not only as an academic, but as a member of the Palestine National Council, the Palestine Liberation Organization (PLO) terror group's formal governing apparatus. Still, his action was strange. The PLO had ostensibly forsworn terrorism seven years earlier, when it embarked on a peace process with Israel. True, since then, Palestinian terrorism had risen to unprecedented heights, with more Israelis killed by Palestinian terrorists between 1993 and 2000 than had been killed over the previous 15 years. But Said himself insisted that he was a man of peace. So why did he choose to get photographed throwing a rock at Israeli soldiers protecting their border? To understand his action, it is necessary to understand Said's intellectual record[108][109]  CNN's Don Lemon Claims Black on Black Violence Has Nothing to Do With Black Lives Matter[110] Actor Terry Crews clashed with CNN's Don Lemon last night during an exchange in which Lemon ludicrously asserted that black on black violence should have nothing to do with the Black Lives Matter movement. Crews was targeted by the woke mob after he tweeted on July 4 the supposedly controversial opinion that not all white people were bad and not all black people were good.[111]  Columbus Statue Removed From California Capitol Rotunda[112] SACRAMENTO, Calif. (AP) — Crews carried out a statue of Christopher Columbus from the center of the California Capitol rotunda on Tuesday, three weeks after legislative leaders announced it would be removed. It's the latest statue of Columbus and other colonial figures to be toppled or taken down in the U.S. and beyond, following the uproar over racism after the police killing of George Floyd in Minneapolis. Baltimore protesters threw a statue of the Italian navigator into the city's harbor last Saturday.[113]  'Complete Vindication': Appeals Court Reinstates Anti-Male Bias Lawsuit Against Oberlin[114] Oberlin College likely discriminated against a male student when it found him guilty of sexual assault based on his female sexual partner allegedly saying 'I am not sober,' a federal appeals panel ruled 2-1 last week. The 6th U.S. Circuit Court of Appeals overturned a lower court's decision that found no sex-based discrimination in the private college's judgment against 'John Doe.' It remanded the case back to U.S. District Judge Solomon Oliver nearly a year after John and Oberlin submitted their appellate briefs. Even the dissenting opinion agreed that John has a 'colorable claim' on the first prong of the 'erroneous outcome' test for Title IX violations: 'casting doubt on the accuracy of his disciplinary proceeding's outcome.'[115]  DNC Accuses Facebook of Not Doing Enough to Censor Misinformation[116] The Democratic National Committee has criticized Facebook over 'unkept promises' with regards to the measures the company said it would implement after the 2016 elections. 'Following the 2016 election, Facebook made a number of public promises of change. As the company makes new commitments in response to renewed public criticism, it is worth reviewing carefully how the company's actions measure up to its words. In many cases, as documented below, Facebook failed to keep its promises,' read the memo obtained by The Post.[117]  DOJ, FTC Investigating TikTok Over Child Privacy Violations[118] Update (1840ET): Not long after President Trump confirmed that the administration is 'looking into' banning TikTok, Reuters has reported that the DoJ and FTC are, in fact, looking into probing TikTok over allegations the company violated a 2019 agreement where it promised to protect children's privacy. And instead of citing the usual anonymous sources, the report cited officials from various nonprofit groups who claimed that officials from the DoJ and FTC had met with them over complaints that TikTok had violated an agreement reached with the two agencies in 2019.[119]  Exclusive: DOJ and FBI Claim They Cannot Provide Documents Related to Seth Rich and Clinton Emails Until After 2020 Election[120] CIA Involvement in the Creation of the Russia Hack and Seth Rich Cover-up is now the focus of Group requesting the truth behind Trump-Russia collusion sham. In June 2016, Ellen Nakashima, a Deep State favorite from the Washington Post, released a reportthat the Democrat National Committee (DNC) had been hacked by Russia. The firm that validated this was Crowdstrike and its President Shawn Henry confirmed the claims. In December 2016, Ms. Nakashima followed up her reporting with the outlandish claim that the CIA had determined that Russia hacked the DNC because Russia wanted Trump to win the election. Nakashima also reported that the the Intel Community had determined that Russia also sent the emails to WikiLeaks. This position was reinforced by the Mueller gang in their efforts to have President Trump removed from office.[121]  Ghislaine Should be on Suicide Watch: Former MDC Warden[122] A former warden at the jail holding Ghislaine Maxwell says the accused Jeffrey Epstein accomplice should be on suicide watch — as her case is 'too explosive to risk her killing herself behind bars,'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'She allegedly knows a great deal of information about a multitude of potential co-defendants in the actions against Jeffrey Epstein,' said Cameron Lindsay, who served as the warden of the Metropolitan Detention Center for three years, adding that he wouldn't risk the possibility of her suicide.[123]  Ghislaine Maxwell Goes From Posh Hideout to COVID-Stricken 'Third World Country' NY Jail[124] For the first time in her privileged life, ex-socialite Ghislaine Maxwell is living in conditions described by one judge in 2016 as similar to a 'prison on Turkey or a Third World Country.' The 58-year-old Maxwell was arrested after hiding out in a lavish four-bedroom, four-bathroom mansion in New Hampshire, which Bloomberg notes sports views of the Mount Sunapee foothills from every room.[125]  Ghislaine Maxwell Has 'Dead Woman's Switch' Secret Sex Tapes in Her Possession[126] Ghislaine Maxwell reportedly has secret sex tapes in her possession that would expose powerful Epstein acquaintances, giving her clout in any potential plea deal while also acting as a form of protection against being 'suicided'. That's according to an unnamed former friend of Maxwell's, who told the Daily Mail, 'If Ghislaine goes down, she's going to take the whole damn lot of them with her.'[127]  Grassley: 'The Deep State is So Deep Its People Get Away With Political Crimes'[128] Grassley referred to recent remarks by Attorney General Bill Barr asserting that President Donald Trump was indeed the target of an 'organized effort' to remove him from office.[129]  House Dems Include Removal of Confederate Statues in Funding Bill[130] Democratic members of the House Appropriations Committee on Monday revealed the draft of a federal funding bill that included a provision for the removal of Confederate statues from the U.S. Capitol.[131]  How One Local 'Karen' Nearly Alerted Ghislaine Maxwell to Her Impending Arrest by Calling the Cops on the FBI[132] The FBI's carefully orchestrated takedown of Ghislaine Maxwell, the accused accomplice and 'pedophile madam' to the late Jeffrey Epstein, was almost ruined by a neighbor who called the police on the undercover agents amassed near Maxwell's sprawling New Hampshire property. The UK tabloid the Daily Mirror reports that Maxwell's neighbors were annoyed by the sound of planes circling overhead, which started at around 5am on Thursday morning hours before Maxwell was arrested.[133]  Kayleigh McEnany Slams Reporters for Not Asking '1 Question' About the Deaths Over July 4 Weekend[134] White House Press Secretary Kayleigh McEnany on Monday slammed reporters for failing to ask a single question concerning the deadly shootings that occurred over the holiday weekend.[135]  Liberals Are Reserving Tickets to Trump's NH Rally, Hoping to Make the Venue Appear Empty[136] Liberal group Blue Revolution is encouraging its followers to reserve tickets to President Trump's upcoming rally in New Hampshire, then not attend the event. The strategy is meant to prevent other people from attending the rally on Saturday and to keep the venue as empty as possible. Some users on TikTok used the same tactics in advance of Trump's June rally in Tulsa, Oklahoma, in an attempt to keep people who did want to attend from doing so.[137]  Museum Says Iconic 'General Lee' Car From 'Dukes of Hazzard' Won't Change[138] Fans of the classic television show 'The Dukes of Hazzard' will be pleased to know that the iconic car driven by Bo and Luke Duke, a 1969 Charger named 'The General Lee,' will not be changed.[139]  Nearly Half of FBI Counterintelligence Investigations China-Related: Wray[140] Nearly half of the FBI's 5,000 or so active counterintelligence investigations are related to Chinese espionage, according to Director Christopher Wray. 'We've now reached the point where the FBI is opening a new China-related counterintelligence case approximately every ten hours,' said the FBI chief, speaking at an event hosted by the Hudson Institute. 'The greatest long-term threat to our nation's information, intelligence property and to our economic vitality is the counterintelligence and economic espionage threat from China,' he added.[141]  New: WH Conducting Leak Investigation Into Who Told NY Times About Russia-Taliban Bounty Intel — Narrowed Down to 10 Possible People[142] A few weeks ago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published a story claiming that Russia secretly offered bounties to Taliban forces to kill US troops, citing 'officials briefed on the matter.' President Trump last week dismissed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 on the GRU-Taliban allegations. 'Nobody briefed or told me, VP Pence, or Chief of Staff Mark Meadows about the so-called attacks on our troops in Afghanistan by Russians, as reported through an 'anonymous source' by the Fake News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Trump said in a pair of tweets Sunday morning. The White House is conducting a leak investigation into who told reporters about the Russia-Taliban bounty suspicions and they have narrowed it down to fewer than 10 people.[143]  NFL Star Posts Fake Hitler Quote Claiming 'White Jews' Will 'Extort America' In a 'Plan for World Domination'[144] Philadelphia Eagles wide receiver DeSean Jackson faced accusations of anti-Semitism following his bizarre decision to share a fake quote from genocidal Nazi dictator Adolf Hitler. The quote warned that 'white Jews' will 'extort America' in a 'plan for world domination' that only 'the Negroes' can stop. The quote also claimed that 'the Negroes are the real Children of Israel.' When called out on the offensive post, Jackson at first doubled down, claiming he 'has no hatred' in his heart. Then he re-posted it.[145]  Ohio Town Proclaims Itself a 'Statuary Sanctuary City' For Outcast Historical Figures[146] Authored by Alex Nitzberg via JustTheNews.com As protesters target statues around the nation, one town is becoming a statue sanctuary city for monuments honoring select figures. Newton Falls, Ohio City Manager David M. Lynch has signed a proclamation that states that the city will accept and display spurned statues of people including George Washington, Abraham Lincoln, and certain other prominent figures. 'A Proclamation declaring that Newton Falls is a Statuary Sanctuary City and declaring a general amnesty for George Washington, Abraham Lincoln, Thomas Jefferson, Ulysses S. Grant, Patrick Henry, Francis Scott Key, Theodore Roosevelt and Christopher Columbus as represented by the statues of these great leaders, and volunteering to accept these statues that have been removed throughout the USA and place them in a location of honor in our community,' the proclamation says, according to a copy posted by 21-WFMJ.[147]  Oklahoma State University Football Coach Takes $1m Pay Cut for Wearing OAN Shirt While on Vacation[148] Oklahoma State University football coach Mike Gundy is taking a $1 million pay cut, losing a year on his contract, and seeing his guaranteed money dip from 75% to 50%, all as an apparent punishment for being photographed wearing a One America News Network T-shirt while on vacation.[149]  Oregon School Districts Say White People Should Vote Democrat to be Less Racist, May Have Broken the Law[150] School districts in Oregon have published a letter with resources entitled, Opportunities for White People in the Fight for Racial Justice. Methods they mention in their easy to follow chart include opposing President Trump, and to vote for and raise money for Democrats and progressive candidates of color. The endorsement of one political party and the opposition to the reelection of any candidate appear to violate state law regarding official communications from a governmental agency and public employees. The chair of one of the districts, the Sherwood School District, is Patrick Allen, whose day job is Director of the Oregon Health Authority.[151]  Radical Democrat Rep. Ilhan Omar Calls for 'Dismantling' Of US 'Economy and Political Systems' (Video)[152] Radical Muslima Rep. Ilhan Omar (D-MN) on Tuesday called for the dismantling of the US economy and political systems. The crazed Marxist lawmaker called for capitalism to be destroyed in the name of social justice.[153]  Seven Antifa Terrorists Arrested on Federal Charges After Weekend of Carnage in Portland[154] The latest crop of terrorists arrested in Portland are about to learn that the feds are not going to placate to them like the city and county do. Seven antifa rioters were charged with a variety of federal crimes after the multiple attacks on Hatfield Federal Courthouse over the weekend. Unlike Multnomah county district attorneys, who have a penchant for dropping charges on violent protesters, these 'suspects' will be facing federal prosecutors.[155]  'Take it Down': Thomas Jefferson's Descendant Wants Founding Father's DC Memorial Razed[156] A direct descendant of Thomas Jefferson wants the Washington, D.C., memorial to America's third president ripped down because he 'owned more than 600 slaves.' Lucian K Truscott IV penned an opinion piece published Monday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which he noted that while Jefferson's motto was 'all men are created equal,' he 'never did much to make those words come true.'[157]  Teachers 'Scared' After All Florida Schools Ordered to Reopen in August[158] In what is sure to be discussed with some 'blood on their hands' headline in the next 24 hour news cycle, Fox35 Orlando reports that Education Commissioner Richard Corcoran on Monday ordered public schools to reopen in August and offer 'the full panoply of services' to students and families. The full Emergency Order says that all public schools will be required to reopen in August for at least five days a week and to provide the full array of services required by law, including in-person instruction and services for students with special needs.[159]  Texas State Fair Cancelled for the First Time Since WWII Due to Coronavirus[160] The annual Texas State Fair in Dallas has been cancelled this year due to the coronavirus pandemic. This is the first time that the fair has been cancelled since World War II. In a statement, Gina Norris, chair of the fair's board of directors, said that there is 'no feasible way for the Fair to put proper precautions in place while maintaining the Fair environment that you know and love.'[161]  The 'Second Wave' Is Here as Expected, Bill Gates Says This One Will Get Our Attention[162] Bill Gates is truly sadistic. After saying we had 'pandemic one' and will have 'pandemic two,' he says the 'next time' will get attention. Right after he says it, he and Melinda Gates smile in glee at the carnage they are about to unleash on the rest of us. These two humans are insane sociopaths. Watch the interview below with Forbes and the Gates. They have no compassion or a fundamental understanding of what it means to be human. Now that states are locking down again, as we've been warning based on the media's fear-mongering, the second wave has arrived. Watch Melinda Gates laugh as she talks about ebola arrived in Lagos, a populous state like it's hilarious that people are going to get sick and die. 'You know, we'll have to prepare for the next one,' Gates says. 'That, you know, I'd say is, ah, will get attention this time.' Gates also says he hopes the United States will 'step up' when it comes to the coronavirus vaccine. It will be mandatory. And it will cause damages to an untold number of people. Melinda Gates even begins by admitting the World Health Organization isn't perfect, but we should all submit to their rule over our bodies and allow them to control our minds and so whatever they want. The one positive thing is the dislike to like ratio on this video on YouTube. Far more people are disgusted with these people than not. Perhaps there is hope for humanity after all. Hey Gates: We do not consent. We will not comply. The Gates also talk about the vaccine with glee. They know exactly what kind of terror they plan to unleash on the rest of us.[163]  The End of Fluoridation is in Sight[164] The evidence of neurotoxic harm from water fluoridation has been mounting at an unprecedented rate in recent years, and has quickly become the most urgent reason to end the practice as soon as possible. A cavity can easily be filled, but damage to a child's brain is permanent. A large body of government-funded research now indicates that fluoride is neurotoxic and is associated with lowered IQ in children and a significant increase in ADHD diagnosis and related behaviors in children at doses experienced in fluoridated communities. Experts in the field have likened the size of the effect to that from lead. This includes over 200 animal studies showing that prolonged exposure to varying levels of fluoride can damage the brain, 65 human studies linking moderately high fluoride exposures with reduced intelligence, three human studies linking fluoride exposure with impaired fetal brain development, and seven Mother-Offspring studies linking fluoride exposure during pregnancy to reduced IQ in offspring. Over the past year, we've also seen unprecedented new science from Canada and the USA showing fluoride harms the developing brain from exposures due primarily to artificial water fluoridation at the 'optimal level.' Several of these high-quality studies were funded by the U.S. National Institute of Environmental Health Sciences (formerly the National Institutes of Health). Strongest Studies Published Over the Past Year Seven studies published in 2019 and 2020 are among the strongest yet, and are obviously relevant to water fluoridation as they were conducted in communities with what the ADA considers the 'optimal level' of fluoride in drinking water. These include:[165]  Trump's July 4th Birthday Gift to America[166] Fake news media are masters of illusion. Their celebratory reporting deceived corporations into believing a majority of Americans support Black Lives Matter's absurd demands. Therefore, corporations wrote several million dollar please-don't-attack-my-business checks to BLM. Corporate CEO's had their advertising agencies produce TV commercials telling blacks that white America sucks and blacks deserve to demand anything they want. I was stunned to see Christian political activist Ralph Reed say America should launch a civil rights agenda. What the heck is brother Reed talking about? America gifted the first black president two terms. Oprah is worth $2.6 billion. Reed's opinion is a perfect example of the deceptive power of fake news media. Anyone watching TV these days could easily conclude that blacks are suffering the same racial injustice they did in the 1950s. This is an outrageous lie promoted by Democrats and fake news media. During his speech, Trump called BLM a domestic terrorist hate group and vowed to stop their dismantling America. Trump is the most powerful voice of the free world. By promising to stand-up for America, Trump gave terrified corporations permission to stand-up for America with him. Perhaps now, we will not see so many corporations on their knees in worship to BLM thugs.[167]  Tucker Carlson: Can the Left Lead a Nation it Hates?[168] Fox News host Tucker Carlson on Monday showed a montage of TV commentators slamming President Trump for talking about America's greatness during his July 3 speech at Mount Rushmore. The emphasis on white privilege, racism, slavery and stealing land betrayed a deep hatred of the nation, Carlson said. So the logical question was: 'Can you really lead a country that you hate? 'These people actually hate America,' he said, but 'they desperately want to control America. 'What kind of parent would you be if you hated your children?' he asked. 'It would not work. Loving the people you lead is the most important prerequisite of leadership.' The leftists, he said, 'despise this country,' which is 'disqualifying.' 'We cannot let them run this country, because they hate it.' [Comment: 100% correct.][169]  University Researcher Forced Out for Highlighting Facts Showing No Racial Bias in Police Shootings[170] A senior researcher at Michigan State University was effectively fired after sharing facts from a study conducted last year that conclusively proved there is no widespread racial bias in police shootings. Physicist Stephen Hsu was forced to resign from his position as vice president of Research and Innovation after being hounded by a Twitter mob for using facts to counter their claims that police are systemically racist. Hsu interviewed MSU Psychology professor Joe Cesario last month, who has found from extensive research that 'the race of the officer doesn't matter when it comes to predicting whether black or white citizens are shot.'[171]  Violent Crime is Surging Dramatically in Major Cities All Over America[172] Authored by Michael Snyder via TheMostImportantNews.com What we are witnessing all over the country right now is incredibly sad. In the aftermath of the tragic death of George Floyd, it would have been wonderful to see the entire nation unite behind an effort to make our society less violent, more just and more peaceful. But instead, we have seen a tremendous explosion of violence and lawlessness that doesn't seem likely to end any time soon.[173]  White House Says U.S. Has Formally Pulled Out of the World Health Organization[174] The White House has formally withdrawn from the World Health Organization, a senior administration official confirmed on Tuesday. The Trump administration's notice was delivered to the United Nations secretary-general. Since a withdrawal requires a year's notice, it will not go into effect until July 6, 2021.[175]  Why is the Deep State Intent on Killing Roger Stone?[176] One has to wonder just what kind of set-up was decided for Roger Stone. Mr. Stone was indicted for lying to Congress despite the failure of Mueller to find any underlying crime for Stone to lie about. At trial, prosecutors provided evidence that Stone tried (unsuccessfully) to learn the content of the announced Wikileaks disclosures (which is not a crime). Mueller criminalized perfectly legal political activities in the indictment and conviction of Stone. Stone was the last victim of Mueller's witch hunt, after several others including Stone's friend, Paul Manafort, was tried and convicted. Proof has now come out that Manafort did not do everything he was charged with doing. In fact,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judge cited double jeopardy and dismissed state fraud charges against him. There was zero evidence that Paul Manafort was involved in Trump/Russia collusion. John and Tony Podesta, along with Hillary Clinton, were very involved in the Uranium One sellout to Russia and were focused on facilitators of Russian influence in this country,but were never charged.[177]  WTF?! Couple Who Painted Over Black Lives Matter Lettering on California Street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[178] The California couple caught on video painting over a Black Lives Matter mural in Martinez on the Fourth of July are being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the Contra Costa County District Attorney's office. The tacky bright yellow Black Lives Matter painting was approved and paid for by the city.[179]  Site of Canadian Memorial to Victims of Communism Defaced: 'Communism Will Win'[180] The Ottawa, Canada, site where a memorial is being built to honor the victims of communism has been defaced. Graffiti reading 'Communism will win,' along with images of communist symbols of a hammer and sickle, was spray painted on a banner that covers fencing surrounding the construction site.[181]  'Black Lives Matter' Audit of Statues and Street Names, Announces UK Region[182] The leader of the Welsh government has announced an 'urgent audit' of statues, street names, and building names 'to address Wales's connections with the slave trade'. The move was inspired by weeks of protest by the Marxist Black Lives Matter campaign which saw statues toppled and graffitied. Heading the press release published on Monday 'Black Lives Matter', First Minister of Wales Mark Drakeford said that the review will 'span the length and breadth of the country'.[183]  Cardinal Duka: Is Tearing Down Statues the End of Our Christian Civiliation?[184] Speaking in Velehrad, the most important Czech pilgrimage site, on the occasion of celebrating the arrival of the Christian missionaries to the Czech territory, Cardinal Dominik Duka talked about divisions in today's society, stressing that in democracy, there has to be morality and respect for others. However, Duka began his speech by saying that Velehrad is a place that helped Czechs find their national identity.[185]  Central Europe is Becoming Wealthier Than Italy or Spain Due to Pandemic[186] Madrid abolished the ban on travel from Schengen zone countries on June 21, just in time for the tourist season. Yet instead of crowds which would usually flood Spanish beaches, there is emptiness. Germans and Britons are afraid of travelling to one of the countries most affected by the epidemic. They also do not want to spend too much money on vacations in such uncertain times. This is a disaster for Spain who draws over 13 percent of its GDP from tourism.[187]  Deutsche Bank 'Inexcusably Failed' To Monitor Jeffery Epstein's Accounts, Fined $150 Million[188]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Department of Financial Services (NYDFS) released a statement Tuesday morning, seen by CNBC, indicating Deutsche Bank has been fined $150 million for banking transactions with accused child sex trafficker Jeffrey Epstein, who is now dead.[189]  EU Banks Set to Challenge Visa and MasterCard Duopoly With New Universal Payment System[190] 20 major EU banks are going to announce a new payment initiative that would remove the need for depending on either VISA or MasterCard's network. Card payments, mobile payments, and fund transfers will all rely on the Target Instant Payment Settlement (TIPS) system. Electronic Payments International hints that the whole new ecosystem is referred to as the Pan European Payment System (PEPSI), and is said to be backed by the European Central Bank (ECB) and the European Commission (EC). What's more, it is being hinted that PEPSI could one day even replace national payment schemes. Simply put, if enforced, PEPSI could be the biggest threat for card networks such as VISA and MasterCard.[191]  Far-Left Italian Antifa Terrorist Bombing Suspect Arrested in France[192] Italian far-left anarchist terrorist Roberto Cropo has been arrested in the French city of Saint-tienne. He is believed to be a member of a terrorist cell that carried out a bombing in Rome in 2017. The arrest of the 34-year-old suspected terrorist comes as part of a larger law enforcement operation in several countries named Operation Bialystok that saw six other far-left suspected terrorists arrested in Italy and Spain.[193]  Four European Countries Tighten Restrictions on Czech Visitors[194] On Friday, Slovenia, Latvia, Estonia, and Cyprus placed new restrictions on Czech citizens entering their territory due to the growing number of new coronavirus cases in the east of Czechia. According to the new measure, introduced last Saturday, Czechs will have to stay in quarantine upon arriving in Slovenia, unless they can show a negative COVID-19 test no older than 36 hours.[195]  Germany Demands a Strong Response From the EU Against US Sanctions on Nord Stream 2[196] The European Commission (EC) is working on a response to American sanctions imposed on companies associated with the construction of Nord Stream 2 (NS2). The project is headed by Germany, which is afraid that the US is determined to completely block NS2. According to Dziennik Gazeta Prawna (DGP), Poland will oppose any response from the side of the EU. Berlin is depending on a solution which would allow for the completion of the pipeline despite American blockades.[197]  Hungarian Retail Trade Falls in May But Shows Signs of Recovery[198] According to the latest data from the Central Statistics Office, retail trade in Hungary fell by an adjusted 2.1 percent in May compared with the same month of 2019, but officials are confident that barring a resurgence of coronavirus cases the sector will have fully recovered by June, conservative daily Magyar Hirlap reports. Detailed data shows that in May, food retail rose by 1.8 percent, non-food retail also rose by 0.7 percent and in fact the overall decline was due to a sharp, 13.8 reduction in fuel sales. In the first five months of the year, retail rose by 1.5 percent year-on-year. Analysis of the data also showed that without the intervening pandemic, retail volume would have increased by 6.5 percent, but the restrictions put in place resulted in an 8.6 percent decline, with the sum of the two giving the overall 2.1 percent fall.[199]  Killing Free Speech in Austria[200] The European Commission against Racism and Intolerance (ECRI) recently published its sixth monitoring report on Austria. ECRI, which describes itself as 'independent', is the human rights monitoring body of the Council of Europe — not to be confused with the European Union. The Council of Europe is composed of 47 member states, including all of the 27 European Union member states. ECRI is an unelected body with members designated by their governments (one for each member state) who are supposed to have 'in-depth knowledge in the field of combating intolerance and recognised expertise in dealing with racism, xenophobia, antisemitism and intolerance'. It was founded in 1994 by the heads of state of the Council of Europe with the mandate, among other things, to 'review member States' legislation, policies and other measures to combat racism, xenophobia, antisemitism and intolerance, and their effectiveness'. Thanks in large part to the efforts of ECRI and the Council of Europe, Europe now has a huge web of hate speech laws and policies. Gatestone has previously reported on ECRI's monitoring of Germany and of Switzerland.[201]  Poland: Two Candidates and Two Separate TV 'Debates'[202] On Monday, two TV debates were organized in Poland at the same time — one by Polish public television (TVP) in Konskie (Central Poland) which Andrzej Duda attended and another in Leszno (West Poland) in which Rafal Trzaskowski took part. The staff of both candidates could not reach an agreement concerning a debate in which both Duda and Trzaskowski would participate. In the end, they took part in two debates and did so separately.[203]  UK 'Anti-Hate' Group Sets Its Sights on Medical Misinformation Online[204] We didn't know that it existed, or that we needed it, but here it is: an obscure UK-based non-profit called the Center for Countering Digital Hate (CCDH) — and it's going after giant social networks for 'making up to $1 billion a year from people following anti-vaccine misinformation.'[205]  UK Broadcasters Demand New Laws That Regulate 'Fake News' And 'Disinformation' On Google and Facebook[206] When Big Tech platforms change the rules to combat 'fake news' or 'misinformation' there are two constants — independent creators get censored and mainstream media outlets get boosted. In terms of hard numbers, Google-owned YouTube has revealed that mainstream media outlets have been given billions of impressions as a result of some of the changes that have been made to combat coronavirus misinformation while independent creators are 20x less likely to top coronavirus search results. But despite the huge advantage mainstream media outlets are already being given on these platforms because of the existing misinformation rules, three British broadcasters are now demanding new laws that regulate what they deem to be fake news on Google and Facebook.[207]  UK: 'Racist Drivel': Conservative MP Cancels His BBC Licence Over Racism Against White Women[208] Conservative MP Ben Bradley said that he has cancelled his BBC licence in reaction to a recent podcast on 'white privilege' and 'Karens', which he described as racist towards white women. In a promotional clip for BBC Sound's No Country for Young Women podcast, the presenter, British Pakistani comedian Sadia Azmat, asked her two guests — both white women — 'Chicken Shop Date' Youtuber Amelia Dimoldenberg and feminist historian Dr Charlotte Riley from Southampton University: 'How can white women not be Karens?'[209]  UK: 7/7: London Remembers 52 Dead Killed 15 Years Ago Today in 2005 Islamist Terrorist Attack[210] Politicians and emergency services senior officers led tributes to the 52 people who died in the 2005 London terror attacks, which saw coordinated bombings of trains and a bus by Islamic extremists. 52 people were killed and nearly 800 injured in a series of four coordinated terrorist attacks in London on July 7th 2005, when three bombs detonated on London Underground trains, and one on a bus. Videotapes made by the bombers, including one by Mohammad Sidique Khan, cited hatred of the 'democratically elected governments' put into power by Western voters, and the policies pursued in Afghanistan, Iraq, and Palestine.[211]  UK: Police Investigation Into Slave Labour in Coronavirus Hotspot Leicester[212] The National Crime Agency (NCA) is investigating concerns of human trafficking and slavery in Britain's new coronavirus hotspot of Leicester, after claims that sweatshops paying less than half the minimum wage remained open during the lockdown in the multicultural city. Leicester was the first region to go back into lockdown last week while the rest of the country opened up after reports of nearly 1,000 new COVID-19 cases in the city of 330,000. Local councillor Ratilal Govind in part blamed what he called a 'language barrier' in immigrant communities for the misunderstanding of lockdown rules contributing to the rise, claiming that the government failed to produce enough literature on the outbreak in foreign languages.[213]  Iran Sees 6th Deadly 'Mystery' Explosion in Weeks at Industrial Zone Near Tehran[214] By our count it's the sixth 'mystery' explosion in mere weeks. In the early morning hours of Tuesday two Iranians were killed and three injured in a blast at a factory south of Tehran, IRNA reported. Like with other recent explosions and fires, including one at Iran's underground nuclear development Natanz facility, official statements downplayed this latest blast as an accident. 'Human error was the cause of the blast in a factory Two people were killed and three others were injured,' said a local official.[215]  India: New Species of Fan-Throated Lizard Discovered in Northern Karnataka[216] A new species of fan-throated lizard has been described from the barren lands of northern Karnataka's Bagalkot district. The new species has been named 'Sitana dharwarensis' — derived from the Dharwar craton— a piece of the Earth's crust that dates back to 2—3 billion years ago, according to a press statement released in Mumbai.[217]  Behind China's Takeover of Hong Kong: The Pearl River Delta Megacity[218] As Hong Kong was being handed over in early July 1997, my old colleague and I began a series of short visits throughout the Pearl River Delta, from Macau to Shenzen to Canton; all rather sleepy spots relative to the towering buzz of Hong Kong. In Macau there was an unexpected statue of Jorge Alvares, the Portuguese explorer, who arrived here in 1513; he was soon followed a few years later by his colleague Rafael Perestrello, who happened to be a cousin of Christopher Columbusso strange to think a single family produced explorers that sailed west to America and east to China.[219]  Chinese Communist Party Critic Xu Zhangrun Arrested[220] Xu Zhangrun, a law professor in Beijing has been arrested by China's law enforcement officials under the charges of 'seeking out prostitutes', which happens to be a very frequently observed allegation used for arresting people who express their dissent against the Chinese Communist Party. Zhangrun was known among his university colleagues for publishing several essays that were critical of the Chinese government. That said, he also gained recognition on both national and international level for his views on authoritarianism in China.[221]  Cotton: Woke Left Allowing 'Evil' China to Get Away With Forced Abortion, Concentration Camps[222] GOP Senator Tom Cotton blasted the 'woke left' Monday for ignoring China's brutal human rights violations while simultaneously demonizing the US as a terrible country to live in. In an interview with Sirius XM's Breitbart News Daily, Cotton reminded listeners that 'The Chinese Communist Party is an evil regime.' 'They are running concentration camps in Northwestern China, and they are persecuting Christians throughout their region, and they have long forced abortions on women or sterilization on women,' Cotton urged.[223]  Hong Kong Publishers Are Already Self-Censoring[224] China's authorities on the last day of June passed a new national security law, that applies also to Hong Kong. The coming into force of the new law has gained a lot of traction in the western media, who use it to showcase all the ways in which Hong Kong — once by and large left alone by Beijing, now — more than a year into pro-democracy protests (initially motivated by a different, now abandoned piece of legislation) — seems to be witnessing its autonomy shrinking evermore.[225]  Mercedes Recalls Over 660,000 Cars in China Over Oil Leak[226] German carmaker Daimler AG (commonly known as Mercedes) will recall by the end of the year 668,954 vehicles sold in China because of a possible oil leak, the Associated Press has reported. A notice issued on China's State Administration for Market Regulation website says that a seal between a high-pressure fuel pump and a lower pressure fuel pipe could give up after a time and result in an oil leak if the car is started in cold weather. The official Chinese news agency reported the recall on Sunday. The recall will begin on December 18 and affects vehicles manufactured between February 2013 and June 2017. The models that will be recalled are the C,E,V, GLK, CLS passenger cars, the GLC SUV and the VS20 VITO minivan.[227]  Worldwide Population Being Tortured in Deep State Psyop[228] The response to Covid-19 mirrors Communist Chinese brainwashing torture techniques The response by governments around the world to COVID-19 eerily mirrors the Amnesty International torture report, where populations are being systematically isolated, deprived of basic life necessities, inflicted by emotional pain, and psychologically weakened.[229]  British Falklands War Hero Shot Dead on Farm by Armed Raiders[230] A British Falklands War hero has been murdered in an armed raid on the South African farm where he was living with his partner. 59-year-old Royal Navy veteran Julian Stobbs died after being shot in the head and chest during a 'struggle' with four armed men at Jazz Farm in Lanseria.[231]  Denmark Mulls Stripping Syrians of Refugee Status So They Can Return[232] Denmark will examine the refugee status of Syrians from Damascus and potentially withdraw their residency as the area has become safer. The assessments come after the Danish Refugee Board determined that the Damascus area was safe for Syrian refugees to return to in five different cases in both May and June.[233]  Greece: One Dead, Three Injured After Afghan Migrant Goes on Stabbing Rampage[234] A 19-year-old migrant from the Ivory Coast has died after being stabbed to death by an Afghan asylum seeker in the notorious Moria migrant camp on the Greek island of Lesbos. The attack took place at around 2 am on Monday when an Afghan migrant stole a mobile phone belonging to an African migrant. The situation rapidly became heated, and the Afghan took out a knife and began stabbing other migrants in the camp.[235]  Police Find 211 Migrants Crammed in Truck in North Macedonia[236] SKOPJE, North Macedonia (AP) — Authorities in North Macedonia found 211 migrants, including 63 minors, packed into a truck near the country's southern border with Greece, during a routine check on a regional road, police said Tuesday. A border patrol stopped the truck around midnight Monday near the town of Gevgelija, and found the migrants — 144 from Bangladesh and 67 from Pakistan — packed inside, police said.[237]  UK: Channel Migrants: Man Arrested After Boat Intercepted[238] A man has been arrested after a small boat carrying migrants was intercepted in the Channel. The Home Office said a Border Force cutter intercepted a vessel carrying 10 men who said they were Somali, Sudanese and Yemeni on Tuesday. A government spokesman said the men were brought to Dover and transferred to immigration officials after the incident, at about 06:40 BST. One man was arrested on suspicion of assisting unlawful entry into the UK.[239]  150 Top Intellectuals Sign Open Letter Decrying Cancel Culture[240] 150 of the world's top intellectuals, authors and activists have signed an open letter decrying leftist cancel culture, censorship and the totalitarian march of 'ideological conformity.' Signatories include liberal icon Noam Chomsky and 'Satanic Verses' author Salman Rushdie. The letter, which was published by Harpers Magazine, is also signed by J.K. Rowling, Fareed Zakaria, Garry Kasparov, and, perhaps surprisingly, feminist activist Gloria Steinem.[241]  Angry Lesbians Release America-Hating Remake of Lee Greenwood's Classic for 4th of July (Video)[242] On the 4th of July this year two angry lesbians released their revised anti-American version of Lee Greenwood's American classic, 'God Bless the USA.' The singing duo titled their screed 'I'm ashamed to be an American' where they sing about their hatred of America and flip off the camera.[243]  Banned Video: Get Ready for the Great Reset[244] YouTube has put the pedal to the metal and is banning anything that doesn't align with the New World Order and the agenda of slavery. They don't want you to know that the Great Reset is further enslavement to the system and they definitely don't want you to prepare by exiting the current system. There will be a new one-world digital centralized currency. It will be owned by the elites and your transactions will be monitored and controlled by a very few other people. They will take what they want and call it 'tax' whenever they see fit and this will happen. But there are ways to prepare for it. You've got to think outside the box and understand what's really happening though.[245]  Black Lives Matter Protesters Forget Who Abolished Slavery[246] In recent weeks, Euro-American civilization has been plagued by demonstrations against alleged racism, with radical left-wing and anti-Christian activists claiming to be the spokespersons of the movement. Their statements are often full of anti-white racism or openly turn into an attack on the traditional values of Euro-American civilization, such as Christianity. However, they seem to forget that it was white people who made slavery illegitimate and forced Africans, Muslims, and others to abolish slavery, too.[247]  BLM Teacher Says 2+2 Only = 4 Because of 'Western Imperialism'[248] A Black Lives Matter-supporting teacher took to Twitter to assert that 2+2 only = 4 because of 'western imperialism.' Yes, really. Brittany Marshall's tweet went viral after she claimed during the course of a discussion about racism, 'Nope the idea of 2 + 2 equaling 4 is cultural and because of western imperialism/colonization, we think of it as the only way of knowing.' Marshall, who includes her pronouns in her bio, lists her occupation as 'teacher, scholar, social justice change agent' and apparently is studying for a PhD at Rutgers.[249]  Facebook Folds: Will Now Police Speech After Advertiser Exodus[250] After holding itself out as a bastion of (semi) free speech, or at least the most hands-off in Silicon Valley, Facebook reversed course on Tuesday amid an advertiser exodus thanks to the Stop Hate for Profit campaign. In addition to policing whatever their definition of 'hate speech' from now on and vowing to 'get better at removing hateful content,' CEO Mark Zuckerberg and COO Sheryl Sandberg will be meeting with leaders from groups including the NAACP and the Anti-Defamation league, which organized Stop Hate for Profit.[251]  Former Content Moderator Says Facebook Put InfoWars on a 'Hate Domains' List as Part of an 'Emergency Update'[252] Last year, Facebook banned its users from sharing and linking to independent news outlet Infowars unless their post explicitly condemns the content. On the same day, it was revealed that Facebook had started banning users who interact with individuals that it brands as 'hate figures.' Since then, leaked documents have revealed that Facebook also keeps an internal lists of 'hate agents' which it uses as one of the factors when deciding whether to ban users.[253]  Halle Berry Apologizes for Considering Transgender Role After Backlash[254] Actress Halle Berry, 53, issued an apology Monday evening for considering playing a transgender character in an upcoming film. During an Instagram Live video with hairstylist Christin Brown, Berry said the unspecified character was part of a project 'that I love that I might be doing.'[255]  Karl Marx Endorsed African Slavery[256] Seeing how BLM explicitly identifies with Marxism (we BLM are 'trained Marxists') and seeing how Marx advocated cotton-based slavery as a precursor to industrialization and communismBLM needs to be confronted with this information. They need to be asked if they agree with Marx that African slavery was good because it helped to bring about the preconditions necessary for Marxist communism to emerge. Preferably with the proper context on national tv![257]  Margot Robbie's Birds of Prey Sequel is Reportedly CANCELLED after Crashing at the Box Office[258] Margot Robbie's Birds of Prey was a record breaking failure at the box office. According to online publisher Giant Freakin' Robot, the sequel to Birds of Prey has been canned. 'Warners [Brothers] no longer believes in the concept or in the creative team behind the movie,' the publication's source said.[259]  Muhammed Owned Several Slaves, Four of His Slaves Were Black and He Was Involved in Slave Trade[260] During this time of cancel culture will the Marxists and leftists ever get around to targeting the mosques? It is widely known that Muhammad, the founder of Islam, owned several slaves and partook in the slave trade.[261]  Royal Society President Says Mask Refusniks Should be Publicly Shamed Like Drunk Drivers[262] The President of the Royal Society says that people who refuse to wear masks should be publicly shamed like drunk drivers, highlighting again how the entire issue has become another part of the 'cancel culture war'. 'The message has not been clear enough, so perhaps people do not really understand the benefits or are not convinced of them,' writes Venki Ramakrishnan. 'Whatever the reasons, we need to overcome our reservations and wear face coverings whenever we are around others in public.'[263] [ 1]: </w:t>
      </w:r>
      <w:hyperlink r:id="rId560" w:history="1">
        <w:r>
          <w:rPr>
            <w:rFonts w:ascii="arial" w:eastAsia="arial" w:hAnsi="arial" w:cs="arial"/>
            <w:b w:val="0"/>
            <w:i/>
            <w:strike w:val="0"/>
            <w:noProof w:val="0"/>
            <w:color w:val="0077CC"/>
            <w:position w:val="0"/>
            <w:sz w:val="20"/>
            <w:u w:val="single"/>
            <w:vertAlign w:val="baseline"/>
          </w:rPr>
          <w:t>http://www.carolineglick.com</w:t>
        </w:r>
      </w:hyperlink>
      <w:r>
        <w:rPr>
          <w:rFonts w:ascii="arial" w:eastAsia="arial" w:hAnsi="arial" w:cs="arial"/>
          <w:b w:val="0"/>
          <w:i w:val="0"/>
          <w:strike w:val="0"/>
          <w:noProof w:val="0"/>
          <w:color w:val="000000"/>
          <w:position w:val="0"/>
          <w:sz w:val="20"/>
          <w:u w:val="none"/>
          <w:vertAlign w:val="baseline"/>
        </w:rPr>
        <w:t xml:space="preserve">/ [ 2]: #409679 [ 3]: #409798 [ 4]: #409796 [ 5]: #409681 [ 6]: #409733 [ 7]: #409800 [ 8]: #409778 [ 9]: #409735 [ 10]: #409704 [ 11]: #409631 [ 12]: #409701 [ 13]: #409756 [ 14]: #409760 [ 15]: #409768 [ 16]: #409665 [ 17]: #409784 [ 18]: #409667 [ 19]: #409663 [ 20]: #409697 [ 21]: #409658 [ 22]: #409731 [ 23]: #409687 [ 24]: #409729 [ 25]: #409741 [ 26]: #409743 [ 27]: #409669 [ 28]: #409792 [ 29]: #409754 [ 30]: #409683 [ 31]: #409746 [ 32]: #409758 [ 33]: #409776 [ 34]: #409780 [ 35]: #409794 [ 36]: #409685 [ 37]: #409790 [ 38]: #409648 [ 39]: #409638 [ 40]: #409642 [ 41]: #409652 [ 42]: #409706 [ 43]: #409671 [ 44]: #409727 [ 45]: #409640 [ 46]: #409782 [ 47]: #409739 [ 48]: #409810 [ 49]: #409710 [ 50]: #409718 [ 51]: #409677 [ 52]: #409774 [ 53]: #409808 [ 54]: #409714 [ 55]: #409722 [ 56]: #409725 [ 57]: #409689 [ 58]: #409716 [ 59]: #409764 [ 60]: #409762 [ 61]: #409816 [ 62]: #409814 [ 63]: #409812 [ 64]: #409675 [ 65]: #409691 [ 66]: #409644 [ 67]: #409770 [ 68]: #409708 [ 69]: #409772 [ 70]: #409720 [ 71]: #409636 [ 72]: #409802 [ 73]: #409806 [ 74]: #409804 [ 75]: #409752 [ 76]: #409750 [ 77]: #409695 [ 78]: #409786 [ 79]: #409646 [ 80]: #409712 [ 81]: #409699 [ 82]: #409673 [ 83]: #409766 [ 84]: #409737 [ 85]: #409632 [ 86]: #409748 [ 87]: #409788 [ 88]: #409693 [ 89]: </w:t>
      </w:r>
      <w:hyperlink r:id="rId670" w:history="1">
        <w:r>
          <w:rPr>
            <w:rFonts w:ascii="arial" w:eastAsia="arial" w:hAnsi="arial" w:cs="arial"/>
            <w:b w:val="0"/>
            <w:i/>
            <w:strike w:val="0"/>
            <w:noProof w:val="0"/>
            <w:color w:val="0077CC"/>
            <w:position w:val="0"/>
            <w:sz w:val="20"/>
            <w:u w:val="single"/>
            <w:vertAlign w:val="baseline"/>
          </w:rPr>
          <w:t>https://www.zerohedge.com/personal-finance/12-million-bail-man-who-struck-protesters-blocking-highway</w:t>
        </w:r>
      </w:hyperlink>
      <w:r>
        <w:rPr>
          <w:rFonts w:ascii="arial" w:eastAsia="arial" w:hAnsi="arial" w:cs="arial"/>
          <w:b w:val="0"/>
          <w:i w:val="0"/>
          <w:strike w:val="0"/>
          <w:noProof w:val="0"/>
          <w:color w:val="000000"/>
          <w:position w:val="0"/>
          <w:sz w:val="20"/>
          <w:u w:val="none"/>
          <w:vertAlign w:val="baseline"/>
        </w:rPr>
        <w:t xml:space="preserve"> [ 90]: #topheadline [ 91]: </w:t>
      </w:r>
      <w:hyperlink r:id="rId671" w:history="1">
        <w:r>
          <w:rPr>
            <w:rFonts w:ascii="arial" w:eastAsia="arial" w:hAnsi="arial" w:cs="arial"/>
            <w:b w:val="0"/>
            <w:i/>
            <w:strike w:val="0"/>
            <w:noProof w:val="0"/>
            <w:color w:val="0077CC"/>
            <w:position w:val="0"/>
            <w:sz w:val="20"/>
            <w:u w:val="single"/>
            <w:vertAlign w:val="baseline"/>
          </w:rPr>
          <w:t>https://www.thegatewaypundit.com/2020/07/always-within-24-48-hours-attorney-sidney-powell-says-judge-sullivan-refuses-sign-circuit-court-mandate-end-general-flynn-case-2-weeks-video/</w:t>
        </w:r>
      </w:hyperlink>
      <w:r>
        <w:rPr>
          <w:rFonts w:ascii="arial" w:eastAsia="arial" w:hAnsi="arial" w:cs="arial"/>
          <w:b w:val="0"/>
          <w:i w:val="0"/>
          <w:strike w:val="0"/>
          <w:noProof w:val="0"/>
          <w:color w:val="000000"/>
          <w:position w:val="0"/>
          <w:sz w:val="20"/>
          <w:u w:val="none"/>
          <w:vertAlign w:val="baseline"/>
        </w:rPr>
        <w:t xml:space="preserve"> [ 92]: #topheadline [ 93]: </w:t>
      </w:r>
      <w:hyperlink r:id="rId672" w:history="1">
        <w:r>
          <w:rPr>
            <w:rFonts w:ascii="arial" w:eastAsia="arial" w:hAnsi="arial" w:cs="arial"/>
            <w:b w:val="0"/>
            <w:i/>
            <w:strike w:val="0"/>
            <w:noProof w:val="0"/>
            <w:color w:val="0077CC"/>
            <w:position w:val="0"/>
            <w:sz w:val="20"/>
            <w:u w:val="single"/>
            <w:vertAlign w:val="baseline"/>
          </w:rPr>
          <w:t>https://www.thegatewaypundit.com/2020/07/antifa-posting-videos-social-media-smash-windshields-assault-drivers-will-not-obey-street-protests/</w:t>
        </w:r>
      </w:hyperlink>
      <w:r>
        <w:rPr>
          <w:rFonts w:ascii="arial" w:eastAsia="arial" w:hAnsi="arial" w:cs="arial"/>
          <w:b w:val="0"/>
          <w:i w:val="0"/>
          <w:strike w:val="0"/>
          <w:noProof w:val="0"/>
          <w:color w:val="000000"/>
          <w:position w:val="0"/>
          <w:sz w:val="20"/>
          <w:u w:val="none"/>
          <w:vertAlign w:val="baseline"/>
        </w:rPr>
        <w:t xml:space="preserve"> [ 94]: #topheadline [ 95]: </w:t>
      </w:r>
      <w:hyperlink r:id="rId673" w:history="1">
        <w:r>
          <w:rPr>
            <w:rFonts w:ascii="arial" w:eastAsia="arial" w:hAnsi="arial" w:cs="arial"/>
            <w:b w:val="0"/>
            <w:i/>
            <w:strike w:val="0"/>
            <w:noProof w:val="0"/>
            <w:color w:val="0077CC"/>
            <w:position w:val="0"/>
            <w:sz w:val="20"/>
            <w:u w:val="single"/>
            <w:vertAlign w:val="baseline"/>
          </w:rPr>
          <w:t>https://www.zerohedge.com/political/georgia-governor-declares-state-emergency-deploys-national-guard-due-atlanta-chaos</w:t>
        </w:r>
      </w:hyperlink>
      <w:r>
        <w:rPr>
          <w:rFonts w:ascii="arial" w:eastAsia="arial" w:hAnsi="arial" w:cs="arial"/>
          <w:b w:val="0"/>
          <w:i w:val="0"/>
          <w:strike w:val="0"/>
          <w:noProof w:val="0"/>
          <w:color w:val="000000"/>
          <w:position w:val="0"/>
          <w:sz w:val="20"/>
          <w:u w:val="none"/>
          <w:vertAlign w:val="baseline"/>
        </w:rPr>
        <w:t xml:space="preserve"> [ 96]: #topheadline [ 97]: </w:t>
      </w:r>
      <w:hyperlink r:id="rId674" w:history="1">
        <w:r>
          <w:rPr>
            <w:rFonts w:ascii="arial" w:eastAsia="arial" w:hAnsi="arial" w:cs="arial"/>
            <w:b w:val="0"/>
            <w:i/>
            <w:strike w:val="0"/>
            <w:noProof w:val="0"/>
            <w:color w:val="0077CC"/>
            <w:position w:val="0"/>
            <w:sz w:val="20"/>
            <w:u w:val="single"/>
            <w:vertAlign w:val="baseline"/>
          </w:rPr>
          <w:t>https://disrn.com/news/atlanta-mayor-bottoms-blames-president-trump-for-the-murder-of-8-year-old-secoriea-turner</w:t>
        </w:r>
      </w:hyperlink>
      <w:r>
        <w:rPr>
          <w:rFonts w:ascii="arial" w:eastAsia="arial" w:hAnsi="arial" w:cs="arial"/>
          <w:b w:val="0"/>
          <w:i w:val="0"/>
          <w:strike w:val="0"/>
          <w:noProof w:val="0"/>
          <w:color w:val="000000"/>
          <w:position w:val="0"/>
          <w:sz w:val="20"/>
          <w:u w:val="none"/>
          <w:vertAlign w:val="baseline"/>
        </w:rPr>
        <w:t xml:space="preserve"> [ 98]: #topheadline [ 99]: </w:t>
      </w:r>
      <w:hyperlink r:id="rId675" w:history="1">
        <w:r>
          <w:rPr>
            <w:rFonts w:ascii="arial" w:eastAsia="arial" w:hAnsi="arial" w:cs="arial"/>
            <w:b w:val="0"/>
            <w:i/>
            <w:strike w:val="0"/>
            <w:noProof w:val="0"/>
            <w:color w:val="0077CC"/>
            <w:position w:val="0"/>
            <w:sz w:val="20"/>
            <w:u w:val="single"/>
            <w:vertAlign w:val="baseline"/>
          </w:rPr>
          <w:t>https://www.thegatewaypundit.com/2020/07/black-lives-matter-leader-toronto-believes-white-people-subhuman-calls-genetic-defects-begs-allah-help-not-kill-white-folks/</w:t>
        </w:r>
      </w:hyperlink>
      <w:r>
        <w:rPr>
          <w:rFonts w:ascii="arial" w:eastAsia="arial" w:hAnsi="arial" w:cs="arial"/>
          <w:b w:val="0"/>
          <w:i w:val="0"/>
          <w:strike w:val="0"/>
          <w:noProof w:val="0"/>
          <w:color w:val="000000"/>
          <w:position w:val="0"/>
          <w:sz w:val="20"/>
          <w:u w:val="none"/>
          <w:vertAlign w:val="baseline"/>
        </w:rPr>
        <w:t xml:space="preserve"> [ 100]: #topheadline [ 101]: </w:t>
      </w:r>
      <w:hyperlink r:id="rId676" w:history="1">
        <w:r>
          <w:rPr>
            <w:rFonts w:ascii="arial" w:eastAsia="arial" w:hAnsi="arial" w:cs="arial"/>
            <w:b w:val="0"/>
            <w:i/>
            <w:strike w:val="0"/>
            <w:noProof w:val="0"/>
            <w:color w:val="0077CC"/>
            <w:position w:val="0"/>
            <w:sz w:val="20"/>
            <w:u w:val="single"/>
            <w:vertAlign w:val="baseline"/>
          </w:rPr>
          <w:t>https://www.thegatewaypundit.com/2020/07/black-lives-matter-goon-punches-black-trump-supporter-face-gets-arrested-dc-police-video/</w:t>
        </w:r>
      </w:hyperlink>
      <w:r>
        <w:rPr>
          <w:rFonts w:ascii="arial" w:eastAsia="arial" w:hAnsi="arial" w:cs="arial"/>
          <w:b w:val="0"/>
          <w:i w:val="0"/>
          <w:strike w:val="0"/>
          <w:noProof w:val="0"/>
          <w:color w:val="000000"/>
          <w:position w:val="0"/>
          <w:sz w:val="20"/>
          <w:u w:val="none"/>
          <w:vertAlign w:val="baseline"/>
        </w:rPr>
        <w:t xml:space="preserve"> [ 102]: #topheadline [ 103]: </w:t>
      </w:r>
      <w:hyperlink r:id="rId677" w:history="1">
        <w:r>
          <w:rPr>
            <w:rFonts w:ascii="arial" w:eastAsia="arial" w:hAnsi="arial" w:cs="arial"/>
            <w:b w:val="0"/>
            <w:i/>
            <w:strike w:val="0"/>
            <w:noProof w:val="0"/>
            <w:color w:val="0077CC"/>
            <w:position w:val="0"/>
            <w:sz w:val="20"/>
            <w:u w:val="single"/>
            <w:vertAlign w:val="baseline"/>
          </w:rPr>
          <w:t>https://disrn.com/news/bubba-wallace-signs-endorsement-deal-with-audio-tech-company-beats-by-dre</w:t>
        </w:r>
      </w:hyperlink>
      <w:r>
        <w:rPr>
          <w:rFonts w:ascii="arial" w:eastAsia="arial" w:hAnsi="arial" w:cs="arial"/>
          <w:b w:val="0"/>
          <w:i w:val="0"/>
          <w:strike w:val="0"/>
          <w:noProof w:val="0"/>
          <w:color w:val="000000"/>
          <w:position w:val="0"/>
          <w:sz w:val="20"/>
          <w:u w:val="none"/>
          <w:vertAlign w:val="baseline"/>
        </w:rPr>
        <w:t xml:space="preserve"> [ 104]: #topheadline [ 105]: </w:t>
      </w:r>
      <w:hyperlink r:id="rId678" w:history="1">
        <w:r>
          <w:rPr>
            <w:rFonts w:ascii="arial" w:eastAsia="arial" w:hAnsi="arial" w:cs="arial"/>
            <w:b w:val="0"/>
            <w:i/>
            <w:strike w:val="0"/>
            <w:noProof w:val="0"/>
            <w:color w:val="0077CC"/>
            <w:position w:val="0"/>
            <w:sz w:val="20"/>
            <w:u w:val="single"/>
            <w:vertAlign w:val="baseline"/>
          </w:rPr>
          <w:t>https://summit.news/2020/07/07/california-faculty-demands-free-studies-for-all-black-students-charges-that-education-is-grounded-in-white-supremacism/</w:t>
        </w:r>
      </w:hyperlink>
      <w:r>
        <w:rPr>
          <w:rFonts w:ascii="arial" w:eastAsia="arial" w:hAnsi="arial" w:cs="arial"/>
          <w:b w:val="0"/>
          <w:i w:val="0"/>
          <w:strike w:val="0"/>
          <w:noProof w:val="0"/>
          <w:color w:val="000000"/>
          <w:position w:val="0"/>
          <w:sz w:val="20"/>
          <w:u w:val="none"/>
          <w:vertAlign w:val="baseline"/>
        </w:rPr>
        <w:t xml:space="preserve"> [ 106]: #topheadline [ 107]: </w:t>
      </w:r>
      <w:hyperlink r:id="rId679" w:history="1">
        <w:r>
          <w:rPr>
            <w:rFonts w:ascii="arial" w:eastAsia="arial" w:hAnsi="arial" w:cs="arial"/>
            <w:b w:val="0"/>
            <w:i/>
            <w:strike w:val="0"/>
            <w:noProof w:val="0"/>
            <w:color w:val="0077CC"/>
            <w:position w:val="0"/>
            <w:sz w:val="20"/>
            <w:u w:val="single"/>
            <w:vertAlign w:val="baseline"/>
          </w:rPr>
          <w:t>http://carolineglick.com/edward-said-prophet-of-political-violence-in-america</w:t>
        </w:r>
      </w:hyperlink>
      <w:r>
        <w:rPr>
          <w:rFonts w:ascii="arial" w:eastAsia="arial" w:hAnsi="arial" w:cs="arial"/>
          <w:b w:val="0"/>
          <w:i w:val="0"/>
          <w:strike w:val="0"/>
          <w:noProof w:val="0"/>
          <w:color w:val="000000"/>
          <w:position w:val="0"/>
          <w:sz w:val="20"/>
          <w:u w:val="none"/>
          <w:vertAlign w:val="baseline"/>
        </w:rPr>
        <w:t xml:space="preserve">/ [ 108]: </w:t>
      </w:r>
      <w:hyperlink r:id="rId560" w:history="1">
        <w:r>
          <w:rPr>
            <w:rFonts w:ascii="arial" w:eastAsia="arial" w:hAnsi="arial" w:cs="arial"/>
            <w:b w:val="0"/>
            <w:i/>
            <w:strike w:val="0"/>
            <w:noProof w:val="0"/>
            <w:color w:val="0077CC"/>
            <w:position w:val="0"/>
            <w:sz w:val="20"/>
            <w:u w:val="single"/>
            <w:vertAlign w:val="baseline"/>
          </w:rPr>
          <w:t>http://www.carolineglick.com</w:t>
        </w:r>
      </w:hyperlink>
      <w:r>
        <w:rPr>
          <w:rFonts w:ascii="arial" w:eastAsia="arial" w:hAnsi="arial" w:cs="arial"/>
          <w:b w:val="0"/>
          <w:i w:val="0"/>
          <w:strike w:val="0"/>
          <w:noProof w:val="0"/>
          <w:color w:val="000000"/>
          <w:position w:val="0"/>
          <w:sz w:val="20"/>
          <w:u w:val="none"/>
          <w:vertAlign w:val="baseline"/>
        </w:rPr>
        <w:t xml:space="preserve">/ [ 109]: #topheadline [ 110]: </w:t>
      </w:r>
      <w:hyperlink r:id="rId680" w:history="1">
        <w:r>
          <w:rPr>
            <w:rFonts w:ascii="arial" w:eastAsia="arial" w:hAnsi="arial" w:cs="arial"/>
            <w:b w:val="0"/>
            <w:i/>
            <w:strike w:val="0"/>
            <w:noProof w:val="0"/>
            <w:color w:val="0077CC"/>
            <w:position w:val="0"/>
            <w:sz w:val="20"/>
            <w:u w:val="single"/>
            <w:vertAlign w:val="baseline"/>
          </w:rPr>
          <w:t>https://summit.news/2020/07/07/cnns-don-lemon-claims-black-on-black-violence-has-nothing-to-do-with-black-lives-matter/</w:t>
        </w:r>
      </w:hyperlink>
      <w:r>
        <w:rPr>
          <w:rFonts w:ascii="arial" w:eastAsia="arial" w:hAnsi="arial" w:cs="arial"/>
          <w:b w:val="0"/>
          <w:i w:val="0"/>
          <w:strike w:val="0"/>
          <w:noProof w:val="0"/>
          <w:color w:val="000000"/>
          <w:position w:val="0"/>
          <w:sz w:val="20"/>
          <w:u w:val="none"/>
          <w:vertAlign w:val="baseline"/>
        </w:rPr>
        <w:t xml:space="preserve"> [ 111]: #topheadline [ 112]: </w:t>
      </w:r>
      <w:hyperlink r:id="rId681" w:history="1">
        <w:r>
          <w:rPr>
            <w:rFonts w:ascii="arial" w:eastAsia="arial" w:hAnsi="arial" w:cs="arial"/>
            <w:b w:val="0"/>
            <w:i/>
            <w:strike w:val="0"/>
            <w:noProof w:val="0"/>
            <w:color w:val="0077CC"/>
            <w:position w:val="0"/>
            <w:sz w:val="20"/>
            <w:u w:val="single"/>
            <w:vertAlign w:val="baseline"/>
          </w:rPr>
          <w:t>https://apnews.com/c6ab9707e744352b0bebe47b054c1bd9</w:t>
        </w:r>
      </w:hyperlink>
      <w:r>
        <w:rPr>
          <w:rFonts w:ascii="arial" w:eastAsia="arial" w:hAnsi="arial" w:cs="arial"/>
          <w:b w:val="0"/>
          <w:i w:val="0"/>
          <w:strike w:val="0"/>
          <w:noProof w:val="0"/>
          <w:color w:val="000000"/>
          <w:position w:val="0"/>
          <w:sz w:val="20"/>
          <w:u w:val="none"/>
          <w:vertAlign w:val="baseline"/>
        </w:rPr>
        <w:t xml:space="preserve"> [ 113]: #topheadline [ 114]: </w:t>
      </w:r>
      <w:hyperlink r:id="rId682" w:history="1">
        <w:r>
          <w:rPr>
            <w:rFonts w:ascii="arial" w:eastAsia="arial" w:hAnsi="arial" w:cs="arial"/>
            <w:b w:val="0"/>
            <w:i/>
            <w:strike w:val="0"/>
            <w:noProof w:val="0"/>
            <w:color w:val="0077CC"/>
            <w:position w:val="0"/>
            <w:sz w:val="20"/>
            <w:u w:val="single"/>
            <w:vertAlign w:val="baseline"/>
          </w:rPr>
          <w:t>https://www.thecollegefix.com/complete-vindication-appeals-court-reinstates-anti-male-bias-lawsuit-against-oberlin</w:t>
        </w:r>
      </w:hyperlink>
      <w:r>
        <w:rPr>
          <w:rFonts w:ascii="arial" w:eastAsia="arial" w:hAnsi="arial" w:cs="arial"/>
          <w:b w:val="0"/>
          <w:i w:val="0"/>
          <w:strike w:val="0"/>
          <w:noProof w:val="0"/>
          <w:color w:val="000000"/>
          <w:position w:val="0"/>
          <w:sz w:val="20"/>
          <w:u w:val="none"/>
          <w:vertAlign w:val="baseline"/>
        </w:rPr>
        <w:t xml:space="preserve">/ [ 115]: #topheadline [ 116]: </w:t>
      </w:r>
      <w:hyperlink r:id="rId683" w:history="1">
        <w:r>
          <w:rPr>
            <w:rFonts w:ascii="arial" w:eastAsia="arial" w:hAnsi="arial" w:cs="arial"/>
            <w:b w:val="0"/>
            <w:i/>
            <w:strike w:val="0"/>
            <w:noProof w:val="0"/>
            <w:color w:val="0077CC"/>
            <w:position w:val="0"/>
            <w:sz w:val="20"/>
            <w:u w:val="single"/>
            <w:vertAlign w:val="baseline"/>
          </w:rPr>
          <w:t>https://reclaimthenet.org/dnc-facebook-misinformation</w:t>
        </w:r>
      </w:hyperlink>
      <w:r>
        <w:rPr>
          <w:rFonts w:ascii="arial" w:eastAsia="arial" w:hAnsi="arial" w:cs="arial"/>
          <w:b w:val="0"/>
          <w:i w:val="0"/>
          <w:strike w:val="0"/>
          <w:noProof w:val="0"/>
          <w:color w:val="000000"/>
          <w:position w:val="0"/>
          <w:sz w:val="20"/>
          <w:u w:val="none"/>
          <w:vertAlign w:val="baseline"/>
        </w:rPr>
        <w:t xml:space="preserve">/ [ 117]: #topheadline [ 118]: </w:t>
      </w:r>
      <w:hyperlink r:id="rId684" w:history="1">
        <w:r>
          <w:rPr>
            <w:rFonts w:ascii="arial" w:eastAsia="arial" w:hAnsi="arial" w:cs="arial"/>
            <w:b w:val="0"/>
            <w:i/>
            <w:strike w:val="0"/>
            <w:noProof w:val="0"/>
            <w:color w:val="0077CC"/>
            <w:position w:val="0"/>
            <w:sz w:val="20"/>
            <w:u w:val="single"/>
            <w:vertAlign w:val="baseline"/>
          </w:rPr>
          <w:t>https://www.zerohedge.com/geopolitical/white-house-looking-banning-tiktok-pompeo-says</w:t>
        </w:r>
      </w:hyperlink>
      <w:r>
        <w:rPr>
          <w:rFonts w:ascii="arial" w:eastAsia="arial" w:hAnsi="arial" w:cs="arial"/>
          <w:b w:val="0"/>
          <w:i w:val="0"/>
          <w:strike w:val="0"/>
          <w:noProof w:val="0"/>
          <w:color w:val="000000"/>
          <w:position w:val="0"/>
          <w:sz w:val="20"/>
          <w:u w:val="none"/>
          <w:vertAlign w:val="baseline"/>
        </w:rPr>
        <w:t xml:space="preserve"> [ 119]: #topheadline [ 120]: </w:t>
      </w:r>
      <w:hyperlink r:id="rId685" w:history="1">
        <w:r>
          <w:rPr>
            <w:rFonts w:ascii="arial" w:eastAsia="arial" w:hAnsi="arial" w:cs="arial"/>
            <w:b w:val="0"/>
            <w:i/>
            <w:strike w:val="0"/>
            <w:noProof w:val="0"/>
            <w:color w:val="0077CC"/>
            <w:position w:val="0"/>
            <w:sz w:val="20"/>
            <w:u w:val="single"/>
            <w:vertAlign w:val="baseline"/>
          </w:rPr>
          <w:t>https://www.thegatewaypundit.com/2020/07/exclusive-doj-fbi-claim-cannot-provide-documents-related-seth-rich-clinton-emails-2020-election/</w:t>
        </w:r>
      </w:hyperlink>
      <w:r>
        <w:rPr>
          <w:rFonts w:ascii="arial" w:eastAsia="arial" w:hAnsi="arial" w:cs="arial"/>
          <w:b w:val="0"/>
          <w:i w:val="0"/>
          <w:strike w:val="0"/>
          <w:noProof w:val="0"/>
          <w:color w:val="000000"/>
          <w:position w:val="0"/>
          <w:sz w:val="20"/>
          <w:u w:val="none"/>
          <w:vertAlign w:val="baseline"/>
        </w:rPr>
        <w:t xml:space="preserve"> [ 121]: #topheadline [ 122]: </w:t>
      </w:r>
      <w:hyperlink r:id="rId686" w:history="1">
        <w:r>
          <w:rPr>
            <w:rFonts w:ascii="arial" w:eastAsia="arial" w:hAnsi="arial" w:cs="arial"/>
            <w:b w:val="0"/>
            <w:i/>
            <w:strike w:val="0"/>
            <w:noProof w:val="0"/>
            <w:color w:val="0077CC"/>
            <w:position w:val="0"/>
            <w:sz w:val="20"/>
            <w:u w:val="single"/>
            <w:vertAlign w:val="baseline"/>
          </w:rPr>
          <w:t>https://www.zerohedge.com/political/ghislaine-should-be-suicide-watch-former-mdc-warden</w:t>
        </w:r>
      </w:hyperlink>
      <w:r>
        <w:rPr>
          <w:rFonts w:ascii="arial" w:eastAsia="arial" w:hAnsi="arial" w:cs="arial"/>
          <w:b w:val="0"/>
          <w:i w:val="0"/>
          <w:strike w:val="0"/>
          <w:noProof w:val="0"/>
          <w:color w:val="000000"/>
          <w:position w:val="0"/>
          <w:sz w:val="20"/>
          <w:u w:val="none"/>
          <w:vertAlign w:val="baseline"/>
        </w:rPr>
        <w:t xml:space="preserve"> [ 123]: #topheadline [ 124]: </w:t>
      </w:r>
      <w:hyperlink r:id="rId687" w:history="1">
        <w:r>
          <w:rPr>
            <w:rFonts w:ascii="arial" w:eastAsia="arial" w:hAnsi="arial" w:cs="arial"/>
            <w:b w:val="0"/>
            <w:i/>
            <w:strike w:val="0"/>
            <w:noProof w:val="0"/>
            <w:color w:val="0077CC"/>
            <w:position w:val="0"/>
            <w:sz w:val="20"/>
            <w:u w:val="single"/>
            <w:vertAlign w:val="baseline"/>
          </w:rPr>
          <w:t>https://www.zerohedge.com/political/ghislaine-maxwell-goes-posh-hideout-covid-stricken-third-world-country-jail-conditions</w:t>
        </w:r>
      </w:hyperlink>
      <w:r>
        <w:rPr>
          <w:rFonts w:ascii="arial" w:eastAsia="arial" w:hAnsi="arial" w:cs="arial"/>
          <w:b w:val="0"/>
          <w:i w:val="0"/>
          <w:strike w:val="0"/>
          <w:noProof w:val="0"/>
          <w:color w:val="000000"/>
          <w:position w:val="0"/>
          <w:sz w:val="20"/>
          <w:u w:val="none"/>
          <w:vertAlign w:val="baseline"/>
        </w:rPr>
        <w:t xml:space="preserve"> [ 125]: #topheadline [ 126]: </w:t>
      </w:r>
      <w:hyperlink r:id="rId688" w:history="1">
        <w:r>
          <w:rPr>
            <w:rFonts w:ascii="arial" w:eastAsia="arial" w:hAnsi="arial" w:cs="arial"/>
            <w:b w:val="0"/>
            <w:i/>
            <w:strike w:val="0"/>
            <w:noProof w:val="0"/>
            <w:color w:val="0077CC"/>
            <w:position w:val="0"/>
            <w:sz w:val="20"/>
            <w:u w:val="single"/>
            <w:vertAlign w:val="baseline"/>
          </w:rPr>
          <w:t>https://summit.news/2020/07/07/ghislaine-maxwell-has-dead-womans-switch-secret-sex-tapes-in-her-possession/</w:t>
        </w:r>
      </w:hyperlink>
      <w:r>
        <w:rPr>
          <w:rFonts w:ascii="arial" w:eastAsia="arial" w:hAnsi="arial" w:cs="arial"/>
          <w:b w:val="0"/>
          <w:i w:val="0"/>
          <w:strike w:val="0"/>
          <w:noProof w:val="0"/>
          <w:color w:val="000000"/>
          <w:position w:val="0"/>
          <w:sz w:val="20"/>
          <w:u w:val="none"/>
          <w:vertAlign w:val="baseline"/>
        </w:rPr>
        <w:t xml:space="preserve"> [ 127]: #topheadline [ 128]: </w:t>
      </w:r>
      <w:hyperlink r:id="rId689" w:history="1">
        <w:r>
          <w:rPr>
            <w:rFonts w:ascii="arial" w:eastAsia="arial" w:hAnsi="arial" w:cs="arial"/>
            <w:b w:val="0"/>
            <w:i/>
            <w:strike w:val="0"/>
            <w:noProof w:val="0"/>
            <w:color w:val="0077CC"/>
            <w:position w:val="0"/>
            <w:sz w:val="20"/>
            <w:u w:val="single"/>
            <w:vertAlign w:val="baseline"/>
          </w:rPr>
          <w:t>https://www.infowars.com/grassley-the-deep-state-is-so-deep-its-people-get-away-with-political-crimes</w:t>
        </w:r>
      </w:hyperlink>
      <w:r>
        <w:rPr>
          <w:rFonts w:ascii="arial" w:eastAsia="arial" w:hAnsi="arial" w:cs="arial"/>
          <w:b w:val="0"/>
          <w:i w:val="0"/>
          <w:strike w:val="0"/>
          <w:noProof w:val="0"/>
          <w:color w:val="000000"/>
          <w:position w:val="0"/>
          <w:sz w:val="20"/>
          <w:u w:val="none"/>
          <w:vertAlign w:val="baseline"/>
        </w:rPr>
        <w:t xml:space="preserve">/ [ 129]: #topheadline [ 130]: </w:t>
      </w:r>
      <w:hyperlink r:id="rId690" w:history="1">
        <w:r>
          <w:rPr>
            <w:rFonts w:ascii="arial" w:eastAsia="arial" w:hAnsi="arial" w:cs="arial"/>
            <w:b w:val="0"/>
            <w:i/>
            <w:strike w:val="0"/>
            <w:noProof w:val="0"/>
            <w:color w:val="0077CC"/>
            <w:position w:val="0"/>
            <w:sz w:val="20"/>
            <w:u w:val="single"/>
            <w:vertAlign w:val="baseline"/>
          </w:rPr>
          <w:t>https://disrn.com/news/house-dems-include-removal-of-confederate-statues-in-federal-funding-bill</w:t>
        </w:r>
      </w:hyperlink>
      <w:r>
        <w:rPr>
          <w:rFonts w:ascii="arial" w:eastAsia="arial" w:hAnsi="arial" w:cs="arial"/>
          <w:b w:val="0"/>
          <w:i w:val="0"/>
          <w:strike w:val="0"/>
          <w:noProof w:val="0"/>
          <w:color w:val="000000"/>
          <w:position w:val="0"/>
          <w:sz w:val="20"/>
          <w:u w:val="none"/>
          <w:vertAlign w:val="baseline"/>
        </w:rPr>
        <w:t xml:space="preserve"> [ 131]: #topheadline [ 132]: </w:t>
      </w:r>
      <w:hyperlink r:id="rId691" w:history="1">
        <w:r>
          <w:rPr>
            <w:rFonts w:ascii="arial" w:eastAsia="arial" w:hAnsi="arial" w:cs="arial"/>
            <w:b w:val="0"/>
            <w:i/>
            <w:strike w:val="0"/>
            <w:noProof w:val="0"/>
            <w:color w:val="0077CC"/>
            <w:position w:val="0"/>
            <w:sz w:val="20"/>
            <w:u w:val="single"/>
            <w:vertAlign w:val="baseline"/>
          </w:rPr>
          <w:t>https://www.zerohedge.com/geopolitical/how-one-local-karen-nearly-alerted-ghislaine-maxwell-her-impending-arrest-calling-cops</w:t>
        </w:r>
      </w:hyperlink>
      <w:r>
        <w:rPr>
          <w:rFonts w:ascii="arial" w:eastAsia="arial" w:hAnsi="arial" w:cs="arial"/>
          <w:b w:val="0"/>
          <w:i w:val="0"/>
          <w:strike w:val="0"/>
          <w:noProof w:val="0"/>
          <w:color w:val="000000"/>
          <w:position w:val="0"/>
          <w:sz w:val="20"/>
          <w:u w:val="none"/>
          <w:vertAlign w:val="baseline"/>
        </w:rPr>
        <w:t xml:space="preserve"> [ 133]: #topheadline [ 134]: </w:t>
      </w:r>
      <w:hyperlink r:id="rId692" w:history="1">
        <w:r>
          <w:rPr>
            <w:rFonts w:ascii="arial" w:eastAsia="arial" w:hAnsi="arial" w:cs="arial"/>
            <w:b w:val="0"/>
            <w:i/>
            <w:strike w:val="0"/>
            <w:noProof w:val="0"/>
            <w:color w:val="0077CC"/>
            <w:position w:val="0"/>
            <w:sz w:val="20"/>
            <w:u w:val="single"/>
            <w:vertAlign w:val="baseline"/>
          </w:rPr>
          <w:t>https://disrn.com/news/kayleigh-mcenany-slams-reporters-for-not-asking-one-question-about-the-deaths-over-july-4th-weekend</w:t>
        </w:r>
      </w:hyperlink>
      <w:r>
        <w:rPr>
          <w:rFonts w:ascii="arial" w:eastAsia="arial" w:hAnsi="arial" w:cs="arial"/>
          <w:b w:val="0"/>
          <w:i w:val="0"/>
          <w:strike w:val="0"/>
          <w:noProof w:val="0"/>
          <w:color w:val="000000"/>
          <w:position w:val="0"/>
          <w:sz w:val="20"/>
          <w:u w:val="none"/>
          <w:vertAlign w:val="baseline"/>
        </w:rPr>
        <w:t xml:space="preserve"> [ 135]: #topheadline [ 136]: </w:t>
      </w:r>
      <w:hyperlink r:id="rId693" w:history="1">
        <w:r>
          <w:rPr>
            <w:rFonts w:ascii="arial" w:eastAsia="arial" w:hAnsi="arial" w:cs="arial"/>
            <w:b w:val="0"/>
            <w:i/>
            <w:strike w:val="0"/>
            <w:noProof w:val="0"/>
            <w:color w:val="0077CC"/>
            <w:position w:val="0"/>
            <w:sz w:val="20"/>
            <w:u w:val="single"/>
            <w:vertAlign w:val="baseline"/>
          </w:rPr>
          <w:t>https://disrn.com/news/liberals-are-reserving-tickets-to-trumps-nh-rally-hoping-to-make-the-venue-appear-empty</w:t>
        </w:r>
      </w:hyperlink>
      <w:r>
        <w:rPr>
          <w:rFonts w:ascii="arial" w:eastAsia="arial" w:hAnsi="arial" w:cs="arial"/>
          <w:b w:val="0"/>
          <w:i w:val="0"/>
          <w:strike w:val="0"/>
          <w:noProof w:val="0"/>
          <w:color w:val="000000"/>
          <w:position w:val="0"/>
          <w:sz w:val="20"/>
          <w:u w:val="none"/>
          <w:vertAlign w:val="baseline"/>
        </w:rPr>
        <w:t xml:space="preserve"> [ 137]: #topheadline [ 138]: </w:t>
      </w:r>
      <w:hyperlink r:id="rId694" w:history="1">
        <w:r>
          <w:rPr>
            <w:rFonts w:ascii="arial" w:eastAsia="arial" w:hAnsi="arial" w:cs="arial"/>
            <w:b w:val="0"/>
            <w:i/>
            <w:strike w:val="0"/>
            <w:noProof w:val="0"/>
            <w:color w:val="0077CC"/>
            <w:position w:val="0"/>
            <w:sz w:val="20"/>
            <w:u w:val="single"/>
            <w:vertAlign w:val="baseline"/>
          </w:rPr>
          <w:t>https://disrn.com/news/museum-says-iconic-general-lee-car-from-the-dukes-of-hazzard-wont-change-amidst-protests</w:t>
        </w:r>
      </w:hyperlink>
      <w:r>
        <w:rPr>
          <w:rFonts w:ascii="arial" w:eastAsia="arial" w:hAnsi="arial" w:cs="arial"/>
          <w:b w:val="0"/>
          <w:i w:val="0"/>
          <w:strike w:val="0"/>
          <w:noProof w:val="0"/>
          <w:color w:val="000000"/>
          <w:position w:val="0"/>
          <w:sz w:val="20"/>
          <w:u w:val="none"/>
          <w:vertAlign w:val="baseline"/>
        </w:rPr>
        <w:t xml:space="preserve"> [ 139]: #topheadline [ 140]: </w:t>
      </w:r>
      <w:hyperlink r:id="rId695" w:history="1">
        <w:r>
          <w:rPr>
            <w:rFonts w:ascii="arial" w:eastAsia="arial" w:hAnsi="arial" w:cs="arial"/>
            <w:b w:val="0"/>
            <w:i/>
            <w:strike w:val="0"/>
            <w:noProof w:val="0"/>
            <w:color w:val="0077CC"/>
            <w:position w:val="0"/>
            <w:sz w:val="20"/>
            <w:u w:val="single"/>
            <w:vertAlign w:val="baseline"/>
          </w:rPr>
          <w:t>https://www.zerohedge.com/political/nearly-half-fbi-counterintelligence-investigations-china-related-wray</w:t>
        </w:r>
      </w:hyperlink>
      <w:r>
        <w:rPr>
          <w:rFonts w:ascii="arial" w:eastAsia="arial" w:hAnsi="arial" w:cs="arial"/>
          <w:b w:val="0"/>
          <w:i w:val="0"/>
          <w:strike w:val="0"/>
          <w:noProof w:val="0"/>
          <w:color w:val="000000"/>
          <w:position w:val="0"/>
          <w:sz w:val="20"/>
          <w:u w:val="none"/>
          <w:vertAlign w:val="baseline"/>
        </w:rPr>
        <w:t xml:space="preserve"> [ 141]: #topheadline [ 142]: </w:t>
      </w:r>
      <w:hyperlink r:id="rId696" w:history="1">
        <w:r>
          <w:rPr>
            <w:rFonts w:ascii="arial" w:eastAsia="arial" w:hAnsi="arial" w:cs="arial"/>
            <w:b w:val="0"/>
            <w:i/>
            <w:strike w:val="0"/>
            <w:noProof w:val="0"/>
            <w:color w:val="0077CC"/>
            <w:position w:val="0"/>
            <w:sz w:val="20"/>
            <w:u w:val="single"/>
            <w:vertAlign w:val="baseline"/>
          </w:rPr>
          <w:t>https://www.thegatewaypundit.com/2020/07/new-wh-conducting-leak-investigation-told-ny-times-russian-taliban-bounty-intel-narrowed-10-possible-people/</w:t>
        </w:r>
      </w:hyperlink>
      <w:r>
        <w:rPr>
          <w:rFonts w:ascii="arial" w:eastAsia="arial" w:hAnsi="arial" w:cs="arial"/>
          <w:b w:val="0"/>
          <w:i w:val="0"/>
          <w:strike w:val="0"/>
          <w:noProof w:val="0"/>
          <w:color w:val="000000"/>
          <w:position w:val="0"/>
          <w:sz w:val="20"/>
          <w:u w:val="none"/>
          <w:vertAlign w:val="baseline"/>
        </w:rPr>
        <w:t xml:space="preserve"> [ 143]: #topheadline [ 144]: </w:t>
      </w:r>
      <w:hyperlink r:id="rId697" w:history="1">
        <w:r>
          <w:rPr>
            <w:rFonts w:ascii="arial" w:eastAsia="arial" w:hAnsi="arial" w:cs="arial"/>
            <w:b w:val="0"/>
            <w:i/>
            <w:strike w:val="0"/>
            <w:noProof w:val="0"/>
            <w:color w:val="0077CC"/>
            <w:position w:val="0"/>
            <w:sz w:val="20"/>
            <w:u w:val="single"/>
            <w:vertAlign w:val="baseline"/>
          </w:rPr>
          <w:t>https://pjmedia.com/culture/tyler-o-neil/2020/07/07/nfl-star-posts-fake-hitler-quote-claiming-negroes-are-the-real-children-of-israel-n611794</w:t>
        </w:r>
      </w:hyperlink>
      <w:r>
        <w:rPr>
          <w:rFonts w:ascii="arial" w:eastAsia="arial" w:hAnsi="arial" w:cs="arial"/>
          <w:b w:val="0"/>
          <w:i w:val="0"/>
          <w:strike w:val="0"/>
          <w:noProof w:val="0"/>
          <w:color w:val="000000"/>
          <w:position w:val="0"/>
          <w:sz w:val="20"/>
          <w:u w:val="none"/>
          <w:vertAlign w:val="baseline"/>
        </w:rPr>
        <w:t xml:space="preserve"> [ 145]: #topheadline [ 146]: </w:t>
      </w:r>
      <w:hyperlink r:id="rId698" w:history="1">
        <w:r>
          <w:rPr>
            <w:rFonts w:ascii="arial" w:eastAsia="arial" w:hAnsi="arial" w:cs="arial"/>
            <w:b w:val="0"/>
            <w:i/>
            <w:strike w:val="0"/>
            <w:noProof w:val="0"/>
            <w:color w:val="0077CC"/>
            <w:position w:val="0"/>
            <w:sz w:val="20"/>
            <w:u w:val="single"/>
            <w:vertAlign w:val="baseline"/>
          </w:rPr>
          <w:t>https://www.zerohedge.com/political/ohio-town-proclaims-itself-statuary-sanctuary-city-outcast-historical-figures</w:t>
        </w:r>
      </w:hyperlink>
      <w:r>
        <w:rPr>
          <w:rFonts w:ascii="arial" w:eastAsia="arial" w:hAnsi="arial" w:cs="arial"/>
          <w:b w:val="0"/>
          <w:i w:val="0"/>
          <w:strike w:val="0"/>
          <w:noProof w:val="0"/>
          <w:color w:val="000000"/>
          <w:position w:val="0"/>
          <w:sz w:val="20"/>
          <w:u w:val="none"/>
          <w:vertAlign w:val="baseline"/>
        </w:rPr>
        <w:t xml:space="preserve"> [ 147]: #topheadline [ 148]: </w:t>
      </w:r>
      <w:hyperlink r:id="rId699" w:history="1">
        <w:r>
          <w:rPr>
            <w:rFonts w:ascii="arial" w:eastAsia="arial" w:hAnsi="arial" w:cs="arial"/>
            <w:b w:val="0"/>
            <w:i/>
            <w:strike w:val="0"/>
            <w:noProof w:val="0"/>
            <w:color w:val="0077CC"/>
            <w:position w:val="0"/>
            <w:sz w:val="20"/>
            <w:u w:val="single"/>
            <w:vertAlign w:val="baseline"/>
          </w:rPr>
          <w:t>https://disrn.com/news/oklahoma-state-university-football-coach-takes-1-million-pay-cut-for-wearing-conservative-news-t-shirt</w:t>
        </w:r>
      </w:hyperlink>
      <w:r>
        <w:rPr>
          <w:rFonts w:ascii="arial" w:eastAsia="arial" w:hAnsi="arial" w:cs="arial"/>
          <w:b w:val="0"/>
          <w:i w:val="0"/>
          <w:strike w:val="0"/>
          <w:noProof w:val="0"/>
          <w:color w:val="000000"/>
          <w:position w:val="0"/>
          <w:sz w:val="20"/>
          <w:u w:val="none"/>
          <w:vertAlign w:val="baseline"/>
        </w:rPr>
        <w:t xml:space="preserve"> [ 149]: #topheadline [ 150]: </w:t>
      </w:r>
      <w:hyperlink r:id="rId700" w:history="1">
        <w:r>
          <w:rPr>
            <w:rFonts w:ascii="arial" w:eastAsia="arial" w:hAnsi="arial" w:cs="arial"/>
            <w:b w:val="0"/>
            <w:i/>
            <w:strike w:val="0"/>
            <w:noProof w:val="0"/>
            <w:color w:val="0077CC"/>
            <w:position w:val="0"/>
            <w:sz w:val="20"/>
            <w:u w:val="single"/>
            <w:vertAlign w:val="baseline"/>
          </w:rPr>
          <w:t>https://pjmedia.com/election/jeff-reynolds/2020/07/07/oregon-school-districts-say-white-people-should-vote-democrat-to-be-less-racist-may-have-broken-the-law-n612452</w:t>
        </w:r>
      </w:hyperlink>
      <w:r>
        <w:rPr>
          <w:rFonts w:ascii="arial" w:eastAsia="arial" w:hAnsi="arial" w:cs="arial"/>
          <w:b w:val="0"/>
          <w:i w:val="0"/>
          <w:strike w:val="0"/>
          <w:noProof w:val="0"/>
          <w:color w:val="000000"/>
          <w:position w:val="0"/>
          <w:sz w:val="20"/>
          <w:u w:val="none"/>
          <w:vertAlign w:val="baseline"/>
        </w:rPr>
        <w:t xml:space="preserve"> [ 151]: #topheadline [ 152]: </w:t>
      </w:r>
      <w:hyperlink r:id="rId701" w:history="1">
        <w:r>
          <w:rPr>
            <w:rFonts w:ascii="arial" w:eastAsia="arial" w:hAnsi="arial" w:cs="arial"/>
            <w:b w:val="0"/>
            <w:i/>
            <w:strike w:val="0"/>
            <w:noProof w:val="0"/>
            <w:color w:val="0077CC"/>
            <w:position w:val="0"/>
            <w:sz w:val="20"/>
            <w:u w:val="single"/>
            <w:vertAlign w:val="baseline"/>
          </w:rPr>
          <w:t>https://www.thegatewaypundit.com/2020/07/radical-democrat-rep-ilhan-omar-calls-dismantling-us-economy-political-systems-video/</w:t>
        </w:r>
      </w:hyperlink>
      <w:r>
        <w:rPr>
          <w:rFonts w:ascii="arial" w:eastAsia="arial" w:hAnsi="arial" w:cs="arial"/>
          <w:b w:val="0"/>
          <w:i w:val="0"/>
          <w:strike w:val="0"/>
          <w:noProof w:val="0"/>
          <w:color w:val="000000"/>
          <w:position w:val="0"/>
          <w:sz w:val="20"/>
          <w:u w:val="none"/>
          <w:vertAlign w:val="baseline"/>
        </w:rPr>
        <w:t xml:space="preserve"> [ 153]: #topheadline [ 154]: </w:t>
      </w:r>
      <w:hyperlink r:id="rId702" w:history="1">
        <w:r>
          <w:rPr>
            <w:rFonts w:ascii="arial" w:eastAsia="arial" w:hAnsi="arial" w:cs="arial"/>
            <w:b w:val="0"/>
            <w:i/>
            <w:strike w:val="0"/>
            <w:noProof w:val="0"/>
            <w:color w:val="0077CC"/>
            <w:position w:val="0"/>
            <w:sz w:val="20"/>
            <w:u w:val="single"/>
            <w:vertAlign w:val="baseline"/>
          </w:rPr>
          <w:t>https://www.thegatewaypundit.com/2020/07/seven-antifa-terrorists-arrested-federal-charges-weekend-carnage-portland/</w:t>
        </w:r>
      </w:hyperlink>
      <w:r>
        <w:rPr>
          <w:rFonts w:ascii="arial" w:eastAsia="arial" w:hAnsi="arial" w:cs="arial"/>
          <w:b w:val="0"/>
          <w:i w:val="0"/>
          <w:strike w:val="0"/>
          <w:noProof w:val="0"/>
          <w:color w:val="000000"/>
          <w:position w:val="0"/>
          <w:sz w:val="20"/>
          <w:u w:val="none"/>
          <w:vertAlign w:val="baseline"/>
        </w:rPr>
        <w:t xml:space="preserve"> [ 155]: #topheadline [ 156]: </w:t>
      </w:r>
      <w:hyperlink r:id="rId703" w:history="1">
        <w:r>
          <w:rPr>
            <w:rFonts w:ascii="arial" w:eastAsia="arial" w:hAnsi="arial" w:cs="arial"/>
            <w:b w:val="0"/>
            <w:i/>
            <w:strike w:val="0"/>
            <w:noProof w:val="0"/>
            <w:color w:val="0077CC"/>
            <w:position w:val="0"/>
            <w:sz w:val="20"/>
            <w:u w:val="single"/>
            <w:vertAlign w:val="baseline"/>
          </w:rPr>
          <w:t>https://www.thegatewaypundit.com/2020/07/take-thomas-jeffersons-descendant-wants-founding-fathers-dc-memorial-razed/</w:t>
        </w:r>
      </w:hyperlink>
      <w:r>
        <w:rPr>
          <w:rFonts w:ascii="arial" w:eastAsia="arial" w:hAnsi="arial" w:cs="arial"/>
          <w:b w:val="0"/>
          <w:i w:val="0"/>
          <w:strike w:val="0"/>
          <w:noProof w:val="0"/>
          <w:color w:val="000000"/>
          <w:position w:val="0"/>
          <w:sz w:val="20"/>
          <w:u w:val="none"/>
          <w:vertAlign w:val="baseline"/>
        </w:rPr>
        <w:t xml:space="preserve"> [ 157]: #topheadline [ 158]: </w:t>
      </w:r>
      <w:hyperlink r:id="rId704" w:history="1">
        <w:r>
          <w:rPr>
            <w:rFonts w:ascii="arial" w:eastAsia="arial" w:hAnsi="arial" w:cs="arial"/>
            <w:b w:val="0"/>
            <w:i/>
            <w:strike w:val="0"/>
            <w:noProof w:val="0"/>
            <w:color w:val="0077CC"/>
            <w:position w:val="0"/>
            <w:sz w:val="20"/>
            <w:u w:val="single"/>
            <w:vertAlign w:val="baseline"/>
          </w:rPr>
          <w:t>https://www.zerohedge.com/political/teachers-scared-after-all-florida-schools-ordered-reopen-august</w:t>
        </w:r>
      </w:hyperlink>
      <w:r>
        <w:rPr>
          <w:rFonts w:ascii="arial" w:eastAsia="arial" w:hAnsi="arial" w:cs="arial"/>
          <w:b w:val="0"/>
          <w:i w:val="0"/>
          <w:strike w:val="0"/>
          <w:noProof w:val="0"/>
          <w:color w:val="000000"/>
          <w:position w:val="0"/>
          <w:sz w:val="20"/>
          <w:u w:val="none"/>
          <w:vertAlign w:val="baseline"/>
        </w:rPr>
        <w:t xml:space="preserve"> [ 159]: #topheadline [ 160]: </w:t>
      </w:r>
      <w:hyperlink r:id="rId705" w:history="1">
        <w:r>
          <w:rPr>
            <w:rFonts w:ascii="arial" w:eastAsia="arial" w:hAnsi="arial" w:cs="arial"/>
            <w:b w:val="0"/>
            <w:i/>
            <w:strike w:val="0"/>
            <w:noProof w:val="0"/>
            <w:color w:val="0077CC"/>
            <w:position w:val="0"/>
            <w:sz w:val="20"/>
            <w:u w:val="single"/>
            <w:vertAlign w:val="baseline"/>
          </w:rPr>
          <w:t>https://www.thegatewaypundit.com/2020/07/texas-state-fair-cancelled-first-time-since-wwii-due-coronavirus/</w:t>
        </w:r>
      </w:hyperlink>
      <w:r>
        <w:rPr>
          <w:rFonts w:ascii="arial" w:eastAsia="arial" w:hAnsi="arial" w:cs="arial"/>
          <w:b w:val="0"/>
          <w:i w:val="0"/>
          <w:strike w:val="0"/>
          <w:noProof w:val="0"/>
          <w:color w:val="000000"/>
          <w:position w:val="0"/>
          <w:sz w:val="20"/>
          <w:u w:val="none"/>
          <w:vertAlign w:val="baseline"/>
        </w:rPr>
        <w:t xml:space="preserve"> [ 161]: #topheadline [ 162]: </w:t>
      </w:r>
      <w:hyperlink r:id="rId706" w:history="1">
        <w:r>
          <w:rPr>
            <w:rFonts w:ascii="arial" w:eastAsia="arial" w:hAnsi="arial" w:cs="arial"/>
            <w:b w:val="0"/>
            <w:i/>
            <w:strike w:val="0"/>
            <w:noProof w:val="0"/>
            <w:color w:val="0077CC"/>
            <w:position w:val="0"/>
            <w:sz w:val="20"/>
            <w:u w:val="single"/>
            <w:vertAlign w:val="baseline"/>
          </w:rPr>
          <w:t>http://feedproxy.google.com/~r/SHTFplan/~3/WLqeDiu6aVk/the-second-wave-is-here-as-expected-bill-gates-says-this-one-will-get-our-attention_07062020</w:t>
        </w:r>
      </w:hyperlink>
      <w:r>
        <w:rPr>
          <w:rFonts w:ascii="arial" w:eastAsia="arial" w:hAnsi="arial" w:cs="arial"/>
          <w:b w:val="0"/>
          <w:i w:val="0"/>
          <w:strike w:val="0"/>
          <w:noProof w:val="0"/>
          <w:color w:val="000000"/>
          <w:position w:val="0"/>
          <w:sz w:val="20"/>
          <w:u w:val="none"/>
          <w:vertAlign w:val="baseline"/>
        </w:rPr>
        <w:t xml:space="preserve"> [ 163]: #topheadline [ 164]: </w:t>
      </w:r>
      <w:hyperlink r:id="rId707" w:history="1">
        <w:r>
          <w:rPr>
            <w:rFonts w:ascii="arial" w:eastAsia="arial" w:hAnsi="arial" w:cs="arial"/>
            <w:b w:val="0"/>
            <w:i/>
            <w:strike w:val="0"/>
            <w:noProof w:val="0"/>
            <w:color w:val="0077CC"/>
            <w:position w:val="0"/>
            <w:sz w:val="20"/>
            <w:u w:val="single"/>
            <w:vertAlign w:val="baseline"/>
          </w:rPr>
          <w:t>https://articles.mercola.com/sites/articles/archive/2020/07/07/end-water-fluoridation.aspx</w:t>
        </w:r>
      </w:hyperlink>
      <w:r>
        <w:rPr>
          <w:rFonts w:ascii="arial" w:eastAsia="arial" w:hAnsi="arial" w:cs="arial"/>
          <w:b w:val="0"/>
          <w:i w:val="0"/>
          <w:strike w:val="0"/>
          <w:noProof w:val="0"/>
          <w:color w:val="000000"/>
          <w:position w:val="0"/>
          <w:sz w:val="20"/>
          <w:u w:val="none"/>
          <w:vertAlign w:val="baseline"/>
        </w:rPr>
        <w:t xml:space="preserve"> [ 165]: #topheadline [ 166]: </w:t>
      </w:r>
      <w:hyperlink r:id="rId708" w:history="1">
        <w:r>
          <w:rPr>
            <w:rFonts w:ascii="arial" w:eastAsia="arial" w:hAnsi="arial" w:cs="arial"/>
            <w:b w:val="0"/>
            <w:i/>
            <w:strike w:val="0"/>
            <w:noProof w:val="0"/>
            <w:color w:val="0077CC"/>
            <w:position w:val="0"/>
            <w:sz w:val="20"/>
            <w:u w:val="single"/>
            <w:vertAlign w:val="baseline"/>
          </w:rPr>
          <w:t>https://newswithviews.com/trumps-july-4th-birthday-gift-to-america</w:t>
        </w:r>
      </w:hyperlink>
      <w:r>
        <w:rPr>
          <w:rFonts w:ascii="arial" w:eastAsia="arial" w:hAnsi="arial" w:cs="arial"/>
          <w:b w:val="0"/>
          <w:i w:val="0"/>
          <w:strike w:val="0"/>
          <w:noProof w:val="0"/>
          <w:color w:val="000000"/>
          <w:position w:val="0"/>
          <w:sz w:val="20"/>
          <w:u w:val="none"/>
          <w:vertAlign w:val="baseline"/>
        </w:rPr>
        <w:t xml:space="preserve">/ [ 167]: #topheadline [ 168]: </w:t>
      </w:r>
      <w:hyperlink r:id="rId709" w:history="1">
        <w:r>
          <w:rPr>
            <w:rFonts w:ascii="arial" w:eastAsia="arial" w:hAnsi="arial" w:cs="arial"/>
            <w:b w:val="0"/>
            <w:i/>
            <w:strike w:val="0"/>
            <w:noProof w:val="0"/>
            <w:color w:val="0077CC"/>
            <w:position w:val="0"/>
            <w:sz w:val="20"/>
            <w:u w:val="single"/>
            <w:vertAlign w:val="baseline"/>
          </w:rPr>
          <w:t>https://www.wnd.com/2020/07/tucker-carlson-can-left-lead-nation-hates/</w:t>
        </w:r>
      </w:hyperlink>
      <w:r>
        <w:rPr>
          <w:rFonts w:ascii="arial" w:eastAsia="arial" w:hAnsi="arial" w:cs="arial"/>
          <w:b w:val="0"/>
          <w:i w:val="0"/>
          <w:strike w:val="0"/>
          <w:noProof w:val="0"/>
          <w:color w:val="000000"/>
          <w:position w:val="0"/>
          <w:sz w:val="20"/>
          <w:u w:val="none"/>
          <w:vertAlign w:val="baseline"/>
        </w:rPr>
        <w:t xml:space="preserve"> [ 169]: #topheadline [ 170]: </w:t>
      </w:r>
      <w:hyperlink r:id="rId710" w:history="1">
        <w:r>
          <w:rPr>
            <w:rFonts w:ascii="arial" w:eastAsia="arial" w:hAnsi="arial" w:cs="arial"/>
            <w:b w:val="0"/>
            <w:i/>
            <w:strike w:val="0"/>
            <w:noProof w:val="0"/>
            <w:color w:val="0077CC"/>
            <w:position w:val="0"/>
            <w:sz w:val="20"/>
            <w:u w:val="single"/>
            <w:vertAlign w:val="baseline"/>
          </w:rPr>
          <w:t>https://summit.news/2020/07/07/university-researcher-forced-out-for-highlighting-facts-showing-no-racial-bias-in-police-shootings/</w:t>
        </w:r>
      </w:hyperlink>
      <w:r>
        <w:rPr>
          <w:rFonts w:ascii="arial" w:eastAsia="arial" w:hAnsi="arial" w:cs="arial"/>
          <w:b w:val="0"/>
          <w:i w:val="0"/>
          <w:strike w:val="0"/>
          <w:noProof w:val="0"/>
          <w:color w:val="000000"/>
          <w:position w:val="0"/>
          <w:sz w:val="20"/>
          <w:u w:val="none"/>
          <w:vertAlign w:val="baseline"/>
        </w:rPr>
        <w:t xml:space="preserve"> [ 171]: #topheadline [ 172]: </w:t>
      </w:r>
      <w:hyperlink r:id="rId711" w:history="1">
        <w:r>
          <w:rPr>
            <w:rFonts w:ascii="arial" w:eastAsia="arial" w:hAnsi="arial" w:cs="arial"/>
            <w:b w:val="0"/>
            <w:i/>
            <w:strike w:val="0"/>
            <w:noProof w:val="0"/>
            <w:color w:val="0077CC"/>
            <w:position w:val="0"/>
            <w:sz w:val="20"/>
            <w:u w:val="single"/>
            <w:vertAlign w:val="baseline"/>
          </w:rPr>
          <w:t>https://www.zerohedge.com/political/violent-crime-surging-dramatically-major-cities-all-over-america</w:t>
        </w:r>
      </w:hyperlink>
      <w:r>
        <w:rPr>
          <w:rFonts w:ascii="arial" w:eastAsia="arial" w:hAnsi="arial" w:cs="arial"/>
          <w:b w:val="0"/>
          <w:i w:val="0"/>
          <w:strike w:val="0"/>
          <w:noProof w:val="0"/>
          <w:color w:val="000000"/>
          <w:position w:val="0"/>
          <w:sz w:val="20"/>
          <w:u w:val="none"/>
          <w:vertAlign w:val="baseline"/>
        </w:rPr>
        <w:t xml:space="preserve"> [ 173]: #topheadline [ 174]: </w:t>
      </w:r>
      <w:hyperlink r:id="rId712" w:history="1">
        <w:r>
          <w:rPr>
            <w:rFonts w:ascii="arial" w:eastAsia="arial" w:hAnsi="arial" w:cs="arial"/>
            <w:b w:val="0"/>
            <w:i/>
            <w:strike w:val="0"/>
            <w:noProof w:val="0"/>
            <w:color w:val="0077CC"/>
            <w:position w:val="0"/>
            <w:sz w:val="20"/>
            <w:u w:val="single"/>
            <w:vertAlign w:val="baseline"/>
          </w:rPr>
          <w:t>https://disrn.com/news/white-house-says-us-has-formally-pulled-out-of-the-world-health-organization</w:t>
        </w:r>
      </w:hyperlink>
      <w:r>
        <w:rPr>
          <w:rFonts w:ascii="arial" w:eastAsia="arial" w:hAnsi="arial" w:cs="arial"/>
          <w:b w:val="0"/>
          <w:i w:val="0"/>
          <w:strike w:val="0"/>
          <w:noProof w:val="0"/>
          <w:color w:val="000000"/>
          <w:position w:val="0"/>
          <w:sz w:val="20"/>
          <w:u w:val="none"/>
          <w:vertAlign w:val="baseline"/>
        </w:rPr>
        <w:t xml:space="preserve"> [ 175]: #topheadline [ 176]: </w:t>
      </w:r>
      <w:hyperlink r:id="rId713" w:history="1">
        <w:r>
          <w:rPr>
            <w:rFonts w:ascii="arial" w:eastAsia="arial" w:hAnsi="arial" w:cs="arial"/>
            <w:b w:val="0"/>
            <w:i/>
            <w:strike w:val="0"/>
            <w:noProof w:val="0"/>
            <w:color w:val="0077CC"/>
            <w:position w:val="0"/>
            <w:sz w:val="20"/>
            <w:u w:val="single"/>
            <w:vertAlign w:val="baseline"/>
          </w:rPr>
          <w:t>https://newswithviews.com/why-is-the-deep-state-intent-on-killing-roger-stone</w:t>
        </w:r>
      </w:hyperlink>
      <w:r>
        <w:rPr>
          <w:rFonts w:ascii="arial" w:eastAsia="arial" w:hAnsi="arial" w:cs="arial"/>
          <w:b w:val="0"/>
          <w:i w:val="0"/>
          <w:strike w:val="0"/>
          <w:noProof w:val="0"/>
          <w:color w:val="000000"/>
          <w:position w:val="0"/>
          <w:sz w:val="20"/>
          <w:u w:val="none"/>
          <w:vertAlign w:val="baseline"/>
        </w:rPr>
        <w:t xml:space="preserve">/ [ 177]: #topheadline [ 178]: </w:t>
      </w:r>
      <w:hyperlink r:id="rId714" w:history="1">
        <w:r>
          <w:rPr>
            <w:rFonts w:ascii="arial" w:eastAsia="arial" w:hAnsi="arial" w:cs="arial"/>
            <w:b w:val="0"/>
            <w:i/>
            <w:strike w:val="0"/>
            <w:noProof w:val="0"/>
            <w:color w:val="0077CC"/>
            <w:position w:val="0"/>
            <w:sz w:val="20"/>
            <w:u w:val="single"/>
            <w:vertAlign w:val="baseline"/>
          </w:rPr>
          <w:t>https://www.thegatewaypundit.com/2020/07/wtf-couple-painted-black-lives-matter-lettering-california-street-charged-</w:t>
        </w:r>
      </w:hyperlink>
      <w:hyperlink r:id="rId714" w:history="1">
        <w:r>
          <w:rPr>
            <w:rFonts w:ascii="arial" w:eastAsia="arial" w:hAnsi="arial" w:cs="arial"/>
            <w:b/>
            <w:i/>
            <w:strike w:val="0"/>
            <w:noProof w:val="0"/>
            <w:color w:val="0077CC"/>
            <w:position w:val="0"/>
            <w:sz w:val="20"/>
            <w:u w:val="single"/>
            <w:vertAlign w:val="baseline"/>
          </w:rPr>
          <w:t>hate</w:t>
        </w:r>
      </w:hyperlink>
      <w:hyperlink r:id="rId714" w:history="1">
        <w:r>
          <w:rPr>
            <w:rFonts w:ascii="arial" w:eastAsia="arial" w:hAnsi="arial" w:cs="arial"/>
            <w:b w:val="0"/>
            <w:i/>
            <w:strike w:val="0"/>
            <w:noProof w:val="0"/>
            <w:color w:val="0077CC"/>
            <w:position w:val="0"/>
            <w:sz w:val="20"/>
            <w:u w:val="single"/>
            <w:vertAlign w:val="baseline"/>
          </w:rPr>
          <w:t>-</w:t>
        </w:r>
      </w:hyperlink>
      <w:hyperlink r:id="rId714" w:history="1">
        <w:r>
          <w:rPr>
            <w:rFonts w:ascii="arial" w:eastAsia="arial" w:hAnsi="arial" w:cs="arial"/>
            <w:b/>
            <w:i/>
            <w:strike w:val="0"/>
            <w:noProof w:val="0"/>
            <w:color w:val="0077CC"/>
            <w:position w:val="0"/>
            <w:sz w:val="20"/>
            <w:u w:val="single"/>
            <w:vertAlign w:val="baseline"/>
          </w:rPr>
          <w:t>crime</w:t>
        </w:r>
      </w:hyperlink>
      <w:hyperlink r:id="rId7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[ 179]: #topheadline [ 180]: </w:t>
      </w:r>
      <w:hyperlink r:id="rId715" w:history="1">
        <w:r>
          <w:rPr>
            <w:rFonts w:ascii="arial" w:eastAsia="arial" w:hAnsi="arial" w:cs="arial"/>
            <w:b w:val="0"/>
            <w:i/>
            <w:strike w:val="0"/>
            <w:noProof w:val="0"/>
            <w:color w:val="0077CC"/>
            <w:position w:val="0"/>
            <w:sz w:val="20"/>
            <w:u w:val="single"/>
            <w:vertAlign w:val="baseline"/>
          </w:rPr>
          <w:t>https://disrn.com/news/site-of-canadian-memorial-to-victims-of-communism-defaced</w:t>
        </w:r>
      </w:hyperlink>
      <w:r>
        <w:rPr>
          <w:rFonts w:ascii="arial" w:eastAsia="arial" w:hAnsi="arial" w:cs="arial"/>
          <w:b w:val="0"/>
          <w:i w:val="0"/>
          <w:strike w:val="0"/>
          <w:noProof w:val="0"/>
          <w:color w:val="000000"/>
          <w:position w:val="0"/>
          <w:sz w:val="20"/>
          <w:u w:val="none"/>
          <w:vertAlign w:val="baseline"/>
        </w:rPr>
        <w:t xml:space="preserve"> [ 181]: #topheadline [ 182]: </w:t>
      </w:r>
      <w:hyperlink r:id="rId716" w:history="1">
        <w:r>
          <w:rPr>
            <w:rFonts w:ascii="arial" w:eastAsia="arial" w:hAnsi="arial" w:cs="arial"/>
            <w:b w:val="0"/>
            <w:i/>
            <w:strike w:val="0"/>
            <w:noProof w:val="0"/>
            <w:color w:val="0077CC"/>
            <w:position w:val="0"/>
            <w:sz w:val="20"/>
            <w:u w:val="single"/>
            <w:vertAlign w:val="baseline"/>
          </w:rPr>
          <w:t>https://www.breitbart.com/europe/2020/07/07/wales-announces-black-lives-matter-audit-statues-street-names/</w:t>
        </w:r>
      </w:hyperlink>
      <w:r>
        <w:rPr>
          <w:rFonts w:ascii="arial" w:eastAsia="arial" w:hAnsi="arial" w:cs="arial"/>
          <w:b w:val="0"/>
          <w:i w:val="0"/>
          <w:strike w:val="0"/>
          <w:noProof w:val="0"/>
          <w:color w:val="000000"/>
          <w:position w:val="0"/>
          <w:sz w:val="20"/>
          <w:u w:val="none"/>
          <w:vertAlign w:val="baseline"/>
        </w:rPr>
        <w:t xml:space="preserve"> [ 183]: #topheadline [ 184]: </w:t>
      </w:r>
      <w:hyperlink r:id="rId717" w:history="1">
        <w:r>
          <w:rPr>
            <w:rFonts w:ascii="arial" w:eastAsia="arial" w:hAnsi="arial" w:cs="arial"/>
            <w:b w:val="0"/>
            <w:i/>
            <w:strike w:val="0"/>
            <w:noProof w:val="0"/>
            <w:color w:val="0077CC"/>
            <w:position w:val="0"/>
            <w:sz w:val="20"/>
            <w:u w:val="single"/>
            <w:vertAlign w:val="baseline"/>
          </w:rPr>
          <w:t>https://rmx.news/article/article/cardinal-duka-is-tearing-down-statues-the-end-of-our-christian-civilization</w:t>
        </w:r>
      </w:hyperlink>
      <w:r>
        <w:rPr>
          <w:rFonts w:ascii="arial" w:eastAsia="arial" w:hAnsi="arial" w:cs="arial"/>
          <w:b w:val="0"/>
          <w:i w:val="0"/>
          <w:strike w:val="0"/>
          <w:noProof w:val="0"/>
          <w:color w:val="000000"/>
          <w:position w:val="0"/>
          <w:sz w:val="20"/>
          <w:u w:val="none"/>
          <w:vertAlign w:val="baseline"/>
        </w:rPr>
        <w:t xml:space="preserve"> [ 185]: #topheadline [ 186]: </w:t>
      </w:r>
      <w:hyperlink r:id="rId718" w:history="1">
        <w:r>
          <w:rPr>
            <w:rFonts w:ascii="arial" w:eastAsia="arial" w:hAnsi="arial" w:cs="arial"/>
            <w:b w:val="0"/>
            <w:i/>
            <w:strike w:val="0"/>
            <w:noProof w:val="0"/>
            <w:color w:val="0077CC"/>
            <w:position w:val="0"/>
            <w:sz w:val="20"/>
            <w:u w:val="single"/>
            <w:vertAlign w:val="baseline"/>
          </w:rPr>
          <w:t>https://rmx.news/article/article/central-europe-is-becoming-wealthier-than-italy-and-spain-due-to-pandemic</w:t>
        </w:r>
      </w:hyperlink>
      <w:r>
        <w:rPr>
          <w:rFonts w:ascii="arial" w:eastAsia="arial" w:hAnsi="arial" w:cs="arial"/>
          <w:b w:val="0"/>
          <w:i w:val="0"/>
          <w:strike w:val="0"/>
          <w:noProof w:val="0"/>
          <w:color w:val="000000"/>
          <w:position w:val="0"/>
          <w:sz w:val="20"/>
          <w:u w:val="none"/>
          <w:vertAlign w:val="baseline"/>
        </w:rPr>
        <w:t xml:space="preserve"> [ 187]: #topheadline [ 188]: </w:t>
      </w:r>
      <w:hyperlink r:id="rId719" w:history="1">
        <w:r>
          <w:rPr>
            <w:rFonts w:ascii="arial" w:eastAsia="arial" w:hAnsi="arial" w:cs="arial"/>
            <w:b w:val="0"/>
            <w:i/>
            <w:strike w:val="0"/>
            <w:noProof w:val="0"/>
            <w:color w:val="0077CC"/>
            <w:position w:val="0"/>
            <w:sz w:val="20"/>
            <w:u w:val="single"/>
            <w:vertAlign w:val="baseline"/>
          </w:rPr>
          <w:t>https://www.zerohedge.com/markets/deutsche-bank-slapped-150-million-fine-over-jeffery-epstein</w:t>
        </w:r>
      </w:hyperlink>
      <w:r>
        <w:rPr>
          <w:rFonts w:ascii="arial" w:eastAsia="arial" w:hAnsi="arial" w:cs="arial"/>
          <w:b w:val="0"/>
          <w:i w:val="0"/>
          <w:strike w:val="0"/>
          <w:noProof w:val="0"/>
          <w:color w:val="000000"/>
          <w:position w:val="0"/>
          <w:sz w:val="20"/>
          <w:u w:val="none"/>
          <w:vertAlign w:val="baseline"/>
        </w:rPr>
        <w:t xml:space="preserve"> [ 189]: #topheadline [ 190]: </w:t>
      </w:r>
      <w:hyperlink r:id="rId720" w:history="1">
        <w:r>
          <w:rPr>
            <w:rFonts w:ascii="arial" w:eastAsia="arial" w:hAnsi="arial" w:cs="arial"/>
            <w:b w:val="0"/>
            <w:i/>
            <w:strike w:val="0"/>
            <w:noProof w:val="0"/>
            <w:color w:val="0077CC"/>
            <w:position w:val="0"/>
            <w:sz w:val="20"/>
            <w:u w:val="single"/>
            <w:vertAlign w:val="baseline"/>
          </w:rPr>
          <w:t>https://reclaimthenet.org/eu-banks-tips-pepsi-payment-processors</w:t>
        </w:r>
      </w:hyperlink>
      <w:r>
        <w:rPr>
          <w:rFonts w:ascii="arial" w:eastAsia="arial" w:hAnsi="arial" w:cs="arial"/>
          <w:b w:val="0"/>
          <w:i w:val="0"/>
          <w:strike w:val="0"/>
          <w:noProof w:val="0"/>
          <w:color w:val="000000"/>
          <w:position w:val="0"/>
          <w:sz w:val="20"/>
          <w:u w:val="none"/>
          <w:vertAlign w:val="baseline"/>
        </w:rPr>
        <w:t xml:space="preserve">/ [ 191]: #topheadline [ 192]: </w:t>
      </w:r>
      <w:hyperlink r:id="rId721" w:history="1">
        <w:r>
          <w:rPr>
            <w:rFonts w:ascii="arial" w:eastAsia="arial" w:hAnsi="arial" w:cs="arial"/>
            <w:b w:val="0"/>
            <w:i/>
            <w:strike w:val="0"/>
            <w:noProof w:val="0"/>
            <w:color w:val="0077CC"/>
            <w:position w:val="0"/>
            <w:sz w:val="20"/>
            <w:u w:val="single"/>
            <w:vertAlign w:val="baseline"/>
          </w:rPr>
          <w:t>https://www.breitbart.com/europe/2020/07/07/far-left-italian-antifa-terrorist-bombing-suspect-arrested-france/</w:t>
        </w:r>
      </w:hyperlink>
      <w:r>
        <w:rPr>
          <w:rFonts w:ascii="arial" w:eastAsia="arial" w:hAnsi="arial" w:cs="arial"/>
          <w:b w:val="0"/>
          <w:i w:val="0"/>
          <w:strike w:val="0"/>
          <w:noProof w:val="0"/>
          <w:color w:val="000000"/>
          <w:position w:val="0"/>
          <w:sz w:val="20"/>
          <w:u w:val="none"/>
          <w:vertAlign w:val="baseline"/>
        </w:rPr>
        <w:t xml:space="preserve"> [ 193]: #topheadline [ 194]: </w:t>
      </w:r>
      <w:hyperlink r:id="rId722" w:history="1">
        <w:r>
          <w:rPr>
            <w:rFonts w:ascii="arial" w:eastAsia="arial" w:hAnsi="arial" w:cs="arial"/>
            <w:b w:val="0"/>
            <w:i/>
            <w:strike w:val="0"/>
            <w:noProof w:val="0"/>
            <w:color w:val="0077CC"/>
            <w:position w:val="0"/>
            <w:sz w:val="20"/>
            <w:u w:val="single"/>
            <w:vertAlign w:val="baseline"/>
          </w:rPr>
          <w:t>https://rmx.news/article/article/four-european-countries-tighten-restrictions-on-czech-visitors</w:t>
        </w:r>
      </w:hyperlink>
      <w:r>
        <w:rPr>
          <w:rFonts w:ascii="arial" w:eastAsia="arial" w:hAnsi="arial" w:cs="arial"/>
          <w:b w:val="0"/>
          <w:i w:val="0"/>
          <w:strike w:val="0"/>
          <w:noProof w:val="0"/>
          <w:color w:val="000000"/>
          <w:position w:val="0"/>
          <w:sz w:val="20"/>
          <w:u w:val="none"/>
          <w:vertAlign w:val="baseline"/>
        </w:rPr>
        <w:t xml:space="preserve"> [ 195]: #topheadline [ 196]: </w:t>
      </w:r>
      <w:hyperlink r:id="rId723" w:history="1">
        <w:r>
          <w:rPr>
            <w:rFonts w:ascii="arial" w:eastAsia="arial" w:hAnsi="arial" w:cs="arial"/>
            <w:b w:val="0"/>
            <w:i/>
            <w:strike w:val="0"/>
            <w:noProof w:val="0"/>
            <w:color w:val="0077CC"/>
            <w:position w:val="0"/>
            <w:sz w:val="20"/>
            <w:u w:val="single"/>
            <w:vertAlign w:val="baseline"/>
          </w:rPr>
          <w:t>https://rmx.news/article/article/germany-demands-a-strong-response-from-the-eu-against-us-sanctions-on-nord-stream-2</w:t>
        </w:r>
      </w:hyperlink>
      <w:r>
        <w:rPr>
          <w:rFonts w:ascii="arial" w:eastAsia="arial" w:hAnsi="arial" w:cs="arial"/>
          <w:b w:val="0"/>
          <w:i w:val="0"/>
          <w:strike w:val="0"/>
          <w:noProof w:val="0"/>
          <w:color w:val="000000"/>
          <w:position w:val="0"/>
          <w:sz w:val="20"/>
          <w:u w:val="none"/>
          <w:vertAlign w:val="baseline"/>
        </w:rPr>
        <w:t xml:space="preserve"> [ 197]: #topheadline [ 198]: </w:t>
      </w:r>
      <w:hyperlink r:id="rId724" w:history="1">
        <w:r>
          <w:rPr>
            <w:rFonts w:ascii="arial" w:eastAsia="arial" w:hAnsi="arial" w:cs="arial"/>
            <w:b w:val="0"/>
            <w:i/>
            <w:strike w:val="0"/>
            <w:noProof w:val="0"/>
            <w:color w:val="0077CC"/>
            <w:position w:val="0"/>
            <w:sz w:val="20"/>
            <w:u w:val="single"/>
            <w:vertAlign w:val="baseline"/>
          </w:rPr>
          <w:t>https://rmx.news/article/article/hungarian-retail-trade-falls-in-may-but-shows-signs-of-recovery</w:t>
        </w:r>
      </w:hyperlink>
      <w:r>
        <w:rPr>
          <w:rFonts w:ascii="arial" w:eastAsia="arial" w:hAnsi="arial" w:cs="arial"/>
          <w:b w:val="0"/>
          <w:i w:val="0"/>
          <w:strike w:val="0"/>
          <w:noProof w:val="0"/>
          <w:color w:val="000000"/>
          <w:position w:val="0"/>
          <w:sz w:val="20"/>
          <w:u w:val="none"/>
          <w:vertAlign w:val="baseline"/>
        </w:rPr>
        <w:t xml:space="preserve"> [ 199]: #topheadline [ 200]: </w:t>
      </w:r>
      <w:hyperlink r:id="rId725" w:history="1">
        <w:r>
          <w:rPr>
            <w:rFonts w:ascii="arial" w:eastAsia="arial" w:hAnsi="arial" w:cs="arial"/>
            <w:b w:val="0"/>
            <w:i/>
            <w:strike w:val="0"/>
            <w:noProof w:val="0"/>
            <w:color w:val="0077CC"/>
            <w:position w:val="0"/>
            <w:sz w:val="20"/>
            <w:u w:val="single"/>
            <w:vertAlign w:val="baseline"/>
          </w:rPr>
          <w:t>https://www.gatestoneinstitute.org/16126/austria-free-speech</w:t>
        </w:r>
      </w:hyperlink>
      <w:r>
        <w:rPr>
          <w:rFonts w:ascii="arial" w:eastAsia="arial" w:hAnsi="arial" w:cs="arial"/>
          <w:b w:val="0"/>
          <w:i w:val="0"/>
          <w:strike w:val="0"/>
          <w:noProof w:val="0"/>
          <w:color w:val="000000"/>
          <w:position w:val="0"/>
          <w:sz w:val="20"/>
          <w:u w:val="none"/>
          <w:vertAlign w:val="baseline"/>
        </w:rPr>
        <w:t xml:space="preserve"> [ 201]: #topheadline [ 202]: </w:t>
      </w:r>
      <w:hyperlink r:id="rId726" w:history="1">
        <w:r>
          <w:rPr>
            <w:rFonts w:ascii="arial" w:eastAsia="arial" w:hAnsi="arial" w:cs="arial"/>
            <w:b w:val="0"/>
            <w:i/>
            <w:strike w:val="0"/>
            <w:noProof w:val="0"/>
            <w:color w:val="0077CC"/>
            <w:position w:val="0"/>
            <w:sz w:val="20"/>
            <w:u w:val="single"/>
            <w:vertAlign w:val="baseline"/>
          </w:rPr>
          <w:t>https://rmx.news/article/article/two-candidates-and-two-separate-tv-debates</w:t>
        </w:r>
      </w:hyperlink>
      <w:r>
        <w:rPr>
          <w:rFonts w:ascii="arial" w:eastAsia="arial" w:hAnsi="arial" w:cs="arial"/>
          <w:b w:val="0"/>
          <w:i w:val="0"/>
          <w:strike w:val="0"/>
          <w:noProof w:val="0"/>
          <w:color w:val="000000"/>
          <w:position w:val="0"/>
          <w:sz w:val="20"/>
          <w:u w:val="none"/>
          <w:vertAlign w:val="baseline"/>
        </w:rPr>
        <w:t xml:space="preserve"> [ 203]: #topheadline [ 204]: </w:t>
      </w:r>
      <w:hyperlink r:id="rId727" w:history="1">
        <w:r>
          <w:rPr>
            <w:rFonts w:ascii="arial" w:eastAsia="arial" w:hAnsi="arial" w:cs="arial"/>
            <w:b w:val="0"/>
            <w:i/>
            <w:strike w:val="0"/>
            <w:noProof w:val="0"/>
            <w:color w:val="0077CC"/>
            <w:position w:val="0"/>
            <w:sz w:val="20"/>
            <w:u w:val="single"/>
            <w:vertAlign w:val="baseline"/>
          </w:rPr>
          <w:t>https://reclaimthenet.org/uk-anti-hate-group-sets-its-sights-on-medical-misinformation-online</w:t>
        </w:r>
      </w:hyperlink>
      <w:r>
        <w:rPr>
          <w:rFonts w:ascii="arial" w:eastAsia="arial" w:hAnsi="arial" w:cs="arial"/>
          <w:b w:val="0"/>
          <w:i w:val="0"/>
          <w:strike w:val="0"/>
          <w:noProof w:val="0"/>
          <w:color w:val="000000"/>
          <w:position w:val="0"/>
          <w:sz w:val="20"/>
          <w:u w:val="none"/>
          <w:vertAlign w:val="baseline"/>
        </w:rPr>
        <w:t xml:space="preserve">/ [ 205]: #topheadline [ 206]: </w:t>
      </w:r>
      <w:hyperlink r:id="rId728" w:history="1">
        <w:r>
          <w:rPr>
            <w:rFonts w:ascii="arial" w:eastAsia="arial" w:hAnsi="arial" w:cs="arial"/>
            <w:b w:val="0"/>
            <w:i/>
            <w:strike w:val="0"/>
            <w:noProof w:val="0"/>
            <w:color w:val="0077CC"/>
            <w:position w:val="0"/>
            <w:sz w:val="20"/>
            <w:u w:val="single"/>
            <w:vertAlign w:val="baseline"/>
          </w:rPr>
          <w:t>https://reclaimthenet.org/uk-broadcasters-fake-news-law-google-facebook</w:t>
        </w:r>
      </w:hyperlink>
      <w:r>
        <w:rPr>
          <w:rFonts w:ascii="arial" w:eastAsia="arial" w:hAnsi="arial" w:cs="arial"/>
          <w:b w:val="0"/>
          <w:i w:val="0"/>
          <w:strike w:val="0"/>
          <w:noProof w:val="0"/>
          <w:color w:val="000000"/>
          <w:position w:val="0"/>
          <w:sz w:val="20"/>
          <w:u w:val="none"/>
          <w:vertAlign w:val="baseline"/>
        </w:rPr>
        <w:t xml:space="preserve">/ [ 207]: #topheadline [ 208]: </w:t>
      </w:r>
      <w:hyperlink r:id="rId729" w:history="1">
        <w:r>
          <w:rPr>
            <w:rFonts w:ascii="arial" w:eastAsia="arial" w:hAnsi="arial" w:cs="arial"/>
            <w:b w:val="0"/>
            <w:i/>
            <w:strike w:val="0"/>
            <w:noProof w:val="0"/>
            <w:color w:val="0077CC"/>
            <w:position w:val="0"/>
            <w:sz w:val="20"/>
            <w:u w:val="single"/>
            <w:vertAlign w:val="baseline"/>
          </w:rPr>
          <w:t>https://www.breitbart.com/europe/2020/07/07/racist-drivel-conservative-mp-cancels-bbc-licence-racism-against-white-women/</w:t>
        </w:r>
      </w:hyperlink>
      <w:r>
        <w:rPr>
          <w:rFonts w:ascii="arial" w:eastAsia="arial" w:hAnsi="arial" w:cs="arial"/>
          <w:b w:val="0"/>
          <w:i w:val="0"/>
          <w:strike w:val="0"/>
          <w:noProof w:val="0"/>
          <w:color w:val="000000"/>
          <w:position w:val="0"/>
          <w:sz w:val="20"/>
          <w:u w:val="none"/>
          <w:vertAlign w:val="baseline"/>
        </w:rPr>
        <w:t xml:space="preserve"> [ 209]: #topheadline [ 210]: </w:t>
      </w:r>
      <w:hyperlink r:id="rId730" w:history="1">
        <w:r>
          <w:rPr>
            <w:rFonts w:ascii="arial" w:eastAsia="arial" w:hAnsi="arial" w:cs="arial"/>
            <w:b w:val="0"/>
            <w:i/>
            <w:strike w:val="0"/>
            <w:noProof w:val="0"/>
            <w:color w:val="0077CC"/>
            <w:position w:val="0"/>
            <w:sz w:val="20"/>
            <w:u w:val="single"/>
            <w:vertAlign w:val="baseline"/>
          </w:rPr>
          <w:t>https://www.breitbart.com/europe/2020/07/07/7-7-london-remembers-52-dead-killed-15-years-ago-today-in-2005-islamist-terrorist-attack/</w:t>
        </w:r>
      </w:hyperlink>
      <w:r>
        <w:rPr>
          <w:rFonts w:ascii="arial" w:eastAsia="arial" w:hAnsi="arial" w:cs="arial"/>
          <w:b w:val="0"/>
          <w:i w:val="0"/>
          <w:strike w:val="0"/>
          <w:noProof w:val="0"/>
          <w:color w:val="000000"/>
          <w:position w:val="0"/>
          <w:sz w:val="20"/>
          <w:u w:val="none"/>
          <w:vertAlign w:val="baseline"/>
        </w:rPr>
        <w:t xml:space="preserve"> [ 211]: #topheadline [ 212]: </w:t>
      </w:r>
      <w:hyperlink r:id="rId731" w:history="1">
        <w:r>
          <w:rPr>
            <w:rFonts w:ascii="arial" w:eastAsia="arial" w:hAnsi="arial" w:cs="arial"/>
            <w:b w:val="0"/>
            <w:i/>
            <w:strike w:val="0"/>
            <w:noProof w:val="0"/>
            <w:color w:val="0077CC"/>
            <w:position w:val="0"/>
            <w:sz w:val="20"/>
            <w:u w:val="single"/>
            <w:vertAlign w:val="baseline"/>
          </w:rPr>
          <w:t>https://www.breitbart.com/europe/2020/07/07/police-investigation-into-slave-labour-coronavirus-hotspot-leicester/</w:t>
        </w:r>
      </w:hyperlink>
      <w:r>
        <w:rPr>
          <w:rFonts w:ascii="arial" w:eastAsia="arial" w:hAnsi="arial" w:cs="arial"/>
          <w:b w:val="0"/>
          <w:i w:val="0"/>
          <w:strike w:val="0"/>
          <w:noProof w:val="0"/>
          <w:color w:val="000000"/>
          <w:position w:val="0"/>
          <w:sz w:val="20"/>
          <w:u w:val="none"/>
          <w:vertAlign w:val="baseline"/>
        </w:rPr>
        <w:t xml:space="preserve"> [ 213]: #topheadline [ 214]: </w:t>
      </w:r>
      <w:hyperlink r:id="rId732" w:history="1">
        <w:r>
          <w:rPr>
            <w:rFonts w:ascii="arial" w:eastAsia="arial" w:hAnsi="arial" w:cs="arial"/>
            <w:b w:val="0"/>
            <w:i/>
            <w:strike w:val="0"/>
            <w:noProof w:val="0"/>
            <w:color w:val="0077CC"/>
            <w:position w:val="0"/>
            <w:sz w:val="20"/>
            <w:u w:val="single"/>
            <w:vertAlign w:val="baseline"/>
          </w:rPr>
          <w:t>https://www.zerohedge.com/geopolitical/iran-sees-6th-deadly-mystery-explosion-weeks-industrial-zone-near-tehran</w:t>
        </w:r>
      </w:hyperlink>
      <w:r>
        <w:rPr>
          <w:rFonts w:ascii="arial" w:eastAsia="arial" w:hAnsi="arial" w:cs="arial"/>
          <w:b w:val="0"/>
          <w:i w:val="0"/>
          <w:strike w:val="0"/>
          <w:noProof w:val="0"/>
          <w:color w:val="000000"/>
          <w:position w:val="0"/>
          <w:sz w:val="20"/>
          <w:u w:val="none"/>
          <w:vertAlign w:val="baseline"/>
        </w:rPr>
        <w:t xml:space="preserve"> [ 215]: #topheadline [ 216]: </w:t>
      </w:r>
      <w:hyperlink r:id="rId733" w:history="1">
        <w:r>
          <w:rPr>
            <w:rFonts w:ascii="arial" w:eastAsia="arial" w:hAnsi="arial" w:cs="arial"/>
            <w:b w:val="0"/>
            <w:i/>
            <w:strike w:val="0"/>
            <w:noProof w:val="0"/>
            <w:color w:val="0077CC"/>
            <w:position w:val="0"/>
            <w:sz w:val="20"/>
            <w:u w:val="single"/>
            <w:vertAlign w:val="baseline"/>
          </w:rPr>
          <w:t>https://www.deccanherald.com/science-and-environment/new-species-of-fan-throated-lizard-discovered-in-northern-karnataka-858180.html</w:t>
        </w:r>
      </w:hyperlink>
      <w:r>
        <w:rPr>
          <w:rFonts w:ascii="arial" w:eastAsia="arial" w:hAnsi="arial" w:cs="arial"/>
          <w:b w:val="0"/>
          <w:i w:val="0"/>
          <w:strike w:val="0"/>
          <w:noProof w:val="0"/>
          <w:color w:val="000000"/>
          <w:position w:val="0"/>
          <w:sz w:val="20"/>
          <w:u w:val="none"/>
          <w:vertAlign w:val="baseline"/>
        </w:rPr>
        <w:t xml:space="preserve"> [ 217]: #topheadline [ 218]: </w:t>
      </w:r>
      <w:hyperlink r:id="rId734" w:history="1">
        <w:r>
          <w:rPr>
            <w:rFonts w:ascii="arial" w:eastAsia="arial" w:hAnsi="arial" w:cs="arial"/>
            <w:b w:val="0"/>
            <w:i/>
            <w:strike w:val="0"/>
            <w:noProof w:val="0"/>
            <w:color w:val="0077CC"/>
            <w:position w:val="0"/>
            <w:sz w:val="20"/>
            <w:u w:val="single"/>
            <w:vertAlign w:val="baseline"/>
          </w:rPr>
          <w:t>http://feedproxy.google.com/~r/blacklistednews/hKxa/~3/lZHPA19ajwk/behind-chinas-takeover-of-hong-kong-the-pearl-river-delta.html</w:t>
        </w:r>
      </w:hyperlink>
      <w:r>
        <w:rPr>
          <w:rFonts w:ascii="arial" w:eastAsia="arial" w:hAnsi="arial" w:cs="arial"/>
          <w:b w:val="0"/>
          <w:i w:val="0"/>
          <w:strike w:val="0"/>
          <w:noProof w:val="0"/>
          <w:color w:val="000000"/>
          <w:position w:val="0"/>
          <w:sz w:val="20"/>
          <w:u w:val="none"/>
          <w:vertAlign w:val="baseline"/>
        </w:rPr>
        <w:t xml:space="preserve"> [ 219]: #topheadline [ 220]: </w:t>
      </w:r>
      <w:hyperlink r:id="rId735" w:history="1">
        <w:r>
          <w:rPr>
            <w:rFonts w:ascii="arial" w:eastAsia="arial" w:hAnsi="arial" w:cs="arial"/>
            <w:b w:val="0"/>
            <w:i/>
            <w:strike w:val="0"/>
            <w:noProof w:val="0"/>
            <w:color w:val="0077CC"/>
            <w:position w:val="0"/>
            <w:sz w:val="20"/>
            <w:u w:val="single"/>
            <w:vertAlign w:val="baseline"/>
          </w:rPr>
          <w:t>https://reclaimthenet.org/chinese-communist-party-critic-xu-zhangrun-arrested</w:t>
        </w:r>
      </w:hyperlink>
      <w:r>
        <w:rPr>
          <w:rFonts w:ascii="arial" w:eastAsia="arial" w:hAnsi="arial" w:cs="arial"/>
          <w:b w:val="0"/>
          <w:i w:val="0"/>
          <w:strike w:val="0"/>
          <w:noProof w:val="0"/>
          <w:color w:val="000000"/>
          <w:position w:val="0"/>
          <w:sz w:val="20"/>
          <w:u w:val="none"/>
          <w:vertAlign w:val="baseline"/>
        </w:rPr>
        <w:t xml:space="preserve">/ [ 221]: #topheadline [ 222]: </w:t>
      </w:r>
      <w:hyperlink r:id="rId736" w:history="1">
        <w:r>
          <w:rPr>
            <w:rFonts w:ascii="arial" w:eastAsia="arial" w:hAnsi="arial" w:cs="arial"/>
            <w:b w:val="0"/>
            <w:i/>
            <w:strike w:val="0"/>
            <w:noProof w:val="0"/>
            <w:color w:val="0077CC"/>
            <w:position w:val="0"/>
            <w:sz w:val="20"/>
            <w:u w:val="single"/>
            <w:vertAlign w:val="baseline"/>
          </w:rPr>
          <w:t>https://summit.news/2020/07/07/cotton-woke-left-allowing-evil-china-to-get-away-with-forced-abortion-concentration-camps/</w:t>
        </w:r>
      </w:hyperlink>
      <w:r>
        <w:rPr>
          <w:rFonts w:ascii="arial" w:eastAsia="arial" w:hAnsi="arial" w:cs="arial"/>
          <w:b w:val="0"/>
          <w:i w:val="0"/>
          <w:strike w:val="0"/>
          <w:noProof w:val="0"/>
          <w:color w:val="000000"/>
          <w:position w:val="0"/>
          <w:sz w:val="20"/>
          <w:u w:val="none"/>
          <w:vertAlign w:val="baseline"/>
        </w:rPr>
        <w:t xml:space="preserve"> [ 223]: #topheadline [ 224]: </w:t>
      </w:r>
      <w:hyperlink r:id="rId737" w:history="1">
        <w:r>
          <w:rPr>
            <w:rFonts w:ascii="arial" w:eastAsia="arial" w:hAnsi="arial" w:cs="arial"/>
            <w:b w:val="0"/>
            <w:i/>
            <w:strike w:val="0"/>
            <w:noProof w:val="0"/>
            <w:color w:val="0077CC"/>
            <w:position w:val="0"/>
            <w:sz w:val="20"/>
            <w:u w:val="single"/>
            <w:vertAlign w:val="baseline"/>
          </w:rPr>
          <w:t>https://reclaimthenet.org/hong-kong-publishers-are-already-self-censoring</w:t>
        </w:r>
      </w:hyperlink>
      <w:r>
        <w:rPr>
          <w:rFonts w:ascii="arial" w:eastAsia="arial" w:hAnsi="arial" w:cs="arial"/>
          <w:b w:val="0"/>
          <w:i w:val="0"/>
          <w:strike w:val="0"/>
          <w:noProof w:val="0"/>
          <w:color w:val="000000"/>
          <w:position w:val="0"/>
          <w:sz w:val="20"/>
          <w:u w:val="none"/>
          <w:vertAlign w:val="baseline"/>
        </w:rPr>
        <w:t xml:space="preserve">/ [ 225]: #topheadline [ 226]: </w:t>
      </w:r>
      <w:hyperlink r:id="rId738" w:history="1">
        <w:r>
          <w:rPr>
            <w:rFonts w:ascii="arial" w:eastAsia="arial" w:hAnsi="arial" w:cs="arial"/>
            <w:b w:val="0"/>
            <w:i/>
            <w:strike w:val="0"/>
            <w:noProof w:val="0"/>
            <w:color w:val="0077CC"/>
            <w:position w:val="0"/>
            <w:sz w:val="20"/>
            <w:u w:val="single"/>
            <w:vertAlign w:val="baseline"/>
          </w:rPr>
          <w:t>https://rmx.news/article/article/mercedes-recalls-over-660-000-cars-in-china-over-oil-leak</w:t>
        </w:r>
      </w:hyperlink>
      <w:r>
        <w:rPr>
          <w:rFonts w:ascii="arial" w:eastAsia="arial" w:hAnsi="arial" w:cs="arial"/>
          <w:b w:val="0"/>
          <w:i w:val="0"/>
          <w:strike w:val="0"/>
          <w:noProof w:val="0"/>
          <w:color w:val="000000"/>
          <w:position w:val="0"/>
          <w:sz w:val="20"/>
          <w:u w:val="none"/>
          <w:vertAlign w:val="baseline"/>
        </w:rPr>
        <w:t xml:space="preserve"> [ 227]: #topheadline [ 228]: </w:t>
      </w:r>
      <w:hyperlink r:id="rId739" w:history="1">
        <w:r>
          <w:rPr>
            <w:rFonts w:ascii="arial" w:eastAsia="arial" w:hAnsi="arial" w:cs="arial"/>
            <w:b w:val="0"/>
            <w:i/>
            <w:strike w:val="0"/>
            <w:noProof w:val="0"/>
            <w:color w:val="0077CC"/>
            <w:position w:val="0"/>
            <w:sz w:val="20"/>
            <w:u w:val="single"/>
            <w:vertAlign w:val="baseline"/>
          </w:rPr>
          <w:t>https://www.infowars.com/worldwide-population-being-tortured-in-deep-state-psyop</w:t>
        </w:r>
      </w:hyperlink>
      <w:r>
        <w:rPr>
          <w:rFonts w:ascii="arial" w:eastAsia="arial" w:hAnsi="arial" w:cs="arial"/>
          <w:b w:val="0"/>
          <w:i w:val="0"/>
          <w:strike w:val="0"/>
          <w:noProof w:val="0"/>
          <w:color w:val="000000"/>
          <w:position w:val="0"/>
          <w:sz w:val="20"/>
          <w:u w:val="none"/>
          <w:vertAlign w:val="baseline"/>
        </w:rPr>
        <w:t xml:space="preserve">/ [ 229]: #topheadline [ 230]: </w:t>
      </w:r>
      <w:hyperlink r:id="rId740" w:history="1">
        <w:r>
          <w:rPr>
            <w:rFonts w:ascii="arial" w:eastAsia="arial" w:hAnsi="arial" w:cs="arial"/>
            <w:b w:val="0"/>
            <w:i/>
            <w:strike w:val="0"/>
            <w:noProof w:val="0"/>
            <w:color w:val="0077CC"/>
            <w:position w:val="0"/>
            <w:sz w:val="20"/>
            <w:u w:val="single"/>
            <w:vertAlign w:val="baseline"/>
          </w:rPr>
          <w:t>https://www.breitbart.com/europe/2020/07/07/british-falklands-war-hero-shot-dead-farm-armed-raiders/</w:t>
        </w:r>
      </w:hyperlink>
      <w:r>
        <w:rPr>
          <w:rFonts w:ascii="arial" w:eastAsia="arial" w:hAnsi="arial" w:cs="arial"/>
          <w:b w:val="0"/>
          <w:i w:val="0"/>
          <w:strike w:val="0"/>
          <w:noProof w:val="0"/>
          <w:color w:val="000000"/>
          <w:position w:val="0"/>
          <w:sz w:val="20"/>
          <w:u w:val="none"/>
          <w:vertAlign w:val="baseline"/>
        </w:rPr>
        <w:t xml:space="preserve"> [ 231]: #topheadline [ 232]: </w:t>
      </w:r>
      <w:hyperlink r:id="rId741" w:history="1">
        <w:r>
          <w:rPr>
            <w:rFonts w:ascii="arial" w:eastAsia="arial" w:hAnsi="arial" w:cs="arial"/>
            <w:b w:val="0"/>
            <w:i/>
            <w:strike w:val="0"/>
            <w:noProof w:val="0"/>
            <w:color w:val="0077CC"/>
            <w:position w:val="0"/>
            <w:sz w:val="20"/>
            <w:u w:val="single"/>
            <w:vertAlign w:val="baseline"/>
          </w:rPr>
          <w:t>https://www.breitbart.com/europe/2020/07/07/denmark-mulls-stripping-syrians-refugee-status-so-they-can-return/</w:t>
        </w:r>
      </w:hyperlink>
      <w:r>
        <w:rPr>
          <w:rFonts w:ascii="arial" w:eastAsia="arial" w:hAnsi="arial" w:cs="arial"/>
          <w:b w:val="0"/>
          <w:i w:val="0"/>
          <w:strike w:val="0"/>
          <w:noProof w:val="0"/>
          <w:color w:val="000000"/>
          <w:position w:val="0"/>
          <w:sz w:val="20"/>
          <w:u w:val="none"/>
          <w:vertAlign w:val="baseline"/>
        </w:rPr>
        <w:t xml:space="preserve"> [ 233]: #topheadline [ 234]: </w:t>
      </w:r>
      <w:hyperlink r:id="rId742" w:history="1">
        <w:r>
          <w:rPr>
            <w:rFonts w:ascii="arial" w:eastAsia="arial" w:hAnsi="arial" w:cs="arial"/>
            <w:b w:val="0"/>
            <w:i/>
            <w:strike w:val="0"/>
            <w:noProof w:val="0"/>
            <w:color w:val="0077CC"/>
            <w:position w:val="0"/>
            <w:sz w:val="20"/>
            <w:u w:val="single"/>
            <w:vertAlign w:val="baseline"/>
          </w:rPr>
          <w:t>https://www.breitbart.com/europe/2020/07/07/one-dead-three-injured-afghan-migrant-stabbing-rampage/</w:t>
        </w:r>
      </w:hyperlink>
      <w:r>
        <w:rPr>
          <w:rFonts w:ascii="arial" w:eastAsia="arial" w:hAnsi="arial" w:cs="arial"/>
          <w:b w:val="0"/>
          <w:i w:val="0"/>
          <w:strike w:val="0"/>
          <w:noProof w:val="0"/>
          <w:color w:val="000000"/>
          <w:position w:val="0"/>
          <w:sz w:val="20"/>
          <w:u w:val="none"/>
          <w:vertAlign w:val="baseline"/>
        </w:rPr>
        <w:t xml:space="preserve"> [ 235]: #topheadline [ 236]: </w:t>
      </w:r>
      <w:hyperlink r:id="rId743" w:history="1">
        <w:r>
          <w:rPr>
            <w:rFonts w:ascii="arial" w:eastAsia="arial" w:hAnsi="arial" w:cs="arial"/>
            <w:b w:val="0"/>
            <w:i/>
            <w:strike w:val="0"/>
            <w:noProof w:val="0"/>
            <w:color w:val="0077CC"/>
            <w:position w:val="0"/>
            <w:sz w:val="20"/>
            <w:u w:val="single"/>
            <w:vertAlign w:val="baseline"/>
          </w:rPr>
          <w:t>https://www.sfgate.com/news/article/Police-find-211-migrants-crammed-in-truck-in-15391047.php</w:t>
        </w:r>
      </w:hyperlink>
      <w:r>
        <w:rPr>
          <w:rFonts w:ascii="arial" w:eastAsia="arial" w:hAnsi="arial" w:cs="arial"/>
          <w:b w:val="0"/>
          <w:i w:val="0"/>
          <w:strike w:val="0"/>
          <w:noProof w:val="0"/>
          <w:color w:val="000000"/>
          <w:position w:val="0"/>
          <w:sz w:val="20"/>
          <w:u w:val="none"/>
          <w:vertAlign w:val="baseline"/>
        </w:rPr>
        <w:t xml:space="preserve"> [ 237]: #topheadline [ 238]: </w:t>
      </w:r>
      <w:hyperlink r:id="rId744" w:history="1">
        <w:r>
          <w:rPr>
            <w:rFonts w:ascii="arial" w:eastAsia="arial" w:hAnsi="arial" w:cs="arial"/>
            <w:b w:val="0"/>
            <w:i/>
            <w:strike w:val="0"/>
            <w:noProof w:val="0"/>
            <w:color w:val="0077CC"/>
            <w:position w:val="0"/>
            <w:sz w:val="20"/>
            <w:u w:val="single"/>
            <w:vertAlign w:val="baseline"/>
          </w:rPr>
          <w:t>https://www.bbc.com/news/uk-england-kent-53328397</w:t>
        </w:r>
      </w:hyperlink>
      <w:r>
        <w:rPr>
          <w:rFonts w:ascii="arial" w:eastAsia="arial" w:hAnsi="arial" w:cs="arial"/>
          <w:b w:val="0"/>
          <w:i w:val="0"/>
          <w:strike w:val="0"/>
          <w:noProof w:val="0"/>
          <w:color w:val="000000"/>
          <w:position w:val="0"/>
          <w:sz w:val="20"/>
          <w:u w:val="none"/>
          <w:vertAlign w:val="baseline"/>
        </w:rPr>
        <w:t xml:space="preserve"> [ 239]: #topheadline [ 240]: </w:t>
      </w:r>
      <w:hyperlink r:id="rId745" w:history="1">
        <w:r>
          <w:rPr>
            <w:rFonts w:ascii="arial" w:eastAsia="arial" w:hAnsi="arial" w:cs="arial"/>
            <w:b w:val="0"/>
            <w:i/>
            <w:strike w:val="0"/>
            <w:noProof w:val="0"/>
            <w:color w:val="0077CC"/>
            <w:position w:val="0"/>
            <w:sz w:val="20"/>
            <w:u w:val="single"/>
            <w:vertAlign w:val="baseline"/>
          </w:rPr>
          <w:t>https://summit.news/2020/07/07/150-top-intellectuals-sign-open-letter-decrying-cancel-culture/</w:t>
        </w:r>
      </w:hyperlink>
      <w:r>
        <w:rPr>
          <w:rFonts w:ascii="arial" w:eastAsia="arial" w:hAnsi="arial" w:cs="arial"/>
          <w:b w:val="0"/>
          <w:i w:val="0"/>
          <w:strike w:val="0"/>
          <w:noProof w:val="0"/>
          <w:color w:val="000000"/>
          <w:position w:val="0"/>
          <w:sz w:val="20"/>
          <w:u w:val="none"/>
          <w:vertAlign w:val="baseline"/>
        </w:rPr>
        <w:t xml:space="preserve"> [ 241]: #topheadline [ 242]: </w:t>
      </w:r>
      <w:hyperlink r:id="rId746" w:history="1">
        <w:r>
          <w:rPr>
            <w:rFonts w:ascii="arial" w:eastAsia="arial" w:hAnsi="arial" w:cs="arial"/>
            <w:b w:val="0"/>
            <w:i/>
            <w:strike w:val="0"/>
            <w:noProof w:val="0"/>
            <w:color w:val="0077CC"/>
            <w:position w:val="0"/>
            <w:sz w:val="20"/>
            <w:u w:val="single"/>
            <w:vertAlign w:val="baseline"/>
          </w:rPr>
          <w:t>https://www.thegatewaypundit.com/2020/07/angry-lesbians-release-america-hating-remake-lee-greenwoods-classic-4th-july-video/</w:t>
        </w:r>
      </w:hyperlink>
      <w:r>
        <w:rPr>
          <w:rFonts w:ascii="arial" w:eastAsia="arial" w:hAnsi="arial" w:cs="arial"/>
          <w:b w:val="0"/>
          <w:i w:val="0"/>
          <w:strike w:val="0"/>
          <w:noProof w:val="0"/>
          <w:color w:val="000000"/>
          <w:position w:val="0"/>
          <w:sz w:val="20"/>
          <w:u w:val="none"/>
          <w:vertAlign w:val="baseline"/>
        </w:rPr>
        <w:t xml:space="preserve"> [ 243]: #topheadline [ 244]: </w:t>
      </w:r>
      <w:hyperlink r:id="rId747" w:history="1">
        <w:r>
          <w:rPr>
            <w:rFonts w:ascii="arial" w:eastAsia="arial" w:hAnsi="arial" w:cs="arial"/>
            <w:b w:val="0"/>
            <w:i/>
            <w:strike w:val="0"/>
            <w:noProof w:val="0"/>
            <w:color w:val="0077CC"/>
            <w:position w:val="0"/>
            <w:sz w:val="20"/>
            <w:u w:val="single"/>
            <w:vertAlign w:val="baseline"/>
          </w:rPr>
          <w:t>http://feedproxy.google.com/~r/SHTFplan/~3/OkwCgFxeYTs/banned-video-get-ready-for-the-great-reset_07062020</w:t>
        </w:r>
      </w:hyperlink>
      <w:r>
        <w:rPr>
          <w:rFonts w:ascii="arial" w:eastAsia="arial" w:hAnsi="arial" w:cs="arial"/>
          <w:b w:val="0"/>
          <w:i w:val="0"/>
          <w:strike w:val="0"/>
          <w:noProof w:val="0"/>
          <w:color w:val="000000"/>
          <w:position w:val="0"/>
          <w:sz w:val="20"/>
          <w:u w:val="none"/>
          <w:vertAlign w:val="baseline"/>
        </w:rPr>
        <w:t xml:space="preserve"> [ 245]: #topheadline [ 246]: </w:t>
      </w:r>
      <w:hyperlink r:id="rId748" w:history="1">
        <w:r>
          <w:rPr>
            <w:rFonts w:ascii="arial" w:eastAsia="arial" w:hAnsi="arial" w:cs="arial"/>
            <w:b w:val="0"/>
            <w:i/>
            <w:strike w:val="0"/>
            <w:noProof w:val="0"/>
            <w:color w:val="0077CC"/>
            <w:position w:val="0"/>
            <w:sz w:val="20"/>
            <w:u w:val="single"/>
            <w:vertAlign w:val="baseline"/>
          </w:rPr>
          <w:t>https://rmx.news/article/article/black-lives-matter-protesters-forget-who-abolished-slavery</w:t>
        </w:r>
      </w:hyperlink>
      <w:r>
        <w:rPr>
          <w:rFonts w:ascii="arial" w:eastAsia="arial" w:hAnsi="arial" w:cs="arial"/>
          <w:b w:val="0"/>
          <w:i w:val="0"/>
          <w:strike w:val="0"/>
          <w:noProof w:val="0"/>
          <w:color w:val="000000"/>
          <w:position w:val="0"/>
          <w:sz w:val="20"/>
          <w:u w:val="none"/>
          <w:vertAlign w:val="baseline"/>
        </w:rPr>
        <w:t xml:space="preserve"> [ 247]: #topheadline [ 248]: </w:t>
      </w:r>
      <w:hyperlink r:id="rId749" w:history="1">
        <w:r>
          <w:rPr>
            <w:rFonts w:ascii="arial" w:eastAsia="arial" w:hAnsi="arial" w:cs="arial"/>
            <w:b w:val="0"/>
            <w:i/>
            <w:strike w:val="0"/>
            <w:noProof w:val="0"/>
            <w:color w:val="0077CC"/>
            <w:position w:val="0"/>
            <w:sz w:val="20"/>
            <w:u w:val="single"/>
            <w:vertAlign w:val="baseline"/>
          </w:rPr>
          <w:t>https://summit.news/2020/07/07/blm-teacher-says-22-only-4-because-of-western-imperialism/</w:t>
        </w:r>
      </w:hyperlink>
      <w:r>
        <w:rPr>
          <w:rFonts w:ascii="arial" w:eastAsia="arial" w:hAnsi="arial" w:cs="arial"/>
          <w:b w:val="0"/>
          <w:i w:val="0"/>
          <w:strike w:val="0"/>
          <w:noProof w:val="0"/>
          <w:color w:val="000000"/>
          <w:position w:val="0"/>
          <w:sz w:val="20"/>
          <w:u w:val="none"/>
          <w:vertAlign w:val="baseline"/>
        </w:rPr>
        <w:t xml:space="preserve"> [ 249]: #topheadline [ 250]: </w:t>
      </w:r>
      <w:hyperlink r:id="rId750" w:history="1">
        <w:r>
          <w:rPr>
            <w:rFonts w:ascii="arial" w:eastAsia="arial" w:hAnsi="arial" w:cs="arial"/>
            <w:b w:val="0"/>
            <w:i/>
            <w:strike w:val="0"/>
            <w:noProof w:val="0"/>
            <w:color w:val="0077CC"/>
            <w:position w:val="0"/>
            <w:sz w:val="20"/>
            <w:u w:val="single"/>
            <w:vertAlign w:val="baseline"/>
          </w:rPr>
          <w:t>https://www.zerohedge.com/markets/facebook-folds-will-now-police-speech-after-advertiser-exodus</w:t>
        </w:r>
      </w:hyperlink>
      <w:r>
        <w:rPr>
          <w:rFonts w:ascii="arial" w:eastAsia="arial" w:hAnsi="arial" w:cs="arial"/>
          <w:b w:val="0"/>
          <w:i w:val="0"/>
          <w:strike w:val="0"/>
          <w:noProof w:val="0"/>
          <w:color w:val="000000"/>
          <w:position w:val="0"/>
          <w:sz w:val="20"/>
          <w:u w:val="none"/>
          <w:vertAlign w:val="baseline"/>
        </w:rPr>
        <w:t xml:space="preserve"> [ 251]: #topheadline [ 252]: </w:t>
      </w:r>
      <w:hyperlink r:id="rId751" w:history="1">
        <w:r>
          <w:rPr>
            <w:rFonts w:ascii="arial" w:eastAsia="arial" w:hAnsi="arial" w:cs="arial"/>
            <w:b w:val="0"/>
            <w:i/>
            <w:strike w:val="0"/>
            <w:noProof w:val="0"/>
            <w:color w:val="0077CC"/>
            <w:position w:val="0"/>
            <w:sz w:val="20"/>
            <w:u w:val="single"/>
            <w:vertAlign w:val="baseline"/>
          </w:rPr>
          <w:t>https://reclaimthenet.org/facebook-infowars-hate-domains-list</w:t>
        </w:r>
      </w:hyperlink>
      <w:r>
        <w:rPr>
          <w:rFonts w:ascii="arial" w:eastAsia="arial" w:hAnsi="arial" w:cs="arial"/>
          <w:b w:val="0"/>
          <w:i w:val="0"/>
          <w:strike w:val="0"/>
          <w:noProof w:val="0"/>
          <w:color w:val="000000"/>
          <w:position w:val="0"/>
          <w:sz w:val="20"/>
          <w:u w:val="none"/>
          <w:vertAlign w:val="baseline"/>
        </w:rPr>
        <w:t xml:space="preserve">/ [ 253]: #topheadline [ 254]: </w:t>
      </w:r>
      <w:hyperlink r:id="rId752" w:history="1">
        <w:r>
          <w:rPr>
            <w:rFonts w:ascii="arial" w:eastAsia="arial" w:hAnsi="arial" w:cs="arial"/>
            <w:b w:val="0"/>
            <w:i/>
            <w:strike w:val="0"/>
            <w:noProof w:val="0"/>
            <w:color w:val="0077CC"/>
            <w:position w:val="0"/>
            <w:sz w:val="20"/>
            <w:u w:val="single"/>
            <w:vertAlign w:val="baseline"/>
          </w:rPr>
          <w:t>https://disrn.com/news/halle-berry-apologizes-for-considering-transgender-role-amid-backlash</w:t>
        </w:r>
      </w:hyperlink>
      <w:r>
        <w:rPr>
          <w:rFonts w:ascii="arial" w:eastAsia="arial" w:hAnsi="arial" w:cs="arial"/>
          <w:b w:val="0"/>
          <w:i w:val="0"/>
          <w:strike w:val="0"/>
          <w:noProof w:val="0"/>
          <w:color w:val="000000"/>
          <w:position w:val="0"/>
          <w:sz w:val="20"/>
          <w:u w:val="none"/>
          <w:vertAlign w:val="baseline"/>
        </w:rPr>
        <w:t xml:space="preserve"> [ 255]: #topheadline [ 256]: </w:t>
      </w:r>
      <w:hyperlink r:id="rId753" w:history="1">
        <w:r>
          <w:rPr>
            <w:rFonts w:ascii="arial" w:eastAsia="arial" w:hAnsi="arial" w:cs="arial"/>
            <w:b w:val="0"/>
            <w:i/>
            <w:strike w:val="0"/>
            <w:noProof w:val="0"/>
            <w:color w:val="0077CC"/>
            <w:position w:val="0"/>
            <w:sz w:val="20"/>
            <w:u w:val="single"/>
            <w:vertAlign w:val="baseline"/>
          </w:rPr>
          <w:t>https://www.thetruthbarrier.com/2020/06/21/karl-marx-supported-slavery-economic-category-of-paramount-importance/</w:t>
        </w:r>
      </w:hyperlink>
      <w:r>
        <w:rPr>
          <w:rFonts w:ascii="arial" w:eastAsia="arial" w:hAnsi="arial" w:cs="arial"/>
          <w:b w:val="0"/>
          <w:i w:val="0"/>
          <w:strike w:val="0"/>
          <w:noProof w:val="0"/>
          <w:color w:val="000000"/>
          <w:position w:val="0"/>
          <w:sz w:val="20"/>
          <w:u w:val="none"/>
          <w:vertAlign w:val="baseline"/>
        </w:rPr>
        <w:t xml:space="preserve"> [ 257]: #topheadline [ 258]: </w:t>
      </w:r>
      <w:hyperlink r:id="rId754" w:history="1">
        <w:r>
          <w:rPr>
            <w:rFonts w:ascii="arial" w:eastAsia="arial" w:hAnsi="arial" w:cs="arial"/>
            <w:b w:val="0"/>
            <w:i/>
            <w:strike w:val="0"/>
            <w:noProof w:val="0"/>
            <w:color w:val="0077CC"/>
            <w:position w:val="0"/>
            <w:sz w:val="20"/>
            <w:u w:val="single"/>
            <w:vertAlign w:val="baseline"/>
          </w:rPr>
          <w:t>https://www.dailymail.co.uk/tvshowbiz/article-8497183/Margot-Robbies-Birds-Prey-sequel-reportedly-CANCELLED-crashing-box-office.html</w:t>
        </w:r>
      </w:hyperlink>
      <w:r>
        <w:rPr>
          <w:rFonts w:ascii="arial" w:eastAsia="arial" w:hAnsi="arial" w:cs="arial"/>
          <w:b w:val="0"/>
          <w:i w:val="0"/>
          <w:strike w:val="0"/>
          <w:noProof w:val="0"/>
          <w:color w:val="000000"/>
          <w:position w:val="0"/>
          <w:sz w:val="20"/>
          <w:u w:val="none"/>
          <w:vertAlign w:val="baseline"/>
        </w:rPr>
        <w:t xml:space="preserve"> [ 259]: #topheadline [ 260]: </w:t>
      </w:r>
      <w:hyperlink r:id="rId755" w:history="1">
        <w:r>
          <w:rPr>
            <w:rFonts w:ascii="arial" w:eastAsia="arial" w:hAnsi="arial" w:cs="arial"/>
            <w:b w:val="0"/>
            <w:i/>
            <w:strike w:val="0"/>
            <w:noProof w:val="0"/>
            <w:color w:val="0077CC"/>
            <w:position w:val="0"/>
            <w:sz w:val="20"/>
            <w:u w:val="single"/>
            <w:vertAlign w:val="baseline"/>
          </w:rPr>
          <w:t>https://www.thegatewaypundit.com/2020/07/will-mosques-next-muhammed-owned-several-slaves-four-slaves-black-involved-slave-trade/</w:t>
        </w:r>
      </w:hyperlink>
      <w:r>
        <w:rPr>
          <w:rFonts w:ascii="arial" w:eastAsia="arial" w:hAnsi="arial" w:cs="arial"/>
          <w:b w:val="0"/>
          <w:i w:val="0"/>
          <w:strike w:val="0"/>
          <w:noProof w:val="0"/>
          <w:color w:val="000000"/>
          <w:position w:val="0"/>
          <w:sz w:val="20"/>
          <w:u w:val="none"/>
          <w:vertAlign w:val="baseline"/>
        </w:rPr>
        <w:t xml:space="preserve"> [ 261]: #topheadline [ 262]: </w:t>
      </w:r>
      <w:hyperlink r:id="rId756" w:history="1">
        <w:r>
          <w:rPr>
            <w:rFonts w:ascii="arial" w:eastAsia="arial" w:hAnsi="arial" w:cs="arial"/>
            <w:b w:val="0"/>
            <w:i/>
            <w:strike w:val="0"/>
            <w:noProof w:val="0"/>
            <w:color w:val="0077CC"/>
            <w:position w:val="0"/>
            <w:sz w:val="20"/>
            <w:u w:val="single"/>
            <w:vertAlign w:val="baseline"/>
          </w:rPr>
          <w:t>https://summit.news/2020/07/07/royal-society-president-says-mask-refusniks-should-be-publicly-shamed-like-drunk-drivers/</w:t>
        </w:r>
      </w:hyperlink>
      <w:r>
        <w:rPr>
          <w:rFonts w:ascii="arial" w:eastAsia="arial" w:hAnsi="arial" w:cs="arial"/>
          <w:b w:val="0"/>
          <w:i w:val="0"/>
          <w:strike w:val="0"/>
          <w:noProof w:val="0"/>
          <w:color w:val="000000"/>
          <w:position w:val="0"/>
          <w:sz w:val="20"/>
          <w:u w:val="none"/>
          <w:vertAlign w:val="baseline"/>
        </w:rPr>
        <w:t xml:space="preserve"> [ 263]: #topheadline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45"/>
      </w:pPr>
    </w:p>
    <w:p>
      <w:pPr>
        <w:pStyle w:val="Normal45"/>
        <w:ind w:left="200"/>
        <w:sectPr>
          <w:type w:val="continuous"/>
          <w:pgMar w:top="840" w:right="1000" w:bottom="840" w:left="1000" w:header="400" w:footer="400"/>
          <w:pgNumType w:fmt="decimal"/>
          <w:cols w:space="720"/>
        </w:sectPr>
      </w:pPr>
      <w:r>
        <w:br/>
      </w:r>
      <w:r>
        <w:pict>
          <v:line id="_x0000_s118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46"/>
      </w:pPr>
    </w:p>
    <w:p>
      <w:pPr>
        <w:pStyle w:val="Normal46"/>
      </w:pPr>
      <w:r>
        <w:pict>
          <v:shape id="_x0000_i1185" type="#_x0000_t75" alt="LexisNexis®" style="width:147.75pt;height:30pt">
            <v:imagedata r:id="rId18" o:title=""/>
          </v:shape>
        </w:pict>
      </w:r>
      <w:r>
        <w:cr/>
      </w:r>
    </w:p>
    <w:p>
      <w:pPr>
        <w:pStyle w:val="Heading144"/>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Heavy rain brings early end to Washington march; ACLU files lawsuit against Trump administration regarding removal of protesters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staff</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6"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on the protests over the death of George Floyd Thursday. (This file will be updated throughout the 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 p.m.:</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Protesters stayed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curfew for another day Thursday, spurred by the death of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Actions by the protesters included gathering at Brooklyn's Cadman Plaza, the site where police used batons against demonstrators who were out past the city-imposed curfew a night earlier.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continued past the 8 p.m. curfew Thursday, even after Gov. Andrew Cuomo and Mayor Bill de Blasio sought to deflect criticism over harsh tactics from police enforcing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were out after curfew, and so were police.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locations, officials watched, but didn't immediately move in. At other spots, they made orderly arrests without the batons and riot gear, like a night earlier.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Mayor Keisha Lance Bottoms walked with protesters in downtown Atlanta on Thursday and told the crowd through a megaphone that "there is something better on the other side of this."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midst of a movement in this country," she said. "But it's going to be incumbent upon all of us to be able to get together and articulate more than our anger. We got to be able to articulate what we want as our solutions."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appearance came on the seventh straight night of protests in the city following the killing of George Floyd in Minnesota. Police Chief Erika Shields also attended the protest.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night of protests on Friday turned violent, an impassioned Bottoms held a news conference and urged the protesters to go home, saying those who were looting and vandalizing businesses were disgracing the city and Floyd's life.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on Thursday that they "matter" to her, and before she left, she encouraged them to get tested for COVID-19.</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After days of raucous protests accompanied by sporadic violence and scattered looting that led to deployment of the National Guard, Los Angeles, San Francisco and most other cities in California anxiously lifted curfews Thursday amid more peaceful demonstrations.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scared about that," Los Angeles Mayor Eric Garcetti said about ending the five-night order. "But sometimes fear is what you've got to do."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Curfews were imposed for several days in many cities - some as early as 1 p.m. - after a weekend of mayhem that unfolded across the state during or following mostly peaceful protests over the police killing of George Floyd in Minneapolis.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Protests in the nation's capital over George Floyd's death broke up before dark Thursday as a heavy rain began to fall.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presence at the Lincoln Memorial, where protesters gathered, was much smaller than it had been near the White House during the previous nights' demonstrations.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Tomora Wright, 29, of Washington, said her parents were concerned that she was coming down to protest but she wasn't worried. "I know that my people are peaceful and I'm not scared to be around people who believe in the same thing, the same cause. I definitely felt the need to come down here and protest in solidarity."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see the killers of George Floyd brought to justice but also reopening of past cases such as Sandra Bland in Texas. "These are unimaginable times.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LAKE CITY - A man captured on video aiming a bow and arrow at protesters in Salt Lake City over the weekend was charged Thursday with assault and weapon possession.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McCormick was charged with possession of a dangerous weapon by a restricted person, as well as aggravated assault and threatening or using a dangerous weapon in a fight or quarrel.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reportedly pushed to the ground on Saturday after pointing the bow and arrow at people protesting the death of George Floyd at the hands of police. People then flipped over his car and set it on fire.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attorney was listed in court records.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About 700 airborne troops who were in the Washington area for possible use in controlling protests were expected to go back to their base in North Carolina Thursday night, a Defense Department official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represent an uneasy compromise in a standoff between the Pentagon leadership and the White House over whether to use the military against civilians in the streets of American cities, as President Donald Trump had threatened on Monday to do.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900 soldiers from a rapid-reaction unit of the 82nd Airborne Division at Fort Bragg, North Carolina, and a military police unit at Fort Drum,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will remain on standby outside the capital. But those troops could begin leaving, too, as soon as Friday, a second Pentagon official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Wes Bellamy, a former Charlottesville city councilman, said that when he first started raising the issue of removing Confederate monuments, black and white people alike across Virginia told him he was just causing trouble.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 and death threats - later, Bellamy said Virginia Gov. Ralph Northam's announcement Thursday that one of the nation's most iconic tributes to the Confederacy would be taken down feels like divine intervention.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slayed Goliath," Bellamy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global unrest over the death of George Floyd, a black man who died after a white police officer pressed a knee into his neck while he pleaded for air, Northam announced the statue of Gen. Robert E. Lee near downtown Richmond will be removed from its 40-foot-tall granite pedestal as soon as possible. The governor said it will go into storage while his administration seeks public input about its future.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Northam's decision to remove the bronze equestrian statue, which sits on state property in the middle of Richmond's renowned Monument Avenue, has been widely praised by black leaders and activists, and their allies, as a key marker - but not the finish line - on the path to equality.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impasse over a widely backed bill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boiled over on Thursday in an emotional debate cast against a backdrop of widespread protests over police treatment of African Americans.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feelings were evident as Sen. Rand Paul - who is single-handedly holding up the bill despite letting it pass last year - sought changes to the legislation as a condition of allowing it to pass.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Senate's two black Democrats, Cory Booker of New Jersey and Kamala Harris of California, protested, saying the measure should pass as is. The debate occurred as a memorial service was taking place for George Floyd, a Minneapolis man who died after a police officer kneeled on his neck for almost nine minutes, sparking the protests that have convulsed the nation.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legislative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punishable by up to life in prison comes 65 years after 14-year-old Emmett Till was lynched in Mississippi, and follows dozens of failed attempts to pass anti-lynching legislation.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unanimously passed virtually identical legislation last year. The House then passed it by a sweeping 410-4 vote in February but renamed the legislation for Till - the sole change that returned the measure to the Senate.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have not been taken seriously as being fully human and deserving of dignity, and it should not require a maiming or torture in order for us to recognize a lynching when we see it," said Harris.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who has a history of rankling colleagues by slowing down bills, said the legislation was drafted too broadly and could define minor assaults as lynching. He also noted that murdering someone because of their race is already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the Senate should make other reforms, such as easing "qualified immunity" rules that shield police officers from being sued.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American Civil Liberties Union and others have filed a lawsuit against the Trump administration, alleging officials violated the civil rights of protesters who were forcefully removed from a park near the White House by police using chemical agents before President Donald Trump walked to a nearby church to take a photo.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Thursday in federal court in Washington. It argues that Trump, Attorney General William Barr and other officials "unlawfully conspired to violate" the protesters' rights when clearing Lafayette Park on Monday.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6:30 p.m. on Monday, law enforcement officers began aggressively forcing back the peaceful protesters, firing smoke bombs and pepper balls into the crowd to disperse them from the park.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called it a "co-ordinated and unprovoked charge into the crowd of demonstrators."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Thursday that he ordered the protesters to be dispersed because officials were supposed to extend a security perimeter around the White House earlier in the day. He said he arrived there later in the afternoon and discovered it hadn't been done.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on behalf of the group Black Lives Matter D.C., and individual protesters who were in Lafayette Park on Monday evening.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GOP chairwoman of one of Texas' largest counties faced widespread pressure from her party to resign Thursday over a conspiracy theory on social media suggesting that George Floyd's death was staged.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Brehm is head of the Bexar County Republican Party in San Antonio. She also drew attention and condemnation last month for suggesting the coronavirus pandemic was a hoax intended to hurt President Donald Trump.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Texas Gov. Greg Abbott called on her to step down after a San Antonio Express-News columnist Wednesday tweeted an image of Brehm suggesting in a Facebook post that Floyd's death was staged. The post is no longer on Brehm's page. She has not publicly addressed calls for her resignation and did not respond to requests for comment Thursday.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disgusting and have no place in the Republican Party or in public discourse," Abbott spokesman said John Wittman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 John Cornyn and Sen. Ted Cruz of Texas also called on her to resign, as did Texas Republican Party Chairman James Dickey.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African American, died after a white Minneapolis police officer, Derek Chauvin, put his knee on Floyd's neck for several minutes as he lay handcuffed on the pavement, gasping that he couldn't breathe. Floyd's funeral will be held next week in Houston, where he grew 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More than a thousand people gathered in a central square in Barcelona, Spain, to protest against the death of American George Floyd and police brutality against African Americans.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held a minute of silence at the candlelight vigil on Thursday. A recording of Martin Luther King Jr.'s "I have a dream speech" was played and people set up a shrine in memory of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people are standing up now and they've said 'enough is enough'," said Jonathan Courtney, a 31-year-old American resident who organized the event. "If you go back in history when people did make change, they did go to the streets."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 Black leaders in North Dakota's largest city pleaded for calm in the face of violent threats to disrupt a gathering in memory of George Floyd. They advertised the event as a celebration and not a protest.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OneFargo event is scheduled Friday afternoon at a downtown Fargo park. Organizers had planned to march from the park to City Hall for a sit-in. They have scrapped that idea after social media threats surfaced to burn down the city offices and commit other violent acts.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Wess Philome says anyone who is looking to destroy the "positive energy" from Friday's event should stay home.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tone down the dissent comes after a violent protest in downtown Fargo last weekend resulted in damaged property, a dozen arrests and minor injuries to four police officers.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As protests rock the United States over the death of George Floyd, anger built in Mexico on Thursday over its own police brutality case: a young man allegedly beaten to death after officers detained him for not wearing a face mask during the coronavirus pandemic.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campaign to bring Giovanni L&amp;#243;pez's killers to justice has drawn support from stars like Oscar-winning director Guillermo del Toro,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western state of Jalisco have said that L&amp;#243;pez was detained May 4 in a town near the city of Guadalajara for a misdemeanour equivalent to disturbing the peace or resisting arrest.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his detention shows municipal police wrestling him into a patrol truck as residents argued with officers about excessive use of force and rules requiring face masks, a measure designed to slow the spread of the coronavirus. Hours later he was taken from his cell for medical treatment and died.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municipal police in the town of Ixtlahuac&amp;#225;n de los Membrillos have been arrested, fired or charged for in the death, which officials have said was the result of beatings.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Police say well-co-ordinated criminals are capitalizing on the chaos around protests to stage widespread store thefts.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 by caravan and use messaging apps or social media to communicate or distract and throw police off their trail.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crime that has followed largely peaceful demonstrations over the police killing of George Floyd has happened in big and small cities and in rural areas. Thieves have targeted high-value goods as officers are assigned to prevent protests from becoming unruly and enforce curfews. In the San Francisco Bay Area, a band of thieves stole nearly 75 vehicles from a dealership.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 Thousands of people have participated in an anti-racism demonstration in Vienna.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 Press Agency reported police said about 50,000 people gathered in downtown Vienna.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carrying signs with the Black Lives Matter slogan marched to the Karlsplatz square. Many argued racism is just as present in Austria as the United States.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Diedo Ladstaetter, a 27-year-old student from Vienna, says his dark-skinned Latino friend "is affected by everyday racism. And therefore, I don't see why it would be somehow different in Austria compared to America. You have to protest here, too."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also carried Antifa signs and were heard shouting "fight the police."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Portland Public Schools will discontinue use of school resource officers from the Portland Police Bureau. Superintendent Guadalupe Guerrero says Oregon's largest school district needed to "re-examine our relationship" with the police after the nationwide upheaval over the death of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thousands of protesters gathered Wednesday for the sixth consecutive night in Portland and remained peaceful. Gov. Kate Brown on Thursday ordered all flags flown at half-staff to honour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Hollywood celebrities, musicians and politicians gathered in front of the golden casket of George Floyd at a fiery memorial Thursday for the man whose death at the hands of police sparked global protests, with a civil rights leader declaring it is time for black people to demand, "Get your knee off our necks!"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 the first in a series of memorials set for three cities over six days - unfolded at a sanctuary at North Central University as a judge a few blocks away set bail at $750,000 each for the three fired Minneapolis police officers charged with aiding and abetting murder in Floyd's death.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out-of-work bouncer, died May 25 after a white police officer, Derek Chauvin, put his knee on Floyd's neck for several minutes as he lay handcuffed on the pavement, gasping that he couldn't breathe. Chauvin has been charged with murder, and he and the others could get up to 40 years in prison.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coast to coast, and from Paris and London to Sydney and Rio de Janeiro, the chilling cellphone video of Floyd's slow death has set off turbulent and sometimes violent demonstrations against police brutality, racism and inequality.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story has been the story of black folks. Because ever since 401 years ago, the reason we could never be who we wanted and dreamed to be is you kept your knee on our neck," the Rev. Al Sharpton said in a fierce eulogy. "It's time for us to stand up in George's name and say, 'Get your knee off our necks!'"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vowed a movement to "change the whole system of 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out for not holding you accountable! Time is out for you making excuses! Time is out for you trying to stall! Time is out for empty words and empty promses! Time is out for you filibustering and trying to stall the arm of justice!"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judge set bail at $750,000 (U.S.) apiece Thursday for three fired Minneapolis police officers charged with aiding and abetting in the killing of George Floyd, as a memorial service took place just blocks away.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Thao, Thomas Lane and J. Alexander Kueng made their first appearances in Hennepin County District Court as friends, relatives and celebrities gathered to memorialize Floyd in Minneapolis.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fired them last week, along with Derek Chauvin, who is charged with second-degree murder and second-degree manslaughter in Floyd's May 25 death. Widely seen bystander video shows the white police officer pressing his knee into Floyd's neck, ignoring the African American man's pleas that he can't breathe, until he stopped moving.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mural of George Floyd projected above his golden coffin, where mourners knelt and cried, paused and prayed at his memorial service Thursday had a simple message: "I can breathe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civil rights activists, politicians and family members of Floyd gathered in Minneapolis to pay their respects to the man whose death at the hands of police has sparked protests nationwide and calls for an end to racial injustice. Mourners wore masks and bumped elbows, rather than hug or shake hands, at the memorial taking place in the midst of the coronavirus pandemic.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at the Frank J. Lindquist sanctuary at North Central University was the first service to be held in the next six days across three communities where Floyd was born, grew up and died.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above the pulpit inside the sanctuary was the blue and orange mural that's been painted at the site of a makeshift memorial in the neighbourhood where Floyd pleaded for air on May 25.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band and choir sang the gospel classic "Goin' Up Yonder" as mourners gathered.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entered and prayed for several moments over Floyd's golden casket. Others followed his lead, including Minnesota Sen. Amy Klobuchar. Jackson and Klobuchar greeted each other and spoke for a few minutes, before heading to their seats.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U.S. Reps. Ilhan Omar, Sheila Jackson-Lee, Ayana Pressley and Joyce Beatty; rappers T.I., with his wife Tiny, Ludacris, and Tyrese Gibson; comedians Kevin Hart and Tiffany Haddish; and actress Marsai Martin.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was among those who planned to speak, as organizers of the memorials planned to acknowledge the meaning Floyd had in life to his large family and the broader meaning he has assumed in death.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inadequate if you did not regard the life and love and celebration the family wants," Sharpton said. "But it would also be inadequate ... if you acted as though we're at a funeral that happened under natural circumstances."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not independent of the community," he said. "The family wants to see something happen."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filed into a sanctuary in Minneapolis on Thursday for the first in a series of a memorials to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service was set for North Central University, where the civil rights leader the Rev. Al Sharpton was among those scheduled to eulogize the 46-year-old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a golden casket was flanked by white and purple flowers, and an image was projected above the pulpit of a mural of Floyd painted at the street corner where he was pinned to the pavement by police. The message on the mural: "I can breathe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normally seats 1,000, but because of the coronavirus outbreak, the capacity was reduced to about 500, and mourners wore masks.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and members of Congress, including Reps. Ilhan Omar, Sheila Jackson-Lee and Ayana Pressley prayed over the casket. Sen. Amy Klobuchar also arrived. A band and choir performed the gospel standard "Goin' Up Yonder" as the sanctuary began to fill.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where protests had been marked by bouts of lawlessness earlier in the week, relative quiet continued for a second straight night Wednesday following a decision by prosecutors to charge the three other Minneapolis officers at the scene of Floyd's death with aiding and abetting a murder.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filed a new, more serious murder charge - second-degree, up from third-degree - against the officer at the centre of the case, Derek Chauvin.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get 40 years in prison.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Minneapolis officers newly charged in George Floyd's death - Thomas Lane, J. Kueng and Tou Thao - were due to make a first court appearance Thursday. Chauvin is not due in court until Monday.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-Widespread peaceful conduct across California at demonstrations to protest the death of George Floyd brought an end to curfews in Los Angeles and other Thursday while other cities kept restrictions in place as a precaution against looting and violence.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end to the Los Angeles curfew, Mayor Eric Garcetti said that "Angelenos are rallying around powerful and peaceful demonstrations against racial injustice,"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protecting the right of all people to make their voices heard and ensuring the safety of protesters, businesses, residents, families, and our entire community," Garcetti said in a statement.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Los Angeles County Sheriff Alex Villanueva said a curfew will no longer be enforced in the county areas where his deputies patrol but communities within the county can still make their own curfew decisions.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San Francisco and San Jose also lifted their curfews. Oakland and Sacramento officials said they planned to keep curfews in place.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towering statue of Confederate Gen. Robert E. Lee will be removed as soon as possible from Richmond's Monument Avenue, Virginia Gov. Ralph Northam said Thursday, pledging the state will no longer "preach a false version of history."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equestrian statue, which sits on an enormous pedestal on state property, will be moved to storage while Northam's administration works "with the community to determine its future," the governor said at a news conference where the announcement was met with extended applause.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in Virginia, we no longer preach a false version of history. One that pretends the Civil War was about 'state rights' and not the evils of slavery. No one believes that any longer," Northam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made the decision, which has been widely praised by black leaders and activists, after days of angry protests in Richmond and across the country over the death of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came a day after Richmond's mayor, Levar Stoney, announced he will seek to remove the four other Confederate statues along Monument Avenue, a prestigious residential street and National Historic Landmark district in the former capital of the Confederacy.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 The thousands of people protesting the death of George Floyd have a "civic duty" to be tested for the coronavirus and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avoid a spike in new cases as it slowly restarts its economy, Gov. Andrew Cuomo said Thursday.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people packing in tightly for demonstrations, sometimes without faces coverings, could lead to more COVID-19 cases. Cuomo was particularly concerned about daily mass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is poised to relax some economic restrictions amid an intense, months-long effort to tame the outbreak.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at a protest, go get a test, please," Cuomo said at his daily briefing. "The protesters have a civic duty here also. Be responsible, get a test."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continued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state rules against gatherings of more than 10 people.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set to begin the first phase of its reopening Monday, which allows curbside retail, construction and manufacturing.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protesters," Cuomo said. "We have to be smart."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Washington Bureau Chief, Ed Keenan, was with protestors near the White House last night. He describes what he saw as he followed the emotional demonstration: "They lay down in front of the Capitol building in the morning, knelt in front of the Trump hotel in the afternoon, then paraded past monuments and storefronts as helicopters flew overhead and tour buses full of troops in battle armour were escorted by police cars with sirens wailing to locations around the city.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"I can't breathe," the now-familiar plea, rang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visible behind the military trucks blocking the road and Lafayette Square park beyond them, there was news of apparent dissent from the Defense Department over President Donald Trump's approach to the protesters. Here at the edge of the newly expanded perimeter around the president's house, where the line was marked with the bodies of paramilitary riot squads in desert camouflage rather than a fence, things seemed tense after the heat of the day as protesters stood mere feet away from the guards and shouted directly into their faces."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 followed an emotional protest through the streets of Washington last night. Here's what I saw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highest-ranking American at the Vatican will lead a prayer service on Friday in Rome to pray for "peaceful coexistence" following the death of George Floyd and protests that erupted across the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 Irish-born naturalized U.S. citizen, is the prefect of the Vatican's family and laity office.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Sant'Egidio Community, a Catholic charity close to Pope Francis, is organizing the evening prayer at its Santa Maria in Trastevere church. Francis this week decried Floyd's death and the "sin of racism" and denounced violence as "self-destructive and self-defeating." He's appealed for national reconciliation and peace.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was bishop in Dallas, Texas, and an auxiliary bishop of Washington D.C. before taking his current job in 2016.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 p.m.: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Organizers of a Minneapolis memorial for George Floyd placed floral arrangements around a golden casket Thursday, as families, friends and celebrities prepared to pay their respects to the man whose death sparked protests nationwide and calls for an end to racial injustice.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hearse was parked outside the Frank J. Lindquist sanctuary at North Central University hours before the memorial was to begin in Minneapolis - the first sevice to be held in the next six days across three communities where Floyd was born, grew up and died.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in Minneapolis, a self portrait of Floyd stood to the left of the casket, and a blue and orange mural that had been painted at the site of a makeshift memorial at the site of his death has been projected above the pulpit. A drum set, keyboard and four microphones stood ready for a small choir to perform.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service was expected to attract a wide array of celebrities, civil rights leaders, activists and politicians from around the country. Seats were reserved for actors and comedians Kevin Hart, Tiffany Haddish and Regina Hall; actor and producer Tyler Perry; film producer Will Packer; Martin Luther King III; the Rev. Jesse Jackson; Minnesota Gov. Tim Walz; Minneapolis Mayor Jacob Frey; U.S. Rep. Ilhan Omar; U.S Sen. Amy Klobuchar and many others.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The Russian Foreign Ministry urged the U.S. authorities to respect Americans' right for peaceful protest amid the wave of demonstrations sparked by George Floyd's death.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spokeswoman, Maria Zakharova, says Moscow has taken note of the use of tear gas to disperse rallies and massive arrests of protesters in the U.S. She also pointed out numerous journalists, including Russian reporters, were hurt while covering the protests.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long has bristled at Washington's criticism of its human rights record amid Russia-U.S. tensions. Zakharova sought to turn the tables on the U.S. by pointing to the authorities forceful response to protests.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time for the U.S. to drop the mentor's tone and look in the mirror," challenging the U.S. authorities to "start respecting peoples' rights and observing democratic standards at home."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New Orleans police used tear gas during a late-night protest on a Mississippi River bridge when protesters refused commands to not cross.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Shaun Ferguson was expected to discuss the protest at a Thursday news conference.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resulted in hundreds of demonstrators scattering on the bridge known as the Crescent City Connection, hours after a rally and march began near New Orleans City Hall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its Twitter page that tear gas was used after protesters refused to obey three orders not to attempt to cross the bridge. A department post says gas was deployed in "response to escalating, physical confrontation with our officers."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Police in San Francisco have filed criminal charges against more than 100 people accused of looting and violence.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Vallejo say they shot and killed a 22-year-old looting suspect on Tuesday after mistaking his hammer for a gun.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figures were announced on the sixth day of protests over the death of George Floyd in Minneapolis. California authorities are generally praising thousands of peaceful protesters, with an estimated 10,000 gathering in San Francisco.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dwindled and some cities and counties have announced plans to shorten or cancel curfews.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converged in Minneapolis on Thursday for the first in a series of a memorials to George Floyd, whose death at the hands of police has sparked protests around the world against racial injustice.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event was set for North Central University, where the civil rights leader the Rev. Al Sharpton was scheduled to be among those eulogizing the 46-year-old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human being. He had family, he had dreams, he had hopes. The real duty of one with this type of assignment is to underscore the value of the human life that was taken, which gives the reason the movement was occurring," Sharpton said ahead of the gathering.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set to take place in three cities over six days: After the Minneapolis event, Floyd's body will go to Raeford, North Carolina, where he was born, for a public viewing and private family service on Saturday.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 public viewing will be held Monday in Houston, where he was raised and lived most of his life. Then a 500-person service will take place Tuesday at the Fountain of Praise church.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 a.m.:</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Gov. Andrew Cuomo says an ambush left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injured and the suspect in critical condition shows the difficult balance police must strike in keeping the peace.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on anti-looting patrol was ambushed in Brooklyn hours after an 8 p.m. curfew went into effect. The ensuing struggle left two other officers with gunshot injuries. All three are expected to recover.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impossible job, and they need support," Cuomo told Long Island News Radio. "They're out there, they're getting hurt, last night again, they are the best, they are the best. God bless them because I don't know that I would want to do the job that they're doing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comments came days after he drew some criticism for saying some NYPD officers had exacerbated tensions during recent George Floyd protests with "very disturbing actions."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police commissioner didn't speculate on the stabber's motive, but a police union leader blamed the attack on anti-police rhetoric.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In Poland's second anti-racist protest in two days in response to the death of George Floyd, a large crowd gathered Thursday in front of the U.S. Embassy in Warsaw with signs reading "Black Lives Matter."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laid face down on the ground in solidarity with the handcuffed Floyd, who was pleading for air as a Minneapolis police officer pressed his knee against Floyd's neck for several minutes.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Poland, Georgette Mosbacher, says the violent scenes of protest in the U.S. are an "anomaly" and not a true picture of the Americans.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will heal and learn from this tragedy - and justice will prevail," Mosbacher's statement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protest march was held Wednesday in Poland's western city of Poznan.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Ga. - Three men who were charged with murder months after the fatal shooting of Ahmaud Arbery appeared Thursday by a video link from jail for their probable cause hearing following a week of angry protests in the U.S. over law enforcement biases against black victims.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appointed as a special prosecutor in the case, says Arbery "was chased, hunted down and ultimately executed" based on the evidence his team would present.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Glynn County Magistrate Judge Wallace E. Harrell scheduled the hearing to determine whether authorities have enough evidence of murder in Arbery's killing to send the case to trial.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killed Feb. 23 after a white father and son armed themselves and gave chase when they spotted the 25-year-old black man jogging in their neighbourhood just outside the port city of Brunswick.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7 that Greg McMichael, 64, and Travis McMichael, 34 were charged with felony murder and aggravated assault. The McMichaels' arrests came two days after cellphone video of the shooting leaked online and stirred a national outcry.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 who filmed the video, 50-year-old William "Roddie" Bryan, was also arrested and charged with felony murder and illegally using a vehicle to try to confine and detain Arbery.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Drew Brees apologized Thursday for comments that were "insensitive and completely missed the mark" when he reiterated his opposition to Colin Kaepernick's kneeling during the national anthem in 2016, drawing sharp criticism from fellow high-profile athletes and others in the wake of George Floyd's death.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great LeBron James, New Orleans Saints safety Malcolm Jenkins and former NFL player Martellus Bennett were just some of the high-profile athletes to criticize Brees on their Twitter feeds.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Brees, a New Orleans Saints quarterback who won the Super Bowl in the 2009 season, was asked Wednesday in an interview with Yahoo to revisit former NFL quarterback Kaepernick's kneeling during the national anthem before games to bring awareness of police brutality and racial injustice.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agree with anybody disrespecting the flag of the United States," Brees began, adding that the national anthem reminds him of his grandfathers, who served in the armed forces during World War II. "In many cases, it brings me to tears thinking about all that has been sacrificed, and not just in the military, but for that matter, those throughout the civil rights movements of the '60s, and all that has been endured by so many people up until this point."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athletes have repeatedly said the kneeling was not about disrespecting the flag or the military but instead about police brutality.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Thursday, Brees said he was apologizing to his friends, teammates, New Orleans, the black community, the NFL community and "anyone I hurt with my comments yesterday."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Civil rights icon John Lewis said Thursday that the video of George Floyd's death at the hands of police in Minnesota "made me cry."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to myself: How many more? How many young black men will be murdered?" said Lewis, D-Ga.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so sad. It was so painful," Lewis told "CBS This Morning." "It made me cry."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he was encouraged to see such diverse crowds protesting Floyd's killing, seeking the arrests of the police officers involved and demanding an end to racial injustice.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moving, very moving to see hundreds and thousands of people from all over America and around the world take to the streets to speak up, to speak out,"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80, was a key figure in the civil rights movement and was one of the leaders behind the 1963 March on Washington and the push to end legalized racial segregation. He had his skull fractured by Alabama troopers as marchers crossed the Edmund Pettus Bridge in Selma on March 7, 1965,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protesters seeking justice in Floyd's killing to embrace nonviolence and called on President Donald Trump not to crack down on "orderly, peaceful, nonviolent protests."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stop the call of history," Lewis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quoted Martin Luther King Jr.: "Hate is too heavy a burden to bear. The way of love is a much better way."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 a.m.:</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Journalists alarmed by dozens of incidents where reporters were shot at, manhandled, gassed or arrested while covering demonstrations touched off by the death of Minnesota man George Floyd are fighting back legally.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backed by the American Civil Liberties Union, filed a federal lawsuit Wednesday against the city of Minneapolis, and dozens of news organizations urged Minnesota authorities to let journalists work unimpeded.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organization has logged more than 230 incidents targeting journalists since Floyd's death. The Associated Press captured film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shoving and swearing at two of its journalists while documenting arrests Tuesday night after a curfew went into effect. Journalists covering the story are exempt from the curfew.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under assault in our country," freelance photographer Jared Goyette said in the ACLU lawsuit.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Goyette was shot in the face last Wednesday by police using rubber bullets, according to the complaint. The lawsuit documents charges by more than 30 people who were set upon by authorities despite clearly identifying themselves as working journalists.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journalist Linda Tirado was blinded in one eye after being shot in the face. MSNBC's Ali Velshi was fired upon after identifying himself as a journalist and being told, "we don't care." Vice magazine's Michael Adams was thrown to the ground by police and pepper sprayed from inches away, the complaint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Lucas Jackson, who was hit by pepper spray and ammunition, told lawyers that "I've been hit because I've been in the wrong place before. I've never been aimed at so deliberately so many times while I was avoiding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Gov. Tim Walz is sending Minnesota National Guard troops to state's western border because of what he says are credible threats of violence during demonstrations planned in neighbouring North Dakota.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Moorhead, Minnesota, lies just across the border from Fargo, North Dakota.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order didn't say how many guard members are being deployed in Clay County. The governor didn't provide details on what he perceives is a credible threat.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National Guard stands ready to provide protection for all Minnesotans," said Walz in a statement. "While Minnesotans turn their attention to rebuilding our communities and re-examining racial inequities in the wake of George Floyd's death, our administration is committed to providing protection for our neighbourhoods, businesses, and families in order for those meaningful conversations to happen."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adjutant general will work with local government agencies to provide personnel, equipment and facilities as needed, Walz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A bystander video showing a Sarasota police officer pressing his knee into the neck of a handcuffed black man a week before the death of George Floyd in Minneapolis has prompted an investigation and promises of transparency.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Sarasota officers are seen on video holding down Patrick Carroll, 27, during a domestic violence call on May 18. A third officer was standing nearby.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news outlets it wasn't aware the officer placed a knee on Carroll's neck until it was tagged in the video on social media on Monday.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video posted by the department Tuesday shows the officers speaking with Carroll for several minutes before placing him in handcuffs. He then resists being put in the patrol car, and officers force him to the ground.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he was trying to ask officers why he was being detained. He said he has asthma and scoliosis in his back and was having trouble breathing.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placed his knee on Carroll's neck has been placed on administrative leave, the department said. He hasn't been identified. The two other officers are on "desk duty" while the arrest is being investigated, news outlets reported.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faces charges of domestic battery, possession of ammunition by a convicted felon and resisting arrest.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Officials in Minneapolis say the looting and property damage that following the death of George Floyd has caused at least $55 million in destruction.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damaged or set fire to at least 220 buildings in the city where Floyd died, but that number is expected to go up, city officials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will ask for state and federal aid to help rebuild after the civil unrest. Until that happens, community members are pitching in to support Minneapolis neighbourhoods.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been raised to help businesses in north Minneapolis, WCCO-TV reported. The West Broadway Business and Area Coalition says it will announce how they plan to use the money in the coming weeks.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follows the death of Floyd, a handcuffed black man who died May 25 after a white Minneapolis police officer pressed his knee into Floyd's neck, ignoring Floyd's cries that he couldn't breathe.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upgraded charges against the officer, Derek Chauvin, to second-degree murder on Wednesday and charged three other officers with aiding and abetting in the case that has rocked the nation with protests over race and police brutality.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George Floyd was preparing on Thursday for the first of a succession of planned memorials in three cities, after a ninth day and night in which tens of thousands of people took to America's streets in largely peaceful demonstrations calling for sweeping reforms in policing and an end to systemic racism.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cheered the decision to charge three more police officers on Wednesday in Floyd's death and to file a more severe charge against Derek Chauvin, the officer who pinned Floyd to the ground with a knee for nearly 9 minutes as an encouraging development in a broader struggle.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step forward on the road to justice, and we are gratified that this important action was brought before George Floyd's body was laid to rest," said Ben Crump, a lawyer for Floyd's family.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groundswell of national outrage has already led lawmakers in a number of states to consider legislation aimed at overhauling police procedures and systemic inequities. Measures being weighed include a ban on chokeholds in Colorado, a bill aimed at minimizing the use of lethal force in Wisconsin, and a potential repeal of California's 24-year-old ban on affirmative action in university admissions and public sector contracting and hiring.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in rare public remarks, called on every mayor in the country to review use-of-force policies and to aggressively pursue police reforms like mandatory de-escalation of conflicts, a ban on shooting at moving vehicles, timely reporting of violent incidents and prohibitions on some forms of restraint used by the police.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home in Washington, he also offered encouragement to the demonstrators.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talking about protest, just remember that this country was founded on protest - it is called the American Revolution," Obama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stood in stark contrast to President Donald Trump, whose calls to deploy active-duty military troops to U.S. cities have shaken the Pentagon.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the Star's Washington Bureau Chiefe, Ed Keenan: Obama and Trump offer competing visions of how to heal a deeply divided America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Pentagon chief shot down his idea of using troops to quell protests across the United States, then reversed course on pulling part of the 82nd Airborne Division off standby in an extraordinary clash between the U.S. military and its commander in chief.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Defence Secretary Mark Esper also drew stinging, rare public criticism from Trump's first defence secretary, Jim Mattis, in the most public pushback of Trump's presidency from the men he put at the helm of the world's most powerful military.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rebuke Wednesday followed Trump's threats to use the military to "dominate" the streets where Americans are demonstrating following the death of George Floyd. Trump had urged governors to call out the National Guard to contain protests that turned violent and warned that he could send in active duty military forces if they did not.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angered Trump when he said he opposed using military troops for law enforcement, seemingly taking the teeth out of the president's threat to use the Insurrection Act. Esper said the 1807 law should be invoked "only in the most urgent and dire of situations." He added, "We are not in one of those situations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Esper's visit to the White House, the Pentagon abruptly overturned an earlier decision to send a couple hundred active-duty soldiers home from the Washington, D.C., region, a public sign of the growing tensions with the White House amid mounting criticism that the Pentagon was being politicized in response to the protests.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Mattis, a retired Marine general, lambasted both Trump and Esper in an essay in The Atlantic for their consideration of using the active-duty military in law enforcement - and for the use of the National Guard in clearing out a largely peaceful protest near the White House on Monday evening.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any thinking of our cities as a 'battlespace' that our uniformed military is called upon to 'dominate,'" Mattis wrote, referencing quotes by Esper and Trump respectively. "Militarizing our response, as we witnessed in Washington, D.C., sets up a conflict - a false conflict - between the military and civilian society.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on Twitter by calling Mattis "the world's most overrated General," adding: "I didn't like his 'leadership' style or much else about him, and many others agree, Glad he is gone!"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Democrats, powered by the Congressional Black Caucus, are preparing a sweeping package of police reforms as pressure builds on the federal government to respond to the death of George Floyd and others in law enforcement interactions.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urgency of mass protests outside their doors, lawmakers on Capitol Hill are working furiously to draft what could become one of the most ambitious efforts in years to oversee the way law enforcement works. Sens. Cory Booker of New Jersey and Kamala Harris of California, both former presidential candidates, are expected to announce a package in coming days, with a House bill coming soon.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Senate and House efforts are expected to include changes to police accountability laws, such as revising immunity provisions, and creating a database of police use-of-force incidents. Revamped training requirements are planned, too, among them a ban on the use of choke holds. Joe Biden, the presumptive Democratic presidential nominee, has endorsed such a ban.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moment in our country," Rep. Karen Bass, D-Calif., the chairwoman of the CBC, said on a conference call Wednesday.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of any police reform effort are high, amplified in an election year by President Donald Trump's "law and order" stance, including his threats to call in the U.S. military to clamp down on protesters. With mass unrest now entering a second week, House Speaker Nancy Pelosi sought to shift the national tone Wednesday by walking and talking with protesters outside the Capitol.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by month's end. "We'll be intense, proactive," Pelosi said on MSNBC.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Demonstrations in cities across the U.S. to condemn racism and police abuses remained large but turned notably more subdued on the eve of a Thursday memorial service for George Floyd that kicks off a series of events to mourn the man whose death empowered a national movement.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calmer protests came on the same day that prosecutors charged three more police officers and filed a new, tougher charge against the officer at the centre of the case.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new charge Wednesday was an accusation of second-degree murder against Derek Chauvin, who was caught on video pressing his knee to Floyd's neck. The three other officers at the scene were charged for the first time with aiding and abetting second-degree murder and second-degree manslaughter.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be sentenced to up to four decades in prison.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prosecutors punctuated an unprecedented week in modern American history, in which largely peaceful protests took place in communities of all sizes but were rocked by bouts of violence, including deadly attacks on officers, rampant thefts and arson in some places.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people have been arrested in connection with unrest, an Associated Press tally shows. More than a dozen deaths have been reported, though the circumstances in many cases are still being sorted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name has become a rallying cry in other countries, too, unleashing protests against police violence and racial injustice.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protests were still big, but largely peaceful in California, where NBA stars Steph Curry and Klay Thompson marched with protesters in Oakland.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 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Denmark - Authorities in Norway have turned down applications to hold rallies in the country's three largest cities in support of protesters in the U.S. over the death of George Floyd, citing the coronavirus restrictions on gatherings.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planned in Oslo, Bergen and Trondheim but local authorities said that without a dispensation from the Norwegian Institute of Public Health, not more than 50 people can gather in one place, Mohamed Awil, president of the African Student Association UiO told The Associated Press.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co-organizing the rally in Oslo where more than 15,000 people had said they planned to take part in Thursday's demonstration outside the U.S. Embassy. Awil said they were considering an alternative demonstration but details were not immediately available.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took place in the in the capitals of Sweden and Finland Wednesday. They attracted thousands of people even though the limit in Sweden is currently 50 and in Finland is 500.</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Duchess of Sussex has shared her sadness about racial divisions in the United States, telling students at her former high school that she felt moved to speak out because the life of George Floyd mattered.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told graduates at the Immaculate Heart High School in Los Angeles that she wrestled with what to tell them given the days of protests after Floyd's death.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the only wrong thing to say is to say nothing, because George Floyd's life mattered," she said in a virtual address.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Meghan Markle, who has an African American mother and a white father, said the unrest reminded her of riots that took place in her hometown of Los Angeles after police officers were acquitted in the video-taped beating of another African-American, Rodney King.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curfew and I remember rushing back home, and on that drive home, seeing ash fall from the sky, and smelling the smoke and seeing the smoke billow out of buildings,'' she said. "I remember seeing men in the back of a van just holding guns and rifles.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pulling up the house and seeing the tree, that had always been there, completely charred. And those memories don't go away."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video was first reported by the U.S. magazine Essence.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has called George Floyd's killing "brutal" and criticized President Donald Trump for posing for photos while holding a Bible.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in a televised speech said Floyd "was killed in the most brutal way."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sympathy toward the American people who are on the streets while harshly condemning the crime," he said, referring to Floyd's death after a white police officer was caught on video pressing his knee to Floyd's neck.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also made reference to the clearing of peaceful protesters from a park outside the White House with chemical agents and flash bang grenades so that Trump could walk to a church for a photo opportunity.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the president stands with a Bible when he plans to act against his people," Rouhni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regularly take advantage of protests in the U.S. to criticize the administration, even though Iran itself in November put down nationwide demonstrations by killing hundreds, arresting thousands and disrupting internet access.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has repeatedly aired images of the U.S. unrest.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Police in New Orleans released tear gas on hundreds of demonstrators who pushed past a line of officers to cross a Mississippi River bridge during demonstrations against the death of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incident obtained by The Times Picayune / The New Orleans Advocate shows a crowd of protesters running, shoving past each other, and shouting "walk" on Wednesday night as smoke envelops the background of the bridge.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came hours after a rally and a march that started near the New Orleans City Hall. Some protesters were chanting curses at New Orleans Saints quarterback Drew Brees, who earlier Wednesday was criticized by fellow high-profile athletes, including LeBron James, and some of his own teammates after saying in an interview with Yahoo! he opposed kneeling during the national anthem.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Raptors star Pascal Siakam knows what racism looks like, and how much it hurts: 'It needs to be called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Leaders in Seattle seeking to address concerns raised by protesters have abruptly ended a city-wide curfew in place for days amid massive demonstrations against the death of George Floyd while in police custody in Minnesota.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Jenny Durkan said Wednesday evening on Twitter that she was ending the curfew, which had been scheduled to last until Saturday, after she and Police Chief Carmen Best met with community members.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Best believes we can balance public safety and ensure peaceful protests can continue without a curfew," Durkan said. "For those peacefully demonstrating tonight, please know you can continue to demonstrate. We want you to continue making your voice heard."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remained in the city's Capitol Hill neighbourhood well after the abolished 9 p.m. curfew Wednesday. Demonstrators carried "Black Lives Matter" signs, called for cutting the police department's budget and shifting the money to social programs, and chanted for officers to remove their riot gear.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Lt. Gov. Cyrus Habib tweeted that he was pleased Seattle had listened and reversed course.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"Preemptive curfews were only making things worse. Other cities should do likewise," he posted.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Demonstrators marched to the U.S. Capitol on Wednesday night, protesting the death of George Floyd in Minnesota and demanding that laws be changed to prevent more like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their route from near the White House, there were troops in fatigues and officers from federal agencies keeping watch on the crowd. Barricades were put up around the Capitol, and the Capitol Police stood guard behind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because they make laws here and we want the laws to change," said Mohammed Wagdy, 26, of nearby Prince George's County.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11 p.m. curfew in Washington neared, community activists urged the demonstrators to head home. Some did, but others said they were returning to the White House.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full autopsy of George Floyd, the handcuffed black man who died after being restrained by Minneapolis police, provides several clinical details - including that Floyd had tested positive for COVID-19.</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20-page report released Wednesday by the Hennepin County Medical Examiner's Office came with the family's permission and after the coroner's office released summary findings Monday that Floyd had a heart attack while being restrained by officers, and classified his May 25 death as a homicide.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Chief Medical Examiner Andrew Baker spelled out clinical details, including that Floyd tested positive for COVID-19 on April 3 but appeared asymptomatic. The report also noted Floyd's lungs appeared healthy but he had some narrowing of arteries in the heart.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earlier summary report listed fentanyl intoxication and recent methamphetamine use under "other significant conditions" but not under "cause of death." The full report's footnotes noted that signs of fentanyl toxicity can include "severe respiratory depression" and seizures.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 Australia's prime minister has urged Australians involved in George Floyd-related anti-racism protests around the world to be "extremely cautious."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was commenting Thursday after Australian journalists came under attack while covering protests in Washington and London.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some of the violence ... that we're seeing around the world today, for those Australians who find themselves in those situations, I would urge them to show great caution," Morrison told reporters.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people to be extremely cautious. These are dangerous situations, people should exercise great care in where they're placing themselves," he added.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United States has complained about two police officers in riot gear lashing Channel 7 journalist Amelia Brace and camera operator Timothy Meyers with a shield and baton on Monday. The network's news director, Craig McPherson, described the attack as "nothing short of wanton thuggery."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have been placed on administrative leave while their conduct is investigated.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Nine Network television crews also came under attack from crowd members while reporting Wednesday on protests in London, the network reported.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Star reporters and editors have contributed to this article, including Ed Keenan, Tania Pereira, Andrea McDonald and more. With files from the Associated Press,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McClatchy wire services.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87"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47"/>
      </w:pPr>
    </w:p>
    <w:p>
      <w:pPr>
        <w:pStyle w:val="Normal47"/>
      </w:pPr>
      <w:r>
        <w:pict>
          <v:shape id="_x0000_i1188" type="#_x0000_t75" alt="LexisNexis®" style="width:147.75pt;height:30pt">
            <v:imagedata r:id="rId18" o:title=""/>
          </v:shape>
        </w:pict>
      </w:r>
      <w:r>
        <w:cr/>
      </w:r>
    </w:p>
    <w:p>
      <w:pPr>
        <w:pStyle w:val="Heading145"/>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Progressive intellectuals Try to Stop Censorship Monster They Created</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PanAm Post in English, Latin America</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PanAm Post in English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Mamela Fiallo Flor</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intellectuals Try to Stop the Censorship Monster They Created (EFE).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 In an open letter, 153 prominent academics, writers, and intellectuals, mostly from the left, called for an end to the radicalization of censorship promoted by activists for “social justice” causes. They warn that the freedom to write, to express an opinion, is in danger.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exchange of information and ideas, the lifeblood of a liberal society, is daily becoming more constricted,” the letter states, warning of “an intolerance of opposing views, a vogue for public shaming and ostracism, and the tendency to dissolve complex policy issues in a blinding moral certainty.”</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refuse any false choice between justice and freedom, which cannot exist without each other,” it continues. “As writers, we need a culture that leaves us room for experimentation, risk-taking, and even mistakes,” the letter adds.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has succeeded in creating a climate of “intersectionality.” The founders of the movement converge trans-feminism and racial justice. Intersectional movements have achieved everything from removing books to firing writers, and they have also conducted massive cancellation campaigns.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limited to the mockery of right-wing figures who question the collectivist ideology and identity politics; it also affects progressives, leftists, and even feminists.</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J. K. Rowling, the author of Harry Potter, has been accused of “transphobia” for saying that people who menstruate used to be called women.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saying something so obvious and biologically demonstrable is tantamount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outright accusation of “transphobia.” Reducing femininity to biology is seen as an attack on transsexual, transvestite, and transgender people who identify as women.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a message of self-criticism from progressive intellectuals is exposed by the fact that one of the signatories of the letter has already had to apologize. Trans activist Jennifer Finney Boylan highlighted the presence of socialist intellectuals such as Noam Chomsky and feminists Gloria Steinem and Margaret Atwood. But she regretted that she was not aware of the presence of other signatories. Among them is the “transphobic” J. K. Rowling.</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not know who else had signed that letter. I thought I was endorsing a well meaning, if vague, message against internet shaming. I did know Chomsky, Steinem, and Atwood were in, and I thought, good company.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are mine to bear. I am so sorry.</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Jennifer Finney Boylan ???? (@JennyBoylan) July 7, 2020</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internet mob can be ruthless.”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by John Stossel for the libertarian platform Reason TV explained the extent of cancel culture and the restrictions on debate by far-left activists.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by activists calling for the dismissal of professionals, censorship as the norm, and even the mass removal of books can be described as “internet mobs.”</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Leftists incapable of living by neutral principles. The digital mob led by NYT columnist Paul Krugman arrived at the Univ of Chicago pressuring to remove Professor Harald Uhlig as editor of Journal of Political Economy, after criticizing Black Lives Matter </w:t>
      </w:r>
      <w:hyperlink r:id="rId771" w:history="1">
        <w:r>
          <w:rPr>
            <w:rFonts w:ascii="arial" w:eastAsia="arial" w:hAnsi="arial" w:cs="arial"/>
            <w:b w:val="0"/>
            <w:i/>
            <w:strike w:val="0"/>
            <w:noProof w:val="0"/>
            <w:color w:val="0077CC"/>
            <w:position w:val="0"/>
            <w:sz w:val="20"/>
            <w:u w:val="single"/>
            <w:vertAlign w:val="baseline"/>
          </w:rPr>
          <w:t>https://t.co/x8GkbjdVk4</w:t>
        </w:r>
      </w:hyperlink>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Fernando Amandi Sr. ???????? (@FernandoAmandi) June 12, 2020</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“crime?” He said that the Black Lives Matter campaign was making a mistake by joining the campaign to defund the police.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racist or discriminatory in how he said it,” says Reason magazine’s senior editor, Robby Soave, who is covering the recent protests. “But because he has some different views from the protesters, he must be a racist,” he says.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Soave points out that the most worrisome aspect of these activists’ actions is that they advocate an ideology where different opinions are assumed to be dangerous to the extent that they justify censorship as an act of self-defense.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 highlight how professionals have been fired because of the actions of their relatives, such as the case of a footballer who was fired because of what his wife said something against Black Lives Matter on Instagram.</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and writers warn of an intolerant climate.”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more than a hundred intellectuals, particularly writers, joined the call. Most of them are left-wing, progressives, including Mexican historian Enrique Krauze.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don’t have the backing of their co-conspirators.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published an article titled Artists and Writers Warn of an ‘Intolerant Climate.’ The reaction was quick. The NYT article compiled criticism of the authors, including accusations that they are afraid of losing their relevance.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makes it very clear that it does not seek to delegitimize the actions of Black Lives Matter or any civil protest. They simply fear the persecutory nature it has taken.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Censorship strengthens Trump and the right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progressives, the letter’s signatories warn how the radicalization of the left benefits the right, particularly the U.S. president.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of illiberalism are gaining strength throughout the world and have a powerful ally in Donald Trump,” they exclaim. And they invite their co-conspirators to avoid letting their resistance become its own kind of dogma or coercion, “which right-wing demagogues are already exploiting.”</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inclusion we want can be achieved only if we speak out against the intolerant climate that has set in on all sides,” they say.</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exchange of information and ideas, the lifeblood of a liberal society, is daily becoming more constricted. While we have come to expect this on the radical right, censoriousness is also spreading more widely in our culture: an intolerance of opposing views, a vogue for public shaming and ostracism, and the tendency to dissolve complex policy issues in a blinding moral certainty,” the letter adds.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issued by these intellectuals takes us back to the poem by Niemöller, a religious Lutheran persecuted by Nazism in its final stage. The letter highlights how he remained silent when others were being persecuted and stresses the importance of calling out ideological persecution before it knocks on your door.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your own story will end like the poem: “When they came for me, it was already too late.”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9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48"/>
      </w:pPr>
    </w:p>
    <w:p>
      <w:pPr>
        <w:pStyle w:val="Normal48"/>
      </w:pPr>
      <w:r>
        <w:pict>
          <v:shape id="_x0000_i1191" type="#_x0000_t75" alt="LexisNexis®" style="width:147.75pt;height:30pt">
            <v:imagedata r:id="rId18" o:title=""/>
          </v:shape>
        </w:pict>
      </w:r>
      <w:r>
        <w:cr/>
      </w:r>
    </w:p>
    <w:p>
      <w:pPr>
        <w:pStyle w:val="Heading146"/>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Heavy rain brings early end to Washington march; ACLU files lawsuit against Trump administration regarding removal of protesters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staff</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2"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on the protests over the death of George Floyd Thursday. This file will be updated throughout the 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 p.m.:</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Protesters stayed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curfew for another day Thursday, spurred by the death of George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Actions by the protesters included gathering at Brooklyn's Cadman Plaza, the site where police used batons against demonstrators who were out past the city-imposed curfew a night earlier.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continued past the 8 p.m. curfew Thursday, even after Gov. Andrew Cuomo and Mayor Bill de Blasio sought to deflect criticism over harsh tactics from police enforcing 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were out after curfew, and so were police.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locations, officials watched, but didn't immediately move in. At other spots, they made orderly arrests without the batons and riot gear, like a night earlier.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Mayor Keisha Lance Bottoms walked with protesters in downtown Atlanta on Thursday and told the crowd through a megaphone that "there is something better on the other side of this."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midst of a movement in this country," she said. "But it's going to be incumbent upon all of us to be able to get together and articulate more than our anger. We got to be able to articulate what we want as our solutions."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appearance came on the seventh straight night of protests in the city following the killing of George Floyd in Minnesota. Police Chief Erika Shields also attended the protest.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night of protests on Friday turned violent, an impassioned Bottoms held a news conference and urged the protesters to go home, saying those who were looting and vandalizing businesses were disgracing the city and Floyd's life.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on Thursday that they "matter" to her, and before she left, she encouraged them to get tested for COVID-19.</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After days of raucous protests accompanied by sporadic violence and scattered looting that led to deployment of the National Guard, Los Angeles, San Francisco and most other cities in California anxiously lifted curfews Thursday amid more peaceful demonstrations.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scared about that," Los Angeles Mayor Eric Garcetti said about ending the five-night order. "But sometimes fear is what you've got to do."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Curfews were imposed for several days in many cities - some as early as 1 p.m. - after a weekend of mayhem that unfolded across the state during or following mostly peaceful protests over the police killing of George Floyd in Minneapolis.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Protests in the nation's capital over George Floyd's death broke up before dark Thursday as a heavy rain began to fall.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presence at the Lincoln Memorial, where protesters gathered, was much smaller than it had been near the White House during the previous nights' demonstrations.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Tomora Wright, 29, of Washington, said her parents were concerned that she was coming down to protest but she wasn't worried. "I know that my people are peaceful and I'm not scared to be around people who believe in the same thing, the same cause. I definitely felt the need to come down here and protest in solidarity."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see the killers of George Floyd brought to justice but also reopening of past cases such as Sandra Bland in Texas. "These are unimaginable times.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LAKE CITY - A man captured on video aiming a bow and arrow at protesters in Salt Lake City over the weekend was charged Thursday with assault and weapon possession.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McCormick was charged with possession of a dangerous weapon by a restricted person, as well as aggravated assault and threatening or using a dangerous weapon in a fight or quarrel.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reportedly pushed to the ground on Saturday after pointing the bow and arrow at people protesting the death of George Floyd at the hands of police. People then flipped over his car and set it on fire.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attorney was listed in court records.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About 700 airborne troops who were in the Washington area for possible use in controlling protests were expected to go back to their base in North Carolina Thursday night, a Defense Department official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represent an uneasy compromise in a standoff between the Pentagon leadership and the White House over whether to use the military against civilians in the streets of American cities, as President Donald Trump had threatened on Monday to do.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900 soldiers from a rapid-reaction unit of the 82nd Airborne Division at Fort Bragg, North Carolina, and a military police unit at Fort Drum,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will remain on standby outside the capital. But those troops could begin leaving, too, as soon as Friday, a second Pentagon official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Wes Bellamy, a former Charlottesville city councilman, said that when he first started raising the issue of removing Confederate monuments, black and white people alike across Virginia told him he was just causing trouble.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 and death threats - later, Bellamy said Virginia Gov. Ralph Northam's announcement Thursday that one of the nation's most iconic tributes to the Confederacy would be taken down feels like divine intervention.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slayed Goliath," Bellamy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global unrest over the death of George Floyd, a black man who died after a white police officer pressed a knee into his neck while he pleaded for air, Northam announced the statue of Gen. Robert E. Lee near downtown Richmond will be removed from its 40-foot-tall granite pedestal as soon as possible. The governor said it will go into storage while his administration seeks public input about its future.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Northam's decision to remove the bronze equestrian statue, which sits on state property in the middle of Richmond's renowned Monument Avenue, has been widely praised by black leaders and activists, and their allies, as a key marker - but not the finish line - on the path to equality.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impasse over a widely backed bill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boiled over on Thursday in an emotional debate cast against a backdrop of widespread protests over police treatment of African Americans.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feelings were evident as Sen. Rand Paul - who is single-handedly holding up the bill despite letting it pass last year - sought changes to the legislation as a condition of allowing it to pass.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Senate's two black Democrats, Cory Booker of New Jersey and Kamala Harris of California, protested, saying the measure should pass as is. The debate occurred as a memorial service was taking place for George Floyd, a Minneapolis man who died after a police officer kneeled on his neck for almost nine minutes, sparking the protests that have convulsed the nation.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legislative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punishable by up to life in prison comes 65 years after 14-year-old Emmett Till was lynched in Mississippi, and follows dozens of failed attempts to pass anti-lynching legislation.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unanimously passed virtually identical legislation last year. The House then passed it by a sweeping 410-4 vote in February but renamed the legislation for Till - the sole change that returned the measure to the Senate.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have not been taken seriously as being fully human and deserving of dignity, and it should not require a maiming or torture in order for us to recognize a lynching when we see it," said Harris.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who has a history of rankling colleagues by slowing down bills, said the legislation was drafted too broadly and could define minor assaults as lynching. He also noted that murdering someone because of their race is already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the Senate should make other reforms, such as easing "qualified immunity" rules that shield police officers from being sued.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American Civil Liberties Union and others have filed a lawsuit against the Trump administration, alleging officials violated the civil rights of protesters who were forcefully removed from a park near the White House by police using chemical agents before President Donald Trump walked to a nearby church to take a photo.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Thursday in federal court in Washington. It argues that Trump, Attorney General William Barr and other officials "unlawfully conspired to violate" the protesters' rights when clearing Lafayette Park on Monday.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6:30 p.m. on Monday, law enforcement officers began aggressively forcing back the peaceful protesters, firing smoke bombs and pepper balls into the crowd to disperse them from the park.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called it a "co-ordinated and unprovoked charge into the crowd of demonstrators."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Thursday that he ordered the protesters to be dispersed because officials were supposed to extend a security perimeter around the White House earlier in the day. He said he arrived there later in the afternoon and discovered it hadn't been done.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on behalf of the group Black Lives Matter D.C., and individual protesters who were in Lafayette Park on Monday evening.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GOP chairwoman of one of Texas' largest counties faced widespread pressure from her party to resign Thursday over a conspiracy theory on social media suggesting that George Floyd's death was staged.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Brehm is head of the Bexar County Republican Party in San Antonio. She also drew attention and condemnation last month for suggesting the coronavirus pandemic was a hoax intended to hurt President Donald Trump.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Texas Gov. Greg Abbott called on her to step down after a San Antonio Express-News columnist Wednesday tweeted an image of Brehm suggesting in a Facebook post that Floyd's death was staged. The post is no longer on Brehm's page. She has not publicly addressed calls for her resignation and did not respond to requests for comment Thursday.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disgusting and have no place in the Republican Party or in public discourse," Abbott spokesman said John Wittman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 John Cornyn and Sen. Ted Cruz of Texas also called on her to resign, as did Texas Republican Party Chairman James Dickey.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African American, died after a white Minneapolis police officer, Derek Chauvin, put his knee on Floyd's neck for several minutes as he lay handcuffed on the pavement, gasping that he couldn't breathe. Floyd's funeral will be held next week in Houston, where he grew up.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More than a thousand people gathered in a central square in Barcelona, Spain, to protest against the death of American George Floyd and police brutality against African Americans.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held a minute of silence at the candlelight vigil on Thursday. A recording of Martin Luther King Jr.'s "I have a dream speech" was played and people set up a shrine in memory of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people are standing up now and they've said 'enough is enough'," said Jonathan Courtney, a 31-year-old American resident who organized the event. "If you go back in history when people did make change, they did go to the streets."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 Black leaders in North Dakota's largest city pleaded for calm in the face of violent threats to disrupt a gathering in memory of George Floyd. They advertised the event as a celebration and not a protest.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OneFargo event is scheduled Friday afternoon at a downtown Fargo park. Organizers had planned to march from the park to City Hall for a sit-in. They have scrapped that idea after social media threats surfaced to burn down the city offices and commit other violent acts.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Wess Philome says anyone who is looking to destroy the "positive energy" from Friday's event should stay home.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tone down the dissent comes after a violent protest in downtown Fargo last weekend resulted in damaged property, a dozen arrests and minor injuries to four police officers.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As protests rock the United States over the death of George Floyd, anger built in Mexico on Thursday over its own police brutality case: a young man allegedly beaten to death after officers detained him for not wearing a face mask during the coronavirus pandemic.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campaign to bring Giovanni L&amp;#243;pez's killers to justice has drawn support from stars like Oscar-winning director Guillermo del Toro,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western state of Jalisco have said that L&amp;#243;pez was detained May 4 in a town near the city of Guadalajara for a misdemeanour equivalent to disturbing the peace or resisting arrest.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his detention shows municipal police wrestling him into a patrol truck as residents argued with officers about excessive use of force and rules requiring face masks, a measure designed to slow the spread of the coronavirus. Hours later he was taken from his cell for medical treatment and died.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municipal police in the town of Ixtlahuac&amp;#225;n de los Membrillos have been arrested, fired or charged for in the death, which officials have said was the result of beatings.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Police say well-co-ordinated criminals are capitalizing on the chaos around protests to stage widespread store thefts.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 by caravan and use messaging apps or social media to communicate or distract and throw police off their trail.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crime that has followed largely peaceful demonstrations over the police killing of George Floyd has happened in big and small cities and in rural areas. Thieves have targeted high-value goods as officers are assigned to prevent protests from becoming unruly and enforce curfews. In the San Francisco Bay Area, a band of thieves stole nearly 75 vehicles from a dealership.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 Thousands of people have participated in an anti-racism demonstration in Vienna.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 Press Agency reported police said about 50,000 people gathered in downtown Vienna.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carrying signs with the Black Lives Matter slogan marched to the Karlsplatz square. Many argued racism is just as present in Austria as the United States.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Diedo Ladstaetter, a 27-year-old student from Vienna, says his dark-skinned Latino friend "is affected by everyday racism. And therefore, I don't see why it would be somehow different in Austria compared to America. You have to protest here, too."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also carried Antifa signs and were heard shouting "fight the police."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Portland Public Schools will discontinue use of school resource officers from the Portland Police Bureau. Superintendent Guadalupe Guerrero says Oregon's largest school district needed to "re-examine our relationship" with the police after the nationwide upheaval over the death of George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thousands of protesters gathered Wednesday for the sixth consecutive night in Portland and remained peaceful. Gov. Kate Brown on Thursday ordered all flags flown at half-staff to honour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Hollywood celebrities, musicians and politicians gathered in front of the golden casket of George Floyd at a fiery memorial Thursday for the man whose death at the hands of police sparked global protests, with a civil rights leader declaring it is time for black people to demand, "Get your knee off our necks!"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 the first in a series of memorials set for three cities over six days - unfolded at a sanctuary at North Central University as a judge a few blocks away set bail at $750,000 each for the three fired Minneapolis police officers charged with aiding and abetting murder in Floyd's death.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out-of-work bouncer, died May 25 after a white police officer, Derek Chauvin, put his knee on Floyd's neck for several minutes as he lay handcuffed on the pavement, gasping that he couldn't breathe. Chauvin has been charged with murder, and he and the others could get up to 40 years in prison.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coast to coast, and from Paris and London to Sydney and Rio de Janeiro, the chilling cellphone video of Floyd's slow death has set off turbulent and sometimes violent demonstrations against police brutality, racism and inequality.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story has been the story of black folks. Because ever since 401 years ago, the reason we could never be who we wanted and dreamed to be is you kept your knee on our neck," the Rev. Al Sharpton said in a fierce eulogy. "It's time for us to stand up in George's name and say, 'Get your knee off our necks!'"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vowed a movement to "change the whole system of justice."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out for not holding you accountable! Time is out for you making excuses! Time is out for you trying to stall! Time is out for empty words and empty promses! Time is out for you filibustering and trying to stall the arm of justice!"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judge set bail at $750,000 (U.S.) apiece Thursday for three fired Minneapolis police officers charged with aiding and abetting in the killing of George Floyd, as a memorial service took place just blocks away.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Thao, Thomas Lane and J. Alexander Kueng made their first appearances in Hennepin County District Court as friends, relatives and celebrities gathered to memorialize Floyd in Minneapolis.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fired them last week, along with Derek Chauvin, who is charged with second-degree murder and second-degree manslaughter in Floyd's May 25 death. Widely seen bystander video shows the white police officer pressing his knee into Floyd's neck, ignoring the African American man's pleas that he can't breathe, until he stopped moving.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mural of George Floyd projected above his golden coffin, where mourners knelt and cried, paused and prayed at his memorial service Thursday had a simple message: "I can breathe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civil rights activists, politicians and family members of Floyd gathered in Minneapolis to pay their respects to the man whose death at the hands of police has sparked protests nationwide and calls for an end to racial injustice. Mourners wore masks and bumped elbows, rather than hug or shake hands, at the memorial taking place in the midst of the coronavirus pandemic.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at the Frank J. Lindquist sanctuary at North Central University was the first service to be held in the next six days across three communities where Floyd was born, grew up and died.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above the pulpit inside the sanctuary was the blue and orange mural that's been painted at the site of a makeshift memorial in the neighbourhood where Floyd pleaded for air on May 25.</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band and choir sang the gospel classic "Goin' Up Yonder" as mourners gathered.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entered and prayed for several moments over Floyd's golden casket. Others followed his lead, including Minnesota Sen. Amy Klobuchar. Jackson and Klobuchar greeted each other and spoke for a few minutes, before heading to their seats.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U.S. Reps. Ilhan Omar, Sheila Jackson-Lee, Ayana Pressley and Joyce Beatty; rappers T.I., with his wife Tiny, Ludacris, and Tyrese Gibson; comedians Kevin Hart and Tiffany Haddish; and actress Marsai Martin.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was among those who planned to speak, as organizers of the memorials planned to acknowledge the meaning Floyd had in life to his large family and the broader meaning he has assumed in death.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inadequate if you did not regard the life and love and celebration the family wants," Sharpton said. "But it would also be inadequate ... if you acted as though we're at a funeral that happened under natural circumstances."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not independent of the community," he said. "The family wants to see something happen."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filed into a sanctuary in Minneapolis on Thursday for the first in a series of a memorials to George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service was set for North Central University, where the civil rights leader the Rev. Al Sharpton was among those scheduled to eulogize the 46-year-old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a golden casket was flanked by white and purple flowers, and an image was projected above the pulpit of a mural of Floyd painted at the street corner where he was pinned to the pavement by police. The message on the mural: "I can breathe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normally seats 1,000, but because of the coronavirus outbreak, the capacity was reduced to about 500, and mourners wore masks.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and members of Congress, including Reps. Ilhan Omar, Sheila Jackson-Lee and Ayana Pressley prayed over the casket. Sen. Amy Klobuchar also arrived. A band and choir performed the gospel standard "Goin' Up Yonder" as the sanctuary began to fill.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where protests had been marked by bouts of lawlessness earlier in the week, relative quiet continued for a second straight night Wednesday following a decision by prosecutors to charge the three other Minneapolis officers at the scene of Floyd's death with aiding and abetting a murder.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filed a new, more serious murder charge - second-degree, up from third-degree - against the officer at the centre of the case, Derek Chauvin.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get 40 years in prison.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Minneapolis officers newly charged in George Floyd's death - Thomas Lane, J. Kueng and Tou Thao - were due to make a first court appearance Thursday. Chauvin is not due in court until Monday.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-Widespread peaceful conduct across California at demonstrations to protest the death of George Floyd brought an end to curfews in Los Angeles and other Thursday while other cities kept restrictions in place as a precaution against looting and violence.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end to the Los Angeles curfew, Mayor Eric Garcetti said that "Angelenos are rallying around powerful and peaceful demonstrations against racial injustice,"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protecting the right of all people to make their voices heard and ensuring the safety of protesters, businesses, residents, families, and our entire community," Garcetti said in a statement.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Los Angeles County Sheriff Alex Villanueva said a curfew will no longer be enforced in the county areas where his deputies patrol but communities within the county can still make their own curfew decisions.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San Francisco and San Jose also lifted their curfews. Oakland and Sacramento officials said they planned to keep curfews in place.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towering statue of Confederate Gen. Robert E. Lee will be removed as soon as possible from Richmond's Monument Avenue, Virginia Gov. Ralph Northam said Thursday, pledging the state will no longer "preach a false version of history."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equestrian statue, which sits on an enormous pedestal on state property, will be moved to storage while Northam's administration works "with the community to determine its future," the governor said at a news conference where the announcement was met with extended applause.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in Virginia, we no longer preach a false version of history. One that pretends the Civil War was about 'state rights' and not the evils of slavery. No one believes that any longer," Northam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made the decision, which has been widely praised by black leaders and activists, after days of angry protests in Richmond and across the country over the death of George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came a day after Richmond's mayor, Levar Stoney, announced he will seek to remove the four other Confederate statues along Monument Avenue, a prestigious residential street and National Historic Landmark district in the former capital of the Confederacy.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 The thousands of people protesting the death of George Floyd have a "civic duty" to be tested for the coronavirus and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avoid a spike in new cases as it slowly restarts its economy, Gov. Andrew Cuomo said Thursday.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people packing in tightly for demonstrations, sometimes without faces coverings, could lead to more COVID-19 cases. Cuomo was particularly concerned about daily mass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is poised to relax some economic restrictions amid an intense, months-long effort to tame the outbreak.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at a protest, go get a test, please," Cuomo said at his daily briefing. "The protesters have a civic duty here also. Be responsible, get a test."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continued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state rules against gatherings of more than 10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set to begin the first phase of its reopening Monday, which allows curbside retail, construction and manufacturing.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protesters," Cuomo said. "We have to be smart."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Washington Bureau Chief, Ed Keenan, was with protestors near the White House last night. He describes what he saw as he followed the emotional demonstration: "They lay down in front of the Capitol building in the morning, knelt in front of the Trump hotel in the afternoon, then paraded past monuments and storefronts as helicopters flew overhead and tour buses full of troops in battle armour were escorted by police cars with sirens wailing to locations around the city.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"I can't breathe," the now-familiar plea, rang out.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visible behind the military trucks blocking the road and Lafayette Square park beyond them, there was news of apparent dissent from the Defense Department over President Donald Trump's approach to the protesters. Here at the edge of the newly expanded perimeter around the president's house, where the line was marked with the bodies of paramilitary riot squads in desert camouflage rather than a fence, things seemed tense after the heat of the day as protesters stood mere feet away from the guards and shouted directly into their faces."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 followed an emotional protest through the streets of Washington last night. Here's what I saw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highest-ranking American at the Vatican will lead a prayer service on Friday in Rome to pray for "peaceful coexistence" following the death of George Floyd and protests that erupted across the 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 Irish-born naturalized U.S. citizen, is the prefect of the Vatican's family and laity office.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Sant'Egidio Community, a Catholic charity close to Pope Francis, is organizing the evening prayer at its Santa Maria in Trastevere church. Francis this week decried Floyd's death and the "sin of racism" and denounced violence as "self-destructive and self-defeating." He's appealed for national reconciliation and peace.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was bishop in Dallas, Texas, and an auxiliary bishop of Washington D.C. before taking his current job in 2016.</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 p.m.: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Organizers of a Minneapolis memorial for George Floyd placed floral arrangements around a golden casket Thursday, as families, friends and celebrities prepared to pay their respects to the man whose death sparked protests nationwide and calls for an end to racial injustice.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hearse was parked outside the Frank J. Lindquist sanctuary at North Central University hours before the memorial was to begin in Minneapolis - the first sevice to be held in the next six days across three communities where Floyd was born, grew up and died.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in Minneapolis, a self portrait of Floyd stood to the left of the casket, and a blue and orange mural that had been painted at the site of a makeshift memorial at the site of his death has been projected above the pulpit. A drum set, keyboard and four microphones stood ready for a small choir to perform.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service was expected to attract a wide array of celebrities, civil rights leaders, activists and politicians from around the country. Seats were reserved for actors and comedians Kevin Hart, Tiffany Haddish and Regina Hall; actor and producer Tyler Perry; film producer Will Packer; Martin Luther King III; the Rev. Jesse Jackson; Minnesota Gov. Tim Walz; Minneapolis Mayor Jacob Frey; U.S. Rep. Ilhan Omar; U.S Sen. Amy Klobuchar and many others.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The Russian Foreign Ministry urged the U.S. authorities to respect Americans' right for peaceful protest amid the wave of demonstrations sparked by George Floyd's death.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spokeswoman, Maria Zakharova, says Moscow has taken note of the use of tear gas to disperse rallies and massive arrests of protesters in the U.S. She also pointed out numerous journalists, including Russian reporters, were hurt while covering the protests.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long has bristled at Washington's criticism of its human rights record amid Russia-U.S. tensions. Zakharova sought to turn the tables on the U.S. by pointing to the authorities forceful response to protests.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time for the U.S. to drop the mentor's tone and look in the mirror," challenging the U.S. authorities to "start respecting peoples' rights and observing democratic standards at home."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New Orleans police used tear gas during a late-night protest on a Mississippi River bridge when protesters refused commands to not cross.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Shaun Ferguson was expected to discuss the protest at a Thursday news conference.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resulted in hundreds of demonstrators scattering on the bridge known as the Crescent City Connection, hours after a rally and march began near New Orleans City Hall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its Twitter page that tear gas was used after protesters refused to obey three orders not to attempt to cross the bridge. A department post says gas was deployed in "response to escalating, physical confrontation with our officers."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Police in San Francisco have filed criminal charges against more than 100 people accused of looting and violence.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Vallejo say they shot and killed a 22-year-old looting suspect on Tuesday after mistaking his hammer for a gun.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figures were announced on the sixth day of protests over the death of George Floyd in Minneapolis. California authorities are generally praising thousands of peaceful protesters, with an estimated 10,000 gathering in San Francisco.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dwindled and some cities and counties have announced plans to shorten or cancel curfews.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converged in Minneapolis on Thursday for the first in a series of a memorials to George Floyd, whose death at the hands of police has sparked protests around the world against racial injustice.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event was set for North Central University, where the civil rights leader the Rev. Al Sharpton was scheduled to be among those eulogizing the 46-year-old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human being. He had family, he had dreams, he had hopes. The real duty of one with this type of assignment is to underscore the value of the human life that was taken, which gives the reason the movement was occurring," Sharpton said ahead of the gathering.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set to take place in three cities over six days: After the Minneapolis event, Floyd's body will go to Raeford, North Carolina, where he was born, for a public viewing and private family service on Saturday.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 public viewing will be held Monday in Houston, where he was raised and lived most of his life. Then a 500-person service will take place Tuesday at the Fountain of Praise church.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 a.m.:</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Gov. Andrew Cuomo says an ambush left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injured and the suspect in critical condition shows the difficult balance police must strike in keeping the peace.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on anti-looting patrol was ambushed in Brooklyn hours after an 8 p.m. curfew went into effect. The ensuing struggle left two other officers with gunshot injuries. All three are expected to recover.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impossible job, and they need support," Cuomo told Long Island News Radio. "They're out there, they're getting hurt, last night again, they are the best, they are the best. God bless them because I don't know that I would want to do the job that they're doing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comments came days after he drew some criticism for saying some NYPD officers had exacerbated tensions during recent George Floyd protests with "very disturbing actions."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police commissioner didn't speculate on the stabber's motive, but a police union leader blamed the attack on anti-police rhetoric.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In Poland's second anti-racist protest in two days in response to the death of George Floyd, a large crowd gathered Thursday in front of the U.S. Embassy in Warsaw with signs reading "Black Lives Matter."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laid face down on the ground in solidarity with the handcuffed Floyd, who was pleading for air as a Minneapolis police officer pressed his knee against Floyd's neck for several minutes.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Poland, Georgette Mosbacher, says the violent scenes of protest in the U.S. are an "anomaly" and not a true picture of the Americans.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will heal and learn from this tragedy - and justice will prevail," Mosbacher's statement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protest march was held Wednesday in Poland's western city of Poznan.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Ga. - Three men who were charged with murder months after the fatal shooting of Ahmaud Arbery appeared Thursday by a video link from jail for their probable cause hearing following a week of angry protests in the U.S. over law enforcement biases against black victims.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appointed as a special prosecutor in the case, says Arbery "was chased, hunted down and ultimately executed" based on the evidence his team would present.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Glynn County Magistrate Judge Wallace E. Harrell scheduled the hearing to determine whether authorities have enough evidence of murder in Arbery's killing to send the case to trial.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killed Feb. 23 after a white father and son armed themselves and gave chase when they spotted the 25-year-old black man jogging in their neighbourhood just outside the port city of Brunswick.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7 that Greg McMichael, 64, and Travis McMichael, 34 were charged with felony murder and aggravated assault. The McMichaels' arrests came two days after cellphone video of the shooting leaked online and stirred a national outcry.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 who filmed the video, 50-year-old William "Roddie" Bryan, was also arrested and charged with felony murder and illegally using a vehicle to try to confine and detain Arbery.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Drew Brees apologized Thursday for comments that were "insensitive and completely missed the mark" when he reiterated his opposition to Colin Kaepernick's kneeling during the national anthem in 2016, drawing sharp criticism from fellow high-profile athletes and others in the wake of George Floyd's death.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great LeBron James, New Orleans Saints safety Malcolm Jenkins and former NFL player Martellus Bennett were just some of the high-profile athletes to criticize Brees on their Twitter feeds.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Brees, a New Orleans Saints quarterback who won the Super Bowl in the 2009 season, was asked Wednesday in an interview with Yahoo to revisit former NFL quarterback Kaepernick's kneeling during the national anthem before games to bring awareness of police brutality and racial injustice.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agree with anybody disrespecting the flag of the United States," Brees began, adding that the national anthem reminds him of his grandfathers, who served in the armed forces during World War II. "In many cases, it brings me to tears thinking about all that has been sacrificed, and not just in the military, but for that matter, those throughout the civil rights movements of the '60s, and all that has been endured by so many people up until this point."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athletes have repeatedly said the kneeling was not about disrespecting the flag or the military but instead about police brutality.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Thursday, Brees said he was apologizing to his friends, teammates, New Orleans, the black community, the NFL community and "anyone I hurt with my comments yesterday."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Civil rights icon John Lewis said Thursday that the video of George Floyd's death at the hands of police in Minnesota "made me cry."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to myself: How many more? How many young black men will be murdered?" said Lewis, D-Ga.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so sad. It was so painful," Lewis told "CBS This Morning." "It made me cry."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he was encouraged to see such diverse crowds protesting Floyd's killing, seeking the arrests of the police officers involved and demanding an end to racial injustice.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moving, very moving to see hundreds and thousands of people from all over America and around the world take to the streets to speak up, to speak out,"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80, was a key figure in the civil rights movement and was one of the leaders behind the 1963 March on Washington and the push to end legalized racial segregation. He had his skull fractured by Alabama troopers as marchers crossed the Edmund Pettus Bridge in Selma on March 7, 1965,</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protesters seeking justice in Floyd's killing to embrace nonviolence and called on President Donald Trump not to crack down on "orderly, peaceful, nonviolent protests."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stop the call of history," Lewis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quoted Martin Luther King Jr.: "Hate is too heavy a burden to bear. The way of love is a much better way."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 a.m.:</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Journalists alarmed by dozens of incidents where reporters were shot at, manhandled, gassed or arrested while covering demonstrations touched off by the death of Minnesota man George Floyd are fighting back legally.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backed by the American Civil Liberties Union, filed a federal lawsuit Wednesday against the city of Minneapolis, and dozens of news organizations urged Minnesota authorities to let journalists work unimpeded.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organization has logged more than 230 incidents targeting journalists since Floyd's death. The Associated Press captured film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shoving and swearing at two of its journalists while documenting arrests Tuesday night after a curfew went into effect. Journalists covering the story are exempt from the curfew.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under assault in our country," freelance photographer Jared Goyette said in the ACLU lawsuit.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Goyette was shot in the face last Wednesday by police using rubber bullets, according to the complaint. The lawsuit documents charges by more than 30 people who were set upon by authorities despite clearly identifying themselves as working journalists.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journalist Linda Tirado was blinded in one eye after being shot in the face. MSNBC's Ali Velshi was fired upon after identifying himself as a journalist and being told, "we don't care." Vice magazine's Michael Adams was thrown to the ground by police and pepper sprayed from inches away, the complaint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Lucas Jackson, who was hit by pepper spray and ammunition, told lawyers that "I've been hit because I've been in the wrong place before. I've never been aimed at so deliberately so many times while I was avoiding 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Gov. Tim Walz is sending Minnesota National Guard troops to state's western border because of what he says are credible threats of violence during demonstrations planned in neighbouring North Dakota.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Moorhead, Minnesota, lies just across the border from Fargo, North Dakota.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order didn't say how many guard members are being deployed in Clay County. The governor didn't provide details on what he perceives is a credible threat.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National Guard stands ready to provide protection for all Minnesotans," said Walz in a statement. "While Minnesotans turn their attention to rebuilding our communities and re-examining racial inequities in the wake of George Floyd's death, our administration is committed to providing protection for our neighbourhoods, businesses, and families in order for those meaningful conversations to happen."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adjutant general will work with local government agencies to provide personnel, equipment and facilities as needed, Walz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A bystander video showing a Sarasota police officer pressing his knee into the neck of a handcuffed black man a week before the death of George Floyd in Minneapolis has prompted an investigation and promises of transparency.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Sarasota officers are seen on video holding down Patrick Carroll, 27, during a domestic violence call on May 18. A third officer was standing nearby.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news outlets it wasn't aware the officer placed a knee on Carroll's neck until it was tagged in the video on social media on Monday.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video posted by the department Tuesday shows the officers speaking with Carroll for several minutes before placing him in handcuffs. He then resists being put in the patrol car, and officers force him to the ground.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he was trying to ask officers why he was being detained. He said he has asthma and scoliosis in his back and was having trouble breathing.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placed his knee on Carroll's neck has been placed on administrative leave, the department said. He hasn't been identified. The two other officers are on "desk duty" while the arrest is being investigated, news outlets reported.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faces charges of domestic battery, possession of ammunition by a convicted felon and resisting arrest.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Officials in Minneapolis say the looting and property damage that following the death of George Floyd has caused at least $55 million in destruction.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damaged or set fire to at least 220 buildings in the city where Floyd died, but that number is expected to go up, city officials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will ask for state and federal aid to help rebuild after the civil unrest. Until that happens, community members are pitching in to support Minneapolis neighbourhoods.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been raised to help businesses in north Minneapolis, WCCO-TV reported. The West Broadway Business and Area Coalition says it will announce how they plan to use the money in the coming weeks.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follows the death of Floyd, a handcuffed black man who died May 25 after a white Minneapolis police officer pressed his knee into Floyd's neck, ignoring Floyd's cries that he couldn't breathe.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upgraded charges against the officer, Derek Chauvin, to second-degree murder on Wednesday and charged three other officers with aiding and abetting in the case that has rocked the nation with protests over race and police brutality.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George Floyd was preparing on Thursday for the first of a succession of planned memorials in three cities, after a ninth day and night in which tens of thousands of people took to America's streets in largely peaceful demonstrations calling for sweeping reforms in policing and an end to systemic racism.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cheered the decision to charge three more police officers on Wednesday in Floyd's death and to file a more severe charge against Derek Chauvin, the officer who pinned Floyd to the ground with a knee for nearly 9 minutes as an encouraging development in a broader struggle.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step forward on the road to justice, and we are gratified that this important action was brought before George Floyd's body was laid to rest," said Ben Crump, a lawyer for Floyd's family.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groundswell of national outrage has already led lawmakers in a number of states to consider legislation aimed at overhauling police procedures and systemic inequities. Measures being weighed include a ban on chokeholds in Colorado, a bill aimed at minimizing the use of lethal force in Wisconsin, and a potential repeal of California's 24-year-old ban on affirmative action in university admissions and public sector contracting and hiring.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in rare public remarks, called on every mayor in the country to review use-of-force policies and to aggressively pursue police reforms like mandatory de-escalation of conflicts, a ban on shooting at moving vehicles, timely reporting of violent incidents and prohibitions on some forms of restraint used by the police.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home in Washington, he also offered encouragement to the demonstrators.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talking about protest, just remember that this country was founded on protest - it is called the American Revolution," Obama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stood in stark contrast to President Donald Trump, whose calls to deploy active-duty military troops to U.S. cities have shaken the Pentagon.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the Star's Washington Bureau Chiefe, Ed Keenan: Obama and Trump offer competing visions of how to heal a deeply divided America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Pentagon chief shot down his idea of using troops to quell protests across the United States, then reversed course on pulling part of the 82nd Airborne Division off standby in an extraordinary clash between the U.S. military and its commander in chief.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Defence Secretary Mark Esper also drew stinging, rare public criticism from Trump's first defence secretary, Jim Mattis, in the most public pushback of Trump's presidency from the men he put at the helm of the world's most powerful military.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rebuke Wednesday followed Trump's threats to use the military to "dominate" the streets where Americans are demonstrating following the death of George Floyd. Trump had urged governors to call out the National Guard to contain protests that turned violent and warned that he could send in active duty military forces if they did not.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angered Trump when he said he opposed using military troops for law enforcement, seemingly taking the teeth out of the president's threat to use the Insurrection Act. Esper said the 1807 law should be invoked "only in the most urgent and dire of situations." He added, "We are not in one of those situations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Esper's visit to the White House, the Pentagon abruptly overturned an earlier decision to send a couple hundred active-duty soldiers home from the Washington, D.C., region, a public sign of the growing tensions with the White House amid mounting criticism that the Pentagon was being politicized in response to the protests.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Mattis, a retired Marine general, lambasted both Trump and Esper in an essay in The Atlantic for their consideration of using the active-duty military in law enforcement - and for the use of the National Guard in clearing out a largely peaceful protest near the White House on Monday evening.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any thinking of our cities as a 'battlespace' that our uniformed military is called upon to 'dominate,'" Mattis wrote, referencing quotes by Esper and Trump respectively. "Militarizing our response, as we witnessed in Washington, D.C., sets up a conflict - a false conflict - between the military and civilian society.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on Twitter by calling Mattis "the world's most overrated General," adding: "I didn't like his 'leadership' style or much else about him, and many others agree, Glad he is gone!"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Democrats, powered by the Congressional Black Caucus, are preparing a sweeping package of police reforms as pressure builds on the federal government to respond to the death of George Floyd and others in law enforcement interactions.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urgency of mass protests outside their doors, lawmakers on Capitol Hill are working furiously to draft what could become one of the most ambitious efforts in years to oversee the way law enforcement works. Sens. Cory Booker of New Jersey and Kamala Harris of California, both former presidential candidates, are expected to announce a package in coming days, with a House bill coming soon.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Senate and House efforts are expected to include changes to police accountability laws, such as revising immunity provisions, and creating a database of police use-of-force incidents. Revamped training requirements are planned, too, among them a ban on the use of choke holds. Joe Biden, the presumptive Democratic presidential nominee, has endorsed such a ban.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moment in our country," Rep. Karen Bass, D-Calif., the chairwoman of the CBC, said on a conference call Wednesday.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of any police reform effort are high, amplified in an election year by President Donald Trump's "law and order" stance, including his threats to call in the U.S. military to clamp down on protesters. With mass unrest now entering a second week, House Speaker Nancy Pelosi sought to shift the national tone Wednesday by walking and talking with protesters outside the Capitol.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by month's end. "We'll be intense, proactive," Pelosi said on MSNBC.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Demonstrations in cities across the U.S. to condemn racism and police abuses remained large but turned notably more subdued on the eve of a Thursday memorial service for George Floyd that kicks off a series of events to mourn the man whose death empowered a national movement.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calmer protests came on the same day that prosecutors charged three more police officers and filed a new, tougher charge against the officer at the centre of the case.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new charge Wednesday was an accusation of second-degree murder against Derek Chauvin, who was caught on video pressing his knee to Floyd's neck. The three other officers at the scene were charged for the first time with aiding and abetting second-degree murder and second-degree manslaughter.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be sentenced to up to four decades in prison.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prosecutors punctuated an unprecedented week in modern American history, in which largely peaceful protests took place in communities of all sizes but were rocked by bouts of violence, including deadly attacks on officers, rampant thefts and arson in some places.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people have been arrested in connection with unrest, an Associated Press tally shows. More than a dozen deaths have been reported, though the circumstances in many cases are still being sorted out.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name has become a rallying cry in other countries, too, unleashing protests against police violence and racial injustice.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protests were still big, but largely peaceful in California, where NBA stars Steph Curry and Klay Thompson marched with protesters in Oakland.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 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Denmark - Authorities in Norway have turned down applications to hold rallies in the country's three largest cities in support of protesters in the U.S. over the death of George Floyd, citing the coronavirus restrictions on gatherings.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planned in Oslo, Bergen and Trondheim but local authorities said that without a dispensation from the Norwegian Institute of Public Health, not more than 50 people can gather in one place, Mohamed Awil, president of the African Student Association UiO told The Associated Press.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co-organizing the rally in Oslo where more than 15,000 people had said they planned to take part in Thursday's demonstration outside the U.S. Embassy. Awil said they were considering an alternative demonstration but details were not immediately available.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took place in the in the capitals of Sweden and Finland Wednesday. They attracted thousands of people even though the limit in Sweden is currently 50 and in Finland is 500.</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Duchess of Sussex has shared her sadness about racial divisions in the United States, telling students at her former high school that she felt moved to speak out because the life of George Floyd mattered.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told graduates at the Immaculate Heart High School in Los Angeles that she wrestled with what to tell them given the days of protests after Floyd's death.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the only wrong thing to say is to say nothing, because George Floyd's life mattered," she said in a virtual address.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Meghan Markle, who has an African American mother and a white father, said the unrest reminded her of riots that took place in her hometown of Los Angeles after police officers were acquitted in the video-taped beating of another African-American, Rodney King.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curfew and I remember rushing back home, and on that drive home, seeing ash fall from the sky, and smelling the smoke and seeing the smoke billow out of buildings,'' she said. "I remember seeing men in the back of a van just holding guns and rifles.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pulling up the house and seeing the tree, that had always been there, completely charred. And those memories don't go away."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video was first reported by the U.S. magazine Essence.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has called George Floyd's killing "brutal" and criticized President Donald Trump for posing for photos while holding a Bible.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in a televised speech said Floyd "was killed in the most brutal way."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sympathy toward the American people who are on the streets while harshly condemning the crime," he said, referring to Floyd's death after a white police officer was caught on video pressing his knee to Floyd's neck.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also made reference to the clearing of peaceful protesters from a park outside the White House with chemical agents and flash bang grenades so that Trump could walk to a church for a photo opportunity.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the president stands with a Bible when he plans to act against his people," Rouhni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regularly take advantage of protests in the U.S. to criticize the administration, even though Iran itself in November put down nationwide demonstrations by killing hundreds, arresting thousands and disrupting internet access.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has repeatedly aired images of the U.S. unrest.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Police in New Orleans released tear gas on hundreds of demonstrators who pushed past a line of officers to cross a Mississippi River bridge during demonstrations against the death of George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incident obtained by The Times Picayune / The New Orleans Advocate shows a crowd of protesters running, shoving past each other, and shouting "walk" on Wednesday night as smoke envelops the background of the bridge.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came hours after a rally and a march that started near the New Orleans City Hall. Some protesters were chanting curses at New Orleans Saints quarterback Drew Brees, who earlier Wednesday was criticized by fellow high-profile athletes, including LeBron James, and some of his own teammates after saying in an interview with Yahoo! he opposed kneeling during the national anthem.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Raptors star Pascal Siakam knows what racism looks like, and how much it hurts: 'It needs to be called out'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Leaders in Seattle seeking to address concerns raised by protesters have abruptly ended a city-wide curfew in place for days amid massive demonstrations against the death of George Floyd while in police custody in Minnesota.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Jenny Durkan said Wednesday evening on Twitter that she was ending the curfew, which had been scheduled to last until Saturday, after she and Police Chief Carmen Best met with community members.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Best believes we can balance public safety and ensure peaceful protests can continue without a curfew," Durkan said. "For those peacefully demonstrating tonight, please know you can continue to demonstrate. We want you to continue making your voice heard."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remained in the city's Capitol Hill neighbourhood well after the abolished 9 p.m. curfew Wednesday. Demonstrators carried "Black Lives Matter" signs, called for cutting the police department's budget and shifting the money to social programs, and chanted for officers to remove their riot gear.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Lt. Gov. Cyrus Habib tweeted that he was pleased Seattle had listened and reversed course.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"Preemptive curfews were only making things worse. Other cities should do likewise," he posted.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Demonstrators marched to the U.S. Capitol on Wednesday night, protesting the death of George Floyd in Minnesota and demanding that laws be changed to prevent more like 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their route from near the White House, there were troops in fatigues and officers from federal agencies keeping watch on the crowd. Barricades were put up around the Capitol, and the Capitol Police stood guard behind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because they make laws here and we want the laws to change," said Mohammed Wagdy, 26, of nearby Prince George&amp;#8217;s County.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11 p.m. curfew in Washington neared, community activists urged the demonstrators to head home. Some did, but others said they were returning to the White House.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full autopsy of George Floyd, the handcuffed black man who died after being restrained by Minneapolis police, provides several clinical details - including that Floyd had tested positive for COVID-19.</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20-page report released Wednesday by the Hennepin County Medical Examiner's Office came with the family's permission and after the coroner's office released summary findings Monday that Floyd had a heart attack while being restrained by officers, and classified his May 25 death as a homicide.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Chief Medical Examiner Andrew Baker spelled out clinical details, including that Floyd tested positive for COVID-19 on April 3 but appeared asymptomatic. The report also noted Floyd's lungs appeared healthy but he had some narrowing of arteries in the heart.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earlier summary report listed fentanyl intoxication and recent methamphetamine use under "other significant conditions" but not under "cause of death." The full report's footnotes noted that signs of fentanyl toxicity can include "severe respiratory depression" and seizures.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 Australia's prime minister has urged Australians involved in George Floyd-related anti-racism protests around the world to be "extremely cautious."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was commenting Thursday after Australian journalists came under attack while covering protests in Washington and London.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some of the violence ... that we're seeing around the world today, for those Australians who find themselves in those situations, I would urge them to show great caution," Morrison told reporters.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people to be extremely cautious. These are dangerous situations, people should exercise great care in where they're placing themselves," he added.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United States has complained about two police officers in riot gear lashing Channel 7 journalist Amelia Brace and camera operator Timothy Meyers with a shield and baton on Monday. The network's news director, Craig McPherson, described the attack as "nothing short of wanton thuggery."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have been placed on administrative leave while their conduct is investigated.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Nine Network television crews also came under attack from crowd members while reporting Wednesday on protests in London, the network reported.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Star reporters and editors have contributed to this article, including Ed Keenan, Tania Pereira and more. With files from the Associated Press,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McClatchy wire services.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93"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49"/>
      </w:pPr>
    </w:p>
    <w:p>
      <w:pPr>
        <w:pStyle w:val="Normal49"/>
      </w:pPr>
      <w:r>
        <w:pict>
          <v:shape id="_x0000_i1194" type="#_x0000_t75" alt="LexisNexis®" style="width:147.75pt;height:30pt">
            <v:imagedata r:id="rId18" o:title=""/>
          </v:shape>
        </w:pict>
      </w:r>
      <w:r>
        <w:cr/>
      </w:r>
    </w:p>
    <w:p>
      <w:pPr>
        <w:pStyle w:val="Heading147"/>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Heavy rain brings early end to Washington march; ACLU files lawsuit against Trump administration regarding removal of protesters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staff</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5"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on the protests over the death of George Floyd Thursday. (This file will be updated throughout the 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 p.m.:</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Protesters stayed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curfew for another day Thursday, spurred by the death of George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Actions by the protesters included gathering at Brooklyn's Cadman Plaza, the site where police used batons against demonstrators who were out past the city-imposed curfew a night earlier.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continued past the 8 p.m. curfew Thursday, even after Gov. Andrew Cuomo and Mayor Bill de Blasio sought to deflect criticism over harsh tactics from police enforcing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were out after curfew, and so were police.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locations, officials watched, but didn't immediately move in. At other spots, they made orderly arrests without the batons and riot gear, like a night earlier.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Mayor Keisha Lance Bottoms walked with protesters in downtown Atlanta on Thursday and told the crowd through a megaphone that "there is something better on the other side of this."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midst of a movement in this country," she said. "But it's going to be incumbent upon all of us to be able to get together and articulate more than our anger. We got to be able to articulate what we want as our solutions."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appearance came on the seventh straight night of protests in the city following the killing of George Floyd in Minnesota. Police Chief Erika Shields also attended the protest.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night of protests on Friday turned violent, an impassioned Bottoms held a news conference and urged the protesters to go home, saying those who were looting and vandalizing businesses were disgracing the city and Floyd's life.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on Thursday that they "matter" to her, and before she left, she encouraged them to get tested for COVID-19.</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After days of raucous protests accompanied by sporadic violence and scattered looting that led to deployment of the National Guard, Los Angeles, San Francisco and most other cities in California anxiously lifted curfews Thursday amid more peaceful demonstrations.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scared about that," Los Angeles Mayor Eric Garcetti said about ending the five-night order. "But sometimes fear is what you've got to do."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Curfews were imposed for several days in many cities - some as early as 1 p.m. - after a weekend of mayhem that unfolded across the state during or following mostly peaceful protests over the police killing of George Floyd in Minneapolis.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Protests in the nation's capital over George Floyd's death broke up before dark Thursday as a heavy rain began to fall.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presence at the Lincoln Memorial, where protesters gathered, was much smaller than it had been near the White House during the previous nights' demonstrations.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Tomora Wright, 29, of Washington, said her parents were concerned that she was coming down to protest but she wasn't worried. "I know that my people are peaceful and I'm not scared to be around people who believe in the same thing, the same cause. I definitely felt the need to come down here and protest in solidarity."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see the killers of George Floyd brought to justice but also reopening of past cases such as Sandra Bland in Texas. "These are unimaginable times.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LAKE CITY - A man captured on video aiming a bow and arrow at protesters in Salt Lake City over the weekend was charged Thursday with assault and weapon possession.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McCormick was charged with possession of a dangerous weapon by a restricted person, as well as aggravated assault and threatening or using a dangerous weapon in a fight or quarrel.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reportedly pushed to the ground on Saturday after pointing the bow and arrow at people protesting the death of George Floyd at the hands of police. People then flipped over his car and set it on fire.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attorney was listed in court records.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About 700 airborne troops who were in the Washington area for possible use in controlling protests were expected to go back to their base in North Carolina Thursday night, a Defense Department official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represent an uneasy compromise in a standoff between the Pentagon leadership and the White House over whether to use the military against civilians in the streets of American cities, as President Donald Trump had threatened on Monday to do.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900 soldiers from a rapid-reaction unit of the 82nd Airborne Division at Fort Bragg, North Carolina, and a military police unit at Fort Drum,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will remain on standby outside the capital. But those troops could begin leaving, too, as soon as Friday, a second Pentagon official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Wes Bellamy, a former Charlottesville city councilman, said that when he first started raising the issue of removing Confederate monuments, black and white people alike across Virginia told him he was just causing trouble.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 and death threats - later, Bellamy said Virginia Gov. Ralph Northam's announcement Thursday that one of the nation's most iconic tributes to the Confederacy would be taken down feels like divine intervention.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slayed Goliath," Bellamy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global unrest over the death of George Floyd, a black man who died after a white police officer pressed a knee into his neck while he pleaded for air, Northam announced the statue of Gen. Robert E. Lee near downtown Richmond will be removed from its 40-foot-tall granite pedestal as soon as possible. The governor said it will go into storage while his administration seeks public input about its future.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Northam's decision to remove the bronze equestrian statue, which sits on state property in the middle of Richmond's renowned Monument Avenue, has been widely praised by black leaders and activists, and their allies, as a key marker - but not the finish line - on the path to equality.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impasse over a widely backed bill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boiled over on Thursday in an emotional debate cast against a backdrop of widespread protests over police treatment of African Americans.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feelings were evident as Sen. Rand Paul - who is single-handedly holding up the bill despite letting it pass last year - sought changes to the legislation as a condition of allowing it to pass.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Senate's two black Democrats, Cory Booker of New Jersey and Kamala Harris of California, protested, saying the measure should pass as is. The debate occurred as a memorial service was taking place for George Floyd, a Minneapolis man who died after a police officer kneeled on his neck for almost nine minutes, sparking the protests that have convulsed the 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legislative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punishable by up to life in prison comes 65 years after 14-year-old Emmett Till was lynched in Mississippi, and follows dozens of failed attempts to pass anti-lynching legislation.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unanimously passed virtually identical legislation last year. The House then passed it by a sweeping 410-4 vote in February but renamed the legislation for Till - the sole change that returned the measure to the Senate.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have not been taken seriously as being fully human and deserving of dignity, and it should not require a maiming or torture in order for us to recognize a lynching when we see it," said Harris.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who has a history of rankling colleagues by slowing down bills, said the legislation was drafted too broadly and could define minor assaults as lynching. He also noted that murdering someone because of their race is already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the Senate should make other reforms, such as easing "qualified immunity" rules that shield police officers from being sued.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American Civil Liberties Union and others have filed a lawsuit against the Trump administration, alleging officials violated the civil rights of protesters who were forcefully removed from a park near the White House by police using chemical agents before President Donald Trump walked to a nearby church to take a photo.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Thursday in federal court in Washington. It argues that Trump, Attorney General William Barr and other officials "unlawfully conspired to violate" the protesters' rights when clearing Lafayette Park on Monday.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6:30 p.m. on Monday, law enforcement officers began aggressively forcing back the peaceful protesters, firing smoke bombs and pepper balls into the crowd to disperse them from the park.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called it a "co-ordinated and unprovoked charge into the crowd of demonstrators."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Thursday that he ordered the protesters to be dispersed because officials were supposed to extend a security perimeter around the White House earlier in the day. He said he arrived there later in the afternoon and discovered it hadn't been done.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on behalf of the group Black Lives Matter D.C., and individual protesters who were in Lafayette Park on Monday evening.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GOP chairwoman of one of Texas' largest counties faced widespread pressure from her party to resign Thursday over a conspiracy theory on social media suggesting that George Floyd's death was staged.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Brehm is head of the Bexar County Republican Party in San Antonio. She also drew attention and condemnation last month for suggesting the coronavirus pandemic was a hoax intended to hurt President Donald Trump.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Texas Gov. Greg Abbott called on her to step down after a San Antonio Express-News columnist Wednesday tweeted an image of Brehm suggesting in a Facebook post that Floyd's death was staged. The post is no longer on Brehm's page. She has not publicly addressed calls for her resignation and did not respond to requests for comment Thursday.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disgusting and have no place in the Republican Party or in public discourse," Abbott spokesman said John Wittman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 John Cornyn and Sen. Ted Cruz of Texas also called on her to resign, as did Texas Republican Party Chairman James Dickey.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African American, died after a white Minneapolis police officer, Derek Chauvin, put his knee on Floyd's neck for several minutes as he lay handcuffed on the pavement, gasping that he couldn't breathe. Floyd's funeral will be held next week in Houston, where he grew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More than a thousand people gathered in a central square in Barcelona, Spain, to protest against the death of American George Floyd and police brutality against African Americans.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held a minute of silence at the candlelight vigil on Thursday. A recording of Martin Luther King Jr.'s "I have a dream speech" was played and people set up a shrine in memory of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people are standing up now and they've said 'enough is enough'," said Jonathan Courtney, a 31-year-old American resident who organized the event. "If you go back in history when people did make change, they did go to the streets."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 Black leaders in North Dakota's largest city pleaded for calm in the face of violent threats to disrupt a gathering in memory of George Floyd. They advertised the event as a celebration and not a protest.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OneFargo event is scheduled Friday afternoon at a downtown Fargo park. Organizers had planned to march from the park to City Hall for a sit-in. They have scrapped that idea after social media threats surfaced to burn down the city offices and commit other violent acts.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Wess Philome says anyone who is looking to destroy the "positive energy" from Friday's event should stay home.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tone down the dissent comes after a violent protest in downtown Fargo last weekend resulted in damaged property, a dozen arrests and minor injuries to four police officers.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As protests rock the United States over the death of George Floyd, anger built in Mexico on Thursday over its own police brutality case: a young man allegedly beaten to death after officers detained him for not wearing a face mask during the coronavirus pandemic.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campaign to bring Giovanni L&amp;#243;pez's killers to justice has drawn support from stars like Oscar-winning director Guillermo del Toro,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western state of Jalisco have said that L&amp;#243;pez was detained May 4 in a town near the city of Guadalajara for a misdemeanour equivalent to disturbing the peace or resisting arrest.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his detention shows municipal police wrestling him into a patrol truck as residents argued with officers about excessive use of force and rules requiring face masks, a measure designed to slow the spread of the coronavirus. Hours later he was taken from his cell for medical treatment and died.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municipal police in the town of Ixtlahuac&amp;#225;n de los Membrillos have been arrested, fired or charged for in the death, which officials have said was the result of beatings.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Police say well-co-ordinated criminals are capitalizing on the chaos around protests to stage widespread store thefts.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 by caravan and use messaging apps or social media to communicate or distract and throw police off their trail.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crime that has followed largely peaceful demonstrations over the police killing of George Floyd has happened in big and small cities and in rural areas. Thieves have targeted high-value goods as officers are assigned to prevent protests from becoming unruly and enforce curfews. In the San Francisco Bay Area, a band of thieves stole nearly 75 vehicles from a dealership.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 Thousands of people have participated in an anti-racism demonstration in Vienna.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 Press Agency reported police said about 50,000 people gathered in downtown Vienna.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carrying signs with the Black Lives Matter slogan marched to the Karlsplatz square. Many argued racism is just as present in Austria as the United States.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Diedo Ladstaetter, a 27-year-old student from Vienna, says his dark-skinned Latino friend "is affected by everyday racism. And therefore, I don't see why it would be somehow different in Austria compared to America. You have to protest here, too."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also carried Antifa signs and were heard shouting "fight the police."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Portland Public Schools will discontinue use of school resource officers from the Portland Police Bureau. Superintendent Guadalupe Guerrero says Oregon's largest school district needed to "re-examine our relationship" with the police after the nationwide upheaval over the death of George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thousands of protesters gathered Wednesday for the sixth consecutive night in Portland and remained peaceful. Gov. Kate Brown on Thursday ordered all flags flown at half-staff to honour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Hollywood celebrities, musicians and politicians gathered in front of the golden casket of George Floyd at a fiery memorial Thursday for the man whose death at the hands of police sparked global protests, with a civil rights leader declaring it is time for black people to demand, "Get your knee off our necks!"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 the first in a series of memorials set for three cities over six days - unfolded at a sanctuary at North Central University as a judge a few blocks away set bail at $750,000 each for the three fired Minneapolis police officers charged with aiding and abetting murder in Floyd's death.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out-of-work bouncer, died May 25 after a white police officer, Derek Chauvin, put his knee on Floyd's neck for several minutes as he lay handcuffed on the pavement, gasping that he couldn't breathe. Chauvin has been charged with murder, and he and the others could get up to 40 years in prison.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coast to coast, and from Paris and London to Sydney and Rio de Janeiro, the chilling cellphone video of Floyd's slow death has set off turbulent and sometimes violent demonstrations against police brutality, racism and inequality.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story has been the story of black folks. Because ever since 401 years ago, the reason we could never be who we wanted and dreamed to be is you kept your knee on our neck," the Rev. Al Sharpton said in a fierce eulogy. "It's time for us to stand up in George's name and say, 'Get your knee off our necks!'"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vowed a movement to "change the whole system of justice."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out for not holding you accountable! Time is out for you making excuses! Time is out for you trying to stall! Time is out for empty words and empty promses! Time is out for you filibustering and trying to stall the arm of justice!"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judge set bail at $750,000 (U.S.) apiece Thursday for three fired Minneapolis police officers charged with aiding and abetting in the killing of George Floyd, as a memorial service took place just blocks away.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Thao, Thomas Lane and J. Alexander Kueng made their first appearances in Hennepin County District Court as friends, relatives and celebrities gathered to memorialize Floyd in Minneapolis.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fired them last week, along with Derek Chauvin, who is charged with second-degree murder and second-degree manslaughter in Floyd's May 25 death. Widely seen bystander video shows the white police officer pressing his knee into Floyd's neck, ignoring the African American man's pleas that he can't breathe, until he stopped moving.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mural of George Floyd projected above his golden coffin, where mourners knelt and cried, paused and prayed at his memorial service Thursday had a simple message: "I can breathe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civil rights activists, politicians and family members of Floyd gathered in Minneapolis to pay their respects to the man whose death at the hands of police has sparked protests nationwide and calls for an end to racial injustice. Mourners wore masks and bumped elbows, rather than hug or shake hands, at the memorial taking place in the midst of the coronavirus pandemic.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at the Frank J. Lindquist sanctuary at North Central University was the first service to be held in the next six days across three communities where Floyd was born, grew up and died.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above the pulpit inside the sanctuary was the blue and orange mural that's been painted at the site of a makeshift memorial in the neighbourhood where Floyd pleaded for air on May 25.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band and choir sang the gospel classic "Goin' Up Yonder" as mourners gathered.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entered and prayed for several moments over Floyd's golden casket. Others followed his lead, including Minnesota Sen. Amy Klobuchar. Jackson and Klobuchar greeted each other and spoke for a few minutes, before heading to their seats.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U.S. Reps. Ilhan Omar, Sheila Jackson-Lee, Ayana Pressley and Joyce Beatty; rappers T.I., with his wife Tiny, Ludacris, and Tyrese Gibson; comedians Kevin Hart and Tiffany Haddish; and actress Marsai Martin.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was among those who planned to speak, as organizers of the memorials planned to acknowledge the meaning Floyd had in life to his large family and the broader meaning he has assumed in death.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inadequate if you did not regard the life and love and celebration the family wants," Sharpton said. "But it would also be inadequate ... if you acted as though we're at a funeral that happened under natural circumstances."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not independent of the community," he said. "The family wants to see something happen."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filed into a sanctuary in Minneapolis on Thursday for the first in a series of a memorials to George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service was set for North Central University, where the civil rights leader the Rev. Al Sharpton was among those scheduled to eulogize the 46-year-old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a golden casket was flanked by white and purple flowers, and an image was projected above the pulpit of a mural of Floyd painted at the street corner where he was pinned to the pavement by police. The message on the mural: "I can breathe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normally seats 1,000, but because of the coronavirus outbreak, the capacity was reduced to about 500, and mourners wore masks.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and members of Congress, including Reps. Ilhan Omar, Sheila Jackson-Lee and Ayana Pressley prayed over the casket. Sen. Amy Klobuchar also arrived. A band and choir performed the gospel standard "Goin' Up Yonder" as the sanctuary began to fill.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where protests had been marked by bouts of lawlessness earlier in the week, relative quiet continued for a second straight night Wednesday following a decision by prosecutors to charge the three other Minneapolis officers at the scene of Floyd's death with aiding and abetting a murder.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filed a new, more serious murder charge - second-degree, up from third-degree - against the officer at the centre of the case, Derek Chauvin.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get 40 years in prison.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Minneapolis officers newly charged in George Floyd's death - Thomas Lane, J. Kueng and Tou Thao - were due to make a first court appearance Thursday. Chauvin is not due in court until Monday.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-Widespread peaceful conduct across California at demonstrations to protest the death of George Floyd brought an end to curfews in Los Angeles and other Thursday while other cities kept restrictions in place as a precaution against looting and violence.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end to the Los Angeles curfew, Mayor Eric Garcetti said that "Angelenos are rallying around powerful and peaceful demonstrations against racial injustice,"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protecting the right of all people to make their voices heard and ensuring the safety of protesters, businesses, residents, families, and our entire community," Garcetti said in a statement.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Los Angeles County Sheriff Alex Villanueva said a curfew will no longer be enforced in the county areas where his deputies patrol but communities within the county can still make their own curfew decisions.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San Francisco and San Jose also lifted their curfews. Oakland and Sacramento officials said they planned to keep curfews in place.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towering statue of Confederate Gen. Robert E. Lee will be removed as soon as possible from Richmond's Monument Avenue, Virginia Gov. Ralph Northam said Thursday, pledging the state will no longer "preach a false version of history."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equestrian statue, which sits on an enormous pedestal on state property, will be moved to storage while Northam's administration works "with the community to determine its future," the governor said at a news conference where the announcement was met with extended applause.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in Virginia, we no longer preach a false version of history. One that pretends the Civil War was about 'state rights' and not the evils of slavery. No one believes that any longer," Northam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made the decision, which has been widely praised by black leaders and activists, after days of angry protests in Richmond and across the country over the death of George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came a day after Richmond's mayor, Levar Stoney, announced he will seek to remove the four other Confederate statues along Monument Avenue, a prestigious residential street and National Historic Landmark district in the former capital of the Confederacy.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 The thousands of people protesting the death of George Floyd have a "civic duty" to be tested for the coronavirus and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avoid a spike in new cases as it slowly restarts its economy, Gov. Andrew Cuomo said Thursday.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people packing in tightly for demonstrations, sometimes without faces coverings, could lead to more COVID-19 cases. Cuomo was particularly concerned about daily mass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is poised to relax some economic restrictions amid an intense, months-long effort to tame the outbreak.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at a protest, go get a test, please," Cuomo said at his daily briefing. "The protesters have a civic duty here also. Be responsible, get a test."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continued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state rules against gatherings of more than 10 people.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set to begin the first phase of its reopening Monday, which allows curbside retail, construction and manufacturing.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protesters," Cuomo said. "We have to be smart."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Washington Bureau Chief, Ed Keenan, was with protestors near the White House last night. He describes what he saw as he followed the emotional demonstration: "They lay down in front of the Capitol building in the morning, knelt in front of the Trump hotel in the afternoon, then paraded past monuments and storefronts as helicopters flew overhead and tour buses full of troops in battle armour were escorted by police cars with sirens wailing to locations around the city.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"I can't breathe," the now-familiar plea, rang out.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visible behind the military trucks blocking the road and Lafayette Square park beyond them, there was news of apparent dissent from the Defense Department over President Donald Trump's approach to the protesters. Here at the edge of the newly expanded perimeter around the president's house, where the line was marked with the bodies of paramilitary riot squads in desert camouflage rather than a fence, things seemed tense after the heat of the day as protesters stood mere feet away from the guards and shouted directly into their faces."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 followed an emotional protest through the streets of Washington last night. Here's what I saw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highest-ranking American at the Vatican will lead a prayer service on Friday in Rome to pray for "peaceful coexistence" following the death of George Floyd and protests that erupted across the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 Irish-born naturalized U.S. citizen, is the prefect of the Vatican's family and laity office.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Sant'Egidio Community, a Catholic charity close to Pope Francis, is organizing the evening prayer at its Santa Maria in Trastevere church. Francis this week decried Floyd's death and the "sin of racism" and denounced violence as "self-destructive and self-defeating." He's appealed for national reconciliation and peace.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was bishop in Dallas, Texas, and an auxiliary bishop of Washington D.C. before taking his current job in 2016.</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 p.m.: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Organizers of a Minneapolis memorial for George Floyd placed floral arrangements around a golden casket Thursday, as families, friends and celebrities prepared to pay their respects to the man whose death sparked protests nationwide and calls for an end to racial injustice.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hearse was parked outside the Frank J. Lindquist sanctuary at North Central University hours before the memorial was to begin in Minneapolis - the first sevice to be held in the next six days across three communities where Floyd was born, grew up and died.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in Minneapolis, a self portrait of Floyd stood to the left of the casket, and a blue and orange mural that had been painted at the site of a makeshift memorial at the site of his death has been projected above the pulpit. A drum set, keyboard and four microphones stood ready for a small choir to perform.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service was expected to attract a wide array of celebrities, civil rights leaders, activists and politicians from around the country. Seats were reserved for actors and comedians Kevin Hart, Tiffany Haddish and Regina Hall; actor and producer Tyler Perry; film producer Will Packer; Martin Luther King III; the Rev. Jesse Jackson; Minnesota Gov. Tim Walz; Minneapolis Mayor Jacob Frey; U.S. Rep. Ilhan Omar; U.S Sen. Amy Klobuchar and many others.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The Russian Foreign Ministry urged the U.S. authorities to respect Americans' right for peaceful protest amid the wave of demonstrations sparked by George Floyd's death.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spokeswoman, Maria Zakharova, says Moscow has taken note of the use of tear gas to disperse rallies and massive arrests of protesters in the U.S. She also pointed out numerous journalists, including Russian reporters, were hurt while covering the protests.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long has bristled at Washington's criticism of its human rights record amid Russia-U.S. tensions. Zakharova sought to turn the tables on the U.S. by pointing to the authorities forceful response to protests.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time for the U.S. to drop the mentor's tone and look in the mirror," challenging the U.S. authorities to "start respecting peoples' rights and observing democratic standards at home."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New Orleans police used tear gas during a late-night protest on a Mississippi River bridge when protesters refused commands to not cross.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Shaun Ferguson was expected to discuss the protest at a Thursday news conference.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resulted in hundreds of demonstrators scattering on the bridge known as the Crescent City Connection, hours after a rally and march began near New Orleans City Hall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its Twitter page that tear gas was used after protesters refused to obey three orders not to attempt to cross the bridge. A department post says gas was deployed in "response to escalating, physical confrontation with our officers."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Police in San Francisco have filed criminal charges against more than 100 people accused of looting and violence.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Vallejo say they shot and killed a 22-year-old looting suspect on Tuesday after mistaking his hammer for a gun.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figures were announced on the sixth day of protests over the death of George Floyd in Minneapolis. California authorities are generally praising thousands of peaceful protesters, with an estimated 10,000 gathering in San Francisco.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dwindled and some cities and counties have announced plans to shorten or cancel curfews.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converged in Minneapolis on Thursday for the first in a series of a memorials to George Floyd, whose death at the hands of police has sparked protests around the world against racial injustice.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event was set for North Central University, where the civil rights leader the Rev. Al Sharpton was scheduled to be among those eulogizing the 46-year-old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human being. He had family, he had dreams, he had hopes. The real duty of one with this type of assignment is to underscore the value of the human life that was taken, which gives the reason the movement was occurring," Sharpton said ahead of the gathering.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set to take place in three cities over six days: After the Minneapolis event, Floyd's body will go to Raeford, North Carolina, where he was born, for a public viewing and private family service on Saturday.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 public viewing will be held Monday in Houston, where he was raised and lived most of his life. Then a 500-person service will take place Tuesday at the Fountain of Praise church.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 a.m.:</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Gov. Andrew Cuomo says an ambush left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injured and the suspect in critical condition shows the difficult balance police must strike in keeping the peace.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on anti-looting patrol was ambushed in Brooklyn hours after an 8 p.m. curfew went into effect. The ensuing struggle left two other officers with gunshot injuries. All three are expected to recover.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impossible job, and they need support," Cuomo told Long Island News Radio. "They're out there, they're getting hurt, last night again, they are the best, they are the best. God bless them because I don't know that I would want to do the job that they're doing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comments came days after he drew some criticism for saying some NYPD officers had exacerbated tensions during recent George Floyd protests with "very disturbing actions."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police commissioner didn't speculate on the stabber's motive, but a police union leader blamed the attack on anti-police rhetoric.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In Poland's second anti-racist protest in two days in response to the death of George Floyd, a large crowd gathered Thursday in front of the U.S. Embassy in Warsaw with signs reading "Black Lives Matter."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laid face down on the ground in solidarity with the handcuffed Floyd, who was pleading for air as a Minneapolis police officer pressed his knee against Floyd's neck for several minutes.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Poland, Georgette Mosbacher, says the violent scenes of protest in the U.S. are an "anomaly" and not a true picture of the Americans.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will heal and learn from this tragedy - and justice will prevail," Mosbacher's statement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protest march was held Wednesday in Poland's western city of Poznan.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Ga. - Three men who were charged with murder months after the fatal shooting of Ahmaud Arbery appeared Thursday by a video link from jail for their probable cause hearing following a week of angry protests in the U.S. over law enforcement biases against black victims.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appointed as a special prosecutor in the case, says Arbery "was chased, hunted down and ultimately executed" based on the evidence his team would present.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Glynn County Magistrate Judge Wallace E. Harrell scheduled the hearing to determine whether authorities have enough evidence of murder in Arbery's killing to send the case to trial.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killed Feb. 23 after a white father and son armed themselves and gave chase when they spotted the 25-year-old black man jogging in their neighbourhood just outside the port city of Brunswick.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7 that Greg McMichael, 64, and Travis McMichael, 34 were charged with felony murder and aggravated assault. The McMichaels' arrests came two days after cellphone video of the shooting leaked online and stirred a national outcry.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 who filmed the video, 50-year-old William "Roddie" Bryan, was also arrested and charged with felony murder and illegally using a vehicle to try to confine and detain Arbery.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Drew Brees apologized Thursday for comments that were "insensitive and completely missed the mark" when he reiterated his opposition to Colin Kaepernick's kneeling during the national anthem in 2016, drawing sharp criticism from fellow high-profile athletes and others in the wake of George Floyd's death.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great LeBron James, New Orleans Saints safety Malcolm Jenkins and former NFL player Martellus Bennett were just some of the high-profile athletes to criticize Brees on their Twitter feeds.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Brees, a New Orleans Saints quarterback who won the Super Bowl in the 2009 season, was asked Wednesday in an interview with Yahoo to revisit former NFL quarterback Kaepernick's kneeling during the national anthem before games to bring awareness of police brutality and racial injustice.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agree with anybody disrespecting the flag of the United States," Brees began, adding that the national anthem reminds him of his grandfathers, who served in the armed forces during World War II. "In many cases, it brings me to tears thinking about all that has been sacrificed, and not just in the military, but for that matter, those throughout the civil rights movements of the '60s, and all that has been endured by so many people up until this point."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athletes have repeatedly said the kneeling was not about disrespecting the flag or the military but instead about police brutality.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Thursday, Brees said he was apologizing to his friends, teammates, New Orleans, the black community, the NFL community and "anyone I hurt with my comments yesterday."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Civil rights icon John Lewis said Thursday that the video of George Floyd's death at the hands of police in Minnesota "made me cry."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to myself: How many more? How many young black men will be murdered?" said Lewis, D-Ga.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so sad. It was so painful," Lewis told "CBS This Morning." "It made me cry."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he was encouraged to see such diverse crowds protesting Floyd's killing, seeking the arrests of the police officers involved and demanding an end to racial injustice.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moving, very moving to see hundreds and thousands of people from all over America and around the world take to the streets to speak up, to speak out,"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80, was a key figure in the civil rights movement and was one of the leaders behind the 1963 March on Washington and the push to end legalized racial segregation. He had his skull fractured by Alabama troopers as marchers crossed the Edmund Pettus Bridge in Selma on March 7, 1965,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protesters seeking justice in Floyd's killing to embrace nonviolence and called on President Donald Trump not to crack down on "orderly, peaceful, nonviolent protests."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stop the call of history," Lewis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quoted Martin Luther King Jr.: "Hate is too heavy a burden to bear. The way of love is a much better 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 a.m.:</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Journalists alarmed by dozens of incidents where reporters were shot at, manhandled, gassed or arrested while covering demonstrations touched off by the death of Minnesota man George Floyd are fighting back legally.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backed by the American Civil Liberties Union, filed a federal lawsuit Wednesday against the city of Minneapolis, and dozens of news organizations urged Minnesota authorities to let journalists work unimpeded.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organization has logged more than 230 incidents targeting journalists since Floyd's death. The Associated Press captured film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shoving and swearing at two of its journalists while documenting arrests Tuesday night after a curfew went into effect. Journalists covering the story are exempt from the curfew.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under assault in our country," freelance photographer Jared Goyette said in the ACLU lawsuit.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Goyette was shot in the face last Wednesday by police using rubber bullets, according to the complaint. The lawsuit documents charges by more than 30 people who were set upon by authorities despite clearly identifying themselves as working journalists.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journalist Linda Tirado was blinded in one eye after being shot in the face. MSNBC's Ali Velshi was fired upon after identifying himself as a journalist and being told, "we don't care." Vice magazine's Michael Adams was thrown to the ground by police and pepper sprayed from inches away, the complaint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Lucas Jackson, who was hit by pepper spray and ammunition, told lawyers that "I've been hit because I've been in the wrong place before. I've never been aimed at so deliberately so many times while I was avoiding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Gov. Tim Walz is sending Minnesota National Guard troops to state's western border because of what he says are credible threats of violence during demonstrations planned in neighbouring North Dakota.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Moorhead, Minnesota, lies just across the border from Fargo, North Dakota.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order didn't say how many guard members are being deployed in Clay County. The governor didn't provide details on what he perceives is a credible threat.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National Guard stands ready to provide protection for all Minnesotans," said Walz in a statement. "While Minnesotans turn their attention to rebuilding our communities and re-examining racial inequities in the wake of George Floyd's death, our administration is committed to providing protection for our neighbourhoods, businesses, and families in order for those meaningful conversations to happen."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adjutant general will work with local government agencies to provide personnel, equipment and facilities as needed, Walz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A bystander video showing a Sarasota police officer pressing his knee into the neck of a handcuffed black man a week before the death of George Floyd in Minneapolis has prompted an investigation and promises of transparency.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Sarasota officers are seen on video holding down Patrick Carroll, 27, during a domestic violence call on May 18. A third officer was standing nearby.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news outlets it wasn't aware the officer placed a knee on Carroll's neck until it was tagged in the video on social media on Monday.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video posted by the department Tuesday shows the officers speaking with Carroll for several minutes before placing him in handcuffs. He then resists being put in the patrol car, and officers force him to the ground.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he was trying to ask officers why he was being detained. He said he has asthma and scoliosis in his back and was having trouble breathing.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placed his knee on Carroll's neck has been placed on administrative leave, the department said. He hasn't been identified. The two other officers are on "desk duty" while the arrest is being investigated, news outlets reported.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faces charges of domestic battery, possession of ammunition by a convicted felon and resisting arrest.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Officials in Minneapolis say the looting and property damage that following the death of George Floyd has caused at least $55 million in destruction.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damaged or set fire to at least 220 buildings in the city where Floyd died, but that number is expected to go up, city officials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will ask for state and federal aid to help rebuild after the civil unrest. Until that happens, community members are pitching in to support Minneapolis neighbourhoods.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been raised to help businesses in north Minneapolis, WCCO-TV reported. The West Broadway Business and Area Coalition says it will announce how they plan to use the money in the coming weeks.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follows the death of Floyd, a handcuffed black man who died May 25 after a white Minneapolis police officer pressed his knee into Floyd's neck, ignoring Floyd's cries that he couldn't breathe.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upgraded charges against the officer, Derek Chauvin, to second-degree murder on Wednesday and charged three other officers with aiding and abetting in the case that has rocked the nation with protests over race and police brutality.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George Floyd was preparing on Thursday for the first of a succession of planned memorials in three cities, after a ninth day and night in which tens of thousands of people took to America's streets in largely peaceful demonstrations calling for sweeping reforms in policing and an end to systemic racism.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cheered the decision to charge three more police officers on Wednesday in Floyd's death and to file a more severe charge against Derek Chauvin, the officer who pinned Floyd to the ground with a knee for nearly 9 minutes as an encouraging development in a broader struggle.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step forward on the road to justice, and we are gratified that this important action was brought before George Floyd's body was laid to rest," said Ben Crump, a lawyer for Floyd's family.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groundswell of national outrage has already led lawmakers in a number of states to consider legislation aimed at overhauling police procedures and systemic inequities. Measures being weighed include a ban on chokeholds in Colorado, a bill aimed at minimizing the use of lethal force in Wisconsin, and a potential repeal of California's 24-year-old ban on affirmative action in university admissions and public sector contracting and hiring.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in rare public remarks, called on every mayor in the country to review use-of-force policies and to aggressively pursue police reforms like mandatory de-escalation of conflicts, a ban on shooting at moving vehicles, timely reporting of violent incidents and prohibitions on some forms of restraint used by the police.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home in Washington, he also offered encouragement to the demonstrators.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talking about protest, just remember that this country was founded on protest - it is called the American Revolution," Obama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stood in stark contrast to President Donald Trump, whose calls to deploy active-duty military troops to U.S. cities have shaken the Pentagon.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the Star's Washington Bureau Chiefe, Ed Keenan: Obama and Trump offer competing visions of how to heal a deeply divided America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Pentagon chief shot down his idea of using troops to quell protests across the United States, then reversed course on pulling part of the 82nd Airborne Division off standby in an extraordinary clash between the U.S. military and its commander in chief.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Defence Secretary Mark Esper also drew stinging, rare public criticism from Trump's first defence secretary, Jim Mattis, in the most public pushback of Trump's presidency from the men he put at the helm of the world's most powerful military.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rebuke Wednesday followed Trump's threats to use the military to "dominate" the streets where Americans are demonstrating following the death of George Floyd. Trump had urged governors to call out the National Guard to contain protests that turned violent and warned that he could send in active duty military forces if they did not.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angered Trump when he said he opposed using military troops for law enforcement, seemingly taking the teeth out of the president's threat to use the Insurrection Act. Esper said the 1807 law should be invoked "only in the most urgent and dire of situations." He added, "We are not in one of those situations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Esper's visit to the White House, the Pentagon abruptly overturned an earlier decision to send a couple hundred active-duty soldiers home from the Washington, D.C., region, a public sign of the growing tensions with the White House amid mounting criticism that the Pentagon was being politicized in response to the protests.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Mattis, a retired Marine general, lambasted both Trump and Esper in an essay in The Atlantic for their consideration of using the active-duty military in law enforcement - and for the use of the National Guard in clearing out a largely peaceful protest near the White House on Monday evening.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any thinking of our cities as a 'battlespace' that our uniformed military is called upon to 'dominate,'" Mattis wrote, referencing quotes by Esper and Trump respectively. "Militarizing our response, as we witnessed in Washington, D.C., sets up a conflict - a false conflict - between the military and civilian society.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on Twitter by calling Mattis "the world's most overrated General," adding: "I didn't like his 'leadership' style or much else about him, and many others agree, Glad he is gone!"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Democrats, powered by the Congressional Black Caucus, are preparing a sweeping package of police reforms as pressure builds on the federal government to respond to the death of George Floyd and others in law enforcement interactions.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urgency of mass protests outside their doors, lawmakers on Capitol Hill are working furiously to draft what could become one of the most ambitious efforts in years to oversee the way law enforcement works. Sens. Cory Booker of New Jersey and Kamala Harris of California, both former presidential candidates, are expected to announce a package in coming days, with a House bill coming soon.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Senate and House efforts are expected to include changes to police accountability laws, such as revising immunity provisions, and creating a database of police use-of-force incidents. Revamped training requirements are planned, too, among them a ban on the use of choke holds. Joe Biden, the presumptive Democratic presidential nominee, has endorsed such a ban.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moment in our country," Rep. Karen Bass, D-Calif., the chairwoman of the CBC, said on a conference call Wednesday.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of any police reform effort are high, amplified in an election year by President Donald Trump's "law and order" stance, including his threats to call in the U.S. military to clamp down on protesters. With mass unrest now entering a second week, House Speaker Nancy Pelosi sought to shift the national tone Wednesday by walking and talking with protesters outside the Capitol.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by month's end. "We'll be intense, proactive," Pelosi said on MSNBC.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Demonstrations in cities across the U.S. to condemn racism and police abuses remained large but turned notably more subdued on the eve of a Thursday memorial service for George Floyd that kicks off a series of events to mourn the man whose death empowered a national movement.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calmer protests came on the same day that prosecutors charged three more police officers and filed a new, tougher charge against the officer at the centre of the case.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new charge Wednesday was an accusation of second-degree murder against Derek Chauvin, who was caught on video pressing his knee to Floyd's neck. The three other officers at the scene were charged for the first time with aiding and abetting second-degree murder and second-degree manslaughter.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be sentenced to up to four decades in prison.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prosecutors punctuated an unprecedented week in modern American history, in which largely peaceful protests took place in communities of all sizes but were rocked by bouts of violence, including deadly attacks on officers, rampant thefts and arson in some places.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people have been arrested in connection with unrest, an Associated Press tally shows. More than a dozen deaths have been reported, though the circumstances in many cases are still being sorted out.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name has become a rallying cry in other countries, too, unleashing protests against police violence and racial injustice.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protests were still big, but largely peaceful in California, where NBA stars Steph Curry and Klay Thompson marched with protesters in Oakland.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 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Denmark - Authorities in Norway have turned down applications to hold rallies in the country's three largest cities in support of protesters in the U.S. over the death of George Floyd, citing the coronavirus restrictions on gatherings.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planned in Oslo, Bergen and Trondheim but local authorities said that without a dispensation from the Norwegian Institute of Public Health, not more than 50 people can gather in one place, Mohamed Awil, president of the African Student Association UiO told The Associated Press.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co-organizing the rally in Oslo where more than 15,000 people had said they planned to take part in Thursday's demonstration outside the U.S. Embassy. Awil said they were considering an alternative demonstration but details were not immediately available.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took place in the in the capitals of Sweden and Finland Wednesday. They attracted thousands of people even though the limit in Sweden is currently 50 and in Finland is 500.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Duchess of Sussex has shared her sadness about racial divisions in the United States, telling students at her former high school that she felt moved to speak out because the life of George Floyd mattered.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told graduates at the Immaculate Heart High School in Los Angeles that she wrestled with what to tell them given the days of protests after Floyd's death.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the only wrong thing to say is to say nothing, because George Floyd's life mattered," she said in a virtual address.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Meghan Markle, who has an African American mother and a white father, said the unrest reminded her of riots that took place in her hometown of Los Angeles after police officers were acquitted in the video-taped beating of another African-American, Rodney King.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curfew and I remember rushing back home, and on that drive home, seeing ash fall from the sky, and smelling the smoke and seeing the smoke billow out of buildings,'' she said. "I remember seeing men in the back of a van just holding guns and rifles.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pulling up the house and seeing the tree, that had always been there, completely charred. And those memories don't go away."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video was first reported by the U.S. magazine Essence.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has called George Floyd's killing "brutal" and criticized President Donald Trump for posing for photos while holding a Bible.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in a televised speech said Floyd "was killed in the most brutal 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sympathy toward the American people who are on the streets while harshly condemning the crime," he said, referring to Floyd's death after a white police officer was caught on video pressing his knee to Floyd's neck.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also made reference to the clearing of peaceful protesters from a park outside the White House with chemical agents and flash bang grenades so that Trump could walk to a church for a photo opportunity.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the president stands with a Bible when he plans to act against his people," Rouhni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regularly take advantage of protests in the U.S. to criticize the administration, even though Iran itself in November put down nationwide demonstrations by killing hundreds, arresting thousands and disrupting internet access.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has repeatedly aired images of the U.S. unrest.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Police in New Orleans released tear gas on hundreds of demonstrators who pushed past a line of officers to cross a Mississippi River bridge during demonstrations against the death of George Floyd.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incident obtained by The Times Picayune / The New Orleans Advocate shows a crowd of protesters running, shoving past each other, and shouting "walk" on Wednesday night as smoke envelops the background of the bridge.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came hours after a rally and a march that started near the New Orleans City Hall. Some protesters were chanting curses at New Orleans Saints quarterback Drew Brees, who earlier Wednesday was criticized by fellow high-profile athletes, including LeBron James, and some of his own teammates after saying in an interview with Yahoo! he opposed kneeling during the national anthem.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Raptors star Pascal Siakam knows what racism looks like, and how much it hurts: 'It needs to be called out'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Leaders in Seattle seeking to address concerns raised by protesters have abruptly ended a city-wide curfew in place for days amid massive demonstrations against the death of George Floyd while in police custody in Minnesota.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Jenny Durkan said Wednesday evening on Twitter that she was ending the curfew, which had been scheduled to last until Saturday, after she and Police Chief Carmen Best met with community members.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Best believes we can balance public safety and ensure peaceful protests can continue without a curfew," Durkan said. "For those peacefully demonstrating tonight, please know you can continue to demonstrate. We want you to continue making your voice heard."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remained in the city's Capitol Hill neighbourhood well after the abolished 9 p.m. curfew Wednesday. Demonstrators carried "Black Lives Matter" signs, called for cutting the police department's budget and shifting the money to social programs, and chanted for officers to remove their riot gear.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Lt. Gov. Cyrus Habib tweeted that he was pleased Seattle had listened and reversed course.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"Preemptive curfews were only making things worse. Other cities should do likewise," he posted.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Demonstrators marched to the U.S. Capitol on Wednesday night, protesting the death of George Floyd in Minnesota and demanding that laws be changed to prevent more like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their route from near the White House, there were troops in fatigues and officers from federal agencies keeping watch on the crowd. Barricades were put up around the Capitol, and the Capitol Police stood guard behind them.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because they make laws here and we want the laws to change," said Mohammed Wagdy, 26, of nearby Prince George's County.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11 p.m. curfew in Washington neared, community activists urged the demonstrators to head home. Some did, but others said they were returning to the White House.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full autopsy of George Floyd, the handcuffed black man who died after being restrained by Minneapolis police, provides several clinical details - including that Floyd had tested positive for COVID-19.</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20-page report released Wednesday by the Hennepin County Medical Examiner's Office came with the family's permission and after the coroner's office released summary findings Monday that Floyd had a heart attack while being restrained by officers, and classified his May 25 death as a homicide.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Chief Medical Examiner Andrew Baker spelled out clinical details, including that Floyd tested positive for COVID-19 on April 3 but appeared asymptomatic. The report also noted Floyd's lungs appeared healthy but he had some narrowing of arteries in the heart.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earlier summary report listed fentanyl intoxication and recent methamphetamine use under "other significant conditions" but not under "cause of death." The full report's footnotes noted that signs of fentanyl toxicity can include "severe respiratory depression" and seizures.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 Australia's prime minister has urged Australians involved in George Floyd-related anti-racism protests around the world to be "extremely cautious."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was commenting Thursday after Australian journalists came under attack while covering protests in Washington and London.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some of the violence ... that we're seeing around the world today, for those Australians who find themselves in those situations, I would urge them to show great caution," Morrison told reporters.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people to be extremely cautious. These are dangerous situations, people should exercise great care in where they're placing themselves," he added.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United States has complained about two police officers in riot gear lashing Channel 7 journalist Amelia Brace and camera operator Timothy Meyers with a shield and baton on Monday. The network's news director, Craig McPherson, described the attack as "nothing short of wanton thuggery."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have been placed on administrative leave while their conduct is investigated.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Nine Network television crews also came under attack from crowd members while reporting Wednesday on protests in London, the network reported.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Star reporters and editors have contributed to this article, including Ed Keenan, Tania Pereira, Andrea McDonald and more. With files from the Associated Press,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McClatchy wire services.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9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50"/>
      </w:pPr>
    </w:p>
    <w:p>
      <w:pPr>
        <w:pStyle w:val="Normal50"/>
      </w:pPr>
      <w:r>
        <w:pict>
          <v:shape id="_x0000_i1197" type="#_x0000_t75" alt="LexisNexis®" style="width:147.75pt;height:30pt">
            <v:imagedata r:id="rId18" o:title=""/>
          </v:shape>
        </w:pict>
      </w:r>
      <w:r>
        <w:cr/>
      </w:r>
    </w:p>
    <w:p>
      <w:pPr>
        <w:pStyle w:val="Heading148"/>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Biden to prioritise India ties to fight terror, stop China threats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IANS All Rights Reserved</w:t>
      </w:r>
    </w:p>
    <w:p>
      <w:pPr>
        <w:pStyle w:val="Normal50"/>
        <w:keepNext w:val="0"/>
        <w:spacing w:before="120" w:after="0" w:line="220" w:lineRule="atLeast"/>
        <w:ind w:left="0" w:right="0" w:firstLine="0"/>
        <w:jc w:val="left"/>
      </w:pPr>
      <w:r>
        <w:br/>
      </w:r>
      <w:r>
        <w:pict>
          <v:shape id="_x0000_i1198" type="#_x0000_t75" style="width:248.97pt;height:37.5pt">
            <v:imagedata r:id="rId793"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2020-08-17 08:02:17 </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9"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Aug 17 (IANS) Joe Biden, who will be the Democratic Party's presidential candidate, will give "high priority to" strengthening India-US relations including on counter-terrorism and for ensuring China can't threaten its neighbours, according to his campaign.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document, "Joe Biden's Agenda for the Indian American Community," issued by his campaign on Saturday outlining his stand on issues of interest to those citizens said that Biden will introduce several immigration reforms that could benefit Indians, who face decades-long backlogs, and modernise the H1-B and other work-based visas for highly qualified professionals.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document said, "No common global challenge can be solved without India and the United States working as responsible partners."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believes there can be no tolerance for terrorism in South Asia - cross-border or otherwise," the agenda said.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Biden administration will also work with India to support a rules-based and stable Indo-Pacific region in which no country, including China, is able to threaten its neighbours with impunity," it added.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communal appeals to Muslims and Jewish people in religion-specific documents, there were no such Biden agendas for Hindus, Sikhs, Buddhist and Jains but only a general document directed at Indian Americans.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Party's list of religious leaders who will be saying the opening prayers and giving the blessings at its convention sessions has only members of various Christian sects, the Jewish faith and Islam.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bilateral relations with India, the Agenda for Indian American Communities noted that when Biden was the chair of the Senate Foreign Relations Committee in 2007, he had said, "My dream is that in 2020, the two closest nations in the world will be India and the United States."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will deliver on his long-standing belief that India and the United States are natural partners, and a Biden administration will place a high priority on continuing to strengthen the US-India relationship," it said.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added, "Together, we will continue strengthening India's defence and capabilities as a counter-terrorism partner, improving health systems and pandemic response, and deepening cooperation in areas such as higher education, space exploration, and humanitarian relief."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issues directly impacting Indian Americans, the agenda said that "Biden will ensure that South Asian Americans are represented in his administration, starting with his vice presidential nominee, Senator Kamala Harris, whose mother emigrated from India."</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immigration, the agenda said that reforms that while supporting family-based immigration, increase the number of green cards for those qualifying based on employment, subject to "macroeconomic conditions," the agenda said.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reforms will cut the decades-long waits for visas, it said.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recent PhDs in science, technology, engineering and mathematics fields would be exempt from the limits on the number of green cards, it said.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will also support reforming the the H1-B and other employment-based visa systems to "protect wages and workers," the agenda said without providing further details.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that Biden will support a pathway to citizenship for illegal immigrants from India, who it said numbered 500,000.</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proposed ending green cards for extended family members beyond the nuclear family, while introducing a merit-based system of immigration.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agenda said the work visas procedures for religious workers like priests and imams would be streamlined.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agenda offered direct federal protection for places of religious worship like temples, gurdwaras and mosques so that they don't have to depend on donations to ensure their safety.</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document mentioned the 2012 White supremacist attack on a Wisconsin gurdwara in which seven people were killed while he was vice president and the 2019 "horrific act of vandalism" against a Hindu temple in which a murti or sacred image was defaced, window broken and xenophobic messages painted.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that "we cannot leave our faith-based organizations to rely on donations and internal fundraising efforts to guard against deadly attacks" and said that Biden would "ensure that places of worship have access to robust and direct security support from the federal government."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accused Trump of encouraging and emboldening prejudice and hatred dangerously.</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Americans of all backgrounds -- Hindu, Sikh, Muslim, Jain, and others -- have been subjected to bullying and xenophobic attacks and need now, more than ever, a reassurance that our leaders in Washington will have their backs," the agenda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Biden administration would prioritise fighting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 White nationalist terrorism" and increase penalties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occurring in places of worship like "gurudwaras, mandirs, temples, and mosques."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directed towards Indian Americans offered that "Biden will rescind Trump's 'Muslim ban' on day one," even though the restrictions by the Trump administration does not apply to all Muslims, but to citizens of all faiths from certain countries where there are problems with screening visa applicants.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is not among those countries and there are no blanket bans on Indian Muslims.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for Indian American Communities was silent on the Kashmir issue and the Citizenship Amendment Act (CAA), which had been raised in his Agenda for Muslim American Communities.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the document for Indian Americans was silent on the persecution or infringement of the rights of Hindus, Sikhs, Buddhists, Jains and Christians in Muslim countries, whom the CAA sought to protect.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responding to the attack on a gurdwara in Afghanistan, had said in May, "I stand with the Sikh and Hindu communities in Afghanistan seeking safety for their families and the freedom to practice their faiths."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urged the Department of State to give them emergency refuge.</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(Arul Louis can be reached at </w:t>
      </w:r>
      <w:hyperlink r:id="rId794" w:history="1">
        <w:r>
          <w:rPr>
            <w:rFonts w:ascii="arial" w:eastAsia="arial" w:hAnsi="arial" w:cs="arial"/>
            <w:b w:val="0"/>
            <w:i/>
            <w:strike w:val="0"/>
            <w:noProof w:val="0"/>
            <w:color w:val="0077CC"/>
            <w:position w:val="0"/>
            <w:sz w:val="20"/>
            <w:u w:val="single"/>
            <w:vertAlign w:val="baseline"/>
          </w:rPr>
          <w:t>arul.l@ians.in</w:t>
        </w:r>
      </w:hyperlink>
      <w:r>
        <w:rPr>
          <w:rFonts w:ascii="arial" w:eastAsia="arial" w:hAnsi="arial" w:cs="arial"/>
          <w:b w:val="0"/>
          <w:i w:val="0"/>
          <w:strike w:val="0"/>
          <w:noProof w:val="0"/>
          <w:color w:val="000000"/>
          <w:position w:val="0"/>
          <w:sz w:val="20"/>
          <w:u w:val="none"/>
          <w:vertAlign w:val="baseline"/>
        </w:rPr>
        <w:t xml:space="preserve"> and followed on Twitter at @arulouis)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al/pgh</w:t>
      </w:r>
    </w:p>
    <w:p>
      <w:pPr>
        <w:pStyle w:val="Normal50"/>
      </w:pP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20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51"/>
      </w:pPr>
    </w:p>
    <w:p>
      <w:pPr>
        <w:pStyle w:val="Normal51"/>
      </w:pPr>
      <w:r>
        <w:pict>
          <v:shape id="_x0000_i1201" type="#_x0000_t75" alt="LexisNexis®" style="width:147.75pt;height:30pt">
            <v:imagedata r:id="rId18" o:title=""/>
          </v:shape>
        </w:pict>
      </w:r>
      <w:r>
        <w:cr/>
      </w:r>
    </w:p>
    <w:p>
      <w:pPr>
        <w:pStyle w:val="Heading149"/>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Intimate Partner Violence and HIV/STD Risk Among Lesbian, Gay, Bisexual, and Transgender Individuals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51"/>
        <w:keepNext w:val="0"/>
        <w:spacing w:before="120" w:after="0" w:line="220" w:lineRule="atLeast"/>
        <w:ind w:left="0" w:right="0" w:firstLine="0"/>
        <w:jc w:val="left"/>
      </w:pPr>
      <w:r>
        <w:br/>
      </w:r>
      <w:r>
        <w:pict>
          <v:shape id="_x0000_i1202" type="#_x0000_t75" style="width:128.98pt;height:50.24pt">
            <v:imagedata r:id="rId47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193-208; ISSN: 0886-2605</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6804 words</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3" style="position:absolute;z-index:251766784" from="0,2pt" to="512pt,2pt" strokecolor="#009ddb" strokeweight="2pt">
            <v:stroke linestyle="single"/>
            <w10:wrap type="topAndBottom"/>
          </v:line>
        </w:pict>
      </w:r>
    </w:p>
    <w:p>
      <w:pPr>
        <w:pStyle w:val="Normal51"/>
      </w:pP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there has been little research examining HIV/STD risk among lesbian, gay, bisexual, and transgender (LGBT) individuals who are in abusive relationships. This article uses data collected from a community-based organization that provides counseling for LGBT victims of intimate partner violence (IPV). A total of 58 clients completed the survey, which inquired as to sexual violence and difficulties negotiating safer sex with their abusive partners. A large percentage of participants reported being forced by their partners to have sex (41%). Many stated that they felt unsafe to ask their abusive partners to use safer sex protection or that they feared their partners’ response to safer sex (28%). In addition, many participants experienced sexual (19%), physical (21%), and/or verbal abuse (32%) as a direct consequence of asking their partner to use safer sex protection. Training counselors on issues of sexuality and safer sex will benefit victims of IPV.</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10.1177/0886260505282104Journal of Interpersonal V iolenceHeintz, Melendez / HIV/STD Risk in LGBT Individuals Intimate Partner Violence and HIV/STD Risk Among Lesbian, Gay, Bisexual, and Transgender Individuals Adam Jackson Heintz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Law School Rita M. Melendez San Francisco State University To date, there has been little research examining HIV/STD risk among lesbian, gay,bisexual, and transgender (LGBT) individuals who are in abusive relation- ships. This article uses data collected from a community-based organization that provides counseling for LGBT victims of intimate partner violence (IPV). A total of 58 clients completed the survey, which inquired as to sexual violence and difficulties negotiating safer sex with their abusive partners. A large per- centage of participants reported being forced by their partners to have sex (41%). Many stated that they felt unsafe to ask their abusive partners to use safer sex protection or that they feared their partners' response to safer sex (28%). In addition, many participants experienced sexual (19%), physical (21%), and/or verbal abuse (32%) as a direct consequence of asking their part- ner to use safer sex protection. Training counselors on issues of sexuality and safer sex will benefit victims of IPV. Keywords: intimate partner violence; domestic violence; sexual negotia- tion; safer sex; rape; sexual assault; LGBT; HIV/AIDS; STDs There has been growing attention to the problem of intimate partner vio- lence (IPV) within same-sex relationships (Renzetti, 1992; Renzetti &amp; Miley, 1996; Stall et al., 2003; Tjaden, Thoennes, &amp; Allison, 1999). Inci- dence rates are estimated to be equal to or greater than that of heterosexual women (Greenwood et al., 2002; Tjaden &amp; Thoennes, 2000). However, to date, there has been little research examining HIV and/or sexually transmit- ted disease (STD) risk among lesbian, gay, bisexual and transgender (LGBT) individuals who are in abusive relationships. Intimate partner violence (IPV) is a pattern of controlling abusive behavior (including physical, emotional, 193 Journal of Interpersonal Violence Volume 21 Number 2 February 2006 193-208 © 2006 Sage Publications 10.1177/0886260505282104 </w:t>
      </w:r>
      <w:hyperlink r:id="rId802" w:history="1">
        <w:r>
          <w:rPr>
            <w:rFonts w:ascii="arial" w:eastAsia="arial" w:hAnsi="arial" w:cs="arial"/>
            <w:b w:val="0"/>
            <w:i/>
            <w:strike w:val="0"/>
            <w:noProof w:val="0"/>
            <w:color w:val="0077CC"/>
            <w:position w:val="0"/>
            <w:sz w:val="20"/>
            <w:u w:val="single"/>
            <w:vertAlign w:val="baseline"/>
          </w:rPr>
          <w:t>http://jiv.sagepub.com</w:t>
        </w:r>
      </w:hyperlink>
      <w:r>
        <w:rPr>
          <w:rFonts w:ascii="arial" w:eastAsia="arial" w:hAnsi="arial" w:cs="arial"/>
          <w:b w:val="0"/>
          <w:i w:val="0"/>
          <w:strike w:val="0"/>
          <w:noProof w:val="0"/>
          <w:color w:val="000000"/>
          <w:position w:val="0"/>
          <w:sz w:val="20"/>
          <w:u w:val="none"/>
          <w:vertAlign w:val="baseline"/>
        </w:rPr>
        <w:t xml:space="preserve"> hosted at </w:t>
      </w:r>
      <w:hyperlink r:id="rId803" w:history="1">
        <w:r>
          <w:rPr>
            <w:rFonts w:ascii="arial" w:eastAsia="arial" w:hAnsi="arial" w:cs="arial"/>
            <w:b w:val="0"/>
            <w:i/>
            <w:strike w:val="0"/>
            <w:noProof w:val="0"/>
            <w:color w:val="0077CC"/>
            <w:position w:val="0"/>
            <w:sz w:val="20"/>
            <w:u w:val="single"/>
            <w:vertAlign w:val="baseline"/>
          </w:rPr>
          <w:t>http://online.sagepub.com</w:t>
        </w:r>
      </w:hyperlink>
      <w:r>
        <w:rPr>
          <w:rFonts w:ascii="arial" w:eastAsia="arial" w:hAnsi="arial" w:cs="arial"/>
          <w:b w:val="0"/>
          <w:i w:val="0"/>
          <w:strike w:val="0"/>
          <w:noProof w:val="0"/>
          <w:color w:val="000000"/>
          <w:position w:val="0"/>
          <w:sz w:val="20"/>
          <w:u w:val="none"/>
          <w:vertAlign w:val="baseline"/>
        </w:rPr>
        <w:t xml:space="preserve"> verbal, and sexual) in an intimate relationship (Renzetti &amp; Miley, 1996). HIV/STD risk is an important consideration for those experiencing abuse, as transmission can occur directly through forced unprotected sex with a part- ner or indirectly by impairing the victim's ability to negotiate safer sex. LGBT individuals may experience difficulty in successfully negotiating safer sex for a variety of reasons, including a decreased perception of control over sex, fear of violence, and unequal power distributions (financial and social) within the relationship. Those experiencing IPV live in a context where their abusive partners control multiple aspects of their lives. Many find it difficult to assert their needs and wants. The pattern of abuse is such that individuals may concentrate on protecting themselves from physical and emotional harm before thinking about safer sex. Furthermore, LGBT indi- viduals experience intimate partner abuse within a context of homophobia, transphobia, and other biases, which may further compound the effect of abuse on safer sex negotiation (Allen &amp; Leventhal, 1999; Greenwood et al., 2002). Power in Relationships Although power imbalances are evident in LGBT relationships where abuse is present (Greenwood et al., 2002), to date research on LGBT IPV has not focused on the difficulties of people who are abused to negotiate safer sex. Perceived or actual lack of power in an intimate relationship is likely to negatively affect safer sex negotiations. The majority of research on IPV and safer sex negotiation has focused on heterosexual relationships (Amaro, 1995; Amaro, Fried, Cabral, &amp; Zuckerman, 1990; Beadnell, Baker, Morri- son, &amp; Knox, 2000; Koenig &amp; Moore, 2000; Wingood &amp; DiClemente, 1997; Wyatt et al., 2002). Several researchers have theorized the importance of power in heterosexual relationships stating that unequal power relations between men and women evident in society at large are often epitomized in interpersonal relationships between men and women (Amaro, 1995; Gomez 194 Journal of Interpersonal Violence Authors'Note: This research was supported by Center Grant P30-MH43520 from the National Institute of Mental Health to the HIV Center for Clinical and Behavioral Studies, Anke A. Ehrhardt, Ph.D., principal investigator, and by National Research Service Award (NRSA) train- ing grant T32-MH19139 to Behavioral Sciences Research Training in HIV Infection, Anke A. Ehrhardt, Ph.D., program director. Sexuality Training and Research (STAR) was graciously fundedby the Ford Foundation.We thank the staff and clients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Gay and Les- bian Anti-Violence Project for their involvement and support. We would like to thank the partici- pants, Lucia O'Sullivan, Ph.D., Rogerio Pinto, Ph.D. and Theo Sandfort, Ph.D. Please direct all correspondence to Rita M. Melendez, Ph.D., San Francisco State University, Center for Research on Gender and Sexuality, 2017 Mission Street, Suite 300, San Francisco, CA 94110; e-mail: </w:t>
      </w:r>
      <w:hyperlink r:id="rId804" w:history="1">
        <w:r>
          <w:rPr>
            <w:rFonts w:ascii="arial" w:eastAsia="arial" w:hAnsi="arial" w:cs="arial"/>
            <w:b w:val="0"/>
            <w:i/>
            <w:strike w:val="0"/>
            <w:noProof w:val="0"/>
            <w:color w:val="0077CC"/>
            <w:position w:val="0"/>
            <w:sz w:val="20"/>
            <w:u w:val="single"/>
            <w:vertAlign w:val="baseline"/>
          </w:rPr>
          <w:t>rmelende@sfsu.edu</w:t>
        </w:r>
      </w:hyperlink>
      <w:r>
        <w:rPr>
          <w:rFonts w:ascii="arial" w:eastAsia="arial" w:hAnsi="arial" w:cs="arial"/>
          <w:b w:val="0"/>
          <w:i w:val="0"/>
          <w:strike w:val="0"/>
          <w:noProof w:val="0"/>
          <w:color w:val="000000"/>
          <w:position w:val="0"/>
          <w:sz w:val="20"/>
          <w:u w:val="none"/>
          <w:vertAlign w:val="baseline"/>
        </w:rPr>
        <w:t xml:space="preserve"> &amp; Marin, 1996; McCormick, 1994; Perper &amp; Weis, 1987; Williams, Gardos, Ortiz-Torres, Tross, &amp; Ehrhardt, 2001; Wingood &amp; DiClemente, 1997). Research has demonstrated that women in heterosexual relationships who are abused report lower perceptions of control over safer sex than women who are nonabused (Beadnell et al., 2000; Mendez, 1996); many fear vio- lence when negotiating safer sex (Kalichman, Williams, Cherry, Belcher, &amp; Nachimson, 1998) and are more likely to incur abuse as a result of requesting a partner wear a condom (Wingood &amp; DiClemente, 1997). While gender is an important consideration for IPV, it is not the only man- ifestation of unequal power in relationships. In fact, some theorists have critiqued the prevalence of gender-based theories of domination in domestic violence (DV; see, e.g., Renzetti, 1992) for its inability to incorporate same- sex DV concerns and for its failure in integrating simultaneous systems of oppression that may underlie interpersonal power relations including homo- phobia and racism. Other theorists argued for a gender-neutral approach and have pointed out that gender is, in fact, not the crucial motivator of IPV, instead positing that the batterer's personality and behavioral characteristics are more important for understanding IPV (Island &amp; Letellier, 1991). While there is dissent among theorists about the root cause and explana- tion for DV, research demonstrates that it affects LGBT individuals and het- erosexual women in similar ways. Individuals experiencing IPV in a same- sex relationship may experience many of the same issues relating to power and negotiation of safer sex observed by researchers in heterosexual women who are abused. For example, researchers have found that men who have sex with men (MSM) and who have been victims of partner violence are more likely than MSM who are nonabused to have lower incomes, be unemployed, experience depression, and to abuse substances (Stall et al., 2003). Although causation between IPV and HIV is difficult to establish, the inability to nego- tiate safer sex may lead to a higher incidence of HIV infections among MSM who have been abused. Studies demonstrate that men who experience IPV within a same-sex relationship are between 50% and 60% more likely to be HIV positive than those who had not experienced any type of abuse (Greenwood et al., 2002; Stall et al., 2003). Examining same-sex DV and HIV/STD risk including safer sex negotia- tion is important to increase awareness of IPV among LGBT communities (McLaughlin &amp; Rozee, 2001) and to extend safer sex counseling services for LGBT victims of DV. This article reports on data collected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Gay and Lesbian Anti-Violence Project, an agency servicing LGBT clients seeking services for DV. The agency is a grassroots, nonprofit, community-based organization that has served the LGBT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since 1980. It provides counseling for victims of sexual Heintz, Melendez / HIV/STD Risk in LGBT Individuals 195 assault, police brutality,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DV. These data provide a unique opportunity to examine the effects of intimate partner abuse on HIV risk among LGBT individuals who are currently in an abusive relationship or who have recently been in an abusive relationship. Method This study analyzed data collected by a research project that began as part of the Sexuality Training and Research (STAR) program at the HIV Center for Clinical and Behavioral Studies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Psychiatric Insti- tute and Columbia University. The purpose of the STAR program was to develop and guide sexuality research in community-based organizations (CBOs; O'Sullivan &amp; Parker, 2003). Members of CBOs who were interested in conducting research on issues of sexuality were asked to write a research proposal as part of the application process for the STAR program. CBO members attended a weeklong training designed to cover basic research methodology specific to sexuality. A second session was designed to train participants on the basics of evaluating research data. A researcher from the HIV Center partnered with each participant to help further develop the research proposal and to serve as a guide and resource for the research pro- ject. It is important to note that the "mentoring" process between academic researchers and CBOs is one of mutual learning and functions as a research partnership. Study Procedures Study recruitment began in May of 2002 and concluded in June 2003. Data were collected from the Manhattan office of the agency. As LGBT indi- viduals and as victims of DV, participants represent a uniquely vulnerable population. Services at the agency focus on safety, support, and empower- ment for individuals who have been victimized and who are dealing with the trauma of IPV. Some clients receive a one-time consultation with a coun- selor; however, most are given ongoing counseling for DV that includes safety planning for staying physically safe. Because of safety and clinical concerns, only clients who came to the agency offices (as opposed to those who telephoned the agency) were asked to participate in the survey. To help ensure clients' emotional well-being, free and confidential counseling ser- vices were available after the interview. No client availed himself or herself of counseling specifically related to the questions in the survey; however, many continued on to receive ongoing counseling from the agency staff. The 196 Journal of Interpersonal Violence study was designed to assess services needed for the agency and, as such, did not require Institutional Review Board approval. In keeping with the spirit of the organization, the current study did undergo extensive internal review by directors, counselors, and mentors at STAR. As part of agency procedure, those requesting counseling or advocacy related to DV were interviewed for an initial assessment of their case before being assigned a counselor to work with at a later date. After completing this initial interview with a counselor, clients were asked by the counselor if they would like to participate in a study inquiring about safer sex behaviors. Counselors informed clients that they were under no obligation to complete the survey and that their services would not be affected in any way if they declined to participate. If the client agreed to participate, the same counselor who conducted the initialassessment delivered the survey instrument. Partic- ipants were not compensated for taking part in the survey. The research study utilized the counselors to administer the survey for several reasons. First, the survey itself was brief and quick to administer. Counselors were, therefore, in an ideal location to administer this survey. Many clients would hesitate to schedule another appointment to complete a survey. Second and most important, counselors are uniquely trained to deal with the issues of this population. The agency's staff is composed of LGBT individuals who have years of experience speaking about sexual assault and DV with LGBT victims. Hiring outside researchers would not allow us to uti- lize the unique skills of these advocates who have had a great deal of contact with this community. Finally, the agency did not have monetary resources to hire additional staff for any portion of the current study. If the client agreed to participate in the research study, the counselor asked the client to sign a consent form. The counselor read aloud the questionnaire and recorded the participant's responses. Consent form and completed sur- vey were given to project personnel who filed the consent form securely and separately from the survey. The survey did not contain any identifying information. Participants All participants were clients of the agency, and a total of 65 participants completed the survey. Six clients refused to participate in the survey. After completion of the survey, counselors identified three participants as likely batterers and two as suffering from severe mental illness. In addition, one survey was incorrectly completed and disregarded, and another survey was delivered to a male who was seeking services as a victim of DV in a hetero- sexual relationship. To ensure that the current study findings are relevant to Heintz, Melendez / HIV/STD Risk in LGBT Individuals 197 LGBT individuals who experience IPV as victims, these seven cases were dropped from the study. A total of 58 completed surveys were analyzed. Most study participants (72%, n = 42) were MSM. All but two of these men identified as gay, one identified as bisexual, and another declined to provide a sexual identity cate- gory. Eleven participants (19%) were women who have sex with women (WSW); all identified as lesbians. Four participants identified as transgender women (male-to-female) and identified as heterosexual. One participant identified as a transgender man (female-to-male) who declined to state his sexual orientation. The average age of the participants was 33.5 years with a range of 18 to 50 years (SD = 7). On average, WSW were 2 years older than the MSM and the transgender individuals. The largest ethnic group was Latino/a (35%, n = 20). A little over one fourth of all participants were African American, and another one fourth of the participants consisted of individuals who identified as White. The remainder of participants (16%, n = 9) identified as multieth- nic, Asian and/or Pacific Islander, Arab, or Native-American individuals. Almost all participants (98%, n = 57) had experienced verbal abuse by their current or recent partner. A large portion of participants had experi- enced physical violence (71%, n = 41), and a smaller portion had experi- enced partner assault with a weapon such as a knife or a bat (26%, n = 15). Instruments The survey consisted of 13 questions that took approximately 5 minutes to administer. All questions addressed characteristics and partner interactions within the abusive relationship, which in all cases was either a current abu- sive relationship or a recent abusive relationship. We drafted the survey, which was based on standardized instruments from the literature on DV and negotiation of safer sex. Because an important goal of this research was the integration of research with the services of CBOs, the counselors were con- sulted as to the structure of the survey and its relevance to their clients. Part of the goal of this research was to utilize the experiences and ideas of people who work directly with LGBT clients and victims of violence and to gain from their experience and insight. The following describes the measures used for this analysis. Demographic information. As part of the initial interview with the coun- selor (and as part of the regular agency procedure), participants were asked to provide their age, ethnicity, gender identity, and sexual orientation. In addi- tion, participants were asked about the extent of the abuse and extent of inju- 198 Journal of Interpersonal Violence ries incurred as a result of their abusive partner. Participants were also asked their history of abuse with their partner, including past sexual abuses and past assault with a weapon, framed as yes or no questions. Sexual violence. Participants were asked if they had ever been forced to have anal or vaginal penetrative sex with their abusive partner and if so if their partner used a condom. Because counselors reported that many clients had described being forced by their partner to have sex with others, we also asked participants, in a separate question, if their partner had ever forced them to have anal or vaginal penetrative sex with others, and if condoms were used when this occurred. Responses to all these questions were yes, no, or not sure. Frequency of safer sex. Participants were asked how frequently they used condoms or other protection during sex (currently). They had the option of replying always, some of the time, or never. Changes in frequency of condom use. As use of safer sex protection may change over the course of a relationship, one question in the survey asked participants to describe their use of safer sex protection with their partner over time. Participants were asked if in "their relationship they used (a) more protection over time, (b) less protection over time, or (c) no change over time." Decreased use of safer sex protection. Participants who reported a decrease in protection over time were asked to explain why the decrease in condom usage had occurred. Participants could provide their own answer and/or they could choose among four choices: (a) "My partner refused to use protection, even though I wanted to use it;" (b) "My partner became violent with me;" (c) "I was frightened to bring it up;" (d) "We agreed to not use pro- tection." Participants could choose as many of these options as were relevant to them. Safer sex negotiation. There were five questions that inquired into clients' safer sex negotiations with their partners: (a) participants were asked "did you ever not use safer sex because you wanted to avoid problems with your partner?" (b) in a separate question, participants were asked if they did not use safer sex because they "feared their partners' response" to a safer sex request; in three separate questions, participants were asked if they had ever experienced (c) verbal, (d) sexual, or (e) physical violence as a result of requesting safer sex; and finally, (f) participants were asked if they felt "safe Heintz, Melendez / HIV/STD Risk in LGBT Individuals 199 negotiating safer sex" with their partners. For all these questions, participants replied either yes, no, or not sure. Deceptive condom use. Counselors noted that many of their clients reported that their partner had told them they were using a condom only to discover that they were not. For this reason, participants were asked "have you ever been told that your partner was using a condom when in fact he or she was not?" Participants could answer either yes, no, or not sure. Data Analyses LGBT is a broad category made up of four distinct groups. Because the agency serves the LGBT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provided data for the group as a whole and as separate information for MSM, WSW, and trans- gender people. Descriptive statistics were used to examine the prevalence sexual violence, frequency of safer sex, decline in the couple's use of safer sex protection, violence as a result of requesting a partner to use protection, and deceptive condom use. We wanted to understand if the presence of sexual violence in the relation- ship further affected safer sex negotiation. Does sexual violence make it more likely for participants to state that they fear their partner's response to safer sex? Thus, logistic regression analyses were used to assess the impact of being forced to have sex with your partner (or by your partner with others) on safer sex negotiation. The dependent variable was one variable that asked participants if they feared their partner's response to safer sex. The explana- tory variables were (a) being forced by your partner to have sex and (b) being forced by your partner to have sex with others. Each explanatory variable was entered individually into the regression model. We conducted two sepa- rate logistic regression analyses for each explanatory variable and hypothe- sized for each that participants who had been forced to have sex with their partners (or with others) would be more likely to report that they fear their partner's response to safer sex. Results Sexual Violence As shown in Table 1, rates of sexual violence were high in this sample of LGBT people who were abused. Almost one half of all participants had been forced to have sex with their abusive partner at some point during the rela- tionship. One half of those who had been raped by their partners reported that 200 Journal of Interpersonal Violence Heintz, Melendez / HIV/STD Risk in LGBT Individuals 201 Table 1 Percentage (Number) of LGBT Victims of Intimate Partner Violence and STD/HIV Risks % Total % MSM % WSW % Transgender (n = 58) (n = 42) (n = 11) (n = 5) Sexual violence Forced sex with partner 41 (24) 45 (19) 27 (3) 40 (2) Partner forced participant to have sex with others 10 (6) 12 (5) -- 20 (1) Unprotected forced sex with partnera 58 (14) 53 (10) 100 (3) 50 (1) Unprotected forced sex with othersb 83 (5) 80 (4) -- 100 (1) Frequency of safer sex Engage in safer sex with abusive partner Never 31 (18) 19 (8) 64 (7) 60 (3) Some of the time 47 (27) 57 (24) 27 (3) -- Always 22 (13) 24 (10) 9 (1) 40 (2) Use of safer sex in the relationship over time Safer sex decreased over time 58 (34) 67 (28) 27 (3) 60 (3) No change in safer sex use over time 41 (24) 29 (12) 73 (8) 40 (2) Safer sex increased over time 4 (2) 5 (2) -- -- Reasons for decrease in condom use over time Partner refused to continue practicing safer sexc 31 (10) 32 (9) -- 33 (1) Partner became violent with regard to safer sexc 16 (5) 18 (5) -- -- Frightened to bring it up with partnerc 19 (6) 14 (4) -- 67 (2) Agreed with partner not to engage in safer sexc 40 (13) 36 (10) 100 (3) -- Safer sex negotiation Not using protection to avoid problems 32 (18) 36 (15) 9 (1) 40 (2) Not safe to negotiate because fear partner's response 28 (16) 26 (11) 27 (3) 40 (2) Abuse as a result of requesting safer sex Verbal abuse 32 (18) 33 (14) 18 (2) 40 (2) Sexual violence 19 (11) 21 (9) 9 (1) 20 (1) Physical violence 21 (12) 21 (9) 18 (2) 20 (1) (continued) their partners used safer sex protection. In addition, among the small number of participants who had been forced by their partner to have sex with others, only one reported that condoms were used. Frequency of Safer Sex Almost one third of the sample had never engaged in safer sex with their abusive partner. While about one fifth of the sample reported "always" using safer sex, almost one half reported engaging in safer sex "some of the time" with their abusive partners. More than one half of all LGBT people who were abused reported that their use of safer sex protection had declined from the beginning to the cur- rent point in the relationship. The two reasons most cited by participants for explaining the decrease in safer sex over time were they had "agreed with their partner not to engage in safer sex" and that their partner had refused to practice safer sex. Safer Sex Negotiation A large proportion of participants reported that they had not engaged in safer sex because they wanted to avoid problems with their partner at some point during their relationship. Many also reported that they felt unsafe to ask for safer sex or that they feared their partners'response to a safer sex request and reported experiencing sexual, physical, and/or verbal abuse as the direct result of requesting safer sex from their abusive partners. 202 Journal of Interpersonal Violence Partner misinformed participant they were using protection when they were not 17 (10) 24 (10) -- -- Note: MSM = men who have sex with men; WSW = women who have sex with women; LGBT = lesbian, gay, bisexual, and transgender; STD = sexually transmitted disease. a. Among those who reported being forced by partner to have sex, n = 24 for all. b. Among those who reported being forced by partner to have sex with others, n = 6 for all. c. Among those who reported a decline in safer sex practices within their relationship, n = 32 for all. Participants could choose all categories that applied. Table 1 (continued) % Total % MSM % WSW % Transgender (n = 58) (n = 42) (n = 11) (n = 5) Deceptive Condom Use Even when negotiation may have appeared successful, some MSM were deceived by their partners with regard to safer sex. Among MSM, one in four reported being deceived by their partner--that is that they thought a condom was being used by their partner, when in fact it was not. Effects of Sexual Abuse on Negotiation Using logistic regression, individuals who reported that they had been forced to have sex with their partner were 10.3 times more likely than those who had not to report not using protection because they feared their partner's response to safer sex (not shown: 95% Confidence Interval [CI] = 2.40 to 44.29, p = .002). Among those participants who had been forced by their partner to have sex with others, the results were insignificant (odds ratio [OR] = 4.12, 95% CI = .69, 24.75, p = 122). Thus our hypothesis that partici- pants who had been forced to have sex with their partners were more likely to fear their partner's response to safer sex was supported by the regression analyses; however, among those who had been forced by their partners to have sex with others, our hypothesis was not supported. Discussion This article supports previous findings that there is a significant risk of HIV/STD transmission among victims of DV among LGBT people (Green- wood et al., 2002; Stall et al., 2003). These results also highlight that sexual assault is a major concern for LGBT people who are in abusive relationships. More attention by researchers and CBOs needs to be given to the topic of LGBT victims of IPV to decrease risk of HIV/STD transmission. Where participants reported being raped without protection by their abu- sive partner, the link between HIV/STD risk and abuse was clear. However, sexual assault is a direct and indirect risk factor for HIV/STD infection. In the logistic regression analyses, participants who had been raped by their partner (with or without a condom) were more likely to fear their partners' response to safer sex. The psychological effects of sexual assault within an intimate relationship may have long-term consequences with regard to nego- tiating safer sex. Those experiencing IPV are often forced to appease their batterers at the expense of their own needs, wants, and safety (Renzetti &amp; Miley, 1996). Many in this sample may accommodate their batterers'wishes to use less safe sex protection at the expense of their own health; likewise Heintz, Melendez / HIV/STD Risk in LGBT Individuals 203 many live in a climate of fear where their own wishes are often not known or realized. Although negotiation of safer sex is an important consideration for vic- tims of IPV, it has not been the focus of the few studies that have examined DV in LGBT populations. These findings expand on current research about LGBT IPV by examining the ways that negotiation of safer sex affects this community. In total, 78% of participants reported that they never used safer sex with their abusive partners or used it sporadically. LGBT victims of DV experience many of the same difficulties negotiating safer sex that have been previously reported in samples of heterosexual women in abusive relation- ships (Amaro, 1995; Wingood &amp; DiClemente, 1997). Given the prevalence of fear and real violence surrounding safer sex negotiation among this sam- ple of LGBT victims of IPV, it is crucial that steps be taken to protect them from HIV/STD. Safe and effective methods of staying safe not only from physical and sexual violence but also from HIV/STDs need to be discussed with LGBT victims of IPV. Although the current study extends the research on IPV among LGBT people, there are a number of limitations. The current study was small and based on a convenience sample. Even though the current study included some transgender participants, more research needs to be conducted to examine the special characteristics and types of abuse specific to them. In addition, because the instrument was delivered by counselors who also took the initial assessment of each client, there may have been a bias in the responses. The researchers were unfortunately unable to ask participants about their HIV status because of the policies of the nonprofit agency at which the cur- rent study took place. The agency had legal and client-related concerns about asking clients their HIV status. While it is likely that the HIV status of clients affected some of their safer sex practices, there are three factors that help to mitigate this gap in information. The first is that in explaining why or how participants had changed their safer sex practices they had the opportunity to add their own explanation, at which point clients have had the opportunity to state if HIV status played into their practice. Second, individuals who were HIV positive still benefit from practicing safer sex to avoid coinfection of more aggressive or drug-resistant strains of HIV and to avoid the transmis- sions of other STDs for which they are at greater risk. Third, this research was focused on the direct impact of IPV on safer sex practices. While the impact of HIV status on such practices is an important concern, it was not the focus of the current study. While some may not have practiced safer sex because of their HIV status, our focus is on the number who had their sexual practices affected by violence in the relationship. 204 Journal of Interpersonal Violence Accessing LGBT victims of IPV is no easy task. Mainstream DV services rarely service LGBT clients, and most LGBT agencies rarely deal with issues of violence in relationships. This research was made possible only because the agency has earned a reputable reputation of servicing LGBT individu- als with issues relating to violence. The agency itself operates with few resources; and, thus, although the sample size was small, it is also unique and the largest and most diverse possible given the social and economic context of both the population and the research. Clinical Implications These data lead to a number of recommendations that can be enacted by service agencies assisting victims of IPV or doing work in the field of HIV/ AIDS. This study was unique because it examined the HIV/STD risks of LGBT people seeking assistance for dealing with IPV. These data provide evidence that screening for safer sex and safer sex negotiation is crucial for the health and safety of those experiencing IPV. Many DV service providers deal with issues of safety with their clients. Often counselors will develop safety plans to assist their client to leave a rela- tionship or to help a client find a way to minimize (wherever possible) the violence he or she experiences. Yet most DV agencies rarely discuss safer sex. Given that 21% of participants experienced physical abuse and 19% experienced sexual violence as a direct consequence of asking their partner to use safer sex protection, how can DV service providers explicitly address the risks that many victims are experiencing related to HIV/STDs? First, screening needs to be more comprehensive. Counselors dealing with IPV (among all populations) need to inquire about safer sex within the relationship. Many of the counselors from the agency were initially hesitant to discuss sexual matters with their clients. However, after training they became more comfortable asking about sexual matters with their clients and were surprised to discover that many clients had not been disclosing some severe experiences of abuse. This survey served as an opportunity for coun- selors and for the organization to discover a gap in their assistance to their cli- ents. The survey also contributed to a context in which clients were able to discuss sexual violence and receive adequate counseling and advocacy related to it. By asking clients if they engage in safer sex with their partners and if they are forced to engage in sex with their partners or with others, ser- vice providers will, at last, address the crucial and common nexus between IPV and STD risk in a way that gives voice to the victims. This will allow a Heintz, Melendez / HIV/STD Risk in LGBT Individuals 205 more accurate, effective and safe plan for reducing the risk of violence and STD transmission that is shaped by the clients. Second, DV service organizations, and other organizations that deal with victims of IPV, need to develop safer sex safety plans with their clients. While the primary focus of counseling must remain on keeping victims safe from physical harm, counselors should also state that the risk for HIV/STD is a real concern and that steps should be taken to reduce this risk. Counselors need to discuss with their clients the importance of safer sex and to discuss the possible risks that come from requesting safer sex. Victims of DV should learn techniques for for staying physically safe and sexually safe. They should be given concrete guidelines for having a safer sex discussion with their partner including deciding beforehand where and when to request safer sex (making sure it happens before engaging in foreplay). Such negotiation will necessarily differ from individual to individual, much as general DV safety plans do. Such tailoring is an appropriate way to give a victim voice and agency and to utilize his or her own assessment of what is safe to talk about. Domestic violence services are perhaps best suited to administer safety planning for safer sex negotiation to their clients who are in abusive relationships. However, HIV/STD service providers should also find ways to address issues of DV and safety for those clients they serve who are involved in abusive relationships. Otherwise they face the danger of encouraging cli- ents to have "safer sex" with tactics that may, in fact, lead to those clients being further battered by their partners. Conclusions The current study makes clear that individuals who have experienced IPV are at increased risk for HIV/STD infection. It is essential, therefore, that all DV service providers screen and provide assistance for issues relating to safer sex. Similarly, all HIV/STD service providers should screen for DV and discuss safety within the context of abusive relationships when making safer sex plans with their clients. Research is clear that violence within same-sex relationships is prevalent. As demonstrated in this article, it is likewise clear that the effects of IPV can lead to an increased risk for HIV/STDs. References Allen, C., &amp; Leventhal, B. (1999). History, culture, and identity: What makes GLBT battering different. In B. Leventhal &amp; S. E. Lundy (Eds.), Same-sex domestic violence (pp. 73-81). Thousand Oaks, CA: Sage. 206 Journal of Interpersonal Violence Amaro, H. (1995). Love, sex and power: Considering women's realities in HIV prevention. American Psychologist, 50, 437-447. Amaro, H., Fried, L. E., Cabral, H., &amp; Zuckerman, B. (1990). Violence during pregnancy and substance abuse. American Journal of Public Health, 80, 575-579. Beadnell, B., Baker, S. A., Morrison, D. M., &amp; Knox, K. (2000). HIV/STD risk factors for women with violent male partners. Sex Roles, 42(7/8), 661-689. Gomez, C. A., &amp; Marin, B. V. (1996). Gender, culture and power: Barriers to HIV-prevention strategies for women. Journal of Sex Research, 33, 355-362. Greenwood, G. L., Relf, M. V., Huang, B., Pollack, L. M., Canchola, J. A., &amp; Catania, J. A. (2002).Battering victimization among a probability-basedsample of men who have sex with men. American Journal of Public Health, 92(12), 1964-1969. Island, D., &amp; Letellier, P. (1991). Men who beat the men who love them.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Harrington Park Press. Kalichman, S. C., Williams, E. A., Cherry, C., Belcher, L., &amp; Nachimson, D. (1998). Sexual coersion, domestic violence, negotiating condom use among low-income African American women. Journal of Women's Health, 7(3), 371-378. Koenig,L. J., &amp; Moore,J. (2000).Women,violence,andHIV: A critical evaluationwith implica- tions for HIV services. Maternal and Child Health Journal, 4(2), 103-109. McCormick, N. (1994). Sexual salvation: Affirming women's sexual rights and pleasures. Westport, CT: Praeger. McLaughlin, E., &amp; Rozee, P. (2001). Knowledge about heterosexual versus lesbian battering among lesbians. Women and Therapy, 23(3), 39-58. Mendez, J. M. (1996). Serving gays and lesbians of color who are survivors of domestic vio- lence. In C. Renzetti &amp; C. H. Miley (Eds.), Violence in gay and lesbian domestic partner- ships (pp. 53-59).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Harrington Park Press. O'Sullivan, L., &amp; Parker, R. (2003).A sexuality research training program for community-based organizations. In D. D. Mauro, G. Herdt, &amp; R. Parker (Eds.), Handbook of sexuality research training initiatives (pp. 163-182).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Social Science Research Council. Perper, T., &amp; Weis, D. L. (1987).Proceptive and rejective strategies of U.S. and Canadian college women. Journal of Sex Research, 23, 455-480. Renzetti, C. (1992).Violentbetrayal:Partner abuse in lesbianrelationships. NewburyPark,CA: Sage. Renzetti, C., &amp; Miley, C. H. (1996). Violence in gay and lesbian domestic partnerships.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Harrington Park Press. Stall, R., Mills, T. C., Williamson, J., Greenwood, G. L., Paul, J., Pollack, L. M., et al. (2003). Association of co-occurring psychosocial health problems and increased vulnerability to HIV/AIDS among urban men who have sex with men. American Journal of Public Health, 93(6), 939-942. Tjaden, P., &amp; Thoennes,N. (2000).Full report of the prevalence, incidence, and consequencesof violence against women. Washington, DC: National Center of Justice. Tjaden, P., Thoennes, N., &amp; Allison, P. J. (1999). Comparing violence over the life span in sam- ples of same-sex and opposite sex cohabitants. Violence and Victims, 14, 413-425. Williams, S. P., Gardos, P. S., Ortiz-Torres, B., Tross, S., &amp; Ehrhardt, A. A. (2001). Urban women's negotiation strategies for safer sex with their male partners. Women and Health, 33(3/4), 133-148. Wingood, G. M., &amp; DiClemente, R. J. (1997). The effects of an abusive primary partner on the condom use and sexual negotiation practices of African-American women. American Jour- nal of Public Health, 87, 1016-1018. Heintz, Melendez / HIV/STD Risk in LGBT Individuals 207 Wyatt, G. E., Myers, H. F., Williams, J. K., Kitchen, C. R., Loeb, T., Carmona, J. V., et al. (2002). Does a history of trauma contribute to HIV risk for women of color? Implications for preven- tion and policy. American Journal of Public Health, 92(4), 660-665. Adam Jackson Heintz is a 2nd-year law student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His research interests include HIV/AIDS issues and violence in lesbian, gay, bisexual, and transgender (LGBT) communities. Rita M. Melendez is an assistant professor at San Francisco State University, Human Sexuality Studies, and a research scientist at the Center for Research on Gender and Sexuality. She is an HIV researcher interested in domestic violence and gender. 208 Journal of Interpersonal Violence </w:t>
      </w:r>
    </w:p>
    <w:p>
      <w:pPr>
        <w:pStyle w:val="Normal51"/>
        <w:keepNext/>
        <w:spacing w:before="240" w:after="0" w:line="340" w:lineRule="atLeast"/>
        <w:ind w:left="0" w:right="0" w:firstLine="0"/>
        <w:jc w:val="left"/>
      </w:pPr>
      <w:bookmarkStart w:id="103" w:name="Bibliography_0"/>
      <w:bookmarkEnd w:id="103"/>
      <w:r>
        <w:rPr>
          <w:rFonts w:ascii="arial" w:eastAsia="arial" w:hAnsi="arial" w:cs="arial"/>
          <w:b/>
          <w:i w:val="0"/>
          <w:strike w:val="0"/>
          <w:noProof w:val="0"/>
          <w:color w:val="000000"/>
          <w:position w:val="0"/>
          <w:sz w:val="28"/>
          <w:u w:val="none"/>
          <w:vertAlign w:val="baseline"/>
        </w:rPr>
        <w:t>Bibliography</w:t>
      </w:r>
    </w:p>
    <w:p>
      <w:pPr>
        <w:pStyle w:val="Normal51"/>
        <w:spacing w:line="60" w:lineRule="exact"/>
      </w:pPr>
      <w:r>
        <w:pict>
          <v:line id="_x0000_s1204"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Allen, C. , , &amp; Leventhal, B. ,  (1999). History, culture, and identity: What makes GLBT battering different. In B. Leventhal ,  &amp; S. E. Lundy ,  (Eds.), Same-sex domestic violence (pp. 73-81). Thousand Oaks, CA: SAGE Publications.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Amaro, H. ,  (1995). Love, sex and power: Considering women’s realities in HIV prevention. American Psychologist, 50, 437-447.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Amaro, H. , , Fried, L. E. , , Cabral, H. , , &amp; Zuckerman, B. ,  (1990). Violence during pregnancy and substance abuse. American Journal of Public Health, 80, 575-579.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Beadnell, B. , , Baker, S. A. , , Morrison, D. M. , , &amp; Knox, K. ,  (2000). HIV/STD risk factors for women with violent male partners. Sex Roles, 42(7/8), 661-689.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Gomez, C. A. , , &amp; Marin, B. V. ,  (1996). Gender, culture and power: Barriers to HIV-prevention strategies for women. Journal of Sex Research, 33, 355-362.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Greenwood, G. L. , , Relf, M. V. , , Huang, B. , , Pollack, L. M. , , Canchola, J. A. , , &amp; Catania, J. A. ,  (2002). Battering victimization among a probability-based sample of men who have sex with men. American Journal of Public Health, 92(12), 1964-1969.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Island, D. , , &amp; Letellier, P. ,  (1991). Men who beat the men who love them.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Harrington Park Press.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Kalichman, S. C. , , Williams, E. A. , , Cherry, C. , , Belcher, L. , , &amp; Nachimson, D. ,  (1998). Sexual coersion, domestic violence, negotiating condom use among low-income African American women. Journal of Women’s Health, 7(3), 371-378.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Koenig, L. J. , , &amp; Moore, J. ,  (2000). Women, violence, and HIV: A critical evaluation with implications for HIV services. Maternal and Child Health Journal, 4(2), 103-109.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McCormick, N. ,  (1994). Sexual salvation: Affirming women’s sexual rights and pleasures. Westport, CT: Praeger.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McLaughlin, E. , , &amp; Rozee, P. ,  (2001). Knowledge about heterosexual versus lesbian battering among lesbians. Women and Therapy, 23(3), 39-58.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Mendez, J. M. ,  (1996). Serving gays and lesbians of color who are survivors of domestic violence. In C. Renzetti ,  &amp; C. H. Miley ,  (Eds.), Violence in gay and lesbian domestic partnerships (pp. 53-59).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Harrington Park Press.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O’Sullivan, L. , , &amp; Parker, R. ,  (2003). A sexuality research training program for community-based organizations. In D. D. Mauro , , G. Herdt , , &amp; R. Parker ,  (Eds.), Handbook of sexuality research training initiatives (pp. 163-182).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Social Science Research Council.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Perper, T. , , &amp; Weis, D. L. ,  (1987). Proceptive and rejective strategies of U.S. and Canadian college women. Journal of Sex Research, 23, 455-480.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Renzetti, C. ,  (1992). Violent betrayal: Partner abuse in lesbian relationships. Newbury Park, CA: SAGE Publications.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Renzetti, C. , , &amp; Miley, C. H. ,  (1996). Violence in gay and lesbian domestic partnerships.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Harrington Park Press.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Stall, R. , , Mills, T. C. , , Williamson, J. , , Greenwood, G. L. , , Paul, J. , , Pollack, L. M. , , et al. ,  (2003). Association of co-occurring psychosocial health problems and increased vulnerability to HIV/AIDS among urban men who have sex with men. American Journal of Public Health, 93(6), 939-942.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Tjaden, P. , , &amp; Thoennes, N. ,  (2000). Full report of the prevalence, incidence, and consequences of violence against women. Washington, DC: National Center of Justice.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Tjaden, P. , , Thoennes, N. , , &amp; Allison, P. J. ,  (1999). Comparing violence over the life span in samples of same-sex and opposite sex cohabitants. Violence and Victims, 14, 413-425.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S. P. , , Gardos, P. S. , , Ortiz-Torres, B. , , Tross, S. , , &amp; Ehrhardt, A. A. ,  (2001). Urban women’s negotiation strategies for safer sex with their male partners. Women and Health, 33(3/4), 133-148.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Wingood, G. M. , , &amp; DiClemente, R. J. ,  (1997). The effects of an abusive primary partner on the condom use and sexual negotiation practices of African-American women. American Journal of Public Health, 87, 1016-1018.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Wyatt, G. E. , , Myers, H. F. , , Williams, J. K. , , Kitchen, C. R. , , Loeb, T. , , Carmona, J. V. , , et al. ,  (2002). Does a history of trauma contribute to HIV risk for women of color? Implications for prevention and policy. American Journal of Public Health, 92(4), 660-665.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20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pgNumType w:fmt="decimal"/>
          <w:cols w:space="720"/>
          <w:titlePg w:val="0"/>
        </w:sectPr>
      </w:pPr>
    </w:p>
    <w:p>
      <w:pPr>
        <w:pStyle w:val="Normal52"/>
      </w:pPr>
    </w:p>
    <w:p>
      <w:pPr>
        <w:pStyle w:val="Normal52"/>
      </w:pPr>
      <w:r>
        <w:pict>
          <v:shape id="_x0000_i1206" type="#_x0000_t75" alt="LexisNexis®" style="width:147.75pt;height:30pt">
            <v:imagedata r:id="rId18" o:title=""/>
          </v:shape>
        </w:pict>
      </w:r>
      <w:r>
        <w:cr/>
      </w:r>
    </w:p>
    <w:p>
      <w:pPr>
        <w:pStyle w:val="Heading150"/>
        <w:keepNext w:val="0"/>
        <w:spacing w:after="200" w:line="340" w:lineRule="atLeast"/>
        <w:ind w:left="0" w:right="0" w:firstLine="0"/>
        <w:jc w:val="center"/>
      </w:pPr>
      <w:hyperlink r:id="rId811" w:history="1">
        <w:r>
          <w:rPr>
            <w:rFonts w:ascii="arial" w:eastAsia="arial" w:hAnsi="arial" w:cs="arial"/>
            <w:b/>
            <w:i/>
            <w:strike w:val="0"/>
            <w:color w:val="0077CC"/>
            <w:sz w:val="28"/>
            <w:u w:val="single"/>
            <w:vertAlign w:val="baseline"/>
          </w:rPr>
          <w:t>Heavy rain brings early end to Washington march; ACLU files lawsuit against Trump administration regarding removal of protesters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52"/>
        <w:keepNext w:val="0"/>
        <w:spacing w:after="0" w:line="240" w:lineRule="atLeast"/>
        <w:ind w:right="0"/>
        <w:jc w:val="both"/>
      </w:pPr>
      <w:bookmarkStart w:id="104" w:name="Bookmark_52"/>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staff</w:t>
      </w:r>
    </w:p>
    <w:p>
      <w:pPr>
        <w:pStyle w:val="Normal52"/>
        <w:keepNext/>
        <w:spacing w:before="240" w:after="0" w:line="340" w:lineRule="atLeast"/>
        <w:ind w:left="0" w:right="0" w:firstLine="0"/>
        <w:jc w:val="left"/>
      </w:pPr>
      <w:bookmarkStart w:id="105" w:name="Body_50"/>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7"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on the protests over the death of George Floyd Thursday. (This file will be updated throughout the 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 p.m.:</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Protesters stayed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curfew for another day Thursday, spurred by the death of George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Actions by the protesters included gathering at Brooklyn's Cadman Plaza, the site where police used batons against demonstrators who were out past the city-imposed curfew a night earlier.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continued past the 8 p.m. curfew Thursday, even after Gov. Andrew Cuomo and Mayor Bill de Blasio sought to deflect criticism over harsh tactics from police enforcing 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were out after curfew, and so were police.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locations, officials watched, but didn't immediately move in. At other spots, they made orderly arrests without the batons and riot gear, like a night earlier.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Mayor Keisha Lance Bottoms walked with protesters in downtown Atlanta on Thursday and told the crowd through a megaphone that "there is something better on the other side of this."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midst of a movement in this country," she said. "But it's going to be incumbent upon all of us to be able to get together and articulate more than our anger. We got to be able to articulate what we want as our solutions."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appearance came on the seventh straight night of protests in the city following the killing of George Floyd in Minnesota. Police Chief Erika Shields also attended the protest.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night of protests on Friday turned violent, an impassioned Bottoms held a news conference and urged the protesters to go home, saying those who were looting and vandalizing businesses were disgracing the city and Floyd's life.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on Thursday that they "matter" to her, and before she left, she encouraged them to get tested for COVID-19.</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After days of raucous protests accompanied by sporadic violence and scattered looting that led to deployment of the National Guard, Los Angeles, San Francisco and most other cities in California anxiously lifted curfews Thursday amid more peaceful demonstrations.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scared about that," Los Angeles Mayor Eric Garcetti said about ending the five-night order. "But sometimes fear is what you've got to do."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Curfews were imposed for several days in many cities - some as early as 1 p.m. - after a weekend of mayhem that unfolded across the state during or following mostly peaceful protests over the police killing of George Floyd in Minneapolis.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Protests in the nation's capital over George Floyd's death broke up before dark Thursday as a heavy rain began to fall.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presence at the Lincoln Memorial, where protesters gathered, was much smaller than it had been near the White House during the previous nights' demonstrations.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Tomora Wright, 29, of Washington, said her parents were concerned that she was coming down to protest but she wasn't worried. "I know that my people are peaceful and I'm not scared to be around people who believe in the same thing, the same cause. I definitely felt the need to come down here and protest in solidarity."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see the killers of George Floyd brought to justice but also reopening of past cases such as Sandra Bland in Texas. "These are unimaginable times.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LAKE CITY - A man captured on video aiming a bow and arrow at protesters in Salt Lake City over the weekend was charged Thursday with assault and weapon possession.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McCormick was charged with possession of a dangerous weapon by a restricted person, as well as aggravated assault and threatening or using a dangerous weapon in a fight or quarrel.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reportedly pushed to the ground on Saturday after pointing the bow and arrow at people protesting the death of George Floyd at the hands of police. People then flipped over his car and set it on fire.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attorney was listed in court records.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About 700 airborne troops who were in the Washington area for possible use in controlling protests were expected to go back to their base in North Carolina Thursday night, a Defense Department official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represent an uneasy compromise in a standoff between the Pentagon leadership and the White House over whether to use the military against civilians in the streets of American cities, as President Donald Trump had threatened on Monday to do.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900 soldiers from a rapid-reaction unit of the 82nd Airborne Division at Fort Bragg, North Carolina, and a military police unit at Fort Drum,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will remain on standby outside the capital. But those troops could begin leaving, too, as soon as Friday, a second Pentagon official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Wes Bellamy, a former Charlottesville city councilman, said that when he first started raising the issue of removing Confederate monuments, black and white people alike across Virginia told him he was just causing trouble.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 and death threats - later, Bellamy said Virginia Gov. Ralph Northam's announcement Thursday that one of the nation's most iconic tributes to the Confederacy would be taken down feels like divine intervention.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slayed Goliath," Bellamy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global unrest over the death of George Floyd, a black man who died after a white police officer pressed a knee into his neck while he pleaded for air, Northam announced the statue of Gen. Robert E. Lee near downtown Richmond will be removed from its 40-foot-tall granite pedestal as soon as possible. The governor said it will go into storage while his administration seeks public input about its future.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Northam's decision to remove the bronze equestrian statue, which sits on state property in the middle of Richmond's renowned Monument Avenue, has been widely praised by black leaders and activists, and their allies, as a key marker - but not the finish line - on the path to equality.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impasse over a widely backed bill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boiled over on Thursday in an emotional debate cast against a backdrop of widespread protests over police treatment of African Americans.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feelings were evident as Sen. Rand Paul - who is single-handedly holding up the bill despite letting it pass last year - sought changes to the legislation as a condition of allowing it to pass.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Senate's two black Democrats, Cory Booker of New Jersey and Kamala Harris of California, protested, saying the measure should pass as is. The debate occurred as a memorial service was taking place for George Floyd, a Minneapolis man who died after a police officer kneeled on his neck for almost nine minutes, sparking the protests that have convulsed the nation.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legislative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punishable by up to life in prison comes 65 years after 14-year-old Emmett Till was lynched in Mississippi, and follows dozens of failed attempts to pass anti-lynching legislation.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unanimously passed virtually identical legislation last year. The House then passed it by a sweeping 410-4 vote in February but renamed the legislation for Till - the sole change that returned the measure to the Senate.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have not been taken seriously as being fully human and deserving of dignity, and it should not require a maiming or torture in order for us to recognize a lynching when we see it," said Harris.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who has a history of rankling colleagues by slowing down bills, said the legislation was drafted too broadly and could define minor assaults as lynching. He also noted that murdering someone because of their race is already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the Senate should make other reforms, such as easing "qualified immunity" rules that shield police officers from being sued.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American Civil Liberties Union and others have filed a lawsuit against the Trump administration, alleging officials violated the civil rights of protesters who were forcefully removed from a park near the White House by police using chemical agents before President Donald Trump walked to a nearby church to take a photo.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Thursday in federal court in Washington. It argues that Trump, Attorney General William Barr and other officials "unlawfully conspired to violate" the protesters' rights when clearing Lafayette Park on Monday.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6:30 p.m. on Monday, law enforcement officers began aggressively forcing back the peaceful protesters, firing smoke bombs and pepper balls into the crowd to disperse them from the park.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called it a "co-ordinated and unprovoked charge into the crowd of demonstrators."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Thursday that he ordered the protesters to be dispersed because officials were supposed to extend a security perimeter around the White House earlier in the day. He said he arrived there later in the afternoon and discovered it hadn't been done.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on behalf of the group Black Lives Matter D.C., and individual protesters who were in Lafayette Park on Monday evening.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GOP chairwoman of one of Texas' largest counties faced widespread pressure from her party to resign Thursday over a conspiracy theory on social media suggesting that George Floyd's death was staged.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Brehm is head of the Bexar County Republican Party in San Antonio. She also drew attention and condemnation last month for suggesting the coronavirus pandemic was a hoax intended to hurt President Donald Trump.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Texas Gov. Greg Abbott called on her to step down after a San Antonio Express-News columnist Wednesday tweeted an image of Brehm suggesting in a Facebook post that Floyd's death was staged. The post is no longer on Brehm's page. She has not publicly addressed calls for her resignation and did not respond to requests for comment Thursday.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disgusting and have no place in the Republican Party or in public discourse," Abbott spokesman said John Wittman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 John Cornyn and Sen. Ted Cruz of Texas also called on her to resign, as did Texas Republican Party Chairman James Dickey.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African American, died after a white Minneapolis police officer, Derek Chauvin, put his knee on Floyd's neck for several minutes as he lay handcuffed on the pavement, gasping that he couldn't breathe. Floyd's funeral will be held next week in Houston, where he grew up.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More than a thousand people gathered in a central square in Barcelona, Spain, to protest against the death of American George Floyd and police brutality against African Americans.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held a minute of silence at the candlelight vigil on Thursday. A recording of Martin Luther King Jr.'s "I have a dream speech" was played and people set up a shrine in memory of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people are standing up now and they've said 'enough is enough'," said Jonathan Courtney, a 31-year-old American resident who organized the event. "If you go back in history when people did make change, they did go to the streets."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 Black leaders in North Dakota's largest city pleaded for calm in the face of violent threats to disrupt a gathering in memory of George Floyd. They advertised the event as a celebration and not a protest.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OneFargo event is scheduled Friday afternoon at a downtown Fargo park. Organizers had planned to march from the park to City Hall for a sit-in. They have scrapped that idea after social media threats surfaced to burn down the city offices and commit other violent acts.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Wess Philome says anyone who is looking to destroy the "positive energy" from Friday's event should stay home.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tone down the dissent comes after a violent protest in downtown Fargo last weekend resulted in damaged property, a dozen arrests and minor injuries to four police officers.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As protests rock the United States over the death of George Floyd, anger built in Mexico on Thursday over its own police brutality case: a young man allegedly beaten to death after officers detained him for not wearing a face mask during the coronavirus pandemic.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campaign to bring Giovanni L&amp;#243;pez's killers to justice has drawn support from stars like Oscar-winning director Guillermo del Toro,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western state of Jalisco have said that L&amp;#243;pez was detained May 4 in a town near the city of Guadalajara for a misdemeanour equivalent to disturbing the peace or resisting arrest.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his detention shows municipal police wrestling him into a patrol truck as residents argued with officers about excessive use of force and rules requiring face masks, a measure designed to slow the spread of the coronavirus. Hours later he was taken from his cell for medical treatment and died.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municipal police in the town of Ixtlahuac&amp;#225;n de los Membrillos have been arrested, fired or charged for in the death, which officials have said was the result of beatings.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Police say well-co-ordinated criminals are capitalizing on the chaos around protests to stage widespread store thefts.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 by caravan and use messaging apps or social media to communicate or distract and throw police off their trail.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crime that has followed largely peaceful demonstrations over the police killing of George Floyd has happened in big and small cities and in rural areas. Thieves have targeted high-value goods as officers are assigned to prevent protests from becoming unruly and enforce curfews. In the San Francisco Bay Area, a band of thieves stole nearly 75 vehicles from a dealership.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 Thousands of people have participated in an anti-racism demonstration in Vienna.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 Press Agency reported police said about 50,000 people gathered in downtown Vienna.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carrying signs with the Black Lives Matter slogan marched to the Karlsplatz square. Many argued racism is just as present in Austria as the United States.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Diedo Ladstaetter, a 27-year-old student from Vienna, says his dark-skinned Latino friend "is affected by everyday racism. And therefore, I don't see why it would be somehow different in Austria compared to America. You have to protest here, too."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also carried Antifa signs and were heard shouting "fight the police."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Portland Public Schools will discontinue use of school resource officers from the Portland Police Bureau. Superintendent Guadalupe Guerrero says Oregon's largest school district needed to "re-examine our relationship" with the police after the nationwide upheaval over the death of George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thousands of protesters gathered Wednesday for the sixth consecutive night in Portland and remained peaceful. Gov. Kate Brown on Thursday ordered all flags flown at half-staff to honour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Hollywood celebrities, musicians and politicians gathered in front of the golden casket of George Floyd at a fiery memorial Thursday for the man whose death at the hands of police sparked global protests, with a civil rights leader declaring it is time for black people to demand, "Get your knee off our necks!"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 the first in a series of memorials set for three cities over six days - unfolded at a sanctuary at North Central University as a judge a few blocks away set bail at $750,000 each for the three fired Minneapolis police officers charged with aiding and abetting murder in Floyd's death.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out-of-work bouncer, died May 25 after a white police officer, Derek Chauvin, put his knee on Floyd's neck for several minutes as he lay handcuffed on the pavement, gasping that he couldn't breathe. Chauvin has been charged with murder, and he and the others could get up to 40 years in prison.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coast to coast, and from Paris and London to Sydney and Rio de Janeiro, the chilling cellphone video of Floyd's slow death has set off turbulent and sometimes violent demonstrations against police brutality, racism and inequality.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story has been the story of black folks. Because ever since 401 years ago, the reason we could never be who we wanted and dreamed to be is you kept your knee on our neck," the Rev. Al Sharpton said in a fierce eulogy. "It's time for us to stand up in George's name and say, 'Get your knee off our necks!'"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vowed a movement to "change the whole system of justice."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out for not holding you accountable! Time is out for you making excuses! Time is out for you trying to stall! Time is out for empty words and empty promses! Time is out for you filibustering and trying to stall the arm of justice!" 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judge set bail at $750,000 (U.S.) apiece Thursday for three fired Minneapolis police officers charged with aiding and abetting in the killing of George Floyd, as a memorial service took place just blocks away.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Thao, Thomas Lane and J. Alexander Kueng made their first appearances in Hennepin County District Court as friends, relatives and celebrities gathered to memorialize Floyd in Minneapolis.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fired them last week, along with Derek Chauvin, who is charged with second-degree murder and second-degree manslaughter in Floyd's May 25 death. Widely seen bystander video shows the white police officer pressing his knee into Floyd's neck, ignoring the African American man's pleas that he can't breathe, until he stopped moving.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mural of George Floyd projected above his golden coffin, where mourners knelt and cried, paused and prayed at his memorial service Thursday had a simple message: "I can breathe now."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civil rights activists, politicians and family members of Floyd gathered in Minneapolis to pay their respects to the man whose death at the hands of police has sparked protests nationwide and calls for an end to racial injustice. Mourners wore masks and bumped elbows, rather than hug or shake hands, at the memorial taking place in the midst of the coronavirus pandemic.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at the Frank J. Lindquist sanctuary at North Central University was the first service to be held in the next six days across three communities where Floyd was born, grew up and died.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above the pulpit inside the sanctuary was the blue and orange mural that's been painted at the site of a makeshift memorial in the neighbourhood where Floyd pleaded for air on May 25.</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band and choir sang the gospel classic "Goin' Up Yonder" as mourners gathered.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entered and prayed for several moments over Floyd's golden casket. Others followed his lead, including Minnesota Sen. Amy Klobuchar. Jackson and Klobuchar greeted each other and spoke for a few minutes, before heading to their seats.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U.S. Reps. Ilhan Omar, Sheila Jackson-Lee, Ayana Pressley and Joyce Beatty; rappers T.I., with his wife Tiny, Ludacris, and Tyrese Gibson; comedians Kevin Hart and Tiffany Haddish; and actress Marsai Martin.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was among those who planned to speak, as organizers of the memorials planned to acknowledge the meaning Floyd had in life to his large family and the broader meaning he has assumed in death.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inadequate if you did not regard the life and love and celebration the family wants," Sharpton said. "But it would also be inadequate ... if you acted as though we're at a funeral that happened under natural circumstances."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not independent of the community," he said. "The family wants to see something happen."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filed into a sanctuary in Minneapolis on Thursday for the first in a series of a memorials to George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service was set for North Central University, where the civil rights leader the Rev. Al Sharpton was among those scheduled to eulogize the 46-year-old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a golden casket was flanked by white and purple flowers, and an image was projected above the pulpit of a mural of Floyd painted at the street corner where he was pinned to the pavement by police. The message on the mural: "I can breathe now."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normally seats 1,000, but because of the coronavirus outbreak, the capacity was reduced to about 500, and mourners wore masks.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and members of Congress, including Reps. Ilhan Omar, Sheila Jackson-Lee and Ayana Pressley prayed over the casket. Sen. Amy Klobuchar also arrived. A band and choir performed the gospel standard "Goin' Up Yonder" as the sanctuary began to fill.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where protests had been marked by bouts of lawlessness earlier in the week, relative quiet continued for a second straight night Wednesday following a decision by prosecutors to charge the three other Minneapolis officers at the scene of Floyd's death with aiding and abetting a murder.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filed a new, more serious murder charge - second-degree, up from third-degree - against the officer at the centre of the case, Derek Chauvin.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get 40 years in prison.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Minneapolis officers newly charged in George Floyd's death - Thomas Lane, J. Kueng and Tou Thao - were due to make a first court appearance Thursday. Chauvin is not due in court until Monday.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-Widespread peaceful conduct across California at demonstrations to protest the death of George Floyd brought an end to curfews in Los Angeles and other Thursday while other cities kept restrictions in place as a precaution against looting and violence.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end to the Los Angeles curfew, Mayor Eric Garcetti said that "Angelenos are rallying around powerful and peaceful demonstrations against racial injustice,"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protecting the right of all people to make their voices heard and ensuring the safety of protesters, businesses, residents, families, and our entire community," Garcetti said in a statement.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Los Angeles County Sheriff Alex Villanueva said a curfew will no longer be enforced in the county areas where his deputies patrol but communities within the county can still make their own curfew decisions.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San Francisco and San Jose also lifted their curfews. Oakland and Sacramento officials said they planned to keep curfews in place.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towering statue of Confederate Gen. Robert E. Lee will be removed as soon as possible from Richmond's Monument Avenue, Virginia Gov. Ralph Northam said Thursday, pledging the state will no longer "preach a false version of history."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equestrian statue, which sits on an enormous pedestal on state property, will be moved to storage while Northam's administration works "with the community to determine its future," the governor said at a news conference where the announcement was met with extended applause.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in Virginia, we no longer preach a false version of history. One that pretends the Civil War was about 'state rights' and not the evils of slavery. No one believes that any longer," Northam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made the decision, which has been widely praised by black leaders and activists, after days of angry protests in Richmond and across the country over the death of George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came a day after Richmond's mayor, Levar Stoney, announced he will seek to remove the four other Confederate statues along Monument Avenue, a prestigious residential street and National Historic Landmark district in the former capital of the Confederacy.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 The thousands of people protesting the death of George Floyd have a "civic duty" to be tested for the coronavirus and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avoid a spike in new cases as it slowly restarts its economy, Gov. Andrew Cuomo said Thursday.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people packing in tightly for demonstrations, sometimes without faces coverings, could lead to more COVID-19 cases. Cuomo was particularly concerned about daily mass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is poised to relax some economic restrictions amid an intense, months-long effort to tame the outbreak.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at a protest, go get a test, please," Cuomo said at his daily briefing. "The protesters have a civic duty here also. Be responsible, get a test."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continued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state rules against gatherings of more than 10 people.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set to begin the first phase of its reopening Monday, which allows curbside retail, construction and manufacturing.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protesters," Cuomo said. "We have to be smart."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Washington Bureau Chief, Ed Keenan, was with protestors near the White House last night. He describes what he saw as he followed the emotional demonstration: "They lay down in front of the Capitol building in the morning, knelt in front of the Trump hotel in the afternoon, then paraded past monuments and storefronts as helicopters flew overhead and tour buses full of troops in battle armour were escorted by police cars with sirens wailing to locations around the city.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"I can't breathe," the now-familiar plea, rang out.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visible behind the military trucks blocking the road and Lafayette Square park beyond them, there was news of apparent dissent from the Defense Department over President Donald Trump's approach to the protesters. Here at the edge of the newly expanded perimeter around the president's house, where the line was marked with the bodies of paramilitary riot squads in desert camouflage rather than a fence, things seemed tense after the heat of the day as protesters stood mere feet away from the guards and shouted directly into their faces."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 followed an emotional protest through the streets of Washington last night. Here's what I saw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highest-ranking American at the Vatican will lead a prayer service on Friday in Rome to pray for "peaceful coexistence" following the death of George Floyd and protests that erupted across the U.S.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 Irish-born naturalized U.S. citizen, is the prefect of the Vatican's family and laity office.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Sant'Egidio Community, a Catholic charity close to Pope Francis, is organizing the evening prayer at its Santa Maria in Trastevere church. Francis this week decried Floyd's death and the "sin of racism" and denounced violence as "self-destructive and self-defeating." He's appealed for national reconciliation and peace.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was bishop in Dallas, Texas, and an auxiliary bishop of Washington D.C. before taking his current job in 2016.</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Organizers of a Minneapolis memorial for George Floyd placed floral arrangements around a golden casket Thursday, as families, friends and celebrities prepared to pay their respects to the man whose death sparked protests nationwide and calls for an end to racial injustice.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hearse was parked outside the Frank J. Lindquist sanctuary at North Central University hours before the memorial was to begin in Minneapolis - the first sevice to be held in the next six days across three communities where Floyd was born, grew up and died.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in Minneapolis, a self portrait of Floyd stood to the left of the casket, and a blue and orange mural that had been painted at the site of a makeshift memorial at the site of his death has been projected above the pulpit. A drum set, keyboard and four microphones stood ready for a small choir to perform.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service was expected to attract a wide array of celebrities, civil rights leaders, activists and politicians from around the country. Seats were reserved for actors and comedians Kevin Hart, Tiffany Haddish and Regina Hall; actor and producer Tyler Perry; film producer Will Packer; Martin Luther King III; the Rev. Jesse Jackson; Minnesota Gov. Tim Walz; Minneapolis Mayor Jacob Frey; U.S. Rep. Ilhan Omar; U.S Sen. Amy Klobuchar and many others.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The Russian Foreign Ministry urged the U.S. authorities to respect Americans' right for peaceful protest amid the wave of demonstrations sparked by George Floyd's death.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spokeswoman, Maria Zakharova, says Moscow has taken note of the use of tear gas to disperse rallies and massive arrests of protesters in the U.S. She also pointed out numerous journalists, including Russian reporters, were hurt while covering the protests.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long has bristled at Washington's criticism of its human rights record amid Russia-U.S. tensions. Zakharova sought to turn the tables on the U.S. by pointing to the authorities forceful response to protests.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time for the U.S. to drop the mentor's tone and look in the mirror," challenging the U.S. authorities to "start respecting peoples' rights and observing democratic standards at home."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New Orleans police used tear gas during a late-night protest on a Mississippi River bridge when protesters refused commands to not cross.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Shaun Ferguson was expected to discuss the protest at a Thursday news conference.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resulted in hundreds of demonstrators scattering on the bridge known as the Crescent City Connection, hours after a rally and march began near New Orleans City Hall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its Twitter page that tear gas was used after protesters refused to obey three orders not to attempt to cross the bridge. A department post says gas was deployed in "response to escalating, physical confrontation with our officers."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Police in San Francisco have filed criminal charges against more than 100 people accused of looting and violence.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Vallejo say they shot and killed a 22-year-old looting suspect on Tuesday after mistaking his hammer for a gun.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figures were announced on the sixth day of protests over the death of George Floyd in Minneapolis. California authorities are generally praising thousands of peaceful protesters, with an estimated 10,000 gathering in San Francisco.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dwindled and some cities and counties have announced plans to shorten or cancel curfews.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converged in Minneapolis on Thursday for the first in a series of a memorials to George Floyd, whose death at the hands of police has sparked protests around the world against racial injustice.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event was set for North Central University, where the civil rights leader the Rev. Al Sharpton was scheduled to be among those eulogizing the 46-year-old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human being. He had family, he had dreams, he had hopes. The real duty of one with this type of assignment is to underscore the value of the human life that was taken, which gives the reason the movement was occurring," Sharpton said ahead of the gathering.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set to take place in three cities over six days: After the Minneapolis event, Floyd's body will go to Raeford, North Carolina, where he was born, for a public viewing and private family service on Saturday.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 public viewing will be held Monday in Houston, where he was raised and lived most of his life. Then a 500-person service will take place Tuesday at the Fountain of Praise church.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 a.m.:</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Gov. Andrew Cuomo says an ambush left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injured and the suspect in critical condition shows the difficult balance police must strike in keeping the peace.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on anti-looting patrol was ambushed in Brooklyn hours after an 8 p.m. curfew went into effect. The ensuing struggle left two other officers with gunshot injuries. All three are expected to recover.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impossible job, and they need support," Cuomo told Long Island News Radio. "They're out there, they're getting hurt, last night again, they are the best, they are the best. God bless them because I don't know that I would want to do the job that they're doing now."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comments came days after he drew some criticism for saying some NYPD officers had exacerbated tensions during recent George Floyd protests with "very disturbing actions."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police commissioner didn't speculate on the stabber's motive, but a police union leader blamed the attack on anti-police rhetoric.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In Poland's second anti-racist protest in two days in response to the death of George Floyd, a large crowd gathered Thursday in front of the U.S. Embassy in Warsaw with signs reading "Black Lives Matter."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laid face down on the ground in solidarity with the handcuffed Floyd, who was pleading for air as a Minneapolis police officer pressed his knee against Floyd's neck for several minutes.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Poland, Georgette Mosbacher, says the violent scenes of protest in the U.S. are an "anomaly" and not a true picture of the Americans.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will heal and learn from this tragedy - and justice will prevail," Mosbacher's statement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protest march was held Wednesday in Poland's western city of Poznan.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Ga. - Three men who were charged with murder months after the fatal shooting of Ahmaud Arbery appeared Thursday by a video link from jail for their probable cause hearing following a week of angry protests in the U.S. over law enforcement biases against black victims.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appointed as a special prosecutor in the case, says Arbery "was chased, hunted down and ultimately executed" based on the evidence his team would present.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Glynn County Magistrate Judge Wallace E. Harrell scheduled the hearing to determine whether authorities have enough evidence of murder in Arbery's killing to send the case to trial.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killed Feb. 23 after a white father and son armed themselves and gave chase when they spotted the 25-year-old black man jogging in their neighbourhood just outside the port city of Brunswick.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7 that Greg McMichael, 64, and Travis McMichael, 34 were charged with felony murder and aggravated assault. The McMichaels' arrests came two days after cellphone video of the shooting leaked online and stirred a national outcry.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 who filmed the video, 50-year-old William "Roddie" Bryan, was also arrested and charged with felony murder and illegally using a vehicle to try to confine and detain Arbery.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Drew Brees apologized Thursday for comments that were "insensitive and completely missed the mark" when he reiterated his opposition to Colin Kaepernick's kneeling during the national anthem in 2016, drawing sharp criticism from fellow high-profile athletes and others in the wake of George Floyd's death.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great LeBron James, New Orleans Saints safety Malcolm Jenkins and former NFL player Martellus Bennett were just some of the high-profile athletes to criticize Brees on their Twitter feeds.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Brees, a New Orleans Saints quarterback who won the Super Bowl in the 2009 season, was asked Wednesday in an interview with Yahoo to revisit former NFL quarterback Kaepernick's kneeling during the national anthem before games to bring awareness of police brutality and racial injustice.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agree with anybody disrespecting the flag of the United States," Brees began, adding that the national anthem reminds him of his grandfathers, who served in the armed forces during World War II. "In many cases, it brings me to tears thinking about all that has been sacrificed, and not just in the military, but for that matter, those throughout the civil rights movements of the '60s, and all that has been endured by so many people up until this point."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athletes have repeatedly said the kneeling was not about disrespecting the flag or the military but instead about police brutality.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Thursday, Brees said he was apologizing to his friends, teammates, New Orleans, the black community, the NFL community and "anyone I hurt with my comments yesterday."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Civil rights icon John Lewis said Thursday that the video of George Floyd's death at the hands of police in Minnesota "made me cry."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to myself: How many more? How many young black men will be murdered?" said Lewis, D-Ga.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so sad. It was so painful," Lewis told "CBS This Morning." "It made me cry."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he was encouraged to see such diverse crowds protesting Floyd's killing, seeking the arrests of the police officers involved and demanding an end to racial injustice.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moving, very moving to see hundreds and thousands of people from all over America and around the world take to the streets to speak up, to speak out," 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80, was a key figure in the civil rights movement and was one of the leaders behind the 1963 March on Washington and the push to end legalized racial segregation. He had his skull fractured by Alabama troopers as marchers crossed the Edmund Pettus Bridge in Selma on March 7, 1965,</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protesters seeking justice in Floyd's killing to embrace nonviolence and called on President Donald Trump not to crack down on "orderly, peaceful, nonviolent protests."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stop the call of history," Lewis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quoted Martin Luther King Jr.: "Hate is too heavy a burden to bear. The way of love is a much better way."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 a.m.:</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Journalists alarmed by dozens of incidents where reporters were shot at, manhandled, gassed or arrested while covering demonstrations touched off by the death of Minnesota man George Floyd are fighting back legally.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backed by the American Civil Liberties Union, filed a federal lawsuit Wednesday against the city of Minneapolis, and dozens of news organizations urged Minnesota authorities to let journalists work unimpeded.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organization has logged more than 230 incidents targeting journalists since Floyd's death. The Associated Press captured film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shoving and swearing at two of its journalists while documenting arrests Tuesday night after a curfew went into effect. Journalists covering the story are exempt from the curfew.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under assault in our country," freelance photographer Jared Goyette said in the ACLU lawsuit.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Goyette was shot in the face last Wednesday by police using rubber bullets, according to the complaint. The lawsuit documents charges by more than 30 people who were set upon by authorities despite clearly identifying themselves as working journalists.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journalist Linda Tirado was blinded in one eye after being shot in the face. MSNBC's Ali Velshi was fired upon after identifying himself as a journalist and being told, "we don't care." Vice magazine's Michael Adams was thrown to the ground by police and pepper sprayed from inches away, the complaint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Lucas Jackson, who was hit by pepper spray and ammunition, told lawyers that "I've been hit because I've been in the wrong place before. I've never been aimed at so deliberately so many times while I was avoiding 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Gov. Tim Walz is sending Minnesota National Guard troops to state's western border because of what he says are credible threats of violence during demonstrations planned in neighbouring North Dakota.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Moorhead, Minnesota, lies just across the border from Fargo, North Dakota.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order didn't say how many guard members are being deployed in Clay County. The governor didn't provide details on what he perceives is a credible threat.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National Guard stands ready to provide protection for all Minnesotans," said Walz in a statement. "While Minnesotans turn their attention to rebuilding our communities and re-examining racial inequities in the wake of George Floyd's death, our administration is committed to providing protection for our neighbourhoods, businesses, and families in order for those meaningful conversations to happen."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adjutant general will work with local government agencies to provide personnel, equipment and facilities as needed, Walz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A bystander video showing a Sarasota police officer pressing his knee into the neck of a handcuffed black man a week before the death of George Floyd in Minneapolis has prompted an investigation and promises of transparency.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Sarasota officers are seen on video holding down Patrick Carroll, 27, during a domestic violence call on May 18. A third officer was standing nearby.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news outlets it wasn't aware the officer placed a knee on Carroll's neck until it was tagged in the video on social media on Monday.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video posted by the department Tuesday shows the officers speaking with Carroll for several minutes before placing him in handcuffs. He then resists being put in the patrol car, and officers force him to the ground.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he was trying to ask officers why he was being detained. He said he has asthma and scoliosis in his back and was having trouble breathing.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placed his knee on Carroll's neck has been placed on administrative leave, the department said. He hasn't been identified. The two other officers are on "desk duty" while the arrest is being investigated, news outlets reported.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faces charges of domestic battery, possession of ammunition by a convicted felon and resisting arrest.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Officials in Minneapolis say the looting and property damage that following the death of George Floyd has caused at least $55 million in destruction.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damaged or set fire to at least 220 buildings in the city where Floyd died, but that number is expected to go up, city officials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will ask for state and federal aid to help rebuild after the civil unrest. Until that happens, community members are pitching in to support Minneapolis neighbourhoods.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been raised to help businesses in north Minneapolis, WCCO-TV reported. The West Broadway Business and Area Coalition says it will announce how they plan to use the money in the coming weeks.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follows the death of Floyd, a handcuffed black man who died May 25 after a white Minneapolis police officer pressed his knee into Floyd's neck, ignoring Floyd's cries that he couldn't breathe.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upgraded charges against the officer, Derek Chauvin, to second-degree murder on Wednesday and charged three other officers with aiding and abetting in the case that has rocked the nation with protests over race and police brutality.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George Floyd was preparing on Thursday for the first of a succession of planned memorials in three cities, after a ninth day and night in which tens of thousands of people took to America's streets in largely peaceful demonstrations calling for sweeping reforms in policing and an end to systemic racism.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cheered the decision to charge three more police officers on Wednesday in Floyd's death and to file a more severe charge against Derek Chauvin, the officer who pinned Floyd to the ground with a knee for nearly 9 minutes as an encouraging development in a broader struggle.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step forward on the road to justice, and we are gratified that this important action was brought before George Floyd's body was laid to rest," said Ben Crump, a lawyer for Floyd's family.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groundswell of national outrage has already led lawmakers in a number of states to consider legislation aimed at overhauling police procedures and systemic inequities. Measures being weighed include a ban on chokeholds in Colorado, a bill aimed at minimizing the use of lethal force in Wisconsin, and a potential repeal of California's 24-year-old ban on affirmative action in university admissions and public sector contracting and hiring.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in rare public remarks, called on every mayor in the country to review use-of-force policies and to aggressively pursue police reforms like mandatory de-escalation of conflicts, a ban on shooting at moving vehicles, timely reporting of violent incidents and prohibitions on some forms of restraint used by the police.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home in Washington, he also offered encouragement to the demonstrators.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talking about protest, just remember that this country was founded on protest - it is called the American Revolution," Obama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stood in stark contrast to President Donald Trump, whose calls to deploy active-duty military troops to U.S. cities have shaken the Pentagon.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the Star's Washington Bureau Chiefe, Ed Keenan: Obama and Trump offer competing visions of how to heal a deeply divided America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Pentagon chief shot down his idea of using troops to quell protests across the United States, then reversed course on pulling part of the 82nd Airborne Division off standby in an extraordinary clash between the U.S. military and its commander in chief.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Defence Secretary Mark Esper also drew stinging, rare public criticism from Trump's first defence secretary, Jim Mattis, in the most public pushback of Trump's presidency from the men he put at the helm of the world's most powerful military.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rebuke Wednesday followed Trump's threats to use the military to "dominate" the streets where Americans are demonstrating following the death of George Floyd. Trump had urged governors to call out the National Guard to contain protests that turned violent and warned that he could send in active duty military forces if they did not.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angered Trump when he said he opposed using military troops for law enforcement, seemingly taking the teeth out of the president's threat to use the Insurrection Act. Esper said the 1807 law should be invoked "only in the most urgent and dire of situations." He added, "We are not in one of those situations now."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Esper's visit to the White House, the Pentagon abruptly overturned an earlier decision to send a couple hundred active-duty soldiers home from the Washington, D.C., region, a public sign of the growing tensions with the White House amid mounting criticism that the Pentagon was being politicized in response to the protests.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Mattis, a retired Marine general, lambasted both Trump and Esper in an essay in The Atlantic for their consideration of using the active-duty military in law enforcement - and for the use of the National Guard in clearing out a largely peaceful protest near the White House on Monday evening.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any thinking of our cities as a 'battlespace' that our uniformed military is called upon to 'dominate,'" Mattis wrote, referencing quotes by Esper and Trump respectively. "Militarizing our response, as we witnessed in Washington, D.C., sets up a conflict - a false conflict - between the military and civilian society.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on Twitter by calling Mattis "the world's most overrated General," adding: "I didn't like his 'leadership' style or much else about him, and many others agree, Glad he is gone!"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Democrats, powered by the Congressional Black Caucus, are preparing a sweeping package of police reforms as pressure builds on the federal government to respond to the death of George Floyd and others in law enforcement interactions.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urgency of mass protests outside their doors, lawmakers on Capitol Hill are working furiously to draft what could become one of the most ambitious efforts in years to oversee the way law enforcement works. Sens. Cory Booker of New Jersey and Kamala Harris of California, both former presidential candidates, are expected to announce a package in coming days, with a House bill coming soon.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Senate and House efforts are expected to include changes to police accountability laws, such as revising immunity provisions, and creating a database of police use-of-force incidents. Revamped training requirements are planned, too, among them a ban on the use of choke holds. Joe Biden, the presumptive Democratic presidential nominee, has endorsed such a ban.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moment in our country," Rep. Karen Bass, D-Calif., the chairwoman of the CBC, said on a conference call Wednesday.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of any police reform effort are high, amplified in an election year by President Donald Trump's "law and order" stance, including his threats to call in the U.S. military to clamp down on protesters. With mass unrest now entering a second week, House Speaker Nancy Pelosi sought to shift the national tone Wednesday by walking and talking with protesters outside the Capitol.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by month's end. "We'll be intense, proactive," Pelosi said on MSNBC.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Demonstrations in cities across the U.S. to condemn racism and police abuses remained large but turned notably more subdued on the eve of a Thursday memorial service for George Floyd that kicks off a series of events to mourn the man whose death empowered a national movement.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calmer protests came on the same day that prosecutors charged three more police officers and filed a new, tougher charge against the officer at the centre of the case.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new charge Wednesday was an accusation of second-degree murder against Derek Chauvin, who was caught on video pressing his knee to Floyd's neck. The three other officers at the scene were charged for the first time with aiding and abetting second-degree murder and second-degree manslaughter.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be sentenced to up to four decades in prison.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prosecutors punctuated an unprecedented week in modern American history, in which largely peaceful protests took place in communities of all sizes but were rocked by bouts of violence, including deadly attacks on officers, rampant thefts and arson in some places.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people have been arrested in connection with unrest, an Associated Press tally shows. More than a dozen deaths have been reported, though the circumstances in many cases are still being sorted out.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name has become a rallying cry in other countries, too, unleashing protests against police violence and racial injustice.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protests were still big, but largely peaceful in California, where NBA stars Steph Curry and Klay Thompson marched with protesters in Oakland.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 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Denmark - Authorities in Norway have turned down applications to hold rallies in the country's three largest cities in support of protesters in the U.S. over the death of George Floyd, citing the coronavirus restrictions on gatherings.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planned in Oslo, Bergen and Trondheim but local authorities said that without a dispensation from the Norwegian Institute of Public Health, not more than 50 people can gather in one place, Mohamed Awil, president of the African Student Association UiO told The Associated Press.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co-organizing the rally in Oslo where more than 15,000 people had said they planned to take part in Thursday's demonstration outside the U.S. Embassy. Awil said they were considering an alternative demonstration but details were not immediately available.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took place in the in the capitals of Sweden and Finland Wednesday. They attracted thousands of people even though the limit in Sweden is currently 50 and in Finland is 500.</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Duchess of Sussex has shared her sadness about racial divisions in the United States, telling students at her former high school that she felt moved to speak out because the life of George Floyd mattered.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told graduates at the Immaculate Heart High School in Los Angeles that she wrestled with what to tell them given the days of protests after Floyd's death.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the only wrong thing to say is to say nothing, because George Floyd's life mattered," she said in a virtual address.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Meghan Markle, who has an African American mother and a white father, said the unrest reminded her of riots that took place in her hometown of Los Angeles after police officers were acquitted in the video-taped beating of another African-American, Rodney King.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curfew and I remember rushing back home, and on that drive home, seeing ash fall from the sky, and smelling the smoke and seeing the smoke billow out of buildings,'' she said. "I remember seeing men in the back of a van just holding guns and rifles.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pulling up the house and seeing the tree, that had always been there, completely charred. And those memories don't go away."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video was first reported by the U.S. magazine Essence.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has called George Floyd's killing "brutal" and criticized President Donald Trump for posing for photos while holding a Bible.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in a televised speech said Floyd "was killed in the most brutal way."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sympathy toward the American people who are on the streets while harshly condemning the crime," he said, referring to Floyd's death after a white police officer was caught on video pressing his knee to Floyd's neck.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also made reference to the clearing of peaceful protesters from a park outside the White House with chemical agents and flash bang grenades so that Trump could walk to a church for a photo opportunity.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the president stands with a Bible when he plans to act against his people," Rouhni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regularly take advantage of protests in the U.S. to criticize the administration, even though Iran itself in November put down nationwide demonstrations by killing hundreds, arresting thousands and disrupting internet access.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has repeatedly aired images of the U.S. unrest.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Police in New Orleans released tear gas on hundreds of demonstrators who pushed past a line of officers to cross a Mississippi River bridge during demonstrations against the death of George Floyd.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incident obtained by The Times Picayune / The New Orleans Advocate shows a crowd of protesters running, shoving past each other, and shouting "walk" on Wednesday night as smoke envelops the background of the bridge.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came hours after a rally and a march that started near the New Orleans City Hall. Some protesters were chanting curses at New Orleans Saints quarterback Drew Brees, who earlier Wednesday was criticized by fellow high-profile athletes, including LeBron James, and some of his own teammates after saying in an interview with Yahoo! he opposed kneeling during the national anthem.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Raptors star Pascal Siakam knows what racism looks like, and how much it hurts: 'It needs to be called out'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Leaders in Seattle seeking to address concerns raised by protesters have abruptly ended a city-wide curfew in place for days amid massive demonstrations against the death of George Floyd while in police custody in Minnesota.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Jenny Durkan said Wednesday evening on Twitter that she was ending the curfew, which had been scheduled to last until Saturday, after she and Police Chief Carmen Best met with community members.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Best believes we can balance public safety and ensure peaceful protests can continue without a curfew," Durkan said. "For those peacefully demonstrating tonight, please know you can continue to demonstrate. We want you to continue making your voice heard."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remained in the city's Capitol Hill neighbourhood well after the abolished 9 p.m. curfew Wednesday. Demonstrators carried "Black Lives Matter" signs, called for cutting the police department's budget and shifting the money to social programs, and chanted for officers to remove their riot gear.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Lt. Gov. Cyrus Habib tweeted that he was pleased Seattle had listened and reversed course.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"Preemptive curfews were only making things worse. Other cities should do likewise," he posted.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Demonstrators marched to the U.S. Capitol on Wednesday night, protesting the death of George Floyd in Minnesota and demanding that laws be changed to prevent more like 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their route from near the White House, there were troops in fatigues and officers from federal agencies keeping watch on the crowd. Barricades were put up around the Capitol, and the Capitol Police stood guard behind them.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because they make laws here and we want the laws to change," said Mohammed Wagdy, 26, of nearby Prince George's County.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11 p.m. curfew in Washington neared, community activists urged the demonstrators to head home. Some did, but others said they were returning to the White House.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full autopsy of George Floyd, the handcuffed black man who died after being restrained by Minneapolis police, provides several clinical details - including that Floyd had tested positive for COVID-19.</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20-page report released Wednesday by the Hennepin County Medical Examiner's Office came with the family's permission and after the coroner's office released summary findings Monday that Floyd had a heart attack while being restrained by officers, and classified his May 25 death as a homicide.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Chief Medical Examiner Andrew Baker spelled out clinical details, including that Floyd tested positive for COVID-19 on April 3 but appeared asymptomatic. The report also noted Floyd's lungs appeared healthy but he had some narrowing of arteries in the heart.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earlier summary report listed fentanyl intoxication and recent methamphetamine use under "other significant conditions" but not under "cause of death." The full report's footnotes noted that signs of fentanyl toxicity can include "severe respiratory depression" and seizures.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 Australia's prime minister has urged Australians involved in George Floyd-related anti-racism protests around the world to be "extremely cautious."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was commenting Thursday after Australian journalists came under attack while covering protests in Washington and London.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some of the violence ... that we're seeing around the world today, for those Australians who find themselves in those situations, I would urge them to show great caution," Morrison told reporters.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people to be extremely cautious. These are dangerous situations, people should exercise great care in where they're placing themselves," he added.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United States has complained about two police officers in riot gear lashing Channel 7 journalist Amelia Brace and camera operator Timothy Meyers with a shield and baton on Monday. The network's news director, Craig McPherson, described the attack as "nothing short of wanton thuggery."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have been placed on administrative leave while their conduct is investigated.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Nine Network television crews also came under attack from crowd members while reporting Wednesday on protests in London, the network reported.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Star reporters and editors have contributed to this article, including Ed Keenan, Tania Pereira and more. With files from the Associated Press,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McClatchy wire services.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208"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812"/>
          <w:headerReference w:type="default" r:id="rId813"/>
          <w:footerReference w:type="even" r:id="rId814"/>
          <w:footerReference w:type="default" r:id="rId815"/>
          <w:headerReference w:type="first" r:id="rId816"/>
          <w:footerReference w:type="first" r:id="rId817"/>
          <w:pgSz w:w="12240" w:h="15840"/>
          <w:pgMar w:top="840" w:right="1000" w:bottom="840" w:left="1000" w:header="400" w:footer="400"/>
          <w:pgNumType w:fmt="decimal"/>
          <w:cols w:space="720"/>
          <w:titlePg w:val="0"/>
        </w:sectPr>
      </w:pPr>
    </w:p>
    <w:p>
      <w:pPr>
        <w:pStyle w:val="Normal53"/>
      </w:pPr>
    </w:p>
    <w:p>
      <w:pPr>
        <w:pStyle w:val="Normal53"/>
      </w:pPr>
      <w:r>
        <w:pict>
          <v:shape id="_x0000_i1209" type="#_x0000_t75" alt="LexisNexis®" style="width:147.75pt;height:30pt">
            <v:imagedata r:id="rId18" o:title=""/>
          </v:shape>
        </w:pict>
      </w:r>
      <w:r>
        <w:cr/>
      </w:r>
    </w:p>
    <w:p>
      <w:pPr>
        <w:pStyle w:val="Heading151"/>
        <w:keepNext w:val="0"/>
        <w:spacing w:after="200" w:line="340" w:lineRule="atLeast"/>
        <w:ind w:left="0" w:right="0" w:firstLine="0"/>
        <w:jc w:val="center"/>
      </w:pPr>
      <w:hyperlink r:id="rId818" w:history="1">
        <w:r>
          <w:rPr>
            <w:rFonts w:ascii="arial" w:eastAsia="arial" w:hAnsi="arial" w:cs="arial"/>
            <w:b/>
            <w:i/>
            <w:strike w:val="0"/>
            <w:color w:val="0077CC"/>
            <w:sz w:val="28"/>
            <w:u w:val="single"/>
            <w:vertAlign w:val="baseline"/>
          </w:rPr>
          <w:t>The 11th Hour With Brian Williams for July 06, 2020</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MSNBC 11TH HOUR WITH BRIAN WILLIAMS 11:00 PM EST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53"/>
        <w:keepNext w:val="0"/>
        <w:spacing w:after="0" w:line="240" w:lineRule="atLeast"/>
        <w:ind w:right="0"/>
        <w:jc w:val="both"/>
      </w:pPr>
      <w:bookmarkStart w:id="106" w:name="Bookmark_53"/>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3"/>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MSNBC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Williams, Philip Rucker, Jill Colvin, Ron Allen</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Nahid Bhadelia, Aileen Marty, Eddie Glaude Jr., Michael Steele</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Trump claimed without evidence during a speech at the White House that 99% of coronavirus cases "are totally harmless," a claim that is not only dangerous but completely false according to experts. Kimberly Guilfoyle, the girlfriend of Donald Trump Jr. and a top fundraiser for the Trump campaign, has tested positive for coronavirus. Atlanta Mayor Keisha Lance Bottoms revealed she has tested positive for the coronavirus. More than 200 scientists called for the World Health Organization to acknowledge the coronavirus can spread in the air, a change that could alter some measures taken to stop the pandemic. Education Commissioner Richard Corcoran on Monday ordered public schools to reopen in August. Trump stokes racial tensions in Independence Day speeches.</w:t>
      </w:r>
    </w:p>
    <w:p>
      <w:pPr>
        <w:pStyle w:val="Normal53"/>
        <w:keepNext/>
        <w:spacing w:before="240" w:after="0" w:line="340" w:lineRule="atLeast"/>
        <w:ind w:left="0" w:right="0" w:firstLine="0"/>
        <w:jc w:val="left"/>
      </w:pPr>
      <w:bookmarkStart w:id="107" w:name="Body_51"/>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0"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WILLIAMS, MSNBC HOST: And good evening once again, day 1,264 of the Trump administration, leaving 120 days roughly four months until the Presidential Election.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coronavirus cases are still spiking across much of our country after what was a busy Fourth of July weekend.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surgeon new cases comes as the President is working hard to downplay the virus and play up the culture war. The United States has recorded 250,000 new cases in just these first few days of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the U.S. is approaching the 3 million mark of confirmed cases having already surpassed 130 thousand deaths.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new coronavirus cases are increasing in 38 of our 50 states. 10 states are up over 100%. Florida saw its highest one day total on Saturday with over 11,000 confirmed cases. So far the state has reported over 200,000 infections. We`ll have much more on the situation in Florida in just a moment.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spike in new cases, the President is being widely criticized for making this false claim about the virus over this past weekend.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UNITED STATES PRESIDENT: Now we have tested almost 40 million people. By so doing we showcases 99% of which are totally harmless.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Earlier today, White House Press Secretary Kayleigh McEnany was asked about that particular bit of fiction.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The President was noting the fact that the vast majority of Americans who contract coronavirus will come out on the other side of this. Of course, he takes this very seriously. Of course, no one wants to see anyone in this country contract COVID which is why the administration has fought hard to make sure that`s not the case with our historic response effort.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NBC News among other news organizations reporting the Trump administration will begin new messaging soon on the coronavirus. They plan to tell Americans they simply need to learn to live with the virus.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Washington Post adds this bit of reporting, "White House officials hope Americans will grow numb to the escalating deaths toll and learn to accept 10s of thousands of new cases a 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Dr. Fauci said the current spike in infections is a serious situation that needs to be addressed.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OF THE NATIONAL INSTITUTE OF ALLERGY AND INFECTIOUS DISEASES: We are still knee deep in the first wave of this and I would say this would not be considered a wave. It was a surge or resurgence of infections, superimposed upon a baseline, Francis, that really never got down to where we wanted to go. If you look at the graphs from Europe, Europe, the European Union as an entity, it went up and then came down to baseline. Now they`re having little blips, as you might expect, is they try to reopen, we went up, never came down to baseline and now is surging back up. So it`s a serious situation that we have to address immediately.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All this as we`ve learned this coronavirus, has once again come close to the President. Top Trump campaign fundraising official Kimberly Guilfoyle tested positive for coronavirus right before the President`s event at Mount Rushmore on Friday. Guilfoyle is the girlfriend of Donald Trump Jr.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they did not travel aboard Air Force One to the event, and we`re indeed planning to drive home from South Dakota to the East Coast.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has also tested positive for coronavirus. Her husband and one of their four children are also positive. Mayor said in a tweet today she has no symptoms, told our own Joy Reid tonight the news came as a surprise.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KEISHA LANCE BOTTOMS, ATLANTA MAYOR: Leave me for a loss of words because I think it really speaks to how contagious this virus is. And we`ve taken all of the precautions that you can possibly take. We wear a mask we`re very thoughtful about washing our hands. I have no idea of when and where we were exposed.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And there is growing concern tonight among experts about how contagious this virus really 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was the first to report that experts are calling on the World Health Organization to change its guidance on airborne transmission. Times tells it this way, The World Health Organization has long held that the coronavirus is spread primarily by large respiratory droplets that once expelled by infected people and coughs and sneezes fall quickly to the floor, but in an open letter to the WHO 239 scientists in 32 countries have outlined the evidence showing that smaller particles can infect people and are calling for the agency to revise its recommendations.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spike in cases isn`t stopping the President from moving ahead with campaign rallies. He will hold an outdoor rally in Portsmouth, New Hampshire on Saturday. The region went heavily for him in 2016. Campaigns announcement said attendees will be provided with a face mask and are strongly encouraged to wear it. And we were reminded about this today, this moment during the President`s now famous tour of the CDC, it was exactly four months ago today.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Anybody right now and yesterday anybody that needs a test gets a test. They`re there. They have the tests. The tests are beautiful. Anybody that needs a test gets a test, but anybody that needs a test can have a test. They`re all set they have around there, but as of right now and yesterday, anybody that needs a test, that`s the important thing.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He said it four times. It`s been four months. It wasn`t true, then it`s still not true tonight.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for our leadoff discussion on another busy Monday as we start a new work week. Jill Colvin, White House Reporter for The Associated Press, Phillip Rucker, Pulitzer Prize Winning White House Bureau Chief for The Washington Post, who along with his co-author post Colleague, Carol Leonnig, wrote the best-selling book, A Very Stable Genius about one Donald J. Trump, and Dr. Nahid Bhadelia, an infectious diseases physician, Medical Director of the Special Pathogens Unit up at the BU School of Medicine in Boston. She worked along with the WHO during the West African Ebola epidemic and for good reason is one of our medical contributors.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and welcome to you all. Doc, I`d like to begin with you, where do you view us as a nation tonight in the arc of this coronavirus? And what is the public health effect of hearing the President say wrongly, that 99% of cases are harmless?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NAHID BHADELIA, INFECTIOUS DISEASES PHYSICIAN: Sorry about that -- Yeah, we`ve been hearing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OK, there we go. You were muted.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BHADELIA: Sorry about that. Look at that, six months into the pandemic, I still haven`t managed that. What we have accomplished though, is that we have -- what we`re hearing is a death rate. They`re very low. And that`s true. You know, let`s focus on the fact that those are pretty, pretty low and we`ve done some good advances in the last few months. We have figured out a medication that can decrease the duration of hospitalization, one that can decrease mortality rates, we`ve figured out how to take better care of these patients. And so hopefully, for any patient that gets sick, the mortality will be lower now than it was in May.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stock -- pandemic math is not like the stock market, you don`t get to sell out and a high market, the way -- you know the way you do with the stock market, because you have to watch the rest of the numbers. And here`s what they say, hospitalizations are up, as you mentioned, and cases are up in all these states. And not only that, but in six states, you`re now seeing reversal and actually increase in the daily death rates as well. That reflects that we are looking in the long term, a situation where we will be extending our healthcare systems more. And at the current state of many of the states that are affected at the current level of disease. We`re already seeing a lot of these health care systems affected. We can`t plan on today`s numbers we have to project on tomorrow`s numbers. And what we`re seeing already coming down the pike, the impact of the house, the President saying that this is no big deal and the 99% of the people are not affected, it`s people let their guard down. And by doing that, we ensure that we`re going to get even higher numbers down the road.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also remind you that if 1% of America is severely affected with this disease, that`s 3 million people. That`s not something small.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Phil Rucker, the White House, according to your reporting, hoping the nation will grow numb to the death toll, hoping to roll out new kind of P.R. offensive that we need to learn how to live with it. Part of the genesis of this I know was a kind of friend of the court memo that Chris Christie wrote to Donald Trump, the President liked it had it distributed around his circle in the West Wing. A couple of points here, you can learn to live with it if you`re not dead and not afraid of getting it, number one. Number two, what will that message look like and Donald Trump`s hands? And frankly, how will it differ from his everyday utterances on this?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RUCKER, THE WASHINGTON POST WHITE HOUSE BUREAU CHIEF: Well, Brian, I`m not sure it`s going to differ that much from what we`ve seen so far from the President who`s going about his own political life holding these rallies, traveling, going to event, trying to get the economy reopened without a whole lot of concern about the coronavirus.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 you noted, a few minutes ago is going to be going to New Hampshire this weekend for another rally where I guess masks are going to be distributed but not required. And so that`s an example of trying to live with it. We also saw from the President today, he wrote in all caps on Twitter that schools ought to reopen in the fall. That`s a decision that a lot of municipalities and local and state governments are grappling with at this very hour over the next few weeks to decide whether they can open their schools for the fall semester, which would begin in only a month or two. And so the President`s encouraging that. He wants to see this country back and reopen even though the coronavirus case that they`re spiking, even though people are dying, even though all the doctors say, it`s unsafe and the United States is the only country that can`t get control of it, because we`re moving too quickly to reopen and getting back to normal.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Indeed, for all those folks who missed that day in physics class, schools are locally governed in this country and the President of the United States can`t declare them open or closed. Jill Colvin, knowing the news media will keep tabs on figures as we did in Tulsa. What real steps our White House personnel taking to make sure New Hampshire is not super spreader event, handing out masks, recommending them is one thing, real practice as no one needs to remind you having covered these things is quite another?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COLVIN, ASSOCIATED PRESS WHITE HOUSE REPORTER: Yeah, I mean, I think that we have to acknowledge the fact that they are going forward with another rally so quickly as an indication that they are, you know, trying to press forward, trying to let this impact the campaign as little as it practically can. But this rally is also going to look really different from the Tulsa rally. Trump`s staff, his aides, his campaign do not want a repeat performance of what they had two weeks ago when the President was enraged and furious about the turnout.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instead of doing this rally inside, it`s going to be held at an airport in an airport hangar. So it`ll be you know, more outside instead of just handing out masks and leaving it to that. This time, they`re encouraging people to wear them. And there`s been an acknowledgment from the campaign that if they don`t make the audience feel comfortable, and feel like at least a little bit more safe attending these events, then they`re not going to show up and the President`s going to be staring out at another half empty venue. And that`s not something that they want to happen.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you know, we`ve got the Vice President who is intending to resume his campaign activities, you`re going to see him back on the trail, doing his bus tours, doing diner style events, they want to continue to press forward as much as they can.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Doctor, because you raised this figuring of the fatality rate, and because the following reasoning is being used in the pro-reopening argument across this country. I want to play for you now some of Kayleigh McEnany this afternoon, and on the other side asked you to fact check and explain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isn`t downplaying the severity of the virus, what the President`s noting is that at the height of this pandemic, we were at 2500 deaths per day. We are now at a place, we`re on July 4th, there were 254, that`s a tenfold decrease in mortality on July 5, 209 individuals down 23% from last Sunday and the lowest Sunday since March 28.</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So, Doctor, first of all that, she made two points there, the President is downplaying the virus, but go to her math, please.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BHADELIA: So first of all the numbers that Kayleigh McEnany is reporting are weekend numbers, and traditionally those numbers reflect under reporting because we haven`t yet seen the reporting from the weekend. The trouble though, is not the current number. What we`re seeing is hospitalizations, generally are followed by deaths from a from a CDC surveillance from the end of May what we know is that of the people that were diagnosed 14% get hospitalized 5% die, and maybe that`s half of that. Now hopefully we`ve done better. That`s still a lot people have the number that we`re seeing hospitalized, they`re going to then follow unfortunately and may pass away.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are at a good point but as Dr. Fauci has said, the numbers of cases are going up. Every day we`re seeing those exponentially rise. And so a percentage of those will still result in deaths. And so the point is not do we have the numbers low right now, the point is, it looks like our numbers will go up, and how are we adjusting our behavior? And the President`s recommendation that we just live with it and not change our lifestyle is going to impact all of those numbers.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Phil Rucker reporting of your newspaper, this is about the PPP payments that came out. Data released Monday by the Small Business Administration shows that businesses owned by members of Congress and the law practice that represented President Trump were among the hundreds of thousands of firms that received aid from the agency, the data which was released after weeks of pressure from media outlets and lawmakers, paints a picture of a haphazard first come, first serve program that was not designed to evaluate the relative need of the recipients. Phil Rucker, also associates of Jared Kushner, as we mentioned the President`s law firm. How is that fair if all of that is true?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RUCKER: Well, what this data show, Brian, is that a number of firms with a close connection to either the Trump administration or other power brokers in Washington, were able to get that federal funding much more easily than other businesses that around the country without this sort of connection. It`s kind of a classic game in Washington where those who have a hook, those who have a link or connection to the powerful in the in this country and this government and get favors from the government much more easily than others. The problem is, and the reason why there`s so much outcry today over this revelation is that there are a lot of businesses out there across the country who are really hurting, who either didn`t receive funding from this program or didn`t receive enough funding from this program to help them.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also not been any act by Congress yet to try to do additional stimulus spending. You know, it`s been four or five months now since the pandemic set in and a lot of these businesses had to scale back their operations and layoff a lot of their workers. And there has not yet been a more recent spate of federal stimulus to help these companies and, you know, Congress is about to set off on the campaign trail here pretty soon so they really only have a few weeks left to add.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Jill Colvin, President has a busy day on social media. There were so many shiny objects you had to wear sunglasses for most of it today. He tweeted out his, at least, de facto support, not criticism of the confederate flag and sports teams named the Redskins and Indians. And then tonight on Fox News, we got this from Mark Meadows, the White House Chief of Staff.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MEADOWS, WHITE HOUSE CHIEF OF STAFF: In fact, he`s the only thing that stands between a mob and the American people, you know, first, it`s the statutes, then it`s the businesses, then it`s their homes, you know, sadly, we have a loss of life. And yet this President is willing and not only willing but has already put for federal resources to make sure that we can restore law and order.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So Jill Colvin, we`ve established, Lord knows, I`m not a doctor, nor am I Beschloss or Meachem but I have read a lot and I do know that the tactic of saying they`re coming for you. They`re coming for your stuff. They`re coming for your family has been used throughout our history by various candidates.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COLVIN: Yeah, and that`s what you`re seeing here from the White House, from the President, from his senior staff, you know, he spent the weekend as we are seeing these numbers rise across so many states of this country as hospitals are reporting that they are getting more and more patients, potentially too many patients for them to treat.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meanwhile, you had the President at a pair of July 4 events that Mount Rushmore, and then at the White House, I really digging in on the country`s divisions, you know, exacerbating racial concerns, and then these conversations that, you know, people are having across the country right now. And you saw just today, you talking about the confederate flag, talking about Bubba Wallace, suggesting that he should apologize, after finding his staff found that noose in his stall.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again, and again, trying to seize on these cultural wars. And it`s one of these situations where a lot of people around the President who are looking at his poll numbers are trying to convince him this is not a strategy that is working for him. It`s not a strategy. That`s going to win over undecided voters that`s going to win back suburban women, other people who may be on the fence now about his rhetoric and yet as you`ve seen again today, it`s something the President continues to dig in on really speaking to his base yet again.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Our thanks to our starting big three tonight, all three of whom have tough jobs these days. Jill Colvin, Philip Rucker, Dr. Nahid Bhadelia, thank you very much.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for us, Florida`s hospitals struggling to stop the state`s surging coronavirus cases. We`ll ask a Florida doctor who helped write her city`s reopening rules. What do you do about now?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 politics in black and white, a speech so very Trump that one Fox News host said it was the best one this President has ever given. The 11th Hour is just getting underway on this back to work Monday night.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RON DESANTIS, (R) FLORIDA: This thing has been circulating for longer in our country than we initially thought kind of at the beginning of March, had you had a broader testing criteria, you would have picked up more cases at that time. There`s no need to really be fearful about it. I mean, we can talk about the different steps that that individuals can take, you know, that we`re going to take statewide. But at the end of the day, you know, this is something that`s been around for quite some time.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You heard the governor, the ardent Trump follower Ron DeSantis, telling Floridians, no one need be fearful despite the new records being sent in that state daily.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points out, "It took three months from early March to June 22 for Florida to cross 100,000 new confirmed COVID-19 cases. It took less than two weeks for the state to go from 100,000 to 200,000 cases. According to Miami Beach Mayor Dan Gilbert, things aren`t looking great.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GILBERT, MIAMI BEACH MAYOR: We don`t have a handle on at all. I think it`s got a handle on us. Two weeks ago there were 60 COVID patients on ventilators. There are 160 in our county. Two weeks ago, there are 121 patients in ICU, or they`re not fringing 30, which is the highest. I don`t think it`s a good idea now to tell people this is just sort of normal.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For more we welcome to our broadcast Dr. Aileen Marty, she happens to be a Professor of Infectious Diseases at Florida International University down in Miami. She also works with the WHO. And in the past has worked with teams responding to outbreaks across the globe.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I know I try to keep all of our physicians away from politics. But what do you think the governor is talking about there that people need not be fearful, and that in effect, this has hung around longer than people thought?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AILEEN MARTY, FLORIDA INTERNATIONAL UNIVERSITY INFECTIOUS DISEASE PROFESSOR: I can`t get into his head. And try and guess what he`s talking about. But what I can say is that the situation in Miami Dade is very serious. And we had several emergency meetings about what to do about how serious it is in our hospitals. And it doesn`t match what you just communicated.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When you go out on the streets, how does your view of reality the people, you see the activities going on? How does that differ from what you know, should be the case?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Oh, there`s no question that there are a portion of our population that are flaunting the rules especially among the most, the young people in our communities that are having these parties and get togethers where the disease is spreading. There`s a lack of an understanding of how serious the virus is. And it comes because we have this disconnect among some of our leaders in how they`re expressing the problem to the population, and some of our media as well.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Let`s talk about the young people. In many cases, they are asymptomatic carriers, in many cases they are super spreaders. I need not remind you there are many multi-generational households in your state. So the governor keeps saying how young the median age is, of those testing positive. Who`s in the hospital, though, what age group is that generally?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In our hospitals, we`re seeing a largest portion of our hospitals patients are in their 30s and younger, so we`re not seeing a lot of older individuals coming to the hospital now. We`ve more or less got a handle on what was going on in the nursing homes of which we have the highest in our county. So it -- first of all, you said they`re asymptomatic carriers. They`re asymptomatic, as far as they can tell but when we do chest x-rays on these people 67% show lung damage. So they may feel great, but they`re not great. And the truth is, they`re having scar tissue forming in their lungs that may have implications for their future. So even the young people, even the children, when you do films, we see the damage. These are people we don`t hospitalize.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 mean, that`s an important point. And thank you for making it and I`ll try to strike the word asymptomatic from my vocabulary wherever it comes up, because as you point out, it`s not always the case.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commissioner in Florida wants to reopen K through 12 schools starting in August. Is that really a good idea right about now?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So what came out from the State of Florida to all the counties was that, they wanted schools to reopen. However, in the actual document, they are allowing not just brick and mortar openings, but all kinds of other creative ways of having openings, distance learning, synchronous and asynchronous, which jives with what we were planning here for the Miami Dade public schools and for our universities.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it`s important to know that local health officials and our mayor has an influence on whether or not the brick and mortar schools actually open depending on our health condition.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Another good point to make. Thank you for your expertise. Thank you for your candor. Dr. Aileen Marty has been our guest tonight.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how the White House Press Secretary attempts to defend her boss. Not easy on a day like the one we have and it showed.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Our nation is witnessing a merciless campaign to wipe out our history, to fame our heroes, erase our values and indoctrinate our children.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mobs are trying to tear down statues of our founders to face our most sacred memorials and unleash a wave of violent crime in our cities. Those who want us to be ashamed of who we are, are not interested in justice or in healing. Their goal is demolition.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goal is not a better America. Their goal is to end America.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So as we established earlier, after a busy weekend spent stoking culture wars, the President had a busy day for himself on Twitter, including this attack on the only black driver in NASCAR`s premier bracket. And we quote, has Bubba Wallace apologize to all those great NASCAR drivers and officials, who came to his aid stood by his side and were willing to sacrifice everything for him, only to find out that the whole thing was just another hoax. That and flag decision has caused lowest ratings ever.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here for a second Bubba Wallace owes an apology to no one. He did not find and never saw the object in question. It was a rope used to lower a garage door unmistakably tied as a noose. The FBI investigated and found the rope predated this year`s race.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has single handedly already changed the culture of NASCAR. And the family of drivers and teams and the sport has rallied around him. Oh, and the NASCAR ratings this weekend were up close to 40 percent over the same race last year. But these are the times we are living in the America of the year 2020.</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us to talk about it here tonight, Professor Eddie Glaude Jr., the chairman of the Center of African American Studies at Princeton University also happens to be the author of a new book Begin Again: James Baldwin`s America, and It`s Urgent Lessons for Our Own" that discussions still fourth coming tonight.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with us is Michael Steele, former chairman of the Republican National Committee, former lieutenant governor of the great state of Maryland these days host of the Michael Steele Podcast, gentlemen, welcome to you both.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Michael, I always try to bring you something when you come on to thank you for your presence tonight. Tonight, I give you and we`ll discuss it at the conclusion. Tucker Carlson from Fox News.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Friday, his address at Mount Rushmore was probably the best the single best speech Donald Trump has ever given. It was a roadmap for his reelection message. But more than that, it was a roadmap for the country itself a quality, decency, pride in our nation.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Michael Steele, your thoughts?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STEELE, FMR. CHAIRMAN OF THE REPUBLICAN NATIONAL COMMITTEE: Well, clearly, we heard two different things. And I would not ascribe any of those characteristics to the speech that the President gave and that`s just the reality of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the reporting out there about the relationship between the President and Tucker Carlson, what else do you expect Tucker Carlson to say, I mean, he`s in the President`s ear. The President listens to him and the president clearly is taking his advice.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report I read said if you want to get a sense of what the President is going to say next watch Tucker Carlson the day before, so let`s discount all of that not give it the level of energy or credence that it deserves. The reality of it is what we have right now. And what we saw this past weekend was the description of to America`s the one that President Trump wants to lead and has tried to lead where men and women of color communities are put under pressure. The economy is stagnating, and his view of it is it`ll get better when your answer to coronavirus is well, let`s just move along.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should tell you about the two types of America`s that Donald Trump has in front of them. And we know which one that he`s been leading from. So I don`t put too much credence in any of that, you know, high falutin words about what this speech was and what it wasn`t. The reality of it is the American people have to decide what kind of country they want, and what kind of man or woman they want to lead it going forward.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Not to leave out the professor, I brought something for you to Eddie, and here is the press secretary from today. Kayleigh McEnany, the subject the Confederate flag.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Does he believe NASCAR should fly Confederate flag and why don`t they fly 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The whole point of the tweet was to notes. The incident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 fact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is the President`s position? Does he think NASCAR made a mistake by banning the Confederate flag?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So he said he -- I spoke to him this morning about this and he said he was not making a judgment one way or the other.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Why is the president even suggesting that Mr. Wallace apologize?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Well,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 go a long way if Bubba came out and acknowledged that as well.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Professor is not taking a stance on the Confederate flag taking a stance on the Confederate flag?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EDDIE GLAUDE JR, PRINCETON UNIVERSITY PROFESSOR: Absolutely. As the President of the United States, you cannot choose the American flag over the Confederate flag. You cannot state unequivocally that the Confederate flag, the battle flag, the stars and bars, however you want to describe whichever flag you`re talking about, represents a moment of treason is the symbol of traders. You can`t say that out loud. It actually speaks volumes about what President Trump is committed to and who he`s speaking to in those moments, right. And we saw this all weekend.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Michael Steele, let`s talk about your fellow Republicans. Senator Joni Ernst of Iowa had her chance to put some space between her and the president this weekend. You`ll forgive the phrase she chose to stand by her man. As this potentially gets worse, the people with an R after their names who are down ballot from this president, do you expect any courage to break out between now and November 120 days?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 I think that`s the operative question for the moment to sort of track. Not maybe right now, but certainly in the next few weeks how you see any slippage breakage between the President and U.S. senators, congressmen and women, governors and others as they get closer to the convention for sure but certainly once you get into September.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it`s where these, a lot of these folks are. They -- They`re so tethered at this point. It is much more difficult for them to make the kind of break at this stage because they need that base turnout. They`re going to need that turnout in their states. And they figure at some point there`ll be enough momentum from the presidential campaign and maybe other events that are going on that they`ll make up the difference, if you will.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bet on that. I think the country is very much making up his mind a lot sooner than later in this in this upcoming campaign, Brian, and if I`m a Joni Ernst, if, you know, if I`m any of these folks were on the bubble, in the Senate, which is now in play, by the way, you have to think twice whether or not you`re ready to go home for good or if you want to come back to Washington and what is going to take for you to do that.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Michael Steele, thank you. It`s a pleasure as always, and I`m thanking you because Professor Glaude has been asked to return for one more segment to discuss his work as an author and the powerful subject, that man right there of his new biography.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BALDWIN, AFRICAN-AMERICAN AUTHOR: For Black Americans, for Black inhabitants of this country, the Statue of Liberty is simply a very bitter joke meaning nothing to us.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The unmistakable and essential James Baldwin was a lot of things. Born in Harlem died in France, genuine intellectual, writer, author, playwright, occasional polemicist, activist in the early so called gay liberation movement, activist for civil rights. He gave us titles like Go Tell It on the Mountain, The Fire Next Time, Notes of a Native Son, and if Beale Street Could Talk.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friend and frequent contributor Professor Eddie Glaude, Jr. is a lot of things as well. He`s a proud Morehouse man who earned a PhD from Princeton, where his name is now on the door, he chairs the African-American Studies Department. And now he has given us a new title as the author of begin, again, James Baldwin`s America, and It`s Urgent Lessons for Our Own.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it is a pleasure to discuss this work with you. And I`m going to begin where we should on a night like this, what would your subject make of this time, right here and right now and the three words, Black Lives Matter?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GLAUDE: The fact that we would have to say that again, the fact that my son is having to declare those three words, again, in the face of the country`s betrayal, you know, I think they`re -- there`s this line that the Jimmy used in the White Man`s Guilt published in MIT (ph), where he says people who imagine that history flatters them are impaled on their history like a butterfly on a pin.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would, I think he might even be stunned. Not shocked, but stunned at the brazenness of it all. But the fact that another generation, Brian, has to assert their worth, has to assert their value. And can you imagine in this moment, someone is actually saying that, for me to say Black Lives Matter is actually to say something hateful. I mean, just think about that formulation for a minute. So as much as America says it`s changed -- it`s changing, as Jimmy would say, America never really, really changes.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Indeed, we have a vice president and the president unable to -- unwilling to say the words publicly, a president who has you know, has connected Black Lives Matter with the word hate. Would Baldwin agree with those that say we`re witnessing a new certainly not a moment, a new movement afoot?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GLAUDE: Well, I think, you know, I think I`m often hesitant to speak for him because I think his words that he wrote in his time are relevant to our own. But what I do know, what I want to say is that this current moment suggests that we`re on the precipice of possible change, that we`re at an inflection point that November is in some ways, Brian a more reckoning.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what we need to do is kind of mind the rumbling ruins of our pasts to kind of gather up resources to really face what the moment calls from us. And I think Where Baldwin always insisted that we must be mindful that as human beings we are at once miracles and disasters, that we can, in fact be miraculous and how we act in the world. But we can also be dastardly, right, in our in our pettiness and in our cruelty.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moment that we`re in is a moment of possible change, but there`s no guarantee. We have to find some kind of way to muster the energy to imagine ourselves otherwise. And this is why I wrote the book that we have to in some ways, begin again, not abdicate our responsibility but step up to this moment and perhaps succeed this time in imagining America a new.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What a life he led. Certainly not all of it fun, but if memory serves, he hung out with both Simone and Sart (ph) and Angelou for good measure, and I can`t wait to read it. I can`t wait to see it. Take its rightful place on the shelf of heroes behind you. There it is begin again. The author Professor Eddie Glaude, Jr. thank you very much my friend for coming on. Good luck with it. We`ll talk about it some more. I`m quite sure.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for us, another deadly threat suddenly on the rise in our cities during our summer of discontent.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This may well be a long hot summer. It was a dangerous and deadly weekend in some of our cities due to gun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64 people were shot. In the state of Georgia, the governor is calling out the Guard. Our report on all of it tonight from NBC News Ron Allen.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ALLEN, NBC NEWS CORRESPNDENT (voice-over): A holiday weekend full of blood shed and tears across the country, dozens of victims including innocent children. In Atlanta, eight-year-old Secoriea Turner shot and killed while riding in a car with her mother when police say for still unknown reasons, gunman open fire.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They say Black Lives Matter. Kitchen home.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Tonight Georgia`s governor declaring a state of emergency activating up to 1,000 National Guard troops after weeks of vandalism and now gun violence.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KEISHA LANCE BOTTOMS (D), ATLANTA: It has to stop. You can`t blame this on a police officer. You can`t say that we this is about criminal justice reform. This is about some people carrying some weapons who shot up a car with an eight-year old baby in the car.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Violence erupting as the nation emerges from months of COVID-19 stay at home orders struggling with economic misery and calls to defund the police.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deadly weekend follows an alarming spike in crime. Police say shootings Rose 130 percent last month.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blamed factors including court closures and prisoner releases due to COVID as well as what some see as an anti-police environment.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TERENCE MONAHAN,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CHIEF OF DEPARTMENT: But absolutely out detectives are out there each and every day working on these shootings, making an arrest.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(on camera): Do you think things will get better or worse through the summer?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BRATTON, FMR.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COMMISSIONER: I think going to get worse during the summer because I see nothing that`s going to reverse the trend.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In Chicago, 70-year-old Natalie Wallace with a July Fourth celebration with family when police say gunman pulled up outside the house and open fire, a bullet striking her forehead.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FRED WALLER, CHICAGO POLICE DEPARTMENT: Chicago`s heart gets broken again. We got to be tired of it because damn it I`m tired of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Ron Allen, NBC News,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And coming up for us proof that if this July Fourth felt different out there, it really was.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Last thing before we go tonight, it sure seemed like there were more shall we say homegrown fireworks than usual on the fourth with upwards of 80 percent of municipal firework shows cancelled this year. It seemed like everybody chose to freelance so many people took fireworks into their own hands from what we could see. We can only hope that all those hands are still attached to arms.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pictures of Southern California show the stunning number of fireworks just going on in streets and backyards. As far as the eye can see, hundreds of fires were set across the state, all from illegal fireworks, including 100 acre fire in Santa Clarita. And if you were wondering fireworks are measurable in our air, it`s trackable across the country. The folks who measure aerosolized particulates in our air put together this graphic to show the one day spike in Washington D.C. every year on the Fourth, and it`s spiked way high this year.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officially July 4th is also the most feared Night of the calendar year in the dog community. It`s bad enough that for many of us, this is thunderstorm season, but our dog friends have a lot to live through in terms of sky booms this past weekend. In one case in Franklin, Tennessee, a very good dog a three-year-old Belgian Malinois named Ru (ph) alerted a family to a house fire next door that was caused by illegal fireworks. Everybody got out safely answering on that night the eternal question, who`s a good dog and clearly the answer is Ru (ph).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our broadcast on this Monday night as we stagger back to work and begin a new week. My thanks to Ali Velshi and Steve Kornacki for allowing me some valuable Jersey Shore time. Thank you so much for being here with us. On behalf of all my colleagues at the networks of NBC News, good night.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RUSH TRANSCRIPT. THIS COPY MAY NOT BE IN ITS FINAL FORM AND MAY BE UPDATED.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1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54"/>
      </w:pPr>
    </w:p>
    <w:p>
      <w:pPr>
        <w:pStyle w:val="Normal54"/>
      </w:pPr>
      <w:r>
        <w:pict>
          <v:shape id="_x0000_i1212" type="#_x0000_t75" alt="LexisNexis®" style="width:147.75pt;height:30pt">
            <v:imagedata r:id="rId18" o:title=""/>
          </v:shape>
        </w:pict>
      </w:r>
      <w:r>
        <w:cr/>
      </w:r>
    </w:p>
    <w:p>
      <w:pPr>
        <w:pStyle w:val="Heading152"/>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BRADY SUES SMITH AND WESSON, GUN DEALER, ON BEHALF OF VICTIMS OF 2019 MASS SHOOTING AT CHABAD OF POWAY SYNAGOGUE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w:t>
      </w:r>
    </w:p>
    <w:p>
      <w:pPr>
        <w:pStyle w:val="Normal54"/>
        <w:keepNext w:val="0"/>
        <w:spacing w:after="0" w:line="240" w:lineRule="atLeast"/>
        <w:ind w:right="0"/>
        <w:jc w:val="both"/>
      </w:pPr>
      <w:bookmarkStart w:id="108" w:name="Bookmark_54"/>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54"/>
        <w:keepNext/>
        <w:spacing w:before="240" w:after="0" w:line="340" w:lineRule="atLeast"/>
        <w:ind w:left="0" w:right="0" w:firstLine="0"/>
        <w:jc w:val="left"/>
      </w:pPr>
      <w:bookmarkStart w:id="109" w:name="Body_52"/>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3"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Brady Campaign to Prevent Gun Violence: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Brady Legal has filed a lawsuit on behalf of victims and survivors of the mass shooting in Chabad of Poway Synagogue against the manufacturer and seller of the gun. Neil Gilmor of Artiano Shinoff, Sheldon Ostroff, and Donna Vobornik and Anne Waddell of Dentons US LLP are counsel with Brady. The suit alleges that major gun manufacturer Smith and Wesson, negligently and unlawfully designed and marketed the assault rifle used in the shooting and San Diego Guns violated California law in the sale. The suit seeks monetary relief and an injunction demanding that all parties reform their business practices.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April 27, 2019, the last day of Passover, a gunman armed with a Smith and Wesson Model MandP 15 Sport II semiautomatic rifle entered Chabad of Poway Synagogue shooting multiple rounds, killing one worshiper, and injuring three others.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Legal Chief Counsel Jonathan Lowy explained: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to live in an America where we are not even safe from gun violence in our places of worship, during one of the most important holidays of the year. The victims and survivors of this Passover shooting are bringing suit because they do not want another family or congregation, of any faith, to suffer as theirs did. Dealers should sell guns legally and carefully. Manufacturers shouldn't design, market and sell assault weapons to attract and facilitate would-be mass shooters. We look forward to proving our case in court, and making these gun companies become part of the solution to gun violence, instead of part of the problem."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Vobornik, Litigation partner at Dentons, shared: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hopeful that this complaint leads to meaningful and immediate change in the production, marketing and distribution of these weapons so that stories of devastation like this do not continue to play out. Our individual rights, including those guaranteed under the First Amendment, require bold defense when they fall victim to illegal guns."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bringing this action to save lives, so that no other congregation or family of any faith will have to endure what ours has. We invite Smith and Wesson to speak with us about concrete ways that it can change its business practices so that it can continue to sell firearms to those who want them, while acting responsibly to prevent tragedies like the shooting at our temple. If Smith and Wesson were to promptly agree to the safe, responsible actions we propose, we would drop the lawsuit against them tomorrow, without being paid a dime."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alleges that Smith and Wesson's rifle could be easily modified into an assault weapon in violation of California law or to fire automatically, and was marketed in violation of California's unfair business practices law, in a manner attractive to customers like the shooter, young men predisposed to violence. Similar claims against Remington Arms Co. were upheld in a lawsuit brought by victims of the 2012 mass shooting at Sandy Hook Elementary in Newtown, Connecticut.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also alleges that San Diego Guns, the dealer that sold the weapon used in this crime, violated California law by transferring the weapon to the shooter although he was underage and did not present a California hunting license that was in effect.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2019 Mass Shooting in Chabad of Poway Synagogue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27, 2019 a nineteen-year old man, specifically targeting the Jewish community, fired his Smith and Wesson MandP 15 AR-15 style semi-automatic assault rifle in the Chabad of Poway synagogue, where worshippers were celebrating Passover services. After killing one congregant, shooting the rabbi and wounding others, the shooter was confronted by members of the congregation, causing him to flee. After calling the police and admitting to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shooter was apprehended by San Diego Police.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Complaint: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alleges that Smith and Wesson negligently designed and unlawfully marketed the rifle. The complaint also alleges that the dealer violated California law which prohibited transferring the Shooter the weapon due to his age unless he presented a valid California hunting license. The Complaint alleges that the Shooter presented a California hunting license which was not yet in effect. The complaint also includes claims for which Neil Gilmor from the Law firm Artiano Shinoff and the Law Offices of Sheldon A. Ostroff are representing the plaintiffs for negligent or intentional torts against the State of California, the shooter and the shooter's family.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Brady Legal: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Brady has represented victims of gun industry negligence for over 30 years, and has won over $60 million in settlements and verdicts in cases brought by Brady for victims and survivors. Brady also has won landmark precedents holding that gun companies can be held legally responsible for the damage caused by their irresponsible business practices and has forced gun dealers and manufacturers to reform their practices to prevent sales of guns to dangerous people. Brady has litigated in over 40 states, and won victories in the Supreme Courts of Kansas, Missouri, Ohio, Indiana, Alaska, and appellate and trial courts in California, Florida, Mississippi,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Massachusetts, Oregon, Pennsylvania, Utah, Washington, West Virginia, Wisconsin, and other states.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has one powerful mission to unite all Americans against gun violence. We work across Congress, the courts, and our communities with over 90 grassroots chapters, bringing together young and old, red and blue, and every shade of color to find common ground in common sense. In the spirit of our namesakes Jim and Sarah Brady, we have fought for over 45 years to take action, not sides, and we will not stop until this epidemic ends. It's in our hands.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14"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55"/>
      </w:pPr>
    </w:p>
    <w:p>
      <w:pPr>
        <w:pStyle w:val="Normal55"/>
      </w:pPr>
      <w:r>
        <w:pict>
          <v:shape id="_x0000_i1215" type="#_x0000_t75" alt="LexisNexis®" style="width:147.75pt;height:30pt">
            <v:imagedata r:id="rId18" o:title=""/>
          </v:shape>
        </w:pict>
      </w:r>
      <w:r>
        <w:cr/>
      </w:r>
    </w:p>
    <w:p>
      <w:pPr>
        <w:pStyle w:val="Heading153"/>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Trump Campaign Releases List Of Dead People That Voted In Georgia And Pennsylvania; Michigan A.G. Targets Conservative Editors; Interview With Rep. Doug Collins (R-GA); Georgia's Runoffs In January Will Determine Control Of The Senate; Gov. Cuomo Announces New Coronavirus Restrictions; A Breakthrough Vaccine And A Presidential Election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w:t>
      </w:r>
    </w:p>
    <w:p>
      <w:pPr>
        <w:pStyle w:val="Normal55"/>
        <w:keepNext w:val="0"/>
        <w:spacing w:after="0" w:line="240" w:lineRule="atLeast"/>
        <w:ind w:right="0"/>
        <w:jc w:val="both"/>
      </w:pPr>
      <w:bookmarkStart w:id="110" w:name="Bookmark_55"/>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Rick Leventhal</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Adam Laxalt, Doug Collins, Mark Steyn, Vince Coglianese</w:t>
      </w:r>
    </w:p>
    <w:p>
      <w:pPr>
        <w:pStyle w:val="Normal55"/>
        <w:keepNext/>
        <w:spacing w:before="240" w:after="0" w:line="340" w:lineRule="atLeast"/>
        <w:ind w:left="0" w:right="0" w:firstLine="0"/>
        <w:jc w:val="left"/>
      </w:pPr>
      <w:bookmarkStart w:id="111" w:name="Body_53"/>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6"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 Happy Veterans 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more than a week since the final votes were cast, and still, many of Donald Trump's 72 million voters believe this election was fundamentally unfair and they are right about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massive outside interference in our democracy, and it didn't come from Russia. The tech monopolies of Silicon Valley used their unprecedented control over news and information to silence Donald Trump's voters and at the same time, to protect Joe Biden.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public health authorities and blue state governors wielded the pandemic like it was a partisan political weapon. It's hard to believe they actually did that, but they did do it. Corporate America helped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moment, we'll have a report on Big Pharma's role in what happened. It's an amazing story.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question of the votes themselves, the actual ballots. Democrats completely changed the way we voted in this election. Our system has never been more disorganized, and it has never been more vulnerable to manipulation.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there voter fraud last week? That's a question we've been working on since the Election Night. We've tried to be careful and precise as we report this out. In moments like this, truth really matters more than ever. False allegations of fraud can cause as much damage as the fraud itself.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Jussie Smollett hurt more people with his lies than any actual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the last thing America needs right now is more damage. So we want to be accurate.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about to tell you is accurate. It's not a theory. It happened and we can prove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news organizations could prove it, too, they've simply chosen not to. The position of corporate media across the country this week has been very simple. There was no voter fraud.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once the paper of record declared that as fact this morning across the entire front page, look at this banner headline, "Election officials nationwide find no fraud." No fraud. None. End of story. Move on and listen to Kamala.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hearing virtually the same thing from everyone in the media -- everyone. At CNN, the anchors have been repeating the approved message for days. They say it with the kind of brutal intensity that suggests precisely because they don't really believe what they're saying. You absolutely must believe it. Shut up and accept the verdict, America.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CNN ANCHOR: Sources tell CNN that top aides are suggesting that the defeated President, President Trump hold rallies to drum up bogus conspiracies about election fraud.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ANCHOR: The G.O.P. keeps spreading completely unsubstantiated claims of voter fraud.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BROOKE BALDWIN, CNN HOST: The Attorney General now telling Federal prosecutors to look into those unsubstantiated claims of voter fraud.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COOPER, CNN HOST: There is no evidence of widespread voter fraud, no evidence of widespread flaws in the mail-in voting process.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Bogus conspiracy theories, completely unsubstantiated claims of voter fraud. They say it again and again, but what exactly are they talking about? They won't tell you, so we're going to tell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fewer than 15,000 votes separate Donald Trump from Joe Biden in the State of Georgia. It's close enough that it is worth getting specific about what happened there. And Georgia's Secretary of State has now confirmed there will be a hand recount of all votes cast in Georgia.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votes, auditors will find a ballot cast by a woman called Deborah Jean Christiansen. It would be hard to find anyone who has got a bad word to say about Deborah Jean Christiansen. She was well-known in her community for years as a bird watcher, an avid gardener, a committed fan of the Georgia Bulldogs.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knew her were sad when she died last May, and they might be surprised to learn that even after her death, Deborah Jean Christiansen still managed to register to vote and then cast a ballot presumably for Joe Biden.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it's an inspiring story, the triumph of voting over death.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one quite embodies that story like James Blaylock of Covington, Georgia. Mr. Blaylock was a mailman for 33 years until he passed away in 2006. Fourteen years later, according to state records, he was still mailing things.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Blaylock cast a ballot in last week's election. How did he do that? It might be worth asking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Maybe James Blaylock was just one of those extraordinary mail carriers, neither rain nor snow nor gloom of night nor even death itself could keep him from the mail.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case, maybe voting from the grave wasn't really fraud. It was just commitment. Okay.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Linda Kessler of Nicholson, Georgia. Linda Kessler died in 2003. Seventeen years later, she was still voting in presidential elections. Edward Swein out of Trenton, Georgia spent his life working construction and teaching school. In his spare time, he loved bluegrass music. According to those who knew him, he played multiple instruments and enjoyed jam sessions.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died five years ago at the age of 82, it seemed like he was gone from this world for good. But no. Last week, he voted for President.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wasn't the only one. On your screen right now, you will see the names of other deceased voters. Every one of them played a role in last week's presidential election.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tonight, there aren't enough of them to alter the outcome. That could change as we learn more. But for the moment, the point is, they exist. They are dead, but they voted anyway. The question is, how did they do that? How exactly did they cast their ballots? And the short answer is by mail.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people tend to vote more often when you make it easier for them to vote. They are like any other group. This year, we made it much easier for the dead to vote.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sent ballots and registration forms to millions of people totally unsolicited. The pretext was COVID. We had to do this for public health reasons, remember? We had no choice. It was a public health emergency. The effect was to encourage fraud.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2012 study by Pew found there were close to two million dead people still on voter rolls around this country. That study also found that approximately 24 million voter registrations. That is one out of every eight in America were wrong. They were no longer valid or they were significantly incorrect. Close to three million people in America had registrations in more than one state, three million.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happens if you start sending ballots and registrations to lists like this? Well, you're guaranteed to increase the amount of fraudulent voting and that's exactly what Democrats did. Republicans we should add, let them do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State of Nevada where Joe Biden is currently leading Donald Trump by fewer than 40,000 votes. This year, State Democrats and their lawyers made certain than Nevada sent ballots, not ballot applications, but actual ballots to every single registered voter in the state, whether they requested those ballots or not and they did this even though they knew they were perfectly aware that more than 41,000 people who registered to vote in Nevada haven't voted or updated the registrations in more than 10 years.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many of these people are dead or gone. But they got ballots anyway.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people was a former elementary school teacher called Rosemary Hurdle. According to her 2017 obituary, Rosemary Hurdle was a loving, fun, sassy and sarcastic in a fun way, beautiful, powerful and inspiring. Sadly, now she's gone.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voter registration remains. She is still on the rolls.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received Rosemary Hurdle's ballot in the mail and then cast it. Who did this? We don't know who did it. We wish we did.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know. It's fraud. It's a threat to our system and it is being hidden by a news media totally vested in a Joe Biden presidency.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 have a right to know. We have an obligation to know much more about this. But thanks to the media blackout, it is left to independent conservative sites, places like "The Federalist" to report what the rest should be reporting, but are not.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Federalist," we know that on October 9th, for example, a man called Fred Stokes, Jr. received an unsolicited ballot in Clark County, Nevada. That's where Las Vegas 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later, the county received his ballot back by mail. Voting records indicate that ballot was quote, "completed." Fred Stokes voted for President. But Fred Stokes had been dead for three years. He died in June of 2017 at the age of 92. How did that happen? We don't know. No one is reporting on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the state that made Joe Biden the President-elect, there are luckily, quite a few dead voters. How do we know that? Because the state told 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from last December, less than a year ago, from the state's Department of Auditor General, nearly 3,000 potentially deceased voters remained on the voter rolls in Pennsylvania. The Trump campaign says it has found evidence that some of them voted this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on October 24th, Allegheny County officials mailed a ballot to one Denise Odnish. She died two days before, yet somehow records show the county officials received that ballot back completed, voted for President on November 2nd.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 are showing you more names on the screen, just like Denise Odnish. We can confirm that they all voted in the election last week, and all of them were dead when they did so.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conjecture. It's not one of those bogus conspiracy theories that CNN worries about. It is entirely real. Why did it happen? How can we prevent it from happening again? Those are the questions.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very simple to answer, Democrats did it. They understand that when you send mail in ballots to an entire unverified voter roll, you can't really know who is voting.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to make certain that fraud remained likely, Democrats filed lawsuits in Nevada to eliminate signature verification. Think about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well before the coronavirus panic. Ron Wyden is a Democratic senator from Oregon sponsored the Vote by Mail Act. The Vote by Mail Act demands that every state in the Union mails ballots to their entire unverified voter list. Whether you ask for it or not, whether you're alive or not, you get a ballot.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other way to interpret this. Democrats are abetting fraud.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Democrats in the House of Representatives passed something called the Heroes Act. It wouldn't simply have provided quote "automatic mailing of absentee ballots to all voters in America." It also would have prevented states from restricting in any way ballot harvesting. That means that anyone could collect and return bundles of ballots from dead or living voters to polling stations, and there will be no oversight of this at 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insane, but expect more of it. Loose voting rules are too useful for the left to pass 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Democrats could very well gain control of the United States Senate. If that happens, much will change, but one of the things that will happen, they will pass the Heroes Act into law.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they are claiming universal mail-in balloting is necessary because of coronavirus. It's a public health emergency, we have to have it. But they are lying. They've been pushing for this very thing for years for one reason: it gives them an advantage because it increases the incidence of fraud.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Barack Obama, the most divisive President in our history, if you are against this, if you're against sending ballots to unverified voter lists in every state in the country, unsolicited, you are a racist. Watch.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OF THE UNITED STATES: Even as we sit here, there are those in power, who are doing their darndest to discourage people from voting, by closing polling locations and targeting minorities and students with restrictive ID laws, and attacking our voting rights with surgical precision, even undermining the Postal Service in the run up to an election.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going to be dependent on mail-in ballots, so people don't get sick.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Barack Obama, suddenly not from Hawaii, didn't go to Pinhoe, a product of the red clay of Georgia and he is preaching. The message is always the same, obey or I'll call you racist.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spent eight years working that scam pretty effectively. But amazingly, a lot of people still fall for it. So, they shut up and obey. But we should stop doing that, because if we care about our democracy, we must demand clean and honest voting. Regardless of the outcome, no matter who wins or who loses, the system is what we must protect.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ballots to entire unverified voter lists, unsolicited gets you dead people voting. And what does that do? It puts us where we are now -- cynical, distrustful, withdrawn.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run a democracy, you need one thing above all, social trust. If you want people to have social trust, if you want them to believe in the system, it's not enough to yell at them on television and tell them that they must believe. You have to create a system that is worth believing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Laxalt is the former Attorney General of Nevada. He is co-chairman of the Trump Campaign in that state. He has been warning about voter fraud, including on this show for months. We're happy to have him on tonight. Thanks so much, Adam, for joining us tonight.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tell us if we're misreading what apparently happened here. Ballots were sent to people in your state who were dead, and inevitably, some of them voted. Is that correct?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LAXALT, FORMER ATTORNEY GENERAL OF NEVADA: You know, first of all, it's important for people to understand, there is absolutely voter fraud as you continue to try to point out, as we continue to try to point out, but in the campaign, we aren't the system, we don't have access to the Clark County voting system.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call them and say, it looks like Tucker Carlson died. Can you confirm if he voted or not? This all has to happen on the outside. And so yes, we've confirmed dead voters. And so finally, we're no longer being accused of producing zero fraud. Now, we're being accused of not producing systemic or widespread fraud.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been attacked viciously by the sitting Attorney General and other people for being somehow, you know attacking our system and the last time I checked, I served both in the Navy and in Iraq and was a top law enforcement officer.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want to do is what you want. I want to put a spotlight on this system, because the bottom line is, there is fraud. I don't know how wide scale it is, for all the reasons you have pointed out, and we don't own the system and American needs to understand this.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being told, well, all the fraud will be investigated. By who? There's no investigative body that goes in independently and actually investigates elections. This is why we have this mess.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are suggesting that the local registrar is going to do its own audit after the fact, of course, we know that isn't a real investigation.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was doing these little videos before election saying, nothing to see here. It's a secure election. And you're asking the F.B.I., excuse me, and were you in their checking signatures? Were you running lists to see if dead voters have made it on the rolls and actually voted? The answer is of course not, right?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is what we deal with. It is that, we put out a list of over 3,000 people that moved out of the State of Nevada and they voted in this election. And we said, we refer to it with no names for an investigation.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about a hundred of these people, apparently were military voters and they have a valid exemption. Great. Of course, their vote counts.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being accused of improprieties here and we don't have all the information. They just want to shut down any spotlight to the fact that there is voter fraud in our state.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Of course. I'm not surprised. Adam Laxalt, thanks for that update. Appreciate it. We'll talk to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LAXALT: Thanks. Thanks, Tucker.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here you have the people whose job it is to worry about fraud, the Attorney General of the state, the F.B.I., democratic officeholders, the media, telling you that you're wrong if you're worried about fraud.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Totally incurious about how the fraud happened when the fraud, incontrovertible evidence of the fraud is right in front of their faces. What does that tell you? What do you think it tells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well, Democrats could control the Senate in a few weeks. It comes down to two runoff elections in the State of Georgia. Those races really matter, maybe more than any Senate races in our lifetime.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state of play in that state? We'll talk to Georgia Representative Doug Collins, next.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may never have heard of Dana Nessel. She is the highly partisan not especially bright Attorney General of the State of Michigan. Nessel ran for office two years ago with an ad -- we're Not Making this up -- bragging that she quote, "doesn't have a penis." That's the kind of person she 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divisive. She is a buffoon.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Dana Nessel has power now and she set about abusing it in the most un-American possible ways. Michigan cities are some of the most violent places in the Western Hemisphere.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state's chief law enforcement officer, you'd think Dana Nessel might work on that, but no, she spent her time trying to shut down Catholic Charities for being pro-life. One of her cases against the church was so transparently unconstitutional that a Federal Judge accused Nessel of committing quote, "a targeted attack" on a sincerely held religious belief.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when citizens in Michigan protested their Governor's absurdly partisan COVID lockdowns, abortion clinics and her husband were exempt from them. Everyone else had to stay at home. Dana Nessel dismissed those complaints as quote, "white folks outraged because they can't go golfing," and so 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Nessel may be the worst Attorney General in the country, and there is stiff competition in that category. So it's just a matter of time before Dana Nessel tried to invalidate the First Amendment. Now, she is doing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Nessel is threatening to imprison the editors of the conservative news organization, "Big League Politics" for the crime of reporting the news. That site has posted audio recordings of poll workers in Michigan. Nessel claims their report is quote, "misleading." That's a crime now in Michigan, apparently.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in case that wasn't clear, Nessel warns "Big League Politics" that quote, "failure to comply will result in criminal prosecution."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you disagree with Dana Nessel, you will go to jail. That's the new third world standard in Michigan. What's interesting is that other news organizations have said virtually nothing about this. CNN isn't complaining about it, neither is "The Washington Post" 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They love authoritarianism as long as their team is benefiting from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like it, no matter who is in charge. Maybe Dana Nessel should fight someone her own size. Instead of terrorizing an independent website, why doesn't Dana Nessel try that with us? Go ahead, Dana Nessel. See how that goes. Good luck.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upcoming runoff elections in the State of Georgia could determine -- in fact, will determine control of the Senate. Democrats aren't hiding what they plan to do if they win those two races and take control. They plan to fundamentally change this country and its systems and they are saying so out loud.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Now we take Georgia and we change the world.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I'm sorry, can you repeat that, Mr. Schumer?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Now, we take Georgia then we change America.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the question is -- and we'll be covering this in much greater detail as we move toward January 5th, but how are those races looking right 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Collins is a Member of Congress from Georgia, coordinating the Republican response to all of this and we're happy to have him on tonight. Congressman, thanks so much for coming 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DOUG COLLINS (R-GA):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where do you -- where do you think, as honestly as you can assess, we are now with these two races?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Well, I think right now, we're getting ready for a tough race. But I have every confidence that David Perdue and Kelly Loeffler will be presenting an argument to the people of Georgia.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what Chuck Schumer just said, this has become a battle for really the ideological soul of our country where you're either going to have a move toward the left and more toward a socialist ideal in which, again, taking it out of the terminology, the isms and everything else. It's simply this you either vote for David or Kelly down here in Georgia or against Ossoff or Warnock.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choice: do you want more personal responsibility? Do you want more encouragement for business? Do you want more freedoms and liberties that we just talked about being able to actually stand up for our First and Second -- you know, all of our amendments? Or do you want one that moves us away from those?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where we're at. It's going to be tough, but we are fighting, and I think they're going to win.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it's going to be tough. The demographics of Georgia obviously have changed harder for Republicans than it once was. But a lot of attention is now on the systems in place in Georgia. We just read the names of dead people who voted in your state last week.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mail-in balloting be allowed? Will ballots or registration forms be sent to people who didn't ask for them? And will outside groups be allowed to collect those ballots and drop them off? Will there be ballot harvesting?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Yes, that's one of the things we are focused on right now, it is leading the effort out here to protect President Trump's vote down here and make sure we have every legal vote counted. Those are the things we're beginning to see.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beginning to look at how many people voted from the same location. Did they vote from the same location? Were they allowed independent voting while they were there?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an issue, Tucker, this is one thing that I want to emphasize for Georgia. And this is what our Secretary of State and others need to emphasize. We need to have a stringent check on our signatures going forward, especially on our absentee ballots, because we have entered into a consent decree in which that was not checked, as well as it should be.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want to make sure that those are -- confirming those ballots are secure, we're going to have to have every county, not just the ones who want to participate, make sure that those signatures are counted as the law provides for so that we can maintain ballot integrity.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areas where the Democrats are trying to encourage others and it is where we open ourselves up to suspicions in our elections.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just talked to someone who ran a campaign in Georgia last week, who said that it is very common in the state for outside groups to collect ballots and bring them and turn them in. That's ballot harvesting, maybe it goes by another name in Georgia. Will that be allowed in this special election?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It shouldn't be allowed. In fact, if people know about that, they need to get in contact with us. They need to contact and come forth with an affidavit to say, this is not allowed. This is not something you're able to do, is to take and then harvest these votes.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kinds of things that we have to fight against. But this has to be a vigilant activity, Tucker, and I'm tired of the left always saying that when we're standing up for these rights and these ballots to make our election law integrity firm that they call us every name in the book.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facing it. Everybody has been facing across the country. But the question is, it's not a matter of now. They don't say any fraud there, which I've got still an election official in Georgia saying there's not any fraud. That's just not true.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issue of fraud and one issue of an illegal valid cast takes away the legal vote of someone else and we have to admit that. Either they're all wrong or they are all right. What we've got to do is say, these ballots have to be checked. They have to be in integrity, or otherwise we lose our most precious gift.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Of course. That's exactly right. There's no argument against what you just said. Congressman, thanks so much for coming on tonight.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Thanks, Tucker. I appreciate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Things are happening now that would have been impossible to imagine six months ago. States now trying to control what you can do in your home over Thanksgiving. These are coronavirus rules. What happens if you don't obey? That's straight ahead.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if you were to somehow get inside the brain of any authoritarian, you would find that their fantasies aren't the conventional fantasies. An authoritarian fantasizes about controlling you, and coronavirus has given the perfect pretext to do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force their way into your home. You're not going to believe this story. Rick Leventhal has it for us. Hey, Rick.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LEVENTHAL, FOX NEWS CHANNEL SENIOR CORRESPONDENT: Hey, Tucker. For anyone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California, it'll be a Holiday Season like no other. Two governors with similar mandates, arguing the only way to slow the spread of COVID-19 is to start shutting down again.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this Friday night, a 10:00 p.m. curfew will be in effect for every bar, restaurant, gym and liquor store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Restaurants can still serve food curbside for pickup or delivery, but no alcohol to go; and indoor and outdoor gatherings on your own property will be limited to no more than 10 people.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Andrew Cuomo says the parties are the problem, blaming them for the spike in cases and says that if the new restrictions don't slow the spread, he may shut down gyms and indoor dining all together and he is demanding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Mayor deploy the NYPD to enforce the new rules.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AUDIO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There are only two fundamental truths in this situation. It is individual discipline and its government enforcement.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AUDIO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And over here on the left coast, Governor Gavin Newsom has issued similar new guidelines ahead of the Thanksgiving Holiday. No more than three households can gather together at a time. Gatherings must be outside and last two hours or less. Attendees can use restrooms as long as they are frequently sanitized and singing, chanting and shouting are strongly discouraged.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I swear, I did not make these 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was literally just thinking that exact same thing. Rick Leventhal has gone rogue. He is writing fake news again.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No, I didn't. I didn't do it. I'm just -- I'm just telling you what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just unbelievable, so much is. Rick Leventhal, thank you for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Sure.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So Andrew Cuomo's new rules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raised an important question. Will his much buffer brother at CNN follow those rules?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you'll remember, we showed you a picture of Chris Cuomo himself, CNN anchor in Long Island staying there without a mask next to several other people, maybe infecting them, but definitely smoking a cigar.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last month, we obtained exclusively a letter from Chris Cuomo's landlord, reminding him that he was defying repeatedly mandatory mask rules in his building and could be fined if he kept it up. Scofflaw.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about a week ago, a photo emerged as someone looking suspiciously like Chris Cuomo. Shaved legs, chiseled jaw, getting a haircut without a mask 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end with a SWAT team descending on the Cuomo family as they celebrate Thanksgiving?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Steyn is our expert on illegal Thanksgiving dinners, long has been, and of course a bestselling author. We're happy to have him on tonight. Mark, thanks for joining 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we illegal do you imagine the Cuomo family Thanksgiving dinner could be?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STEYN, AUTHOR AND COLUMNIST: Yes, I'm interested in this. With the new crackdown on public singing, that if you were to kick open the door of the Cuomo household, and he might chance to be singing "Jingle Bells," whether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SWAT team might have to take him down over the Holidays.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great implications for powerful Democrats. I believe, under the new rules at polling precincts, no more than 10 dead Democratic voters will be permitted at any one time. So that actually could affect some of the recounts and change some of the election results we've seen.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interesting to me, Tucker, is that basically COVID-19 has now become the Afghan War of public health issues. We don't actually -- we no longer recall why we got into this whole lockdown scenario, but nobody has any other ideas, so lockdown has to keep going 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both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California, they have now moved to the European stage where they are regulating the number of people you're allowed to have inside your house or indeed in your garden.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we've seen especially in the United Kingdom, the police haven't been shy about kicking down the doors of houses and saying somebody two doors away said it sounded like you had more than 10 people in here. And that's a very different intensity of lockdown for no good reason.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what matters -- I mean, all this case stuff is silly. If you test positive, is that in fact, a case in any meaningful sense?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only today, as of today, only 1,600 people are hospitalized in a state with something like 220 hospitals.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 the math. Oh, wait. Nobody can do the math because none of the kids have been at school for a year, so nobody can work out the math, which is that it is about six or seven COVID cases per hospital.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justification for this, and it's all these guys. Boris Johnson, of all people, Boris, I know his sexual habits rather well because I've seen some of them in action. In Boris Johnson's country, if you're what they call non-cohabiting couples in tier two and tier three zones, Boris has forbidden you to have sex. That's what it has come to.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Trudeau said the state has no business in the bedrooms of the nation, under COVID, they are all in the bedrooms.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need your ID skills really, really quick. I'm going to put a picture on the screen and I want you to help us ascertain whether this is actually Chris Cuomo getting a maskless haircut. I think I'm too close to the story at this point. I don't really trust my judgment. Do you think that is Chris Cuomo?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STEYN: I think -- I decline to comment. I don't want his brother's SWAT team kicking my door down, Tucker.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that's really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STEYN: Oh, my goodness. Oh, oh, yes he is. The maskless -- hey, he is a regular Nancy Pelosi there. I think, he has the same coloring, too.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As his brother, the governor, explained, when you criticize the Cuomos, you're anti-Italian, because in 2020, everyone gets an ethnic grievance. So put that on your resume.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STEYN: Yes, yes, that's right. That's right.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unbelievable. Mark Steyn, great to see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STEYN: Thanks a lot, Tucker.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it's interesting, apparently, there's a coronavirus vaccine on the way, but we didn't learn about it until days after the presidential election, just in time for Joe Biden to declare himself the President-elect and the time for the CEO of Pfizer, one of our biggest pharma companies to sell a ton of his stock in the company.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exactly is going on here? Maybe more than you've heard. We'll lay it out for you after the break. It's fascinating.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learned on Monday that the drug company, Pfizer, one of the biggest in the world has a potentially viable coronavirus vaccine. We learned that just six days after the presidential election. You don't need to be a crazy person to wonder about the timing there.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September, the President said that he was informed he could expect to learn whether the vaccine would be viable by the end of October.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We remain on track to deliver a vaccine before the end of the year and maybe even before November 1st.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could probably have it sometime during the month of October, and Pfizer is among the leaders as you know.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But it wasn't just Trump. Also in September of this year, the CEO of Pfizer predicted the same thing. He said, we would know whether Pfizer had a workable vaccine by the end of October.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BOURLA, CEO, PFIZER: We will have a good chance that we will know if the product works by the end of October and then of course, it is regulators job to ease a license or not. But what I know is that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So you could get that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BOURLA: We get to go out and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You think you could get the F.D.A. to approve it as safe and distribute it across to Americans before the end of the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BOURLA: I cannot say what the F.D.A. will do, but I think it is a likely scenario and we are preparing for it. For example, we started already manufacturing and we have already manufactured hundreds of thousands of doses.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we're going to know by the end of October. Now, it may or may not be related, but it is interesting. The man you just saw, the CEO of Pfizer, Albert Bourla sold 62 percent of his stock in Pfizer on Monday. That was the same day the company announced that the vaccine worked and was coming. That was a pre-arranged stock sale.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effect, Pfizer's announcement allowed its CEO to cash out at exactly the moment the shares surged to one of the highest points all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released by Joe Biden on Monday raises even more questions about the timing of all of this. Biden said this, quote, "Last night, my public health advisers were informed of this excellent news about Pfizer's vaccine."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Joe Biden's team, the President-elect's people knew it was coming on Sunday evening. What's interesting is the actual President at the White House said they learned about the vaccine on Monday and they heard about it from the media.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AUDIO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AZAR, HUMAN AND HEALTH SERVICES SECRETARY: Pfizer is a public company with obligations to shareholders and truthfulness in their statement. So, I have to take at their word what they say is that they saw the data on Sunday and made their public announcement Monday.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 Secretary of Health and Human Services learned about this from media reports on Monday morning, however.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Kind of weird that the Secretary of H.H.S. heard about it from media reports. Now, Pfizer, according to the newspapers who are covering this was initially set to reveal its vaccine results in mid-October, but they delayed those results, quote, "After discussion with the F.D.A."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reached out to Pfizer to clarify what's going on here. They claim their CEO didn't even find out about the vaccine news until Sunday at 1:30 a.m. and then they worked all night to announce it on Monday morning. They denied politics had anything to do with this.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politics was involved in this because some of the top people at Pfizer are highly political. Is there a connection? We're not sure. And that's why we've asked Vince Coglianese who is a radio show host in Washington, who has worked on the story to join us tonight and to explain.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thanks so much for coming on. Is there evidence that politics -- the effect was clearly political, I mean, it had an effect. But was that the intent? Do you think politics played a role 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COGLIANESE, RADIO SHOW HOST IN WASHINGTON: Well, there's no question the pharmaceutical industry does have a political incentive to throw Donald Trump out of office. Have you noticed all of the advertising this year dedicated to saying that the President is somehow a socialist for demanding that we pay just as much as foreign countries pay for the drugs we develop? They are really angry at him.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that we are going to lose a lot of money if he stays in office. So there's a lot of incentive there. And the political acts I think, have been pretty clear here. Pfizer, if you check their political donations, you can do it online tonight, if you'd like, very clearly donated more to Joe Biden than they did to Donald Trump. That's true of the entire pharmaceutical industry.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also this week, in the announcement when Pfizer announced that the vaccine was on its way and that it was doing well, they claimed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the President's Operation Warp Speed, remember that? Launched in May, dedicated to sprinting this type of vaccine to the American public was a not a part of the development of the vaccine.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bunch of deeply dumb credulous reporters quickly ran with that to claim that the President doesn't deserve credit. But the truth was, he did. Pfizer later came out and recanted that statement and claimed, actually, yes, we were part of Operation Warp Speed to the tune of two billion taxpayer dollars.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You and I are paying a lot of money for Pfizer to develop this vaccine. So they lied about that. Because you know, why? I'm not sure, but lying about it, the effect of it was, it was not to give a win to Donald Trump.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 is, as you noted, they could have released data on this in October, and instead, when did they release it? The first full business day after the media declared victory for Joe Biden.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the bottom line here, according to the story you just told is that Donald Trump more than any President probably in our history has explicitly threatened the bottom line of pharma companies by saying we should pay the same price that say, the Canadians pay for drugs developed in our country.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like him for that. They funded an ad campaign against him, and it seems entirely possible they timed the release of this news in a way that would help Biden and not Trump.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COGLIANESE: And what's troubling beyond that, there have always been business incentives that have tried to push politicians around. And certainly in a health crisis, you would think they would set aside their politics and advance the interests of the American people as much as possible.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That's right.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COGLIANESE: But the F.D.A. here, I think, stands out as a very important thing. The President has been at war with his own F.D.A. over the past few months who have tried to place barriers in place to try and slow down the vaccine from getting to the public. They put in a never before seen 60-day safety period to ensure the safety of the vaccine.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do that in any other vaccine. This is the very first time it was done. It was announced just two months before the election. You do the math.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F.D.A. at war with its own President? Why did the F.D.A. consult with Pfizer -- they did in mid-October -- and slowed down the release of this positive news until after the election? I think the F.D.A. has a lot to answer for here as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supposed to regulate Pfizer, not be in bed with Pfizer. This is, I think a huge deal, and I'll add one more, Eli Lilly this week, you'll remember on Monday, we got an announcement about an antiviral drug, another breakthrough medicine. It's huge.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for people who get coronavirus to get treated with this. We found out about this, that Eli Lilly Emergency Use Authorization was sent to the F.D.A. a month ago. It took over a month for them to approve this, and they did it one business day after the media declared Joe Biden to be the victor.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 lot of Federal dollars, a lot of tax dollars moving to these pharma companies. Vaccines are good business because of course they have indemnity from lawsuits. So you know, it's not a bad thing to make a big time vaccine.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a right to know more about this. I hope you'll stay on it. Vince Coglianese, thank you for your reporting.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COGLIANESE: Yes.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Appreciate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COGLIANESE: Thanks so much, Tucker.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much more ahead tonight. But first, the latest print advertisement just out from the Joe Biden team. You'll want to see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is Veterans Day. We want to close site by honoring a veteran in our Fox family. Bill Gargano began his service for this country during the Second World War. Immediately after he graduated high school in 1942, he joined the Army Air Corps. He served three years as a turret gunner in a B-17 bomber. Try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awarded the Distinguished Flying Cross, that among other metals. He went on to graduate from Quinnipiac College.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Gargano passed away on October 30th at the age of 96. His legacy lives on though through his family including Trey Gargano, a good man, our Head of Sales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are grateful for Bill Gargano and for all of our veterans tonight. God bless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tonight. We'll be back each night 8:00 p.m. The show that is the sworn enemy of lying, pomposity, smugness and groupthink.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the ones you love in the midst of 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right 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FOX NEWS CHANNEL HOST: Great message on Veterans Day. I want to honor one as well, Tucker, and that's our own Colonel Oliver North.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the years he served this country, Purple Heart, went to Iran had a suicide pill that he was, if he needed to take it, all of them our freedoms come from them. Great honor, tonight.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Tucker.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He is a great man, Ollie North. I agree with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He is a great man. Amen.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1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56"/>
      </w:pPr>
    </w:p>
    <w:p>
      <w:pPr>
        <w:pStyle w:val="Normal56"/>
      </w:pPr>
      <w:r>
        <w:pict>
          <v:shape id="_x0000_i1218" type="#_x0000_t75" alt="LexisNexis®" style="width:147.75pt;height:30pt">
            <v:imagedata r:id="rId18" o:title=""/>
          </v:shape>
        </w:pict>
      </w:r>
      <w:r>
        <w:cr/>
      </w:r>
    </w:p>
    <w:p>
      <w:pPr>
        <w:pStyle w:val="Heading154"/>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A seat at the table: Why trans recognition in the Philippines remains lacking</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Philippines Daily Inquirer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56"/>
        <w:keepNext w:val="0"/>
        <w:spacing w:after="0" w:line="240" w:lineRule="atLeast"/>
        <w:ind w:right="0"/>
        <w:jc w:val="both"/>
      </w:pPr>
      <w:bookmarkStart w:id="112" w:name="Bookmark_56"/>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Philippines Daily Inquirer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2219 words</w:t>
      </w:r>
    </w:p>
    <w:p>
      <w:pPr>
        <w:pStyle w:val="Normal56"/>
        <w:keepNext/>
        <w:spacing w:before="240" w:after="0" w:line="340" w:lineRule="atLeast"/>
        <w:ind w:left="0" w:right="0" w:firstLine="0"/>
        <w:jc w:val="left"/>
      </w:pPr>
      <w:bookmarkStart w:id="113" w:name="Body_54"/>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9"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1973 Pride March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transgender activists Marsha P. Johnson and Sylvia Rivera were promised a spot at the front of the parade. Come D-Day, they were put 'way in the back someplace' instead.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been promised a spot to speak,' said Rivera in the documentary The Death and Life of Marsha P. Johnson. '[So] I said, 'Well, I'm gonna speak one way or the other'.'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century later in the Philippines comes STRAP Kababaihan Philippines, Inc. or the Society of Transsexual Women of the Philippines - a transgender rights advocacy and support organization founded in 2002.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Mikee Inton-Campbell, an academic and one of STRAP's board members, believes that to some extent, transgender people have been left behind by the very movement they helped create.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and locally as well, the homonormative, cis, middle class gay and lesbian movement has eclipsed the call for the most basic of our rights and replaced them with marriage equality, adoption, etc.,' Campbell said in an email interview with INQUIRER.net on June 5. 'Not that those aren't important - they really are. But, in the Philippine context specifically, we don't even have a law that protects our basic rights such as health, education, housing, and employment - the right to freedom from discrimination. I think that's where it should begin.'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bodies, ourselves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a wide-ranging term for people whose gender identity or gender expression differs from the biological sex they were assigned at birth. A study has proven that there are transgender people who become aware of their true gender as early as childhood, even without knowing the terminologies or politics of it. But this self-recognition does not necessarily translate to recognition from others, which results in some awful years growing up.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case for Stuart Barretto (22, trans man), Dawn Madrona (43, trans woman), JN Torio (22, trans woman), Josephine Bautista (25, trans woman), and Aryl Nabua (30, trans man), who recounted experiences and conveyed opinions in separate interviews with INQUIRER.net via Facebook Messenger on June 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since forever,' said Josephine, who became aware that she's a girl since she was four years old. 'There was no need to come out because I felt that [it] wasn't something to be suppressed. It's like, you just are.'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shares the same sentiment. 'I never really came out to my immediate family because I never really 'hid' my identity,' he said. 'I still liked doing 'boy stuff' as a kid.'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Aryl also knew early on that he's a boy. First, he started mingling with the other boys, playing basketball. Then he started admiring girls. Before transitioning, he was worried about how his family would react.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 took my first shot of testosterone, I felt that that was it - it's what I really wanted for myself,' he said. 'My worries disappeared when my family supported me to be my true self.'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transgender people who get acceptance from the people closest to them early on. But many others do not.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some family members, and even some of my friends reminded me that they accept me for being gay as long as I don't cross-dress,' JN said. 'They believe that gay people can still be respectable if they still present themselves as men.'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unfortunate reality that trans people face every day is the need to conform and look 'passable' as cisgender men or women (someone whose gender identity matches the sex they were assigned at birth) or at least 'undetectable' so as not to be bothered or harassed.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trans women I know, they're real goal is to pass as 'real' women, for people to really see them as a 'real' woman,' JN said. 'With social media, that's easier to achieve.'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too, admitted that others still see her as a gay man for not conforming to their standards of what makes a woman.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you pass as a 'real' woman, the less difficult it is to be trans in the Philippines, so wherever I go, I always make sure that I conform to the public's 'standard' to be seen as a woman.'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JN insisted that this should not be the case. 'If you're trans, that's what you'd want to achieve to somehow gain people's respect, which is really sad for me because it's like it has become a prerequisite.'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to this reality is the misconception that every transgender person wants to undergo hormone replacement therapy (HRT) or gender reassignment surgery. When Stuart first learned the word 'transgender,' he was hesitant to use the word for himself because he did not feel like 'a stereotypical trans man.'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I wasn't masculine enough, and I didn't want to undergo HRT,' he said. 'It doesn't matter how masculine you are or if you don't want to undergo HRT. As long as you know in your heart that you are a trans man, then you are one.'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 is a decision for every transpinays,' said Dawn. 'Some trans people transition by growing out their hair, putting on makeup, and dressing up like women - without undergoing HRT.' She added, 'Transition is when I accepted, believed, identified, and realized that I'm a woman.'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spaces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that others take for granted do not come easy for trans people. 'I always get very anxious every time I have to go to a public toilet,' said JN. 'When I go to public places, I always look for a gender-neutral toilet just to pee.'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haircut can turn political, too, as evidenced by Stuart's experience at barbershops.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argue that what I got was obviously a typical 'men's cut,' but they just told me, 'Kaya po lady's cut kasi babae po kayo,'' shared Stuart. 'When she said that, I just gave up and let them overcharge 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might not seem like a big deal for cisgender people, but to a lot of trans people, going to a barbershop or a salon gives us anxiety. Wearing our hair the way we like is a big deal, and there needs to be more safe spaces for us to have a haircut.'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internet presents hope and freedom - to a certain degree - since it promises easy human connections. Josephine, for example, has found support online, having met people from the world over who respect and understand her.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online dating, however, it becomes far more challenging for trans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notes he still tags himself as a 'woman' on dating apps because users, especially cisgender heterosexual women, refuse to see him as a man. 'They think they will become lesbians when they date a trans man but really, they're still straight even if they date a trans man.'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JN also shared that back when she tried dating apps, some guys would assume that she's a cisgender woman and would strike up conversations with her. 'But when it was time for me to share that I'm trans, they immediately say that they're not into trans girls and they block me right away,' she said. 'It happened to me a lot and I just couldn't take it anymore.'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Fontanos of Gender and Development Advocates (GANDA) Filipinas - a nonprofit, nonpartisan, and nongovernment organization led by trans women advocating gender equality for Filipinos - said in an email interview with INQUIRER.net on June 7 that trans people remain unsafe both out in public and on social media.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is that trans people's discrimination and violence offline follow us online,' she said. 'Those who hate you will have a way of finding you and subjecting you to their prejudice.'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and new problems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pandemic causing communities, cities, and countries to enforce lockdowns, new problems arise for transgender people. Aside from concerns shared by most - health, safety, employment, and economic security, many trans people were faced with tougher issues: for instance, access to gender-affirming healthcare and constant threat of domestic abuse.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many of our sisters have lost their jobs, they can no longer afford to buy hormones for their HRT,' said Campbell, while domestic abuse often 'becomes a big problem because they can't go outside and they have nowhere to go.'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trans- or LGBTQ-specific shelters that can help them,' she added.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years after the killing of trans woman Jennifer Laude, transgender people continue to fall prey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Just last year, there were the murders of Jessa Remiendo and Mhelody Polan Bruno. And until now, the country's dated penal code still does not give them protection.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rape can only be done to someone who is assigned female at birth, [so] a trans woman who suffers the same crime has no legal way of seeking justice,' Campbell pointed out. 'She can only file charges of sexual assault, which carry a lighter sentence.'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Revised Penal Code, rape committed against females is punishable by reclusion perpetua. If the victim is a man or a trans woman, the penalty is only prision mayor or six to 12 years in jail.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Fontanos recognizes the efforts made to make the Philippine National Police (PNP) more gender-sensitive, both she and Campbell believe that much remains to be done.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for one, thinks the PNP is not equipped to properly monitor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transgender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crimes happen to trans people, they are not reported to authorities as having happened to trans persons. The vernacular is used, so it will be either bakla or tomboy,' said Campbell.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also faulted some members of the media for lacking education on basic gender politics. 'Often, the victims [are] misgendered. [Their] legal names are used, so it's like there's another layer of violence laid on to the victim.'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 now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a revision of the penal code, what Campbell, Fontanos, and other members and allies of the LGBTQIA+ community demand is the passage of the SOGIE (or sexual orientation, gender identity, and gender expression) bill, which aims to provide equal protection for everyone.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13 SOGIE bills remain pending in the lower house after it faced a dead end in the Senate during the 17th Congress.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law that is of primary importance to transgender people is one for legal gender recognition.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trans people get rejected by employers because their gender presentation does not match their identity documents,' Campbell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trans people feel doubly victimized when they go through the police or the justice system that would insist on using our legal names and gender and the pronouns attached to them,' added Fontanos.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Republic Act No. 9048 or Clerical Error Law of 2001, correction involving a change of sex of petitioner is prohibited. At present, there is no bill of such kind pending in Congress.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pandemic has changed the very landscape in which we do our activism,' said Campbell, pertaining to the world's swift shift to digital in the past few months. Stressing the importance of visibility and activism - both online and offline - Fontanos said, 'People have reasons why they are active online or in the streets and we have to appreciate all forms of advocacy work as valid, whether in the streets, in the halls of power, or on social media.'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leverage the power of street activism and online activism so that it leads to real badly needed structural change in society,' Fontanos added.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Manila Pride canceled in-person events for this year's Pride due to the pandemic, but online events have been set.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in addition, believes that what the community needs is 'a memorializing of its history,' citing a dearth of works of art, music, and writing on trans activism in the country.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cautions about the kinds of representation that are made visible to the masses. 'I very strongly believe that trans voices need to be amplified, and that trans advocacy and research should be done by trans people, rather than having cis people try to study 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Fontanos agrees. 'I think trans activism is impaired when the voice, agency, and participation of trans people are diminished especially in leadership or decision-making roles in the community. This has to be remedied by making sure organizations provide trans people the space to be leaders and decision-makers in the movement.'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empowered trans people in academia, media, politics, business, and the arts will give members of their community the courage to further speak up, tell their stories, and demand what is due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Sylvia Rivera couldn't have summed up the struggle any better if she merely flinched during that historic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Pride March nearly 50 years ago.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trying to get up here all day… [But] you all tell me to go and hide my tail between my legs. I will not put up with this s**t. I have been beaten. I have had my nose broken. I have been thrown in jail. I have lost my job. I have lost my apartment for gay liberation. And you all treat me this way? What the f**k's wrong with you all? Think about that.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the gay power. I believe in us getting our rights, or else I would not be out there fighting for our rights. That's all I wanted to say to [you],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KGA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TRANS PEOPLE, BY TRANS PEOPLE, FOR TRANS PEOPLE. STRAP is putting together an anthology of trans writings and artwork called TransPilipinas Anthology, and members of the community are encouraged to contribute and share their stories. They are also working with the AIDS Society of the Philippines to raise funds for community members in need during the pandemic.</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20"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57"/>
      </w:pPr>
    </w:p>
    <w:p>
      <w:pPr>
        <w:pStyle w:val="Normal57"/>
      </w:pPr>
      <w:r>
        <w:pict>
          <v:shape id="_x0000_i1221" type="#_x0000_t75" alt="LexisNexis®" style="width:147.75pt;height:30pt">
            <v:imagedata r:id="rId18" o:title=""/>
          </v:shape>
        </w:pict>
      </w:r>
      <w:r>
        <w:cr/>
      </w:r>
    </w:p>
    <w:p>
      <w:pPr>
        <w:pStyle w:val="Heading155"/>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Sen. Marsha Blackburn (R-TN) Is Interviewed About Senate Judiciary Committee To Vote On Subpoenas; Defund Police Plays Out On Two Capitol Hills; Targeting Icons Of American History; Protesters Lay Siege To Seattle Neighborhood; Calls To Reform, Defund And Abolish The Police Escalate; Justice Department Accused Of "Gross Abuse" Of Power; Protesters Occupy Capitol Hill Autonomous Zone; Jobs Jeopardized For Being Politically Incorrect; U.S. Soccer Players Allowed To Kneel During Anthem; Democrat Wants Attacks On Trump Supporters Categorized</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57"/>
        <w:keepNext w:val="0"/>
        <w:spacing w:after="0" w:line="240" w:lineRule="atLeast"/>
        <w:ind w:right="0"/>
        <w:jc w:val="both"/>
      </w:pPr>
      <w:bookmarkStart w:id="114" w:name="Bookmark_57"/>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Trace Gallagher, Mike Tobin, Kevin Corke, Leland Vittert, Dan Springer, Bryan Llenas, Leslie Marshall, Chris Wallace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Pam Bondi, James Butts, Marsha Blackburn, Harmeet Dhillon</w:t>
      </w:r>
    </w:p>
    <w:p>
      <w:pPr>
        <w:pStyle w:val="Normal57"/>
        <w:keepNext/>
        <w:spacing w:before="240" w:after="0" w:line="340" w:lineRule="atLeast"/>
        <w:ind w:left="0" w:right="0" w:firstLine="0"/>
        <w:jc w:val="left"/>
      </w:pPr>
      <w:bookmarkStart w:id="115" w:name="Body_55"/>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2"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There's no choice.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Certain parts of the First Amendment are better than others or certain causes are more essential. OK. That's where we are. Shannon Bream and the "FOX NEWS @ NIGHT" team, take it all from here,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All right. Laura, thank you so much.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tonight with a Fox News alert. Several city blocks of Seattle reportedly under the control of protesters who have banned police, and we're told, taken over City Hall, residents allegedly being shaken down and intimidated by the occupiers.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will Democrats in D.C. handle this persistent effort by the most progressive part of their base to force radical change to law and order in America?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protesters across the country tearing down statues, many of them icons of the confederacy. A Christopher Columbus statue is also tumbling tonight, the latest one in St. Paul, Minnesota.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capital gets its name from the 15th century explorer, so does Columbia University and much more? His stories has been debated for generations. So why now in the wake of George Floyd's death? Are these monuments coming down coast to coast?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FOX NEWS @ NIGHT, I'm Shannon Bream in Washington. We start with Chief breaking news correspondent, Trace Gallagher on the protester takeover of a portion of an American city tonight at Seattle. Good evening, Trace.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GALLAGHER, FOX NEWS CHIEF BREAKING NEWS CORRESPONDENT: Shannon, good evening. It's not a violent coup in Downtown Seattle, but it could be emblematic of where the Democratic Party is heading. On Monday, police boarded up a downtown precinct and since then, hundreds of protesters reportedly from ANTIFA, Black Lives Matter, and others have moved into the area declaring it the Capitol Hill Autonomous Zone or CHAZ.</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protesters appear to be turning against their own, storming City Hall, demanding the resignation of Mayor Jenny Durkan. Unusual since Durkan is a progressive who has long supported far left issues.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time, the mayor is calling for police reform. The protesters want the police department abolished and won't budge. Of course, there are calls across the country for police departments to be defunded, but presumptive Democratic presidential nominee, Joe Biden, does not feel that way, in fact, just the opposite.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USA Today, op-ed, the former vice president wrote quoting here, "While I do not believe federal dollars should go to police departments violating people's rights, or turning to violence as the first resort, I do not support defunding police."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Biden supports giving more money to departments that are willing to implement reforms. Recently, democratic socialist Congresswoman Alexandria Ocasio-Cortez, also came out in favor of defunding police. Though her primary push still appears to be demilitarizing police. Watch.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(D-NY): We would not be giving local police departments who are undertrained a tank if we didn't give the military too much money to have extra day and tanks lying around to begin with.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And in an op-ed in the law enforcement publication law officer, a third generation cop says there's no need to abolish police because they won't be around, quoting again, "Cowards are all around us from chiefs, to sheriffs, to politicians. No one has our back. I used to talk cops out of leaving the job. Now, I'm encouraging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Commissioner, Bernie Kerik, says he's been told 600 NYPD officers are considering leaving. Did I mention that crime last week in Los Angeles was up 250 percent from the previous week?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 know you're tracking it there on the West Coast. Trace Gallagher, thank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Yes.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the police chief in Minneapolis is beginning what he calls transformational reforms to his department by withdrawing from contract negotiations with the police union and conducting new research aimed at spotting problem officers.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Mike Tobin has a very latest from Minneapolis tonight. Good evening, Mike.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TOBIN, FOX NEWS CHANNEL CORRESPONDENT: Good evening, Shannon. Late this evening, the union representing police officers said the city charter and state statutes prevent the city leaders from stepping away from contract negotiations the way the chief said he would do earlier today. The police federation accuses the mayor and the chief of pandering to those demanding the irrational.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protest continue in the case against those officers accusing George Floyd's death moves forward.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TOBIN: One of the three officers charged with aiding and abetting in the death of George Floyd is out on bail. Thomas Lane met the conditions for his $750,000 bond as his lawyer prepares the defense that Lane, a rookie, tried to help Floyd but was shut down by Derek Chauvin, a 19-year veteran charged with killing George Floyd.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 the chief of the Minneapolis Police Department promises major reform of an antiquated system of policing, saying the death of Floyd will not be in vain. Chief Medaria Arradondo says the police accountability system will be overhauled.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MEDARIA ARRADONDO, CHIEF, MINNEAPOLIS POLICE: Beginning today as chief, I am immediately withdrawing from the contract negotiations with the Minneapolis Police Federation.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TOBIN: Arradondo also defended his decision to order the evacuation of the third police precinct. The chief said with the building surrounded, his priority was preservation of life.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ARRADONDO: They were surrounded. And if individuals had got inside, and they were outnumbered, the individuals -- the officers in there would have been outnumbered. There was only a couple of ways that scenario would have ended, and none of them would have been good. None of them would have been good.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TOBIN: Conflicts continue at the Minnesota Capitol in St. Paul demonstrators tore down the statue of Christopher Columbus.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around the nation, protesters have been clashing with police. Officers are verbally harassed and pelted with everything from rocks and bottles to urine. The Detectives' Endowment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fighting back, suing a protester they say attack the cop and promising to sue again.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DIGIACOMO, DETECTIVES' ENDOWMENT ASSOCIATION: If any criminal element puts their hand 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detective, I promise you that not only will we go after them criminally, but we will sue them civilly as well.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TOBIN: As much of the criticism for covering up bad policing is directed at their unions, a group called Open Secrets published numbers about which politicians received the most campaign donations from police union.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it's a handful of Democrats in both the House and Senate. The top donation receivers are Amy Klobuchar of Minnesota in the Senate, as well as Patrick Leahy from Vermont. On the House side is Steny Hoyer of Maryland and Bill Pascrell Jr. of New Jersey.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Mike Tobin in Minneapolis, thank you very much, Mike.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TOBIN: You got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this is a Fox News Alert. Paso Robles, California sheriff's deputy is in critical condition tonight with a bullet lodged in his head. Sheriff's Office says he ambushed coming out of a police station. Another deputy was able to drag him to cover while engaging the suspect with gunfire.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shooter is still on the loose, but they've released a picture. Authorities are asking the public to call 911 if they spot this person or know who he 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hours, the President said to travel to Dallas where he will meet with faith leaders, law enforcement officials, and small business owners, and is expected to announce his administration's plan for quote holistic revitalization and recovery.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correspondent, Kevin Corke, is tracking efforts to find bipartisan agreement on police reform. Can it be done? Good evening, Kevin.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CORKE, FOX NEWS WHITE HOUSE CORRESPONDENT: Good question. Evening, Shannon. This is a guidance that we have so far as to when the President is expected to issue an executive order to implement police reform, soon. Now, that's all happening while lawmakers on Capitol Hill continue to work on it legislatively.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It's a two-front battle with a single goal in mind, getting the White House and Congress to collaborate on police reform and increasing rare executive legislative partnership with, at least in this case, one very important proponent.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SCOTT (R-SC): But President has been receptive for the last three years on the priorities that I've brought to my try to make sure that they're sensible and directed towards the American people, and not towards partisan and or politics at all.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Senator Tim Scott is a key figure in the joint effort taking the lead on Capitol Hill, even as the President heads to Dallas tomorrow to meet with religious and law enforcement officials to promote his plan for holistic revitalization and recovery in America.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The President has spent the last 10 days quietly and diligently working on proposals to address the issues that the protesters have raised across the country, legitimate issues. And that body of work, I'm told, is reaching its final edits, and we hope to produce it for you in the coming days.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While Republicans formulate plans for police reform that could include independent investigations of police misconduct, and a ban on chokeholds, Democrats insist much, much more needs to be done.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We need wholesale reform, not piecemeal reform. We cannot approach this debate by cherry picking one or two reforms and calling the job complete. It's my worry that's what our Republican colleagues intend to do.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Qualified immunity is emerging as a key sticking point in the congressional debate over reforming the police. That's the legal doctrine which can protect police officers from civil lawsuits, and it's facing fresh national scrutiny in the wake of George Floyd's death in the custody of Minneapolis police.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Now there is a democratic proposal that would make sweeping overhauls to that legal doctrine, but GOP senators tell us, of course, they also backed by the White House that changes are largely a non-starter. That is something we'll be watching very carefully as we continue to track the President's trip to Dallas tomorrow,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Kevin Corke, thank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You're welcome.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As the far left demands major cities defund their police departments, there are new questions about the root of the problem. Especially since most of those cities are run by progressive Democrats.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with the mayor of Inglewood, California, James Butts. And the former Attorney General of Florida, Pam Bondi. Great to have both of you back with us tonight.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BONDI, FORMER ATTORNEY GENERAL OF FLORIDA: Thank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BUTTS, MAYOR OF INGLEWOOD, CALIFORNIA: Good to be back.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Let's start here in the Atlantic. Their headline is, "Why Minneapolis was the breaking point?" Says this. "Police unions continue to codify policies designed solely to shield their officers from accountability such as rules, ensuring that officers who kill can't even be interviewed by investigators about it until their victims have been dead for days."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I'll start with you. I mean, you've done the SWAT team. You've been a police chief; you've done it all. We've heard a lot of talk about police unions and how they are, quote, part of the problem. What do you think?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Well, listen, I feel we have a situation right now, where something very bad has happened and then exposed, and now you have a lot of people that are fearful and just running for the hills and blaming unions and whatnot.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this, Chief Arradondo has worked with that department since 1989. He worked internal affairs, he sued the department for racism, and he's been the chief, I think, for two years now.</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was in the department for about 19 years, everybody knew what he was about. Now, when he did something that was extremely terrible and reprehensible, look what happened. The chief was able to fire not only him, but the three other officers the next 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will tell you out here in California, that's unheard of to give someone no due process and fire them the next day. So, what does that tell you? It tells you that they had the power, the power to inspect to discipline, but they fail to do so. And now that everything's come apart, now everyone is reacting to the worst example of law enforcement, and they're making changes that will -- could devastate policing in this country.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And I think that we all agree that when police officers are troubled, when they have disciplinary complaints and things against them that can be proven through due process, nobody wants them to stay on the force. I mean, I think average Americans would agree on that, but that's something that, you know, is a nonpartisan kind of thing we can agree 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read something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It's -- the title is, a movement meets a question defund or reform the police is we're now having this heated debate across the country. It says, "Protesters demand a law enforcement restart, but Biden and the Democrats back reform while Trump backs, well, the police."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Pam, is that fair to say? I mean, we're waiting for him to roll out whatever set of policies that could be legislative or executive action proposals. We're waiting to see, but it's being portrayed as he doesn't want reform and Democrats do.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And, Shannon, that's what we constantly see, the false reporting about our great president. Listen, I've been in the room with him when he enacted some of the most sweeping prison reform possible to help inmates, when he granted clemency to minority women and cared so deeply about them. And he also, sure, cares about our great men and women in law enforcement. He's a law and order president, and he's going to continue to do that.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tonight, in Seattle, what we saw in Minneapolis, the taking over of a police station is abhorrent. What's happening now, the taking over of a city hall. This country should be so blessed right now that we have Donald Trump as our president.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if Joe Biden gets elected, we're going to be seeing that all over this country. We need a strong law and order president. He is going to make reforms. He's working with Tim Scott, with Mark Meadows, with Jared Kushner. He is going to make reforms. They're going to be swift, they're going to be decisive, and they're going to be meaningful. And that's the difference with President Trump.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doesn't go out there and act talk Shannon. He acts. That's what he's done, and that's what he's so great at doing and he's going to keep our country together.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Mayor, I got to ask you for your reaction as well. Having been someone who has served on the streets in a uniform has been a police chief, what are your thoughts when you see what is happening in Seattle tonight?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OK. So, look, the reality is this is not a political situation and this isn't Democrat versus Republican. This is an issue of right versus wrong. The police should not allow nor should the government allow a police building be taken over. It's a completely wrong message.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this. Police Chiefs need to be held accountable, city councils and mayors need to be held accountable for the performance of their police departments. I've run three police departments; we don't have these types of problems.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isn't that this is emblematic of every police department in this country. This is emblematic of a very bad situation and then having elected officials run for the hills because they're so frightened, because of their years of malfeasance, and they need to hold their police chiefs accountable.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quickly, Pam, final word to you on how this gets resolved in Seattle. I mean, is there a place for federal intervention? Is this up to state and local officials to figure it out?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Well, it doesn't look like they're doing it. And by the way, Mayor, thank you for your incredible service, your long career of service and law enforcement. And, you know, that this is where, Shannon, the National Guard, they need to come in, they need to back up. When your city hall has been taken over, that's when you need the National Guard to protect your citizens. And that's what the 98 percent of our great men and women in law enforcement do every single day as well as being first responders, they're helping all of our citizens and, yes, they need backup as well.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And, Shannon, I'll have to agree with that. Shannon, I would tell you, right now, restoration of order. The cooler heads need to prevail. Most of the reforms that are being talked about have been instituted in most every progressive department in this country. So now is the time to step back, take a deep breath, calm the waters, take control of our cities, and do the right thing.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Mayor, Pam, good to see you both. Thank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You too.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As we've been reporting, demonstrations continue in cities across the country tonight, as long-time historical monuments are destroyed, or toppled.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Leland Vittert is tracking it. Hey, Leland.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LELAND VITTERT, FOX NEWS CHANNEL CORRESPONDENT: Hey, Shannon. That video that was just playing next to you in the intro is from Portsmouth, Virginia, and you saw a statue being pulled over and that was a confederate monument there that the city council have been meeting about today to try and move.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protesters didn't get what they wanted in that city council meeting, they tore the statue apart. First, in the words of a Virginia pilot reporter who was there, they beheaded all four soldiers on the statue and then they used a tow rope, connected to a car to pull one over.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can roll that video again, when that statue toppled over, it actually hurts somebody so badly. They were knocked unconscious and had to go to the hospital. That's according to some witnesses that were there.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tonight, the statue has been destroyed and defaced, an American flag was burned on top of the statue. And we are told by somebody on the ground that police came in eventually after the statue had been destroyed. And, Shannon, have now told everyone to leave the area.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it is an inactive night and I'm sure there's more for you to keep an eye on out there as this continues. Leland, thank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Senate Judiciary Committee gearing up to vote on a round of subpoenas for Obama administration officials as early as tomorrow. Senator Marsha Blackburn is on that committee. She's got some scoop for us, next.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In a matter of hours, the Senate Judiciary Committee is set to vote on subpoenas for more than 50 Obama era officials, and the committee's ongoing review of how the Russia collusion investigation actually got started.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senator from Tennessee Marsha Blackburn sits on the committee and joins us live. Welcome back, Senator.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MARSHA BLACKBURN (R-TN): Good to be with you. Thank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let's talk about those who think that this is not legit. Senator Dianne Feinstein, top Democrat there on the committee, says, "I can't support this kind of dragnet authority to conduct politically motivated investigations." How do you respond?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BLACKBURN: I think that one of the things for her to remember is that when you have the amount of wrongdoing that was done through the Russia collusion hoax, and what President Donald Trump is lived with every day, you need to get to the bottom of this. We have had the Horowitz report. We know, as certain amount of things that have been done, DOJ has reversed what they -- the charges on Michael Flynn.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Shannon, what taxpayers want to know is who cook up this plot? Who decided to -- that it should be carried out, who did the dirty work? How did it end up in an oval office meeting on January 5th? So there are 39 people that were involved in this plot. There are 14 that were involved in the unmasking.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order to get to the bottom of this, and bear in mind, this was a taxpayer paid for conspiracy. It was the Department of Justice and the FBI, the premier law enforcement agency.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people want to know, how did this happen? How did they get those FISA warrant? And how was it they knew that dossier was not legit? But yet, you had them use it for the FISA warrants.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tell you this, the hearing we did last week with Rod Rosenstein, that left more questions unanswered than answered. And it raised some questions that people want to know, how could you have possibly been running the DOJ and could not have known? You had your questions about what Andy McCabe was telling you, but you never said, "Hey, are you telling me the whole truth on this? Are you hiding anything?" You know, Rod Rosenstein thought, hey, he's not really forthcoming. Something's not right.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So, we know that there -- we're told, potentially, that there are going to be more declassified documents coming from the ODNI office, that could be very soon. We're waiting the Durham report as the Attorney General Barr says he's been disturbed by some of the things he's learned in the course of that, but doesn't -- the details is Durham is heading that up.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mentioned Michael Flynn. So, I want to ask because the DOJ has recommended the case against him be dismissed. The judge in the case said, not so fast. Let me get some outside help with this. He asked a retired judge to weigh in and he filled his -- he filed his brief today. Former Judge Gleason said this, "The facts surrounding the filing of the government's motion constitute clear evidence of gross prosecutorial abuse. They reveal an unconvincing effort to disguise as legitimates a decision to dismiss that is based solely on the fact that Flynn is a political ally of President Trump."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 given what we know about Judge Gleason and some of his previous writings that he says DOJ, this case should not be dismissed against General Flynn. This is a political situation meant to help a President Trump ally, he recommends against it. So, what do you think happens next?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BLACKBURN: We know that Judge Gleason had this opinion. He had an op-ed that he had written, as you said. So basically, what he is now done is to provide this ruling based on what his previous opinion stated opinion was.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Judge Sullivan knows that a federal prosecutor can -- he can place those criminal charges, he can dismiss those criminal charges. And Judge Sullivan actually has been involved in some of this before with the Ted Stevens case. He was the judge there. And DOJ later realized there was wrongdoing, there were activists, prosecutors that were involved in this and they dropped those charges and after his death, Senator Stevens was exonerated.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many people have been surprised at Judge Sullivan's step in bringing in Mr. Gleason on this, especially when there was an op-ed and his opinion was known.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and there is a hearing involving this case on Friday. So, we will watch that very closely and update our viewers as well. Senator Blackburn, always good to have you with us. And we'll watch the -- for the votes out of the Senate Judiciary Committee tomorrow too on the subpoenas.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BLACKBURN: Absolutely. Yes. Thank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Seattle under siege as protesters storm city hall, declare several blocks a police free autonomous zone and demand the mayor resign. We're going to take you there live to see what's happening right now, next.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 developing situation in Seattle tonight, protesters there camping out in a six-block area that includes the east precinct building that police, well some say, abandoned on Monday. They're not there anymore. Correspondent Dan Springer joins us live from what the protesters are calling the Capitol Hill Autonomous Zone or CHAZ. Hey, Dan.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SPRINGER, FOX NEWS CHANNEL CORRESPONDENT: Yes, hey Shannon. A very strange and concerning time here in Seattle, as you mentioned, that we are just a few blocks away from where protesters took over a seven-block area of the city. And as you mentioned, they're calling it the Capitol Hill Autonomous Zone. Another name we're hearing is Free Capitol Hill. It's a mix of apartments and small businesses, and right in the middle of it in the blue is the Seattle Police Department's East precinct.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inside look around today and it was eye opening about 200 to 300 protesters were there. Most were listening to speakers in front of what used to be the police station. There are several dozen homeless tents and food stations, including one labeled the No Cop Co-op, lots of graffiti and on the edges, lots of security at checkpoints, some of them armed and reportedly frisking and shaking down some who enter.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DEANNA NOLETTE, SEATTLE ASSISTANT POLICE CHIEF: We have heard anecdotally reports of citizens and businesses being asked to pay a fee to operate within this area. This is the crime of extortion.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This is all the result of the National Guard in Seattle Police surrendering the East precinct Monday afternoon after 10 straight days of protests, which often ended with cops getting hit with projectiles according to them and then responding with tear gas and flashbangs. The police chief said it was to de-escalate the situation, and they do intend to return to the precinct. But that doesn't look to be happening anytime soon. Right away, the protesters fortified their position by moving barricades to block the roads leading in. They seem intent on staying here and last night another bold move when they took over City Hall temporarily after hours. A city council member reportedly let them in. Some residents are calling it a complete breakdown of government.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HOFFMAN, FORMER SEATTLE CITY COUNCIL CANDIDATE: Now, you're talking about an entire city government has handed over a portion of the city to domestic terrorists to people who are protesters, to -- there's a whole bunch of different groups here, and the city has literally ceded control of that area to these people.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What leadership there is calls the group Collective Black Voices and they have a long list of demands among them abolish the Seattle Police Department and court system, disarm all cops until they're eventually fired, and abolish youth jails. We reached out to the mayor's office to try to get some answers on what they're going to do next, and when this all ends, and they never got back to us,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Dan Springer in Seattle, we'll continue to check back. Thank you. So, as the death of George Floyd raises do conversations about racism in America, many companies want the public to know that they are learning and adapting, and they're also suspending and firing. Correspondent Bryan Llenas takes a closer look at Cancel Culture for us tonight. Good evening, Bryan.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LLENAS, FOX NEWS CHANNEL CORRESPONDENT: Shannon, good evening, just as the #MeTooMovement led to significant societal and cultural shifts in this country, it seems 15 days into the Black Lives Matter protests. The country is undergoing a similar cultural correction.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In the last two weeks a number of white people have lost their jobs or have been suspended for criticizing the Black Lives Matter movement. NBA Announcer Grant Napear fired by his radio station and resigned as the Sacramento Kings T.V. announcer for tweeting: "All Lives Matter. Every single one." In the U.K., Stew Peters, a radio host was suspended for suggesting white privilege does not exist and all lives matter. And in Los Angeles, Gordon Klein, a UCLA Professor was suspended for not canceling final exams for black students who wanted to take part in the protest.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DOMENECH, CO-FOUNDER, THE FEDERALIST: The idea of cancel culture, the inability of people to deal with differences of opinion. Well, that's migrated now into the world of media and it's going to be an increasing problem.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There is now growing pressure to eliminate positive depictions of police from pop culture, paramount networks canceling the long running show "Cops." A and E, cancelling its flagship series "Live P.D." And there's even talk on social media over weather "Pop Patrol," a children's animated show should stay on the air. HBO Max temporarily removed 1939 Academy Award winning classic "Gone with the Wind" because of the film's racist Civil War depictions.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Max said it will return with a discussion of its historical context: "These racist depictions were wrong then and are wrong today. And we felt that to keep this title up without an explanation and a denouncement of these depictions would be irresponsible." And tonight, from Boston to Virginia, protesters are now beheading and toppling down statues of Christopher Columbus, who they view as a murderer and racist.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And Vogue Magazine's Anna Wintour, apologizing tonight for not giving black editors and creators enough space in her magazine. And CrossFit CEO Greg Glassman, well, he resigned after he reportedly told his staff on a Zoom call, Shannon, that "we're not mourning for George Floyd."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All right, Bryan Llenas,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tonight. Thank you, Bryan. Also knew tonight, U.S. soccer players will be allowed to kneel during the national anthem. Soccer Federation officials voted to end the ban on kneeling as nationwide protests continue over the death of George Floyd. The ban first began in 2017 after star player Megan Rapinoe knelt during the national anthem in protest. All right, should attacks on the President's supporters be categorized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Our panel weighs in on one lawmaker's proposal next.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Reminder that there are gatherings and protests still going on across the country. A huge crowd gathering. You're looking live in Portland, Oregon tonight. Folks getting together for a protest there. Also, we're getting reports that in Oakland, California there's a large group that's gotten to that's heading to the mayor's residents. We're told they're going to demand that the mayor defund the police department there. That's part of what's going on in Oakland. And we're told in Richmond, Virginia tonight, the Jefferson Davis statue is one of the latest to come down, a former leader of the confederacy.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was earlier tonight in Portsmouth, Virginia where a number of statues were toppled there as well. So, we're continuing to track activity across the country as it continues tonight. Now to Georgia where there is a push underway for attacks on supporters of the president to be categorized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the lawmaker backing this is a Democrats. Let's debate the story with Fox News Contributor Leslie Marshall, and Civil Rights Attorney Harmeet Dhillon, great to have you both back with us tonight.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HARMEET DHILLON, CIVIL RIGHTS ATTORNEY: Thanks,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MARSHALL, FOX NEWS CHANNEL CONTRIBUTOR: It's good to be here.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OK, so let's start with Vernon Jones, who was a state lawmaker there, a Democrat who by the way, says he was bullied when he came forward announced that he was going to be supporting President Trump. He tweets this: "I've watched countless videos of Trump supporters getting attacked in the streets simply due to their support of @RealDonald Trump. Let's call this what it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as we return to the legislature next week, I'll be introducing legislation that'll make it such." And Harmeet, apparently, Georgia is one of really only a handful of states that has this kind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or laws in the books.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DHILLON: Well, so first of all, what he's talking about is absolutely real. In 2016, I represented over 20 Trump supporters who were viciously assaulted in a rally in San Jose, in which the mayor of San Jose actually almost glorified the violence and said that the Trump supporters deserved it because the President was such a bad person. So, this is a real thing. We've seen it happen in other places. So, my concern as a civil rights attorney is how do you parse out punishing people for their actions versus for their thoughts?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in favor of punishing people for their thoughts. However, as a Sikh and a minority in my religious faith, we've had people have murders that are based on their religion and so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do come into and they serve as enhancements and deterrence for terroristic type action. So, in that sense, as long as you are basing this on violent crimes that should be prosecuted anyway, and then an enhancement that goes for the sort of terroristic effect or trying to intimidate people, I'm OK with it if those safeguards are there.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one of the cases that's being cited in this conversation, I believe this is at a Massachusetts where an older gentleman who was veteran who likes to go out and hold a Trump sign was allegedly attacked by a young man. Aiden Kortright, 27-years-old is accused of stopping his vehicle as a 82-year-old veteran, Charlie Chase, held a Trump sign pushed him to the ground, assaulted him, then teared up the campaign sign. A plea of not guilty has been entered on his behalf. So, Leslie, this is still pending, but it appears to be an example of why this Georgia lawmaker thinks this is necessary.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First of all, I was shocked because I was born in Fall River, Massachusetts. That's where this took place and I grew up in that area until I went to college and it's a very tolerant area of Massachusetts, on the whole is a very tolerant state. So, I was shocked. I was surprised. I was sickened. Secondly, here's the problem I have with this: are we then going to equate political ideology with religion, race, gender, sexual orientation, disability and ethnicity? That's what most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whether state or on a federal level, a look at and does that come on to this umbrella?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if you're going to say, well, we're going to have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when somebody who wears a Make America Great Again, has attacked. Well, what about people who are attacked by those wearing the MAGA hats, or who are Trump supporters? Right now, there are 30 people, at least in the United States sitting in prison who have assaulted or killed those who opposed and we're not supportive of Donald Trump. So, if this legislation is going to go forth, it has to be fair to those who were attacked or are attacked for supporting the President, as well as those who oppose him.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and as part of this conversation Harmeet, the Washington Post says this. This is the consequence of Trump's reign of rage. This is by Dana Milbank saying: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are 30 percent higher than before Trump's reign of rage. So, they say, you know, this lands back at the White House. What do you say Harmeet?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DHILLON: Spoken as a totally clueless Washington Post writer, I can tell you that you can ask Caden Williams, young man who was punched on the Berkeley campus because of his perceived conservative viewpoint. It's absolutely -- Leslie's absolutely right, if we have a law like this, it should be bipartisan and agnostic as to the viewpoint. But it is not unprecedented. California actually has a law that protects people and their jobs, for example, on the basis of their political viewpoint, and I think this is the next frontier against terrorism.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 going to leave it there before we get cut off. But thank you both. Come back soon.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DHILLON: Thank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Cancel culture strikes again. We're going to dig into latest controversy with the anchor of Fox News Sunday, Chris Wallace is next.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Bryan Llenas reported on this earlier this hour. Cancel culture is sweeping the nation as the mere questioning of the Black Lives Matter platform and demands or praising police is generally good could mean getting suspended or terminated from your job. Let's discuss the phenomenon with the author of the brand-new book, "Countdown 1945," and Anchor a Fox News Sunday, Chris Wallace. Great to have you with us tonight, Chris.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WALLACE, FOX NEWS CHANNEL HOST: Great to be with you,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let's start with this from Buck Sexton under the headline, frankly, we should all give a damn about cancel culture. He says, "This is not going to stop. The left is emboldened right now and you see this among fundamentalist, religious, and political movements throughout history that they attack elements of the culture." What do you make of where we are right now, Chris?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Well, you know, your staff sent me some of the examples of what's happening now, where people are saying things as mild as: gee, you know, going out to these Black Lives Matter protests might be dangerous because of the of the virus or people saying all lives matter. Look, there's no place for racism and if it's a truly racist remark, I think that's the kind of thing that can and should get you fired, but simply to say all lives matter or to raise an issue about whether or not that's dangerous as some public health officials are saying, to have these mass rallies and people being next to each other without masks, and to lose your job over that or to be, you know, the, the target of thousands of tweets, you know, it goes way too far.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been thinking about this a lot today, Shannon, and, you know, today, it may be what somebody you don't like is saying, and you know, you're OK with a canceled culture. But tomorrow, it might be something that you say, or something that you believe that's being canceled out. So, be careful about the canceled culture has a good turnaround real quickly.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It's true. It depends on if your viewpoint is no longer the favored viewpoint, certainly, you find out there's trouble there. I want to ask you about this. Mitt Romney, the Senator from Utah, Republican, who has often clash with the president and broken with the president over a number of things saying this: "I'm confident that we will keep the majority in the Senate and I actually have long predicted the President will be reelected. I continue to think that's the case." I mean, Chris, he got my attention today, just because he's been so critical of the administration. Do you think that is overly optimistic on his viewpoint? Why do you think he felt the need to make that statement?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You know, I heard that this morning. And usually I have my analysis, could be right or wrong, but I at least I have an analysis a take on why something happened. I have no idea why Mitt Romney said. As far as Republicans holding on to the Senate, he's a Republican Senator, he wants to be in the majority that I can understand, but he's been very critical of Donald Trump. And, you know, in literally voted for him to be removed from office, voted for one of the articles of impeachment. So, for him, to suddenly not endorse Trump, but to predict that he's going to win reelection, I don't know what that was about. It was a very curious debate.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me too. OK, now I want to save time. So, let's quickly talk about your book. It sounds fascinating, kind of this lead up to what got us to the moment of the atomic bomb.</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Yes, I wanted to write and I hit didn't even sort of, I hope I made up this genre or whatever it is, I kind of historical thriller. And by that, I mean that I've been most histories are kind of written looking back after the fact obviously and but it's like but this all happened in the past here's why it happened. That's not what I wanted to do. I wanted to take you the -- it's called, "Countdown 1945: The 116 Days That Changed the World," and I wanted to start on day one, which is April 12, 1945, 75 years ago, when Truman is summoned to the White House and finds out that he's the vice president that FDR Roosevelt has died and suddenly he is the president. And he's taken aside by the Secretary of Defense Henry Stimson, who says we have the secret project underway to develop the most powerful weapon in history.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Truman is the Vice President, he knew nothing about the Manhattan Project and the effort to build an atom bomb. So, what I tried to do over the course of key moments in these 116 days is put you with the president, he's trying to decide, do I use the bomb or do I invade Japan? With the with the scientists at Los Alamos who don't know that it's even going to work until 21 days before it's used with the flight crew in the Enola Gay as they take the bomb to Hiroshima, and don't know because it's never -- they've never dropped an atom bomb out of a plane whether the shockwaves will blow the plane out of the air. And you know, it's a page turner, where you're they're facing the same doubts, the same uncertainties, the same enormity of the situation, that all the key players were back in 45.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it is on my summer reading list. I cannot wait to get it. Congratulations, and thanks for joining us, Chris, good to see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Great to see you stay safe and stay sane as I say to everybody, Shannon.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Good advice. Most watched was trusted and most grateful you spent the evening with us good night tonight from Washington. I'm Shannon Bream.</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2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58"/>
      </w:pPr>
    </w:p>
    <w:p>
      <w:pPr>
        <w:pStyle w:val="Normal58"/>
      </w:pPr>
      <w:r>
        <w:pict>
          <v:shape id="_x0000_i1224" type="#_x0000_t75" alt="LexisNexis®" style="width:147.75pt;height:30pt">
            <v:imagedata r:id="rId18" o:title=""/>
          </v:shape>
        </w:pict>
      </w:r>
      <w:r>
        <w:cr/>
      </w:r>
    </w:p>
    <w:p>
      <w:pPr>
        <w:pStyle w:val="Heading156"/>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Press conference to denounce attack on Bensonhurst senior</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 Planner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w:t>
      </w:r>
    </w:p>
    <w:p>
      <w:pPr>
        <w:pStyle w:val="Normal58"/>
        <w:keepNext w:val="0"/>
        <w:spacing w:after="0" w:line="240" w:lineRule="atLeast"/>
        <w:ind w:right="0"/>
        <w:jc w:val="both"/>
      </w:pPr>
      <w:bookmarkStart w:id="116" w:name="Bookmark_58"/>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ISSUES; In-State Interest Only; Social Issues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58"/>
        <w:keepNext/>
        <w:spacing w:before="240" w:after="0" w:line="340" w:lineRule="atLeast"/>
        <w:ind w:left="0" w:right="0" w:firstLine="0"/>
        <w:jc w:val="left"/>
      </w:pPr>
      <w:bookmarkStart w:id="117" w:name="Body_56"/>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5"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 conference to denounce the alleged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on an 89-year woman in Bensonhurst, and call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Office of the Prevention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intervene in monitoring the investigation and request that the NYPD investigate the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Attendees include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Sens. Diane Savino and Andrew Gounardes, state Assemblymember William Colton, NYC Council Member Mark Treyger, 47th AD District Leader Nancy Tong, 46th AD District Leader Dionne Brown, Homecrest Community Services Chairman Don Lee, United Chinese Association Secretary Stephanie Wong, and Chinese American Social Services Center's Dr Tim Law</w:t>
      </w:r>
    </w:p>
    <w:p>
      <w:pPr>
        <w:pStyle w:val="Normal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Start Date: 2020-08-10</w:t>
      </w:r>
    </w:p>
    <w:p>
      <w:pPr>
        <w:pStyle w:val="Normal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End Date: 2020-08-10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URL: council.nyc.gov</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time: 11:00 EDT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26"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59"/>
      </w:pPr>
    </w:p>
    <w:p>
      <w:pPr>
        <w:pStyle w:val="Normal59"/>
      </w:pPr>
      <w:r>
        <w:pict>
          <v:shape id="_x0000_i1227" type="#_x0000_t75" alt="LexisNexis®" style="width:147.75pt;height:30pt">
            <v:imagedata r:id="rId18" o:title=""/>
          </v:shape>
        </w:pict>
      </w:r>
      <w:r>
        <w:cr/>
      </w:r>
    </w:p>
    <w:p>
      <w:pPr>
        <w:pStyle w:val="Heading157"/>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INTERVIEW: LGBT PEOPLE FLEE VIOLENCE IN EL SALVADOR, GUATEMALA, HONDURAS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w:t>
      </w:r>
    </w:p>
    <w:p>
      <w:pPr>
        <w:pStyle w:val="Normal59"/>
        <w:keepNext w:val="0"/>
        <w:spacing w:after="0" w:line="240" w:lineRule="atLeast"/>
        <w:ind w:right="0"/>
        <w:jc w:val="both"/>
      </w:pPr>
      <w:bookmarkStart w:id="118" w:name="Bookmark_59"/>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59"/>
        <w:keepNext/>
        <w:spacing w:before="240" w:after="0" w:line="340" w:lineRule="atLeast"/>
        <w:ind w:left="0" w:right="0" w:firstLine="0"/>
        <w:jc w:val="left"/>
      </w:pPr>
      <w:bookmarkStart w:id="119" w:name="Body_57"/>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Human Rights Watch: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Lesbian, gay, bisexual, and transgender (LGBT) people from Honduras, El Salvador, and Guatemala, sometimes called the Northern Triangle, often face violence and discrimination from their families, gangs, and even the police. When they try to seek asylum in the United States, they are met with obstacles that prolong their suffering. Philippa H Stewart spoke to Neela Ghoshal about her new report, "Every Day I Live in Fear," which looks at what needs to happen so LGBT people from the Northern Triangle can live safely, whether at home or in the United States.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look at these countries?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Triangle of Central America has among the highest reported rates of murders against LGBT people in the world. El Salvador, Honduras, and Guatemala are also the three countries with the highest rates per capita of LGBT asylum seekers arriving in the United States.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none of the Northern Triangle countries criminalize homosexuality, the governments are failing to protect LGBT people, and in some cases are adopting policies that make their lives more difficult.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policies?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countries allow transgender people to change their names and gender markers on their official documents. In several cases we documented, police assaulted or harassed trans people after seeing their IDs.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countries have passed comprehensive, civil nondiscrimination provisions, which are essential tools to prevent and address discrimination. If you are discriminated against because of your gender identity or sexual orientation in employment or housing, you don't have grounds for a civil claim.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Honduras and El Salvador do have laws that qualify certain types of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but, as far as we know, no one has ever been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LGBT people.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a destination for asylum seekers fleeing Central America. How does being LGBT play into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restrictive Trump administration policies toward asylum seekers are hurting people from the Northern Triangle including LGBT people escaping severe violence. Many LGBT people are not safe at home, and the US, in doing everything it can to keep asylum seekers out, is shutting off what for many is the only immediate path to safety. In some cases, the United States is literally putting people at risk of being murdered by sending them home. One trans woman, Camila Daz, was deported from the US in late 2018 and murdered by Salvadoran police in early 2019.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LGBT people in these countries face?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the victims of family violence.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from El Salvador said her father tried to essentially drown her in a water basin where you wash clothes when she started expressing a feminine gender identity. A trans woman in Guatemala said her mother threw a hot iron at her. She ended up hospitalized.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need to help change social attitudes and help families accept their LGBT children and also make sure people who commit violent offenses are held accountable, which currently isn't happening.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other violence do they face?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violence from gangs and from law enforcement.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gangs are powerful and target LGBT people, partly out of anti-LGBT hate and also because they know LGBT people rarely have a support network. If a gang is trying to extort "rent" from an LGBT person, that person often can't go back to their parents' house, for example, because their family doesn't accept them.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for trans people in particular is that they're very visible. One woman in El Salvador, Erika, saw gangs kill four people in her neighborhood. They came to her and said: "If you tell anyone you're dead." Erika is a 6-foot-tall trans woman. She couldn't think of anywhere that she could go where she would be out of their reach.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Guatemala's human rights ombudsperson's office, at least 20 LGBT people have already been killed there in 2020. In El Salvador, at least seven trans women and one gay man were killed between October 2019 and March 2020.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mentioned police violence.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cases we documented, police stopped people on the streets and physically or sexually assaulted them after realizing they were LGBT.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Raya, a trans woman in Guatemala City, saw police aggressively detaining a man. They became angry that she was watching, pushed her onto to the ground, violently opened her legs, and shouted at her: "You're a man!"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case in El Salvador of a trans man called Aldo Pea who was a municipal police officer. He was attacked by the national police and beaten so badly that he told us "I thought it was my last day to live."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only person we interviewed who successfully filed a complaint for police violence, which he was able to do because of his social position and the support of LGBT organizations. Two of his attackers ended up going to prison for violent assault. The following month, El Salvador passed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but in the five years since, hasn't convicted anyone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LGBT people from the Northern Triangle decide to go to the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tried to stay in their home countries even after facing violence, but there were so many cases of police saying "well you were asking for it" when they tried to file complaints. The violence and lack of protection becomes too much for them to bear.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Pricila, a trans woman from El Salvador, had dealt with police violence and ongoing extortion from gangs for years. She saw her gay friend get abducted by a gang, who came to her house and said: "You'll be next." She left that night.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a gay man from Honduras, only left after being attacked twice by gangs. He didn't trust the police, who had sexually harassed him in the past because he was gay.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kinds of challenges do they face when they reach the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2020, the US government closed off its borders to the vast majority of asylum seekers. This was on the pretext of the Covid-19 pandemic, but under international law the need to respond to Covid-19 cannot obliterate the right to claim asylum.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that we interviewed in Tijuana, Mexico, in January of this year are still waiting there now and have no idea if they will ever be able to enter the US to seek protection.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situation before Covid-19?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Trump administration, when LGBT asylum seekers got to the US border, they hit a series of obstacles designed to deter people from seeking asylum, force them to stay in Mexico, or to give up and go back home.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these is called "metering." You put your name on the list and if your name is called you present yourself to Customs and Border Protection (CPB). Even then CBP regularly turns asylum seekers away. People have spent months waiting for their names to be called. This tactic deters people from claiming asylum.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your name does get called and you undergo a "credible fear" interview, the "Remain in Mexico" program forces many asylum seekers to wait in Mexico until they get a decision.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for some Honduran and Salvadoran asylum seekers, once they enter the United States, immigration officials load them onto a plane to Guatemala and tell them to seek asylum there.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seem to affect everyone, what's different for LGBT people?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limbo in Mexico for months is particularly hard for LGBT people. Work opportunities aren't great for anyone, but straight or cis-gendered people have got some opportunities for casual labor. For trans people, that is almost impossible.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Honduran and Salvadoran LGBT people are sent to Guatemala, they are also at risk of anti-LGBT violence. Recently, a Salvadoran trans refugee was killed there.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Covid-19 the only reason things are getting harder now?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US policy under consideration would force people to tell an immigration judge that being LGBT is why they are seeking asylum during their very first hearing. If you don't, you lose the opportunity to have that considered as part of your claim.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most people do that?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LGBT people appearing before an immigration judge are terrified. Not only that, their lives may have depended on being entirely closeted. It may be a massive leap to then immediately reveal their sexuality or gender identity before a judge.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most important thing the US needs to do?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needs to reverse all policies that restrict the right to seek and enjoy asylum that have been implemented in the last few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the Northern Triangle countries do?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in all three countries should be serious about prosecuting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allow trans people to change their gender markers on their documents. Crucially, they should also pass civil nondiscrimination laws and policies, and address the social stigma around being LGBT. Everyone should be able to live safely in their own country.</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2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60"/>
      </w:pPr>
    </w:p>
    <w:p>
      <w:pPr>
        <w:pStyle w:val="Normal60"/>
      </w:pPr>
      <w:r>
        <w:pict>
          <v:shape id="_x0000_i1230" type="#_x0000_t75" alt="LexisNexis®" style="width:147.75pt;height:30pt">
            <v:imagedata r:id="rId18" o:title=""/>
          </v:shape>
        </w:pict>
      </w:r>
      <w:r>
        <w:cr/>
      </w:r>
    </w:p>
    <w:p>
      <w:pPr>
        <w:pStyle w:val="Heading158"/>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Ambassador Gingrich's Remarks at 'Never Again: Confronting the Global Rise of Anti-Semitism' Symposium</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Embassy to the Holy See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 7:05 PM EST</w:t>
      </w:r>
    </w:p>
    <w:p>
      <w:pPr>
        <w:pStyle w:val="Normal60"/>
        <w:keepNext w:val="0"/>
        <w:spacing w:after="0" w:line="240" w:lineRule="atLeast"/>
        <w:ind w:right="0"/>
        <w:jc w:val="both"/>
      </w:pPr>
      <w:bookmarkStart w:id="120" w:name="Bookmark_60"/>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Embassy Holy See</w:t>
      </w:r>
    </w:p>
    <w:p>
      <w:pPr>
        <w:pStyle w:val="Normal60"/>
        <w:keepNext/>
        <w:spacing w:before="240" w:after="0" w:line="340" w:lineRule="atLeast"/>
        <w:ind w:left="0" w:right="0" w:firstLine="0"/>
        <w:jc w:val="left"/>
      </w:pPr>
      <w:bookmarkStart w:id="121" w:name="Body_58"/>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1" style="position:absolute;z-index:251786240"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19, 2020( U.S. Embassy to the Holy See: </w:t>
      </w:r>
      <w:hyperlink r:id="rId868" w:history="1">
        <w:r>
          <w:rPr>
            <w:rFonts w:ascii="arial" w:eastAsia="arial" w:hAnsi="arial" w:cs="arial"/>
            <w:b w:val="0"/>
            <w:i/>
            <w:strike w:val="0"/>
            <w:noProof w:val="0"/>
            <w:color w:val="0077CC"/>
            <w:position w:val="0"/>
            <w:sz w:val="20"/>
            <w:u w:val="single"/>
            <w:vertAlign w:val="baseline"/>
          </w:rPr>
          <w:t>https://va.usembassy.gov</w:t>
        </w:r>
      </w:hyperlink>
      <w:r>
        <w:rPr>
          <w:rFonts w:ascii="arial" w:eastAsia="arial" w:hAnsi="arial" w:cs="arial"/>
          <w:b w:val="0"/>
          <w:i w:val="0"/>
          <w:strike w:val="0"/>
          <w:noProof w:val="0"/>
          <w:color w:val="000000"/>
          <w:position w:val="0"/>
          <w:sz w:val="20"/>
          <w:u w:val="none"/>
          <w:vertAlign w:val="baseline"/>
        </w:rPr>
        <w:t xml:space="preserve">/ Delivered by Newstex)  Opening Remarks Ambassador Callista L. Gingrich 'Never Again: Confronting the Global Rise of Anti-Semitism'Rome, Italy November 19, 2020 Your Eminence, Your Excellencies, distinguished guests, and friends, Welcome to our symposium, entitled, 'Never Again: Confronting the Global Rise of Anti-Semitism.' Today's symposium is being live-streamed on the U.S. Embassy to the Holy See's Facebook page. I'd like to thank the Honorable Elan Carr,U.S. Special Envoy to Monitor and Combat Anti-Semitism, for joining us from California.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like to thank Cardinal Pietro Parolin, the Holy See's Secretary of State, for offering closing remarks from Vatican City. Finally, I'd like to thank our moderator,Mr. Phil Pullella, and our distinguished panel of experts for their participation. Today's symposium is dedicated to discussing the importance of Holocaust remembrance and education, and to sharing best practices for confronting the rise of anti-Semitism around the world. Just seventy-five years after the liberation of Auschwitz and the defeat of Nazism, anti-Semitism is on the rise. In many places around the world, Jews are vilified, demonized, and physically attacked. In the United States, the rate of anti-Semitic incidents has risen to near-historic levels, punctuated by deadly massacre in Pittsburgh, horrific attacks in Jersey City, and repeated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Europe nearly 80 percent of European Jews believe anti-Semitism is a growing problem, and 40 percent live in daily fear of being attacked. This is unconscionable, and every free society has a stake in reversing this trend. Under President Trump's leadership, the United States has taken bold action to raise awareness of the Holocaust and to confront the rise of anti-Semitism at home and abroad. As the President said earlier this year in marking the 75th anniversary of the liberation of Auschwitz, '[We] recommit ourselves to the fight against anti-Semitism and to the two words that cannot be repeated often enough: Never Again.' The President is right. Assuring such atrocities will never again occur requires action. In 2018, President Trump signed the Justice for Uncompensated Survivors Today Act, which requires the U.S. Department of State to report to Congress on steps taken by 47 countries to compensate Holocaust survivors and their heirs for assets seized by Nazi Germany and post-war communist governments. The President also issued an Executive Order in 2019, ensuring that Title VI of the Civil Rights Act of 1964 extends to anti-Semitic discrimination. And last month, the U.S. Department of State aired its first-ever conference on combating online anti-Semitism. The United States government is also pressing other governments to provide adequate security for their Jewish populations and is advocating for the investigation, prosecution, and punishment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Currently, our government works with the European Union, the Organization for Security and Cooperation in Europe, the International Holocaust Remembrance Alliance, and other international organizations to confront and combat anti-Semitism. Faith communities, through partnerships, coalitions, dialogue, and mutual respect, also have an important role to play. The Muslim-Jewish Advisory Council in the United States is one example of successful interfaith cooperation, bringing together leaders in American Jewish and Muslim communities to advocate for issues of common concern. Likewise, the Muslim Jewish Leadership Council in Europe unites prominent figures from both communities to 'free religious people and religions from prejudice, false claims, attacks, and violence.' And at the Vatican, Pope Francis is a significant ally in the fight against anti-Semitism and Holocaust denial. In his message to the Simon Wiesenthal Center in January, Pope Francis called upon each of us to keep the memory of the Holocaust alive. He warned, 'If we lose our memory, we destroy our future.' In March, Pope Francis opened the Apostolic Archives of Pope Pius XII. Many Jewish organizations have expressed support for this decision and welcomed the availability of the records. I am delighted that we are joined today by Dr. Suzanne Brown-Fleming from the United States Holocaust Memorial Museum. We are excited to hear more from Dr. Brown-Fleming on the importance of opening these historical records. As we come together today to reaffirm our commitment to fight anti-Semitism, let us remember that through dialogue and cooperation, across governments, faith communities, and civil society, we can confront and overcome this unspeakable evil. Thank you. By U.S. Embassy Holy See[1] | 19 November, 2020 | Topics: Ambassador[2], Events[3], Human Rights[4], News[5] | Tags: Ambassador Gingrich[6], anti-Semitism[7], Cardinal Pietro Parolin[8], Elan Carr[9] [ 1]: </w:t>
      </w:r>
      <w:hyperlink r:id="rId869" w:history="1">
        <w:r>
          <w:rPr>
            <w:rFonts w:ascii="arial" w:eastAsia="arial" w:hAnsi="arial" w:cs="arial"/>
            <w:b w:val="0"/>
            <w:i/>
            <w:strike w:val="0"/>
            <w:noProof w:val="0"/>
            <w:color w:val="0077CC"/>
            <w:position w:val="0"/>
            <w:sz w:val="20"/>
            <w:u w:val="single"/>
            <w:vertAlign w:val="baseline"/>
          </w:rPr>
          <w:t>https://va.usembassy.gov/author/vamission1/</w:t>
        </w:r>
      </w:hyperlink>
      <w:r>
        <w:rPr>
          <w:rFonts w:ascii="arial" w:eastAsia="arial" w:hAnsi="arial" w:cs="arial"/>
          <w:b w:val="0"/>
          <w:i w:val="0"/>
          <w:strike w:val="0"/>
          <w:noProof w:val="0"/>
          <w:color w:val="000000"/>
          <w:position w:val="0"/>
          <w:sz w:val="20"/>
          <w:u w:val="none"/>
          <w:vertAlign w:val="baseline"/>
        </w:rPr>
        <w:t xml:space="preserve"> [ 2]: </w:t>
      </w:r>
      <w:hyperlink r:id="rId870" w:history="1">
        <w:r>
          <w:rPr>
            <w:rFonts w:ascii="arial" w:eastAsia="arial" w:hAnsi="arial" w:cs="arial"/>
            <w:b w:val="0"/>
            <w:i/>
            <w:strike w:val="0"/>
            <w:noProof w:val="0"/>
            <w:color w:val="0077CC"/>
            <w:position w:val="0"/>
            <w:sz w:val="20"/>
            <w:u w:val="single"/>
            <w:vertAlign w:val="baseline"/>
          </w:rPr>
          <w:t>https://va.usembassy.gov/category/ambassador/</w:t>
        </w:r>
      </w:hyperlink>
      <w:r>
        <w:rPr>
          <w:rFonts w:ascii="arial" w:eastAsia="arial" w:hAnsi="arial" w:cs="arial"/>
          <w:b w:val="0"/>
          <w:i w:val="0"/>
          <w:strike w:val="0"/>
          <w:noProof w:val="0"/>
          <w:color w:val="000000"/>
          <w:position w:val="0"/>
          <w:sz w:val="20"/>
          <w:u w:val="none"/>
          <w:vertAlign w:val="baseline"/>
        </w:rPr>
        <w:t xml:space="preserve"> [ 3]: </w:t>
      </w:r>
      <w:hyperlink r:id="rId871" w:history="1">
        <w:r>
          <w:rPr>
            <w:rFonts w:ascii="arial" w:eastAsia="arial" w:hAnsi="arial" w:cs="arial"/>
            <w:b w:val="0"/>
            <w:i/>
            <w:strike w:val="0"/>
            <w:noProof w:val="0"/>
            <w:color w:val="0077CC"/>
            <w:position w:val="0"/>
            <w:sz w:val="20"/>
            <w:u w:val="single"/>
            <w:vertAlign w:val="baseline"/>
          </w:rPr>
          <w:t>https://va.usembassy.gov/category/events/</w:t>
        </w:r>
      </w:hyperlink>
      <w:r>
        <w:rPr>
          <w:rFonts w:ascii="arial" w:eastAsia="arial" w:hAnsi="arial" w:cs="arial"/>
          <w:b w:val="0"/>
          <w:i w:val="0"/>
          <w:strike w:val="0"/>
          <w:noProof w:val="0"/>
          <w:color w:val="000000"/>
          <w:position w:val="0"/>
          <w:sz w:val="20"/>
          <w:u w:val="none"/>
          <w:vertAlign w:val="baseline"/>
        </w:rPr>
        <w:t xml:space="preserve"> [ 4]: </w:t>
      </w:r>
      <w:hyperlink r:id="rId872" w:history="1">
        <w:r>
          <w:rPr>
            <w:rFonts w:ascii="arial" w:eastAsia="arial" w:hAnsi="arial" w:cs="arial"/>
            <w:b w:val="0"/>
            <w:i/>
            <w:strike w:val="0"/>
            <w:noProof w:val="0"/>
            <w:color w:val="0077CC"/>
            <w:position w:val="0"/>
            <w:sz w:val="20"/>
            <w:u w:val="single"/>
            <w:vertAlign w:val="baseline"/>
          </w:rPr>
          <w:t>https://va.usembassy.gov/category/human-rights/</w:t>
        </w:r>
      </w:hyperlink>
      <w:r>
        <w:rPr>
          <w:rFonts w:ascii="arial" w:eastAsia="arial" w:hAnsi="arial" w:cs="arial"/>
          <w:b w:val="0"/>
          <w:i w:val="0"/>
          <w:strike w:val="0"/>
          <w:noProof w:val="0"/>
          <w:color w:val="000000"/>
          <w:position w:val="0"/>
          <w:sz w:val="20"/>
          <w:u w:val="none"/>
          <w:vertAlign w:val="baseline"/>
        </w:rPr>
        <w:t xml:space="preserve"> [ 5]: </w:t>
      </w:r>
      <w:hyperlink r:id="rId873" w:history="1">
        <w:r>
          <w:rPr>
            <w:rFonts w:ascii="arial" w:eastAsia="arial" w:hAnsi="arial" w:cs="arial"/>
            <w:b w:val="0"/>
            <w:i/>
            <w:strike w:val="0"/>
            <w:noProof w:val="0"/>
            <w:color w:val="0077CC"/>
            <w:position w:val="0"/>
            <w:sz w:val="20"/>
            <w:u w:val="single"/>
            <w:vertAlign w:val="baseline"/>
          </w:rPr>
          <w:t>https://va.usembassy.gov/category/news/</w:t>
        </w:r>
      </w:hyperlink>
      <w:r>
        <w:rPr>
          <w:rFonts w:ascii="arial" w:eastAsia="arial" w:hAnsi="arial" w:cs="arial"/>
          <w:b w:val="0"/>
          <w:i w:val="0"/>
          <w:strike w:val="0"/>
          <w:noProof w:val="0"/>
          <w:color w:val="000000"/>
          <w:position w:val="0"/>
          <w:sz w:val="20"/>
          <w:u w:val="none"/>
          <w:vertAlign w:val="baseline"/>
        </w:rPr>
        <w:t xml:space="preserve"> [ 6]: </w:t>
      </w:r>
      <w:hyperlink r:id="rId874" w:history="1">
        <w:r>
          <w:rPr>
            <w:rFonts w:ascii="arial" w:eastAsia="arial" w:hAnsi="arial" w:cs="arial"/>
            <w:b w:val="0"/>
            <w:i/>
            <w:strike w:val="0"/>
            <w:noProof w:val="0"/>
            <w:color w:val="0077CC"/>
            <w:position w:val="0"/>
            <w:sz w:val="20"/>
            <w:u w:val="single"/>
            <w:vertAlign w:val="baseline"/>
          </w:rPr>
          <w:t>https://va.usembassy.gov/tag/ambassador-gingrich/</w:t>
        </w:r>
      </w:hyperlink>
      <w:r>
        <w:rPr>
          <w:rFonts w:ascii="arial" w:eastAsia="arial" w:hAnsi="arial" w:cs="arial"/>
          <w:b w:val="0"/>
          <w:i w:val="0"/>
          <w:strike w:val="0"/>
          <w:noProof w:val="0"/>
          <w:color w:val="000000"/>
          <w:position w:val="0"/>
          <w:sz w:val="20"/>
          <w:u w:val="none"/>
          <w:vertAlign w:val="baseline"/>
        </w:rPr>
        <w:t xml:space="preserve"> [ 7]: </w:t>
      </w:r>
      <w:hyperlink r:id="rId875" w:history="1">
        <w:r>
          <w:rPr>
            <w:rFonts w:ascii="arial" w:eastAsia="arial" w:hAnsi="arial" w:cs="arial"/>
            <w:b w:val="0"/>
            <w:i/>
            <w:strike w:val="0"/>
            <w:noProof w:val="0"/>
            <w:color w:val="0077CC"/>
            <w:position w:val="0"/>
            <w:sz w:val="20"/>
            <w:u w:val="single"/>
            <w:vertAlign w:val="baseline"/>
          </w:rPr>
          <w:t>https://va.usembassy.gov/tag/anti-semitism/</w:t>
        </w:r>
      </w:hyperlink>
      <w:r>
        <w:rPr>
          <w:rFonts w:ascii="arial" w:eastAsia="arial" w:hAnsi="arial" w:cs="arial"/>
          <w:b w:val="0"/>
          <w:i w:val="0"/>
          <w:strike w:val="0"/>
          <w:noProof w:val="0"/>
          <w:color w:val="000000"/>
          <w:position w:val="0"/>
          <w:sz w:val="20"/>
          <w:u w:val="none"/>
          <w:vertAlign w:val="baseline"/>
        </w:rPr>
        <w:t xml:space="preserve"> [ 8]: </w:t>
      </w:r>
      <w:hyperlink r:id="rId876" w:history="1">
        <w:r>
          <w:rPr>
            <w:rFonts w:ascii="arial" w:eastAsia="arial" w:hAnsi="arial" w:cs="arial"/>
            <w:b w:val="0"/>
            <w:i/>
            <w:strike w:val="0"/>
            <w:noProof w:val="0"/>
            <w:color w:val="0077CC"/>
            <w:position w:val="0"/>
            <w:sz w:val="20"/>
            <w:u w:val="single"/>
            <w:vertAlign w:val="baseline"/>
          </w:rPr>
          <w:t>https://va.usembassy.gov/tag/cardinal-pietro-parolin/</w:t>
        </w:r>
      </w:hyperlink>
      <w:r>
        <w:rPr>
          <w:rFonts w:ascii="arial" w:eastAsia="arial" w:hAnsi="arial" w:cs="arial"/>
          <w:b w:val="0"/>
          <w:i w:val="0"/>
          <w:strike w:val="0"/>
          <w:noProof w:val="0"/>
          <w:color w:val="000000"/>
          <w:position w:val="0"/>
          <w:sz w:val="20"/>
          <w:u w:val="none"/>
          <w:vertAlign w:val="baseline"/>
        </w:rPr>
        <w:t xml:space="preserve"> [ 9]: </w:t>
      </w:r>
      <w:hyperlink r:id="rId877" w:history="1">
        <w:r>
          <w:rPr>
            <w:rFonts w:ascii="arial" w:eastAsia="arial" w:hAnsi="arial" w:cs="arial"/>
            <w:b w:val="0"/>
            <w:i/>
            <w:strike w:val="0"/>
            <w:noProof w:val="0"/>
            <w:color w:val="0077CC"/>
            <w:position w:val="0"/>
            <w:sz w:val="20"/>
            <w:u w:val="single"/>
            <w:vertAlign w:val="baseline"/>
          </w:rPr>
          <w:t>https://va.usembassy.gov/tag/elan-carr/</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32"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878"/>
          <w:headerReference w:type="default" r:id="rId879"/>
          <w:footerReference w:type="even" r:id="rId880"/>
          <w:footerReference w:type="default" r:id="rId881"/>
          <w:headerReference w:type="first" r:id="rId882"/>
          <w:footerReference w:type="first" r:id="rId883"/>
          <w:pgSz w:w="12240" w:h="15840"/>
          <w:pgMar w:top="840" w:right="1000" w:bottom="840" w:left="1000" w:header="400" w:footer="400"/>
          <w:pgNumType w:fmt="decimal"/>
          <w:cols w:space="720"/>
          <w:titlePg w:val="0"/>
        </w:sectPr>
      </w:pPr>
    </w:p>
    <w:p>
      <w:pPr>
        <w:pStyle w:val="Normal61"/>
      </w:pPr>
    </w:p>
    <w:p>
      <w:pPr>
        <w:pStyle w:val="Normal61"/>
      </w:pPr>
      <w:r>
        <w:pict>
          <v:shape id="_x0000_i1233" type="#_x0000_t75" alt="LexisNexis®" style="width:147.75pt;height:30pt">
            <v:imagedata r:id="rId18" o:title=""/>
          </v:shape>
        </w:pict>
      </w:r>
      <w:r>
        <w:cr/>
      </w:r>
    </w:p>
    <w:p>
      <w:pPr>
        <w:pStyle w:val="Heading159"/>
        <w:keepNext w:val="0"/>
        <w:spacing w:after="200" w:line="340" w:lineRule="atLeast"/>
        <w:ind w:left="0" w:right="0" w:firstLine="0"/>
        <w:jc w:val="center"/>
      </w:pPr>
      <w:hyperlink r:id="rId884" w:history="1">
        <w:r>
          <w:rPr>
            <w:rFonts w:ascii="arial" w:eastAsia="arial" w:hAnsi="arial" w:cs="arial"/>
            <w:b/>
            <w:i/>
            <w:strike w:val="0"/>
            <w:color w:val="0077CC"/>
            <w:sz w:val="28"/>
            <w:u w:val="single"/>
            <w:vertAlign w:val="baseline"/>
          </w:rPr>
          <w:t>NASCAR Noose Investigation: One-On-One With Bubba Wallace; Comedians Face Blackface Backlash, New Strzok Notes Reveal Biden Raised Logan Act; Interview With Rep. Devin Nunes (R-CA); Appeals Court Orders Judge To Dismiss Flynn Case; Book Claims Clinton Had An Affair With Maxwell; Suspicious Circumstances Around Epstein's Death</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WATTERS WORLD 8:00 PM EST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w:t>
      </w:r>
    </w:p>
    <w:p>
      <w:pPr>
        <w:pStyle w:val="Normal61"/>
        <w:keepNext w:val="0"/>
        <w:spacing w:after="0" w:line="240" w:lineRule="atLeast"/>
        <w:ind w:right="0"/>
        <w:jc w:val="both"/>
      </w:pPr>
      <w:bookmarkStart w:id="122" w:name="Bookmark_61"/>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Watters, Dan Bongino, Jackie Ibanez</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Darrell "Bubba" Wallace, Adam Carolla, Daniel Halper, Devin Nunes</w:t>
      </w:r>
    </w:p>
    <w:p>
      <w:pPr>
        <w:pStyle w:val="Normal61"/>
        <w:keepNext/>
        <w:spacing w:before="240" w:after="0" w:line="340" w:lineRule="atLeast"/>
        <w:ind w:left="0" w:right="0" w:firstLine="0"/>
        <w:jc w:val="left"/>
      </w:pPr>
      <w:bookmarkStart w:id="123" w:name="Body_59"/>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4"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LEVIN, FOX NEWS HOST: This is a great country. We know it. Never forget it. Push back. I'll see you next time on LIFE, LIBERTY &amp; LEVIN.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WATTERS, FOX NEWS HOST: Welcome to WATTERS' WORLD. I'm Jesse Watters.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grab. That's the subject of tonight's Watters' Words. Let's check in with those peaceful protesters.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feel sorry for your family. You're a piece of [bleep]. You're a piece of [bleep]. You really are. You really are. You're part of the [bleep] problem.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What a great group of people, right? The way they're speaking to those innocent officers -- is that persuading anybody? These are the loudest voices on the frontlines of this movement right now. They're the heart and soul of it. The true believers.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close look at them. Listen to the hatred and to the disrespect. The officers, they're just standing there, getting spit on, getting things thrown at them. Patient, professional, protecting public property and the right for these people to be monsters.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won't air footage like this to real. It's too real. The media has to hide the truth about the movement because if everybody knew the truth, they'd be disgusted by it. These nasty brats and hooligans, they're terrorizing America.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is spiking. A hundred people shot the other weekend in Chicago. Murders and shootings up significantly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At least 600 officers injured around the country, at least 15 dead in the riots. Looting, arson, property crime to the tune of about a billion dollars in Minneapolis alone.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mostly peaceful, right? You know what's mostly peaceful? The Tea Party, the Women's March, the lockdown protests. Those were mostly peaceful.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guy who held a mean sign about Obama, remember, and that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they told you. But the media, they won't show you black on white violence unfolding this summer at all.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Elderly women just walking down the street minding her own business, that - - knocks her head into a fire hydrant. This guy has been arrested like so many times, and he was out on bail obviously, thanks de Blasio.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bringing groceries to his car. Just walking -- jumped. He doesn't stand a chance. Also, no arrests made here. No idea what started that either.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we have a woman protecting her store from looters and this poor woman -- it is just sad. It's just sad. No arrests there either.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seems to me like the mob, they are emboldened. Now, the reason they're emboldened is because police have pulled back. The media hides their crimes and politicians are just letting them run wild.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CHAZ? That little fort the left built in Seattle and wouldn't let the police in. The Mayor and the media thought it was so cute.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JENNIE DURKAN (D), SEATTLE: I don't know. We could have a Summer of Love.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STELTER, CNN CHIEF MEDIA CORRESPONDENT: This zone is a bit like an Occupy Wall Street encampment, mostly in a park and in a few nearby city blocks.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But protests have been calm and peaceful since the police left.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"The Seattle Times" calls it an experiment, an alternative community.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And now somebody is dead. A guy was shot just right there in CHAZ and police couldn't respond and save him.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people shot actually, just peaceful shootings though, right? Just your average block party.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unable to respond to rape and robbery calls because of CHAZ or CHOP whatever they call it now.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remember, it's Trump's fault. The Mayor says she wants to clean things up now. She is negotiating with the Chopsters, and we'll keep you posted on the state of negotiations.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that's happening, Seattle residents, they're sick of these punks barricading themselves in. You can't even drive through the whole area. You can't walk through, it's your own city. So people are taking matters into their own hands.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you guys always know, that ends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wasn't this always supposed to be about police reform anyway? Republican Senator Tim Scott took the lead and actually drafted a Bill and Mitch McConnell dropped everything and was ready to rock, but the Democrats blocked it. Why?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SCOTT (R-SC): You see today we could have given at the very minimum, 70 percent. Of what? They say would be important for the people, we say we serve.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having a debate on that today and getting not five amendments, but 20 amendments, a manager's amendment instead of going forward and getting what you want now, they've decided to pump this ball until the election.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Senator Scott said okay, you don't like it, let's add some amendments. And you know what the Democrats did? They said no and they just bottled it up.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Republicans to look like they're helping black America. Democrats want to run on an issue. They don't want to solve an issue. Hell, Democrat Mayors in every single city in America, they can reform their police departments themselves. They don't need Congress.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Mayors can ban chokehold right now. They can do whatever they want. But the dirty little secret is Democrat Mayors need strong policing because if the police are weak, crime skyrockets and the liberal mayors won't get reelected. They won't get the donations and then the businesses leave and the people move to the burbs.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 dollar company just now in Seattle left just because the city is so crazy.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going to happen if the politicians don't give Black Lives Matter what they want?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HAWK NEWSOME,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BLACK LIVES MATTER: If this country doesn't give us what we want, then we will burn down this system and replace it. All right and I could be speaking figuratively. I could be speaking literally. It's a matter of interpretation.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Another activist group called Movement for Black Lives has issued a list of demands. Number one, reparations. Number two, no bail when you go to jail. Number three, release all prostitutes from jail. Number four, you murder someone, no death penalty. Five, free education and by the way, you're not allowed to have private schools or private colleges.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free healthcare. Seven, defund the police. Eight, cut the military budget. Nine, redistribute the wealth. And ten, publicly-financed campaigns.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like a candidate, you can't even give him a donation. Wait a second. I thought we were talking about police brutality here, because these demands sound almost exactly what the radical socialists have been demanding for the last 30 years. Is this a bait and switch? Because that's what it feels like.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someone is getting used here. We get served this agenda that we're all open to obviously and sympathetic to, but then they come through the back door with a political agenda.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follow the money. When you go to the Black Lives Matter website and hit the button to donate, boom, it mentions Act Blue. Now Act Blue is basically a massive clearinghouse for the Democratic Party.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Blue funneled almost $120 million dollars to Joe Biden's campaign this year alone. I wonder how much Black Lives Matter funneled to Biden just in June alone because Biden is on the move now, right? Haven't you heard? He's still in his basement, but he is moving up in the polls they tell you.</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couldn't believe it when I saw some of these polls, Biden beating Trump by like double digits nationally. Biden ahead in swing states.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looked at some of the internals. The polls are set up for Biden. here is how they do it. They don't poll likely voters, they under sample Republicans, and then they skew the questionnaire with fear.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isn't a lock at all. Trust me, it's going to be very close. But he is right about the fake polls and he was also right about something else.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President's concern seems to be that tearing down statues leads to a slippery slope.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This week, it's Robert E. Lee. I noticed that Stonewall Jackson is coming down. I wonder, is it George Washington next week? And is it Thomas Jefferson the week after?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 really do have to ask yourself, where does it stop?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Okay, well, I'll tell you where it stops -- somewhere. Anytime someone asks, where does it stop? The answer is always [bleep] somewhere.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John, and we're still waiting for it to stop somewhere. We've gone from Confederate Generals to the General who defeated the Confederate Generals. The Ulysses S. Grant statue was torn down. You know, the guy that beat the South.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an abolitionist, Albert Pike. Do they even know what an abolitionist is? They don't care.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Columbus, the man who discovered America, whatever, he was probably just lost anyway, remember, he is looking for India. Bad sailor.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Washington, torn down and burned. Let's take him off the dollar, too.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Lincoln Memorial. Now, he freed the slaves. How horrible is that? Vandalized. So, the mob doesn't have a clue about history. They believe the entire country is polluted with slavery and racism. So, it all must be torn down.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rename it? Madison Avenue. Let's change that Columbus Circle, got to go. Yale University. Wait until they hear about that guy?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many thousands of cities, buildings, schools, products, mascots, whatever, that you can technically tie to the 18th or 19th Century America? What's next? The National Anthem?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Yahoo News. Why it might finally be time to replace the Star Spangled Banner with a new National Anthem?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this slope is slippery, but not to be outdone, activists Shaun King decided enough was enough. And he went all in. Ready?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think the statues of the white European they claim as Jesus should also come down. They are a form of white supremacy. Always have been. In the Bible, when the family of Jesus wanted to hide and blend in, guess where they went? Egypt, not Denmark. Tear them down."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not saying anything controversial here. I'm just showing you what they're doing. Now, you've got to stop this in its tracks because it's peak stupid.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erase the past or you won't learn from it. These monuments are history. That's the truth. Statues don't enslave us, statues remind us why we're free.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proud to be an American citizen. We forgave our sins and learned from them. Let's build more statues. Let's not tear them down.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want to compare America to some other countries, hey, let's do it. Should we discuss some of the atrocities committed by the Japanese? The Chinese? How about the Saudis? African nations? The Russians? Go back even farther, read about what the Mayans did.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left's logic, we need to make all those societies tear down every single monument that could be traced to violence, imperialism or race. There would be nothing left.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an exceptional nation, and that needs to be honored, not destroyed. And most of these radicals tearing down statues are white. Again, white radicals using the Black Lives Matter Movement as a Trojan horse to attack American institutions.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these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JOHNSON, CO-FOUNDER, BET: The people who are basically tearing down statues, trying to make a statement are basically borderline anarchists.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close the wealth gap. It's not going to give a kid whose parents can't afford a college money to go to college.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laugh at white people who do this. The same way we laugh at white people who say, we've got to take off the TV shows.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 cultural hitman, they love this symbolic cancellation because they can see it. Everyone thing else they do amounts to nothing. They don't build anything. They don't create anything. They don't change anything or reform anything.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feel alive when they see that Aunt Jemima was taken off the syrup bottle or the Land of Lakes Indian lady was erased from the butter or "Gone with the Wind" is gone.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where we are after a month of rioting? No police reform and we got rid of Uncle Ben?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white America have so much in common. We all basically want the same thing. We all want to fall in love and get rich. We all want to go out to dinner and drink. Maybe have a family, nice car, watch sports, learn something -- have a meaningful life in a clean and safe country. Treat everybody with respect and equally under the law.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know we're all born with certain advantages here, here, here. I get it. But nobody is getting anywhere with threats and violence. The media wants us at each other's throat.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destroying capitalism isn't social justice. Go live in a country without capitalism. Not a lot of justice there.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America is busy and realizing our potential, we can lift ourselves up and see what really matters. Earning and giving and living and contributing and selling and creating work and exploring. That's what we do best because the real privilege in life isn't being born black or white, it is being born in the United States of America.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with reaction, Fox News contributor, Dan Bongino, former Secret Service agent and NYPD officer.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Dan, what do you think?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BONGINO, FOX NEWS CHANNEL CONTRIBUTOR: You know, Jesse, this really isn't about statues or as you covered your monologue, Uncle Ben's rice or labeling our Land of Lakes butter or anything. You may say, well, what is it about that then?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crystal clear. This is about intimidation and this is about power. The left is done negotiating. They're done. What was that line from -- was it Tom Cruise in "The Firm," you know, they're not asking -- they're not asking anymore.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only have a slight disagreement with one thing you said. You said violence won't get us anywhere. It won't get us -- me and you -- and we would never do that because we believe in God-given rights for everyone.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getting the left a whole lot of places. No one is stopping them. Who is stopping them in these major cities? Their intimidation and power play is working. Their agenda is destruction and they are taking what they want and almost no one is stopping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really -- it should frighten everyone. But I want to be crystal clear. This has nothing to do with statues. They tore down the statue of Matthias Baldwin. He was an abolitionist. I thought this was about the Confederacy and slavery.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It is about intimidation and raw power meant to scare you into submission because they've given up trying to convince you. They only want to intimidate you now.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Okay, so Dan Bongino, you're President of the United States. You're sitting in the Oval Office, and you have to now dismantle these radicals on the street. You have to bring the country together. You have to police these communities. What's the strategy? What do you do?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BONGINO: You get a Federal Taskforce go in tomorrow and you perp walk every damn one of these people who ripped up a store, beat the snot out of someone, intimidated someone, stole private property. You perp walk every single one of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put them in handcuffs and you let everybody see it. You let everybody understand that you are a citizen of the United States of America and you are imbued with big R -- God-given rights and we will defend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right to protest. God bless you. We will defend that right to the death. You do not have the right to violently attack people with fire extinguishers, as the cop who was bashed over the head, to knife someone in the neck, to shoot someone like the police officer who has a bullet in his neck and is paralyzed in Las Vegas. That is not your right.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who told you that, but it was wrong. And if you engaged in any of this, I would sic the F.B.I., the A.T.F., the D.E.A., the Secret Service and anyone else with the GS-1811 title and law enforcement abilities to go out and lock up every single person on these videos engaging in this, do it, let them see you do it and perp walk every single one of them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stop this stuff tomorrow. It has to be done. It's going to be uncomfortable, but it has to be done.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think you're dead right on it. And I think they're going to keep taking and taking until someone tells them, knock it off.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BONGINO: Right.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Dan Bongino. I'm not donating to him, but I'd vote for him. Put it that way. Thank you.</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BONGINO: Thanks, buddy. Good to see you.</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The noose found in Bubba Wallace's garage,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So, what does he say to those calling it a publicity stunt? I ask him. He is here, next.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 new twist in the Epstein scandal involving Bill Clinton.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Bubba Wallace, a familiar name and face after a crazy week, NASCAR releasing new pictures of the rope found in his garage at Talladega that launched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finding Wallace was not targeted and the rope had been there for months. Bubba Wallace joins me now. All right, Bubba, thanks for joining WATTERS' WORLD.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DARRELL "BUBBA" WALLACE, JR, NASCAR DRIVER: What's going on? How are you doing?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Pretty good. So I'm glad you're doing better. A lot of crazy stuff this week. Everyone is happy, it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that you were not targeted, but take me through how this all unfolded.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one of your team members, African-American guy noticed the rope hanging down that looks like a noose. He contacts NASCAR. NASCAR contacts you and they launch an F.B.I. investigation. Is that how it went down?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Yes, yes, just that David Cropps, my team member there, talked to him numerous amounts of time since the incident and he said before he overreacted, he did his research and walked up and down the garages to double check to make sure that it wasn't just the symbol that was throughout every garage, but it ended up being just only ours. So he eventually contacted the crew chief.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the F.B.I. twice, once after the race saying that they were going to do everything in their power to continue the investigation and figure out what's going on and then Tuesday afternoon, they called me again, and said they had concluded their investigation and found that it was found to be there since 2019, the noose was found to be there since 2019.</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which, like you said, is a great thing. My family was not targeted, but in fact, it was a noose, not a working noose, as they say. But it was a noose.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photos are now being released to the public for them to see, it just shows, you know what I was talking about was factual, and, you know, we've kind of moved on from it now.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 none of the other garage pulls were shaped or tied like a noose knot and this was only on your garage and as an African-American, anytime you see a knot like this, a noose like this, you immediately think this is not good, obviously.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So your African-American team member who saw it, he reported it the same way just as you would see it that way and now we know that it was not an intentional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Is there any doubt in your mind that this wasn't what it was supposed to be?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No, there's no doubt. You know, I didn't necessarily think that somebody in our community would do that. Did I think a track worker? Possibly. Yes. But kind of getting to the bottom of it, somebody -- somebody has tied this whether it was a bad joke or whatever they thought, whatever their intent may have been.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to, you know, attack me or scare me. It was simply something that just coincidentally happened to be in my garage for the next race. You know. They swept through all 29 tracks.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Right, so you're saying that someone may have tied this as a bad joke, or they may have just tied this knot, this noose as a way to practically pull down the garage door. Is that what you're saying? It could have been as innocent as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 just said, we don't know what their intent was. But yes, it was a garage pull in the shape of a noose.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Okay. And the good thing about this is the way your teammates and the entire NASCAR family rallied around you, and you got a lot of love from a lot of people in the sport. That must make you feel good.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this unfortunate incident, as crazy as it was, from start to finish helped your career as a racecar driver or hurt your career as a racecar driver?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Well, let's get it straight. This wasn't used as a publicity stunt on mine end. I don't need all the fame and all the media hype to you know, create my brand and create my image.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that know me, I'm 100 percent raw and real and I just go out and give it my all on the racetrack and I'm the human being that everybody else is off the racetrack. I put my pants on the same way.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say this helped or hurt my career would make me guilty of trying to pull off a publicity stunt. So, I'm not really sure your question trying to get there.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this is something that we've seen all on Monday that we're all a family that we can all come together through the troubling times to create unity and which this world needs and a dire need right now to help our brothers and sisters to feel welcomed and wanted.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sport of NASCAR that I'm proud to be a part of has continued to push their efforts in showing diversity and inclusion, and they're not going to tolerate any of these hateful acts.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it's intolerable. And no one is saying that you had anything to do with this. We're just talking about the PR aspect of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of that, was there anything that you would do differently if you could rewind this on how you handled it or what you said? Or do you think you handled it the right way from start to finish?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Yes, I think, you know, based on delivering or getting the facts delivered to me, the information delivered to me, you know, after the garage was closed, maybe I have been a little bit more proactive and seeing it for myself in person to have a true understanding instead of hearing, you know, from other words, get an image for myself.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the day, I wouldn't have changed anything. NASCAR, I felt like did the right thing, you know, in the shape of a noose, in fact, it was a noose. Everybody have seen the image now, so to say we would go back and do they do things differently? I don't think so.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work things differently? Yes. But I would launch an investigation. I would have NASCAR or follow NASCAR's judgment on it again.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and I think the reason NASCAR brings the F.B.I. is because they don't want to be responsible for clearing this thing up themselves. They want to make sure it's officially done and executed at the highest levels of law enforcement, so there's no doubt about how the investigation unfolded.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Bubba Wallace, maybe I'll have to check him out up in New Hampshire when he comes up to my neck of the woods, but good luck at the next race and we're pulling for you.</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 really appreciate it. I'll see you out there.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Jimmy Kimmel in hot water for using the N word and for being in blackface. Should he be canceled? His buddy, Adam Carolla is on deck.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 new twist in the Epstein scandal involving Bill Clinton.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JACKIE IBANEZ, FOX NEWS CHANNEL CORRESPONDENT: Live from "America's News Headquarters." I'm Jackie Ibanez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surge in coronavirus cases prompting widespread alarm with Nevada, Georgia, South Carolina and Florida, all hitting new highs in daily reported cases.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being especially hard hit. County officials they're shutting down the famous Miami Beaches for the Fourth of July weekend.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Mayor saying quote, "As we continue to see more COVID-19 positive test results, I've decided that the only prudent thing to do to tamp down this recent uptick is to crack down on recreational activities."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upswing affecting the White House as well with Vice President Mike Pence canceling his Faith in America tour events in Florida and Arizona.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White House Taskforce gave its first briefing in over two months with Pence downplaying the recent spike with states beginning to reopen.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Jackie Ibanez. Now back to WATTERS' WORLD. For all of your headlines, log on to foxnews.com. Enjoy your night.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Jimmy Kimmel under fire for using the N word.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CLIP PLAYS)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Jimmy also wore blackface years ago during a skit playing Karl Malone. The comedian is taking the summer off from his Late Show on ABC and has issued an apology.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I have evolved and matured over the last 20 plus years and I hope that is evident to anybody who watches my show. I know that this will not be the last I hear of this and that it will be used against me to try to quiet 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this country too much to allow that. I won't be bullied into silence by those who feign outrage to advance their oppressive and genuinely racist agendas."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Kimmel's friend and former co-host on "The Man Show," comedian Adam Carolla, the host of "The Adam Carolla Show" and author of the new book, "I'm Your Emotional Support Animal: Navigating Our Woke No Joke Culture."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to the book in a second, Adam, so hey, listen, I don't want Jimmy to be fired. I think he's very talented, a very funny comedian. He's had a great career.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really the comment that he made about, you know, racists are pretending to be outraged to silence him. I haven't heard that before. Where do you think he's getting that from?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CAROLLA, COMEDIAN: I don't know. I didn't read the -- I didn't read his apology or his statement. I don't -- I don't want to get out in the weeds on this 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that we have to make a definitive difference between blackface and doing a character who happens to be black. If you want to remove Jimmy Kimmel from the equation, we can focus on Jimmy Fallon.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Fallon is doing Chris Rock. He is doing it in a context. There's a context for it. It's fine. Jimmy Kimmel is doing Karl Malone. Jimmy Kimmel is doing Oprah. Jimmy Kimmel is doing Snoop Dogg. There's a context, it's comedy. We need to get the jeweler's loupe. We need to put away the jeweler's loupe when it comes to comedians.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But you understand that black Americans when they see white Americans in many contexts, whether it's comedy or anything, when they put darker makeup or whatever on their skin, it really has a negative effect because of the history of that. Would you grant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CAROLLA: I get it, but they shouldn't. They look at everything in a context. What is going on? We're going to have to start speaking about the difference between what is intentional and what isn't.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was there a noose hanging in Bubba Wallace's garage? Yes, there was. Was it meant for him? No, it wasn't. Okay. Let's put some context into things.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Perry makes shoes that are black and puts a smiley face on it. Is the shoe doing blackface? I mean, we've lost our minds. We have to start -- the adults need to start speaking up.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Right. I understand. No, I understand your opinion. You know, we disagree a little bit on it and you know, when you split hairs and you try to litigate the blackface characters or portraying a black person as a white person, it's a very dangerous road to go down, especially in this country in 2020.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quick, your book talks about this new culture, not the greatest generation anymore that went off to war to fight. They're now fighting, I guess mascots and offensive language. What the heck is happening? I'll give you 30 seconds.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CAROLLA: Well, I just want to make this pitch to your audience. You know, I'm a three-time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bestseller and I went to my old publishers after five years, big Manhattan publishers and I said good news, I have another book ready to go. It's going to be awesome and they all passed. This was a hard pass by every big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publisher there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Go check it out, stick it to the man, Adam Carolla's new book is hot on the store shelves. All right, thank you very much, Corolla and we will check in with you later.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win for Mike Flynn in Federal Appeals Court.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smoking gun document that leads directly to Barack Obama.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 new layer to the Bill Clinton-Jeffrey Epstein relationship never reported before. Stick around.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What happened to General Flynn should never happen again in our country. He was persecuted. The Obama administration spied on a campaign. This is just the first one. He has been exonerated. And I want to congratulate him. He's been through a lot.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President Trump reacting to Michael Flynn's big win this week in court. A three-judge panel ordered activist Judge Emmet Sullivan to dismiss the case against Trump's former National Security Adviser.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smoking gun notes from former FBI agent Peter Strzok have come out, claiming Barack Obama told James Comey that he wanted quote, "the right people" to investigate Flynn and Joe Biden was the one who suggested using the Logan Act to set Flynn up.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 by the said, he didn't have anything to do with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HOST: So what did you know about those moves to investigate Michael Flynn? And was there anything improper done?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DEMOCRATIC PRESIDENTIAL NOMINEE: I know nothing about those moves to investigate Michael Flynn.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Joining me now, Ranking Member of the House Intelligence Committee, Congressman Devin Nunes. All right, so, Congressman, right now, I think this is probably the most damning piece of evidence we have that the President of the United States and his Vice President were conspiring in the Oval Office with the F.B.I. Director to set up the incoming National Security Adviser with a false charge. Is that the way you see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DEVIN NUNES (R-CA): It is, Jesse. We've run this investigation now for three and a half years, and I've said on numerous occasions that we had no evidence that Obama or Biden were involved.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kind of some circumstantial information, but nothing that you could really say is evidence. This is as close as we've got to actually having direct evidence.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it would take Strzok, who wrote the notes to actually confirm what day they were written on, if they were, in fact, his notes, and then you would have to interview the other people that were in that room.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would be the closest we've come to having direct evidence that both Biden and Obama were involved.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Because Bill Barr says that, you know, John Durham's investigation, not looking into Joe Biden, so I don't know if we're ever going to crack that nut, but you've been following this and doing a lot of digging.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other information are you pursuing that you still have not gotten your hands on yet?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NUNES: Well, look, I think the big key is it still involves General Flynn. Specifically, there is a missing F.B.I. report called a 302. The original report was done. It disappeared. Weeks later, a new one appeared.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text messages that went back and forth. That is clearly a document that I don't believe that General Flynn and his lawyers don't have it. We've been requesting that the House Intelligence Committee for many, many years now. We don't have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American public needs to see it, perhaps Durham has it or the D.O.J. has it. You know, hopefully they do and maybe that's the reason that they're not producing that to Congress, which would be a legitimate reason.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that your viewers understand. The one good thing so far that we've learned about this Durham investigation is Durham isn't talking, people on his team aren't talking. And so I think that's a good sign that this is a real legitimate investigation that's occurring.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As opposed to the other investigation into collusion. I mean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NUNES: You mean, all the investigations other than the House Republican investigation, yes.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Right, which you were hammered now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NUNES: All the other investigations -- but all of the other investigations, Jesse, they had it all wrong. You know whether it was the Senate investigation or the Mueller investigation. Quite amazing.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say that I should give -- we have to give Inspector General Horowitz some credit. He did a really good job in all seriousness.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Sure. All right. Just follow the facts. That's all you can ask.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NUNES: That's what we're trying to do.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Congressman, thank you very much.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NUNES: Thank you, Jesse.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Thanks.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a major new twist in the Jeffrey Epstein scandal involving former President Bill Clinton and Epstein's alleged co-conspirator.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WATTERS' WORLD has been investigating the Bill Clinton-Jeffrey Epstein connection very closely. We've reported that a pilot saw Bill Clinton on Epstein's jet with stewardesses dressed up as candy stripers.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reported that an eyewitness said he saw Bill Clinton on Epstein's pedophile island which Bill Clinton has denied.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new book breaks some new ground on their relationship. "A Convenient Death: The Mysterious Demise of Jeffrey Epstein" reports that Bill Clinton was only really interested in Epstein for his jet and was in a sexual relationship allegedly with Epstein's alleged co-conspirator Ghislaine Maxwell who has been accused of child sex trafficking and actually participating in sex with underage girls along with Epstein.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the co-author of that book, Daniel Halper. This is a great book. Alana Goodman also helped you out with this. Tell us about the relationship between Bill Clinton and Ghislaine that you uncovered.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HALPER, AUTHOR: So we couldn't understand it, right? We couldn't understand the Bill Clinton relationship. There had been no allegations about Bill Clinton being with underage women. And we asked around and somebody that we spoke to, a source said, no, no, you're missing the whole story.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that Bill Clinton was in relationship with Ghislaine and that was his interest in being with Jeffrey Epstein and being around Jeffrey Epstein.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pictures of the two of them together, interestingly enough, but all of a sudden it sort of made sense. The story made a lot more sense in the in those terms.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Bill Clinton did have a very close relationship with Jeffrey Epstein starting when Bill Clinton was President of United States. He would call him on the phone. He visited the White House.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 much closer relationship than the Clintons will have you believe and I guess I should say that the Clintons have denied through a spokesman these allegations, but I'm very confident in this source.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I mean, and they said it's a lie. It's always been a lie. It'll forever be a lie. What's interesting though, is what you found it's because Ghislaine Maxwell is -- she is no Girl Scout.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she has been tied to a massive international child sex trafficking operation and has been alleged to have participated. Multiple women have talked about this, of her being involved in the sexual acts with minors with Jeffrey.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know if it makes it better that Bill Clinton, you know, didn't have this or that was someone underage or that he is just allegedly involved with someone that's this critical to a child sex trafficking operation. It's all it's all pretty disgusting.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book really digs deep in some of the mysteries surrounding his death in the prison inside Manhattan. Nothing was protocol from the way that they moved the crime scene around right after they found the body in the cell to things that happened with the EMTs.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guess, the crackhead jailhouse inmate that shared the cell removed at the last second, destroyed -- or missing tapes. What are your instincts there?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HALPER: So I'm not a conspiratorial guy, and I kind of went into this thinking that, you know, he had committed suicide and everything, but the more I learned it, I just couldn't help kick the belief that he was in fact, likely it seemed to me murdered and yes, all -- as you lay out, every single detail went awry and every single thing was strange, including the physical evidence.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injuries that he himself suffered were more consistent according to an independent pathologist, they were more consistent with strangulation than a self-inflicted suicide.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me, the most striking detail, I think, was that the more people we talked to in like the closer that they were to Jeffrey Epstein, the more they believe that he was murdered.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don't see that with a lot of conspiracy theories, right? It's not like you talk to astronauts, and they say, well, actually, we didn't really land on the moon and the whole thing is made up, right?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this is not consistent with conspiracy theories. But it is with Jeffrey Epstein's case. A lot of people don't believe -- like his lawyer. We talked to his lawyer extensively, one of his last lawyers, a guy named Schoen, and he laid out his whole legal case.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Epstein was very optimistic about his legal case and it seems a little strange. And you know, when Jeffrey Epstein knew that he was Jeffrey Epstein and that the public was against him, but they thought he had a very strong legal case and that he would be able to get off.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they reported very methodically. They thought he was going to get off on double jeopardy and he got a great legal team around him, and you know, up into the last night, he was writing notes and confident meeting with the lawyers.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lot of it, you know, still does not make a lot of sense but anyway, "A Convenient Death." Daniel Halper, thank you very much. Well reported.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HALPER: Thank you.</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Up next, Last Call.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I'd like to think that I'm a pretty snazzy dresser. But there's a lot of work that goes into this. And my wife, Emma, is a big part of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recently launched a website and is ready to share some of her insight with you including her workouts, her health advice, fashion and beauty tips, and exclusive one-on-one exchanges between Emma and yours truly. So check it out. Emma-Watters.com. There it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tonight. Be sure to follow me on Facebook, Instagram and Twitter. "JUSTICE WITH JUDGE JEANINE" is next and remember, I'm Watters and this is my world.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3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885"/>
          <w:headerReference w:type="default" r:id="rId886"/>
          <w:footerReference w:type="even" r:id="rId887"/>
          <w:footerReference w:type="default" r:id="rId888"/>
          <w:headerReference w:type="first" r:id="rId889"/>
          <w:footerReference w:type="first" r:id="rId890"/>
          <w:pgSz w:w="12240" w:h="15840"/>
          <w:pgMar w:top="840" w:right="1000" w:bottom="840" w:left="1000" w:header="400" w:footer="400"/>
          <w:pgNumType w:fmt="decimal"/>
          <w:cols w:space="720"/>
          <w:titlePg w:val="0"/>
        </w:sectPr>
      </w:pPr>
    </w:p>
    <w:p>
      <w:pPr>
        <w:pStyle w:val="Normal62"/>
      </w:pPr>
    </w:p>
    <w:p>
      <w:pPr>
        <w:pStyle w:val="Normal62"/>
      </w:pPr>
      <w:r>
        <w:pict>
          <v:shape id="_x0000_i1236" type="#_x0000_t75" alt="LexisNexis®" style="width:147.75pt;height:30pt">
            <v:imagedata r:id="rId18" o:title=""/>
          </v:shape>
        </w:pict>
      </w:r>
      <w:r>
        <w:cr/>
      </w:r>
    </w:p>
    <w:p>
      <w:pPr>
        <w:pStyle w:val="Heading160"/>
        <w:keepNext w:val="0"/>
        <w:spacing w:after="200" w:line="340" w:lineRule="atLeast"/>
        <w:ind w:left="0" w:right="0" w:firstLine="0"/>
        <w:jc w:val="center"/>
      </w:pPr>
      <w:hyperlink r:id="rId891" w:history="1">
        <w:r>
          <w:rPr>
            <w:rFonts w:ascii="arial" w:eastAsia="arial" w:hAnsi="arial" w:cs="arial"/>
            <w:b/>
            <w:i/>
            <w:strike w:val="0"/>
            <w:color w:val="0077CC"/>
            <w:sz w:val="28"/>
            <w:u w:val="single"/>
            <w:vertAlign w:val="baseline"/>
          </w:rPr>
          <w:t>A journey for the identity of Mexico to Texas: he was barred from entering a women's bathroom and opened a house to help trans people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w:t>
      </w:r>
    </w:p>
    <w:p>
      <w:pPr>
        <w:pStyle w:val="Normal62"/>
        <w:keepNext w:val="0"/>
        <w:spacing w:after="0" w:line="240" w:lineRule="atLeast"/>
        <w:ind w:right="0"/>
        <w:jc w:val="both"/>
      </w:pPr>
      <w:bookmarkStart w:id="124" w:name="Bookmark_62"/>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3263 words</w:t>
      </w:r>
    </w:p>
    <w:p>
      <w:pPr>
        <w:pStyle w:val="Normal62"/>
        <w:keepNext/>
        <w:spacing w:before="240" w:after="0" w:line="340" w:lineRule="atLeast"/>
        <w:ind w:left="0" w:right="0" w:firstLine="0"/>
        <w:jc w:val="left"/>
      </w:pPr>
      <w:bookmarkStart w:id="125" w:name="Body_60"/>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7"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homeland is to be another. Be someone else. To be another identity. To be otherwise wish than that marked by destiny. To be another letter than the one that was already marked. To be a different letter than the one written. Be another one in another country. But don't be another one alone. Be another one to be others. Anandrea Molina was born in Matamoros, Mexico. Actually, the city is called Heroica Matamoros (in Tamaulipas). And maybe the word of origin fits him well because of the heroic thing. Although she has changed her destiny and opted to leave the roots to stand in her decision.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their citizenship is no longer tied to a land, but to the land of those who are banished by discrimination and build so that freedom is not dead letter. Trans people not only migrate from city, town or country, but also migrate from body, identity and desire. It's a constant transition experience that deserves its own place in the world even if it no longer has a fixed place. Being nomadic is a way of living in a world that, still in a pandemic with regrowthes, leaves people more alone, isolated and distant than ever before.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wanted to hide from her own desire in religious life. But he left the closet, all the closets, when he was 18. At the age of majority he decided to bet on his true identity. But Matamoros didn't make it easy for him and he had to flee Mexico and sleep on the street in the United States. In a world in quarrel survival is a journey and sometimes the easiest thing seems to fight each other alone. But she bet on cooperation and created the Latin Trans Organization in Texas (OLTT) where she has already helped more than 4,000 people and became a key piece for the LGTTBI community to resist the covid-19 pandemic.</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Anandrea Molina told her story and reflections to confront the coronavirus in the debate "Dissident Identities on the Move", organized by the Avina Foundation, which argues that "migrants are affected by their rights and are at great risk throughout their transit and at destination. But they energize economies, promote exchange and enrich us culturally."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dominant narratives around migration in Latin America and how do they affect people's mobility conditions?; What are the new narratives that we want to generate to abandon the logic of exclusion and ensure that people's rights are guaranteed beyond any frontier?", were the trigger questions of the debate, held on October 15, with Anandrea Molina and Belén Arce, of Mighty Girls. The migration of desire and territory allows new mirrors and floors and also exposes to greater vulnerabilities that do not have a single embassy, but organizations that protect, protect and shelter.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migration occurs because of identity-related issues or whether recognizing yourself from other identities affects migrants in transit or in host territories" was the starting point for conversation about those who leave Mexico, Honduras or Venezuela and arrive in a country where dreams are not as simple as they seem in movies. Therefore, before the answers arise the questions arise: "How do people express and live their non-binary identities in mobility?"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understand in depth the right to human mobility," says Glaucia Barros of Fundación Avina, who promoted "Migrating the Look: Critical Debates on Migration in Latin America." He concludes: "We must move towards a more just, more sustainable and more generative world." The pandemic can increase inequalities or, even if the social crisis is already seen, still bet on generating greater ties. The Avina Foundation's commitment translates, in the words of Barros, who lives in Brazil, into this motto: "You have to take advantagethis political and historical moment to work in an ethical way."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Belén Arce holds a Degree in International Relations. He worked at UNICEF, UNHCR and Doctors Without Borders. She is editor of Poderosa Girls where she coordinated the special "10 migrant stories" in which one of the stories tells the struggle of a group of trans migrants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led by Lorena Borjas - a Mexican activist who died in April 2020 from coronavirus - and who carried out a mobilization and organization to claim their rights.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note "TransPower: The Cry of Migrants Claiming Rights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published by Mighty Girls on January 22, 2020, highlights: "79% of murders of trans people worldwide between 2008 and 2018 have occurred in Latin America, according to the Trans Murder Monitoring Project registry, published in 2018."</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flame of freedom also asks to move from body to destination.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has a population of approximately 17,300 people who identify as transgender. Of these, people of Latino/Hispanic origin are the second largest group and, according to the Williams Institute on Sexual Orientation and Gender Identity Law and Public Policy, the state has the fourth largest population of translatins in the country," notes the publication of Mighty Girls.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Census Department does not include the transgender population in its census, leading to a lack of concrete community data; the existing data correspond to surveys conducted by organizations that advocate for their rights", describes the research, conducted by Sofia Cerda Campero and Sindy Nanclares, for Mighty Girls.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Escobar also makes her contribution and her account questions the added pain of those who do not typecast, bind to a floor, nor to a sex. She's a Central American trans-migrant woman. He moved from Honduras to Mexico and counts the suffering suffered by those who travel with their trans identity with borders that not only require a passport. Alexandra denounces police abuse and violence by other migrants to trans women. That's why he wonders why they have to endure so much daily suffering and, finally, why migration is harder for trans ones.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fucking nigger, an ordinary one, an orillera, a cutlery, the world is big for me, the time is great for me, the leaves fit me big, the respect is huge. I'm black as coal, like mud, like the swamp. I am black with soul, heart, thought, birth and destiny. I am a tormentor, a declassified, one landless, a shadow of what I could be," wrote Camila Sosa Villada.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miserable, marginal, out of place. I never know how to smile, how to stand, how to look. I am a bottomless hollow where hope and poetry disappear. I am a step on the edge of the precipice and the spirit hangs in my way. When I get to a place everyone retires, and as a good black man I am, I come to the fire and shine, with an unusual glow, like a trap, as if the same evil were deposited in my flashes."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poetic quotation was written by Camila Sosa Villada in the book La novia de Sandro, which marks together with Las malas - the great consecration of the trans writer with the award "Sister Juana Inés de la Cruz" awarded to her by the Guadalajara International Book Fair in 2020. His prize is not only literary: it is that of the voice of those who are still most displaced among the displaced.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Anandrea Molina is another: the born Maramoros (Tamaulipas), left Mexico in 2001 to travel to the United States. She crossed the Rio Grande on her own. And he arrived in Houston in 2002. In 2015 he founded the Trans Latin Organization in Texas (OLTT). And in 2017 he created Casa Anandrea, a safe haven for thesexual diversity.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doors that close sometimes are the ones that open. "At an inclusion event in the LGTTBI community we were not allowed to use the women's room and forced one of the girls to urinate outside the premises, on a piece of land next to the parking lot," Anandrea said. But that expulsion motivated her to found OLTT. It now helps the minority of minorities: Hispanic, trans and, in many cases, undocumented people.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feeling of migrating while migrating? Why is confrontation and discrimination still generated in supposedly friendly places?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-Anandrea Molina: Feminism has excluded a certain population. But another part of feminism has included us as part of this process to strengthen our vulnerability. It's very difficult when you're part of a movement where you feel included and in a space where you should feel protected. And these kinds of things happen. Not only in the United States, many nonprofits try to include our communities as part of their agenda, but they are not prepared to work with our community.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they tell you they couldn't get into the lads room?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excluded in the worst way, a very demeaning way where we were told that we could not enter a women's room because we were men we dressed as women. That led to outrage. And from outrage at creating a space for transgender and Latino immigrant women, we created the Trans Latin Organization in Texas (OLTT).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a different and inclusive space that really ensured and fought for the rights of immigrant Latinas mainly and those sectors of the population most vulnerable as sex workers.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stay in outrage or in defending the right to bathe. How much have they grown since the rise of OLTT?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created an intersectional conversational space and grew in five years in a massive way. Our work started focused on those fellow trans Latino immigrants, but now we work for the whole collective. The organization started with immigrant Trans Latino women and we now serve Afro-descendant, Afro-Latin, white people, Asian, transgender, queer and intersex communities.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really fills us with power and passion because although we are not an organization with a high budget to work we already develop ten programs. We are not funded by anyone specifically, let alone by the government, but by the good faith of the people who deposit the resources so that we can develop this leadership and organizational work. It's powerful to fight together for justice and equality.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2020 Monica Roberts died, who was one of the people who lived in her home. What was she like?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Roberts has been a huge loss in our community. She not only faced discrimination for being a transgender woman, but also for being a black woman and that added a lot to her struggle. She was a teacher, an aunt, for everyone, all of us in town and was a teacher in politics. She was an empowered and powerful woman.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president of our house, she lived in our shelter for about a year. People looked at Monica Roberts as a force, an oak tree, in the community but also had many needs and people didn't care about their needs.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know she was in a street situation and that she was at Casa Anandrea for 11 months. It was a privilege to have served her, mainly, for the institution of resilience and resilience she represented. We're working on projects to honor his memory.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average lifespan of trans migrants?And what can be done to make that average life increase and not be conditioned by identity and desire?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 not very agree with the standards that are made of average age of people because, mainly, they are based on studies of documented people. We have also heard the statistic of a life expectancy of 35 years or 40 years in the United States. But trans women are definitely killed and killed at any stage of their lives because of a lack of education and a lack of laws that protect people's gender identity.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very much in love with supporting and supporting these statistics because I think there is a lot more research missing. But what is true is that hatred exists and we are being murdered. They're killing us every day in Latin America because there's no gender identity law that protects our stock. We need to educate and empower our community.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be done to improve the lives of trans people?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so hard to fight outside, in society, for the collective that we have forgotten that we have to empower and educate our community from within and offer it the services they need in order to break those standards of life that have stigmatized us.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the pandemic affect trans migration?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we think, which is the country of opportunity, freedom and social and economic justice, we realize that, for example, in the state of Texas being trans and being an immigrant becomes the most difficult life situation. Because for the State of Texas being an undocumented immigrant is being a criminal because you entered this country irregularly and you're criminalized and you're at risk of entering an detention center at any time if you're detained by the police department.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trans, undocumented, immigrant and being on a street situation is worse than if you lived in your country. Because in our countries, we even have a roof to put on. In Latin America, at least, our wooden cottages or sticky cottages are made by our hands. In America, on the other hand, you need to pay to live because you always have to pay an income.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immigration status in the United States is a privilege. There is stigma, there is discrimination, there is racism, there is xenophobia towards immigrants. And that gets even worse when we're trans women and undocumented queer people. So, yes, it's definitely been, it's and it's going to remain a very difficult situation.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function of OLTT?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with a fund to provide support and economic stimulus to undocumented trans or LGBTTI people who are on a street situation, who do not have a rental agreement in their name and can be thrown out, live in groups or do not have a fixed address because they live, up to date, in hotels. We give direct resources to these people, but we can't do it if those who fund tell us how to do it. We need to be free to manage these funds as the community needs 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of pandemic, confinement and regrowth how does this situation affect people on the street when the message is that we stay home?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tell you a reality: we can't tell colleagues "stay home." The companions have to eat, the companions have to work. We've had losses. We've had decesses in the collective like what happened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Lorena Borjas.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tell the roommates to stay home. We can't call them "take care." We can't tell them to "use sanitary gel, wear masks, wear gloves" because they don't even have to eat. How are you going to get to buy those utensils?So, as far as possible, we have tried to provide you with these basic services or these items. But we don't get enough because the funds are very limited and the need is a lot.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memory of Lorena Borjas?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Lorena Borjas firsthand. We got to live together in a while. I know how I was living and we couldn't tell the old lady to stay home. She put herself at risk because she had to work. At this time socio-economic and political inequalities are greatly highlighted and inequality is seen in the most vulnerable populations.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vulnerability, trans immigrant women and queer people and undocumented Afro-Latin trans women are in the last space in that line. Society needs to understand its privileges so that they can have empathy and solidarity with the communities that are most vulnerable right now.</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rights do trans people have today and which are missing?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you're a 5-year-old girl invited to a party, you go to the party but you can't just come and sit down because you can't break the piñata, you can't eat cake and you can't take any of the treats.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participate in social life, without being able to enjoy 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basically what trans immigrant and undocumented women in the United States face. They don't have a chance. They are opting for the same survival tools as those of our countries. We are repeating the same circles and schemes that led us to survive in our countries.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it already exists, but a law is requested that includes the trans labor quota. What's going on in America?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not a country of opportunity because there is no law that forces employers to hire a certain number of lesbian, gay, bisexual and trans people. I'm not even talking about trans people, I'm talking about LGTTBI people. The Supreme Court passed that people could not be discriminated against in employment but that does not want to ensure that employers have to hire LGTTBI people. Trans women remain vulnerable.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health of trans people?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many of the undocumented trans immigrant women continue to go to risky methods of transitioning and some have been dying. And they don't kill each other, they're killed by the state because it doesn't have a health service that's right for transitions.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women are being killed inside detention centres, in prison systems because there are no rights for them. For example, Roxana Hernandez (a trans Mexican woman) and Johana Medina (a trans Salvadoran nurse) died in U.S. government custody in detention centers.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not yet given answers. He only dodges responsibility by talking about his conditions of illness, but his life was his responsibility because they were in his custody. They're getting immigrants as criminals. And they are not criminals, they have the right - according to international laws - to seek asylum.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you disappointed?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found that the United States is very similar to our countries of origin. Trans women are also being murdered here every day. So far, we've been carrying 38 trans women killed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There's no work space. They just can't discriminate, but that doesn't assure them they're going to get a job. In housing, the government also decided that in hostels, they may decide not to receive trans people. And where are they sending them? To the streets.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Escobar, a trans-migrant woman from Honduras to Mexico also denounces the repression suffered by trans people in front of the police. One of the themes of 2020 was themurder of George Floyd and the slogan "Black lives matter." What about the police and trans migrant women? Do their lives "matter"?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lives of all beings matter. But now there is a new modern slavery. There were a considerable number of slaves in the United States. Now there is a very different slavery because most black people are supervised by the police. So basically, we're in the same slavery system because the police weren't created to protect our communities, the police were created to protect the property of landowners who had slaves. And today we live in modern slavery where black people are still controlled and supervised by the police.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lives matter, but right now, black lives are being killed out of hate, racism, xenophobia. Becausetinegritude exists even in our immigrant communities. Because the system has taught us to fight one another, because the privileged and white imperialism always prevail in these impositions of power. Because communities let these people with power manage our communities and put us in a situation of violence with each other, where they tell us that black people kill, that black people murder, and that Latinos are criminals.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is the importance of being connected to a global reality that leads to distance?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book is not finished writing. We just need to contribute to our paragraph and know what we're going to leave in this life to bring about change for future generations.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Sosa Villada received Sister Joan: "It sets a precedent with this indecent transvestite writer who receives such distinction"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Lorena Borjas, Mexican women's rights activist transgender activist in </w:t>
      </w:r>
      <w:r>
        <w:rPr>
          <w:rFonts w:ascii="arial" w:eastAsia="arial" w:hAnsi="arial" w:cs="arial"/>
          <w:b/>
          <w:i/>
          <w:strike w:val="0"/>
          <w:noProof w:val="0"/>
          <w:color w:val="000000"/>
          <w:position w:val="0"/>
          <w:sz w:val="20"/>
          <w:u w:val="single"/>
          <w:vertAlign w:val="baseline"/>
        </w:rPr>
        <w:t>New York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trans man and ended up in a hospital, urgent, after a clandestine abortion: "I woke up with a cop next door".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38"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63"/>
      </w:pPr>
    </w:p>
    <w:p>
      <w:pPr>
        <w:pStyle w:val="Normal63"/>
      </w:pPr>
      <w:r>
        <w:pict>
          <v:shape id="_x0000_i1239" type="#_x0000_t75" alt="LexisNexis®" style="width:147.75pt;height:30pt">
            <v:imagedata r:id="rId18" o:title=""/>
          </v:shape>
        </w:pict>
      </w:r>
      <w:r>
        <w:cr/>
      </w:r>
    </w:p>
    <w:p>
      <w:pPr>
        <w:pStyle w:val="Heading161"/>
        <w:keepNext w:val="0"/>
        <w:spacing w:after="200" w:line="340" w:lineRule="atLeast"/>
        <w:ind w:left="0" w:right="0" w:firstLine="0"/>
        <w:jc w:val="center"/>
      </w:pPr>
      <w:hyperlink r:id="rId898" w:history="1">
        <w:r>
          <w:rPr>
            <w:rFonts w:ascii="arial" w:eastAsia="arial" w:hAnsi="arial" w:cs="arial"/>
            <w:b/>
            <w:i/>
            <w:strike w:val="0"/>
            <w:color w:val="0077CC"/>
            <w:sz w:val="28"/>
            <w:u w:val="single"/>
            <w:vertAlign w:val="baseline"/>
          </w:rPr>
          <w:t>Man Reportedly Attacks Jewish Student With Shovel As He Enters Synagogue In Germany</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 02:53 PM EST</w:t>
      </w:r>
    </w:p>
    <w:p>
      <w:pPr>
        <w:pStyle w:val="Normal63"/>
        <w:keepNext w:val="0"/>
        <w:spacing w:after="0" w:line="240" w:lineRule="atLeast"/>
        <w:ind w:right="0"/>
        <w:jc w:val="both"/>
      </w:pPr>
      <w:bookmarkStart w:id="126" w:name="Bookmark_63"/>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Marlo Safi, Culture Reporter, </w:t>
      </w:r>
      <w:hyperlink r:id="rId899" w:history="1">
        <w:r>
          <w:rPr>
            <w:rFonts w:ascii="arial" w:eastAsia="arial" w:hAnsi="arial" w:cs="arial"/>
            <w:b w:val="0"/>
            <w:i/>
            <w:strike w:val="0"/>
            <w:noProof w:val="0"/>
            <w:color w:val="0077CC"/>
            <w:position w:val="0"/>
            <w:sz w:val="20"/>
            <w:u w:val="single"/>
            <w:vertAlign w:val="baseline"/>
          </w:rPr>
          <w:t>marlo@dailycaller.com</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 Safi is a 2018 graduate of the University of Pittsburgh. When she is not reporting on subjects like religion and culture, she is cooking or writing about cooking.</w:t>
      </w:r>
    </w:p>
    <w:p>
      <w:pPr>
        <w:pStyle w:val="Normal63"/>
        <w:keepNext w:val="0"/>
        <w:spacing w:before="240" w:after="0" w:line="260" w:lineRule="atLeast"/>
        <w:ind w:left="0" w:right="0" w:firstLine="0"/>
        <w:jc w:val="both"/>
      </w:pPr>
      <w:hyperlink r:id="rId900" w:history="1">
        <w:r>
          <w:rPr>
            <w:rFonts w:ascii="arial" w:eastAsia="arial" w:hAnsi="arial" w:cs="arial"/>
            <w:b w:val="0"/>
            <w:i/>
            <w:strike w:val="0"/>
            <w:color w:val="0077CC"/>
            <w:sz w:val="20"/>
            <w:u w:val="single"/>
            <w:vertAlign w:val="baseline"/>
          </w:rPr>
          <w:t>Author Image</w:t>
        </w:r>
      </w:hyperlink>
    </w:p>
    <w:p>
      <w:pPr>
        <w:pStyle w:val="Normal63"/>
        <w:keepNext/>
        <w:spacing w:before="240" w:after="0" w:line="340" w:lineRule="atLeast"/>
        <w:ind w:left="0" w:right="0" w:firstLine="0"/>
        <w:jc w:val="left"/>
      </w:pPr>
      <w:bookmarkStart w:id="127" w:name="Body_61"/>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0" style="position:absolute;z-index:251792384"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hyperlink r:id="rId901" w:history="1">
        <w:r>
          <w:rPr>
            <w:rFonts w:ascii="arial" w:eastAsia="arial" w:hAnsi="arial" w:cs="arial"/>
            <w:b w:val="0"/>
            <w:i/>
            <w:strike w:val="0"/>
            <w:color w:val="0077CC"/>
            <w:sz w:val="20"/>
            <w:u w:val="single"/>
            <w:vertAlign w:val="baseline"/>
          </w:rPr>
          <w:t>Link to Image</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Germany are investigating an attack on a Jewish student entering a synagogue in Hamburg as an attempted murder with anti-Semitic intent, numerous sources reported.</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guards and police officers arrested a 29-year-old man wearing army fatigues and carrying a piece of paper with a swastika drawn on it after the man attacked and badly injured a 26-year-old Jewish man wearing a </w:t>
      </w:r>
      <w:hyperlink r:id="rId902" w:history="1">
        <w:r>
          <w:rPr>
            <w:rFonts w:ascii="arial" w:eastAsia="arial" w:hAnsi="arial" w:cs="arial"/>
            <w:b w:val="0"/>
            <w:i/>
            <w:strike w:val="0"/>
            <w:noProof w:val="0"/>
            <w:color w:val="0077CC"/>
            <w:position w:val="0"/>
            <w:sz w:val="20"/>
            <w:u w:val="single"/>
            <w:vertAlign w:val="baseline"/>
          </w:rPr>
          <w:t>kippah</w:t>
        </w:r>
      </w:hyperlink>
      <w:r>
        <w:rPr>
          <w:rFonts w:ascii="arial" w:eastAsia="arial" w:hAnsi="arial" w:cs="arial"/>
          <w:b w:val="0"/>
          <w:i w:val="0"/>
          <w:strike w:val="0"/>
          <w:noProof w:val="0"/>
          <w:color w:val="000000"/>
          <w:position w:val="0"/>
          <w:sz w:val="20"/>
          <w:u w:val="none"/>
          <w:vertAlign w:val="baseline"/>
        </w:rPr>
        <w:t xml:space="preserve"> with a shovel on Sunday,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hyperlink r:id="rId90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40" w:after="0" w:line="260" w:lineRule="atLeast"/>
        <w:ind w:left="0" w:right="0" w:firstLine="0"/>
        <w:jc w:val="both"/>
      </w:pPr>
      <w:hyperlink r:id="rId904" w:history="1">
        <w:r>
          <w:rPr>
            <w:rFonts w:ascii="arial" w:eastAsia="arial" w:hAnsi="arial" w:cs="arial"/>
            <w:b w:val="0"/>
            <w:i/>
            <w:strike w:val="0"/>
            <w:color w:val="0077CC"/>
            <w:sz w:val="20"/>
            <w:u w:val="single"/>
            <w:vertAlign w:val="baseline"/>
          </w:rPr>
          <w:t>Link to Image</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Flowers are placed in front of the entrance to the Synagoge 'Hohe Weide' in Hamburg, northern Germany, on Oktober 5, 2020, one day after an attack on a Jewish student. (Photo by MORRIS MAC MATZEN/AFP via Getty Images)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sustained severe head injuries and was taken to the hospital, local media reported, according to the </w:t>
      </w:r>
      <w:hyperlink r:id="rId905"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Police said the suspect was in a confused state when he was detained.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assessment of the situation suggests this is an anti-Semitic motivated attack,” a statement from police and prosecutors said.</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occurred less than a year after a </w:t>
      </w:r>
      <w:hyperlink r:id="rId906" w:history="1">
        <w:r>
          <w:rPr>
            <w:rFonts w:ascii="arial" w:eastAsia="arial" w:hAnsi="arial" w:cs="arial"/>
            <w:b w:val="0"/>
            <w:i/>
            <w:strike w:val="0"/>
            <w:noProof w:val="0"/>
            <w:color w:val="0077CC"/>
            <w:position w:val="0"/>
            <w:sz w:val="20"/>
            <w:u w:val="single"/>
            <w:vertAlign w:val="baseline"/>
          </w:rPr>
          <w:t>deadly</w:t>
        </w:r>
      </w:hyperlink>
      <w:r>
        <w:rPr>
          <w:rFonts w:ascii="arial" w:eastAsia="arial" w:hAnsi="arial" w:cs="arial"/>
          <w:b w:val="0"/>
          <w:i w:val="0"/>
          <w:strike w:val="0"/>
          <w:noProof w:val="0"/>
          <w:color w:val="000000"/>
          <w:position w:val="0"/>
          <w:sz w:val="20"/>
          <w:u w:val="none"/>
          <w:vertAlign w:val="baseline"/>
        </w:rPr>
        <w:t xml:space="preserve"> assault on a synagogue in Halle, Germany, on Yom Kippur, the holiest day of the year in Judaism. Stephen Balliet, 28, was arrested and charged with two counts of murder and 68 counts of attempted murder after he allegedly tried to get into a synagogue and then threw an explosive at a kebab shop and shot dead a 20-year-old woman, according to the </w:t>
      </w:r>
      <w:hyperlink r:id="rId907"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w:t>
      </w:r>
    </w:p>
    <w:p>
      <w:pPr>
        <w:pStyle w:val="Normal63"/>
        <w:keepNext w:val="0"/>
        <w:spacing w:before="240" w:after="0" w:line="260" w:lineRule="atLeast"/>
        <w:ind w:left="0" w:right="0" w:firstLine="0"/>
        <w:jc w:val="both"/>
      </w:pPr>
      <w:hyperlink r:id="rId908" w:history="1">
        <w:r>
          <w:rPr>
            <w:rFonts w:ascii="arial" w:eastAsia="arial" w:hAnsi="arial" w:cs="arial"/>
            <w:b w:val="0"/>
            <w:i/>
            <w:strike w:val="0"/>
            <w:color w:val="0077CC"/>
            <w:sz w:val="20"/>
            <w:u w:val="single"/>
            <w:vertAlign w:val="baseline"/>
          </w:rPr>
          <w:t>Link to Image</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Balliet waits before the start of the eighth day of his trial on charges of murder on September 1, 2020 in Magdeburg, Germany. (Photo by Ronny Hartmann/Getty Images)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surge in anti-Semitic incidents, German Chancellor Angela Merkel expressed her concern in September about the rise in anti-Semitism in Germany, Deutsche Welle </w:t>
      </w:r>
      <w:hyperlink r:id="rId90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and anti-Semitism never disappeared, but for some time now they have become more visible and uninhibited,” the chancellor said, citing the attack in Halle as an example of “how quickly words can become deeds.”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anti-Semitic crimes committed in </w:t>
      </w:r>
      <w:hyperlink r:id="rId910"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surged to 2,032 in 2019, an increase of 13% from 2018, Germany's Interior Minster Horst Seehofer said in May 2020, </w:t>
      </w:r>
      <w:hyperlink r:id="rId911"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reported. </w:t>
      </w:r>
      <w:hyperlink r:id="rId912" w:history="1">
        <w:r>
          <w:rPr>
            <w:rFonts w:ascii="arial" w:eastAsia="arial" w:hAnsi="arial" w:cs="arial"/>
            <w:b w:val="0"/>
            <w:i/>
            <w:strike w:val="0"/>
            <w:noProof w:val="0"/>
            <w:color w:val="0077CC"/>
            <w:position w:val="0"/>
            <w:sz w:val="20"/>
            <w:u w:val="single"/>
            <w:vertAlign w:val="baseline"/>
          </w:rPr>
          <w:t>(RELATED: German Police Raid, Ban Anti-Semitic Group That Planned Paramilitary Training)</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threat comes from right-wing extremists who are responsible for 93% of </w:t>
      </w:r>
      <w:hyperlink r:id="rId913" w:history="1">
        <w:r>
          <w:rPr>
            <w:rFonts w:ascii="arial" w:eastAsia="arial" w:hAnsi="arial" w:cs="arial"/>
            <w:b w:val="0"/>
            <w:i/>
            <w:strike w:val="0"/>
            <w:noProof w:val="0"/>
            <w:color w:val="0077CC"/>
            <w:position w:val="0"/>
            <w:sz w:val="20"/>
            <w:u w:val="single"/>
            <w:vertAlign w:val="baseline"/>
          </w:rPr>
          <w:t xml:space="preserve">anti-Semitic </w:t>
        </w:r>
      </w:hyperlink>
      <w:hyperlink r:id="rId913" w:history="1">
        <w:r>
          <w:rPr>
            <w:rFonts w:ascii="arial" w:eastAsia="arial" w:hAnsi="arial" w:cs="arial"/>
            <w:b/>
            <w:i/>
            <w:strike w:val="0"/>
            <w:noProof w:val="0"/>
            <w:color w:val="0077CC"/>
            <w:position w:val="0"/>
            <w:sz w:val="20"/>
            <w:u w:val="single"/>
            <w:vertAlign w:val="baseline"/>
          </w:rPr>
          <w:t>hate</w:t>
        </w:r>
      </w:hyperlink>
      <w:hyperlink r:id="rId913" w:history="1">
        <w:r>
          <w:rPr>
            <w:rFonts w:ascii="arial" w:eastAsia="arial" w:hAnsi="arial" w:cs="arial"/>
            <w:b w:val="0"/>
            <w:i/>
            <w:strike w:val="0"/>
            <w:noProof w:val="0"/>
            <w:color w:val="0077CC"/>
            <w:position w:val="0"/>
            <w:sz w:val="20"/>
            <w:u w:val="single"/>
            <w:vertAlign w:val="baseline"/>
          </w:rPr>
          <w:t xml:space="preserve"> </w:t>
        </w:r>
      </w:hyperlink>
      <w:hyperlink r:id="rId913"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according to the statistics, Seehofer said.</w:t>
      </w:r>
    </w:p>
    <w:p>
      <w:pPr>
        <w:pStyle w:val="Normal63"/>
        <w:keepNext w:val="0"/>
        <w:spacing w:before="240" w:after="0" w:line="260" w:lineRule="atLeast"/>
        <w:ind w:left="0" w:right="0" w:firstLine="0"/>
        <w:jc w:val="both"/>
      </w:pPr>
      <w:hyperlink r:id="rId914" w:history="1">
        <w:r>
          <w:rPr>
            <w:rFonts w:ascii="arial" w:eastAsia="arial" w:hAnsi="arial" w:cs="arial"/>
            <w:b w:val="0"/>
            <w:i/>
            <w:strike w:val="0"/>
            <w:color w:val="0077CC"/>
            <w:sz w:val="20"/>
            <w:u w:val="single"/>
            <w:vertAlign w:val="baseline"/>
          </w:rPr>
          <w:t>Link to Image</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HALLE, GERMANY - OCTOBER 11: People mourn whilst taking part in a human chain around the Jewish synagogue during the Sabbath celebrations two days after a shooting left two people dead on October 11, 2019 in Halle, Germany. (Photo by Jens Schlueter/Getty Images)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in Halle last year was a signal,” Josef Schuster, president of the Central Council of Jews in Germany said. “Anti-Semitism has become commonplace for Jews in Germany. Especially on the internet, unrestrained hatred is striking us. But the rejection of Jews is also a massive problem on the streets and in schools.”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Beatrix von Storch, deputy leader of Germany's right-wing AfD party, said that Seehofer repeated the “politically correct claim” that anti-Semitism was primarily perpetrated by the “right” in an attempt to “conceal Muslim anti-Semitism in Germany,” Politico reported.</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41" style="position:absolute;z-index:25179340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car stands in front of the Synagoge 'Hohe Weide' in Hamburg, northern Germany, on Oktober 5, 2020, one day after an attack on a Jewish student. - A Jewish student was badly injured on Sunday, October 4, 2020, after a man attacked him with a shovel outside the synagogue. Police assigned to protect the synagogue arrested a 29-year-old man who was wearing a uniform resembling that of the Germany army. (Photo by MORRIS MAC MATZEN / AFP) (Photo by MORRIS MAC MATZEN/AFP via Getty Images)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4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915"/>
          <w:headerReference w:type="default" r:id="rId916"/>
          <w:footerReference w:type="even" r:id="rId917"/>
          <w:footerReference w:type="default" r:id="rId918"/>
          <w:headerReference w:type="first" r:id="rId919"/>
          <w:footerReference w:type="first" r:id="rId920"/>
          <w:pgSz w:w="12240" w:h="15840"/>
          <w:pgMar w:top="840" w:right="1000" w:bottom="840" w:left="1000" w:header="400" w:footer="400"/>
          <w:pgNumType w:fmt="decimal"/>
          <w:cols w:space="720"/>
          <w:titlePg w:val="0"/>
        </w:sectPr>
      </w:pPr>
    </w:p>
    <w:p>
      <w:pPr>
        <w:pStyle w:val="Normal64"/>
      </w:pPr>
    </w:p>
    <w:p>
      <w:pPr>
        <w:pStyle w:val="Normal64"/>
      </w:pPr>
      <w:r>
        <w:pict>
          <v:shape id="_x0000_i1243" type="#_x0000_t75" alt="LexisNexis®" style="width:147.75pt;height:30pt">
            <v:imagedata r:id="rId18" o:title=""/>
          </v:shape>
        </w:pict>
      </w:r>
      <w:r>
        <w:cr/>
      </w:r>
    </w:p>
    <w:p>
      <w:pPr>
        <w:pStyle w:val="Heading162"/>
        <w:keepNext w:val="0"/>
        <w:spacing w:after="200" w:line="340" w:lineRule="atLeast"/>
        <w:ind w:left="0" w:right="0" w:firstLine="0"/>
        <w:jc w:val="center"/>
      </w:pPr>
      <w:hyperlink r:id="rId921" w:history="1">
        <w:r>
          <w:rPr>
            <w:rFonts w:ascii="arial" w:eastAsia="arial" w:hAnsi="arial" w:cs="arial"/>
            <w:b/>
            <w:i/>
            <w:strike w:val="0"/>
            <w:color w:val="0077CC"/>
            <w:sz w:val="28"/>
            <w:u w:val="single"/>
            <w:vertAlign w:val="baseline"/>
          </w:rPr>
          <w:t>WJC APPLAUDS GERMAN MINISTER FOR EFFORTS TO ELIMINATE ILLEGAL HATE SPEECH ON SOCIAL MEDIA</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64"/>
        <w:keepNext w:val="0"/>
        <w:spacing w:after="0" w:line="240" w:lineRule="atLeast"/>
        <w:ind w:right="0"/>
        <w:jc w:val="both"/>
      </w:pPr>
      <w:bookmarkStart w:id="128" w:name="Bookmark_64"/>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4"/>
        <w:keepNext/>
        <w:spacing w:before="240" w:after="0" w:line="340" w:lineRule="atLeast"/>
        <w:ind w:left="0" w:right="0" w:firstLine="0"/>
        <w:jc w:val="left"/>
      </w:pPr>
      <w:bookmarkStart w:id="129" w:name="Body_62"/>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4"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World Jewish Congress (WJC):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Jewish Congress and the German Federal Minister of Justice, Christine Lambrecht, agree that social media providers must be held accountable for the content distributed via their platforms, and that it is the duty of the state to do everything in its power to investigate complaints about and remove online illegal content, including antisemitic incitement.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dated August 11, 2020, Lambrecht assured the WJC that the German government takes antisemitic statements seriously and is working to increase authority to remove criminal statements from the Internet. Lambrecht assured the WJC that she would continue her work to reach international consensus to curb the spread of hatred and hate speech online. She underlined that, due to its Network Enforcement Act which came into force in 2017, Germany is perceived internationally as a leader in the fight against illegal hate speech, and referred to the law on combating right-wing extremism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passed by the German Bundestag on June 18, 2020. The law will oblige the larger social networks to report illegal content that has been made known to them via a complaint and has been removed or blocked by them directly. With this information, local authorities will be armed with the evidence to investigate further, thus enabled to prosecute those who have disseminated illegal content via social networks.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It is precisely because I am aware of the great importance of the issue of combating hate speech that on July 6, 2020, I in the framework of the German EU Council Presidency called an informal meeting of the EU Ministers of Justice to discuss different measures we could promote within our member states. I therefore also greatly welcome the fact that on the European level, plans are becoming more concrete to make platforms and digital services responsible for combating illegal hate speech.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Jewish Congress Executive Vice President Maram Stern shared, The World Jewish Congress is appreciative of Federal Justice Minister Lambrechts firm commitment to combating antisemitism online and to leading the way both nationally and internationally in this fight. We look forward to ongoing cooperation with the German government and other European governments to prevent further dissemination of offensive, harmful, illegal content that poses great danger to those targeted.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WJC had alerted Lambrecht to antisemitic videos posted on the TikTok social media platform trivializing the Holocaust and ridiculing its victims. Upon being alerted to such content by the WJC, TikTok has promptly removed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Lambrecht responded, I am deeply shocked that the persecution of Jews and the mass murders that occurred during the National Socialist period could become the subject of films created apparently only to mock and ridicule the victims. Such inhumane content, along with statements inciting hate in general, must have no place in our society. People who produce or post such videos should not be given a platform for such content, nor should young people be exposed to the negative influence of such sorry efforts.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45"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65"/>
      </w:pPr>
    </w:p>
    <w:p>
      <w:pPr>
        <w:pStyle w:val="Normal65"/>
      </w:pPr>
      <w:r>
        <w:pict>
          <v:shape id="_x0000_i1246" type="#_x0000_t75" alt="LexisNexis®" style="width:147.75pt;height:30pt">
            <v:imagedata r:id="rId18" o:title=""/>
          </v:shape>
        </w:pict>
      </w:r>
      <w:r>
        <w:cr/>
      </w:r>
    </w:p>
    <w:p>
      <w:pPr>
        <w:pStyle w:val="Heading163"/>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08/07 Links Pt2: The Farrakhan Paradox: He admires Hitler, white celebrities and black athletes admire him; StandWithUs Condemns Antisemitism That Led to USC Student Leader's Resignation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2020 Friday 10:20 PM EST</w:t>
      </w:r>
    </w:p>
    <w:p>
      <w:pPr>
        <w:pStyle w:val="Normal65"/>
        <w:keepNext w:val="0"/>
        <w:spacing w:after="0" w:line="240" w:lineRule="atLeast"/>
        <w:ind w:right="0"/>
        <w:jc w:val="both"/>
      </w:pPr>
      <w:bookmarkStart w:id="130" w:name="Bookmark_65"/>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65"/>
        <w:keepNext/>
        <w:spacing w:before="240" w:after="0" w:line="340" w:lineRule="atLeast"/>
        <w:ind w:left="0" w:right="0" w:firstLine="0"/>
        <w:jc w:val="left"/>
      </w:pPr>
      <w:bookmarkStart w:id="131" w:name="Body_63"/>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7" style="position:absolute;z-index:251797504"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07,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Ian:The Farrakhan Paradox: He admires Hitler, white celebrities and black athletes admire him[1] The Paradox of Farrakhan is that, while mas of sense in one area, he is a very sick, Hitler-like, Jew-hater. It is what it is. It is not going to chanking lotge It is built into his very Muslim ideology. There is no point in trying to change his mind because that would be like trying to change Hitler's mind. </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frankly, he never has been and never will be anything in America other than a circus act. So let him compare Jews to termites, and let him just be careful when he stands on wood stages.But how shall we explain his followers among professional Black athletes, rappers, entertainers? Are they really that hateful towards Jews?In some cases, presumably yes. After all, if there are some White neo-Nazis, there are going to be some Black Nazis. In that regard, all people are created equal. But to posit something radical, the deeper shame is something more fundamental:Along their way to excelling in sports or rapping or entertaining, although they are nobly self-made in their one area of excellence by virtue of their own hard work, these Black American success stories who quote and defend and retweet Farrakhan seem never to have learned the high school or college subject of actual history.Not only do highly rated and recruited football and basketball athletes in college typically side-step getting an academic education, but nowadays even regular college students in America manage to walk out of four undergraduate years of 120 credit hours without knowing any real history, not American history and not world history.When they tear down monuments, they do not even know who those people were. So they even tear down statues of Teddy Roosevelt, Abraham Lincoln, and even abolitionists who died fighting slavery, even a monument in Los Angeles of Raoul Wallenberg of Sweden who gave his life opposing Hitler, because they have absolutely no education in basic history to show for their $160,000 in taxpayer-funded college loans.Here is the thing: They also do not have a clue who Hitler is or was. Two-thirds of American millennials never even have heard of Auschwitz. This is documented. For all the obsessive spending of tens of millions of dollars by American secular Jews to build Holocaust museums instead of to fund Torah education, the bottom line is that the vast majority of the past two generations of American college 'graduates' would not know the difference between Adolph Hitler, Bette Midler, Batman's Riddler, and Tevye's Fiddler.And that is why so many successful Black athletes love Farrakhan's message of self-reliance and re-tweet his quotes of Hitler without understanding who Hitler was.So, for now, I offer a very quick one-minute history lesson to DeSean Jackson, Stephen Jackson, Nick Cannon, and Ice Cube: On page 430 of my 1962 paperback Sentry Publishing edition of the 1943 copyrighted Houghton Mifflin edition of Mein Kampf by Mr. Adolf Hitler, the author describes all Black people as 'born half apes.'Look it up. Just look up in the index the ten references to 'Negroes' in Mr. Hitler's book that you and Minister Farrakhan like to quote and retweet. You are quoting from a book that says that each of you — Minister Farrakhan, too — was born genetically a 'half ape,' and Mr. Hitler says that is all you ever can be because you are Black, so it is in your blood when you are born. He writes that, even if you learn German and vote for a German party, it still is in your blood, so you remain a 'half ape.' Id. at 388-89.On page 188, Mr. Hitler writes of his WWI experience: 'In these months, I felt for the first time the whole malice of Destiny which kept me at the front in a position where every ni - - - r might accidentally shoot me to bits . . . .' (You will have to look it up yourself, Messrs. Jackson, Mr. Cannon, and Mr. Cube to see the full word. It is spelled out fully by Mr. Hitler.)So if you want to quote Hitler as an authority, be aware that in the same breath and on the same pages he likewise presented himself as an authority that all Black people — and that means you — are genetically 'half apes.' Look it up. Any questions?Time to rediscover KGB defector Yuri Bezmenov[2] In 1984 Yuri Bezmenov bravely warned us of communist subversion, as we were (and still are) in a state of war with this failed ideology that has killed more than 100 million people in the 20th century alone.While many of us are at work, America's children and young adults are being targeted by the new wave of anti-American communist propaganda, funded by: - Russia, in the form of slick social media videos; details here - China's Communist Party, in the form of 'Confucius Institutes' set up on hundreds of U.S. college campuses; details hereHere is just one example of the Russian government-funded 'SoapBox' (part of 'InTheNow') — in which the host, Rania Khalek whitewashes the violent domestic anarchists and communists who are tearing apart U.S. cities and attacking federal facilities — while vilifying, and justifying the violent attacks on the federal law enforcement officers who have been risking their lives to protect those facilities (and themselves). More here.How successful have the communists been at subverting American freedom — thanks to the 'useful idiots' at all levels of our government, 'educational' institutions, 'news' industry and arts?Consider — as documented in STW editor Jon Sutz's independent report, 'America At The Precipice': - 'The Communist Manifesto' is the most-assigned economics textbook in U.S. colleges, assigned more than twice as frequently as any other economics book - 70% of U.S. Millennials say that they would vote for a socialist for elective office - 36% of U.S. Millennials 'approve of communism' (up from from 28% in 2018) - 83% of U.S. college graduates and 68% of elected officials cannot identify the functional differences between the free market and a command (totalitarian) economy - 64% of Americans overall (across political parties) now agree with Marx's core doctrine, 'From each according to his ability, to each according to his needs.'We didn't listen to Yuri Bezmenov in 1984....In Defense of Privilege: Those Who Have It Need Not Suffer in The Name of 'Fairness'[3]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 published on Tuesday an impassioned defense of Urooj Rahman and Colinford Mattis,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"public interest" lawyers awaiting trial on charges of firebombing an empty police car, among other felonies."There is a version of the Rahman and Mattis story in which they are civil-rights heroes, even martyrs, instead of professionals who crossed a line," writes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contributing editor Lisa Miller, who spoke to friends of the accused who argued that the prosecution "is far more extreme than the crime itself" and "reflects a broader right-wing crusade against people of color and the progressive left."The author empathizes with the accused, who each face possible sentences of 45 years to life if convicted, noting that in the age of Trump, it's understandable if "some lawyers may want to embrace a more flexible definition of 'lawless.'" As Rahman said on camera before the incident, "This is the way that people show their anger and frustration. Because nothing else works."Miller also attempts to humanize the alleged arsonists by sharing some personal details. Mattis was "a social guy, a positive force, always available to give friends a ride, always reading a book on the bus, a fashion agnostic who carried the same gray backpack he used in middle school." Rahman was "unfailingly kind, gentle, and decent" and once "gave a piece of her apartment floor in Athens, Greece to a queer Syrian refugee in an abusive relationship." Friends recalled a time when the environmentally obsessed Rahman "was about to come over but first sat alone in a restaurant eating sushi, rather than contribute to the convenient waste created by takeout containers."That's all well and good, but at the end of the day, who cares? Miller is making the right argument—in favor of leniency for the accused attorneys—for all the wrong reasons. In an egregious example of lede-burying, the reader is forced to wade deep into the text before learning that Colinford Mattis "played football at boarding school, joined two eating clubs and a jockish fraternity at Princeton, and, after NYU Law, worked at Holland &amp;#38; Knight and Pryor Cashman, firms where first-year associates earn upwards of $150,000 a year." In case that wasn't enough, he also has a goldendoodle named "Lorde Hampton."Rahman, meanwhile, is a lawyer who graduated from Fordham. More importantly, she has friends in high places. Salmah Rizvi, a D.C. lawyer and former intelligence officer in the Obama administration, helped secure Rahman's release by telling a U.S. district judge the accused arsonist was her "best friend" and agreed to act as a suretor for Rahman's $250,000 bail, meaning that she would be personally liable for the cost if Rahman fails to abide by the court's orders.</w:t>
      </w:r>
      <w:hyperlink r:id="rId929" w:history="1">
        <w:r>
          <w:rPr>
            <w:rFonts w:ascii="arial" w:eastAsia="arial" w:hAnsi="arial" w:cs="arial"/>
            <w:b w:val="0"/>
            <w:i/>
            <w:strike w:val="0"/>
            <w:noProof w:val="0"/>
            <w:color w:val="0077CC"/>
            <w:position w:val="0"/>
            <w:sz w:val="20"/>
            <w:u w:val="single"/>
            <w:vertAlign w:val="baseline"/>
          </w:rPr>
          <w:t>https://pbs.twimg.com/media/Eez5ZZ8XgAAE7DE?format=jpg&amp;#38;name=medium</w:t>
        </w:r>
      </w:hyperlink>
      <w:r>
        <w:rPr>
          <w:rFonts w:ascii="arial" w:eastAsia="arial" w:hAnsi="arial" w:cs="arial"/>
          <w:b w:val="0"/>
          <w:i w:val="0"/>
          <w:strike w:val="0"/>
          <w:noProof w:val="0"/>
          <w:color w:val="000000"/>
          <w:position w:val="0"/>
          <w:sz w:val="20"/>
          <w:u w:val="none"/>
          <w:vertAlign w:val="baseline"/>
        </w:rPr>
        <w:t xml:space="preserve"> A Jewish guide to Joe Biden's VP short list[4] Democratic presidential candidate Joe Biden is expected to name his running mate in the next two weeks, and while the list of contenders has changed constantly for months, most reports have now whittled the group of front-runners down to Kamala Harris, Elizabeth Warren, Susan Rice, Karen Bass, Tammy Duckworth and Keisha Lance Bottoms.In that list is a range of opinions on Israel policy, varying levels of history with the Jewish community and multiple other X factors of interest to Jewish-American voters. We've broken those down here in a guide (in alphabetical order) to why Biden could pick any of them — from a Jewish angle.Karen Bass Background: The Los Angeles representative to the US House of Representatives has the rare reputation of being a solid progressive who works well with Republicans. She is known for her preternatural calm, evident when as speaker of the California Assembly she worked with GOP Gov. Arnold Schwarzenegger during the 2008-10 financial crisis. Her background in Black civil rights activism would stir excitement among African-American voters.On Israel: Bass, who chairs the Congressional Black Caucus, was protective of Rep. Ilhan Omar of Minnesota last year after Omar came under fire for comments that a large part of the pro-Israel community saw as anti-Semitic. Bass said that some of the attacks on Omar, a freshman Democrat, were Islamaphobic. But she also agreed that Omar's insinuation that pro-Israel groups control Congress with money was 'inflammatory' and 'viewed as anti-Semitism.' Last summer, Bass co-authored a House resolution to voice support for the two-state solution after Israeli Prime Minister Benjamin Netanyahu promised in political campaigns that he would annex parts of the West Bank, which some believe would endanger the possibility of two states. This June, as Netanyahu edged closer to making annexation a reality, Bass came out strongly against the move and lobbied Republicans to support a letter opposing it.Eyebrow raisers: Bass has lavishly praised the Castro regime in Cuba and the Church of Scientology. The support for a communist leader could concern some US Jews who fled persecution in other communist regimes, such as the former Soviet Union and places in Latin America.Bolton: Biden could create a big problem for Israel[5] John Bolton, who served at National Security Advisor under President Donald Trump, relates in his new book how Trump's son-in-law, Jared Kushner, prevented Prime Minister Netanyahu from speaking with the president when Netanyahu wanted to convince him not to speak with the Iranian foreign minister Mohammad Zarif. According to Bolton, Kushner pushed for a meeting but in the end it did not happen.In an interview with the Makor Rishon newspaper, Bolton says that President Trump's decisions on a variety of foreign policy subjects were not made for any reason other than how they would affect American politics at home.'Sometimes I saw this strategy produce results as positive as I could have hoped. If Trump is re-elected, the fear from negative reactions from Republican members of Congress will no longer play a role in his decisions. I am worried and not sure who would adopt a harder line towards Iran, Biden or Trump.'Regarding relations with Israel, Bolton forecasts a change after the elections no matter who is president. 'If Biden is elected, the government will adopt a policy similar to Presdient Obama's. This could create a big problem for Israel,' he warned. 'The situation could be much worse than it was under Obama. We must be realistic. The present Democratic party is very anti-Israel and this would have a significant influence on a Democratic presidency.'#8216;I Will Oppose Occupation,'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Democratic Congressional Candidate Who Defeated Pro-Israel Incumbent Declares[6] The US Democratic congressional candidate who defeated a veteran pro-Israel legislator in the primaries to secure his party's nomination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16th District in this coming November's general elections has explained how his approach to the Middle East would differ from his predecessor.In an extensive interview with a local newspaper, Jamaal Bowman outlined the ways in which he would diverge from the pro-Israel policies of Eliot Engel — a 16-term incumbent who chairs the House Foreign Affairs Committee.Bowman defeated Engel in a July 16 primary that pitted the Democratic Party's progressive wing against its more centrist leadership.'One stark contrast between myself and Congressman Engel is I've been critical of occupation, annexation and detaining Palestinian children - where Congressman Engel has not,' Bowman told City&amp;#38;State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Wednesday.Bowman went on to emphasize that he was not opposed to Israel.'I am in full support of Israel,' he said. 'I'm also in full support of the human rights of the Palestinian people. And it's important for us to continue to uplift human rights in the Middle East and all over the world.'Philly Jewish federation won't work with local NAACP because of leader's posts[7] The Jewish Federation of Greater Philadelphia said it will not work with the local chapter of the NAACP over 'an alarming amount of bigoted and anti-Jewish sentiments' on President Rodney Muhammad's social media channels and the mosque he leads.Rodney Muhammad 'still has yet to fully apologize for his most recent actions,' the federation said in a statement updated earlier this week.The statement also said that while the federation would continue to work with the national office of the NAACP and other local chapters, 'our obligation to oppose hate and discrimination will prevent us from working with the Philadelphia chapter while Mr. Muhammad is employed there.'Last month, Muhammad posted a meme on his public Facebook page known as 'the Happy Merchant,' an image that the Anti-Defamation League says is commonly used by white supremacists. The meme included photos of actor/rapper Ice Cube, DeSean Jackson and Nick Cannon, Black celebrities who recently posted anti-Semitic comments on social media, and the quote: 'To learn who rules over you, simply find out who you are not allowed to criticize,' falsely attributed to French philosopher Voltaire but which originated with Kevin Strom, an American neo-Nazi. (Jackson and Cannon have apologized.) After Knesset fiasco, Twitter still refuses to remove Iran leader's account[8] Twitter is refusing to take down the account of Iranian Supreme Leader Ayatollah Ali Khamenei's account on the social-media platform, even though he posts tweets calling for the genocide of Israel and the Jewish people, and even after the company was called out for its double standard over how it decides who violates its guidelines.On Monday, the Knesset's Committee for Immigration, Absorption and Diaspora Affairs on anti-Semitic content online held a meeting with representatives of Google, Facebook and Twitter, but it quickly became clear that Twitter had no intention of making the necessary changes to prevent Khamenei's anti-Semitic tweets. The Twitter representative was present, but did not speak, choosing instead to 'listen.'Blue and White Party Knesset member Michal Cotler-Wunsh told JNS that 'instead of using the opportunity at the Knesset last week as a learning experience to listen to our concerns, as well as those of the White House, Twitter appears to be doubling down, in justifying continuing to allow their platform to be used by Khamenei as a legitimate expression of political discourse.'Ellie Cohanim, Deputy Special Envoy for Monitoring and Combating Anti-Semitism, agreed with Cotler-Wunsh. She told JNS, 'Twitter has yet to take any action on Khamenei's account in which he has called Jews 'the enemies'; called for 'armed resistance' against Israel which he termed 'a deadly, cancerous growth'; denied the Holocaust and praised terror groups while at the same time they have flagged and blocked [U.S.] President [Donald] Trump's tweets, and Facebook just yesterday removed a pro-Trump campaign ad while leaving up thousands of pages with actual anti-Semitic and hate content. The social-media companies' bias and hypocrisy is flagrant and obvious for all to see.' Type any religion into the search box on Twitter — it only does this for Jews. Just another day on @Twitter[9], the #HomeOfHate[10].#NoSafeSpaceForJewHate[11] pic.twitter .com/N9O4pzJP1Z[12] — Campaign Against Antisemitism (@antisemitism) August 6, 2020[13] ;Corbyn Defence Fundraiser Launches New 'Truth Defence' Organisation[14] Jeremy Corbyn's legal fund has swelled to 330,000. This week the organisers clearly spotted an opportunity to cash in on defending Jeremy Corbyn's undermining of the BBC Panorama investigation into antisemitism in the Labour Party. A spin-off website called 'Truth Defence' has been created, asking for yet more money. Socialists can be so capitalisticWriting an update on the GoFundMe page, its founder Carole Morgan insisted that - despite a new flashy website for 'Truth Defence' - 'in the meantime, all funds raised by us to support Jeremy in a potential legal defence will be held in trust for that purpose'. The organisation lists its objectives as: 'to counter the spread of disinformation (loosely defined as politically-motivated falsehoods) both online and in traditional media; to expose and resist suppression of information in the public interest; and to confront the (mis)use of civil litigation for political or ideological purposes.'Sounds to Guido like this will be a rival for Chris Williamson's 'fighting fund' for those accused of antisemisitsm. In fact, all five board members of the new organisation are linked to the notorious 'Jewish Voice for Labour' group, who have been behind numerous attempts to downplay and deny the extent of antisemitism in the party. Nice.At  the Atlantic Council, Foreign Money Talks[15] When Turkish president Recep Tayyip Erdogan's bodyguards were arrested after attacking a crowd of protesters outside the Turkish ambassador's residence in May 2017, Erdogan and his crew were heading inside for a private, off-the-record meeting with Atlantic Council fellows and board members.That event is just one example of the close relationship between the Washington, D.C., think tank and the Erdogan government.Starting in 2008, the Atlantic Council hosted an "Istanbul Summit" bankrolled by several business conglomerates closely aligned with Erdogan's Justice and Development party, including the state-owned Halkbank, which has been accused of evading U.S. sanctions on Iran. Calik Holding, another conference sponsor and current Atlantic Council donor, is a Turkish business giant that was until late 2013 led by Erdogan's son-in-law, Berat Albayrak.Calik acquired the once-reputable Turkish newspaper Sabah in 2008 and, according to Steven Cook, a senior fellow at the Council on Foreign Relations, turned it into "a wild mouthpiece of the Erdogan government."The Turks have tried to do the same with the Atlantic Council, sources say, routinely objecting to the panelists—and even guests—participating in the organization's Turkey events because their views did not align with those of the Erdogan government.In 2018, the Atlantic Council moved the annual conference, now known as the Global Energy Forum, to Abu Dhabi because, according to a source familiar with the conference's operations, Erdogan's son-in-law "was basically the shadow organizer of the event."Revised California Ethnic-Studies Curriculum Draft 'Deeply Problematic,' Still 'Exclusionary'[16] In August 2019, Jewish and pro-Israel groups slammed an ethnic-studies curriculum proposal over its 'blatant bias against Israel,' including sections about the boycott of Israel, in addition to employing classic antisemitic tropes.In response to outrage at the draft, Newsom apologized to California's Jewish community, vowing that it 'will never see the light of day' and be substantially revised.The latest revised CDE draft recommends the curriculum focus on 'African American Studies, Chicana/o/x and Latina/o/x Studies, Asian American and Pacific Islander Studies, and Native American and Indigenous Studies,' though there are subtle differences such as noting that Arab Studies and others are to be considered as Asian Studies.'The use of these four groups as an umbrella for a myriad of ethnically and culturally diverse representations was replicated when courses in ethnic studies were developed at the high school level,' said CDE. 'It is important to note that there are groups that are sometimes addressed under the broadly defined umbrella of those core groups. For example, Arab Americans and Pacific Islanders have often been covered within the study of Asian American Studies.'The CDE calls for content that calls out capitalism as a form of oppression, and highlights movements for study that were started and run by Socialists and Marxists, such as the Third World Liberation Front and the Black Lives Matter movement, which hold anti-Israel views.StandWithUs Condemns Antisemitism That Led to USC Student Leader's Resignation[17] StandWithUs is deeply disappointed to learn that a Jewish student at University of Southern California (USC) has stepped down from student government as a result of antisemitic harassment from her peers. USC student government Vice President Rose Ritch announced her resignation in a statement, writing that she has been "harassed for weeks... because I openly identify as a Zionist, a supporter of Israel's right to exist as a Jewish state". She stated that "an attack on my Zionist identity is an attack on my Jewish identity," and that stepping down was "the only sustainable choice I can make to protect my physical safety on campus and my mental health." We strongly condemn the anti-Zionist antisemitism that led Rose to feel that giving up her leadership position was necessary for her well-being on campus," said Rena Nasar, Executive Director of Campus Affairs at StandWithUs. "Any effort to deny equal opportunities, such as serving in student government, based on an individual's identity is dangerous and unacceptable. We continue to stand with Rose and other USC students facing antisemitism in all its forms." Weaponizing the false claim that supporting Israel's existence is a form of racism is both blatantly antisemitic and antithetical to the values of academic freedom. Indeed, at least one other major university has recognized Zionism as an important part of Jewish identity for many students and Rose herself noted that 95 percent of Jews support Israel as a Jewish state. Furthermore, denying Israel's right to exist or the Jewish right to self-determination is an internationally recognized form of antisemitism under the International Holocaust Remembrance Alliance (IHRA) definition. When this situation surfaced earlier in the summer, the USC administration did not use its voice to clearly and unequivocally condemn efforts to equate Zionism with racism and deny Jewish students equal opportunities on campus. We are now seeing a Jewish student left with the sense that she is unwelcome in a position of student leadership at USC. While USC today released a strongly worded statement, which condemns antisemitism and promises to implement the Shoah Foundation's Stronger Than Hate program, more must be done. USC President Calls Student VP Resignation Letter 'Heartbreaking,' Says Anti-Semitism 'Has No Place at the University'[18] USC President Carol Folt sent out a letter to the community on Aug. 6 denouncing anti-Semitism and calling Undergraduate Student Government (USG) Vice President Rose Ritch's resignation letter 'heartbreaking.'Folt wrote, 'In her heartbreaking resignation letter, Rose described the intense pressure and toxic conditions that led to her decision - specifically the anti-Semitic attacks on her character and the online harassment she endured because of her Jewish and Zionist identities. She also challenged all of us to do better in aligning our actions with our stated desire to have a campus culture that is truly inclusive and respectful of racial and religious diversity, and of different cultural backgrounds and beliefs.'As president of USC, I believe it is critically important to state explicitly and unequivocally that anti-Semitism in all of its forms is a profound betrayal of our principles and has no place at the university. We must condemn any bias or prejudice that is based on a person's race, religion, sexual orientation, or other personal characteristic. What happened to Rose Ritch is unacceptable, and we must all take up her challenge to do better.'Folt acknowledged that the university still wrestles 'with a history of anti-Semitism' and noted that anti-Semitism has been on the rise on college campuses throughout the country. She stated that USC will be launching its 'Stronger Than Hate' program through the USC Shoah Foundation.'It represents the work of many of our university leaders — including students, staff, and faculty — who have come together to support and amplify our collective struggle against hate,' Folt wrote. 'Through meaningful exhibitions, programs, and workshops, this initiative is designed to help foster a campus culture of connection and compassion that empowers us to listen, learn, heal, and dream together. We hope that as we listen to each other, we can move beyond stereotyped beliefs that lead to implicit and explicit biases, and instead foster a respectful and supportive campus culture.'She concluded the letter with a call to foster an inclusive culture on campus through fighting 'prejudice and hatred whenever and wherever we encounter it and be a force for good.'Israel's SodaStream joins the fight against coronavirus[19] SodaStream, an Israel-based company best known for manufacturing a seltzer making device, has recently started working with Hadassah Hospital to develop a non-invasive breathing aid, according to From the Grapevine.The Stream02 is a nasal breathing therapy machine and may help alleviate mild to moderate symptoms of coronavirus and help patients avoid invasive ventilation.Dr. Akiva Nachshon, who works in Hadassah's intensive care unit, explained that the partnership was formed after they realized that there was an 'acute shortage of non-invasive respiratory aids' and a 'desire from the industry to help in dealing with this crisis."On the same day that Nachshon spoke with the SodaStream research and development department, a sketch of the prototype was prepared. The project progressed quickly, and Health Ministry officials have already approved a clinical trial involving 40 patients at the hospital.Avi Cohen, head of R&amp;#38;D at SodaStream, explained that the main advantage of Stream02 is SodaStream's ability to replicate the device in bulk and supply patients around the world. Sorry, Israel haters, but An American Pickle features a Sodastream. pic.twitter.com/9zhH3qHe7M[20] — Elder of Ziyon (@elderofziyon) August 7, 2020[21] Reviewing BBC Arabic's 'Nakba Day' photo feature[22] On May 15th the BBC Arabic website published a photo feature and timeline of Mandatory Palestine, commemorating the 72nd Nakba Day. That account of events between 1915 and 1948 included misleading content ranging from erroneous phrasing to falsehoods.Following  communication from CAMERA Arabic between May 17th and May 21st, two cosmetic alterations were made to the original text which had little to do with the points we raised. A Stage 1b complaint which was submitted on June 3rd has gone unanswered for more than two months despite the policy set out in the BBC's complaints framework.Below are some the errors which appeared in the item, followed by our related correspondence with BBC and observations (all translations, emphases and in-bracket remarks are by CAMERA Arabic).1) The item states: 'On May 15th of every year, Palestinians commemorate 'their catastrophe', which Israelis celebrate as a holiday of their country's establishment'.CAMERA's complaint: (May 17th): Since Israeli and Jewish holidays follow the Hebrew calendar and not the Gregorian one, Israel's Independence Day only rarely falls on May 15th. In 2020, it was April 29th.BBC response: (May 21st): 'A more accurate translation of our article would translate 'عيد' as anniversary celebration not as 'holiday' (as an official 'national Independence Day'). We use the Gregorian calendar and the Palestinian 'Nakba' is defined as that very day that Israel was Established on that land! Also, previous BBC articles do refer to both events as tightly linked. Please find note this quote from a fact file written by Jeremy Bowen, BBC Middle East editor: ('Every year for Palestinians this anniversary is a reminder of what they call the Nakba, or catastrophe. For them the last 60 years have been about dispossession and exile.')CAMERA's observations: It is unclear why did BBC Arabia's editors feel the need to share with us which particular calendar they use considering that it is the day that Israelis observe that was at the core of their error. Of similar irrelevance is the proper translation of the word 'عيد' in this context. Even if the one chooses to translate 'عيد' as 'anniversary celebration' or 'commemoration' (We would prefer using another word, ذكرى) the entire sentence would still wrongly identify Israel's day of observance with May 15th.Twitter Is Labelling Chinese, Russian, Other Government Media Accounts As 'State-Affiliated Media'[23] Twitter announced a plan Thursday to apply labels to media accounts affiliated with national governments including China and Russia.The social media platform is now labeling media 'where the state exercises control over editorial content through financial resources,' Twitter wrote in a blog post announcing the move. State-financed media outlets such as BBC and NPR that operate 'with editorial independence' will not be labeled, the company clarified.'Unlike independent media, state-affiliated media frequently use their news coverage as a means to advance a political agenda,' Twitter wrote in the post. 'We believe that people have the right to know when a media account is affiliated directly or indirectly with a state actor.'The platform will also label government officials and other individuals who 'are the voice of the nation state abroad,' specifically accounts associated with China, France, Russia, the United Kingdom, and the United States, Twitter added. Labels will only be applied on countries that make up the UN Security Council, according to the blog post.The platform will expand the labels for spokesmen and officials in the future.Polish-language newspaper in Toronto blames Jews for the pandemic[24] A Polish-language newspaper in Toronto has published an article blaming Jews for the coronavirus pandemic.B'nai Brith Canada, an organization that fights antisemitism, has filed a police complaint over the article published twice by the Głos Polski weekly.'Propagating the lie that Jews are responsible for COVID-19 must be met with criminal charges, especially when someone does so repeatedly,' said Michael Mostyn, the CEO of B'nai Brith Canada.According to B'nai Brith, the article blamed the coronavirus pandemic on the Jewish community, claimed Jews were responsible for the creation of ISIS, and called Israel the source of the world's problems and 'an emanation of the Devil himself.'The article also claimed that communist revolutionary Vladimir Lenin, Nazi propagandist Joseph Goebbels and Turkish President Recep Tayyip Erdoğan were actually Jewish.Man in UK Caught on Video Telling Jewish Student 'We Should Have Gassed the Lot of You'[25] A man at a bar in Leeds, England, told a Jewish college student on Thursday that she should be 'gassed' with other Jews in a confrontation that was filmed on the victim's phone, the Daily Mail reported.The video — taken at a bar owned by the Wetherspoon company — at first showed a man telling Danielle Greyman, 21, that she looked like a Jew, before he identified himself as German.The unidentified man then told her 'we shoulda f-king gassed the lot of you,' a clear reference to the extermination of Jews by the Nazis during the Holocaust.When Greyman questioned whether he said he was going to 'gas the lot of me,' he confirmed, 'We shoulda done.'The woman he was with then denied that they were racist.After Greyman told them, 'Oh that's really funny because what you've actually just done is commit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woman replied, 'We're not being racist. I haven't said nothing. Get on with your drink and leave us alone.'Dallas prayer 'Zoom bombed' with messages saying 'Kill All Jews, Bomb Israel'[26] A US virtual prayer session that included several Dallas-area synagogues was 'Zoom bombed' last week by intruders shouting hate messages.The incident took place on July 30, the Jewish fast day of Tisha B'Av.The intruders, faces covered, shouted and typed comments such as 'Kill All Jews, Bomb Israel' and 'Hail (sic) Hitler,' Rabbi Ariel Rackovsky of Congregation Shaare Tefilla told the Dallas News on Tuesday. One continued to make the Nazi salute.'We're not commemorating something — we are actually living through it. This is what Tisha B'Av looks like in the year 2020,' he told the newspaper.Some 100 people, ranging in age from preteens to 80 years old, were on the Zoom call at the time. After about five minutes the rabbis terminated the call and started a new one. One of the rabbis called the FBI, according to the report.An FBI spokesman would not tell the newspaper whether the incident was being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but said such incidents are treated seriously.What's So Great About the New Israeli Thriller 'Tehran'?[27] The opening scenes of Tehran, the new thriller from the Israeli public broadcast corporation Kan 11, tell the story of two Israeli backpackers who decide to take a cheap flight from Jordan on their way to India, and find themselves in trouble when their plane must make an emergency stop in Iran. It is a tight and tense opening, yet it also carries a somewhat unintentional hilarious subtext. An Israeli viewer is likely to giggle at the throwback to the good old days, less than a year ago, when Israelis could actually board an airplane and travel around the world, convinced that the Iranian nuclear program was the biggest threat to their safety. In fact, during the show's run on Kan 11, reality met fiction when a mysterious explosion occurred in an Iranian facility, attributed to Israel's secret war against the country's nuclear program. But few Israelis cared: With no end in sight to the COVID-19 crisis, most of them were worried about other, more immediate problems.Yet Tehran has become a hit among Israeli viewers. Kan 11 broadcasts are not included in Israel's TV rating metrics, but it is estimated that 15% of Israeli television owners have watched the show, with digital streaming of the show's episodes reaching around 3 million views. Even before its broadcast, the show made headlines when it was purchased in a multimillion-dollar deal for international broadcast by the Apple TV streaming service. Iranian media added to the hype, publishing angry responses to the show's production—again, long before it even debuted.What is it about Tehran that generated so much attention? It is not, in any way, an innovative contribution to the genre. Since the early 2010s, Israeli television had its share of political thriller productions, notably Prisoners of War (originally Hatufim, which served as the basis for the American genre drama Homeland), Gordin Cell (directed by Tehran's Daniel Syrkin) and of course, the international hit Fauda (from Tehran writer Moshe Zonder).The first episode did little to suggest complexity of the kind that Fauda offered, with its presentation of the Israeli-Iranian conflict as an us-versus-them, good-guys-versus-bad-guys affair. The above-mentioned emergency landing in Iran, which opens the episode, turns out to be a cover for the infiltration of a young Iranian-born Israeli hacker Tamar (played by Niv Sultan) into the country as part of a larger plan to launch an attack on its nuclear facilities. As zero hour for the attack approaches, catching Tamar becomes an obsession for Faraz Kamali (Shaun Toub), a high-ranking officer in the Iranian security service. The episode effectively keeps viewers at the edge of their seats with a seemingly endless supply of schemes and cliffhangers. Yet it also feels one-dimensional, portraying the Iranian characters as cartoon villains and the Israelis as cold professionals. Play Video[28]Singapore trials Israeli drones to help enforce social distancing[29] Singapore's police have been trialling two pilotless drones developed by Israel's Airobotics to help enforce social distancing measures aimed at containing the spread of COVID-19.The small machines weigh 10 kg (22 pounds) and are programmed to track anomalies such as gatherings and stream footage to the police.The three-and-a-half-month trial, over an industrial estate in the west of the city, is the first time automated commercial drones have been approved to fly over a major metropolis, according to Airobotics.'Specifically for COVID, what we are doing is helping them maintain normal operations,' CEO Ran Krauss told Reuters. 'The pandemic created a situation where it might be difficult for police to maintain operations.'Singapore government's Home Team Science &amp;#38; Technology Agency (HTX) said it had trialled the drones with police.They can pinpoint locations and zoom into areas that might not be visible to police officers on foot or in vehicles, Senior Engineer Low Hsien Meng from HTX's Robotics, Automation &amp;#38; Unmanned Systems Centre, said.Airobotics, which has raised $120 million in funding, said it had invested some $100 million to develop the drones. It was leasing them to HTX and also for business and industrial use in Israel and the United States, it said. A good time to celebrate the Jewish peoples inextricable bond to the land of Israel! #IndigenousDay[30] #WeAreIndigenous[31] </w:t>
      </w:r>
      <w:hyperlink r:id="rId930" w:history="1">
        <w:r>
          <w:rPr>
            <w:rFonts w:ascii="arial" w:eastAsia="arial" w:hAnsi="arial" w:cs="arial"/>
            <w:b w:val="0"/>
            <w:i/>
            <w:strike w:val="0"/>
            <w:noProof w:val="0"/>
            <w:color w:val="0077CC"/>
            <w:position w:val="0"/>
            <w:sz w:val="20"/>
            <w:u w:val="single"/>
            <w:vertAlign w:val="baseline"/>
          </w:rPr>
          <w:t>https://t.co/lUKnXMBxQw</w:t>
        </w:r>
      </w:hyperlink>
      <w:r>
        <w:rPr>
          <w:rFonts w:ascii="arial" w:eastAsia="arial" w:hAnsi="arial" w:cs="arial"/>
          <w:b w:val="0"/>
          <w:i w:val="0"/>
          <w:strike w:val="0"/>
          <w:noProof w:val="0"/>
          <w:color w:val="000000"/>
          <w:position w:val="0"/>
          <w:sz w:val="20"/>
          <w:u w:val="none"/>
          <w:vertAlign w:val="baseline"/>
        </w:rPr>
        <w:t xml:space="preserve">[32] — Arsen Ostrovsky (@Ostrov_A) August 7, 2020[33] Jewish World Mourns Passing of Renowned Talmudic Scholar Rabbi Adin Steinsaltz[34] The Jewish world was in mourning on Friday following the death of Rabbi Adin Steinsaltz — the scholar who revolutionized the study of Jewish texts with his rich and accessible commentaries on the Bible and the Talmud — at the age of 83.Born  in Jerusalem's Katamon neighborhood in 1937 into a secular family, Steinsaltz developed a fascination with the Jewish religious tradition while in high school — a development that was to result in an unparalleled career as a Jewish religious scholar and advocate.He was best known for his 41-volume translation of the Talmud into modern Hebrew, becoming the first rabbi since the 11th-century French sage Rashi to complete such a task. Published in 2010, this monumental work has since been translated into English.Steinsaltz wrote over 60 books on Jewish thought, life and mysticism. Among his many achievements was the foundation of The Free Jewish University in Moscow in 1990, the first openly-religious educational institution to serve the Jewish community in the former Soviet Union.Honors he received in Israel included the Israel Prize, the Presidents' Medal and the Yakir Yerushlayaim Prize. He held honorary doctorates from Bar-Ilan University, Ben-Gurion University, and Yeshiva University.Tributes to Steinsaltz were led by Israeli President Reuven Rivlin and Prime Minister Benjamin Netanyahu.Rivlin lauded Steinsaltz as 'a man of great spiritual courage, deep knowledge and profound thought who brought the Talmud to Am Yisrael (the people of Israel) in clear and accessible Hebrew and English, like a modern-day Rashi.'In a deeply-personal message, Netanyahu declared, 'From the depths of my heart, I lament the passing of Rabbi Adin Steinsaltz, whose knowledge was vast, a Torah genius and a man of exemplary spirit.'Netanyahu recalled his many discussions with Steinsaltz at the rabbi's Jerusalem home, describing them as 'spiritually uplifting conversations that embraced the entire world — Tanakh, the wisdom of our sages, history, philosophy, culture, linguistics and more. I also read his books that were imbued with wisdom, knowledge, contemplation and faith.'Play Video[35] We have lots of ideas, but we need more resources to be even more effective. Please donate today[36] to help get the message out and to help defend Israel. [ 1]: </w:t>
      </w:r>
      <w:hyperlink r:id="rId931" w:history="1">
        <w:r>
          <w:rPr>
            <w:rFonts w:ascii="arial" w:eastAsia="arial" w:hAnsi="arial" w:cs="arial"/>
            <w:b w:val="0"/>
            <w:i/>
            <w:strike w:val="0"/>
            <w:noProof w:val="0"/>
            <w:color w:val="0077CC"/>
            <w:position w:val="0"/>
            <w:sz w:val="20"/>
            <w:u w:val="single"/>
            <w:vertAlign w:val="baseline"/>
          </w:rPr>
          <w:t>http://www.israelnationalnews.com/News/News.aspx/284779</w:t>
        </w:r>
      </w:hyperlink>
      <w:r>
        <w:rPr>
          <w:rFonts w:ascii="arial" w:eastAsia="arial" w:hAnsi="arial" w:cs="arial"/>
          <w:b w:val="0"/>
          <w:i w:val="0"/>
          <w:strike w:val="0"/>
          <w:noProof w:val="0"/>
          <w:color w:val="000000"/>
          <w:position w:val="0"/>
          <w:sz w:val="20"/>
          <w:u w:val="none"/>
          <w:vertAlign w:val="baseline"/>
        </w:rPr>
        <w:t xml:space="preserve"> [ 2]: </w:t>
      </w:r>
      <w:hyperlink r:id="rId932" w:history="1">
        <w:r>
          <w:rPr>
            <w:rFonts w:ascii="arial" w:eastAsia="arial" w:hAnsi="arial" w:cs="arial"/>
            <w:b w:val="0"/>
            <w:i/>
            <w:strike w:val="0"/>
            <w:noProof w:val="0"/>
            <w:color w:val="0077CC"/>
            <w:position w:val="0"/>
            <w:sz w:val="20"/>
            <w:u w:val="single"/>
            <w:vertAlign w:val="baseline"/>
          </w:rPr>
          <w:t>http://www.israelnationalnews.com/News/News.aspx/284822</w:t>
        </w:r>
      </w:hyperlink>
      <w:r>
        <w:rPr>
          <w:rFonts w:ascii="arial" w:eastAsia="arial" w:hAnsi="arial" w:cs="arial"/>
          <w:b w:val="0"/>
          <w:i w:val="0"/>
          <w:strike w:val="0"/>
          <w:noProof w:val="0"/>
          <w:color w:val="000000"/>
          <w:position w:val="0"/>
          <w:sz w:val="20"/>
          <w:u w:val="none"/>
          <w:vertAlign w:val="baseline"/>
        </w:rPr>
        <w:t xml:space="preserve"> [ 3]: </w:t>
      </w:r>
      <w:hyperlink r:id="rId933" w:history="1">
        <w:r>
          <w:rPr>
            <w:rFonts w:ascii="arial" w:eastAsia="arial" w:hAnsi="arial" w:cs="arial"/>
            <w:b w:val="0"/>
            <w:i/>
            <w:strike w:val="0"/>
            <w:noProof w:val="0"/>
            <w:color w:val="0077CC"/>
            <w:position w:val="0"/>
            <w:sz w:val="20"/>
            <w:u w:val="single"/>
            <w:vertAlign w:val="baseline"/>
          </w:rPr>
          <w:t>https://freebeacon.com/satire/justice-for-lawyers/</w:t>
        </w:r>
      </w:hyperlink>
      <w:r>
        <w:rPr>
          <w:rFonts w:ascii="arial" w:eastAsia="arial" w:hAnsi="arial" w:cs="arial"/>
          <w:b w:val="0"/>
          <w:i w:val="0"/>
          <w:strike w:val="0"/>
          <w:noProof w:val="0"/>
          <w:color w:val="000000"/>
          <w:position w:val="0"/>
          <w:sz w:val="20"/>
          <w:u w:val="none"/>
          <w:vertAlign w:val="baseline"/>
        </w:rPr>
        <w:t xml:space="preserve"> [ 4]: </w:t>
      </w:r>
      <w:hyperlink r:id="rId934" w:history="1">
        <w:r>
          <w:rPr>
            <w:rFonts w:ascii="arial" w:eastAsia="arial" w:hAnsi="arial" w:cs="arial"/>
            <w:b w:val="0"/>
            <w:i/>
            <w:strike w:val="0"/>
            <w:noProof w:val="0"/>
            <w:color w:val="0077CC"/>
            <w:position w:val="0"/>
            <w:sz w:val="20"/>
            <w:u w:val="single"/>
            <w:vertAlign w:val="baseline"/>
          </w:rPr>
          <w:t>https://www.jpost.com/american-politics/a-jewish-guide-to-joe-bidens-vp-short-list-637775</w:t>
        </w:r>
      </w:hyperlink>
      <w:r>
        <w:rPr>
          <w:rFonts w:ascii="arial" w:eastAsia="arial" w:hAnsi="arial" w:cs="arial"/>
          <w:b w:val="0"/>
          <w:i w:val="0"/>
          <w:strike w:val="0"/>
          <w:noProof w:val="0"/>
          <w:color w:val="000000"/>
          <w:position w:val="0"/>
          <w:sz w:val="20"/>
          <w:u w:val="none"/>
          <w:vertAlign w:val="baseline"/>
        </w:rPr>
        <w:t xml:space="preserve"> [ 5]: </w:t>
      </w:r>
      <w:hyperlink r:id="rId935" w:history="1">
        <w:r>
          <w:rPr>
            <w:rFonts w:ascii="arial" w:eastAsia="arial" w:hAnsi="arial" w:cs="arial"/>
            <w:b w:val="0"/>
            <w:i/>
            <w:strike w:val="0"/>
            <w:noProof w:val="0"/>
            <w:color w:val="0077CC"/>
            <w:position w:val="0"/>
            <w:sz w:val="20"/>
            <w:u w:val="single"/>
            <w:vertAlign w:val="baseline"/>
          </w:rPr>
          <w:t>http://www.israelnationalnews.com/News/News.aspx/284903</w:t>
        </w:r>
      </w:hyperlink>
      <w:r>
        <w:rPr>
          <w:rFonts w:ascii="arial" w:eastAsia="arial" w:hAnsi="arial" w:cs="arial"/>
          <w:b w:val="0"/>
          <w:i w:val="0"/>
          <w:strike w:val="0"/>
          <w:noProof w:val="0"/>
          <w:color w:val="000000"/>
          <w:position w:val="0"/>
          <w:sz w:val="20"/>
          <w:u w:val="none"/>
          <w:vertAlign w:val="baseline"/>
        </w:rPr>
        <w:t xml:space="preserve"> [ 6]: </w:t>
      </w:r>
      <w:hyperlink r:id="rId936" w:history="1">
        <w:r>
          <w:rPr>
            <w:rFonts w:ascii="arial" w:eastAsia="arial" w:hAnsi="arial" w:cs="arial"/>
            <w:b w:val="0"/>
            <w:i/>
            <w:strike w:val="0"/>
            <w:noProof w:val="0"/>
            <w:color w:val="0077CC"/>
            <w:position w:val="0"/>
            <w:sz w:val="20"/>
            <w:u w:val="single"/>
            <w:vertAlign w:val="baseline"/>
          </w:rPr>
          <w:t>https://www.algemeiner.com/2020/08/06/i-will-oppose-occupation-</w:t>
        </w:r>
      </w:hyperlink>
      <w:hyperlink r:id="rId936" w:history="1">
        <w:r>
          <w:rPr>
            <w:rFonts w:ascii="arial" w:eastAsia="arial" w:hAnsi="arial" w:cs="arial"/>
            <w:b/>
            <w:i/>
            <w:strike w:val="0"/>
            <w:noProof w:val="0"/>
            <w:color w:val="0077CC"/>
            <w:position w:val="0"/>
            <w:sz w:val="20"/>
            <w:u w:val="single"/>
            <w:vertAlign w:val="baseline"/>
          </w:rPr>
          <w:t>new-york</w:t>
        </w:r>
      </w:hyperlink>
      <w:hyperlink r:id="rId936" w:history="1">
        <w:r>
          <w:rPr>
            <w:rFonts w:ascii="arial" w:eastAsia="arial" w:hAnsi="arial" w:cs="arial"/>
            <w:b w:val="0"/>
            <w:i/>
            <w:strike w:val="0"/>
            <w:noProof w:val="0"/>
            <w:color w:val="0077CC"/>
            <w:position w:val="0"/>
            <w:sz w:val="20"/>
            <w:u w:val="single"/>
            <w:vertAlign w:val="baseline"/>
          </w:rPr>
          <w:t>-democratic-congressional-candidate-who-defeated-pro-israel-incumbent-declares/</w:t>
        </w:r>
      </w:hyperlink>
      <w:r>
        <w:rPr>
          <w:rFonts w:ascii="arial" w:eastAsia="arial" w:hAnsi="arial" w:cs="arial"/>
          <w:b w:val="0"/>
          <w:i w:val="0"/>
          <w:strike w:val="0"/>
          <w:noProof w:val="0"/>
          <w:color w:val="000000"/>
          <w:position w:val="0"/>
          <w:sz w:val="20"/>
          <w:u w:val="none"/>
          <w:vertAlign w:val="baseline"/>
        </w:rPr>
        <w:t xml:space="preserve"> [ 7]: </w:t>
      </w:r>
      <w:hyperlink r:id="rId937" w:history="1">
        <w:r>
          <w:rPr>
            <w:rFonts w:ascii="arial" w:eastAsia="arial" w:hAnsi="arial" w:cs="arial"/>
            <w:b w:val="0"/>
            <w:i/>
            <w:strike w:val="0"/>
            <w:noProof w:val="0"/>
            <w:color w:val="0077CC"/>
            <w:position w:val="0"/>
            <w:sz w:val="20"/>
            <w:u w:val="single"/>
            <w:vertAlign w:val="baseline"/>
          </w:rPr>
          <w:t>https://www.timesofisrael.com/philly-jewish-federation-wont-work-with-local-naacp-because-of-leaders-posts</w:t>
        </w:r>
      </w:hyperlink>
      <w:r>
        <w:rPr>
          <w:rFonts w:ascii="arial" w:eastAsia="arial" w:hAnsi="arial" w:cs="arial"/>
          <w:b w:val="0"/>
          <w:i w:val="0"/>
          <w:strike w:val="0"/>
          <w:noProof w:val="0"/>
          <w:color w:val="000000"/>
          <w:position w:val="0"/>
          <w:sz w:val="20"/>
          <w:u w:val="none"/>
          <w:vertAlign w:val="baseline"/>
        </w:rPr>
        <w:t xml:space="preserve">/ [ 8]: </w:t>
      </w:r>
      <w:hyperlink r:id="rId938" w:history="1">
        <w:r>
          <w:rPr>
            <w:rFonts w:ascii="arial" w:eastAsia="arial" w:hAnsi="arial" w:cs="arial"/>
            <w:b w:val="0"/>
            <w:i/>
            <w:strike w:val="0"/>
            <w:noProof w:val="0"/>
            <w:color w:val="0077CC"/>
            <w:position w:val="0"/>
            <w:sz w:val="20"/>
            <w:u w:val="single"/>
            <w:vertAlign w:val="baseline"/>
          </w:rPr>
          <w:t>https://www.jns.org/after-knesset-fiasco-twitter-still-refuses-to-remove-iran-leaders-account</w:t>
        </w:r>
      </w:hyperlink>
      <w:r>
        <w:rPr>
          <w:rFonts w:ascii="arial" w:eastAsia="arial" w:hAnsi="arial" w:cs="arial"/>
          <w:b w:val="0"/>
          <w:i w:val="0"/>
          <w:strike w:val="0"/>
          <w:noProof w:val="0"/>
          <w:color w:val="000000"/>
          <w:position w:val="0"/>
          <w:sz w:val="20"/>
          <w:u w:val="none"/>
          <w:vertAlign w:val="baseline"/>
        </w:rPr>
        <w:t xml:space="preserve">/ [ 9]: </w:t>
      </w:r>
      <w:hyperlink r:id="rId427" w:history="1">
        <w:r>
          <w:rPr>
            <w:rFonts w:ascii="arial" w:eastAsia="arial" w:hAnsi="arial" w:cs="arial"/>
            <w:b w:val="0"/>
            <w:i/>
            <w:strike w:val="0"/>
            <w:noProof w:val="0"/>
            <w:color w:val="0077CC"/>
            <w:position w:val="0"/>
            <w:sz w:val="20"/>
            <w:u w:val="single"/>
            <w:vertAlign w:val="baseline"/>
          </w:rPr>
          <w:t>https://twitter.com/Twitter?ref_src=twsrc%5Etfw</w:t>
        </w:r>
      </w:hyperlink>
      <w:r>
        <w:rPr>
          <w:rFonts w:ascii="arial" w:eastAsia="arial" w:hAnsi="arial" w:cs="arial"/>
          <w:b w:val="0"/>
          <w:i w:val="0"/>
          <w:strike w:val="0"/>
          <w:noProof w:val="0"/>
          <w:color w:val="000000"/>
          <w:position w:val="0"/>
          <w:sz w:val="20"/>
          <w:u w:val="none"/>
          <w:vertAlign w:val="baseline"/>
        </w:rPr>
        <w:t xml:space="preserve"> [ 10]: </w:t>
      </w:r>
      <w:hyperlink r:id="rId939" w:history="1">
        <w:r>
          <w:rPr>
            <w:rFonts w:ascii="arial" w:eastAsia="arial" w:hAnsi="arial" w:cs="arial"/>
            <w:b w:val="0"/>
            <w:i/>
            <w:strike w:val="0"/>
            <w:noProof w:val="0"/>
            <w:color w:val="0077CC"/>
            <w:position w:val="0"/>
            <w:sz w:val="20"/>
            <w:u w:val="single"/>
            <w:vertAlign w:val="baseline"/>
          </w:rPr>
          <w:t>https://twitter.com/hashtag/HomeOfHate?src=hash&amp;#38;ref_src=twsrc%5Etfw</w:t>
        </w:r>
      </w:hyperlink>
      <w:r>
        <w:rPr>
          <w:rFonts w:ascii="arial" w:eastAsia="arial" w:hAnsi="arial" w:cs="arial"/>
          <w:b w:val="0"/>
          <w:i w:val="0"/>
          <w:strike w:val="0"/>
          <w:noProof w:val="0"/>
          <w:color w:val="000000"/>
          <w:position w:val="0"/>
          <w:sz w:val="20"/>
          <w:u w:val="none"/>
          <w:vertAlign w:val="baseline"/>
        </w:rPr>
        <w:t xml:space="preserve"> [ 11]: </w:t>
      </w:r>
      <w:hyperlink r:id="rId940" w:history="1">
        <w:r>
          <w:rPr>
            <w:rFonts w:ascii="arial" w:eastAsia="arial" w:hAnsi="arial" w:cs="arial"/>
            <w:b w:val="0"/>
            <w:i/>
            <w:strike w:val="0"/>
            <w:noProof w:val="0"/>
            <w:color w:val="0077CC"/>
            <w:position w:val="0"/>
            <w:sz w:val="20"/>
            <w:u w:val="single"/>
            <w:vertAlign w:val="baseline"/>
          </w:rPr>
          <w:t>https://twitter.com/hashtag/NoSafeSpaceForJewHate?src=hash&amp;#38;ref_src=twsrc%5Etfw</w:t>
        </w:r>
      </w:hyperlink>
      <w:r>
        <w:rPr>
          <w:rFonts w:ascii="arial" w:eastAsia="arial" w:hAnsi="arial" w:cs="arial"/>
          <w:b w:val="0"/>
          <w:i w:val="0"/>
          <w:strike w:val="0"/>
          <w:noProof w:val="0"/>
          <w:color w:val="000000"/>
          <w:position w:val="0"/>
          <w:sz w:val="20"/>
          <w:u w:val="none"/>
          <w:vertAlign w:val="baseline"/>
        </w:rPr>
        <w:t xml:space="preserve"> [ 12]: </w:t>
      </w:r>
      <w:hyperlink r:id="rId941" w:history="1">
        <w:r>
          <w:rPr>
            <w:rFonts w:ascii="arial" w:eastAsia="arial" w:hAnsi="arial" w:cs="arial"/>
            <w:b w:val="0"/>
            <w:i/>
            <w:strike w:val="0"/>
            <w:noProof w:val="0"/>
            <w:color w:val="0077CC"/>
            <w:position w:val="0"/>
            <w:sz w:val="20"/>
            <w:u w:val="single"/>
            <w:vertAlign w:val="baseline"/>
          </w:rPr>
          <w:t>https://t.co/N9O4pzJP1Z</w:t>
        </w:r>
      </w:hyperlink>
      <w:r>
        <w:rPr>
          <w:rFonts w:ascii="arial" w:eastAsia="arial" w:hAnsi="arial" w:cs="arial"/>
          <w:b w:val="0"/>
          <w:i w:val="0"/>
          <w:strike w:val="0"/>
          <w:noProof w:val="0"/>
          <w:color w:val="000000"/>
          <w:position w:val="0"/>
          <w:sz w:val="20"/>
          <w:u w:val="none"/>
          <w:vertAlign w:val="baseline"/>
        </w:rPr>
        <w:t xml:space="preserve"> [ 13]: </w:t>
      </w:r>
      <w:hyperlink r:id="rId942" w:history="1">
        <w:r>
          <w:rPr>
            <w:rFonts w:ascii="arial" w:eastAsia="arial" w:hAnsi="arial" w:cs="arial"/>
            <w:b w:val="0"/>
            <w:i/>
            <w:strike w:val="0"/>
            <w:noProof w:val="0"/>
            <w:color w:val="0077CC"/>
            <w:position w:val="0"/>
            <w:sz w:val="20"/>
            <w:u w:val="single"/>
            <w:vertAlign w:val="baseline"/>
          </w:rPr>
          <w:t>https://twitter.com/antisemitism/status/1291475721928482825?ref_src=twsrc%5Etfw</w:t>
        </w:r>
      </w:hyperlink>
      <w:r>
        <w:rPr>
          <w:rFonts w:ascii="arial" w:eastAsia="arial" w:hAnsi="arial" w:cs="arial"/>
          <w:b w:val="0"/>
          <w:i w:val="0"/>
          <w:strike w:val="0"/>
          <w:noProof w:val="0"/>
          <w:color w:val="000000"/>
          <w:position w:val="0"/>
          <w:sz w:val="20"/>
          <w:u w:val="none"/>
          <w:vertAlign w:val="baseline"/>
        </w:rPr>
        <w:t xml:space="preserve"> [ 14]: </w:t>
      </w:r>
      <w:hyperlink r:id="rId943" w:history="1">
        <w:r>
          <w:rPr>
            <w:rFonts w:ascii="arial" w:eastAsia="arial" w:hAnsi="arial" w:cs="arial"/>
            <w:b w:val="0"/>
            <w:i/>
            <w:strike w:val="0"/>
            <w:noProof w:val="0"/>
            <w:color w:val="0077CC"/>
            <w:position w:val="0"/>
            <w:sz w:val="20"/>
            <w:u w:val="single"/>
            <w:vertAlign w:val="baseline"/>
          </w:rPr>
          <w:t>https://order-order.com/2020/08/07/corbyn-defence-fundraiser-launches-new-truth-defence-organisation/</w:t>
        </w:r>
      </w:hyperlink>
      <w:r>
        <w:rPr>
          <w:rFonts w:ascii="arial" w:eastAsia="arial" w:hAnsi="arial" w:cs="arial"/>
          <w:b w:val="0"/>
          <w:i w:val="0"/>
          <w:strike w:val="0"/>
          <w:noProof w:val="0"/>
          <w:color w:val="000000"/>
          <w:position w:val="0"/>
          <w:sz w:val="20"/>
          <w:u w:val="none"/>
          <w:vertAlign w:val="baseline"/>
        </w:rPr>
        <w:t xml:space="preserve"> [ 15]: </w:t>
      </w:r>
      <w:hyperlink r:id="rId944" w:history="1">
        <w:r>
          <w:rPr>
            <w:rFonts w:ascii="arial" w:eastAsia="arial" w:hAnsi="arial" w:cs="arial"/>
            <w:b w:val="0"/>
            <w:i/>
            <w:strike w:val="0"/>
            <w:noProof w:val="0"/>
            <w:color w:val="0077CC"/>
            <w:position w:val="0"/>
            <w:sz w:val="20"/>
            <w:u w:val="single"/>
            <w:vertAlign w:val="baseline"/>
          </w:rPr>
          <w:t>https://freebeacon.com/national-security/at-the-atlantic-council-foreign-money-talks/</w:t>
        </w:r>
      </w:hyperlink>
      <w:r>
        <w:rPr>
          <w:rFonts w:ascii="arial" w:eastAsia="arial" w:hAnsi="arial" w:cs="arial"/>
          <w:b w:val="0"/>
          <w:i w:val="0"/>
          <w:strike w:val="0"/>
          <w:noProof w:val="0"/>
          <w:color w:val="000000"/>
          <w:position w:val="0"/>
          <w:sz w:val="20"/>
          <w:u w:val="none"/>
          <w:vertAlign w:val="baseline"/>
        </w:rPr>
        <w:t xml:space="preserve"> [ 16]: </w:t>
      </w:r>
      <w:hyperlink r:id="rId945" w:history="1">
        <w:r>
          <w:rPr>
            <w:rFonts w:ascii="arial" w:eastAsia="arial" w:hAnsi="arial" w:cs="arial"/>
            <w:b w:val="0"/>
            <w:i/>
            <w:strike w:val="0"/>
            <w:noProof w:val="0"/>
            <w:color w:val="0077CC"/>
            <w:position w:val="0"/>
            <w:sz w:val="20"/>
            <w:u w:val="single"/>
            <w:vertAlign w:val="baseline"/>
          </w:rPr>
          <w:t>https://www.algemeiner.com/2020/08/07/revised-california-ethnic-studies-curriculum-draft-deeply-problematic-still-exclusionary/</w:t>
        </w:r>
      </w:hyperlink>
      <w:r>
        <w:rPr>
          <w:rFonts w:ascii="arial" w:eastAsia="arial" w:hAnsi="arial" w:cs="arial"/>
          <w:b w:val="0"/>
          <w:i w:val="0"/>
          <w:strike w:val="0"/>
          <w:noProof w:val="0"/>
          <w:color w:val="000000"/>
          <w:position w:val="0"/>
          <w:sz w:val="20"/>
          <w:u w:val="none"/>
          <w:vertAlign w:val="baseline"/>
        </w:rPr>
        <w:t xml:space="preserve"> [ 17]: </w:t>
      </w:r>
      <w:hyperlink r:id="rId946" w:history="1">
        <w:r>
          <w:rPr>
            <w:rFonts w:ascii="arial" w:eastAsia="arial" w:hAnsi="arial" w:cs="arial"/>
            <w:b w:val="0"/>
            <w:i/>
            <w:strike w:val="0"/>
            <w:noProof w:val="0"/>
            <w:color w:val="0077CC"/>
            <w:position w:val="0"/>
            <w:sz w:val="20"/>
            <w:u w:val="single"/>
            <w:vertAlign w:val="baseline"/>
          </w:rPr>
          <w:t>https://www.standwithus.com/post/standwithus-condemns-antisemitism-that-led-to-usc-student-leader-s-resignation</w:t>
        </w:r>
      </w:hyperlink>
      <w:r>
        <w:rPr>
          <w:rFonts w:ascii="arial" w:eastAsia="arial" w:hAnsi="arial" w:cs="arial"/>
          <w:b w:val="0"/>
          <w:i w:val="0"/>
          <w:strike w:val="0"/>
          <w:noProof w:val="0"/>
          <w:color w:val="000000"/>
          <w:position w:val="0"/>
          <w:sz w:val="20"/>
          <w:u w:val="none"/>
          <w:vertAlign w:val="baseline"/>
        </w:rPr>
        <w:t xml:space="preserve"> [ 18]: </w:t>
      </w:r>
      <w:hyperlink r:id="rId947" w:history="1">
        <w:r>
          <w:rPr>
            <w:rFonts w:ascii="arial" w:eastAsia="arial" w:hAnsi="arial" w:cs="arial"/>
            <w:b w:val="0"/>
            <w:i/>
            <w:strike w:val="0"/>
            <w:noProof w:val="0"/>
            <w:color w:val="0077CC"/>
            <w:position w:val="0"/>
            <w:sz w:val="20"/>
            <w:u w:val="single"/>
            <w:vertAlign w:val="baseline"/>
          </w:rPr>
          <w:t>https://jewishjournal.com/los_angeles/320022/usc-president-calls-student-vp-resignation-letter-heartbreaking-says-anti-semitism-has-no-place-at-the-university/</w:t>
        </w:r>
      </w:hyperlink>
      <w:r>
        <w:rPr>
          <w:rFonts w:ascii="arial" w:eastAsia="arial" w:hAnsi="arial" w:cs="arial"/>
          <w:b w:val="0"/>
          <w:i w:val="0"/>
          <w:strike w:val="0"/>
          <w:noProof w:val="0"/>
          <w:color w:val="000000"/>
          <w:position w:val="0"/>
          <w:sz w:val="20"/>
          <w:u w:val="none"/>
          <w:vertAlign w:val="baseline"/>
        </w:rPr>
        <w:t xml:space="preserve"> [ 19]: </w:t>
      </w:r>
      <w:hyperlink r:id="rId948" w:history="1">
        <w:r>
          <w:rPr>
            <w:rFonts w:ascii="arial" w:eastAsia="arial" w:hAnsi="arial" w:cs="arial"/>
            <w:b w:val="0"/>
            <w:i/>
            <w:strike w:val="0"/>
            <w:noProof w:val="0"/>
            <w:color w:val="0077CC"/>
            <w:position w:val="0"/>
            <w:sz w:val="20"/>
            <w:u w:val="single"/>
            <w:vertAlign w:val="baseline"/>
          </w:rPr>
          <w:t>https://www.jpost.com/health-science/israels-sodastream-joins-the-fight-against-coronavirus-637799</w:t>
        </w:r>
      </w:hyperlink>
      <w:r>
        <w:rPr>
          <w:rFonts w:ascii="arial" w:eastAsia="arial" w:hAnsi="arial" w:cs="arial"/>
          <w:b w:val="0"/>
          <w:i w:val="0"/>
          <w:strike w:val="0"/>
          <w:noProof w:val="0"/>
          <w:color w:val="000000"/>
          <w:position w:val="0"/>
          <w:sz w:val="20"/>
          <w:u w:val="none"/>
          <w:vertAlign w:val="baseline"/>
        </w:rPr>
        <w:t xml:space="preserve"> [ 20]: </w:t>
      </w:r>
      <w:hyperlink r:id="rId949" w:history="1">
        <w:r>
          <w:rPr>
            <w:rFonts w:ascii="arial" w:eastAsia="arial" w:hAnsi="arial" w:cs="arial"/>
            <w:b w:val="0"/>
            <w:i/>
            <w:strike w:val="0"/>
            <w:noProof w:val="0"/>
            <w:color w:val="0077CC"/>
            <w:position w:val="0"/>
            <w:sz w:val="20"/>
            <w:u w:val="single"/>
            <w:vertAlign w:val="baseline"/>
          </w:rPr>
          <w:t>https://t.co/9zhH3qHe7M</w:t>
        </w:r>
      </w:hyperlink>
      <w:r>
        <w:rPr>
          <w:rFonts w:ascii="arial" w:eastAsia="arial" w:hAnsi="arial" w:cs="arial"/>
          <w:b w:val="0"/>
          <w:i w:val="0"/>
          <w:strike w:val="0"/>
          <w:noProof w:val="0"/>
          <w:color w:val="000000"/>
          <w:position w:val="0"/>
          <w:sz w:val="20"/>
          <w:u w:val="none"/>
          <w:vertAlign w:val="baseline"/>
        </w:rPr>
        <w:t xml:space="preserve"> [ 21]: </w:t>
      </w:r>
      <w:hyperlink r:id="rId950" w:history="1">
        <w:r>
          <w:rPr>
            <w:rFonts w:ascii="arial" w:eastAsia="arial" w:hAnsi="arial" w:cs="arial"/>
            <w:b w:val="0"/>
            <w:i/>
            <w:strike w:val="0"/>
            <w:noProof w:val="0"/>
            <w:color w:val="0077CC"/>
            <w:position w:val="0"/>
            <w:sz w:val="20"/>
            <w:u w:val="single"/>
            <w:vertAlign w:val="baseline"/>
          </w:rPr>
          <w:t>https://twitter.com/elderofziyon/status/1291700930753302528?ref_src=twsrc%5Etfw</w:t>
        </w:r>
      </w:hyperlink>
      <w:r>
        <w:rPr>
          <w:rFonts w:ascii="arial" w:eastAsia="arial" w:hAnsi="arial" w:cs="arial"/>
          <w:b w:val="0"/>
          <w:i w:val="0"/>
          <w:strike w:val="0"/>
          <w:noProof w:val="0"/>
          <w:color w:val="000000"/>
          <w:position w:val="0"/>
          <w:sz w:val="20"/>
          <w:u w:val="none"/>
          <w:vertAlign w:val="baseline"/>
        </w:rPr>
        <w:t xml:space="preserve"> [ 22]: </w:t>
      </w:r>
      <w:hyperlink r:id="rId951" w:history="1">
        <w:r>
          <w:rPr>
            <w:rFonts w:ascii="arial" w:eastAsia="arial" w:hAnsi="arial" w:cs="arial"/>
            <w:b w:val="0"/>
            <w:i/>
            <w:strike w:val="0"/>
            <w:noProof w:val="0"/>
            <w:color w:val="0077CC"/>
            <w:position w:val="0"/>
            <w:sz w:val="20"/>
            <w:u w:val="single"/>
            <w:vertAlign w:val="baseline"/>
          </w:rPr>
          <w:t>https://camera-uk.org/2020/08/07/reviewing-bbc-arabics-nakba-day-photo-feature/</w:t>
        </w:r>
      </w:hyperlink>
      <w:r>
        <w:rPr>
          <w:rFonts w:ascii="arial" w:eastAsia="arial" w:hAnsi="arial" w:cs="arial"/>
          <w:b w:val="0"/>
          <w:i w:val="0"/>
          <w:strike w:val="0"/>
          <w:noProof w:val="0"/>
          <w:color w:val="000000"/>
          <w:position w:val="0"/>
          <w:sz w:val="20"/>
          <w:u w:val="none"/>
          <w:vertAlign w:val="baseline"/>
        </w:rPr>
        <w:t xml:space="preserve"> [ 23]: </w:t>
      </w:r>
      <w:hyperlink r:id="rId952" w:history="1">
        <w:r>
          <w:rPr>
            <w:rFonts w:ascii="arial" w:eastAsia="arial" w:hAnsi="arial" w:cs="arial"/>
            <w:b w:val="0"/>
            <w:i/>
            <w:strike w:val="0"/>
            <w:noProof w:val="0"/>
            <w:color w:val="0077CC"/>
            <w:position w:val="0"/>
            <w:sz w:val="20"/>
            <w:u w:val="single"/>
            <w:vertAlign w:val="baseline"/>
          </w:rPr>
          <w:t>https://dailycaller.com/2020/08/06/twitter-china-russia-labels-state-affiliated-media-accounts/</w:t>
        </w:r>
      </w:hyperlink>
      <w:r>
        <w:rPr>
          <w:rFonts w:ascii="arial" w:eastAsia="arial" w:hAnsi="arial" w:cs="arial"/>
          <w:b w:val="0"/>
          <w:i w:val="0"/>
          <w:strike w:val="0"/>
          <w:noProof w:val="0"/>
          <w:color w:val="000000"/>
          <w:position w:val="0"/>
          <w:sz w:val="20"/>
          <w:u w:val="none"/>
          <w:vertAlign w:val="baseline"/>
        </w:rPr>
        <w:t xml:space="preserve"> [ 24]: </w:t>
      </w:r>
      <w:hyperlink r:id="rId953" w:history="1">
        <w:r>
          <w:rPr>
            <w:rFonts w:ascii="arial" w:eastAsia="arial" w:hAnsi="arial" w:cs="arial"/>
            <w:b w:val="0"/>
            <w:i/>
            <w:strike w:val="0"/>
            <w:noProof w:val="0"/>
            <w:color w:val="0077CC"/>
            <w:position w:val="0"/>
            <w:sz w:val="20"/>
            <w:u w:val="single"/>
            <w:vertAlign w:val="baseline"/>
          </w:rPr>
          <w:t>https://www.jpost.com/diaspora/antisemitism/polish-language-newspaper-in-toronto-blames-jews-for-the-pandemic-637804</w:t>
        </w:r>
      </w:hyperlink>
      <w:r>
        <w:rPr>
          <w:rFonts w:ascii="arial" w:eastAsia="arial" w:hAnsi="arial" w:cs="arial"/>
          <w:b w:val="0"/>
          <w:i w:val="0"/>
          <w:strike w:val="0"/>
          <w:noProof w:val="0"/>
          <w:color w:val="000000"/>
          <w:position w:val="0"/>
          <w:sz w:val="20"/>
          <w:u w:val="none"/>
          <w:vertAlign w:val="baseline"/>
        </w:rPr>
        <w:t xml:space="preserve"> [ 25]: </w:t>
      </w:r>
      <w:hyperlink r:id="rId954" w:history="1">
        <w:r>
          <w:rPr>
            <w:rFonts w:ascii="arial" w:eastAsia="arial" w:hAnsi="arial" w:cs="arial"/>
            <w:b w:val="0"/>
            <w:i/>
            <w:strike w:val="0"/>
            <w:noProof w:val="0"/>
            <w:color w:val="0077CC"/>
            <w:position w:val="0"/>
            <w:sz w:val="20"/>
            <w:u w:val="single"/>
            <w:vertAlign w:val="baseline"/>
          </w:rPr>
          <w:t>https://www.algemeiner.com/2020/08/07/man-in-uk-caught-on-video-telling-jewish-student-we-should-have-gassed-the-lot-of-you/</w:t>
        </w:r>
      </w:hyperlink>
      <w:r>
        <w:rPr>
          <w:rFonts w:ascii="arial" w:eastAsia="arial" w:hAnsi="arial" w:cs="arial"/>
          <w:b w:val="0"/>
          <w:i w:val="0"/>
          <w:strike w:val="0"/>
          <w:noProof w:val="0"/>
          <w:color w:val="000000"/>
          <w:position w:val="0"/>
          <w:sz w:val="20"/>
          <w:u w:val="none"/>
          <w:vertAlign w:val="baseline"/>
        </w:rPr>
        <w:t xml:space="preserve"> [ 26]: </w:t>
      </w:r>
      <w:hyperlink r:id="rId955" w:history="1">
        <w:r>
          <w:rPr>
            <w:rFonts w:ascii="arial" w:eastAsia="arial" w:hAnsi="arial" w:cs="arial"/>
            <w:b w:val="0"/>
            <w:i/>
            <w:strike w:val="0"/>
            <w:noProof w:val="0"/>
            <w:color w:val="0077CC"/>
            <w:position w:val="0"/>
            <w:sz w:val="20"/>
            <w:u w:val="single"/>
            <w:vertAlign w:val="baseline"/>
          </w:rPr>
          <w:t>https://www.timesofisrael.com/dallas-prayer-zoom-bombed-with-messages-saying-kill-all-jews-bomb-israel</w:t>
        </w:r>
      </w:hyperlink>
      <w:r>
        <w:rPr>
          <w:rFonts w:ascii="arial" w:eastAsia="arial" w:hAnsi="arial" w:cs="arial"/>
          <w:b w:val="0"/>
          <w:i w:val="0"/>
          <w:strike w:val="0"/>
          <w:noProof w:val="0"/>
          <w:color w:val="000000"/>
          <w:position w:val="0"/>
          <w:sz w:val="20"/>
          <w:u w:val="none"/>
          <w:vertAlign w:val="baseline"/>
        </w:rPr>
        <w:t xml:space="preserve">/ [ 27]: </w:t>
      </w:r>
      <w:hyperlink r:id="rId956" w:history="1">
        <w:r>
          <w:rPr>
            <w:rFonts w:ascii="arial" w:eastAsia="arial" w:hAnsi="arial" w:cs="arial"/>
            <w:b w:val="0"/>
            <w:i/>
            <w:strike w:val="0"/>
            <w:noProof w:val="0"/>
            <w:color w:val="0077CC"/>
            <w:position w:val="0"/>
            <w:sz w:val="20"/>
            <w:u w:val="single"/>
            <w:vertAlign w:val="baseline"/>
          </w:rPr>
          <w:t>https://www.tabletmag.com/sections/arts-letters/articles/israeli-thriller-tehran</w:t>
        </w:r>
      </w:hyperlink>
      <w:r>
        <w:rPr>
          <w:rFonts w:ascii="arial" w:eastAsia="arial" w:hAnsi="arial" w:cs="arial"/>
          <w:b w:val="0"/>
          <w:i w:val="0"/>
          <w:strike w:val="0"/>
          <w:noProof w:val="0"/>
          <w:color w:val="000000"/>
          <w:position w:val="0"/>
          <w:sz w:val="20"/>
          <w:u w:val="none"/>
          <w:vertAlign w:val="baseline"/>
        </w:rPr>
        <w:t xml:space="preserve"> [ 28]: </w:t>
      </w:r>
      <w:hyperlink r:id="rId957" w:history="1">
        <w:r>
          <w:rPr>
            <w:rFonts w:ascii="arial" w:eastAsia="arial" w:hAnsi="arial" w:cs="arial"/>
            <w:b w:val="0"/>
            <w:i/>
            <w:strike w:val="0"/>
            <w:noProof w:val="0"/>
            <w:color w:val="0077CC"/>
            <w:position w:val="0"/>
            <w:sz w:val="20"/>
            <w:u w:val="single"/>
            <w:vertAlign w:val="baseline"/>
          </w:rPr>
          <w:t>http://www.youtube.com/embed/UPzluDmtQI4</w:t>
        </w:r>
      </w:hyperlink>
      <w:r>
        <w:rPr>
          <w:rFonts w:ascii="arial" w:eastAsia="arial" w:hAnsi="arial" w:cs="arial"/>
          <w:b w:val="0"/>
          <w:i w:val="0"/>
          <w:strike w:val="0"/>
          <w:noProof w:val="0"/>
          <w:color w:val="000000"/>
          <w:position w:val="0"/>
          <w:sz w:val="20"/>
          <w:u w:val="none"/>
          <w:vertAlign w:val="baseline"/>
        </w:rPr>
        <w:t xml:space="preserve"> [ 29]: </w:t>
      </w:r>
      <w:hyperlink r:id="rId958" w:history="1">
        <w:r>
          <w:rPr>
            <w:rFonts w:ascii="arial" w:eastAsia="arial" w:hAnsi="arial" w:cs="arial"/>
            <w:b w:val="0"/>
            <w:i/>
            <w:strike w:val="0"/>
            <w:noProof w:val="0"/>
            <w:color w:val="0077CC"/>
            <w:position w:val="0"/>
            <w:sz w:val="20"/>
            <w:u w:val="single"/>
            <w:vertAlign w:val="baseline"/>
          </w:rPr>
          <w:t>https://www.reuters.com/article/us-health-coronavirus-israel-drones/dont-stand-so-close-singapore-trials-automated-drones-to-check-idUSKCN2521K3</w:t>
        </w:r>
      </w:hyperlink>
      <w:r>
        <w:rPr>
          <w:rFonts w:ascii="arial" w:eastAsia="arial" w:hAnsi="arial" w:cs="arial"/>
          <w:b w:val="0"/>
          <w:i w:val="0"/>
          <w:strike w:val="0"/>
          <w:noProof w:val="0"/>
          <w:color w:val="000000"/>
          <w:position w:val="0"/>
          <w:sz w:val="20"/>
          <w:u w:val="none"/>
          <w:vertAlign w:val="baseline"/>
        </w:rPr>
        <w:t xml:space="preserve"> [ 30]: </w:t>
      </w:r>
      <w:hyperlink r:id="rId959" w:history="1">
        <w:r>
          <w:rPr>
            <w:rFonts w:ascii="arial" w:eastAsia="arial" w:hAnsi="arial" w:cs="arial"/>
            <w:b w:val="0"/>
            <w:i/>
            <w:strike w:val="0"/>
            <w:noProof w:val="0"/>
            <w:color w:val="0077CC"/>
            <w:position w:val="0"/>
            <w:sz w:val="20"/>
            <w:u w:val="single"/>
            <w:vertAlign w:val="baseline"/>
          </w:rPr>
          <w:t>https://twitter.com/hashtag/IndigenousDay?src=hash&amp;#38;ref_src=twsrc%5Etfw</w:t>
        </w:r>
      </w:hyperlink>
      <w:r>
        <w:rPr>
          <w:rFonts w:ascii="arial" w:eastAsia="arial" w:hAnsi="arial" w:cs="arial"/>
          <w:b w:val="0"/>
          <w:i w:val="0"/>
          <w:strike w:val="0"/>
          <w:noProof w:val="0"/>
          <w:color w:val="000000"/>
          <w:position w:val="0"/>
          <w:sz w:val="20"/>
          <w:u w:val="none"/>
          <w:vertAlign w:val="baseline"/>
        </w:rPr>
        <w:t xml:space="preserve"> [ 31]: </w:t>
      </w:r>
      <w:hyperlink r:id="rId960" w:history="1">
        <w:r>
          <w:rPr>
            <w:rFonts w:ascii="arial" w:eastAsia="arial" w:hAnsi="arial" w:cs="arial"/>
            <w:b w:val="0"/>
            <w:i/>
            <w:strike w:val="0"/>
            <w:noProof w:val="0"/>
            <w:color w:val="0077CC"/>
            <w:position w:val="0"/>
            <w:sz w:val="20"/>
            <w:u w:val="single"/>
            <w:vertAlign w:val="baseline"/>
          </w:rPr>
          <w:t>https://twitter.com/hashtag/WeAreIndigenous?src=hash&amp;#38;ref_src=twsrc%5Etfw</w:t>
        </w:r>
      </w:hyperlink>
      <w:r>
        <w:rPr>
          <w:rFonts w:ascii="arial" w:eastAsia="arial" w:hAnsi="arial" w:cs="arial"/>
          <w:b w:val="0"/>
          <w:i w:val="0"/>
          <w:strike w:val="0"/>
          <w:noProof w:val="0"/>
          <w:color w:val="000000"/>
          <w:position w:val="0"/>
          <w:sz w:val="20"/>
          <w:u w:val="none"/>
          <w:vertAlign w:val="baseline"/>
        </w:rPr>
        <w:t xml:space="preserve"> [ 32]: </w:t>
      </w:r>
      <w:hyperlink r:id="rId930" w:history="1">
        <w:r>
          <w:rPr>
            <w:rFonts w:ascii="arial" w:eastAsia="arial" w:hAnsi="arial" w:cs="arial"/>
            <w:b w:val="0"/>
            <w:i/>
            <w:strike w:val="0"/>
            <w:noProof w:val="0"/>
            <w:color w:val="0077CC"/>
            <w:position w:val="0"/>
            <w:sz w:val="20"/>
            <w:u w:val="single"/>
            <w:vertAlign w:val="baseline"/>
          </w:rPr>
          <w:t>https://t.co/lUKnXMBxQw</w:t>
        </w:r>
      </w:hyperlink>
      <w:r>
        <w:rPr>
          <w:rFonts w:ascii="arial" w:eastAsia="arial" w:hAnsi="arial" w:cs="arial"/>
          <w:b w:val="0"/>
          <w:i w:val="0"/>
          <w:strike w:val="0"/>
          <w:noProof w:val="0"/>
          <w:color w:val="000000"/>
          <w:position w:val="0"/>
          <w:sz w:val="20"/>
          <w:u w:val="none"/>
          <w:vertAlign w:val="baseline"/>
        </w:rPr>
        <w:t xml:space="preserve"> [ 33]: </w:t>
      </w:r>
      <w:hyperlink r:id="rId961" w:history="1">
        <w:r>
          <w:rPr>
            <w:rFonts w:ascii="arial" w:eastAsia="arial" w:hAnsi="arial" w:cs="arial"/>
            <w:b w:val="0"/>
            <w:i/>
            <w:strike w:val="0"/>
            <w:noProof w:val="0"/>
            <w:color w:val="0077CC"/>
            <w:position w:val="0"/>
            <w:sz w:val="20"/>
            <w:u w:val="single"/>
            <w:vertAlign w:val="baseline"/>
          </w:rPr>
          <w:t>https://twitter.com/Ostrov_A/status/1291641872071393280?ref_src=twsrc%5Etfw</w:t>
        </w:r>
      </w:hyperlink>
      <w:r>
        <w:rPr>
          <w:rFonts w:ascii="arial" w:eastAsia="arial" w:hAnsi="arial" w:cs="arial"/>
          <w:b w:val="0"/>
          <w:i w:val="0"/>
          <w:strike w:val="0"/>
          <w:noProof w:val="0"/>
          <w:color w:val="000000"/>
          <w:position w:val="0"/>
          <w:sz w:val="20"/>
          <w:u w:val="none"/>
          <w:vertAlign w:val="baseline"/>
        </w:rPr>
        <w:t xml:space="preserve"> [ 34]: </w:t>
      </w:r>
      <w:hyperlink r:id="rId962" w:history="1">
        <w:r>
          <w:rPr>
            <w:rFonts w:ascii="arial" w:eastAsia="arial" w:hAnsi="arial" w:cs="arial"/>
            <w:b w:val="0"/>
            <w:i/>
            <w:strike w:val="0"/>
            <w:noProof w:val="0"/>
            <w:color w:val="0077CC"/>
            <w:position w:val="0"/>
            <w:sz w:val="20"/>
            <w:u w:val="single"/>
            <w:vertAlign w:val="baseline"/>
          </w:rPr>
          <w:t>https://www.algemeiner.com/2020/08/07/jewish-world-mourns-passing-of-renowned-talmudic-scholar-rabbi-adin-steinsaltz/</w:t>
        </w:r>
      </w:hyperlink>
      <w:r>
        <w:rPr>
          <w:rFonts w:ascii="arial" w:eastAsia="arial" w:hAnsi="arial" w:cs="arial"/>
          <w:b w:val="0"/>
          <w:i w:val="0"/>
          <w:strike w:val="0"/>
          <w:noProof w:val="0"/>
          <w:color w:val="000000"/>
          <w:position w:val="0"/>
          <w:sz w:val="20"/>
          <w:u w:val="none"/>
          <w:vertAlign w:val="baseline"/>
        </w:rPr>
        <w:t xml:space="preserve"> [ 35]: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[ 36]: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4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66"/>
      </w:pPr>
    </w:p>
    <w:p>
      <w:pPr>
        <w:pStyle w:val="Normal66"/>
      </w:pPr>
      <w:r>
        <w:pict>
          <v:shape id="_x0000_i1249" type="#_x0000_t75" alt="LexisNexis®" style="width:147.75pt;height:30pt">
            <v:imagedata r:id="rId18" o:title=""/>
          </v:shape>
        </w:pict>
      </w:r>
      <w:r>
        <w:cr/>
      </w:r>
    </w:p>
    <w:p>
      <w:pPr>
        <w:pStyle w:val="Heading164"/>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Peopleofcolorturnout, determined to be heard; Racial strife, handling of COVID-19 heighten enthusiasm</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2020 Wednesday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6"/>
        <w:keepNext w:val="0"/>
        <w:spacing w:after="0" w:line="240" w:lineRule="atLeast"/>
        <w:ind w:right="0"/>
        <w:jc w:val="both"/>
      </w:pPr>
      <w:bookmarkStart w:id="132" w:name="Bookmark_66"/>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Barfield Berry, Alan Gomez, Rick Jervis, Trevor Hughes, and Marco della Cava, USA TODAY</w:t>
      </w:r>
    </w:p>
    <w:p>
      <w:pPr>
        <w:pStyle w:val="Normal66"/>
        <w:keepNext/>
        <w:spacing w:before="240" w:after="0" w:line="340" w:lineRule="atLeast"/>
        <w:ind w:left="0" w:right="0" w:firstLine="0"/>
        <w:jc w:val="left"/>
      </w:pPr>
      <w:bookmarkStart w:id="133" w:name="Body_64"/>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0"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dawn, Dickie Fontaine, a 75-year-old retired Philadelphia school teacher, bundled up and headed out into the 40-degree chill to be among the first in line at her local polling precinct in the predominantly Black neighborhood of Mount Airy.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of the American population are voters of color, and many of the community lean Democratic.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of Latinos and Asian Americans voted in the 2016 election, compared with nearly 80% of college-educated white Americans.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waited for doors to open, she thought about her grandparents and great-grandparents who fought for the right to vote in North Carolina.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could stand out and be beaten and suffer trying to vote, I can certainly stand in line," said Fontaine, who cast her vote for former Vice President and Democratic presidential nominee Joe Biden. "I wanted to make this personal. I wanted to be here."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that has seen marginalized Americans disproportionally grapple with the deadly COVID-19 pandemic, a historic civil rights movement against systemic racism and a recession that has wiped out economic gains for Black, Latino, Asian and Native American families, many people of color exercised their hard-fought right to vote on Election Day. In interviews conducted around the nation, one sentiment prevailed regardless of political persuasion: A fierce determination to be heard.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communities of color vote this election could decide the next president of the United States. Communities of color represent 40% of the population and many lean Democratic.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turnout is often much lower compared with white voters, who tend to vote Republican and overwhelmingly make up the majority of many swing states such as Wisconsin, Pennsylvania and Ohio. And President Donald Trump has sought to win over as many Black and Hispanic voters as possible with the promise of a strong economy and conservative judges.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Taylor, a political scientist at the University of San Francisco and author of "Black Nationalism in the United States: From Malcolm X to Barack Obama," said he expected turnout among communities of color to grow this election cycle, in part because of the renewed focus on racial injustice and COVID-19. Nearly 100 million Americans have voted early, a number that suggests this year could see record turnout.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totality of these issues has exhausted people in the African American community, the Latino community and the American population at large,"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battleground state of Wisconsin, staff members of the Black Voters Organizing for Communities readied an assortment of provisions they were taking to the polls in Milwaukee, including boxes of Cheetos, hand warmers and ponchos. Formed in the wake of the 2016 election, where Black voter turnout dropped about 19% in Wisconsin and helped Trump edge out Democratic candidate Hillary Clinton, the group has been part of the Democratic strategy to redouble efforts to engage with the Black community.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only heightened the gravity of the work, said Angela Lang, the group's executive director. "The same communities of color that can make or break an election, we're the same communities disproportionately affected by COVID-19."</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Wisconsin also have sought to better engage with Black voters and opened their first field office on Milwaukee's north side, where most of the city's Black residents live.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made important inroads by connecting with residents about jobs and the economy, said Andrew Hitt, chairman of the Republican Party of Wisconsin. "Until you have a stake in the ground, you don't have a lot of credibility in the community,"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2020 does show a record minority turnout, both candidates want to be sure they take full advantage. Biden is hoping his outreach to Black voters in Georgia and Latinos in Florida will make a difference. Trump, meanwhile, is banking on conservative Cuban American, Mexican American and other Latino voters in Texas, Nevada, Arizona and Florida to help him win.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on voters of color represents a shift from four years ago, when Black voter turnout dropped nearly 5% compared to 2012, and turnout rates for Latinos and Asian Americans hovered at just under 50% compared to nearly 80% for college-educated white Americans, according to the U.S. Census.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Native American voter turnout traditionally lags other ethnicities due in part to policies of voter suppression and systemic racism that range from onerous voter-ID rules to ineffective and distant postal service.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season, the Democratic presidential field saw the most diverse roster of candidate yet, with tech leader Andrew Yang, former Secretary of Housing and Urban Development Julian Castro, New Jersey Sen. Cory Booker and U.S. Rep Tulsi Gabbard running to replace Trump. Ultimately, Democratic voters went with Biden, a white man, who went on to name U.S. Sen. Kamala Harris, D-Calif., who also ran in the primary, as his running mate and possibly the nation's first woman of color vice president should Biden win.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view of race is on ballot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launching his campaign in 2015, Trump called Mexicans "rapists." Once in office, Trump referred to Haiti and African nations as "shithole countries." The administration's immigration policies have made it virtually impossible for anyone to legally migrate to the United States and separated children from their families.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Biden said he dove into the presidential race after Trump said there were "fine people on both sides" when asked about a 2017 torch-lit parade of white supremacists that killed one protester at the University of Virginia in Charlottesville.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Shahid Lodhi, 72, of Montville, New Jersey, emigrated from Pakistan 52 years ago and is a registered Republican. But this year, she is voting Democratic across the board.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50 years, I feel marginalized," Lodhi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Sesh Herrera, 20, a computer science student at Austin Community College in Texas, said the past four years have been particularly troubling because of the administration's targeting of immigrants.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Herrera said he could no longer hang out with friends whose immigrant parents wouldn't let them out of the house for fear that immigration agents would detain and deport them under Trump's stricter immigration rules. Several of those parents were deported,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Herrera, voting in his first election, said he was excited at the prospect of Texas - long a reliably red state - possibly turning blue. "To be a part of that would make me proud,"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different view was fellow Miami resident Ana Vega, 72, who emigrated to the U.S. from Cuba. She sees little in common between herself and the waves of Mexican and Central American migrants trying to enter the U.S. now. Vega said she came legally, sponsored for a green card by her husband's family. She worked at a furniture factory until she retired.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get any kind of help," said Vega, who voted for Trump. "Now, people come here illegally, they don't want to work, they all want handouts."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a big factor for voters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repeatedly downplayed the impact of COVID-19, which he contracted last month, but the disease continues to hospitalize Black and Latino Americans at nearly three times the rate of their white counterparts, according to the Centers for Disease Control and Prevention. Asian Americans not only have suffered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attacks after Trump's repeated reference to the virus as "Kung Flu" and "China virus," but in cities such as San Francisco, they are testing positive at a greater rate than other ethnicities.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tribal members and community residents arrived to cast their ballots at the Ak-Chin Indian Community.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Batopis III, 28, was voting for the first time. Batopis, who's enrolled in the Yavapai-Apache Nation and also has Yaqui and Tohono O'odham heritage, lives in Ak-Chin and has lost an uncle, great-uncle and his grandfather to the coronavirus. He voted for the Biden-Harris ticket.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 president has handled the pandemic has been a disaster,"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Georgina Rodriguez, 42, an immigrant from the Dominican Republic, was solely focused on health care concerns when she cast her vote in Brooklyn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doesn't matter right now," she said of the economy. "When you die, you don't take anything with you."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died from COVID-19 earlier this year, she has young children and said Trump hasn't prioritized public health in the pandemic. That's why she voted Biden.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my father for Father's Day this year," she said. "You should not play with people's health."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misconduct a factor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motivating factor for Keys was the national discussion of systemic racism that has been a frequent topic at her dinner table.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and things that have happened over the last few months are things that many of us sit around our dining room tables and talk about every night, so it just manifested on a larger platform, a larger stage," she said. "I'm happy the country has gotten some window into our reality."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the deaths of George Floyd and Breonna Taylor at the hands of police officers fueled renewed support for the Black Lives Matter social justice movement and sent thousands into the streets nationwide to protest police brutality, while the White House denied the existence of systemic racism and took an unequivocal pro-law enforcement stance. In June, Trump signed an executive order encouraging police departments to improve training while reiterating that Americans "demand law and order."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Rasul Freelin, a Black police sergeant, and his son, Diata Freelin, 18, voted for Biden Tuesday at an elementary school on Chicago's Far Southwest Side. They'd been waiting in line since 6 a.m. in near-freezing weather.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sense of fairness and respectful interactions for all, regardless of what they may believe," Freelin said of the former vice president. "I believe he's still strong, along with his running mate Harris, against crime, but still believes in a sense of fairness and treating people equally."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with the wallet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voters cast a ballot with their wallets in mind.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Jeanette Taylor walked out of the Clinton Rose Senior Center in Milwaukee after voting Tuesday morning. Taylor, who is Black, voted for Biden.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she only earns $7.25 per hour as a housekeeper and has five children to support. Her life has not gotten better over the past four years of the Trump presidency, she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recession caused by the pandemic has decimated jobs at many levels but particularly low-income service industry positions that are often held by people of color. Unemployment for Black workers is expected to hit 30% and 22% for Latinos, erasing any gains made by these economic groups since the 2008 recession, according to the Center on Budget and Policy Priorities, a nonpartisan research institute.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 White, 57, came out of a South Side Chicago elementary school polling station with a smile. "Biden all the way," White yelled as she threw her head back and lifted up her arms. "No other way to go."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she lost a friend and cousin to COVID-19. She also lost her job as a cashier at a grocery store when the store shut down amid the pandemic. She said she's been living on her "little nest egg" since then.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always supposed to save for a rainy day," she said. "My mama taught me that at an early age."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Debra Utacia Krol of the Arizona Republic, Erin Richards in Milwaukee; Kyle Bagenstose in Philadelphia; Grace Hauck in Chicago; Mary Chao in Montville, New Jersey; Ryan Miller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51"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pgNumType w:fmt="decimal"/>
          <w:cols w:space="720"/>
          <w:titlePg w:val="0"/>
        </w:sectPr>
      </w:pPr>
    </w:p>
    <w:p>
      <w:pPr>
        <w:pStyle w:val="Normal67"/>
      </w:pPr>
    </w:p>
    <w:p>
      <w:pPr>
        <w:pStyle w:val="Normal67"/>
      </w:pPr>
      <w:r>
        <w:pict>
          <v:shape id="_x0000_i1252" type="#_x0000_t75" alt="LexisNexis®" style="width:147.75pt;height:30pt">
            <v:imagedata r:id="rId18" o:title=""/>
          </v:shape>
        </w:pict>
      </w:r>
      <w:r>
        <w:cr/>
      </w:r>
    </w:p>
    <w:p>
      <w:pPr>
        <w:pStyle w:val="Heading165"/>
        <w:keepNext w:val="0"/>
        <w:spacing w:after="200" w:line="340" w:lineRule="atLeast"/>
        <w:ind w:left="0" w:right="0" w:firstLine="0"/>
        <w:jc w:val="center"/>
      </w:pPr>
      <w:hyperlink r:id="rId976" w:history="1">
        <w:r>
          <w:rPr>
            <w:rFonts w:ascii="arial" w:eastAsia="arial" w:hAnsi="arial" w:cs="arial"/>
            <w:b/>
            <w:i/>
            <w:strike w:val="0"/>
            <w:color w:val="0077CC"/>
            <w:sz w:val="28"/>
            <w:u w:val="single"/>
            <w:vertAlign w:val="baseline"/>
          </w:rPr>
          <w:t>President Trump Commutes Roger Stone's Sentence; President Trump Accuses Joe Biden of Plagiarism; De Blasio Cancels Large Events in NYC Except for Protests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HANNITY 9:00 PM EST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67"/>
        <w:keepNext w:val="0"/>
        <w:spacing w:after="0" w:line="240" w:lineRule="atLeast"/>
        <w:ind w:right="0"/>
        <w:jc w:val="both"/>
      </w:pPr>
      <w:bookmarkStart w:id="134" w:name="Bookmark_67"/>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Chaffetz, Janette Nesheiwat, Rachel Campos-Duffy, Gregg Jarrett, Emily Compagno, John Solomon</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Hogan Gidley, Matt Schlapp, Andy Biggs, Rudy Giuliani, Joe Concha, Larry Elder, Leo Terrell, Pam Bondi</w:t>
      </w:r>
    </w:p>
    <w:p>
      <w:pPr>
        <w:pStyle w:val="Normal67"/>
        <w:keepNext/>
        <w:spacing w:before="240" w:after="0" w:line="340" w:lineRule="atLeast"/>
        <w:ind w:left="0" w:right="0" w:firstLine="0"/>
        <w:jc w:val="left"/>
      </w:pPr>
      <w:bookmarkStart w:id="135" w:name="Body_65"/>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3"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"TUCKER CARLSON TONIGHT": -- as everyone with a motor vehicle in the state of California loaded with their possessions and moves to Boise. Boise, this is for you!</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for us. Have the best we can. We'll be back Monday at 8:00. See you then.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CHAFFETZ, FOX NEWS HOST: This is a FOX News alert. It's official. President Trump just committed Roger Stone's lengthy prison sentence. The White House is calling Stone a victim of the Russian hoax.</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67-year-old political operative will not face time behind bars. We'll have more on this developing story throughout the show.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this special edition of "Hannity". I'm Jason Chaffetz, in tonight for Sean.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116 days away from election and Joe Biden has just been accused of plagiarism yet again, this time by the president of the United States. Watch.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He plagiarized for me. He can never pull it off. He likes plagiarizing.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plan that is very radical left but he says the right things because he's copying what I've done, but the difference is he can't do it and he knows he's not doing it. It can't be the same because he's raising taxes way too much. He's raising everybody's taxes.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putting tremendous amounts of regulations back on. And those two things are two primary reasons that I created the greatest economy we've ever had and now we are creating it again, OK?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President Trump is referring to Biden's so-called Buy American Economic plan, which shares the name with a 2017 Trump executive order.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plagiarism seems like a way of life for Joe Biden who just this week in a recent policy proposal, he lifted multiple sections word for word from Bernie Sanders official platform.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Biden got caught plagiarizing Robert Kennedy and even Hubert Humphrey. Biden was also accused of plagiarism in law school, and let's not forget about one of Biden's favorite people to plagiarize, a British politician named Neil Kinnock. Watch this.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KINNOCK, BRITISH POLITICIAN: Why am I the first Kinnock in a thousand generations to be able to get to university? Was is Glenys the first woman in her family in a thousand generations to be able to get to university?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 was thinking as I was coming over here, why is it that Joe Biden is the first in his family ever to go to university? Why is it that my wife is sitting out there in the audience, the first and her family to ever go to college?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KINNOCK: Was it because all of our predecessors were thick? Did they lack talent -- those people who could sing and play and recite and write poetry?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it because our fathers and mothers were not bright? It's because I am the first Biden in a thousand generations to get a college and a graduate degree that I was smarter than the rest? Those same people who read poetry and wrote poetry and taught me how to sing verse.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Keep in mind, Joe Biden's first presidential campaign ended in disgrace because his plagiarism issues came to light.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is now with more is Trump campaign's national press secretary, Hogan Gidley.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thank you so much for joining us here tonight.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talk about Joe Biden's plagiarism, but I really need to get your reaction to what the president did in commuting Roger Stone's sentence today? What's your reaction to that? What's the president's view on this?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GIDLEY, TRUMP 2020 CAMPAIGN NATIONAL PRESS SECRETARY: Well, it's a good move by the president, of course. Listen, so many people, so many good people were caught up in this Russian hoax. This was perpetrated by overzealous Democrats, partisan hacks trying to take on a president. We know that the campaign was spied upon, wiretapped, authorized by the previous administration.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wouldn't have known of Donald Trump hadn't been elected that Comey and Clapper and Brennan were all lying in front of Congress and in other ways. We wouldn't know the names Lisa Page and Peter Strzok, the two lovers that conspired to take down the president with an insurance policy.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wouldn't know any of that had Donald Trump not been elected. Now we do and I think the president is doing the right thing by trying to write some of the wrongs of the partisanship of the past.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No, I think you're absolutely right. Imagine if Hillary Clinton had won, the likes of Comey and McCabe and Strzok, they would be running the country at the law-enforcement end of this. So thank goodness that didn't come to fruition.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making it very strong accusation accusing anybody of plagiarism but it's not new for Joe Biden. He has been in this boat many, many times throughout his decades of service.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GIDLEY: Oh, absolutely. We know, look, he plagiarized a couple words from the president's past, but he's plagiarizing the policies from socialists like Bernie Sanders and AOC and Ilhan Omar, Rashida Tlaib, Elizabeth Warren. His policies are going to be so detrimental to this country.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be clear, we don't have to guess what a Biden economy looks like. We just lived through it for the past eight years -- 850,000 jobs were lost just from NAFTA alone, 70,000 manufacturing plants closed. Millions of jobs lost because of his relationship with China, because of his defense of China.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don't have to guess how our cities and streets would look if Joe Biden were president. We saw rioters and looters drag innocent Americans just trying to defend their businesses out into the streets, beat them within an inch of their lives, left to lie in a pool of their own blood.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said nothing when churches were burned, when stores were looted, riots across our city streets. He said nothing about that.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don't have to guess what would happen in this country. We've already seen it happen.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Hogan Gidley, thank you so much for joining us tonight. We do appreciate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GIDLEY: Absolutely, Jason. If I may say one more thing -- just because of Joe Biden's record of the past, not defending the American worker, gutting the American middle class, I have to say I think the only job that Joe Biden has ever fought for that was an American job was for Hunter Biden. But that being said, I don't take that technically counts because that was for a Chinese company. So even still with his son, he's helping out China.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Good point. Hogan Gidley, thank you again for joining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Joining us with more reaction to Joe Biden's long and storied history of plagiarism is American Conservative Union Chairman Matt Schlapp, along with Arizona Congressman Andy Biggs.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Gentlemen, thank you for joining us here tonight.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to you first, Matt, because I've got to tell you, Bernie Sanders is the one that's actually saying that Joe Biden would be perhaps the most progressive president in the history of the United States. We should believe him, shouldn't we?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SCHLAPP, AMERICAN CONSERVATIVE UNION CHAIRMAN: Yeah, when Joe Biden's mouth is flapping, you know, it's actually Bernie Sanders who we are hearing.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very cleverly change the names of some of these policies but it's all the socialist Marxist policies that Elizabeth Warren and Bernie Sanders pine for. It's basically saying that we're going to get zero emissions on fossil fuels, on carbon emissions which means fossil fuels will be illegal. No more fracking.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Pennsylvania. Sorry, Ohio. No more fracking. They're even talking about not letting the police carry firearms. It's not just defunding the police. It's now de-arming the police. They are even talking about reparations.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very, very radical stuff and the most radical piece of it is he's talking about buying American products to a larger extent from the federal government but guess what, those products can't be made in America when all those regulations that Trump got rid of come back on the books and he increases corporate taxes by another third.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American companies will be competitive, so if you're an American worker and you want to keep that job, Joe Biden is your worst nightmare.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Now, Congressman, I mean, I kind of giggle when I hear Joe Biden say that he wants to transform the nation, which scares the living daylights out of me. He's only been in political office since 1972 when I was 5 years old kicking a soccer ball.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suddenly going to transform the nation and there are issues like immigration and other things I think he wants to take such a radical view and position.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really don't know who's working for him and who's actually writing the stuff other than AOC and Bernie Sanders, as Matt was talking about.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ANDY BIGGS (R-AZ): Yes, that's exactly right, Jason.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get a real picture, an indication of what a Biden presidency would be like, this -- you couldn't get a bigger picture than this. What it is is Biden's not going to be the president. He's going to have that title but somebody else is going to be manufacturing these wacky, far left policies.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so far to the left they are leaving the Democrats behind. This is something that's way out there. This is the "Squad" from the Congress that's out there and then you've got Bernie Sanders and Elizabeth Warren who are in there. They're having their fondest dreams put into place.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Joe Biden, who spent his whole career driving down the middle-of-the- road, just trying to move to the next office, is now going to be co-opted. And that's what's going to happen if he becomes president of the United States. This is a great indication of that future if Biden becomes the president.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Yeah, if you can't get it done in your first 48 years in office, it probably isn't going to happen.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Matt, I've got to tell you. Part of what you hear from the Democrats at large and also from Joe Biden is this cancel culture. I mean, Americans are constantly told everything is wrong.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think America is actually reacting to this?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SCHLAPP: Well, look, I have been a victim of this. I've seen it. A friend of mine, the CEO of Goya Foods, he's a victim of this. They are trying to make it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that's punishable for simply being a Republican, being a Christian, having free-market views.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this one, Jason? Having views consistent with those of Abraham Lincoln or Frederick Douglass, or how about our Founders? They want to make a criminal.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our ripping down statues. It's about destroying the lives of Americans with common sense values.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fascism. This is fascism of the left. Everybody better wake up because they are coming for each and every person that dares stand up to this angry mob, and we're all going to have to face it. We better face it now. If we wait until later, will we might not have a country anymore.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Yeah, I love that the left claims to be the party of tolerance but you try to say anything they disagree with and they are the least tolerant.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I've only got about 15 seconds here. But do you think Joe Biden is actually going to debate, is he actually going to speak for himself without the puppeteers, and join Donald Trump on that debate stage?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BIGGS: I can't see him on a debate stage with President Trump. What I see is him finding a way to do it from his home where he's going to have some teleprompters there, with some people giving him some answers. That's the only way he can compete. That's it. He cannot -- he has no original thoughts of his own.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Joe Biden needs to live up to his obligation and his commitment to debate Donald Trump and that should happen for three debates, if not four but at least three.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Gentlemen, Congressman Biggs, Matt Schlapp, thank you for joining us tonight. We do appreciate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SCHLAPP: Thanks, Jason.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CHAFFETZ: All right, coming up for violent is skyrocketing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Mayor Bill de Blasio is banning all large gatherings except for police protests and riots. You can't make this stuff up. America's mayor, Rudy Giuliani, will react.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 the left's war on dissenting voices that hit new levels, as this "Hannity" special continuous. Stay with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Welcome back to this "Hannity" special.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returning from Florida aboard Marine One as he goes back to the White House in Washington, D.C.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continues to rage and liberal cities across the country. In Seattle, home of the short-lived CHOP zone that saw multiple shootings that resulted in the death of two young men, the city council appears to be prepared to defund the police by 50 percent.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announced that compared to last year, the month of June 2020 saw a 130 percent increase in shootings, 130 percent.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one store owner there is suing Governor Andrew Cuomo over looting damage and says police were told to stand down. But don't worry.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has banned all large gatherings in the city except for protests and riots of course.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about protests? If people want to march down Fifth Avenue, are they going to be allowed to do so?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(D-NY),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Look, Wolf, this is always an area of real sensitivity. If you're just talking about health, we would always say, hey, folks, you know, stay home if you can. But we understand in this moment in history, people are talking about the need for historic changes.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today,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you know, recognizing the power and the meaning of the message Black Lives Matter which we did in front of Trump Tower today, this is a historic moment of change. We have to respect that, but also say to people the kinds of gatherings we are used to, parades and fairs, we just can't have that while we're focusing on health right now.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CHAFFETZ: Joining us now is former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Rudy Giuliani.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Mayor, thank you so much for joining us. When you hear Mayor Bill de Blasio say those things and take that position, what runs through your mind?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(R), FORMER NYC MAYOR: What runs through my mind is before this, I thought he was the worst mayor in the history of the city, and now, he will have written that like a headline.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think of the contradiction. I mean, everybody else can't march. We have to wear masks. We have to separate ourselves.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are protesting, you can stand together. You can spit in each other's face, you can hug and squeeze and you're not going to get COVID-19.</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phony political party wants us to believe that this is based on science? Science? It's based on political phoniness.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Black Lives Matter -- Black Lives Matter is an organization run by three Marxists and financed by a convicted terrorist who I happen to have convicted who got 58 years in jail and got a corrupt pardon from Bill Clinton.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benign organization. This -- I can't say yet that we can prove it's a terrorist organization. It's certainly a violent organization, and I believe in the course of time, it will be shown to be a terrorist organization.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one of the primary persons, Susan Rosenberg, who handles their finances, is a convicted terrorist who was involved with the Black Panthers who used to slaughter police officers. If you read what she's written, she's not terribly far from where she used to be.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read what those other women have written, that whites are horrible, whites are horrendous, whites shouldn't be allowed to have equal rights, they are a racist organization. They are actually participating in hate speech.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man, because he went to Cuba on his honeymoon and he fought for the Sandinistas, I mean, this man, we always thought he was a communist but I think he wants to prove it to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CHAFFETZ: Now, Mr. Mayor,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used to be a great place for families, for business. What you did with Bernie Kerik and others in reducing crime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I worked really hard.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yeah.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 is going back to the way it was under the -- we have a Democrat mayor. We could say the same thing about Chicago or Philadelphia, can't we?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 the only city that now has more murders than us. Democrat mayor for 1,000 years, you know? Philadelphia. Baltimore.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CHAFFETZ: But is it just -- but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 a just Bill de Blasio or what else is going on there? Is it just the mayor taking these radical positions?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No, he's got a city council that fell off the left cliff, and is totally insane. I mean, they pass bills that are ridiculous.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man released 8,000 people, prisoners. He and Cuomo passed a bill that you basically can hold people you arrest in jail. The police are completely demoralized.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issued a block by block crime reduction program that -- in which he didn't even talk to the police department and the police department's comments on it was no comment.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we've got -- we've got a mayor who is alienated from the police department, not to mention for other reasons the governor hates him. And then he's putting Black Lives Matter in front of the president's personal residence. The president he wants to go to help bail 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among other things, not only as a communist but is a stupid one. And the man should be removed by the governor. He should have been removed sometime ago and I believe -- there is no doubt that his incompetence has caused us many, many lives.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ridiculous decisions, his laziness, he doesn't -- he doesn't come to work. He's half hour, an hour, an hour-and-a-half late for everything. There's a lot of suspicions as to why that nobody wants to talk about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Well, this is -- Mr. Mayor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This man -- this man -- this man has in about five weeks destroyed 20 years of work of mine and Mike Bloomberg and Ray Kelly and Bernie Kerik and Howard Safir and Bill Bratton. I mean, we went -- we went, in two years, when I was mayor, from the most dangerous city in America to the safest large city in America and we remained that way until this idiot came along.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CHAFFETZ: Well, Mr. Mayor, the proof is in the numbers. June of 2020 represented over June of 2019, a 130 percent increase in shootings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it doesn't need to be this way.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Mayor, I wish I had more time with you. I thank you for joining us tonight on "Hannity." Thank you so much for joining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Anytime.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All right. Up next, CNN was called out by former staffers, including an ex-producer slamming the network for a lack of self-awareness in the Trump era. Joe Concha, Larry Elder, and Leo Terrell will react.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president's call to reopen schools draws pushback from Democratic governors.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Welcome back to this special edition of "Hannity."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is proving to be more hateful and more divisive than ever before, with cancel culture running rampant throughout American society. For the most part, you can avoid cancellation by bending to the liberal mob but if you dare to be a freethinker or worse, conservative, you have a target on your back.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Green New Deal author and socialist sweetheart, AOC, she doesn't even think the phenomenon exists. She tweeted yesterday, quote: Odds are, you're not actually canceled. You're just being challenged. Held accountable, or unlike. Yeah, right.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Goya Foods is certainly not on light. Their products are staples and kitchens across the country. But liberals will soon be throwing their beans out with the bathwater. The Goya Foods CEO sparked some liberals to call for a boycott after praising President Trump.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he responded on "Fox &amp; Friends" earlier today.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UNANUE, GOYA FOODS CEO: I'm not apologizing for saying, and especially to be called by the president of the United States. You're going to say, no, I'm busy, no thank you. I didn't say that to the Obamas and I didn't say that to President Trump.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Good for him.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returned the praise in a tweet aboard Air Force One, writing: I love Goya Foods.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stop there. CNN's Don Lemon went so far as to lecture actor Terry Crews on what he thinks the Black Lives Matter movement really means. Listen to this.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CREWS, ACTOR: When you look at the city of Chicago, there are nine children who died by gun violence, by black on black on gun violence, with -- from June 20th all the way to today. And you're talking about even with the Atlanta child murders, there were 28 kids who died in two years. You're talking about a month. You have nine black kids.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Black Lives Matter movement has said nothing.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The Black Lives Matter movement was started because it was talking about police brutality. If you want and all Black Lives ,Matter movement that talks about gun violence in communities, including you know, black communities, then start that movement with that name. But that's not what Black Lives Matter is about.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Now, you be the judge on that clip, ladies and gentlemen.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Lemon's embarrassing showing even prompted a former CNN staffer to admit the network has taken a turn for the worst in the Trump era.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with reaction, media reporter for "The Hill", Joe Concha, Salem Radio nationally syndicated host Larry Elder, and civil rights attorney Leo Terrell.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Gentlemen, thank you so much for joining us 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I want to start with you. You follow, study, right about the media every day. What was your take on that exchange that happened there with Don Lemon?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CONCHA, MEDIA REPORTER FOR THE HILL: Well, Don Lemon is everything that political journalism has mostly become, that is not to be a curious journalist, asking questions and trying to get to the truth. Instead, it's using their platform to advance a cause or in this case, to be a fifty- something president of the high school debate team in defending Black Lives Matter.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Don Lemon was actually asked about this in a podcast interview a couple days later, and here's what he had to say, Jason -- my role as a journalist is to speak for my truth and my lens and from where I come from. Remember, this is an anchor saying this -- and I don't think those things or biases.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that's the very definition of bias. Whose truth, Mr. Lemon? I mean, who we're talking about here? Because your truth is subjective and therefore is something that isn't fact-based, it's something that you are coming from a certain perspective.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instance, if you support Black Lives Matter, as clearly Don Lemon does, then you therefore support defining the police. You look at many polls and most Americans don't support that.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the truth. It's your opinion, and it's an opinion not shared by many Americans that are watching out there.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Yes, and it's not supposedly an opinion show.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Larry, I want to -- I want to ask you about this, because I tell you, the Americans interact with from all sorts of races in all parts of the country, they are absolutely fed up and sickened with the idea that supposedly everything they do, like saying the pledge of allegiance, putting their hand over their heart during the pledge of allegiance when they see a building with a flag on it and the city says hey, take it down - - I mean, they are kind of fed up with being told that everything they are doing is wrong, just when they are doing things that are patriotic.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ELDER, SALEM RADIO NATIONALLY SYNDICATED HOST: Well, Jason, consider who Don Lemon works for. He works for CNN whose president and CEO, Jeff Zucker, is on a Project Veritas tape conducting his 9:00 meetings literally telling people to ignore news as important and focus on Russia collusion, Russia collusion, Russia collusion. They even got staffers at CNN complaining that Jeff Zucker f-ing tells us what to say to the exclusion of other things they think are important.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an organization back in 1997, 23 years ago, asked black teens and white teens whether race was a major problem in America. They both said yes, but then 89 percent of black teams said racism was either no problem or little problem in my daily life. In fact, more black teams than white teams had failure to take advantage of available opportunities is a bigger problem than racism. That's a "TIME"/CNN poll back in 1997 that they conveniently ignored.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Now, Leo, I've only spoken with you on television I've got to tell you I've got the greatest respect for you. Do you know why? I disagree with you on a lot of stuff but you call balls and strikes the way you see them. Are you telling name that you think the average American, the person who is patriotic and pays her taxes and goes to work and works hard for the kids and family, can they even relate to what the Democrats are talking about with this cancel culture?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TERRELL, CIVIL RIGHTS ATTORNEY: Let me tell you this, the answer is -- the short answer is no. Let me give you an example. I want to go back to the Goya Food situation, if you don't mind.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playbook is outdated and old. They think people of color and minorities are automatic Democrats. What you saw with Goya Foods in the Hispanic community, Trump might get 50 percent to 60 percent of the Hispanic vote.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and the situation with that happened the other day, his personal opinion, as Joe was mentioning, Don Lemon doesn't have any working knowledge to give an opinion. He basically indicted Black Lives Matter as some type of extremist organization. It's not a civil rights organization. It's not an organization that helps people. It's an organization that's destructive.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Democrats don't realize is that people of color are no longer loyal to the Democrats. They want the freedom, the independence, the self determination which is afforded in the Republican Party. And that's where the Democrats are going to lose in November. Minorities are going to go Republican.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Yeah, you know what, Democrats I think of taking them for granted for so long. And conservatives need to speak from their heart. They shouldn't give up at all on the compassion card. Show them what they believe in a talk from their heart.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throw stats of people all the time is Republicans. Talk from your heart and explain to you why you love this country and I think Republicans will sweep up come November.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Gentlemen, thank you so much -- thank you so much for joining us. I wish I had more time with all three of you but thank you for joining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coming up, the left seems to want schools closed indefinitely. But President Trump is pushing for a fall reopening. We'll bring you the very latest straight ahead is this special edition of "Hannity" continues.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Welcome back to the special edition of "Hannity."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President Trump expressed his desire to get our students back in classrooms this fall. Have a look.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hope that most schools are going to be open and we don't want people to make political statements or do it for political reasons. They think it's going to be good for them politically so they keep the schools closed. No way.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very much going to put pressure on governors and everybody else to open the schools. To get them open. And it's very important. It's very important for our country. It's very important for the well-being of the student and the parents, so we are going to be putting a lot of pressure on open your schools in the fall.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Of course, he's already receiving some resistance from liberal governors like Inslee and Whitmer. Today, "The Wall Street Journal" reported a new daily record spike in covid-19 cases but there is good news. A German biotech firm is working on a vaccine that may be ready for approval by December. And the antiviral drug remdesivir is receiving encouraging results on COVID-19 patients.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look at your screen right now, President Trump is returning to the White House after a trip to Washington -- to Washington. Joining us now with reaction is FOX News medical contributor, Dr. Janette Nesheiwat, FOX News contributor Rachel Campos-Duffy, and former Florida attorney general, Pam Bondi.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joining us tonight.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look at this picture here, that being Marine One. President Trump is returning to Washington after a trip to Florida. I said to Washington, he's coming from Florida there, 9:40 on the East Coast. I would love seeing that Marine come down, this Marine pilot in the way they do business. Rain, snow, whatever it is, they do an amazing job.</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returning back to Washington, D.C. we like to see him there and being safe as we watch the president exit 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talk over these pictures here and get onto the discussion about the students and going back to school.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Doctor, I want to ask you about this because there is obviously a medical concern but there's also so many other factors like the mental health of the students and they really are in the lowest category of risk, right?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JANNETT NESHEIWAT, FOX NEWS MEDICAL CONTRIBUTOR: Yeah, you're absolutely right, Jason. You know, to the severity of COVID-19 in children is extremely low. The mortality rate under the age of 10 is less than 1 percent, and when a child is growing and their brain is developing, they require social engagement. They require routine and have it, they require an education. It's incontrovertible.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have a plan and a protocol in place, safe plan, then you can open. Little steps that you can take. Ensure that the children have temperatures checks. Space out desks. Maybe start out with class every other 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protocol and plan on following CDC guidelines, it can be done. It's puzzling to me to see sort of a cognitive dissonance that exists when it shouldn't when it comes to the best interests of our students, of our children. Really need to put them first and look out for their best interests knowing the fact, knowing the science and the data they are less impacted compared to older populations.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So the president is now back in the White House.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to Rachel Campos-Duffy.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 wonderful, beautiful family. I've had the pleasure of interacting with them. And you got this like picture-perfect kids. It's amazing.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need to go back to school, right?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CAMPOS-DUFFY, FOX NEWS CONTRIBUTOR: Yeah, they absolutely do. You're right, the doctor is correct. Children need to get back to school. Children are also part of the family and families can't work right now. Millions of families are being thrust into poverty if they can't get back to work because their kids can't go to school. Somebody has to stay home with them.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just going to affect the child. It's going to affect the family. It's going to affect our economy. You really can devise a better plan to destroy this country, to thwart our economy from growing and coming back from the terrible virus, then keeping kids home from school.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doctor said, we know it's manageable. We know children are low risk. They are not super-spreaders, as we once thought at the beginning of this virus. It's manageable.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 outbreak we're smart people, we can go back. We can say we're going to stay home for a couple weeks. But to start doing this, it's very clear to me that it's not teachers who are good. It's teachers unions who are filled with activists with a vested interest in seeing Joe Biden win and I believe they are doing this, they are pushing for closure of schools for very political purposes.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people who might say, Jason, hey, teachers unions care about kids. These are the same people who tried to stop, you know, school choice and poor kids from going to better schools. So spare me that comment.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Yeah. Pam, I saw something online that made me laugh and giggle for a moment and that is only Donald Trump could get liberals to insist on homeschooling. These people -- no matter what Donald Trump says, they want to go the opposite direction.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passionately wants to do this. A president has to make tough decisions, weighing all the factors from medical to the economy to the family.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BONDI, FORMER FLORIDA ATTORNEY GENERAL: He does. And just as the doctor said, he cares about getting our kids back to school safely, and so does Secretary DeVos. I spoke to her yesterday. And that's what matters.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we got Joe Biden who wants open borders and closed schools. Then we got these liberal governors that you just mentioned, Inslee in Seattle and Washington state who let Seattle be overrun by these left-wing liberals. Then you've got Governor Whitmer in Michigan who wouldn't even let people go buy gardening tools during the COVID crisis.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wouldn't trust either of them to decide when our kids to go back to school. And, by the way, Joe Biden wants to do away with charter schools. And President Trump believes that every child, regardless of income, race or zip code, deserves the best education possible.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Doctor, I guess what I don't understand and I've heard others in my neighborhood talk about this. For the most vulnerable, the older population that has other conditions, other extenuating circumstances, why not do everything we can to lock that down and make sure they don't get exposed to the virus. But for these younger generations, why do we have to treat them the same way we treat somebody who's 85 years old in the nursing home? I don't understand that.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NESHEIWAT: Yeah, you're exactly right. The phase three openings in the phases, you know, it's not until phase three that the older population of those with underlying comorbidities should engage in the community.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you're absolutely right. Let's focus on those most vulnerable groups, those who have heart disease and kidney disease or lung disease or obesity or diabetes. But we still have to ensure that our younger population are adhering to the CDC guidelines of physical distancing, wear a mask if you can't physical distance. Keep your hands washed and clean. Try to avoid large crowds, especially if there's an area of an outbreak.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taking these simple measures, these common steps -- common sense steps to help protect everyone. But you're absolutely right. Let's focus on the most vulnerable population.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Yeah, be a good neighbor. Be a good citizen. Wear a mask if you're going into public. You can wash her hands and you can socially distance, America. You can do that.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overreaching and government shouldn't be forcing you to do that but you can do it. It's not -- you're going to help America. You're going to help your neighbor feel more comfortable and I think help yourself too.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ladies, thank you so much for joining us tonight. I wish we had more time, but we've got to keep going because coming up, big development in the quest for justice against deep state abuse. We'll tell you about it, next.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Welcome back to the special edition of "Hannity."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tonight: president Trump has commuted Roger Stone's sentence. Meanwhile on Wednesday, a British judge issued a ruling against ex-spy and dossier author Christopher Steele. John Solomon reports the case only strengthens John Durham's probe into FBI misconduct, but this comes amid growing frustration over the lack of progress into the probe.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with their reaction is FOX News legal analyst and author of one of the best books on the topic "The Russian Hoax", Gregg Jarrett, attorney Emily Compagno and FOX News contributor John Solomon.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three of you for joining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I want to get right to you. I think was widely anticipated, the president would either commute the sentence of Roger Stone or do something in this case. What's your reaction now that the president has done this?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JARRETT, FOX NEWS LEGAL ANALYST: Look, commuting means he doesn't absolve Roger Stone of convictions but he simply eliminates the 40-month prison sentence.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it for a couple of reasons. Compassionate, 67-year-old man not in the best of health, about to go to prison on Tuesday, in a prison system that is struggling to stop the spread of COVID-19 virus, especially virulent older Americans.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all I think the president really felt as though this was not a fair trial in the District of Columbia. You know, frankly, good luck if you're a friend of Donald Trump trying to get a fair trial there where in the last election, more than 90 percent of the people voted in favor of Hillary Clinton, and a scant 4 percent for Donald Trump.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underscored by the bias of the jury foreperson which emerged after the trial. She was virulently anti-Trump, communicating social media posts, accusing Trump and his supporters like Roger Stone of being racist, #klanpresident.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had a powerful ability to influence and induce the entire jury to have a conviction against Roger Stone. The judge should have granted a new trial but said, oh, gee, it's your lawyer's fault they should have discovered the bias ahead of time. That's an admission that there was bias. He did not get a fair trial.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Emily, in your perspective, do you think the president made the right decision?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COMPAGNO, FOX NEWS CONTRIBUTOR: I think so, and here's why. To echo what Gregg said, it's not a pardon. This is a commutation. So, what is the difference between this and the 8,000 scheduled prisoners to be released in California next week? What's the difference between this and the 16,000 release within four weeks of the national declaration of emergency after the COVID outbreak? This is a 67-year-old man in the facility that he was headed to in Georgia just released report of 20 COVID positive inmates up from zero.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that the DOJ oppose this stay that his returnees had requested.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terms of a vulnerable inmate, again, what's the difference between this and the inmates that the left is crying out for being released? And that's why I have issue with Adam Schiff tweeted out for example when he said there's a different criminal justice system clearly for the president's friends. But if you look at it under the eyes of a simple inmate in a commuted sentence who is maintaining and waiting for his appeal, there is no difference.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 point, the White House articulation of why the president was undergoing this commutation in addition to the point that Gregg raised, they also cited as it became clear that the special counsel, that the investigation would not bear fruit, they, quote, resorted to measures essentially to give the appearance of criminality lurking below the surface. They resorted to process crimes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Emily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COMPAGNO: -- of high-profile individuals. And that is so important in the narrative that was pushed 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Thank you. John, I want to get to you really quickly. Very short amount of time.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us the latest on what's happening with this dossier, Christopher Steele.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SOLOMON, FOX NEWS CONTRIBUTOR: Listen, if John Durham needs any more evidence that the FBI willfully, knowingly and substantially deceive the FISA court, it came out of London this week. We discovered that on the very first meeting that Christopher Steele had with the FBI where he handed over his dossier, he took notes and guess what he told them. Hillary Clinton was my ultimate client and the FBI never told that to the FISA court.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great example of the sort of fraud that went on in this case early on and it's amazing it had to come out of London, not out of Washington.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Thanks for being on it and we appreciate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"Hannity" after the break. Don't go away.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If you want to dive deeper and understanding the swamp that is D.C., I recommend my book "Power Grab". I also wrote when called "The Deep State." I hope you enjoy both of them.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my books, as well as my photography portfolio on my website, JasonintheHouse.com. That's JasonintheHouse.com.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us on this special edition of "Hannity". Sean will be back Monday night. Hope you have a great weekend.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Ingraham Angle" is up now.</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5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977"/>
          <w:headerReference w:type="default" r:id="rId978"/>
          <w:footerReference w:type="even" r:id="rId979"/>
          <w:footerReference w:type="default" r:id="rId980"/>
          <w:headerReference w:type="first" r:id="rId981"/>
          <w:footerReference w:type="first" r:id="rId982"/>
          <w:pgSz w:w="12240" w:h="15840"/>
          <w:pgMar w:top="840" w:right="1000" w:bottom="840" w:left="1000" w:header="400" w:footer="400"/>
          <w:pgNumType w:fmt="decimal"/>
          <w:cols w:space="720"/>
          <w:titlePg w:val="0"/>
        </w:sectPr>
      </w:pPr>
    </w:p>
    <w:p>
      <w:pPr>
        <w:pStyle w:val="Normal68"/>
      </w:pPr>
    </w:p>
    <w:p>
      <w:pPr>
        <w:pStyle w:val="Normal68"/>
      </w:pPr>
      <w:r>
        <w:pict>
          <v:shape id="_x0000_i1255" type="#_x0000_t75" alt="LexisNexis®" style="width:147.75pt;height:30pt">
            <v:imagedata r:id="rId18" o:title=""/>
          </v:shape>
        </w:pict>
      </w:r>
      <w:r>
        <w:cr/>
      </w:r>
    </w:p>
    <w:p>
      <w:pPr>
        <w:pStyle w:val="Heading166"/>
        <w:keepNext w:val="0"/>
        <w:spacing w:after="200" w:line="340" w:lineRule="atLeast"/>
        <w:ind w:left="0" w:right="0" w:firstLine="0"/>
        <w:jc w:val="center"/>
      </w:pPr>
      <w:hyperlink r:id="rId983" w:history="1">
        <w:r>
          <w:rPr>
            <w:rFonts w:ascii="arial" w:eastAsia="arial" w:hAnsi="arial" w:cs="arial"/>
            <w:b/>
            <w:i/>
            <w:strike w:val="0"/>
            <w:color w:val="0077CC"/>
            <w:sz w:val="28"/>
            <w:u w:val="single"/>
            <w:vertAlign w:val="baseline"/>
          </w:rPr>
          <w:t>Trump debate comment pushing Black Americans, others to vote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8:01 AM GMT</w:t>
      </w:r>
    </w:p>
    <w:p>
      <w:pPr>
        <w:pStyle w:val="Normal68"/>
        <w:keepNext w:val="0"/>
        <w:spacing w:after="0" w:line="240" w:lineRule="atLeast"/>
        <w:ind w:right="0"/>
        <w:jc w:val="both"/>
      </w:pPr>
      <w:bookmarkStart w:id="136" w:name="Bookmark_68"/>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68"/>
        <w:keepNext w:val="0"/>
        <w:spacing w:before="120" w:after="0" w:line="220" w:lineRule="atLeast"/>
        <w:ind w:left="0" w:right="0" w:firstLine="0"/>
        <w:jc w:val="left"/>
      </w:pPr>
      <w:r>
        <w:br/>
      </w:r>
      <w:r>
        <w:pict>
          <v:shape id="_x0000_i1256" type="#_x0000_t75" style="width:230.22pt;height:24.75pt">
            <v:imagedata r:id="rId6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NEWS,WORLD,AMERICAS,US POLITICS; Version:1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Black Americans and other people of color say President Donald Trump's refusal to outright condemn white nationalists during this week's debate has strengthened their resolve to vote</w:t>
      </w:r>
    </w:p>
    <w:p>
      <w:pPr>
        <w:pStyle w:val="Normal68"/>
        <w:keepNext/>
        <w:spacing w:before="240" w:after="0" w:line="340" w:lineRule="atLeast"/>
        <w:ind w:left="0" w:right="0" w:firstLine="0"/>
        <w:jc w:val="left"/>
      </w:pPr>
      <w:bookmarkStart w:id="137" w:name="Body_66"/>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7"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President Donald Trump refused to outright condemn white nationalists in this week's presidential debate and urged his supporters to monitor polling sites, Portia Roberson was reminded of earlier eras when Black Americans were intimidated at the polls to deter them from voting.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Roberson, a 51-year-old Black woman who lives in Detroit, found the comments chilling - but also felt a renewed resolve to vote.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Black Americans and other people of color, Trump's comments in his debate with Democratic challenger Joe Biden were a harsh reminder that the nation has yet to fully grapple with systemic racism laid bare this year by protests against police killings of Black people, the coronavirus pandemic, and the resulting economic fallout.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also a call to action.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we take some of that frustration, anger and sadness that we've all been feeling for the better part of 2020, and use it to motivate ourselves to go to the polls and make sure we vote and vote for candidates who really reflect what Black folks need in this country," said Roberson, CEO of the Detroit nonprofit Focus: Hope.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tried to walk back his debate comments on Wednesday, but the moment when he told one far-right group to "stand back and stand by" had already been cemented in the minds of many Americans, experts and activists say. A day after the debate, the president said he didn't know the group but that it should "let law enforcement do their work."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 he also urged his "supporters to go into the polls and watch very carefully because that's what has to happen."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Sheffield, a Black real estate developer in Atlanta whose parents hail from the Deep South, said Trump's comments reminded him of the Jim Crow era.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the ghost of voter suppressionists past," said Sheffield, 52. "It's the same soup. It's just warmed over now."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Black Americans who took notice - and umbrage - at the president's debate comments. Similar concerns are also reverberating among Americans from other backgrounds, said Anna Mach, a biracial Filipino American woman who is a master's student at the University of Denver.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disgusted and angry and terrified by those comments," Mach, 22, said. "But I'm not surprised."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coronavirus, which first flared in China, spread to the United States, Mach said she's seen a surge in hate directed toward Asian Americans Trump himself has been criticized for referring to COVID-19 as the "Chinese virus."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worried there will be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white supremacists," she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when asked for a definitive statement on whether the president denounces white supremacism, White House Press Secretary Kayleigh McEnany said that Trump had said the day before: "I have always denounced any form of that."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organizations are working to transform the fears elicited by Trump's comments into votes.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Georgia Project has identified about 600,000, Black, Latino, Asian American and young voters that it wanted to encourage to vote in November, said CEO Nse Ufot. She said that doesn't include an additional 90,000 Black voters who live in Georgia's "rural Black belt" who didn't vote in 2016 and who they're also trying to reach.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not about communicating his (Trump's) vision for America," Ufot said. "It was about making it super unpleasant and awful and distasteful and to encourage people to withdraw from the process, and we won't let that happen."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Elvin Geng, a professor at Washington University School of Medicine in St. Louis helped establish Asian Americans Against Trump, which has been funding digital and print ads in Asian-language media outlets in battleground states.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Geng hopes younger Asian Americans who don't support Trump will talk to their relatives who do about their thinking and maybe change some minds.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realms ... immigrants do look to their kids for what they think, how to think about what's happening in America," Geng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Trump's comments - and his record on race - may have unsettled many Americans, for some Black people they evoke a particularly dark history.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conjured up memories of Southern segregationists and voter intimidation tactics for the Rev. Wendell H. Paris, 75, who was involved in voting rights work in the 1960s including registration drives in Alabama and the Selma-to-Montgomery march.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you hear him say, 'law and order,' that's coded language," said Paris. "We have reverted back to the racial situation of the 1950s and the 1960s."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after the Voting Rights Act in 1965 offered greater protections, Paris recalled the way white deputies in uniform would show up at voting precincts in mostly Black areas to watch over voters - which had the effect of intimidating them given the history of racist mistreatment.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history, University of Michigan political science professor Vincent Hutchings said he believes Trump's comments are stirring legitimate concerns that overzealous supporters will cause trouble at polling sites, particularly in Black communities.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sorts of things would represent violations or fraud?" Hutchings asked. "It's very murky and so, as a consequence, people have to exercise their own discretion, and when that happens, all bets are off, so it is certainly dangerous in that regard."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resident Cynthia Bell, who said the debate "broke my heart," has decided to vote early out of concern over potential intimidation at the polls.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possible in this day and age?" asked Bell, who manages a senior center in her mostly Black community. "What have we gotten ourselves into?"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reported from Birmingham, Alabama, and Fernando from East Greenwich, Rhode Island. Associated Press writers Aaron Morrison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Terry Tang in Phoenix and Tammy Webber in Oak Park, Illinois, also contributed. Stafford, Reeves, Fernando, Morrison and Tang are members of The Associated Press' Race and Ethnicity team.</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5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984"/>
          <w:headerReference w:type="default" r:id="rId985"/>
          <w:footerReference w:type="even" r:id="rId986"/>
          <w:footerReference w:type="default" r:id="rId987"/>
          <w:headerReference w:type="first" r:id="rId988"/>
          <w:footerReference w:type="first" r:id="rId989"/>
          <w:pgSz w:w="12240" w:h="15840"/>
          <w:pgMar w:top="840" w:right="1000" w:bottom="840" w:left="1000" w:header="400" w:footer="400"/>
          <w:pgNumType w:fmt="decimal"/>
          <w:cols w:space="720"/>
          <w:titlePg w:val="0"/>
        </w:sectPr>
      </w:pPr>
    </w:p>
    <w:p>
      <w:pPr>
        <w:pStyle w:val="Normal69"/>
      </w:pPr>
    </w:p>
    <w:p>
      <w:pPr>
        <w:pStyle w:val="Normal69"/>
      </w:pPr>
      <w:r>
        <w:pict>
          <v:shape id="_x0000_i1259" type="#_x0000_t75" alt="LexisNexis®" style="width:147.75pt;height:30pt">
            <v:imagedata r:id="rId18" o:title=""/>
          </v:shape>
        </w:pict>
      </w:r>
      <w:r>
        <w:cr/>
      </w:r>
    </w:p>
    <w:p>
      <w:pPr>
        <w:pStyle w:val="Heading167"/>
        <w:keepNext w:val="0"/>
        <w:spacing w:after="200" w:line="340" w:lineRule="atLeast"/>
        <w:ind w:left="0" w:right="0" w:firstLine="0"/>
        <w:jc w:val="center"/>
      </w:pPr>
      <w:hyperlink r:id="rId990" w:history="1">
        <w:r>
          <w:rPr>
            <w:rFonts w:ascii="arial" w:eastAsia="arial" w:hAnsi="arial" w:cs="arial"/>
            <w:b/>
            <w:i/>
            <w:strike w:val="0"/>
            <w:color w:val="0077CC"/>
            <w:sz w:val="28"/>
            <w:u w:val="single"/>
            <w:vertAlign w:val="baseline"/>
          </w:rPr>
          <w:t>Today in History - June 17; Today in History - June 17</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10:00 AM EST</w:t>
      </w:r>
    </w:p>
    <w:p>
      <w:pPr>
        <w:pStyle w:val="Normal69"/>
        <w:keepNext w:val="0"/>
        <w:spacing w:after="0" w:line="240" w:lineRule="atLeast"/>
        <w:ind w:right="0"/>
        <w:jc w:val="both"/>
      </w:pPr>
      <w:bookmarkStart w:id="138" w:name="Bookmark_69"/>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69"/>
        <w:keepNext w:val="0"/>
        <w:spacing w:before="120" w:after="0" w:line="220" w:lineRule="atLeast"/>
        <w:ind w:left="0" w:right="0" w:firstLine="0"/>
        <w:jc w:val="left"/>
      </w:pPr>
      <w:r>
        <w:br/>
      </w:r>
      <w:r>
        <w:pict>
          <v:shape id="_x0000_i1260" type="#_x0000_t75" style="width:150pt;height:21.75pt">
            <v:imagedata r:id="rId19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Canadian Press</w:t>
      </w:r>
    </w:p>
    <w:p>
      <w:pPr>
        <w:pStyle w:val="Normal69"/>
        <w:keepNext/>
        <w:spacing w:before="240" w:after="0" w:line="340" w:lineRule="atLeast"/>
        <w:ind w:left="0" w:right="0" w:firstLine="0"/>
        <w:jc w:val="left"/>
      </w:pPr>
      <w:bookmarkStart w:id="139" w:name="Body_67"/>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1"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 for June 17:</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1616, Sir William Vaughan bought the Avalon Peninsula, which forms Newfoundland's southeastern corner, from the London and Bristol Company.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1673, French missionaries and explorers Marquette and Joliette reached the Mississippi River.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1703, John Wesley, the English founder of Methodism, was born. The systematic disciplines of the Holy Club, which John and his brother Charles founded, elicited the nickname Methodies from their critics.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1745, Cape Breton's fortress of Louisbourg was taken from the French by 4,000 British colonial troops under Maj.-Gen. Sir William Pepperell.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1775, the U.S. Revolutionary War, "Battle of Bunker Hill," took place near Boston. The battle (which actually occurred on Breed's Hill) was a costly victory for the British, who suffered heavy losses while dislodging the rebels.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1871, Londoners crowded Trafalgar Square to see 7-foot-5 Anna Swan of Nova Scotia marry 7-foot-2 Martin Buren Bates of Kentucky at St. Martin-In-The-Fields Church. They became engaged during a week-long trans-Atlantic voyage. Queen Victoria provided the wedding dress.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1881, the only Canadian world heavyweight boxing champion, Tommy Burns, was born Noah Brusso in Hanover, Ont. He held the world title from 1906-08. He died in 1955.</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1885, the Statue of Liberty arrived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Harbor aboard the French ship Isere.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1907, George de Mestral, who patented Velcro hook and loop fasteners in 1955, was born in Switzerland. The word Velcro comes from the French words velour (velvet) and crochet (hooks). He died in February 1990.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1918, the Germans launched what was to be their last air raid on Britain in the First World War.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1925, a protocol was signed in Geneva prohibiting the use of poisonous gases and bacteria in warfare.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1928, Amelia Earhart embarked on a trans-Atlantic flight from Newfoundland to Wales with pilots Wilmer Stultz and Louis Gordon, becoming the first woman to make the trip as a passenger. The trip took just under 21 hours.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France asked Germany for terms of surrender during the Second World War.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1944, the republic of Iceland was established.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1946, a tornado hit Windsor, Ont., killing 16 people and injuring hundreds.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1958, the collapse of the half-finished Second Narrows bridge at Vancouver killed 18 workers and injured 20.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1961, Soviet ballet dancer Rudolf Nureyev defected to the West while his troupe was in Paris.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China exploded its first hydrogen bomb.</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police apprehended five men for attempting to bug the U.S. Democratic party's national headquarters in Washington's Watergate complex. It was the beginning of a series of arrests that would eventually force President Richard Nixon from the White House just over two years later.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1974, Irish terrorists exploded a bomb in an annex of Britain's House of Commons. The blast injured 11 people and caused a fire that damaged the most historic section of Westminster Hall. It was the first such attack since the Guy Fawkes bomb plot 370 years earlier.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South African leader Nelson Mandela and wife, Winnie, arrived in Ottawa en route to an 11-day tour of the United States.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Statistics Canada reported the country's inflation rate had become its deflation rate for the first time in almost 40 years. Consumer prices the previous month were down 0.2 per cent from a year earlier.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football legend O.J. Simpson surrendered to police after a bizarre chase along a Los Angeles highway that was broadcast live throughout North America. Simpson was charged with the murder of his ex-wife, Nicole Brown Simpson, and her friend, Ronald Goldman, but was acquitted after a sensational trial. However, in 1997, a civil jury found him liable for their wrongful deaths and ordered him to pay $33 million in damages.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Stan Faulder of Jasper, Alta., became the first Canadian to be executed in the U.S. since 1952. He received a lethal injection for a 1975 murder in Texas.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the federal government declared it would change the definition of marriage to include same-sex couples and would not appeal court rulings in Ontario, B.C. and Quebec that all said banning gay marriages was unconstitutional.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federal government agreed to Ontario's request to give First Nations a point-of-sale exemption on the harmonized sales tax.</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former Supreme Court justice John Major's long-awaited Air India Inquiry report was released and blamed a "cascading series of errors" by government, RCMP and CSIS for the failure to prevent the 1985 terrorist attack -- the worst in Canadian history. Air India Flight 182, bound from Toronto and Montreal to New Delhi, was brought down over the Irish Sea by a bomb in a luggage compartment killing all 329 people aboard.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Commons Speaker Peter Milliken gave his seal of approval to a multi-party deal (except the NDP, which walked out of last-ditch negotiations) that gave select MPs access to some 40,000 pages of sensitive Afghan detainee documents.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four federal parties quickly agreed to pass the pardon reform bill just hours before the Commons rose for its summer break. The rush was necessitated by the knowledge that schoolgirl killer Karla Homolka was eligible to apply for parole on July 4. Under the new legislation, anyone convicted of a serious personal injury crime would have to wait 10 years, up from 3-5 years, after release from prison before applying for a pardon.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First Nations in Canada gained the ability to confront local governments over human rights issues.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the United Nations endorsed the rights of gay, lesbian and transgender people for the first time ever.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the Muslim Brotherhood declared that its candidate, Mohammed Morsi, won Egypt's presidential election. (A year later, Egypt's military ousted Morsi. In 2014, the former military chief, Abdel-Fattah el-Sissi, was elected president by a landslide.)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interim Montreal mayor Michael Applebaum, who had cast himself as the man to clean up corruption scandals plaguing the city, was arrested on 14 charges including fraud, conspiracy, breach of trust, and corruption in municipal affairs. He resigned the next day. (In 2016, he was convicted on eight charges and later sentenced to a year in jail.)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 white man opened fire during a Bible study at a historic black church in downtown Charleston, S.C., killing nine people, including pastor state Sen. Clementa Pinckney, in an assault that authorities described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Dylann Roof, 21, was arrested the next day. (He became the first person ordered to be executed for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while the state dropped its pursuit of a second death penalty and agreed instead to a sentence of nine consecutive life terms.)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 Hamilton, Ont., jury found Dellen Millard, 30, and Mark Smich, 28, guilty of first-degree murder in the killing of Tim Bosma, 32, who vanished on May 6, 2013 after taking two men for a test drive in a truck he had listed for sale online. His charred remains were found in an incinerator on Millard's farm near Waterloo, Ont.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Brooks Koepka navigated his way through the challenging conditions at Shinnecock Hills for a 1-over 281 victory at the U.S. Open to become the first repeat champion since Curtis Strange in 1988-89 and seventh overall.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Canadian Milos Raonic fell to Roger Federer 6-4, 7-6 (3) at the Stuttgart Open final, the Swiss star's 98th career title.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There was unbridled euphoria as a sea of Toronto Raptors fans greeted the newly crowned NBA champions with cheers, whistles and chants.  The basketball team is the first NBA franchise outside the U.S. to win the Finals.  Players rode in open top double-decker buses, along with the families, coaches and team executives.   The rally capped off a day that saw fans dressed in red and black - the Raptors' colours - take over swaths of the city's downtown. City officials said more than a million people were gathered in and around the area.  The celebration was interrupted when the sound of gunfire sent dozens of panicked supporters running from the one end of Nathan Phillips Square, grabbing friends and children as they fled.  Police later said four people had suffered injuries related to the shooting. Three people were arrested and two firearms were recovered.  Several dignitaries - including Prime Minister Justin Trudeau and Ontario Premier Doug Ford - remained on stage and the ceremony wrapped up a short time later.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Press)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6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70"/>
      </w:pPr>
    </w:p>
    <w:p>
      <w:pPr>
        <w:pStyle w:val="Normal70"/>
      </w:pPr>
      <w:r>
        <w:pict>
          <v:shape id="_x0000_i1263" type="#_x0000_t75" alt="LexisNexis®" style="width:147.75pt;height:30pt">
            <v:imagedata r:id="rId18" o:title=""/>
          </v:shape>
        </w:pict>
      </w:r>
      <w:r>
        <w:cr/>
      </w:r>
    </w:p>
    <w:p>
      <w:pPr>
        <w:pStyle w:val="Heading168"/>
        <w:keepNext w:val="0"/>
        <w:spacing w:after="200" w:line="340" w:lineRule="atLeast"/>
        <w:ind w:left="0" w:right="0" w:firstLine="0"/>
        <w:jc w:val="center"/>
      </w:pPr>
      <w:hyperlink r:id="rId997" w:history="1">
        <w:r>
          <w:rPr>
            <w:rFonts w:ascii="arial" w:eastAsia="arial" w:hAnsi="arial" w:cs="arial"/>
            <w:b/>
            <w:i/>
            <w:strike w:val="0"/>
            <w:color w:val="0077CC"/>
            <w:sz w:val="28"/>
            <w:u w:val="single"/>
            <w:vertAlign w:val="baseline"/>
          </w:rPr>
          <w:t>New this week: Patty Smyth, 'The Right Stuff' and 'Time'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 03:58 PM EST</w:t>
      </w:r>
    </w:p>
    <w:p>
      <w:pPr>
        <w:pStyle w:val="Normal70"/>
        <w:keepNext w:val="0"/>
        <w:spacing w:after="0" w:line="240" w:lineRule="atLeast"/>
        <w:ind w:right="0"/>
        <w:jc w:val="both"/>
      </w:pPr>
      <w:bookmarkStart w:id="140" w:name="Bookmark_70"/>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70"/>
        <w:keepNext w:val="0"/>
        <w:spacing w:before="120" w:after="0" w:line="220" w:lineRule="atLeast"/>
        <w:ind w:left="0" w:right="0" w:firstLine="0"/>
        <w:jc w:val="left"/>
      </w:pPr>
      <w:r>
        <w:br/>
      </w:r>
      <w:r>
        <w:pict>
          <v:shape id="_x0000_i1264" type="#_x0000_t75" style="width:150pt;height:21.75pt">
            <v:imagedata r:id="rId19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70"/>
        <w:keepNext/>
        <w:spacing w:before="240" w:after="0" w:line="340" w:lineRule="atLeast"/>
        <w:ind w:left="0" w:right="0" w:firstLine="0"/>
        <w:jc w:val="left"/>
      </w:pPr>
      <w:bookmarkStart w:id="141" w:name="Body_68"/>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5"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collection curated by The Associated Press' entertainment journalists of what's arriving on TV, streaming services and music platforms this week.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Writer-director-star Radha Blank's witty and vibrant directorial debut, "The Forty-Year-Old Version" made a splash at the Sundance Film Festival earlier this year, where she won the directing prize and earned comparisons to a young Spike Lee. Available on Netflix Friday, the black and white film follows a struggling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playwright (a semi-fictionalized version of Blank) who was featured on a 30-under-30 list but is now on the edge of 40 and needing a hit.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"Time," another black and white Sundance breakout, is coming to Amazon Prime Video on Friday, but the similarities between Garrett Bradley's documentary and Blank's film end there. Bradley's film looks at Sibil Fox Richardson, a mother of six who has worked for two decades to try to get her husband released from the Louisiana State Penitentiary where he's serving a 60-year sentence. The documentary combines home videos and new footage in what's been described as an "impressionistic" portrait of family, race, the American justice system and the passage of time.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"Charm City Kings": This coming-of-age drama from director Angel Manuel Soto takes audiences into the world of West Baltimore's dirt bike scene via a middle schooler played by Jahi Di'allo Winston (in a standout performance) who is conflicted about his future and whether or not he should stay on track to become a veterinarian or make fast money with the Midnight Clique biking crew. Although a work of fiction, it is based on the documentary "12 O'Clock Boys." "Charm City Kings" launches on HBO Max Thursday.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Film Writer Lindsey Bahr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Jay-Z's Roc Nation entertainment company has curated an album focused on social justice to be released Friday. The 12-track "REPRISE" project - including songs by Rapsody, Buju Banton, Vic Mensa, Jorja Smith and more - was created to bring awareness to social justice issues and a portion of the proceeds will be benefit victims of police brutality,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more.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taken nearly three decades but Scandal rocker Patty Smyth is releasing her first album of original material on Friday. The appropriately titled "It's About Time" includes six new songs produced in Nashville with Dann Huff, who has worked for Taylor Swift and Faith Hill. Smyth also covers Bobbie Gentry and Tom Waits on the album.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Brothers Osborne - the country music duo made up of brothers T.J. Osborne and John Osborne - have consecutively earned Grammy nominations since 2015 thanks to their first two albums and hit singles like "Stay a Little Longer" and "It Ain't My Fault." They can expect even more nominations, and maybe even a win, with the release of their third album "Skeletons," out on Friday. They've once again teamed up with producer Jay Joyce for the project, which features the single "All Night."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Remastered by Sade at Abbey Road Studios, the special box set titled "This Far" featuring all six of Sade's albums will be made available Friday. It includes the albums "Diamond Life" (1984), "Promise" (1985), "Stronger Than Pride" (1988), "Love Deluxe" (1992), "Lovers Rock" (2000) and "Soldier of Love" (2010). The band - which includes Sade (vocals), Stuart Matthewman (saxophone/guitar), Andrew Hale (keyboards) and Paul Spencer Denman (bass) - spent time at Abbey Road Studios alongside mastering engineer Miles Showell and their longtime co-producer Mike Pela to remaster their classic songs, including "Smooth Operator," "The Sweetest Taboo," "No Ordinary Love" and more.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Music Editor Mesfin Fekadu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Miss "Mad Men"? Fans of that show will find similar style, cars, clothes and alpha male energy in "The Right Stuff," an eight-part series based on Tom Wolfe's book. It looks at the 1960s space race with the Soviet Union and the formation of NASA, told through the eyes of seven men who made up the original astronaut program. Think "Mad Men" in space. The National Geographic series will premiere on Disney+ on Friday.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COVID-19 overwhelmed hospitals is the subject of "America's Medical Supply Crisis," which airs on Tuesday. It's an investigation from PBS' "Frontline" and The Associated Press into why the U.S. was left scrambling for critical medical equipment as the coronavirus swept the country. This investigation examines the fragmented global medical supply chain and its deadly consequences, with counterfeit masks flooding the system, PPE rotting on stockpile shelves and close to 1,000 U.S. health care workers who have died on the job.</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truncated swan song of "Supernatural" kicks off Thursday with the final seven episodes airing on the CW. "Supernatural" has been a cornerstone of the network for 15 seasons, beginning when the network was still known as The WB. The show, about demon-hunting brothers Dean and Sam Winchester (Jensen Ackles and Jared Padalecki), debuted the same year as YouTube. The final season was originally intended to wrap up back in the spring, but the pandemic forced the series to suspend production before the final episodes were completed. The series finale will air on Nov. 19 after a retrospective special, "Supernatural: The Long Road Home."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Entertainment Writer Mark Kennedy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Catch up on AP's entertainment coverage here: </w:t>
      </w:r>
      <w:hyperlink r:id="rId61" w:history="1">
        <w:r>
          <w:rPr>
            <w:rFonts w:ascii="arial" w:eastAsia="arial" w:hAnsi="arial" w:cs="arial"/>
            <w:b w:val="0"/>
            <w:i/>
            <w:strike w:val="0"/>
            <w:noProof w:val="0"/>
            <w:color w:val="0077CC"/>
            <w:position w:val="0"/>
            <w:sz w:val="20"/>
            <w:u w:val="single"/>
            <w:vertAlign w:val="baseline"/>
          </w:rPr>
          <w:t>https://apnews.com/apf-entertainment</w:t>
        </w:r>
      </w:hyperlink>
      <w:r>
        <w:rPr>
          <w:rFonts w:ascii="arial" w:eastAsia="arial" w:hAnsi="arial" w:cs="arial"/>
          <w:b w:val="0"/>
          <w:i w:val="0"/>
          <w:strike w:val="0"/>
          <w:noProof w:val="0"/>
          <w:color w:val="000000"/>
          <w:position w:val="0"/>
          <w:sz w:val="20"/>
          <w:u w:val="none"/>
          <w:vertAlign w:val="baseline"/>
        </w:rPr>
        <w: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6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71"/>
      </w:pPr>
    </w:p>
    <w:p>
      <w:pPr>
        <w:pStyle w:val="Normal71"/>
      </w:pPr>
      <w:r>
        <w:pict>
          <v:shape id="_x0000_i1267" type="#_x0000_t75" alt="LexisNexis®" style="width:147.75pt;height:30pt">
            <v:imagedata r:id="rId18" o:title=""/>
          </v:shape>
        </w:pict>
      </w:r>
      <w:r>
        <w:cr/>
      </w:r>
    </w:p>
    <w:p>
      <w:pPr>
        <w:pStyle w:val="Heading169"/>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Streaming this week: Patty Smyth's latest, ‘The Right Stuff' and ‘Time'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71"/>
        <w:keepNext w:val="0"/>
        <w:spacing w:after="0" w:line="240" w:lineRule="atLeast"/>
        <w:ind w:right="0"/>
        <w:jc w:val="both"/>
      </w:pPr>
      <w:bookmarkStart w:id="142" w:name="Bookmark_71"/>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 &amp;AMP; E SUBURBAN LIFE &amp;AMP; ENTERTAINMENT; Pg. 0</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71"/>
        <w:keepNext/>
        <w:spacing w:before="240" w:after="0" w:line="340" w:lineRule="atLeast"/>
        <w:ind w:left="0" w:right="0" w:firstLine="0"/>
        <w:jc w:val="left"/>
      </w:pPr>
      <w:bookmarkStart w:id="143" w:name="Body_69"/>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8"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collection curated by The Associated Press' entertainment journalists of what's arriving on TV, streaming services and music platforms this week. Movies * Writer-director-star Radha Blank's witty and vibrant directorial debut, "The Forty-Year-Old Version" made a splash at the Sundance Film Festival earlier this year, where she won the directing prize and earned comparisons to a young Spike Lee. Available on Netflix Friday, the black-and-white film follows a struggling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playwright (a semi-fictionalized version of Blank) who was featured on a 30-under-30 list but is now on the edge of 40 and needing a hit. * "Time," another black-and-white Sundance breakout, is coming to Amazon Prime Video on Friday, but the similarities between Garrett Bradley's documentary and Blank's film end there.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Bradley's film looks at Sibil Fox Richardson, a mother of six who has worked for two decades to try to get her husband released from the Louisiana State Penitentiary where he's serving a 60-year sentence. The documentary combines home videos and new footage in what's been described as an "impressionistic" portrait of family, race, the American justice system and the passage of time. * "Charm City Kings": This coming-of-age drama from director Angel Manuel Soto takes audiences into the world of West Baltimore's dirt bike scene via a middle schooler played by Jahi Di'allo Winston (in a standout performance) who is conflicted about his future and whether or not he should stay on track to become a veterinarian or make fast money with the Midnight Clique biking crew. Although a work of fiction, it is based on the documentary "12 O'Clock Boys." "Charm City Kings" launches on HBO Max Thursday. — AP Film Writer Lindsey Bahr Music * Jay-Z's Roc Nation entertainment company has curated an album focused on social justice to be released Friday. The 12-track "REPRISE" project — including songs by Rapsody, Buju Banton, Vic Mensa, Jorja Smith and more — was created to bring awareness to social justice issues and a portion of the proceeds will benefit victims of police brutality,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more. * It's taken nearly three decades, but Scandal rocker Patty Smyth is releasing her first album of original material on Friday. The appropriately titled "It's About Time" includes six new songs produced in Nashville with Dann Huff, who has worked for Taylor Swift and Faith Hill. Smyth also covers Bobbie Gentry and Tom Waits on the album. * Brothers Osborne — the country music duo made up of brothers T.J. Osborne and John Osborne — have consecutively earned Grammy nominations since 2015 thanks to their first two albums and hit singles like "Stay a Little Longer" and "It Ain't My Fault." They can expect even more nominations, and maybe even a win, with the release of their third album, "Skeletons," out on Friday. They've once again teamed up with producer Jay Joyce for the project, which features the single "All Night." — AP Music Editor Mesfin Fekadu Television * Miss "Mad Men"? Fans of that show will find similar style, cars, clothes and alpha male energy in "The Right Stuff," an eight-part series based on Tom Wolfe's book. It looks at the 1960s space race with the Soviet Union and the formation of NASA, told through the eyes of seven men who made up the original astronaut program. Think "Mad Men" in space. The National Geographic series will premiere on Disney+ on Friday. * How COVID-19 overwhelmed hospitals is the subject of "America's Medical Supply Crisis," which airs on Tuesday. It's an investigation from PBS' "Frontline" and The Associated Press into why the U.S. was left scrambling for critical medical equipment as the coronavirus swept the country. This investigation examines the fragmented global medical supply chain and its deadly consequences, with counterfeit masks flooding the system, PPE rotting on stockpile shelves and close to 1,000 U.S. health care workers who have died on the job. * The truncated swan song of "Supernatural" kicks off Thursday with the final seven episodes airing on The CW. "Supernatural" has been a cornerstone of the network for 15 seasons, beginning when the network was still known as The WB. The show, about demon-hunting brothers Dean and Sam Winchester (Jensen Ackles and Jared Padalecki), debuted the same year as YouTube. The final season was originally intended to wrap up back in the spring, but the pandemic forced the series to suspend production before the final episodes were completed. The series finale will air on Nov. 19 after a retrospective special, "Supernatural: The Long Road Home." — AP Entertainment Writer Mark Kennedy</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69" style="position:absolute;z-index:25181081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BMG "It's About Time" by Patty Smyth.Courtesy of Disney+ Micah Stock, left, Jake McDornan, Aaron Staton, Michael Trotter, Patrick J. Adams, Colin O'Donoghue and James Lafferty star in "The Right Stuff," premiering Oct. 9 on Disney+.Courtesy of The CW The truncated swan song of "Supernatural" — starring Jared Padalecki, left, and Jensen Ackles — starts airing Thursday, Oct. 8.Associated Press/EMI Records Nashville Brothers Osborne releases "Skeletons" on Friday.Associated Press/HBO Max Jahi Di'Allo Winston stars in "Charm City Kings."Associated Press/Amazon Studios "Time," a black-and-white Sundance breakout, is coming to Amazon Prime Video on Friday.</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70"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pgNumType w:fmt="decimal"/>
          <w:cols w:space="720"/>
          <w:titlePg w:val="0"/>
        </w:sectPr>
      </w:pPr>
    </w:p>
    <w:p>
      <w:pPr>
        <w:pStyle w:val="Normal72"/>
      </w:pPr>
    </w:p>
    <w:p>
      <w:pPr>
        <w:pStyle w:val="Normal72"/>
      </w:pPr>
      <w:r>
        <w:pict>
          <v:shape id="_x0000_i1271" type="#_x0000_t75" alt="LexisNexis®" style="width:147.75pt;height:30pt">
            <v:imagedata r:id="rId18" o:title=""/>
          </v:shape>
        </w:pict>
      </w:r>
      <w:r>
        <w:cr/>
      </w:r>
    </w:p>
    <w:p>
      <w:pPr>
        <w:pStyle w:val="Heading170"/>
        <w:keepNext w:val="0"/>
        <w:spacing w:after="200" w:line="340" w:lineRule="atLeast"/>
        <w:ind w:left="0" w:right="0" w:firstLine="0"/>
        <w:jc w:val="center"/>
      </w:pPr>
      <w:hyperlink r:id="rId1011" w:history="1">
        <w:r>
          <w:rPr>
            <w:rFonts w:ascii="arial" w:eastAsia="arial" w:hAnsi="arial" w:cs="arial"/>
            <w:b/>
            <w:i/>
            <w:strike w:val="0"/>
            <w:color w:val="0077CC"/>
            <w:sz w:val="28"/>
            <w:u w:val="single"/>
            <w:vertAlign w:val="baseline"/>
          </w:rPr>
          <w:t>Gates of Vienna News Feed 6/24/2020</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4:35 AM EST</w:t>
      </w:r>
    </w:p>
    <w:p>
      <w:pPr>
        <w:pStyle w:val="Normal72"/>
        <w:keepNext w:val="0"/>
        <w:spacing w:after="0" w:line="240" w:lineRule="atLeast"/>
        <w:ind w:right="0"/>
        <w:jc w:val="both"/>
      </w:pPr>
      <w:bookmarkStart w:id="144" w:name="Bookmark_72"/>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72"/>
        <w:keepNext/>
        <w:spacing w:before="240" w:after="0" w:line="340" w:lineRule="atLeast"/>
        <w:ind w:left="0" w:right="0" w:firstLine="0"/>
        <w:jc w:val="left"/>
      </w:pPr>
      <w:bookmarkStart w:id="145" w:name="Body_70"/>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25, 2020( Gates of Vienna: </w:t>
      </w:r>
      <w:hyperlink r:id="rId79"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An occupant of the Capitol Hill Autonomous Zone in Seattle who was shot wants to sue the police for not responding promptly. Meanwhile, Nassau County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refuses to take down a statue of Christopher Columbus. Also, the state of Rhode Island plans to change its official name due to its links to slavery. In other news, twenty years after its invention, the company that makes the Segway is ceasing production.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the headlines and the articles, click 'Continue reading' below. Thanks to C. Cantoni, Fjordman, Insubria, JD, Reader from Chicago, SS,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[1][2][3] [4][5][6][7][8][9][10][11][12][13][14][15][16][17][18][19][20][21][22][23][24][25][26][27][28][29][30][31][32][33][34][35][36][37][38][39][40][41][42][43][44][45][46][47][48][49][50][51] [52][53] [54][55][56][57][58][59][60][61][62][63][64][65][66][67][68][69][70][71][72] [73] [74] [75][76] [77][78][79] [80][81][82][83][84][85] [86][87][88][89][90][91] [92][93][94][95][96][97][98][99][100][101]  Canada Loses Its AAA Rating[102] Fitch Ratings has downgraded Canada's Long-Term Foreign Currency Issuer Default Rating (IDR) to 'AA+' from 'AAA' (outlook stable) citing the deterioration of Canada's public finances resulting from the pandemic.[103]  Italy: Govt Considering Short-Term VAT Cut Says Conte[104] League leader Salvini says he would support any tax cut (ANSA) — ROME, JUN 22 — Premier Giuseppe Conte reiterated on Monday that his government was considering reducing value-added tax to help get the economy going again after the coronavirus emergency, while stressing that any such cut would be temporary. 'There's no ready-made recipe,' Conte told IlFatto.it. 'We are in a situation of uncertainty. No solution can be univocal. 'VAT is being discussed now. We said we would assess this possibility. It is clear that it costs a great deal. 'The hypothesis of a reduction for a short period of time is being considered'. Matteo Salvini, the leader of the opposition League party, said that 'any tax cut will have the support of the League'.[105]  Why the Central Bank 'Bailout of Everything' Will be a Disaster[106] The largest fiscal and monetary support plan since WW II has been instigated with two dangerous collateral effects: the rise of zombie companies and the collapse of small businesses and startups[107]  17-Year-Old Conservative Activist Raises Over $160,000 to Assist Black-Owned Businesses Destroyed by Riots[108] CJ Pearson, the 17-year-old president of Last Hope USA, has leveraged his popular online presence to raise more than $160,000 to help black-owned businesses destroyed or damaged during the recent rioting in Atlanta.[109]  64% Worry About Cop Shortage and Public Safety; Blacks Worry Most[110] Most Americans value the role of the police and worry that increasing criticism of cops will make their communities less safe. Black Americans are the most concerned. The latest Rasmussen Reports national telephone and online survey finds that 63% of American Adults still regard being a police officer as one of the most important jobs in our country today, down only slightly from 68% three years ago. Twenty-six percent (26%) disagree, up from 19% in the earlier survey. Eleven percent (11%) are not sure.[111]  AOC Scores Congressional Primary Win With 70% of Vote[112] Rep. Alexandria Ocasio-Cortez (D-NY) defeated her high-profile primary challenger in Tuesday's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Democratic primary contest. The youngest woman to ever serve in Congress won her nomination race in the state's 14th Congressional District handily, garnering more than 70% of the vote.[113]  Bayer to Pay Up to $10.9 Billion to Settle Bulk of Roundup Weedkiller Cancer Lawsuits[114] FRANKFURT/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(Reuters) — Bayer AG, after more than a year of talks, agreed to pay as much as $10.9 billion to settle close to 100,000 U.S. lawsuits claiming that its widely-used weedkiller Roundup caused cancer, resolving litigation that has pummeled the company's share price. The German drugs and pesticides maker has come to terms with about 75% of the 125,000 filed and unfiled claims overall, it said in a statement on Wednesday of the deal to end legal disputes it inherited with its $63 billion takeover of Monsanto in 2018. The settled cases over Roundup and other glyphosate-based weedkillers account for about 95% of those currently set for trial, it added.[115]  BLM and the Neoliberal Color Revolution in America[116] 'The protests, riots, violent and non-violent actions sweeping across the United States since May 25, including an assault on the gates of the White House, begin to make sense when we understand the CIA's Color Revolution playbook,' writes economic researcher, historian, and freelance journalist F. William Engdahl.[117]  Breaking: Judge Sullivan Ordered to Shut Down General Flynn Case! — DC Appeals Court Upholds Justice Department's Request![118] The DC Appeals Court dropped all charges against General Michael Flynn Case on Wednesday morning! The ruling is only 'partially' for General Michael Flynn as the appeals court ordered: Sullivan to dismiss the case Gleeson's appointment as 'amicus' immediately 'vacated'. Bye Felicia! However they declined to grant the request to kick Judge Sullivan off the case immediately[119]  Breaking: Newly Released Strzok Notes Implicate Obama and Biden Directly Ordering Sham Flynn Investigation[120] The Justice Department released Peter Strzok notes from 1/4/2017 regarding the Flynn-Kislyak calls. Last month it was revealed 2020 Democrat presidential candidate Joe Biden was in a January 5, 2017 Oval Office meeting discussing General Flynn's phone calls with Russian Ambassador Kislyak with Obama, Yates, Comey, Rice and Brennan.[121]  Bubba Wallace Said 'You're Not Gonna Stop Hearing About the Black Driver' Years Before Noose Hoax[122] Bubba Wallace, the driver who has been mocked online for believing a garage door pull was a racist 'noose,' even doubling down on the story Tuesday night after the hoax was debunked by the FBI, had previously promised NASCAR fans 'you're not gonna stop hearing about 'the black driver' for years.'[123]  Catholic Teacher Fired for Criticizing Black Lives Matter Movement: Conservatives 'Need to be on Offense'[124] Conservatives must always be on offense to secure political victories, said Timothy Gordon, a Catholic high school theology teacher who was fired for criticizing the Black Lives Matter movement, offering his remarks on Tuesday's edition of SiriusXM's Breitbart News Tonight with host Rebecca Mansour and special guest host John Hayward. Gordon described Black Lives Matter as a terrorist organization on Twitter. He recalled, 'I said Black Lives Matter is a terrorist organization. BLM was declared a BIE — a black identity extremist movement — which is a form of home-spun terror, according the FBI.'[125]  Chicago School Board Votes 4-3 to Keep Police Contract — For Now[126] Chicago's school board has voted against ending a program that puts police officers in public schools, following the wishes of the mayor and top Chicago Public Schools leadership while rejecting the demands of students and activists who for years have called for police-free schools. While the narrow 4-3 vote, the most suspenseful by the Board of Education in years, keeps intact a scrutinized $33-million contract between the school system and the Chicago Police Department, another vote is likely in the next two months on whether to renew the contract that's set to expire at the end of August. Ahead of the highly anticipated vote that for now leaves more than 200 officers in about 70 schools, students and activists held protests across the city, including in front of the board president's house, to give one final push toward dumping the contract. The decision marks a defeat for activists who have protested in massive numbers against school police since the killing of George Floyd last month, and who hoped to see one of CPS' most significant policy changes in recent memory in a rebuke of Chicago police.[127]  Colorado Adopts Mandatory Vaccinations for Children[128] Since the arrival of the coronavirus, the use of and familiarity with vaccines has dramatically increased prompting a more aware and questioning public. With little more than a 48-hour public notice, many Coloradans were enjoying a brilliant Sunday afternoon as the State Senate Health and Insurance Committee was squirreled away in the confines of the State Capitol to approve the School Entry Immunization Act, also known as SB 20-163.[129]  Dance Studios' Lawsuit Claims Ohio's Coronavirus Rules Took a 'Sledge Hammer' To State Economy[130] COLUMBUS, Ohio—Nine dance studios from across Ohio have filed a lawsuit seeking to overturn the DeWine administration's coronavirus reopening restrictions, as well as receive government compensation for being forced to close. The lawsuit, filed by two Northeast Ohio attorneys in Lake County Common Pleas Court, is the latest in a series of suits seeking to tear down state and local health orders that kept most Ohio businesses closed for weeks — then allowed them to reopen only if they followed a long list of health rules.[131]  De Blasio Considers Laying Off 22,000 NYC Employees[132] De Blasio is mulling over a new plan that would cut 22,000 city employees to save the city upwards of $1 billion in expenses after virus-related lockdowns led to a decline in revenue, reported Bloomberg.[133]  De Blasio to Install BLM Mural in Front of Trump Tower[134]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is planning to install a Black Lives Matter mural in front of the Trump Tower in Manhattan, sources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Post.[135]  DOJ Releases Strzok Notes Implicating Obama &amp;#38; Biden Directly Ordered Sham Flynn Probe[136] Notes further exonerate Flynn, whose case was dismissed today by appeals court.[137]  Exclusive: Segway, The Most Hyped Invention Since the Macintosh, Ends Production[138] Steve Jobs said it would be bigger than the PC. Some dubbed it the most hyped product since the Apple Macintosh. An era of secrecy bubbled up in the year 2000 about an invention that would change the world as people knew it. People speculated it was a hydrogen-powered hovercraft, or a device that would break the rules of gravity itself. Instead, it was a two-wheeled, self-balancing personal transport device called the Segway. Created over the course of a decade by Dean Kamen, a man already made impossibly rich by inventing a key technology behind medical IVs in his basement, it was released in December 2001 for $5,000 (the cost of a low-end motorcycle, despite the fact that a Segway's top speed was 10 mph). At the time, Kamen said it would be 'to the car what the car was to the horse and buggy.'[139]  FBI Director Wray Refuses to Answer When Asked if He Was Personally Responsible for Hiding Exculpatory Evidence From Flynn (Video)[140] FBI Director Christopher Wray sat down with Fox News political anchor Bret Baier in a wide-ranging interview that aired Wednesday evening. Bret Baier asked Wray if he was personally responsible for hiding exculpatory evidence from General Flynn and Congress.[141]  Georgia Grand Jury Indicts Three Men in Shooting Death of Ahmaud Arbery[142] A Georgia Grand Jury indicted three men in the shooting death of Ahmaud Arbery. The grand jury took about an hour-and-a-half in deliberations to indict the three men involved in his death.[143]  Hundreds of NJ Republicans Receive Misprinted Ballots Listing Only Dem Candidates[144] Remember, the left says 'there is no voter fraud.'[145]  Hundreds of National Guard Troops Activated to Protect Monuments in DC[146] Approximately 400 National Guard troops were activated to protect monuments and statues in Washington DC. Idiot criminal vandals announced their intent to tear down a statue of Abraham Lincoln in Washington, DC, on Thursday at 7 p.m.[147]  Ignorant Leftists Tear Down Statue, Behead it and Throw it in Wisconsin Lake — Statue Was of Civil War Abolitionist and Hero Who Died in Effort to End Slavery[148] A statue of a Norwegian-born Civil War hero was torn down yesterday in Madison, Wisconsin. The hero, Hans Christian Heg, was an abolitionist who gave his life to end slavery.[149]  Joe Biden to Accept Nomination at Scaled Down DNC[150] The Democratic National Convention will be scaled down in Milwaukee this August, with satellite events held around the country, organizers announced Wednesday. Democratic nominee Joe Biden will still accept his nomination in the Midwest city, but the convention will move out of Milwaukee basketball's arena and into a smaller venue nearby as part of coronavirus precautions, according to the convention committee.[151]  LA School Board Votes Down Massive Budget Cut for Police Department[152] Amid nationwide calls to 'defund the police,' the Los Angeles Unified School District (LAUSD) on Tuesday evening denied a trio of police reform proposals, one of which would have cut the district's police department budget by 90 percent over the next three school years.[153]  Lawyer Sues Facebook After Being Suspended for Posting Meme, Accused of Hate Speech[154] A lawyer based in San Francisco's Bay Area has sued Facebook for suspending his account over hate speech allegations. According to Dan Balsam, what Facebook is flagging as hate speech is political speech. Eighteen years ago, in 2002, Dan Balsam was a marketer. Embroiled by receiving too many spam emails, he decided to go back to school and become a lawyer. He has since been making a living suing companies who send him spam mails. Balsam has sued a wide range of companies, many of which are happy to settle than spend money fighting a lawsuit. The decision to sue Facebook came after his account was suspended for the fifth time. According to CBSLocal, the post that might have gotten his account suspended read, 'I don't know why conservatives are making such a big deal about wearing masks in public. It's not like it bothered them before.' The post was accompanied by a photo of Ku Klux Klan members wearing their hoods.[155]  Leftist Punk Attacks Old Man as Goons Try to Rip Down Christopher Columbus Statue in Connecticut (Video)[156] Skirmishes erupted on Wednesday between far left activists and patriotic protesters over the removal of a Christopher Columbus statue in Wooster Square, New Haven, Connecticut. At one point you see the young Latino beat a senior citizen over the head and knock him to the ground.[157]  Let's Fact-Check Reuters: They Say DNA Vaccines Don't Change Your Genetic Makeup — True or False?[158] As my readers know, I've been reporting on new types of technology that could be used in a coming COVID-19 vaccine—and warning about the consequences.[159]  Minnesota Files Climate Change Lawsuit Against Oil Companies Including Koch Industries, Exxonmobil[160] Minnesota Attorney General Keith Ellison on Wednesday sued ExxonMobil Corp., Koch Industries and the American Petroleum Institute, saying they have long deceived consumers over the effects of climate change. The lawsuit, filed in Ramsey County District Court, includes claims of multiple violations of Minnesota laws, including fraud, deceptive trade practices and false statements in advertising. 'The defendants deceived, lied and misrepresented the effects of their product to the public,' Ellison said at a news conference. 'For 30 years, [they] made misleading statements about climate change.' The lawsuit seeks restitution for the alleged harms Minnesotans have suffered and also asks the defendants to fund a public-education campaign on climate change. ExxonMobil said the Minnesota lawsuit was a 'politically motivated campaign' against energy companies. [Comment: This is an attempted shakedown by lawsuit.][161]  MSM Outlets Are 'Angry' They Lost Control of the Gun Control Narrative[162] At least one major mainstream media outlet, the LA Times, has been reportedly 'angry' that gun sales have shot up because of the tyrannical takeover of government in response to the COVID-19 panic they induced. Apparently, fear can have effects on the public that the MSM and government do no want — more self-reliance. According to a report by Big League Politics, the LA Times is 'throwing a fit' that other humans are buying weapons to defend themselves against the obvious tyranny. Remember, this follows their theme. The more dependent you are on them and the system they set up against you, the easier you will be to control. Taking your self-defense into your own hands was never a part of their plans. In fact, the LA Times editorial board described the increase in gun sales as follows:[163]  Must Watch: GOP Senator Tim Scott Goes Off on Democrats for Blocking His Police Reform Bill[164] Republican Senator Tim Scott (SC) went off on Democrats after they blocked his police reform bill. Senate Democrats on Wednesday blocked a GOP police reform bill on a procedural vote without debating in a 55-45 vote.[165]  Nassau County Refuses to Remove Statue of Teddy Roosevelt, Says it Will Stay 'Right Where it is'[166] As municipalities across the country bow to pressure from the corporate media and Black Lives Matter protesters to remove statues of historical figures and scrub their names from history, one county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refusing to remove a statue of legendary President Teddy Roosevelt. Nassau County refused Monday to rename the Theodore Roosevelt Executive and Legislative Building, and has no intention of removing the statue of Roosevelt that stands outside the county headquarters. In a statement, Nassau County Executive Laura Curran took a bold stand, stating, 'President Theodore Roosevelt was a son of Nassau County whose boldness of vision and significant accomplishments still set the standard for American leadership.'[167]  NY, NJ, And CT Impose 14-Day Quarantine on Visitors From COVID-19 Hotspot States[168] The governors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New Jersey, and Connecticut on Wednesday ordered a mandatory 14-day quarantine on visitors traveling from states with high coronavirus infection numbers, Gov. Andrew Cuomo announced during a joint news conference.[169]  Protesters Tear Down Statues, Punch Senator, Set Small Fire After Arrest of Black Activist[170] Protesters tore down statues of Forward and a Union Civil War colonel, assaulted a state senator and set a small fire in a city building Downtown on Tuesday night after the arrest of a Black activist earlier in the day. In response, Gov. Tony Evers warned Wednesday morning that he was prepared to call in the National Guard to protect state buildings. Evers said is his office is 'continuing to work with local law enforcement to understand their response to last night's events and their plan to respond to similar events in the future.'[171]  Rayshard Brooks' 'Girlfriend' Held on $10k Bond in Wendy's Fire[172] The Atlanta woman charged with burning down a Wendy's fast-food restaurant in the wake of Rayshard Brooks' police shooting death was ordered held on a $10,000 bond at her first court appearance Wednesday. Natalie White, who has been identified as Brooks' girlfriend, will also have to wear an ankle bracelet and must stay off social media if she is released, Fulton County Magistrate Judge Todd Ashley said[173]  Rhode Island Moves to Change State Name Due to Slavery Links[174] Rhode Island Gov. Gina Raimondo signed an executive order on Monday calling for the governor's office and other agencies to remove the second half of Rhode Island's official name, 'The State of Rhode Island and Providence Plantations,' from official documentation.[175]  Seattle Gave Soundcloud Rapper Turned CHOP Warlord Raz Simone $80,000 to Build Recording Studio in 2019[176] Seattle's Capitol Hill Autonomous Zone Warlord Solomon 'Raz' Simone's Black Umbrella company received $83,250 for his recording studio in 2019. The infamous 21st century warlord reportedly owns prime real estate and rental properties as well as having received an $83,250 grant from the city of Seattle to open a studio in a building he acquired via a third party loan. Simone's company, Black Umbrella, slowly grew to prominence with the help of partner Sam Lachow during the middle of the past decade after EP releases and touring, eventually grabbing the attention of top hip-hip CEOs Lyor Cohen, Todd Moscowitz, and Kevin Liles.[177]  The Details of How the 2020 Baseball Season Will be Played Are Intense[178] Last night's official word that the 2020 baseball season is on came as welcome news to baseball fans. But, as the details of the season trickled out, it became abundantly clear that this season is going to be a very different beast than anything professional sports has seen in the past, and not just because there won't be fans in the stands. Here, as far as we've been able to gather thus far, are all of the rules, wrinkles, challenges, and oddities baseball will be facing in this short, strange trip of a season upon which we're about to embark. The information comes from official MLB and MLBPA press releases, sources familiar with the agreed-upon procedures, and reports from Ken Rosenthal, Evan Drellich, and Jayson Stark of The Athletic and from Ronald Blum of the Associated Press.[179]  Trump Appoints 200th Federal Judge[180] The Trump administration on Wednesday appointed its 200th federal judge after the Senate confirmed Mississippi court judge Cory Wilson to serve on the Fifth Circuit Court of Appeals in a 52-48 vote.[181]  Video: Man Shot in CHAZ/CHOP Wants to Sue Police for Not Responding Fast Enough[182] A man who was shot in the cop-free Capitol Hill Autonomous Zone now wants to sue the Seattle Police Force for not responding quick enough after his shooting, despite police claiming they were held back by angry crowds when they tried to enter the anarchist commune.[183]  Video: White BLM Protester Calls Black Police Officer N-Word During DC Protest[184] Viral footage from earlier this week of the continuing protests in Washington, D.C. shows a white Black Lives Matter protester provoke a black riot policeman for several minutes after police allegedly tackled him for touching an officer, eventually culminating in the protester calling the black officer the racial slur.[185]  Video: Bubba Wallace Doubles Down on Noose Story After FBI and NASCAR Debunk Claim[186] NASCAR racer Bubba Wallace appeared on CNN Tuesday night in order to double down on his claim that the garage pull down rope in his garage was a 'noose,' despite the FBI and NASCAR debunking this publicly, releasing their statement on Twitter.[187]  Video: Bubba Wallace Wanted to 'Go Down' To Georgia and 'Retaliate' For Ahmaud Arbery Shooting[188] NASCAR driver Bubba Wallace, who has been at the center of a media-driven hate hoax regarding a garage pulldown rope that was reported as a racist 'noose,' made comments in an ESPN interview Wednesday about wanting to 'go down there [to Georgia] and retaliate' for the the death of Ahmaud Arbery.[189]  Video: Black Lives Matter Activist Doxxes Woman After Alleged Road Rage Incident[190] A viral video has emerged from Seattle showing a woman become hysterical as she was recorded for nearly 15 minutes after a Black Lives Matter activist followed her home as the result of an alleged off camera road rage incident, in which the camera man claims she brake checked him and raised her middle finger.[191]  Washington State Makes it a Crime to Not Wear a Mask[192] Washington Gov. Jay Inslee on Tuesday announced that all residents will now be required to wear a face mask and that 'willful violation to this order is tantamount to a misdemeanor.' The governor said the new mandate will go into effect June 26 and will apply to individuals and businesses across the state. The decision to mandate wearing masks came after Yakima County, which is located southeast of Seattle, reported it 'had no intensive care or non-intensive care beds available' at Virginia Mason Memorial Hospital.[193]  What Americans Fear Most in the JFK Assassination, Part 1[194] One of the fascinating phenomena in the JFK assassination is the fear of some Americans to consider the possibility that the assassination was actually a regime-change operation carried out by the U.S. national-security establishment rather than simply a murder carried out by a supposed lone-nut assassin.[195]  Why Two Lawyers Accused of Tossing Molotov Cocktail at NYPD Car Could Face Life in Prison[196] A federal appeals court panel will hear arguments Tuesday on whether two attorneys accused of throwing a Molotov cocktail at an empty police car in Brooklyn, during a protest against the police killing of George Floyd, should be held in jail until their trial. Urooj Rahman, 31, and Colinford Mattis, 32, were arrested in the early hours of May 30th, after a chaotic night in which protesters threw bottles at police and the NYPD responded with force. Police arrested them in a car driven by Mattis after they were observed leaving the area of the 88th precinct in Clinton Hill. Two lower court judges let the defendants out on $250,000 bond on June 1. But they were sent back to the Metropolitan Detention Center a few days later after the government appealed.[197]  WikiLeaks Founder Julian Assange Charged With Conspiring With 'Anonymous'[198] WikiLeaks founder Julian Assange was hit with a new federal indictment on Wednesday accusing him of conspiring with hackers, including the group 'Anonymous.' The superseding indictment doesn't add new charges beyond the 18 counts the Department of Justice unsealed last year — but broadens 'the scope of the conspiracy' that Assange is accused in, prosecutors said. 'Assange and others at WikiLeaks recruited and agreed with hackers to commit computer intrusions to benefit WikiLeaks,' the DOJ said in a press release.[199]  Woke Scolds Outraged as UChicago Professor Cleared of Wrongdoing for Criticizing 'Defund the Police'[200] The University of Chicago has confirmed that criticizing the mantra 'defund the police' does not violate its policy on harassment, discrimination, and sexual misconduct. Ten days after it removed a professor from editing a prestigious economics journal because of his new and old tweets — which were well within the mainstream of American political views even before the Trump administration — the private university concluded that Harald Uhlig (above) did not engage in 'discriminatory conduct on the basis of race in a University classroom.'[201]  Wrongful Arrest as a Result of Face Recognition Tech Raises Awareness of the Growing Surveillance State[202] Facial recognition software and its deployment out in the wild has been brewing as a major controversy for a very long time — at least where digital rights advocates are concerned, who say it can (or is being) (ab)used across the world. But the way it seems to be deployed in the US at this particular moment in time, forces corporate media not to look very hard into the nature of this tech and why it may or may not be harmful to people anywhere — instead limiting the focus of their reporting to a race or a minority. But at least some attention is better than none. To be clear: mass, invasive, and pervasive surveillance of an entire population isn't one limited to any race or minority. It harms everyone in its way and wake. And the fact this tech relies on (at this point in time) sub-par, highly limited subsection of Artificial Intelligence (AI) known as Machine Learning (MN) is not encouraging, either. Yet instead of digging deep — a human interest story was pretty much how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went about exploring this subject. The story centers around Robert Julian-Borchak Williams, a black man in Michigan, US, who — last January — went through an ordeal with the local police for being misidentified as a thief in an 'upscale' store.[203]  City of Toronto Protects Violent Protesters, Kicks Out Rebel News Reporter[204] Gracing the grounds that is Toronto's City Hall, which is obviously taxpayer-funded, is a new and lovely encampment, similar to ones we are now seeing springing up across America. Guests to this new (better) society are greeted in a variety of ways, many of which I quickly became accustomed to. It's important to have security as these events, you'll see why, so please go to JournalistDefenceFund.com to help keep independent journalism alive. YouTube demonetizes a lot of our content, so we need assistance to cover our security costs. Within seconds of our state visit, our videographer was attacked, having his camera smacked and pushed. While that is likely our own fault for having the audacity to film on the most obvious form of public space, we were soon informed that our mere presence in the area was indeed a form of violence, whereas their physical assault was not, due to the fact it was only property damage.[205]  Walmart Canada Removes 'All Lives Matter' T-Shirt After Social Media Users Complain[206] An 'All Lives Matter' t-shirt which was being sold on Walmart Canada's website via a third-party seller has become one of the latest products to be removed after several social media users complained that it was racist and an endorsement of white supremacy.[207]  Czech PM Babis: John Bolton Doesn't Understand Basic Math[208] Czech Prime Minister Andrej Babis said that former U.S. National Security Advisor John Bolton doesn't understand basic math after Babis was mentioned in Bolton's new book about President Donald Trump. Babis is mentioned in one section of the new book, with Bolton criticizing Babis' statement at the 2018 NATO summit in July of that year. According to Bolton, the Czech prime minister was the author of 'the most clumsy comment' at the summit. According to Babis, Bolton took his statement about defense spending out of context. The Czech prime minister also noted that he already understood why Trump fired the security advisor from his team as he did not understand a simple math equation.[209]  'Death to Whites' Graffiti Appears on Belgian Town Hall Building[210] Graffiti calling for the death of white people and insults toward police was found on the walls of the town hall of the Belgian town of Zaventem, with the local mayor connecting the statements to Black Lives Matter supporters. The phrases 'death to white people' and ' the police' were found written on the side of the building last weekend. Local mayor Ingrid Holemans said that she is taking the statements very seriously and that they are likely connected to the resurgence of the movement inspired by the death of George Floyd at the hands of a white police officer.[211]  Despite Attacks on Hungarians, German Charlemagne Prize Board Upholds Award to Romanian President Iohannis[212] Responding to a letter by independent Hungarian MP Janos Bencsik, in which the politician warned the German board of the Charlemagne Prize that their latest nominee, Romanian President Klaus Iohannis, was unfit for such a recognition on account of his anti-Hungarian remarks, the foundation replied they saw no reason to reconsider their decision. 'The President may have used an opinion that was unusually sharp for his circumstances, but I cannot recognize an attack on the Hungarian minority or the degradation of it,' board director Jürgen Linden replied in a letter dated June 12. 'The foundation's board for awarding the international Charlemagne Prize of Aachen has no doubt that Klaus Iohannis is a convinced and convincing European, and we see no reason to revise this decision.' Bencsik wrote his letter to the Charlemagne Prize board on May 12, nine days before the Romanian president was awarded the prestigious distinction 'for lasting services for the unity of Europe', whose previous awardees include Winston Churchill, Robert Schuman, Henry Kissinger and Pope John Paul II.[213]  Germany Orders First Local Lockdown Since Easing[214] After outbreak at a slaughterhouse in Rheda-Wiedenbrueck (ANSA-AFP) — BERLINO, 24 GIU — German authorities on Tuesday ordered a new lockdown for an entire district — the first since easing coronavirus restrictions and a major setback to hopes of a swift return to normality. 'For the first time in Germany, we will return an entire district to the measures that applied several weeks ago,' Armin Laschet, state premier of North Rhine-Westphalia, said. 'We will reintroduce a lockdown in the district of Guetersloh,' he said, adding that the restrictions that cover 360,000 people and will be valid until at least June 30. The move came after a coronavirus outbreak at a slaughterhouse in the town of Rheda-Wiedenbrueck that has left more than 1,500 workers out of a total of nearly 7,000 infected The outbreak in Germany's most populous state is the biggest since the country began lifting the lockdown in early May.[215]  Germany: CEO of Scandal-Hit Wirecard Resigns[216] Auditors said 1.9 billion missing from accounts (ANSA-AFP) — BERLIN, 19 GIU — The chief executive of scandal-hit Wirecard resigned on Friday after the German payments provider was hit with fresh fraud allegations that have left it struggling to survive. 'In mutual consent with the Supervisory Board of Wirecard AG, Dr. Markus Braun resigned today with immediate effect,' Wirecard said in a statement. Auditors on Thursday said 1.9 billion euros ($2.1 billion) were missing from Wirecard's accounts, sending its share price plummeting by over 80 percent since Wednesday. Braun will be replaced on an interim basis by James Freis, the firm added.[217]  Germany: Berlin Police Raid More Islamists Accused of Coronavirus Help Fund Fraud[218] Police in the German capital of Berlin raided a radical Islamist-linked mosque after accusations that two Islamic extremists were fraudulently taking advantage of coronavirus benefits. The raids took place at 7 am on Tuesday and saw police search the Ibrahim al-Khalil mosque in the Tempelhof district. Police also searched a shop and a private residence next to the mosque. They are all believed to be connected to the two men suspected of fraud.[219]  Killing Nature a Crime? France May Introduce 'Ecocide' Into the Criminal Code[220] A citizens' council established by French President Emmanuel Macron is pushing the French leader to hold a national referendum on adding controversial environmental protection to the country's Constitution and make 'ecocide' a crime. The Citizens' Convention on Climate (CCC) had deliberated for nine months before sending Macron their proposal, which they say will help cut carbon emissions. The citizens' council is made up of 150 people who were randomly selected from the country's population and was introduced to help quell 'Yellow Vest' protesters furious at the government for issues ranging from economic hardship suffered by the working class to issues with unfair government taxes. The crime of ecocide is 'any act causing serious environmental damage on a global scale, committed with the knowledge of the consequences and cannot be ignored,' states the proposal of the convention, which approved its recommendations to the French government on Sunday.[221]  Leaked German Document Lays Bare Berlin's Brexit Pessimism[222] by Daniel Davis The UK and EU are crawling closer toward a no-deal Brexit despite the coronavirus pandemic having stolen valuable negotiating time. The two parties are now back at work trying to reach an agreement and many European states wish to see a deal succeed. After all, many EU economies depend on trade with London, particularly Germany's. A Call for Unity Berlin, however, is pessimistic on the two sides reaching a compromise before the EU withdrawal date, a document leaked to Reuters revealed. According to it, Germany is alerting its fellow EU states of the need to draft plans for 'no deal 2.0,' despite British Prime Minister Boris Johnson's aspirations for a deal to be reached in July. 'From September, the negotiations enter a hot phase,' the document read. 'Britain is already escalating threats in Brussels, wants to settle as much as possible in the shortest possible time and hopes to achieve last-minute success in the negotiations.' [][223]  Poland and US Strengthen Mutual Cooperation During Meeting Between Duda and Trump[224] After talks with Polish President Andrzej Duda, President Donald Trump announced that the US will probably move soldiers from Germany to Poland following a meeting between the two leaders. Trump stated that the importance of the Polish-U.S. alliance was confirmed during the meeting and two declarations were signed — one concerning nuclear technology and the other on 5G networks. He also emphasized that Poland is one of the eight countries who are meeting the two-percent commitment all NATO are supposed to meet. The declarations also entailed deepening defense cooperation through strengthening military ties and deepening energy cooperation through a partnership to develop Poland's civil nuclear energy sector.[225]  Polish-American Relations Are Strengthening in Multiple Areas, Says Poland's Foreign Minister[226] Polish Foreign Minister Jacek Czaputowicz described Polish-American relations as positive and focused on a strategic partnership concerning security, defense and energy security. The minister said that after Russia's aggression in Ukraine, the U.S. has become heavily involved in strengthening the defense capabilities of countries in the Central-Eastern European region. He noted that presidents Donald Trump and Andrzej Duda had signed declarations on defense cooperation and expanding U.S. military presence in Poland in 2018 and 2019.[227]  Polish Filmmaker: Communist Crimes Have Been Either Forgotten or Forgiven by the West[228] Polish filmmaker Agnieszka Holland has claimed that in the West, the media and academics have forgotten the crimes of Communism. In some cases, they have been totally forgiven. Ms Holland's new film Stalins's Shadow: the Holodomor, tackles the subject of the 1933 famine in Ukraine, which many have claimed was a purposeful act by Soviet dictator Joseph Stalin. The film revolves around the work of Welsh journalist Gareth Jones, who was the first to expose the famine.[229]  Spain: This Botched Art Restoration Turned the Virgin Mary Into a Smudgy Mess[230] This painting is quite sketchy. A copy of famous artwork was botched beyond recognition during a repair job — in a case that could change laws covering restoration work in Spain. An anonymous art collector enlisted a furniture restorer to clean a copy of 'The Immaculate Conception of Los Venerables,' a renowned work by Baroque artist Bartolom Esteban Murillo, Europa Press reported. But the results were 'draw'-dropping — and not in a good way. The blissful face of the Virgin Mary came back looking like a misshapen lump, with smudgy red lips and crooked eyes, following two attempts to restore it to its original state. The job cost around $1,350.[231]  The Author of France's Failed 'Hate Speech' Law Isn't Giving Up[232] Laetitia Avia, a member and spokesperson for President Emmanuel Macron's political grouping (LREM) in the French parliament, doesn't seem to be letting up in her struggle to legally muzzle and stifle online speech to an even higher degree than what is being done right now in her country. Avia's particular interest is to fight what is deemed to be online 'hate speech' — and her preferred method is to introduce more stringent control and censorship.[233]  UK: Burnley Fan Responsible for 'White Lives Matter' Stunt Sacked From His Job[234] The man who was responsible for the 'white lives matter' banner flown above a football game has been sacked from his job at an engineering firm. Burnley supporter Jake Hepple, 24, was dismissed from Lancashire-based Paradigm Precision on Wednesday. According to Sky News sports correspondent Martha Kelner, his girlfriend has also had her employment terminated in relation to posts she made on social media.[235]  UK: Cambridge Defends Lecturer Who Tweeted 'White Lives Don't Matter, ' and 'Abolish Whiteness'[236] A lecturer at the University of Cambridge ignited a social media firestorm after posting inflammatory tweets attacking 'whiteness' and claiming 'white lives don't matter,' and was ultimately defended by the university.[237]  UK: Girlfriend of Man Who Flew 'White Lives Matter' Banner Fired From Her Job[238] The girlfriend of the man who flew a 'white lives matter' banner over a football match in the UK has been fired from her job after refusing to take 'intensive racial sensitivity training.' The banner was seen trailing behind a plane over Manchester City's Etihad stadium on Monday before the club's Premier League game with Burnley. It provoked widespread condemnation and a police investigation, although authorities subsequently concluded that no criminal offense had been committed.[239]  UK: Premier League Footballers Kneel Again for BLM, No Recognition for Victims of Reading Terror Attack[240] Premier League footballers once again took a knee before today's games to recognize Black Lives Matter, although there appeared to be no recognition for the three victims who were killed by a terrorist in Reading on Saturday. Since the resumption of the Premier League season after it was put on hold for coronavirus, before every single game players have took a knee to praise BLM. This despite the fact that throughout the whole of 2019, only one person of colour was killed by police in the UK, and he was the London Bridge terrorist.[241]  UK: Reading Terror Attack Slips From Headlines Within Days[242] Imagine if a right-wing extremist had killed three gay people in the UK? It would be a major story for weeks if not months. A Libyan refugee does precisely that and it's already disappeared from the headlines three days later. Why?[243]  UK: Sadiq Khan, The First Muslim Mayor of London, Creates Commission to Review London Monuments for Diversity Appropriateness[244] Sadiq Khan is a far left radical politician and the first Muslim Mayor of London. Earlier this week Sadiq Khan announced he is putting together a review of the beautiful and historical monuments in London.[245]  Kosovo President Hashim Thaci Indicted for War Crimes[246] A Hague-based special prosecutor has filed an indictment against Kosovo President Hashim Thaci and nine others for murders and other war crimes. Thaci led anti-Serb forces during the Kosovo war in the late 1990s. Kosovo president Hashim Thaci and nine other former militants were indicted for war crimes by the Office of the Special Prosecutor in the Hague on Wednesday. They are 'responsible for nearly 100 murders,' according to the prosecutors at the EU-backed Kosovo Specialist Chamber. The victims included Kosovar Albanians, Serb and Roma people, with political opponents also targeted, according to the officials. The group also faces charges of torture, persecution, and enforced disappearance. [247]  Massive Sahara Desert Dust Plume Drifting Toward the United States[248] FROM CBS NEWS: While summer dust plumes are a common occurrence, this appears to be one of the most extreme in recent memory. It's so large it has been nicknamed the Gorilla Dust Cloud. 'This is the most significant event in the past 50 years. Conditions are dangerous in many Caribbean islands,' Pablo Mndez Lazaro, from the University of Puerto Rico's School of Public Health, told the Associated Press. On satellite images from space, dust typically appears somewhat subtle and faint, but this plume can be seen as clear as day. The picture below was taken on Sunday from the International Space Station. 'We flew over this Saharan dust plume today in the west central Atlantic. Amazing how large an area it covers!' astronaut Doug Hurley tweeted.[249]  New Velvet Spider Species is Named After Actor Joaquin Phoenix for His Role in the 'Joker' Due to the Pattern on the Creature's Back That Resembles the Famous Smile[250] A new species of velvet spider has been named after actor and animal rights activist Joaquin Phoenix for his role in the 2019 film 'Joker.' The creature was discovered in Iran and given its name due to the male's abdominal pattern that resembles the famous facial makeup worn by Phoenix in the movie. Named Loureedia phoenixi, the spider has black thin hair on the majority of its body with a bright red line down its back and white spots at each tip.[251]  Opinion: Christians a Welcome Scapegoat in Turkey[252] One of the oldest Christian churches in the world is under extreme pressure from the Turkish state. That doesn't bode well for the future, says Alexander Görlach. The persecution of Christians in Turkey continues. While the world is busy fighting the COVID-19 pandemic, dealing with mass unemployment and a global recession, the Turkish government is taking advantage of the situation to further pressure minorities. The marginalization of Turkey's Christians isn't new for President Recep Tayyip Erdogan: He's been busy reorganizing his secular republic into a mixture of Ottomanism and Islam for some time now. Recently, the Syriac-Aramaic Christians in the country's southeast, in particular, had to fear for their rights and property. This religious community is one of the world's oldest churches. Aramaic, the language the community uses in worship, is thought to have been spoken by Jesus Christ himself. Systematic discrimination [253]  China is Biggest US Threat, Engaged in Rampant Espionage, Says FBI Director Wray[254] FBI Director Christopher Wray on Wednesday described China's Communist government as the biggest threat to the US — revealing his agency has more than 2,000 active investigations which trace back to the shadowy regime. In an interview with Fox News' Bret Baier, Wray revealed there had been a 1,300 percent increase in espionage investigations into the Chinese region in the past decade and said the party was actively spying on Fortune 100 countries and trying to influence US politics. 'There's no country that presents a broader or more comprehensive threat to America's innovation, to our economic security and to our democratic ideas,' he said.[255]  China Orders Prayer Flags Taken Down in Tibet in an Assault on Culture, Faith[256] Chinese authorities in Tibet have ordered the destruction of prayer flags in many parts of the region in one of China's most direct assaults to date on visible symbols of Tibetan culture and religious belief, sources in the region say. The campaign, described as a program of 'behavioral reform,' began in June in Qinghai's Golog (in Chinese, Guoluo) Tibetan Autonomous Prefecture and in Tengchen (Dingqing) county in the Chamdo municipality of the Tibet Autonomous Region, a local source told RFA this week.[257]  China Expands Its Clampdown in Tibet: Report[258] China's clampdown on Tibetan rights and freedoms increased during last year, with a growing use of surveillance and online monitoring to suppress political dissent, and strengthened restrictions on Tibetan children's right to classroom instruction in their own language, a new report by a Tibet advocacy group said Tuesday. In spite of growing international condemnation of human rights violations in Tibet, '[the People's Republic of China] continues with its policy of crushing any political dissent,' the Dharamsala-India based Tibetan Centre for Human Rights and Democracy said in its annual report reviewing developments in 2019.[259]  Australia's Public Broadcast Asks: 'is Chess Racist?'[260] Australia's taxpayer funded public broadcaster ABC is facing ridicule after announcing it would host a debate asking if chess is racist because the white team traditionally gets to go first under the rules of the game. A former member of the Australian Chess Federation discovered that the debate was set to take place when he was asked by a radio producer to take part. 'The ABC have taken the view that chess is RACIST given that white always goes first!' tweeted John Adams, adding, 'Trust the taxpayer funded national broadcaster to apply ideological Marxist frameworks to anything and everything in Australia!'[261]  Four New Species of Giant Single-Celled Organisms Discovered on Pacific Seafloor[262] Two new genera and four new species of giant, single-celled xenophyophores (protozoans belonging to a group called the foraminifera) were discovered in the deep Pacific Ocean during a joint project between scientists at the National Oceanography Centre, UK (NOC), the University of Hawai'i, and the University of Geneva. 'Moana' has inspired the name Moanammina for one of the new genera, while the second has been named Abyssalia in recognition of its abyssal habitat.[263]  Heart-Stopping Moment Machete-Wielding Man Menaces Commuters at a Sydney Train Station Before He's Confronted by Four Youths 'Armed With Knives and a Hammer'[264] Security footage captured the man entering Rooty Hill station around 5pm on June 12 before allegedly threatening travellers with a machete.[265]  Housing Commission Horror Caught on Film: Cops Pepper-Spray Furious Man After Being 'Threatened With a Carving Knife' In Chaotic Arrest That Left an Officer in Fear for His Life[266] Police were patrolling Hamilton South in Newcastle on Tuesday afternoon when a member of the public approached them about a possible brawl nearby.[267]  Melbourne Calls in the Army to Help Manage Hotel Quarantine After an Explosion of Coronavirus Cases[268] Victorian health authorities will meet with defence officials on Wednesday afternoon to finalise details of the military's deployment.[269]  Pictured: The Suspect Wanted Over the Death of a Melbourne Man , 21, Who Was Stabbed Outside a Hotel[270] Marco Deng, 22, is accused of stabbing Machar Kot, 21, to death about 5am on Monday outside Oaks Melbourne on Market Hotel in the heart of the CBD.[271]  Central, Eastern Europe Believe Migrants a Threat to Identity, Values[272] A large proportion of people in eastern and central Europe believe migrants pose a threat to their identity and values, polling has found. The statement gained support from a majority of respondents in Slovakia (72 per cent), the Czech Republic (72 per cent), Estonia (56 per cent), Hungary (52 per cent), and Bulgaria (50 per cent), according to a survey of people in 10 countries across eastern and central Europe.[273]  Five Boats Carrying Up to 57 Migrants Are Caught Crossing the English Channel — Taking the Total to Have Arrived This Month to More Than 500[274] Dozens of migrants have today been detected in the Channel, meaning more than 500 will have crossed this month alone. More than 2,000 have reached the UK in boats this year, while the current total for June is on the cusp of eclipsing a record number in a single month. It is thought there could be as many as 57 refugees involved, with emergency services called out at 5.15am — although official Home Office figures for the latest incidents are not yet known. [Comment: Article dated June 24, 2020.][275]  Italy: Coronavirus: 28 Migrants Test Positive on Quarantine Ship Off Sicily[276] Migrants switched to quarantine ship after rescue by Sea Watch (ANSA) — ROME, JUN 24 — A total of 28 rescued migrants have tested positive for the coronavirus on the Moby Zaz quarantine ship, which is off the Sicilian port of Porto Empedocle. The COVID-19.-positive migrants were among people rescued in international waters by the Sea Watch NGO and then transferred to the Moby Zaz. Swabs were conducted on 209 asylum seekers on the ship on Tuesday. Late on Tuesday it emerged that one of the migrants who boarded the Sea Watch vessel had been taken to Caltanissetta's Sant'Elia hospital. It was initially suspected to be a case of tuberculosis but the result of a swab subsequently showed otherwise.[277]  Italy Says 28 Migrants Test Positive to COVID-19 on Quarantine Ship[278] ROME (Reuters) — Dozens of migrants rescued in the Mediterranean have tested positive for the new coronavirus while held in a quarantine ship off the southern Italian coast, Sicily's regional leader Nello Musumeci said on Wednesday.[279]  UK Govt Wants Faster Deportations of Criminal Migrants, But Won't Withdraw From Euro Human Rights Law: Report[280] The British government is reportedly planning to speed up the deportations of failed asylum seekers and criminal migrants. However, there are no plans to withdraw from the European Convention on Human Rights, which prohibits returning migrants to failed states. The report comes after a Libyan refugee with a criminal record was detained on suspicion of carrying out a knife terror attack on Saturday that left three people dead.[281]  UK: Watch: Farage Releases Footage of Latest Illegal Boat Migrants Loaded Onto Coaches at Dover[282] Brexit leader Nigel Farage has released more footage of illegal boat migrants being brought ashore and loaded onto coaches by the British Border Force, saying the numbers are 'so overwhelming' that the government is resorting to busing migrants 'all over the country'. On Wednesday, dozens more illegal migrants reached British shores after crossing the English Channel from France. The migrants will be added to the ever-increasing toll, which has already surpassed the total number recorded last year in just six months.[283]  Amazon Censors 'Killing Free Speech' Documentary About Censorship[284] This is the second time that the documentary's creator has been censored by Amazon.[285]  Amazon Cracks Down on Book Warning About Trans Craze Victimizing Teen Girls[286] Late last week, Amazon.com took another step in silencing dissent on LGBT issues. Amazon banned a major conservative publishing company from purchasing ads to promote a book warning about the dangers transgender ideology poses to young women and girls. 'The cancel culture has made it clear that it despises diversity of opinion, and it will not tolerate science, data, facts, or anything that contradicts the approved narrative. If you're not on board, you'll have your head handed to you,' Regnery Publishing tweeted in a statement about the Amazon ban. Amazon refused to let Regnery pay to promote the forthcoming book Irreversible Damage: The Transgender Craze Seducing Our Daughters, Fox News reported. In the book, Wall Street Journal journalist Abigail Shrier builds on a scientific study revealing the 'social contagion' of transgender identity affecting a broad swath of American teenage girls and warns that various transgender 'treatments' will leave girls permanently scarred.[287]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Black Man Responsible for 'Racist' Graffiti at University[288] Classes canceled after discovery of disturbing tags[289]  Liberals' Want Ad: Feminist Needed for Gender-Based Pipeline Analysis[290] The Liberals are looking for someone to run Canada's energy efficiency programs through the gender-based analysis professional grievance monger lens. Today, I will show you the absolutely insane contract the Liberals are looking to fill. The oil industry in Canada is being hammered by low prices, lack of market access, predatory dumping by OPEC and, of course, Justin Trudeau acting as a scarecrow to potential investors. But the Liberals know what is going to get us out of this mess and make Canada the energy superpower we should be: even more intersectional grievance-mongering![291]  Media Executive Warns Big Tech is Secretively Seizing 'All the Power' Over Information[292] Newspaper executive Peter Wright has slammed big tech for secretively developing and changing algorithms for news distribution without giving the industry any indication whatsoever of what they are doing. Wright of DMG Media, which is the parent company of The Daily Mail, was testifying before the House of Lords Communications and Digital Committee Tuesday. He accused companies like Google and Facebook of 'monopoly behaviour' as they seek to seize 'all the power' in online news and advertising.[293]  Mississippi Legislature Passes Bill to Protect Babies With Down Syndrome, Other Disabilities From Abortion[294] The Mississippi legislature officially approved a new law that forbids abortion targeting unborn babies with Down syndrome and other disabilities. The Life Equality Act passed the Mississippi House by a 91-25 vote and now heads to Gov. Tate Reeves, who has signaled his intent to sign it into law.[295]  Planned Parenthood of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CEO Ousted for Alleged Racism, Abuse[296] Facing accusations from current and former employees that she 'has created a culture of fear and intimidation' and one that has fostered 'abuse' and 'systemic racism,' Laura McQuade, the CEO of Planned Parenthood of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been ousted from her position.[297]  Polish President Vows to Oppose 'Social Experiments' Designed to Harm Family Unit[298] Polish President Andrzej Duda has vowed to oppose the kind of 'social experiments' performed on children in some western countries that have led to the erosion of the traditional family unit. Speaking during a campaign rally in the town of Poronin before elections on June 28, Duda asserted that he would continue to pursue pro-family policies.[299]  Senator Warns Google Poses 'Tremendous Threat to Free, Fair Press'[300] Antitrust probe heats up as Big Tech silences dissident voices.[301]  Twitter Changes Official Account Bio to 'Black Queer Lives Matter. Black Trans Lives Matter. #BlackLivesMatter'[302] Twitter changed its bio for its official account to reflect its support of the Black Lives Matter movement, which sprung up again after the death of George Floyd.[303] [ 1]: #407259 [ 2]: #407239 [ 3]: #407263 [ 4]: #407386 [ 5]: #407407 [ 6]: #407382 [ 7]: #407336 [ 8]: #407247 [ 9]: #407316 [ 10]: #407328 [ 11]: #407294 [ 12]: #407405 [ 13]: #407342 [ 14]: #407249 [ 15]: #407340 [ 16]: #407257 [ 17]: #407372 [ 18]: #407269 [ 19]: #407409 [ 20]: #407318 [ 21]: #407320 [ 22]: #407261 [ 23]: #407326 [ 24]: #407330 [ 25]: #407312 [ 26]: #407255 [ 27]: #407396 [ 28]: #407322 [ 29]: #407245 [ 30]: #407338 [ 31]: #407253 [ 32]: #407324 [ 33]: #407300 [ 34]: #407376 [ 35]: #407304 [ 36]: #407308 [ 37]: #407374 [ 38]: #407302 [ 39]: #407284 [ 40]: #407378 [ 41]: #407286 [ 42]: #407290 [ 43]: #407296 [ 44]: #407292 [ 45]: #407298 [ 46]: #407370 [ 47]: #407251 [ 48]: #407334 [ 49]: #407310 [ 50]: #407411 [ 51]: #407394 [ 52]: #407429 [ 53]: #407390 [ 54]: #407366 [ 55]: #407421 [ 56]: #407364 [ 57]: #407238 [ 58]: #407240 [ 59]: #407419 [ 60]: #407368 [ 61]: #407241 [ 62]: #407362 [ 63]: #407360 [ 64]: #407417 [ 65]: #407306 [ 66]: #407392 [ 67]: #407227 [ 68]: #407288 [ 69]: #407352 [ 70]: #407350 [ 71]: #407354 [ 72]: #407332 [ 73]: #407243 [ 74]: #407279 [ 75]: #407346 [ 76]: #407242 [ 77]: #407314 [ 78]: #407425 [ 79]: #407427 [ 80]: #407348 [ 81]: #407344 [ 82]: #407231 [ 83]: #407229 [ 84]: #407233 [ 85]: #407235 [ 86]: #407413 [ 87]: #407398 [ 88]: #407237 [ 89]: #407400 [ 90]: #407423 [ 91]: #407415 [ 92]: #407267 [ 93]: #407402 [ 94]: #407275 [ 95]: #407431 [ 96]: #407358 [ 97]: #407384 [ 98]: #407388 [ 99]: #407356 [ 100]: #407273 [ 101]: #407380 [ 102]: </w:t>
      </w:r>
      <w:hyperlink r:id="rId1012" w:history="1">
        <w:r>
          <w:rPr>
            <w:rFonts w:ascii="arial" w:eastAsia="arial" w:hAnsi="arial" w:cs="arial"/>
            <w:b w:val="0"/>
            <w:i/>
            <w:strike w:val="0"/>
            <w:noProof w:val="0"/>
            <w:color w:val="0077CC"/>
            <w:position w:val="0"/>
            <w:sz w:val="20"/>
            <w:u w:val="single"/>
            <w:vertAlign w:val="baseline"/>
          </w:rPr>
          <w:t>http://feedproxy.google.com/~r/zerohedge/feed/~3/GSm_V0I5qBI/canada-loses-its-aaa-rating</w:t>
        </w:r>
      </w:hyperlink>
      <w:r>
        <w:rPr>
          <w:rFonts w:ascii="arial" w:eastAsia="arial" w:hAnsi="arial" w:cs="arial"/>
          <w:b w:val="0"/>
          <w:i w:val="0"/>
          <w:strike w:val="0"/>
          <w:noProof w:val="0"/>
          <w:color w:val="000000"/>
          <w:position w:val="0"/>
          <w:sz w:val="20"/>
          <w:u w:val="none"/>
          <w:vertAlign w:val="baseline"/>
        </w:rPr>
        <w:t xml:space="preserve"> [ 103]: #topheadline [ 104]:            </w:t>
      </w:r>
      <w:hyperlink r:id="rId1013" w:history="1">
        <w:r>
          <w:rPr>
            <w:rFonts w:ascii="arial" w:eastAsia="arial" w:hAnsi="arial" w:cs="arial"/>
            <w:b w:val="0"/>
            <w:i/>
            <w:strike w:val="0"/>
            <w:noProof w:val="0"/>
            <w:color w:val="0077CC"/>
            <w:position w:val="0"/>
            <w:sz w:val="20"/>
            <w:u w:val="single"/>
            <w:vertAlign w:val="baseline"/>
          </w:rPr>
          <w:t>https://www.ansa.it/english/news/2020/06/22/govt-considering-short-term-vat-cut-says-conte_3b45c6cc-534c-429e-9a55-6fb8a23f35c9.html</w:t>
        </w:r>
      </w:hyperlink>
      <w:r>
        <w:rPr>
          <w:rFonts w:ascii="arial" w:eastAsia="arial" w:hAnsi="arial" w:cs="arial"/>
          <w:b w:val="0"/>
          <w:i w:val="0"/>
          <w:strike w:val="0"/>
          <w:noProof w:val="0"/>
          <w:color w:val="000000"/>
          <w:position w:val="0"/>
          <w:sz w:val="20"/>
          <w:u w:val="none"/>
          <w:vertAlign w:val="baseline"/>
        </w:rPr>
        <w:t xml:space="preserve"> [ 105]: #topheadline [ 106]:            </w:t>
      </w:r>
      <w:hyperlink r:id="rId1014" w:history="1">
        <w:r>
          <w:rPr>
            <w:rFonts w:ascii="arial" w:eastAsia="arial" w:hAnsi="arial" w:cs="arial"/>
            <w:b w:val="0"/>
            <w:i/>
            <w:strike w:val="0"/>
            <w:noProof w:val="0"/>
            <w:color w:val="0077CC"/>
            <w:position w:val="0"/>
            <w:sz w:val="20"/>
            <w:u w:val="single"/>
            <w:vertAlign w:val="baseline"/>
          </w:rPr>
          <w:t>https://www.infowars.com/why-the-central-bank-bailout-of-everything-will-be-a-disaster</w:t>
        </w:r>
      </w:hyperlink>
      <w:r>
        <w:rPr>
          <w:rFonts w:ascii="arial" w:eastAsia="arial" w:hAnsi="arial" w:cs="arial"/>
          <w:b w:val="0"/>
          <w:i w:val="0"/>
          <w:strike w:val="0"/>
          <w:noProof w:val="0"/>
          <w:color w:val="000000"/>
          <w:position w:val="0"/>
          <w:sz w:val="20"/>
          <w:u w:val="none"/>
          <w:vertAlign w:val="baseline"/>
        </w:rPr>
        <w:t xml:space="preserve">/ [ 107]: #topheadline [ 108]:            </w:t>
      </w:r>
      <w:hyperlink r:id="rId1015" w:history="1">
        <w:r>
          <w:rPr>
            <w:rFonts w:ascii="arial" w:eastAsia="arial" w:hAnsi="arial" w:cs="arial"/>
            <w:b w:val="0"/>
            <w:i/>
            <w:strike w:val="0"/>
            <w:noProof w:val="0"/>
            <w:color w:val="0077CC"/>
            <w:position w:val="0"/>
            <w:sz w:val="20"/>
            <w:u w:val="single"/>
            <w:vertAlign w:val="baseline"/>
          </w:rPr>
          <w:t>https://disrn.com/news/17-year-old-conservative-activist-raises-over-160000-to-assist-black-owned-businesses-destroyed-by-riots</w:t>
        </w:r>
      </w:hyperlink>
      <w:r>
        <w:rPr>
          <w:rFonts w:ascii="arial" w:eastAsia="arial" w:hAnsi="arial" w:cs="arial"/>
          <w:b w:val="0"/>
          <w:i w:val="0"/>
          <w:strike w:val="0"/>
          <w:noProof w:val="0"/>
          <w:color w:val="000000"/>
          <w:position w:val="0"/>
          <w:sz w:val="20"/>
          <w:u w:val="none"/>
          <w:vertAlign w:val="baseline"/>
        </w:rPr>
        <w:t xml:space="preserve"> [ 109]: #topheadline [ 110]:            </w:t>
      </w:r>
      <w:hyperlink r:id="rId1016" w:history="1">
        <w:r>
          <w:rPr>
            <w:rFonts w:ascii="arial" w:eastAsia="arial" w:hAnsi="arial" w:cs="arial"/>
            <w:b w:val="0"/>
            <w:i/>
            <w:strike w:val="0"/>
            <w:noProof w:val="0"/>
            <w:color w:val="0077CC"/>
            <w:position w:val="0"/>
            <w:sz w:val="20"/>
            <w:u w:val="single"/>
            <w:vertAlign w:val="baseline"/>
          </w:rPr>
          <w:t>https://www.rasmussenreports.com/public_content/politics/current_events/social_issues/64_worry_about_cop_shortage_and_public_safety_blacks_worry_most</w:t>
        </w:r>
      </w:hyperlink>
      <w:r>
        <w:rPr>
          <w:rFonts w:ascii="arial" w:eastAsia="arial" w:hAnsi="arial" w:cs="arial"/>
          <w:b w:val="0"/>
          <w:i w:val="0"/>
          <w:strike w:val="0"/>
          <w:noProof w:val="0"/>
          <w:color w:val="000000"/>
          <w:position w:val="0"/>
          <w:sz w:val="20"/>
          <w:u w:val="none"/>
          <w:vertAlign w:val="baseline"/>
        </w:rPr>
        <w:t xml:space="preserve"> [ 111]: #topheadline [ 112]:            </w:t>
      </w:r>
      <w:hyperlink r:id="rId1017" w:history="1">
        <w:r>
          <w:rPr>
            <w:rFonts w:ascii="arial" w:eastAsia="arial" w:hAnsi="arial" w:cs="arial"/>
            <w:b w:val="0"/>
            <w:i/>
            <w:strike w:val="0"/>
            <w:noProof w:val="0"/>
            <w:color w:val="0077CC"/>
            <w:position w:val="0"/>
            <w:sz w:val="20"/>
            <w:u w:val="single"/>
            <w:vertAlign w:val="baseline"/>
          </w:rPr>
          <w:t>https://disrn.com/news/aoc-scores-convincing-win-in-her-congressional-primary</w:t>
        </w:r>
      </w:hyperlink>
      <w:r>
        <w:rPr>
          <w:rFonts w:ascii="arial" w:eastAsia="arial" w:hAnsi="arial" w:cs="arial"/>
          <w:b w:val="0"/>
          <w:i w:val="0"/>
          <w:strike w:val="0"/>
          <w:noProof w:val="0"/>
          <w:color w:val="000000"/>
          <w:position w:val="0"/>
          <w:sz w:val="20"/>
          <w:u w:val="none"/>
          <w:vertAlign w:val="baseline"/>
        </w:rPr>
        <w:t xml:space="preserve"> [ 113]: #topheadline [ 114]:            </w:t>
      </w:r>
      <w:hyperlink r:id="rId1018" w:history="1">
        <w:r>
          <w:rPr>
            <w:rFonts w:ascii="arial" w:eastAsia="arial" w:hAnsi="arial" w:cs="arial"/>
            <w:b w:val="0"/>
            <w:i/>
            <w:strike w:val="0"/>
            <w:noProof w:val="0"/>
            <w:color w:val="0077CC"/>
            <w:position w:val="0"/>
            <w:sz w:val="20"/>
            <w:u w:val="single"/>
            <w:vertAlign w:val="baseline"/>
          </w:rPr>
          <w:t>https://www.reuters.com/article/us-bayer-litigation-settlement/bayer-to-pay-up-to-109-billion-to-settle-bulk-of-roundup-weedkiller-cancer-lawsuits-idUSKBN23V2NP</w:t>
        </w:r>
      </w:hyperlink>
      <w:r>
        <w:rPr>
          <w:rFonts w:ascii="arial" w:eastAsia="arial" w:hAnsi="arial" w:cs="arial"/>
          <w:b w:val="0"/>
          <w:i w:val="0"/>
          <w:strike w:val="0"/>
          <w:noProof w:val="0"/>
          <w:color w:val="000000"/>
          <w:position w:val="0"/>
          <w:sz w:val="20"/>
          <w:u w:val="none"/>
          <w:vertAlign w:val="baseline"/>
        </w:rPr>
        <w:t xml:space="preserve"> [ 115]: #topheadline [ 116]:            </w:t>
      </w:r>
      <w:hyperlink r:id="rId1019" w:history="1">
        <w:r>
          <w:rPr>
            <w:rFonts w:ascii="arial" w:eastAsia="arial" w:hAnsi="arial" w:cs="arial"/>
            <w:b w:val="0"/>
            <w:i/>
            <w:strike w:val="0"/>
            <w:noProof w:val="0"/>
            <w:color w:val="0077CC"/>
            <w:position w:val="0"/>
            <w:sz w:val="20"/>
            <w:u w:val="single"/>
            <w:vertAlign w:val="baseline"/>
          </w:rPr>
          <w:t>http://feedproxy.google.com/~r/blacklistednews/hKxa/~3/PYXm-efuasQ/blm-and-the-neoliberal-color-revolution-in.html</w:t>
        </w:r>
      </w:hyperlink>
      <w:r>
        <w:rPr>
          <w:rFonts w:ascii="arial" w:eastAsia="arial" w:hAnsi="arial" w:cs="arial"/>
          <w:b w:val="0"/>
          <w:i w:val="0"/>
          <w:strike w:val="0"/>
          <w:noProof w:val="0"/>
          <w:color w:val="000000"/>
          <w:position w:val="0"/>
          <w:sz w:val="20"/>
          <w:u w:val="none"/>
          <w:vertAlign w:val="baseline"/>
        </w:rPr>
        <w:t xml:space="preserve"> [ 117]: #topheadline [ 118]:            </w:t>
      </w:r>
      <w:hyperlink r:id="rId1020" w:history="1">
        <w:r>
          <w:rPr>
            <w:rFonts w:ascii="arial" w:eastAsia="arial" w:hAnsi="arial" w:cs="arial"/>
            <w:b w:val="0"/>
            <w:i/>
            <w:strike w:val="0"/>
            <w:noProof w:val="0"/>
            <w:color w:val="0077CC"/>
            <w:position w:val="0"/>
            <w:sz w:val="20"/>
            <w:u w:val="single"/>
            <w:vertAlign w:val="baseline"/>
          </w:rPr>
          <w:t>https://www.thegatewaypundit.com/2020/06/breaking-general-flynn-case-dismissed/</w:t>
        </w:r>
      </w:hyperlink>
      <w:r>
        <w:rPr>
          <w:rFonts w:ascii="arial" w:eastAsia="arial" w:hAnsi="arial" w:cs="arial"/>
          <w:b w:val="0"/>
          <w:i w:val="0"/>
          <w:strike w:val="0"/>
          <w:noProof w:val="0"/>
          <w:color w:val="000000"/>
          <w:position w:val="0"/>
          <w:sz w:val="20"/>
          <w:u w:val="none"/>
          <w:vertAlign w:val="baseline"/>
        </w:rPr>
        <w:t xml:space="preserve"> [ 119]: #topheadline [ 120]:            </w:t>
      </w:r>
      <w:hyperlink r:id="rId1021" w:history="1">
        <w:r>
          <w:rPr>
            <w:rFonts w:ascii="arial" w:eastAsia="arial" w:hAnsi="arial" w:cs="arial"/>
            <w:b w:val="0"/>
            <w:i/>
            <w:strike w:val="0"/>
            <w:noProof w:val="0"/>
            <w:color w:val="0077CC"/>
            <w:position w:val="0"/>
            <w:sz w:val="20"/>
            <w:u w:val="single"/>
            <w:vertAlign w:val="baseline"/>
          </w:rPr>
          <w:t>https://www.thegatewaypundit.com/2020/06/breaking-newly-released-strzok-notes-implicate-obama-biden-directly-ordering-sham-flynn-investigation/</w:t>
        </w:r>
      </w:hyperlink>
      <w:r>
        <w:rPr>
          <w:rFonts w:ascii="arial" w:eastAsia="arial" w:hAnsi="arial" w:cs="arial"/>
          <w:b w:val="0"/>
          <w:i w:val="0"/>
          <w:strike w:val="0"/>
          <w:noProof w:val="0"/>
          <w:color w:val="000000"/>
          <w:position w:val="0"/>
          <w:sz w:val="20"/>
          <w:u w:val="none"/>
          <w:vertAlign w:val="baseline"/>
        </w:rPr>
        <w:t xml:space="preserve"> [ 121]: #topheadline [ 122]:            </w:t>
      </w:r>
      <w:hyperlink r:id="rId1022" w:history="1">
        <w:r>
          <w:rPr>
            <w:rFonts w:ascii="arial" w:eastAsia="arial" w:hAnsi="arial" w:cs="arial"/>
            <w:b w:val="0"/>
            <w:i/>
            <w:strike w:val="0"/>
            <w:noProof w:val="0"/>
            <w:color w:val="0077CC"/>
            <w:position w:val="0"/>
            <w:sz w:val="20"/>
            <w:u w:val="single"/>
            <w:vertAlign w:val="baseline"/>
          </w:rPr>
          <w:t>https://nationalfile.com/bubba-wallace-said-youre-not-gonna-stop-hearing-about-the-black-driver-years-before-noose-hoax</w:t>
        </w:r>
      </w:hyperlink>
      <w:r>
        <w:rPr>
          <w:rFonts w:ascii="arial" w:eastAsia="arial" w:hAnsi="arial" w:cs="arial"/>
          <w:b w:val="0"/>
          <w:i w:val="0"/>
          <w:strike w:val="0"/>
          <w:noProof w:val="0"/>
          <w:color w:val="000000"/>
          <w:position w:val="0"/>
          <w:sz w:val="20"/>
          <w:u w:val="none"/>
          <w:vertAlign w:val="baseline"/>
        </w:rPr>
        <w:t xml:space="preserve">/ [ 123]: #topheadline [ 124]:            </w:t>
      </w:r>
      <w:hyperlink r:id="rId1023" w:history="1">
        <w:r>
          <w:rPr>
            <w:rFonts w:ascii="arial" w:eastAsia="arial" w:hAnsi="arial" w:cs="arial"/>
            <w:b w:val="0"/>
            <w:i/>
            <w:strike w:val="0"/>
            <w:noProof w:val="0"/>
            <w:color w:val="0077CC"/>
            <w:position w:val="0"/>
            <w:sz w:val="20"/>
            <w:u w:val="single"/>
            <w:vertAlign w:val="baseline"/>
          </w:rPr>
          <w:t>https://www.breitbart.com/politics/2020/06/24/catholic-teacher-fired-for-criticizing-black-lives-matter-movement-conservatives-need-to-be-on-offense/</w:t>
        </w:r>
      </w:hyperlink>
      <w:r>
        <w:rPr>
          <w:rFonts w:ascii="arial" w:eastAsia="arial" w:hAnsi="arial" w:cs="arial"/>
          <w:b w:val="0"/>
          <w:i w:val="0"/>
          <w:strike w:val="0"/>
          <w:noProof w:val="0"/>
          <w:color w:val="000000"/>
          <w:position w:val="0"/>
          <w:sz w:val="20"/>
          <w:u w:val="none"/>
          <w:vertAlign w:val="baseline"/>
        </w:rPr>
        <w:t xml:space="preserve"> [ 125]: #topheadline [ 126]:            </w:t>
      </w:r>
      <w:hyperlink r:id="rId1024" w:history="1">
        <w:r>
          <w:rPr>
            <w:rFonts w:ascii="arial" w:eastAsia="arial" w:hAnsi="arial" w:cs="arial"/>
            <w:b w:val="0"/>
            <w:i/>
            <w:strike w:val="0"/>
            <w:noProof w:val="0"/>
            <w:color w:val="0077CC"/>
            <w:position w:val="0"/>
            <w:sz w:val="20"/>
            <w:u w:val="single"/>
            <w:vertAlign w:val="baseline"/>
          </w:rPr>
          <w:t>https://chicago.suntimes.com/education/2020/6/24/21301349/chicago-public-schools-police-cps-vote-cops</w:t>
        </w:r>
      </w:hyperlink>
      <w:r>
        <w:rPr>
          <w:rFonts w:ascii="arial" w:eastAsia="arial" w:hAnsi="arial" w:cs="arial"/>
          <w:b w:val="0"/>
          <w:i w:val="0"/>
          <w:strike w:val="0"/>
          <w:noProof w:val="0"/>
          <w:color w:val="000000"/>
          <w:position w:val="0"/>
          <w:sz w:val="20"/>
          <w:u w:val="none"/>
          <w:vertAlign w:val="baseline"/>
        </w:rPr>
        <w:t xml:space="preserve"> [ 127]: #topheadline [ 128]:            </w:t>
      </w:r>
      <w:hyperlink r:id="rId1025" w:history="1">
        <w:r>
          <w:rPr>
            <w:rFonts w:ascii="arial" w:eastAsia="arial" w:hAnsi="arial" w:cs="arial"/>
            <w:b w:val="0"/>
            <w:i/>
            <w:strike w:val="0"/>
            <w:noProof w:val="0"/>
            <w:color w:val="0077CC"/>
            <w:position w:val="0"/>
            <w:sz w:val="20"/>
            <w:u w:val="single"/>
            <w:vertAlign w:val="baseline"/>
          </w:rPr>
          <w:t>http://feedproxy.google.com/~r/blacklistednews/hKxa/~3/9MzkeE-Anfs/colorado-adopts-mandatory-vaccinations-for.html</w:t>
        </w:r>
      </w:hyperlink>
      <w:r>
        <w:rPr>
          <w:rFonts w:ascii="arial" w:eastAsia="arial" w:hAnsi="arial" w:cs="arial"/>
          <w:b w:val="0"/>
          <w:i w:val="0"/>
          <w:strike w:val="0"/>
          <w:noProof w:val="0"/>
          <w:color w:val="000000"/>
          <w:position w:val="0"/>
          <w:sz w:val="20"/>
          <w:u w:val="none"/>
          <w:vertAlign w:val="baseline"/>
        </w:rPr>
        <w:t xml:space="preserve"> [ 129]: #topheadline [ 130]:            </w:t>
      </w:r>
      <w:hyperlink r:id="rId1026" w:history="1">
        <w:r>
          <w:rPr>
            <w:rFonts w:ascii="arial" w:eastAsia="arial" w:hAnsi="arial" w:cs="arial"/>
            <w:b w:val="0"/>
            <w:i/>
            <w:strike w:val="0"/>
            <w:noProof w:val="0"/>
            <w:color w:val="0077CC"/>
            <w:position w:val="0"/>
            <w:sz w:val="20"/>
            <w:u w:val="single"/>
            <w:vertAlign w:val="baseline"/>
          </w:rPr>
          <w:t>https://www.cleveland.com/open/2020/06/dance-studios-lawsuit-claims-ohios-coronavirus-rules-took-a-sledge-hammer-to-state-economy.html</w:t>
        </w:r>
      </w:hyperlink>
      <w:r>
        <w:rPr>
          <w:rFonts w:ascii="arial" w:eastAsia="arial" w:hAnsi="arial" w:cs="arial"/>
          <w:b w:val="0"/>
          <w:i w:val="0"/>
          <w:strike w:val="0"/>
          <w:noProof w:val="0"/>
          <w:color w:val="000000"/>
          <w:position w:val="0"/>
          <w:sz w:val="20"/>
          <w:u w:val="none"/>
          <w:vertAlign w:val="baseline"/>
        </w:rPr>
        <w:t xml:space="preserve"> [ 131]: #topheadline [ 132]:            </w:t>
      </w:r>
      <w:hyperlink r:id="rId1027" w:history="1">
        <w:r>
          <w:rPr>
            <w:rFonts w:ascii="arial" w:eastAsia="arial" w:hAnsi="arial" w:cs="arial"/>
            <w:b w:val="0"/>
            <w:i/>
            <w:strike w:val="0"/>
            <w:noProof w:val="0"/>
            <w:color w:val="0077CC"/>
            <w:position w:val="0"/>
            <w:sz w:val="20"/>
            <w:u w:val="single"/>
            <w:vertAlign w:val="baseline"/>
          </w:rPr>
          <w:t>http://feedproxy.google.com/~r/zerohedge/feed/~3/A7Tvbn8KYKI/de-blasio-considers-laying-22000-nyc-employees</w:t>
        </w:r>
      </w:hyperlink>
      <w:r>
        <w:rPr>
          <w:rFonts w:ascii="arial" w:eastAsia="arial" w:hAnsi="arial" w:cs="arial"/>
          <w:b w:val="0"/>
          <w:i w:val="0"/>
          <w:strike w:val="0"/>
          <w:noProof w:val="0"/>
          <w:color w:val="000000"/>
          <w:position w:val="0"/>
          <w:sz w:val="20"/>
          <w:u w:val="none"/>
          <w:vertAlign w:val="baseline"/>
        </w:rPr>
        <w:t xml:space="preserve"> [ 133]: #topheadline [ 134]:            </w:t>
      </w:r>
      <w:hyperlink r:id="rId1028" w:history="1">
        <w:r>
          <w:rPr>
            <w:rFonts w:ascii="arial" w:eastAsia="arial" w:hAnsi="arial" w:cs="arial"/>
            <w:b w:val="0"/>
            <w:i/>
            <w:strike w:val="0"/>
            <w:noProof w:val="0"/>
            <w:color w:val="0077CC"/>
            <w:position w:val="0"/>
            <w:sz w:val="20"/>
            <w:u w:val="single"/>
            <w:vertAlign w:val="baseline"/>
          </w:rPr>
          <w:t>https://disrn.com/news/de-blasio-to-install-blm-mural-in-front-of-trump-tower</w:t>
        </w:r>
      </w:hyperlink>
      <w:r>
        <w:rPr>
          <w:rFonts w:ascii="arial" w:eastAsia="arial" w:hAnsi="arial" w:cs="arial"/>
          <w:b w:val="0"/>
          <w:i w:val="0"/>
          <w:strike w:val="0"/>
          <w:noProof w:val="0"/>
          <w:color w:val="000000"/>
          <w:position w:val="0"/>
          <w:sz w:val="20"/>
          <w:u w:val="none"/>
          <w:vertAlign w:val="baseline"/>
        </w:rPr>
        <w:t xml:space="preserve"> [ 135]: #topheadline [ 136]:            </w:t>
      </w:r>
      <w:hyperlink r:id="rId1029" w:history="1">
        <w:r>
          <w:rPr>
            <w:rFonts w:ascii="arial" w:eastAsia="arial" w:hAnsi="arial" w:cs="arial"/>
            <w:b w:val="0"/>
            <w:i/>
            <w:strike w:val="0"/>
            <w:noProof w:val="0"/>
            <w:color w:val="0077CC"/>
            <w:position w:val="0"/>
            <w:sz w:val="20"/>
            <w:u w:val="single"/>
            <w:vertAlign w:val="baseline"/>
          </w:rPr>
          <w:t>https://www.infowars.com/doj-releases-strzok-notes-implicating-obama-biden-directly-ordered-sham-flynn-probe</w:t>
        </w:r>
      </w:hyperlink>
      <w:r>
        <w:rPr>
          <w:rFonts w:ascii="arial" w:eastAsia="arial" w:hAnsi="arial" w:cs="arial"/>
          <w:b w:val="0"/>
          <w:i w:val="0"/>
          <w:strike w:val="0"/>
          <w:noProof w:val="0"/>
          <w:color w:val="000000"/>
          <w:position w:val="0"/>
          <w:sz w:val="20"/>
          <w:u w:val="none"/>
          <w:vertAlign w:val="baseline"/>
        </w:rPr>
        <w:t xml:space="preserve">/ [ 137]: #topheadline [ 138]:            </w:t>
      </w:r>
      <w:hyperlink r:id="rId1030" w:history="1">
        <w:r>
          <w:rPr>
            <w:rFonts w:ascii="arial" w:eastAsia="arial" w:hAnsi="arial" w:cs="arial"/>
            <w:b w:val="0"/>
            <w:i/>
            <w:strike w:val="0"/>
            <w:noProof w:val="0"/>
            <w:color w:val="0077CC"/>
            <w:position w:val="0"/>
            <w:sz w:val="20"/>
            <w:u w:val="single"/>
            <w:vertAlign w:val="baseline"/>
          </w:rPr>
          <w:t>https://www.fastcompany.com/90517971/exclusive-segway-the-most-hyped-invention-since-the-macintosh-to-end-production</w:t>
        </w:r>
      </w:hyperlink>
      <w:r>
        <w:rPr>
          <w:rFonts w:ascii="arial" w:eastAsia="arial" w:hAnsi="arial" w:cs="arial"/>
          <w:b w:val="0"/>
          <w:i w:val="0"/>
          <w:strike w:val="0"/>
          <w:noProof w:val="0"/>
          <w:color w:val="000000"/>
          <w:position w:val="0"/>
          <w:sz w:val="20"/>
          <w:u w:val="none"/>
          <w:vertAlign w:val="baseline"/>
        </w:rPr>
        <w:t xml:space="preserve"> [ 139]: #topheadline [ 140]:            </w:t>
      </w:r>
      <w:hyperlink r:id="rId1031" w:history="1">
        <w:r>
          <w:rPr>
            <w:rFonts w:ascii="arial" w:eastAsia="arial" w:hAnsi="arial" w:cs="arial"/>
            <w:b w:val="0"/>
            <w:i/>
            <w:strike w:val="0"/>
            <w:noProof w:val="0"/>
            <w:color w:val="0077CC"/>
            <w:position w:val="0"/>
            <w:sz w:val="20"/>
            <w:u w:val="single"/>
            <w:vertAlign w:val="baseline"/>
          </w:rPr>
          <w:t>https://www.thegatewaypundit.com/2020/06/fbi-director-wray-refuses-answer-asked-personally-responsible-hiding-exculpatory-evidence-flynn-video/</w:t>
        </w:r>
      </w:hyperlink>
      <w:r>
        <w:rPr>
          <w:rFonts w:ascii="arial" w:eastAsia="arial" w:hAnsi="arial" w:cs="arial"/>
          <w:b w:val="0"/>
          <w:i w:val="0"/>
          <w:strike w:val="0"/>
          <w:noProof w:val="0"/>
          <w:color w:val="000000"/>
          <w:position w:val="0"/>
          <w:sz w:val="20"/>
          <w:u w:val="none"/>
          <w:vertAlign w:val="baseline"/>
        </w:rPr>
        <w:t xml:space="preserve"> [ 141]: #topheadline [ 142]:            </w:t>
      </w:r>
      <w:hyperlink r:id="rId1032" w:history="1">
        <w:r>
          <w:rPr>
            <w:rFonts w:ascii="arial" w:eastAsia="arial" w:hAnsi="arial" w:cs="arial"/>
            <w:b w:val="0"/>
            <w:i/>
            <w:strike w:val="0"/>
            <w:noProof w:val="0"/>
            <w:color w:val="0077CC"/>
            <w:position w:val="0"/>
            <w:sz w:val="20"/>
            <w:u w:val="single"/>
            <w:vertAlign w:val="baseline"/>
          </w:rPr>
          <w:t>https://www.thegatewaypundit.com/2020/06/georgia-grand-jury-indicts-three-men-shooting-death-ahmaud-arbery/</w:t>
        </w:r>
      </w:hyperlink>
      <w:r>
        <w:rPr>
          <w:rFonts w:ascii="arial" w:eastAsia="arial" w:hAnsi="arial" w:cs="arial"/>
          <w:b w:val="0"/>
          <w:i w:val="0"/>
          <w:strike w:val="0"/>
          <w:noProof w:val="0"/>
          <w:color w:val="000000"/>
          <w:position w:val="0"/>
          <w:sz w:val="20"/>
          <w:u w:val="none"/>
          <w:vertAlign w:val="baseline"/>
        </w:rPr>
        <w:t xml:space="preserve"> [ 143]: #topheadline [ 144]:            </w:t>
      </w:r>
      <w:hyperlink r:id="rId1033" w:history="1">
        <w:r>
          <w:rPr>
            <w:rFonts w:ascii="arial" w:eastAsia="arial" w:hAnsi="arial" w:cs="arial"/>
            <w:b w:val="0"/>
            <w:i/>
            <w:strike w:val="0"/>
            <w:noProof w:val="0"/>
            <w:color w:val="0077CC"/>
            <w:position w:val="0"/>
            <w:sz w:val="20"/>
            <w:u w:val="single"/>
            <w:vertAlign w:val="baseline"/>
          </w:rPr>
          <w:t>http://feedproxy.google.com/~r/ihatethemedia/~3/mfSVFneoM1c/hundreds-of-nj-republicans-receive-misprinted-ballots-listing-only-dem-candidates</w:t>
        </w:r>
      </w:hyperlink>
      <w:r>
        <w:rPr>
          <w:rFonts w:ascii="arial" w:eastAsia="arial" w:hAnsi="arial" w:cs="arial"/>
          <w:b w:val="0"/>
          <w:i w:val="0"/>
          <w:strike w:val="0"/>
          <w:noProof w:val="0"/>
          <w:color w:val="000000"/>
          <w:position w:val="0"/>
          <w:sz w:val="20"/>
          <w:u w:val="none"/>
          <w:vertAlign w:val="baseline"/>
        </w:rPr>
        <w:t xml:space="preserve"> [ 145]: #topheadline [ 146]:            </w:t>
      </w:r>
      <w:hyperlink r:id="rId1034" w:history="1">
        <w:r>
          <w:rPr>
            <w:rFonts w:ascii="arial" w:eastAsia="arial" w:hAnsi="arial" w:cs="arial"/>
            <w:b w:val="0"/>
            <w:i/>
            <w:strike w:val="0"/>
            <w:noProof w:val="0"/>
            <w:color w:val="0077CC"/>
            <w:position w:val="0"/>
            <w:sz w:val="20"/>
            <w:u w:val="single"/>
            <w:vertAlign w:val="baseline"/>
          </w:rPr>
          <w:t>https://www.thegatewaypundit.com/2020/06/hundreds-national-guard-troops-activated-protect-monuments-dc/</w:t>
        </w:r>
      </w:hyperlink>
      <w:r>
        <w:rPr>
          <w:rFonts w:ascii="arial" w:eastAsia="arial" w:hAnsi="arial" w:cs="arial"/>
          <w:b w:val="0"/>
          <w:i w:val="0"/>
          <w:strike w:val="0"/>
          <w:noProof w:val="0"/>
          <w:color w:val="000000"/>
          <w:position w:val="0"/>
          <w:sz w:val="20"/>
          <w:u w:val="none"/>
          <w:vertAlign w:val="baseline"/>
        </w:rPr>
        <w:t xml:space="preserve"> [ 147]: #topheadline [ 148]:            </w:t>
      </w:r>
      <w:hyperlink r:id="rId1035" w:history="1">
        <w:r>
          <w:rPr>
            <w:rFonts w:ascii="arial" w:eastAsia="arial" w:hAnsi="arial" w:cs="arial"/>
            <w:b w:val="0"/>
            <w:i/>
            <w:strike w:val="0"/>
            <w:noProof w:val="0"/>
            <w:color w:val="0077CC"/>
            <w:position w:val="0"/>
            <w:sz w:val="20"/>
            <w:u w:val="single"/>
            <w:vertAlign w:val="baseline"/>
          </w:rPr>
          <w:t>https://www.thegatewaypundit.com/2020/06/ignorant-leftists-tear-statute-behead-throw-wisconsin-lake-statue-civil-war-abolitionist-hero-died-effort-end-slavery/</w:t>
        </w:r>
      </w:hyperlink>
      <w:r>
        <w:rPr>
          <w:rFonts w:ascii="arial" w:eastAsia="arial" w:hAnsi="arial" w:cs="arial"/>
          <w:b w:val="0"/>
          <w:i w:val="0"/>
          <w:strike w:val="0"/>
          <w:noProof w:val="0"/>
          <w:color w:val="000000"/>
          <w:position w:val="0"/>
          <w:sz w:val="20"/>
          <w:u w:val="none"/>
          <w:vertAlign w:val="baseline"/>
        </w:rPr>
        <w:t xml:space="preserve"> [ 149]: #topheadline [ 150]:            </w:t>
      </w:r>
      <w:hyperlink r:id="rId1036" w:history="1">
        <w:r>
          <w:rPr>
            <w:rFonts w:ascii="arial" w:eastAsia="arial" w:hAnsi="arial" w:cs="arial"/>
            <w:b w:val="0"/>
            <w:i/>
            <w:strike w:val="0"/>
            <w:noProof w:val="0"/>
            <w:color w:val="0077CC"/>
            <w:position w:val="0"/>
            <w:sz w:val="20"/>
            <w:u w:val="single"/>
            <w:vertAlign w:val="baseline"/>
          </w:rPr>
          <w:t>https://nypost.com/2020/06/24/democratic-national-convention-will-be-smaller-with-satellite-events/</w:t>
        </w:r>
      </w:hyperlink>
      <w:r>
        <w:rPr>
          <w:rFonts w:ascii="arial" w:eastAsia="arial" w:hAnsi="arial" w:cs="arial"/>
          <w:b w:val="0"/>
          <w:i w:val="0"/>
          <w:strike w:val="0"/>
          <w:noProof w:val="0"/>
          <w:color w:val="000000"/>
          <w:position w:val="0"/>
          <w:sz w:val="20"/>
          <w:u w:val="none"/>
          <w:vertAlign w:val="baseline"/>
        </w:rPr>
        <w:t xml:space="preserve"> [ 151]: #topheadline [ 152]:            </w:t>
      </w:r>
      <w:hyperlink r:id="rId1037" w:history="1">
        <w:r>
          <w:rPr>
            <w:rFonts w:ascii="arial" w:eastAsia="arial" w:hAnsi="arial" w:cs="arial"/>
            <w:b w:val="0"/>
            <w:i/>
            <w:strike w:val="0"/>
            <w:noProof w:val="0"/>
            <w:color w:val="0077CC"/>
            <w:position w:val="0"/>
            <w:sz w:val="20"/>
            <w:u w:val="single"/>
            <w:vertAlign w:val="baseline"/>
          </w:rPr>
          <w:t>http://feedproxy.google.com/~r/zerohedge/feed/~3/j1NOMhjssU4/la-school-board-votes-down-massive-budget-cut-police-department</w:t>
        </w:r>
      </w:hyperlink>
      <w:r>
        <w:rPr>
          <w:rFonts w:ascii="arial" w:eastAsia="arial" w:hAnsi="arial" w:cs="arial"/>
          <w:b w:val="0"/>
          <w:i w:val="0"/>
          <w:strike w:val="0"/>
          <w:noProof w:val="0"/>
          <w:color w:val="000000"/>
          <w:position w:val="0"/>
          <w:sz w:val="20"/>
          <w:u w:val="none"/>
          <w:vertAlign w:val="baseline"/>
        </w:rPr>
        <w:t xml:space="preserve"> [ 153]: #topheadline [ 154]:            </w:t>
      </w:r>
      <w:hyperlink r:id="rId1038" w:history="1">
        <w:r>
          <w:rPr>
            <w:rFonts w:ascii="arial" w:eastAsia="arial" w:hAnsi="arial" w:cs="arial"/>
            <w:b w:val="0"/>
            <w:i/>
            <w:strike w:val="0"/>
            <w:noProof w:val="0"/>
            <w:color w:val="0077CC"/>
            <w:position w:val="0"/>
            <w:sz w:val="20"/>
            <w:u w:val="single"/>
            <w:vertAlign w:val="baseline"/>
          </w:rPr>
          <w:t>https://reclaimthenet.org/lawyer-sues-facebook-political-speech</w:t>
        </w:r>
      </w:hyperlink>
      <w:r>
        <w:rPr>
          <w:rFonts w:ascii="arial" w:eastAsia="arial" w:hAnsi="arial" w:cs="arial"/>
          <w:b w:val="0"/>
          <w:i w:val="0"/>
          <w:strike w:val="0"/>
          <w:noProof w:val="0"/>
          <w:color w:val="000000"/>
          <w:position w:val="0"/>
          <w:sz w:val="20"/>
          <w:u w:val="none"/>
          <w:vertAlign w:val="baseline"/>
        </w:rPr>
        <w:t xml:space="preserve">/ [ 155]: #topheadline [ 156]:            </w:t>
      </w:r>
      <w:hyperlink r:id="rId1039" w:history="1">
        <w:r>
          <w:rPr>
            <w:rFonts w:ascii="arial" w:eastAsia="arial" w:hAnsi="arial" w:cs="arial"/>
            <w:b w:val="0"/>
            <w:i/>
            <w:strike w:val="0"/>
            <w:noProof w:val="0"/>
            <w:color w:val="0077CC"/>
            <w:position w:val="0"/>
            <w:sz w:val="20"/>
            <w:u w:val="single"/>
            <w:vertAlign w:val="baseline"/>
          </w:rPr>
          <w:t>https://www.thegatewaypundit.com/2020/06/leftist-punk-attacks-old-man-goons-try-remove-christopher-columbus-statue-connecticut-video/</w:t>
        </w:r>
      </w:hyperlink>
      <w:r>
        <w:rPr>
          <w:rFonts w:ascii="arial" w:eastAsia="arial" w:hAnsi="arial" w:cs="arial"/>
          <w:b w:val="0"/>
          <w:i w:val="0"/>
          <w:strike w:val="0"/>
          <w:noProof w:val="0"/>
          <w:color w:val="000000"/>
          <w:position w:val="0"/>
          <w:sz w:val="20"/>
          <w:u w:val="none"/>
          <w:vertAlign w:val="baseline"/>
        </w:rPr>
        <w:t xml:space="preserve"> [ 157]: #topheadline [ 158]:            </w:t>
      </w:r>
      <w:hyperlink r:id="rId1040" w:history="1">
        <w:r>
          <w:rPr>
            <w:rFonts w:ascii="arial" w:eastAsia="arial" w:hAnsi="arial" w:cs="arial"/>
            <w:b w:val="0"/>
            <w:i/>
            <w:strike w:val="0"/>
            <w:noProof w:val="0"/>
            <w:color w:val="0077CC"/>
            <w:position w:val="0"/>
            <w:sz w:val="20"/>
            <w:u w:val="single"/>
            <w:vertAlign w:val="baseline"/>
          </w:rPr>
          <w:t>http://feedproxy.google.com/~r/blacklistednews/hKxa/~3/kHeYxL0orF8/lets-factcheck-reuters-they-say-dna-vaccines-dont-change-your-genetic-makeuptrue-or.html</w:t>
        </w:r>
      </w:hyperlink>
      <w:r>
        <w:rPr>
          <w:rFonts w:ascii="arial" w:eastAsia="arial" w:hAnsi="arial" w:cs="arial"/>
          <w:b w:val="0"/>
          <w:i w:val="0"/>
          <w:strike w:val="0"/>
          <w:noProof w:val="0"/>
          <w:color w:val="000000"/>
          <w:position w:val="0"/>
          <w:sz w:val="20"/>
          <w:u w:val="none"/>
          <w:vertAlign w:val="baseline"/>
        </w:rPr>
        <w:t xml:space="preserve"> [ 159]: #topheadline [ 160]:            </w:t>
      </w:r>
      <w:hyperlink r:id="rId1041" w:history="1">
        <w:r>
          <w:rPr>
            <w:rFonts w:ascii="arial" w:eastAsia="arial" w:hAnsi="arial" w:cs="arial"/>
            <w:b w:val="0"/>
            <w:i/>
            <w:strike w:val="0"/>
            <w:noProof w:val="0"/>
            <w:color w:val="0077CC"/>
            <w:position w:val="0"/>
            <w:sz w:val="20"/>
            <w:u w:val="single"/>
            <w:vertAlign w:val="baseline"/>
          </w:rPr>
          <w:t>https://www.startribune.com/minn-files-climate-change-lawsuit-against-oil-companies-including-koch-exxon-mobil/571466182/</w:t>
        </w:r>
      </w:hyperlink>
      <w:r>
        <w:rPr>
          <w:rFonts w:ascii="arial" w:eastAsia="arial" w:hAnsi="arial" w:cs="arial"/>
          <w:b w:val="0"/>
          <w:i w:val="0"/>
          <w:strike w:val="0"/>
          <w:noProof w:val="0"/>
          <w:color w:val="000000"/>
          <w:position w:val="0"/>
          <w:sz w:val="20"/>
          <w:u w:val="none"/>
          <w:vertAlign w:val="baseline"/>
        </w:rPr>
        <w:t xml:space="preserve"> [ 161]: #topheadline [ 162]:            </w:t>
      </w:r>
      <w:hyperlink r:id="rId1042" w:history="1">
        <w:r>
          <w:rPr>
            <w:rFonts w:ascii="arial" w:eastAsia="arial" w:hAnsi="arial" w:cs="arial"/>
            <w:b w:val="0"/>
            <w:i/>
            <w:strike w:val="0"/>
            <w:noProof w:val="0"/>
            <w:color w:val="0077CC"/>
            <w:position w:val="0"/>
            <w:sz w:val="20"/>
            <w:u w:val="single"/>
            <w:vertAlign w:val="baseline"/>
          </w:rPr>
          <w:t>http://feedproxy.google.com/~r/SHTFplan/~3/q-blXaIDoAk/msm-outlets-are-angry-the-lost-control-of-the-gun-control-narrative_06242020</w:t>
        </w:r>
      </w:hyperlink>
      <w:r>
        <w:rPr>
          <w:rFonts w:ascii="arial" w:eastAsia="arial" w:hAnsi="arial" w:cs="arial"/>
          <w:b w:val="0"/>
          <w:i w:val="0"/>
          <w:strike w:val="0"/>
          <w:noProof w:val="0"/>
          <w:color w:val="000000"/>
          <w:position w:val="0"/>
          <w:sz w:val="20"/>
          <w:u w:val="none"/>
          <w:vertAlign w:val="baseline"/>
        </w:rPr>
        <w:t xml:space="preserve"> [ 163]: #topheadline [ 164]:            </w:t>
      </w:r>
      <w:hyperlink r:id="rId1043" w:history="1">
        <w:r>
          <w:rPr>
            <w:rFonts w:ascii="arial" w:eastAsia="arial" w:hAnsi="arial" w:cs="arial"/>
            <w:b w:val="0"/>
            <w:i/>
            <w:strike w:val="0"/>
            <w:noProof w:val="0"/>
            <w:color w:val="0077CC"/>
            <w:position w:val="0"/>
            <w:sz w:val="20"/>
            <w:u w:val="single"/>
            <w:vertAlign w:val="baseline"/>
          </w:rPr>
          <w:t>https://www.thegatewaypundit.com/2020/06/must-watch-gop-senator-tim-scott-goes-off-democrats-blocking-police-reform-bill/</w:t>
        </w:r>
      </w:hyperlink>
      <w:r>
        <w:rPr>
          <w:rFonts w:ascii="arial" w:eastAsia="arial" w:hAnsi="arial" w:cs="arial"/>
          <w:b w:val="0"/>
          <w:i w:val="0"/>
          <w:strike w:val="0"/>
          <w:noProof w:val="0"/>
          <w:color w:val="000000"/>
          <w:position w:val="0"/>
          <w:sz w:val="20"/>
          <w:u w:val="none"/>
          <w:vertAlign w:val="baseline"/>
        </w:rPr>
        <w:t xml:space="preserve"> [ 165]: #topheadline [ 166]:            </w:t>
      </w:r>
      <w:hyperlink r:id="rId1044" w:history="1">
        <w:r>
          <w:rPr>
            <w:rFonts w:ascii="arial" w:eastAsia="arial" w:hAnsi="arial" w:cs="arial"/>
            <w:b w:val="0"/>
            <w:i/>
            <w:strike w:val="0"/>
            <w:noProof w:val="0"/>
            <w:color w:val="0077CC"/>
            <w:position w:val="0"/>
            <w:sz w:val="20"/>
            <w:u w:val="single"/>
            <w:vertAlign w:val="baseline"/>
          </w:rPr>
          <w:t>https://nationalfile.com/nassau-county-refuses-to-remove-statue-of-teddy-roosevelt-says-it-will-stay-right-where-it-is</w:t>
        </w:r>
      </w:hyperlink>
      <w:r>
        <w:rPr>
          <w:rFonts w:ascii="arial" w:eastAsia="arial" w:hAnsi="arial" w:cs="arial"/>
          <w:b w:val="0"/>
          <w:i w:val="0"/>
          <w:strike w:val="0"/>
          <w:noProof w:val="0"/>
          <w:color w:val="000000"/>
          <w:position w:val="0"/>
          <w:sz w:val="20"/>
          <w:u w:val="none"/>
          <w:vertAlign w:val="baseline"/>
        </w:rPr>
        <w:t xml:space="preserve">/ [ 167]: #topheadline [ 168]:            </w:t>
      </w:r>
      <w:hyperlink r:id="rId1045" w:history="1">
        <w:r>
          <w:rPr>
            <w:rFonts w:ascii="arial" w:eastAsia="arial" w:hAnsi="arial" w:cs="arial"/>
            <w:b w:val="0"/>
            <w:i/>
            <w:strike w:val="0"/>
            <w:noProof w:val="0"/>
            <w:color w:val="0077CC"/>
            <w:position w:val="0"/>
            <w:sz w:val="20"/>
            <w:u w:val="single"/>
            <w:vertAlign w:val="baseline"/>
          </w:rPr>
          <w:t>https://disrn.com/news/ny-nj-and-ct-impose-14-day-quarantine-on-visitors-from-covid-hotspot-states</w:t>
        </w:r>
      </w:hyperlink>
      <w:r>
        <w:rPr>
          <w:rFonts w:ascii="arial" w:eastAsia="arial" w:hAnsi="arial" w:cs="arial"/>
          <w:b w:val="0"/>
          <w:i w:val="0"/>
          <w:strike w:val="0"/>
          <w:noProof w:val="0"/>
          <w:color w:val="000000"/>
          <w:position w:val="0"/>
          <w:sz w:val="20"/>
          <w:u w:val="none"/>
          <w:vertAlign w:val="baseline"/>
        </w:rPr>
        <w:t xml:space="preserve"> [ 169]: #topheadline [ 170]:            </w:t>
      </w:r>
      <w:hyperlink r:id="rId1046" w:history="1">
        <w:r>
          <w:rPr>
            <w:rFonts w:ascii="arial" w:eastAsia="arial" w:hAnsi="arial" w:cs="arial"/>
            <w:b w:val="0"/>
            <w:i/>
            <w:strike w:val="0"/>
            <w:noProof w:val="0"/>
            <w:color w:val="0077CC"/>
            <w:position w:val="0"/>
            <w:sz w:val="20"/>
            <w:u w:val="single"/>
            <w:vertAlign w:val="baseline"/>
          </w:rPr>
          <w:t>https://madison.com/wsj/news/local/crime-and-courts/protesters-tear-down-statues-punch-senator-set-small-fire-after-arrest-of-black-activist/article_8356b4c1-4dbf-52ff-9d5b-cadb98bf5356.html</w:t>
        </w:r>
      </w:hyperlink>
      <w:r>
        <w:rPr>
          <w:rFonts w:ascii="arial" w:eastAsia="arial" w:hAnsi="arial" w:cs="arial"/>
          <w:b w:val="0"/>
          <w:i w:val="0"/>
          <w:strike w:val="0"/>
          <w:noProof w:val="0"/>
          <w:color w:val="000000"/>
          <w:position w:val="0"/>
          <w:sz w:val="20"/>
          <w:u w:val="none"/>
          <w:vertAlign w:val="baseline"/>
        </w:rPr>
        <w:t xml:space="preserve"> [ 171]: #topheadline [ 172]:            </w:t>
      </w:r>
      <w:hyperlink r:id="rId1047" w:history="1">
        <w:r>
          <w:rPr>
            <w:rFonts w:ascii="arial" w:eastAsia="arial" w:hAnsi="arial" w:cs="arial"/>
            <w:b w:val="0"/>
            <w:i/>
            <w:strike w:val="0"/>
            <w:noProof w:val="0"/>
            <w:color w:val="0077CC"/>
            <w:position w:val="0"/>
            <w:sz w:val="20"/>
            <w:u w:val="single"/>
            <w:vertAlign w:val="baseline"/>
          </w:rPr>
          <w:t>https://nypost.com/2020/06/24/rayshard-brooks-girlfriend-held-on-10k-bond-for-arson/</w:t>
        </w:r>
      </w:hyperlink>
      <w:r>
        <w:rPr>
          <w:rFonts w:ascii="arial" w:eastAsia="arial" w:hAnsi="arial" w:cs="arial"/>
          <w:b w:val="0"/>
          <w:i w:val="0"/>
          <w:strike w:val="0"/>
          <w:noProof w:val="0"/>
          <w:color w:val="000000"/>
          <w:position w:val="0"/>
          <w:sz w:val="20"/>
          <w:u w:val="none"/>
          <w:vertAlign w:val="baseline"/>
        </w:rPr>
        <w:t xml:space="preserve"> [ 173]: #topheadline [ 174]:            </w:t>
      </w:r>
      <w:hyperlink r:id="rId1048" w:history="1">
        <w:r>
          <w:rPr>
            <w:rFonts w:ascii="arial" w:eastAsia="arial" w:hAnsi="arial" w:cs="arial"/>
            <w:b w:val="0"/>
            <w:i/>
            <w:strike w:val="0"/>
            <w:noProof w:val="0"/>
            <w:color w:val="0077CC"/>
            <w:position w:val="0"/>
            <w:sz w:val="20"/>
            <w:u w:val="single"/>
            <w:vertAlign w:val="baseline"/>
          </w:rPr>
          <w:t>https://disrn.com/news/rhode-island-moves-to-change-state-name-due-to-slavery-links</w:t>
        </w:r>
      </w:hyperlink>
      <w:r>
        <w:rPr>
          <w:rFonts w:ascii="arial" w:eastAsia="arial" w:hAnsi="arial" w:cs="arial"/>
          <w:b w:val="0"/>
          <w:i w:val="0"/>
          <w:strike w:val="0"/>
          <w:noProof w:val="0"/>
          <w:color w:val="000000"/>
          <w:position w:val="0"/>
          <w:sz w:val="20"/>
          <w:u w:val="none"/>
          <w:vertAlign w:val="baseline"/>
        </w:rPr>
        <w:t xml:space="preserve"> [ 175]: #topheadline [ 176]:            </w:t>
      </w:r>
      <w:hyperlink r:id="rId1049" w:history="1">
        <w:r>
          <w:rPr>
            <w:rFonts w:ascii="arial" w:eastAsia="arial" w:hAnsi="arial" w:cs="arial"/>
            <w:b w:val="0"/>
            <w:i/>
            <w:strike w:val="0"/>
            <w:noProof w:val="0"/>
            <w:color w:val="0077CC"/>
            <w:position w:val="0"/>
            <w:sz w:val="20"/>
            <w:u w:val="single"/>
            <w:vertAlign w:val="baseline"/>
          </w:rPr>
          <w:t>https://nationalfile.com/seattle-gave-soundcloud-rapper-turned-chop-warlord-raz-simone-80000-to-build-recording-studio-in-2019</w:t>
        </w:r>
      </w:hyperlink>
      <w:r>
        <w:rPr>
          <w:rFonts w:ascii="arial" w:eastAsia="arial" w:hAnsi="arial" w:cs="arial"/>
          <w:b w:val="0"/>
          <w:i w:val="0"/>
          <w:strike w:val="0"/>
          <w:noProof w:val="0"/>
          <w:color w:val="000000"/>
          <w:position w:val="0"/>
          <w:sz w:val="20"/>
          <w:u w:val="none"/>
          <w:vertAlign w:val="baseline"/>
        </w:rPr>
        <w:t xml:space="preserve">/ [ 177]: #topheadline [ 178]:            </w:t>
      </w:r>
      <w:hyperlink r:id="rId1050" w:history="1">
        <w:r>
          <w:rPr>
            <w:rFonts w:ascii="arial" w:eastAsia="arial" w:hAnsi="arial" w:cs="arial"/>
            <w:b w:val="0"/>
            <w:i/>
            <w:strike w:val="0"/>
            <w:noProof w:val="0"/>
            <w:color w:val="0077CC"/>
            <w:position w:val="0"/>
            <w:sz w:val="20"/>
            <w:u w:val="single"/>
            <w:vertAlign w:val="baseline"/>
          </w:rPr>
          <w:t>https://sports.yahoo.com/details-2020-baseball-season-played-091100647.html</w:t>
        </w:r>
      </w:hyperlink>
      <w:r>
        <w:rPr>
          <w:rFonts w:ascii="arial" w:eastAsia="arial" w:hAnsi="arial" w:cs="arial"/>
          <w:b w:val="0"/>
          <w:i w:val="0"/>
          <w:strike w:val="0"/>
          <w:noProof w:val="0"/>
          <w:color w:val="000000"/>
          <w:position w:val="0"/>
          <w:sz w:val="20"/>
          <w:u w:val="none"/>
          <w:vertAlign w:val="baseline"/>
        </w:rPr>
        <w:t xml:space="preserve"> [ 179]: #topheadline [ 180]:            </w:t>
      </w:r>
      <w:hyperlink r:id="rId1051" w:history="1">
        <w:r>
          <w:rPr>
            <w:rFonts w:ascii="arial" w:eastAsia="arial" w:hAnsi="arial" w:cs="arial"/>
            <w:b w:val="0"/>
            <w:i/>
            <w:strike w:val="0"/>
            <w:noProof w:val="0"/>
            <w:color w:val="0077CC"/>
            <w:position w:val="0"/>
            <w:sz w:val="20"/>
            <w:u w:val="single"/>
            <w:vertAlign w:val="baseline"/>
          </w:rPr>
          <w:t>https://disrn.com/news/trump-appoints-200th-federal-judge</w:t>
        </w:r>
      </w:hyperlink>
      <w:r>
        <w:rPr>
          <w:rFonts w:ascii="arial" w:eastAsia="arial" w:hAnsi="arial" w:cs="arial"/>
          <w:b w:val="0"/>
          <w:i w:val="0"/>
          <w:strike w:val="0"/>
          <w:noProof w:val="0"/>
          <w:color w:val="000000"/>
          <w:position w:val="0"/>
          <w:sz w:val="20"/>
          <w:u w:val="none"/>
          <w:vertAlign w:val="baseline"/>
        </w:rPr>
        <w:t xml:space="preserve"> [ 181]: #topheadline [ 182]:            </w:t>
      </w:r>
      <w:hyperlink r:id="rId1052" w:history="1">
        <w:r>
          <w:rPr>
            <w:rFonts w:ascii="arial" w:eastAsia="arial" w:hAnsi="arial" w:cs="arial"/>
            <w:b w:val="0"/>
            <w:i/>
            <w:strike w:val="0"/>
            <w:noProof w:val="0"/>
            <w:color w:val="0077CC"/>
            <w:position w:val="0"/>
            <w:sz w:val="20"/>
            <w:u w:val="single"/>
            <w:vertAlign w:val="baseline"/>
          </w:rPr>
          <w:t>https://nationalfile.com/video-man-shot-in-chaz-chop-wants-to-sue-police-for-not-responding-fast-enough</w:t>
        </w:r>
      </w:hyperlink>
      <w:r>
        <w:rPr>
          <w:rFonts w:ascii="arial" w:eastAsia="arial" w:hAnsi="arial" w:cs="arial"/>
          <w:b w:val="0"/>
          <w:i w:val="0"/>
          <w:strike w:val="0"/>
          <w:noProof w:val="0"/>
          <w:color w:val="000000"/>
          <w:position w:val="0"/>
          <w:sz w:val="20"/>
          <w:u w:val="none"/>
          <w:vertAlign w:val="baseline"/>
        </w:rPr>
        <w:t xml:space="preserve">/ [ 183]: #topheadline [ 184]:            </w:t>
      </w:r>
      <w:hyperlink r:id="rId1053" w:history="1">
        <w:r>
          <w:rPr>
            <w:rFonts w:ascii="arial" w:eastAsia="arial" w:hAnsi="arial" w:cs="arial"/>
            <w:b w:val="0"/>
            <w:i/>
            <w:strike w:val="0"/>
            <w:noProof w:val="0"/>
            <w:color w:val="0077CC"/>
            <w:position w:val="0"/>
            <w:sz w:val="20"/>
            <w:u w:val="single"/>
            <w:vertAlign w:val="baseline"/>
          </w:rPr>
          <w:t>https://nationalfile.com/video-white-blm-protester-calls-black-police-officer-n-word-during-dc-protest</w:t>
        </w:r>
      </w:hyperlink>
      <w:r>
        <w:rPr>
          <w:rFonts w:ascii="arial" w:eastAsia="arial" w:hAnsi="arial" w:cs="arial"/>
          <w:b w:val="0"/>
          <w:i w:val="0"/>
          <w:strike w:val="0"/>
          <w:noProof w:val="0"/>
          <w:color w:val="000000"/>
          <w:position w:val="0"/>
          <w:sz w:val="20"/>
          <w:u w:val="none"/>
          <w:vertAlign w:val="baseline"/>
        </w:rPr>
        <w:t xml:space="preserve">/ [ 185]: #topheadline [ 186]:            </w:t>
      </w:r>
      <w:hyperlink r:id="rId1054" w:history="1">
        <w:r>
          <w:rPr>
            <w:rFonts w:ascii="arial" w:eastAsia="arial" w:hAnsi="arial" w:cs="arial"/>
            <w:b w:val="0"/>
            <w:i/>
            <w:strike w:val="0"/>
            <w:noProof w:val="0"/>
            <w:color w:val="0077CC"/>
            <w:position w:val="0"/>
            <w:sz w:val="20"/>
            <w:u w:val="single"/>
            <w:vertAlign w:val="baseline"/>
          </w:rPr>
          <w:t>https://nationalfile.com/video-bubba-wallace-doubles-down-on-noose-story-after-fbi-and-nascar-debunk-claim</w:t>
        </w:r>
      </w:hyperlink>
      <w:r>
        <w:rPr>
          <w:rFonts w:ascii="arial" w:eastAsia="arial" w:hAnsi="arial" w:cs="arial"/>
          <w:b w:val="0"/>
          <w:i w:val="0"/>
          <w:strike w:val="0"/>
          <w:noProof w:val="0"/>
          <w:color w:val="000000"/>
          <w:position w:val="0"/>
          <w:sz w:val="20"/>
          <w:u w:val="none"/>
          <w:vertAlign w:val="baseline"/>
        </w:rPr>
        <w:t xml:space="preserve">/ [ 187]: #topheadline [ 188]:            </w:t>
      </w:r>
      <w:hyperlink r:id="rId1055" w:history="1">
        <w:r>
          <w:rPr>
            <w:rFonts w:ascii="arial" w:eastAsia="arial" w:hAnsi="arial" w:cs="arial"/>
            <w:b w:val="0"/>
            <w:i/>
            <w:strike w:val="0"/>
            <w:noProof w:val="0"/>
            <w:color w:val="0077CC"/>
            <w:position w:val="0"/>
            <w:sz w:val="20"/>
            <w:u w:val="single"/>
            <w:vertAlign w:val="baseline"/>
          </w:rPr>
          <w:t>https://nationalfile.com/video-bubba-wallace-wanted-to-go-down-to-georgia-and-retaliate-for-ahmaud-arbery-death</w:t>
        </w:r>
      </w:hyperlink>
      <w:r>
        <w:rPr>
          <w:rFonts w:ascii="arial" w:eastAsia="arial" w:hAnsi="arial" w:cs="arial"/>
          <w:b w:val="0"/>
          <w:i w:val="0"/>
          <w:strike w:val="0"/>
          <w:noProof w:val="0"/>
          <w:color w:val="000000"/>
          <w:position w:val="0"/>
          <w:sz w:val="20"/>
          <w:u w:val="none"/>
          <w:vertAlign w:val="baseline"/>
        </w:rPr>
        <w:t xml:space="preserve">/ [ 189]: #topheadline [ 190]:            </w:t>
      </w:r>
      <w:hyperlink r:id="rId1056" w:history="1">
        <w:r>
          <w:rPr>
            <w:rFonts w:ascii="arial" w:eastAsia="arial" w:hAnsi="arial" w:cs="arial"/>
            <w:b w:val="0"/>
            <w:i/>
            <w:strike w:val="0"/>
            <w:noProof w:val="0"/>
            <w:color w:val="0077CC"/>
            <w:position w:val="0"/>
            <w:sz w:val="20"/>
            <w:u w:val="single"/>
            <w:vertAlign w:val="baseline"/>
          </w:rPr>
          <w:t>https://nationalfile.com/video-black-lives-matter-activist-doxxes-woman-after-alleged-road-rage-incident</w:t>
        </w:r>
      </w:hyperlink>
      <w:r>
        <w:rPr>
          <w:rFonts w:ascii="arial" w:eastAsia="arial" w:hAnsi="arial" w:cs="arial"/>
          <w:b w:val="0"/>
          <w:i w:val="0"/>
          <w:strike w:val="0"/>
          <w:noProof w:val="0"/>
          <w:color w:val="000000"/>
          <w:position w:val="0"/>
          <w:sz w:val="20"/>
          <w:u w:val="none"/>
          <w:vertAlign w:val="baseline"/>
        </w:rPr>
        <w:t xml:space="preserve">/ [ 191]: #topheadline [ 192]:            </w:t>
      </w:r>
      <w:hyperlink r:id="rId1057" w:history="1">
        <w:r>
          <w:rPr>
            <w:rFonts w:ascii="arial" w:eastAsia="arial" w:hAnsi="arial" w:cs="arial"/>
            <w:b w:val="0"/>
            <w:i/>
            <w:strike w:val="0"/>
            <w:noProof w:val="0"/>
            <w:color w:val="0077CC"/>
            <w:position w:val="0"/>
            <w:sz w:val="20"/>
            <w:u w:val="single"/>
            <w:vertAlign w:val="baseline"/>
          </w:rPr>
          <w:t>https://disrn.com/news/county-in-washington-state-makes-it-a-crime-to-not-wear-a-mask</w:t>
        </w:r>
      </w:hyperlink>
      <w:r>
        <w:rPr>
          <w:rFonts w:ascii="arial" w:eastAsia="arial" w:hAnsi="arial" w:cs="arial"/>
          <w:b w:val="0"/>
          <w:i w:val="0"/>
          <w:strike w:val="0"/>
          <w:noProof w:val="0"/>
          <w:color w:val="000000"/>
          <w:position w:val="0"/>
          <w:sz w:val="20"/>
          <w:u w:val="none"/>
          <w:vertAlign w:val="baseline"/>
        </w:rPr>
        <w:t xml:space="preserve"> [ 193]: #topheadline [ 194]:            </w:t>
      </w:r>
      <w:hyperlink r:id="rId1058" w:history="1">
        <w:r>
          <w:rPr>
            <w:rFonts w:ascii="arial" w:eastAsia="arial" w:hAnsi="arial" w:cs="arial"/>
            <w:b w:val="0"/>
            <w:i/>
            <w:strike w:val="0"/>
            <w:noProof w:val="0"/>
            <w:color w:val="0077CC"/>
            <w:position w:val="0"/>
            <w:sz w:val="20"/>
            <w:u w:val="single"/>
            <w:vertAlign w:val="baseline"/>
          </w:rPr>
          <w:t>http://feedproxy.google.com/~r/blacklistednews/hKxa/~3/KiFRVEwyTDw/what-americans-fear-most-in-the-jfk-assassination-part.html</w:t>
        </w:r>
      </w:hyperlink>
      <w:r>
        <w:rPr>
          <w:rFonts w:ascii="arial" w:eastAsia="arial" w:hAnsi="arial" w:cs="arial"/>
          <w:b w:val="0"/>
          <w:i w:val="0"/>
          <w:strike w:val="0"/>
          <w:noProof w:val="0"/>
          <w:color w:val="000000"/>
          <w:position w:val="0"/>
          <w:sz w:val="20"/>
          <w:u w:val="none"/>
          <w:vertAlign w:val="baseline"/>
        </w:rPr>
        <w:t xml:space="preserve"> [ 195]: #topheadline [ 196]:            </w:t>
      </w:r>
      <w:hyperlink r:id="rId1059" w:history="1">
        <w:r>
          <w:rPr>
            <w:rFonts w:ascii="arial" w:eastAsia="arial" w:hAnsi="arial" w:cs="arial"/>
            <w:b w:val="0"/>
            <w:i/>
            <w:strike w:val="0"/>
            <w:noProof w:val="0"/>
            <w:color w:val="0077CC"/>
            <w:position w:val="0"/>
            <w:sz w:val="20"/>
            <w:u w:val="single"/>
            <w:vertAlign w:val="baseline"/>
          </w:rPr>
          <w:t>https://gothamist.com/news/why-two-lawyers-accused-tossing-molotov-cocktail-nypd-car-could-face-life-prison</w:t>
        </w:r>
      </w:hyperlink>
      <w:r>
        <w:rPr>
          <w:rFonts w:ascii="arial" w:eastAsia="arial" w:hAnsi="arial" w:cs="arial"/>
          <w:b w:val="0"/>
          <w:i w:val="0"/>
          <w:strike w:val="0"/>
          <w:noProof w:val="0"/>
          <w:color w:val="000000"/>
          <w:position w:val="0"/>
          <w:sz w:val="20"/>
          <w:u w:val="none"/>
          <w:vertAlign w:val="baseline"/>
        </w:rPr>
        <w:t xml:space="preserve"> [ 197]: #topheadline [ 198]:            </w:t>
      </w:r>
      <w:hyperlink r:id="rId1060" w:history="1">
        <w:r>
          <w:rPr>
            <w:rFonts w:ascii="arial" w:eastAsia="arial" w:hAnsi="arial" w:cs="arial"/>
            <w:b w:val="0"/>
            <w:i/>
            <w:strike w:val="0"/>
            <w:noProof w:val="0"/>
            <w:color w:val="0077CC"/>
            <w:position w:val="0"/>
            <w:sz w:val="20"/>
            <w:u w:val="single"/>
            <w:vertAlign w:val="baseline"/>
          </w:rPr>
          <w:t>https://nypost.com/2020/06/24/julian-assange-charged-with-conspiring-with-anonymous/</w:t>
        </w:r>
      </w:hyperlink>
      <w:r>
        <w:rPr>
          <w:rFonts w:ascii="arial" w:eastAsia="arial" w:hAnsi="arial" w:cs="arial"/>
          <w:b w:val="0"/>
          <w:i w:val="0"/>
          <w:strike w:val="0"/>
          <w:noProof w:val="0"/>
          <w:color w:val="000000"/>
          <w:position w:val="0"/>
          <w:sz w:val="20"/>
          <w:u w:val="none"/>
          <w:vertAlign w:val="baseline"/>
        </w:rPr>
        <w:t xml:space="preserve"> [ 199]: #topheadline [ 200]:            </w:t>
      </w:r>
      <w:hyperlink r:id="rId1061" w:history="1">
        <w:r>
          <w:rPr>
            <w:rFonts w:ascii="arial" w:eastAsia="arial" w:hAnsi="arial" w:cs="arial"/>
            <w:b w:val="0"/>
            <w:i/>
            <w:strike w:val="0"/>
            <w:noProof w:val="0"/>
            <w:color w:val="0077CC"/>
            <w:position w:val="0"/>
            <w:sz w:val="20"/>
            <w:u w:val="single"/>
            <w:vertAlign w:val="baseline"/>
          </w:rPr>
          <w:t>https://www.thecollegefix.com/woke-scolds-outraged-as-uchicago-professor-cleared-of-wrongdoing-for-criticizing-defund-the-police</w:t>
        </w:r>
      </w:hyperlink>
      <w:r>
        <w:rPr>
          <w:rFonts w:ascii="arial" w:eastAsia="arial" w:hAnsi="arial" w:cs="arial"/>
          <w:b w:val="0"/>
          <w:i w:val="0"/>
          <w:strike w:val="0"/>
          <w:noProof w:val="0"/>
          <w:color w:val="000000"/>
          <w:position w:val="0"/>
          <w:sz w:val="20"/>
          <w:u w:val="none"/>
          <w:vertAlign w:val="baseline"/>
        </w:rPr>
        <w:t xml:space="preserve">/ [ 201]: #topheadline [ 202]:            </w:t>
      </w:r>
      <w:hyperlink r:id="rId1062" w:history="1">
        <w:r>
          <w:rPr>
            <w:rFonts w:ascii="arial" w:eastAsia="arial" w:hAnsi="arial" w:cs="arial"/>
            <w:b w:val="0"/>
            <w:i/>
            <w:strike w:val="0"/>
            <w:noProof w:val="0"/>
            <w:color w:val="0077CC"/>
            <w:position w:val="0"/>
            <w:sz w:val="20"/>
            <w:u w:val="single"/>
            <w:vertAlign w:val="baseline"/>
          </w:rPr>
          <w:t>https://reclaimthenet.org/face-recognition-tech-wrongful-arrest</w:t>
        </w:r>
      </w:hyperlink>
      <w:r>
        <w:rPr>
          <w:rFonts w:ascii="arial" w:eastAsia="arial" w:hAnsi="arial" w:cs="arial"/>
          <w:b w:val="0"/>
          <w:i w:val="0"/>
          <w:strike w:val="0"/>
          <w:noProof w:val="0"/>
          <w:color w:val="000000"/>
          <w:position w:val="0"/>
          <w:sz w:val="20"/>
          <w:u w:val="none"/>
          <w:vertAlign w:val="baseline"/>
        </w:rPr>
        <w:t xml:space="preserve">/ [ 203]: #topheadline [ 204]:            </w:t>
      </w:r>
      <w:hyperlink r:id="rId1063" w:history="1">
        <w:r>
          <w:rPr>
            <w:rFonts w:ascii="arial" w:eastAsia="arial" w:hAnsi="arial" w:cs="arial"/>
            <w:b w:val="0"/>
            <w:i/>
            <w:strike w:val="0"/>
            <w:noProof w:val="0"/>
            <w:color w:val="0077CC"/>
            <w:position w:val="0"/>
            <w:sz w:val="20"/>
            <w:u w:val="single"/>
            <w:vertAlign w:val="baseline"/>
          </w:rPr>
          <w:t>https://www.rebelnews.com/city_of_toronto_protects_violent_protesters_kicks_out_rebel_news_reporter</w:t>
        </w:r>
      </w:hyperlink>
      <w:r>
        <w:rPr>
          <w:rFonts w:ascii="arial" w:eastAsia="arial" w:hAnsi="arial" w:cs="arial"/>
          <w:b w:val="0"/>
          <w:i w:val="0"/>
          <w:strike w:val="0"/>
          <w:noProof w:val="0"/>
          <w:color w:val="000000"/>
          <w:position w:val="0"/>
          <w:sz w:val="20"/>
          <w:u w:val="none"/>
          <w:vertAlign w:val="baseline"/>
        </w:rPr>
        <w:t xml:space="preserve"> [ 205]: #topheadline [ 206]:            </w:t>
      </w:r>
      <w:hyperlink r:id="rId1064" w:history="1">
        <w:r>
          <w:rPr>
            <w:rFonts w:ascii="arial" w:eastAsia="arial" w:hAnsi="arial" w:cs="arial"/>
            <w:b w:val="0"/>
            <w:i/>
            <w:strike w:val="0"/>
            <w:noProof w:val="0"/>
            <w:color w:val="0077CC"/>
            <w:position w:val="0"/>
            <w:sz w:val="20"/>
            <w:u w:val="single"/>
            <w:vertAlign w:val="baseline"/>
          </w:rPr>
          <w:t>https://reclaimthenet.org/walmart-canada-removes-all-lives-matter-t-shirt-after-social-media-users-complain</w:t>
        </w:r>
      </w:hyperlink>
      <w:r>
        <w:rPr>
          <w:rFonts w:ascii="arial" w:eastAsia="arial" w:hAnsi="arial" w:cs="arial"/>
          <w:b w:val="0"/>
          <w:i w:val="0"/>
          <w:strike w:val="0"/>
          <w:noProof w:val="0"/>
          <w:color w:val="000000"/>
          <w:position w:val="0"/>
          <w:sz w:val="20"/>
          <w:u w:val="none"/>
          <w:vertAlign w:val="baseline"/>
        </w:rPr>
        <w:t xml:space="preserve">/ [ 207]: #topheadline [ 208]:            </w:t>
      </w:r>
      <w:hyperlink r:id="rId1065" w:history="1">
        <w:r>
          <w:rPr>
            <w:rFonts w:ascii="arial" w:eastAsia="arial" w:hAnsi="arial" w:cs="arial"/>
            <w:b w:val="0"/>
            <w:i/>
            <w:strike w:val="0"/>
            <w:noProof w:val="0"/>
            <w:color w:val="0077CC"/>
            <w:position w:val="0"/>
            <w:sz w:val="20"/>
            <w:u w:val="single"/>
            <w:vertAlign w:val="baseline"/>
          </w:rPr>
          <w:t>https://rmx.news/article/article/czech-pm-babis-john-bolton-doesn-t-understand-basic-math</w:t>
        </w:r>
      </w:hyperlink>
      <w:r>
        <w:rPr>
          <w:rFonts w:ascii="arial" w:eastAsia="arial" w:hAnsi="arial" w:cs="arial"/>
          <w:b w:val="0"/>
          <w:i w:val="0"/>
          <w:strike w:val="0"/>
          <w:noProof w:val="0"/>
          <w:color w:val="000000"/>
          <w:position w:val="0"/>
          <w:sz w:val="20"/>
          <w:u w:val="none"/>
          <w:vertAlign w:val="baseline"/>
        </w:rPr>
        <w:t xml:space="preserve"> [ 209]: #topheadline [ 210]:            </w:t>
      </w:r>
      <w:hyperlink r:id="rId1066" w:history="1">
        <w:r>
          <w:rPr>
            <w:rFonts w:ascii="arial" w:eastAsia="arial" w:hAnsi="arial" w:cs="arial"/>
            <w:b w:val="0"/>
            <w:i/>
            <w:strike w:val="0"/>
            <w:noProof w:val="0"/>
            <w:color w:val="0077CC"/>
            <w:position w:val="0"/>
            <w:sz w:val="20"/>
            <w:u w:val="single"/>
            <w:vertAlign w:val="baseline"/>
          </w:rPr>
          <w:t>https://www.breitbart.com/europe/2020/06/24/death-whites-graffiti-appears-belgian-town-hall-building/</w:t>
        </w:r>
      </w:hyperlink>
      <w:r>
        <w:rPr>
          <w:rFonts w:ascii="arial" w:eastAsia="arial" w:hAnsi="arial" w:cs="arial"/>
          <w:b w:val="0"/>
          <w:i w:val="0"/>
          <w:strike w:val="0"/>
          <w:noProof w:val="0"/>
          <w:color w:val="000000"/>
          <w:position w:val="0"/>
          <w:sz w:val="20"/>
          <w:u w:val="none"/>
          <w:vertAlign w:val="baseline"/>
        </w:rPr>
        <w:t xml:space="preserve"> [ 211]: #topheadline [ 212]:            </w:t>
      </w:r>
      <w:hyperlink r:id="rId1067" w:history="1">
        <w:r>
          <w:rPr>
            <w:rFonts w:ascii="arial" w:eastAsia="arial" w:hAnsi="arial" w:cs="arial"/>
            <w:b w:val="0"/>
            <w:i/>
            <w:strike w:val="0"/>
            <w:noProof w:val="0"/>
            <w:color w:val="0077CC"/>
            <w:position w:val="0"/>
            <w:sz w:val="20"/>
            <w:u w:val="single"/>
            <w:vertAlign w:val="baseline"/>
          </w:rPr>
          <w:t>https://rmx.news/article/article/despite-attacks-on-hungarians-german-charlemagne-prize-board-upholds-award-to-romanian-president-iohannis</w:t>
        </w:r>
      </w:hyperlink>
      <w:r>
        <w:rPr>
          <w:rFonts w:ascii="arial" w:eastAsia="arial" w:hAnsi="arial" w:cs="arial"/>
          <w:b w:val="0"/>
          <w:i w:val="0"/>
          <w:strike w:val="0"/>
          <w:noProof w:val="0"/>
          <w:color w:val="000000"/>
          <w:position w:val="0"/>
          <w:sz w:val="20"/>
          <w:u w:val="none"/>
          <w:vertAlign w:val="baseline"/>
        </w:rPr>
        <w:t xml:space="preserve"> [ 213]: #topheadline [ 214]:            </w:t>
      </w:r>
      <w:hyperlink r:id="rId1068" w:history="1">
        <w:r>
          <w:rPr>
            <w:rFonts w:ascii="arial" w:eastAsia="arial" w:hAnsi="arial" w:cs="arial"/>
            <w:b w:val="0"/>
            <w:i/>
            <w:strike w:val="0"/>
            <w:noProof w:val="0"/>
            <w:color w:val="0077CC"/>
            <w:position w:val="0"/>
            <w:sz w:val="20"/>
            <w:u w:val="single"/>
            <w:vertAlign w:val="baseline"/>
          </w:rPr>
          <w:t>https://www.ansa.it/nuova_europa/en/news/sections/news/2020/06/24/germany-orders-first-local-lockdown-since-easing_561db854-cd5b-4acf-ba82-ce1c50651a7b.html</w:t>
        </w:r>
      </w:hyperlink>
      <w:r>
        <w:rPr>
          <w:rFonts w:ascii="arial" w:eastAsia="arial" w:hAnsi="arial" w:cs="arial"/>
          <w:b w:val="0"/>
          <w:i w:val="0"/>
          <w:strike w:val="0"/>
          <w:noProof w:val="0"/>
          <w:color w:val="000000"/>
          <w:position w:val="0"/>
          <w:sz w:val="20"/>
          <w:u w:val="none"/>
          <w:vertAlign w:val="baseline"/>
        </w:rPr>
        <w:t xml:space="preserve"> [ 215]: #topheadline [ 216]:            </w:t>
      </w:r>
      <w:hyperlink r:id="rId1069" w:history="1">
        <w:r>
          <w:rPr>
            <w:rFonts w:ascii="arial" w:eastAsia="arial" w:hAnsi="arial" w:cs="arial"/>
            <w:b w:val="0"/>
            <w:i/>
            <w:strike w:val="0"/>
            <w:noProof w:val="0"/>
            <w:color w:val="0077CC"/>
            <w:position w:val="0"/>
            <w:sz w:val="20"/>
            <w:u w:val="single"/>
            <w:vertAlign w:val="baseline"/>
          </w:rPr>
          <w:t>https://www.ansa.it/nuova_europa/en/news/sections/news/2020/06/19/ceo-of-scandal-hit-wirecard-resigns_70ecdc3d-b786-475a-8a02-aaa24dea9bef.html</w:t>
        </w:r>
      </w:hyperlink>
      <w:r>
        <w:rPr>
          <w:rFonts w:ascii="arial" w:eastAsia="arial" w:hAnsi="arial" w:cs="arial"/>
          <w:b w:val="0"/>
          <w:i w:val="0"/>
          <w:strike w:val="0"/>
          <w:noProof w:val="0"/>
          <w:color w:val="000000"/>
          <w:position w:val="0"/>
          <w:sz w:val="20"/>
          <w:u w:val="none"/>
          <w:vertAlign w:val="baseline"/>
        </w:rPr>
        <w:t xml:space="preserve"> [ 217]: #topheadline [ 218]:            </w:t>
      </w:r>
      <w:hyperlink r:id="rId1070" w:history="1">
        <w:r>
          <w:rPr>
            <w:rFonts w:ascii="arial" w:eastAsia="arial" w:hAnsi="arial" w:cs="arial"/>
            <w:b w:val="0"/>
            <w:i/>
            <w:strike w:val="0"/>
            <w:noProof w:val="0"/>
            <w:color w:val="0077CC"/>
            <w:position w:val="0"/>
            <w:sz w:val="20"/>
            <w:u w:val="single"/>
            <w:vertAlign w:val="baseline"/>
          </w:rPr>
          <w:t>https://www.breitbart.com/europe/2020/06/24/berlin-police-raid-more-islamists-accused-coronavirus-help-fund-fraud/</w:t>
        </w:r>
      </w:hyperlink>
      <w:r>
        <w:rPr>
          <w:rFonts w:ascii="arial" w:eastAsia="arial" w:hAnsi="arial" w:cs="arial"/>
          <w:b w:val="0"/>
          <w:i w:val="0"/>
          <w:strike w:val="0"/>
          <w:noProof w:val="0"/>
          <w:color w:val="000000"/>
          <w:position w:val="0"/>
          <w:sz w:val="20"/>
          <w:u w:val="none"/>
          <w:vertAlign w:val="baseline"/>
        </w:rPr>
        <w:t xml:space="preserve"> [ 219]: #topheadline [ 220]:            </w:t>
      </w:r>
      <w:hyperlink r:id="rId1071" w:history="1">
        <w:r>
          <w:rPr>
            <w:rFonts w:ascii="arial" w:eastAsia="arial" w:hAnsi="arial" w:cs="arial"/>
            <w:b w:val="0"/>
            <w:i/>
            <w:strike w:val="0"/>
            <w:noProof w:val="0"/>
            <w:color w:val="0077CC"/>
            <w:position w:val="0"/>
            <w:sz w:val="20"/>
            <w:u w:val="single"/>
            <w:vertAlign w:val="baseline"/>
          </w:rPr>
          <w:t>https://rmx.news/article/article/killing-nature-a-crime-france-may-introuce-ecocide-into-the-criminal-code</w:t>
        </w:r>
      </w:hyperlink>
      <w:r>
        <w:rPr>
          <w:rFonts w:ascii="arial" w:eastAsia="arial" w:hAnsi="arial" w:cs="arial"/>
          <w:b w:val="0"/>
          <w:i w:val="0"/>
          <w:strike w:val="0"/>
          <w:noProof w:val="0"/>
          <w:color w:val="000000"/>
          <w:position w:val="0"/>
          <w:sz w:val="20"/>
          <w:u w:val="none"/>
          <w:vertAlign w:val="baseline"/>
        </w:rPr>
        <w:t xml:space="preserve"> [ 221]: #topheadline [ 222]:            </w:t>
      </w:r>
      <w:hyperlink r:id="rId1072" w:history="1">
        <w:r>
          <w:rPr>
            <w:rFonts w:ascii="arial" w:eastAsia="arial" w:hAnsi="arial" w:cs="arial"/>
            <w:b w:val="0"/>
            <w:i/>
            <w:strike w:val="0"/>
            <w:noProof w:val="0"/>
            <w:color w:val="0077CC"/>
            <w:position w:val="0"/>
            <w:sz w:val="20"/>
            <w:u w:val="single"/>
            <w:vertAlign w:val="baseline"/>
          </w:rPr>
          <w:t>https://www.insideover.com/economy/leaked-german-document-lays-bare-berlins-brexit-pessimism.html</w:t>
        </w:r>
      </w:hyperlink>
      <w:r>
        <w:rPr>
          <w:rFonts w:ascii="arial" w:eastAsia="arial" w:hAnsi="arial" w:cs="arial"/>
          <w:b w:val="0"/>
          <w:i w:val="0"/>
          <w:strike w:val="0"/>
          <w:noProof w:val="0"/>
          <w:color w:val="000000"/>
          <w:position w:val="0"/>
          <w:sz w:val="20"/>
          <w:u w:val="none"/>
          <w:vertAlign w:val="baseline"/>
        </w:rPr>
        <w:t xml:space="preserve"> [ 223]: #topheadline [ 224]:            </w:t>
      </w:r>
      <w:hyperlink r:id="rId1073" w:history="1">
        <w:r>
          <w:rPr>
            <w:rFonts w:ascii="arial" w:eastAsia="arial" w:hAnsi="arial" w:cs="arial"/>
            <w:b w:val="0"/>
            <w:i/>
            <w:strike w:val="0"/>
            <w:noProof w:val="0"/>
            <w:color w:val="0077CC"/>
            <w:position w:val="0"/>
            <w:sz w:val="20"/>
            <w:u w:val="single"/>
            <w:vertAlign w:val="baseline"/>
          </w:rPr>
          <w:t>https://rmx.news/article/article/poland-and-us-strengthen-mutual-cooperation-during-meeting-between-duda-and-trump</w:t>
        </w:r>
      </w:hyperlink>
      <w:r>
        <w:rPr>
          <w:rFonts w:ascii="arial" w:eastAsia="arial" w:hAnsi="arial" w:cs="arial"/>
          <w:b w:val="0"/>
          <w:i w:val="0"/>
          <w:strike w:val="0"/>
          <w:noProof w:val="0"/>
          <w:color w:val="000000"/>
          <w:position w:val="0"/>
          <w:sz w:val="20"/>
          <w:u w:val="none"/>
          <w:vertAlign w:val="baseline"/>
        </w:rPr>
        <w:t xml:space="preserve"> [ 225]: #topheadline [ 226]:            </w:t>
      </w:r>
      <w:hyperlink r:id="rId1074" w:history="1">
        <w:r>
          <w:rPr>
            <w:rFonts w:ascii="arial" w:eastAsia="arial" w:hAnsi="arial" w:cs="arial"/>
            <w:b w:val="0"/>
            <w:i/>
            <w:strike w:val="0"/>
            <w:noProof w:val="0"/>
            <w:color w:val="0077CC"/>
            <w:position w:val="0"/>
            <w:sz w:val="20"/>
            <w:u w:val="single"/>
            <w:vertAlign w:val="baseline"/>
          </w:rPr>
          <w:t>https://rmx.news/article/article/polish-american-relations-are-strengthening-in-multiple-sectors-says-polish-foreign-minister</w:t>
        </w:r>
      </w:hyperlink>
      <w:r>
        <w:rPr>
          <w:rFonts w:ascii="arial" w:eastAsia="arial" w:hAnsi="arial" w:cs="arial"/>
          <w:b w:val="0"/>
          <w:i w:val="0"/>
          <w:strike w:val="0"/>
          <w:noProof w:val="0"/>
          <w:color w:val="000000"/>
          <w:position w:val="0"/>
          <w:sz w:val="20"/>
          <w:u w:val="none"/>
          <w:vertAlign w:val="baseline"/>
        </w:rPr>
        <w:t xml:space="preserve"> [ 227]: #topheadline [ 228]:            </w:t>
      </w:r>
      <w:hyperlink r:id="rId1075" w:history="1">
        <w:r>
          <w:rPr>
            <w:rFonts w:ascii="arial" w:eastAsia="arial" w:hAnsi="arial" w:cs="arial"/>
            <w:b w:val="0"/>
            <w:i/>
            <w:strike w:val="0"/>
            <w:noProof w:val="0"/>
            <w:color w:val="0077CC"/>
            <w:position w:val="0"/>
            <w:sz w:val="20"/>
            <w:u w:val="single"/>
            <w:vertAlign w:val="baseline"/>
          </w:rPr>
          <w:t>https://www.breitbart.com/europe/2020/06/24/polish-filmmaker-communist-crimes-west-forgotten-forgiven/</w:t>
        </w:r>
      </w:hyperlink>
      <w:r>
        <w:rPr>
          <w:rFonts w:ascii="arial" w:eastAsia="arial" w:hAnsi="arial" w:cs="arial"/>
          <w:b w:val="0"/>
          <w:i w:val="0"/>
          <w:strike w:val="0"/>
          <w:noProof w:val="0"/>
          <w:color w:val="000000"/>
          <w:position w:val="0"/>
          <w:sz w:val="20"/>
          <w:u w:val="none"/>
          <w:vertAlign w:val="baseline"/>
        </w:rPr>
        <w:t xml:space="preserve"> [ 229]: #topheadline [ 230]:            </w:t>
      </w:r>
      <w:hyperlink r:id="rId1076" w:history="1">
        <w:r>
          <w:rPr>
            <w:rFonts w:ascii="arial" w:eastAsia="arial" w:hAnsi="arial" w:cs="arial"/>
            <w:b w:val="0"/>
            <w:i/>
            <w:strike w:val="0"/>
            <w:noProof w:val="0"/>
            <w:color w:val="0077CC"/>
            <w:position w:val="0"/>
            <w:sz w:val="20"/>
            <w:u w:val="single"/>
            <w:vertAlign w:val="baseline"/>
          </w:rPr>
          <w:t>https://nypost.com/2020/06/22/botched-art-restoration-turned-virgin-mary-into-a-smudgy-mess/</w:t>
        </w:r>
      </w:hyperlink>
      <w:r>
        <w:rPr>
          <w:rFonts w:ascii="arial" w:eastAsia="arial" w:hAnsi="arial" w:cs="arial"/>
          <w:b w:val="0"/>
          <w:i w:val="0"/>
          <w:strike w:val="0"/>
          <w:noProof w:val="0"/>
          <w:color w:val="000000"/>
          <w:position w:val="0"/>
          <w:sz w:val="20"/>
          <w:u w:val="none"/>
          <w:vertAlign w:val="baseline"/>
        </w:rPr>
        <w:t xml:space="preserve"> [ 231]: #topheadline [ 232]:            </w:t>
      </w:r>
      <w:hyperlink r:id="rId1077" w:history="1">
        <w:r>
          <w:rPr>
            <w:rFonts w:ascii="arial" w:eastAsia="arial" w:hAnsi="arial" w:cs="arial"/>
            <w:b w:val="0"/>
            <w:i/>
            <w:strike w:val="0"/>
            <w:noProof w:val="0"/>
            <w:color w:val="0077CC"/>
            <w:position w:val="0"/>
            <w:sz w:val="20"/>
            <w:u w:val="single"/>
            <w:vertAlign w:val="baseline"/>
          </w:rPr>
          <w:t>https://reclaimthenet.org/avia-hate-speech-law-round-two</w:t>
        </w:r>
      </w:hyperlink>
      <w:r>
        <w:rPr>
          <w:rFonts w:ascii="arial" w:eastAsia="arial" w:hAnsi="arial" w:cs="arial"/>
          <w:b w:val="0"/>
          <w:i w:val="0"/>
          <w:strike w:val="0"/>
          <w:noProof w:val="0"/>
          <w:color w:val="000000"/>
          <w:position w:val="0"/>
          <w:sz w:val="20"/>
          <w:u w:val="none"/>
          <w:vertAlign w:val="baseline"/>
        </w:rPr>
        <w:t xml:space="preserve">/ [ 233]: #topheadline [ 234]:            </w:t>
      </w:r>
      <w:hyperlink r:id="rId1078" w:history="1">
        <w:r>
          <w:rPr>
            <w:rFonts w:ascii="arial" w:eastAsia="arial" w:hAnsi="arial" w:cs="arial"/>
            <w:b w:val="0"/>
            <w:i/>
            <w:strike w:val="0"/>
            <w:noProof w:val="0"/>
            <w:color w:val="0077CC"/>
            <w:position w:val="0"/>
            <w:sz w:val="20"/>
            <w:u w:val="single"/>
            <w:vertAlign w:val="baseline"/>
          </w:rPr>
          <w:t>https://news.sky.com/story/burnley-fan-responsible-for-white-lives-matter-stunt-sacked-from-his-job-12014075</w:t>
        </w:r>
      </w:hyperlink>
      <w:r>
        <w:rPr>
          <w:rFonts w:ascii="arial" w:eastAsia="arial" w:hAnsi="arial" w:cs="arial"/>
          <w:b w:val="0"/>
          <w:i w:val="0"/>
          <w:strike w:val="0"/>
          <w:noProof w:val="0"/>
          <w:color w:val="000000"/>
          <w:position w:val="0"/>
          <w:sz w:val="20"/>
          <w:u w:val="none"/>
          <w:vertAlign w:val="baseline"/>
        </w:rPr>
        <w:t xml:space="preserve"> [ 235]: #topheadline [ 236]:            </w:t>
      </w:r>
      <w:hyperlink r:id="rId1079" w:history="1">
        <w:r>
          <w:rPr>
            <w:rFonts w:ascii="arial" w:eastAsia="arial" w:hAnsi="arial" w:cs="arial"/>
            <w:b w:val="0"/>
            <w:i/>
            <w:strike w:val="0"/>
            <w:noProof w:val="0"/>
            <w:color w:val="0077CC"/>
            <w:position w:val="0"/>
            <w:sz w:val="20"/>
            <w:u w:val="single"/>
            <w:vertAlign w:val="baseline"/>
          </w:rPr>
          <w:t>https://nationalfile.com/cambridge-defends-lecturer-who-tweeted-white-lives-dont-matter-and-abolish-whiteness</w:t>
        </w:r>
      </w:hyperlink>
      <w:r>
        <w:rPr>
          <w:rFonts w:ascii="arial" w:eastAsia="arial" w:hAnsi="arial" w:cs="arial"/>
          <w:b w:val="0"/>
          <w:i w:val="0"/>
          <w:strike w:val="0"/>
          <w:noProof w:val="0"/>
          <w:color w:val="000000"/>
          <w:position w:val="0"/>
          <w:sz w:val="20"/>
          <w:u w:val="none"/>
          <w:vertAlign w:val="baseline"/>
        </w:rPr>
        <w:t xml:space="preserve">/ [ 237]: #topheadline [ 238]:            </w:t>
      </w:r>
      <w:hyperlink r:id="rId1080" w:history="1">
        <w:r>
          <w:rPr>
            <w:rFonts w:ascii="arial" w:eastAsia="arial" w:hAnsi="arial" w:cs="arial"/>
            <w:b w:val="0"/>
            <w:i/>
            <w:strike w:val="0"/>
            <w:noProof w:val="0"/>
            <w:color w:val="0077CC"/>
            <w:position w:val="0"/>
            <w:sz w:val="20"/>
            <w:u w:val="single"/>
            <w:vertAlign w:val="baseline"/>
          </w:rPr>
          <w:t>https://summit.news/2020/06/24/girlfriend-of-man-who-flew-white-lives-matter-banner-fired-from-her-job/</w:t>
        </w:r>
      </w:hyperlink>
      <w:r>
        <w:rPr>
          <w:rFonts w:ascii="arial" w:eastAsia="arial" w:hAnsi="arial" w:cs="arial"/>
          <w:b w:val="0"/>
          <w:i w:val="0"/>
          <w:strike w:val="0"/>
          <w:noProof w:val="0"/>
          <w:color w:val="000000"/>
          <w:position w:val="0"/>
          <w:sz w:val="20"/>
          <w:u w:val="none"/>
          <w:vertAlign w:val="baseline"/>
        </w:rPr>
        <w:t xml:space="preserve"> [ 239]: #topheadline [ 240]:            </w:t>
      </w:r>
      <w:hyperlink r:id="rId1081" w:history="1">
        <w:r>
          <w:rPr>
            <w:rFonts w:ascii="arial" w:eastAsia="arial" w:hAnsi="arial" w:cs="arial"/>
            <w:b w:val="0"/>
            <w:i/>
            <w:strike w:val="0"/>
            <w:noProof w:val="0"/>
            <w:color w:val="0077CC"/>
            <w:position w:val="0"/>
            <w:sz w:val="20"/>
            <w:u w:val="single"/>
            <w:vertAlign w:val="baseline"/>
          </w:rPr>
          <w:t>https://summit.news/2020/06/24/premier-league-footballers-kneel-again-for-blm-no-recognition-for-victims-of-reading-terror-attack/</w:t>
        </w:r>
      </w:hyperlink>
      <w:r>
        <w:rPr>
          <w:rFonts w:ascii="arial" w:eastAsia="arial" w:hAnsi="arial" w:cs="arial"/>
          <w:b w:val="0"/>
          <w:i w:val="0"/>
          <w:strike w:val="0"/>
          <w:noProof w:val="0"/>
          <w:color w:val="000000"/>
          <w:position w:val="0"/>
          <w:sz w:val="20"/>
          <w:u w:val="none"/>
          <w:vertAlign w:val="baseline"/>
        </w:rPr>
        <w:t xml:space="preserve"> [ 241]: #topheadline [ 242]:            </w:t>
      </w:r>
      <w:hyperlink r:id="rId1082" w:history="1">
        <w:r>
          <w:rPr>
            <w:rFonts w:ascii="arial" w:eastAsia="arial" w:hAnsi="arial" w:cs="arial"/>
            <w:b w:val="0"/>
            <w:i/>
            <w:strike w:val="0"/>
            <w:noProof w:val="0"/>
            <w:color w:val="0077CC"/>
            <w:position w:val="0"/>
            <w:sz w:val="20"/>
            <w:u w:val="single"/>
            <w:vertAlign w:val="baseline"/>
          </w:rPr>
          <w:t>https://summit.news/2020/06/24/reading-terror-attack-slips-from-headlines-within-days/</w:t>
        </w:r>
      </w:hyperlink>
      <w:r>
        <w:rPr>
          <w:rFonts w:ascii="arial" w:eastAsia="arial" w:hAnsi="arial" w:cs="arial"/>
          <w:b w:val="0"/>
          <w:i w:val="0"/>
          <w:strike w:val="0"/>
          <w:noProof w:val="0"/>
          <w:color w:val="000000"/>
          <w:position w:val="0"/>
          <w:sz w:val="20"/>
          <w:u w:val="none"/>
          <w:vertAlign w:val="baseline"/>
        </w:rPr>
        <w:t xml:space="preserve"> [ 243]: #topheadline [ 244]:            </w:t>
      </w:r>
      <w:hyperlink r:id="rId1083" w:history="1">
        <w:r>
          <w:rPr>
            <w:rFonts w:ascii="arial" w:eastAsia="arial" w:hAnsi="arial" w:cs="arial"/>
            <w:b w:val="0"/>
            <w:i/>
            <w:strike w:val="0"/>
            <w:noProof w:val="0"/>
            <w:color w:val="0077CC"/>
            <w:position w:val="0"/>
            <w:sz w:val="20"/>
            <w:u w:val="single"/>
            <w:vertAlign w:val="baseline"/>
          </w:rPr>
          <w:t>https://www.thegatewaypundit.com/2020/06/sadiq-khan-first-muslim-mayor-london-creates-commission-review-london-monuments-diversity-appropriateness/</w:t>
        </w:r>
      </w:hyperlink>
      <w:r>
        <w:rPr>
          <w:rFonts w:ascii="arial" w:eastAsia="arial" w:hAnsi="arial" w:cs="arial"/>
          <w:b w:val="0"/>
          <w:i w:val="0"/>
          <w:strike w:val="0"/>
          <w:noProof w:val="0"/>
          <w:color w:val="000000"/>
          <w:position w:val="0"/>
          <w:sz w:val="20"/>
          <w:u w:val="none"/>
          <w:vertAlign w:val="baseline"/>
        </w:rPr>
        <w:t xml:space="preserve"> [ 245]: #topheadline [ 246]:            </w:t>
      </w:r>
      <w:hyperlink r:id="rId1084" w:history="1">
        <w:r>
          <w:rPr>
            <w:rFonts w:ascii="arial" w:eastAsia="arial" w:hAnsi="arial" w:cs="arial"/>
            <w:b w:val="0"/>
            <w:i/>
            <w:strike w:val="0"/>
            <w:noProof w:val="0"/>
            <w:color w:val="0077CC"/>
            <w:position w:val="0"/>
            <w:sz w:val="20"/>
            <w:u w:val="single"/>
            <w:vertAlign w:val="baseline"/>
          </w:rPr>
          <w:t>https://www.dw.com/en/kosovo-president-hashim-thaci-indicted-for-war-crimes/a-53928280</w:t>
        </w:r>
      </w:hyperlink>
      <w:r>
        <w:rPr>
          <w:rFonts w:ascii="arial" w:eastAsia="arial" w:hAnsi="arial" w:cs="arial"/>
          <w:b w:val="0"/>
          <w:i w:val="0"/>
          <w:strike w:val="0"/>
          <w:noProof w:val="0"/>
          <w:color w:val="000000"/>
          <w:position w:val="0"/>
          <w:sz w:val="20"/>
          <w:u w:val="none"/>
          <w:vertAlign w:val="baseline"/>
        </w:rPr>
        <w:t xml:space="preserve"> [ 247]: #topheadline [ 248]:            </w:t>
      </w:r>
      <w:hyperlink r:id="rId1085" w:history="1">
        <w:r>
          <w:rPr>
            <w:rFonts w:ascii="arial" w:eastAsia="arial" w:hAnsi="arial" w:cs="arial"/>
            <w:b w:val="0"/>
            <w:i/>
            <w:strike w:val="0"/>
            <w:noProof w:val="0"/>
            <w:color w:val="0077CC"/>
            <w:position w:val="0"/>
            <w:sz w:val="20"/>
            <w:u w:val="single"/>
            <w:vertAlign w:val="baseline"/>
          </w:rPr>
          <w:t>https://www.cbsnews.com/news/saharan-dust-plume-drifting-united-states/</w:t>
        </w:r>
      </w:hyperlink>
      <w:r>
        <w:rPr>
          <w:rFonts w:ascii="arial" w:eastAsia="arial" w:hAnsi="arial" w:cs="arial"/>
          <w:b w:val="0"/>
          <w:i w:val="0"/>
          <w:strike w:val="0"/>
          <w:noProof w:val="0"/>
          <w:color w:val="000000"/>
          <w:position w:val="0"/>
          <w:sz w:val="20"/>
          <w:u w:val="none"/>
          <w:vertAlign w:val="baseline"/>
        </w:rPr>
        <w:t xml:space="preserve"> [ 249]: #topheadline [ 250]:            </w:t>
      </w:r>
      <w:hyperlink r:id="rId1086" w:history="1">
        <w:r>
          <w:rPr>
            <w:rFonts w:ascii="arial" w:eastAsia="arial" w:hAnsi="arial" w:cs="arial"/>
            <w:b w:val="0"/>
            <w:i/>
            <w:strike w:val="0"/>
            <w:noProof w:val="0"/>
            <w:color w:val="0077CC"/>
            <w:position w:val="0"/>
            <w:sz w:val="20"/>
            <w:u w:val="single"/>
            <w:vertAlign w:val="baseline"/>
          </w:rPr>
          <w:t>https://www.dailymail.co.uk/sciencetech/article-8456925/New-velvet-spider-species-named-actor-Joaquin-Phoenix-role-Joker.html</w:t>
        </w:r>
      </w:hyperlink>
      <w:r>
        <w:rPr>
          <w:rFonts w:ascii="arial" w:eastAsia="arial" w:hAnsi="arial" w:cs="arial"/>
          <w:b w:val="0"/>
          <w:i w:val="0"/>
          <w:strike w:val="0"/>
          <w:noProof w:val="0"/>
          <w:color w:val="000000"/>
          <w:position w:val="0"/>
          <w:sz w:val="20"/>
          <w:u w:val="none"/>
          <w:vertAlign w:val="baseline"/>
        </w:rPr>
        <w:t xml:space="preserve"> [ 251]: #topheadline [ 252]:            </w:t>
      </w:r>
      <w:hyperlink r:id="rId1087" w:history="1">
        <w:r>
          <w:rPr>
            <w:rFonts w:ascii="arial" w:eastAsia="arial" w:hAnsi="arial" w:cs="arial"/>
            <w:b w:val="0"/>
            <w:i/>
            <w:strike w:val="0"/>
            <w:noProof w:val="0"/>
            <w:color w:val="0077CC"/>
            <w:position w:val="0"/>
            <w:sz w:val="20"/>
            <w:u w:val="single"/>
            <w:vertAlign w:val="baseline"/>
          </w:rPr>
          <w:t>https://www.dw.com/en/opinion-christians-a-welcome-scapegoat-in-turkey/a-53918937</w:t>
        </w:r>
      </w:hyperlink>
      <w:r>
        <w:rPr>
          <w:rFonts w:ascii="arial" w:eastAsia="arial" w:hAnsi="arial" w:cs="arial"/>
          <w:b w:val="0"/>
          <w:i w:val="0"/>
          <w:strike w:val="0"/>
          <w:noProof w:val="0"/>
          <w:color w:val="000000"/>
          <w:position w:val="0"/>
          <w:sz w:val="20"/>
          <w:u w:val="none"/>
          <w:vertAlign w:val="baseline"/>
        </w:rPr>
        <w:t xml:space="preserve"> [ 253]: #topheadline [ 254]:            </w:t>
      </w:r>
      <w:hyperlink r:id="rId1088" w:history="1">
        <w:r>
          <w:rPr>
            <w:rFonts w:ascii="arial" w:eastAsia="arial" w:hAnsi="arial" w:cs="arial"/>
            <w:b w:val="0"/>
            <w:i/>
            <w:strike w:val="0"/>
            <w:noProof w:val="0"/>
            <w:color w:val="0077CC"/>
            <w:position w:val="0"/>
            <w:sz w:val="20"/>
            <w:u w:val="single"/>
            <w:vertAlign w:val="baseline"/>
          </w:rPr>
          <w:t>https://nypost.com/2020/06/24/china-biggest-us-threat-spying-on-companies-fbi-director-wray/</w:t>
        </w:r>
      </w:hyperlink>
      <w:r>
        <w:rPr>
          <w:rFonts w:ascii="arial" w:eastAsia="arial" w:hAnsi="arial" w:cs="arial"/>
          <w:b w:val="0"/>
          <w:i w:val="0"/>
          <w:strike w:val="0"/>
          <w:noProof w:val="0"/>
          <w:color w:val="000000"/>
          <w:position w:val="0"/>
          <w:sz w:val="20"/>
          <w:u w:val="none"/>
          <w:vertAlign w:val="baseline"/>
        </w:rPr>
        <w:t xml:space="preserve"> [ 255]: #topheadline [ 256]:            </w:t>
      </w:r>
      <w:hyperlink r:id="rId1089" w:history="1">
        <w:r>
          <w:rPr>
            <w:rFonts w:ascii="arial" w:eastAsia="arial" w:hAnsi="arial" w:cs="arial"/>
            <w:b w:val="0"/>
            <w:i/>
            <w:strike w:val="0"/>
            <w:noProof w:val="0"/>
            <w:color w:val="0077CC"/>
            <w:position w:val="0"/>
            <w:sz w:val="20"/>
            <w:u w:val="single"/>
            <w:vertAlign w:val="baseline"/>
          </w:rPr>
          <w:t>https://www.rfa.org/english/news/tibet/flags-06172020090200.html</w:t>
        </w:r>
      </w:hyperlink>
      <w:r>
        <w:rPr>
          <w:rFonts w:ascii="arial" w:eastAsia="arial" w:hAnsi="arial" w:cs="arial"/>
          <w:b w:val="0"/>
          <w:i w:val="0"/>
          <w:strike w:val="0"/>
          <w:noProof w:val="0"/>
          <w:color w:val="000000"/>
          <w:position w:val="0"/>
          <w:sz w:val="20"/>
          <w:u w:val="none"/>
          <w:vertAlign w:val="baseline"/>
        </w:rPr>
        <w:t xml:space="preserve"> [ 257]: #topheadline [ 258]:            </w:t>
      </w:r>
      <w:hyperlink r:id="rId1090" w:history="1">
        <w:r>
          <w:rPr>
            <w:rFonts w:ascii="arial" w:eastAsia="arial" w:hAnsi="arial" w:cs="arial"/>
            <w:b w:val="0"/>
            <w:i/>
            <w:strike w:val="0"/>
            <w:noProof w:val="0"/>
            <w:color w:val="0077CC"/>
            <w:position w:val="0"/>
            <w:sz w:val="20"/>
            <w:u w:val="single"/>
            <w:vertAlign w:val="baseline"/>
          </w:rPr>
          <w:t>https://www.rfa.org/english/news/tibet/clampdown-06162020180236.html</w:t>
        </w:r>
      </w:hyperlink>
      <w:r>
        <w:rPr>
          <w:rFonts w:ascii="arial" w:eastAsia="arial" w:hAnsi="arial" w:cs="arial"/>
          <w:b w:val="0"/>
          <w:i w:val="0"/>
          <w:strike w:val="0"/>
          <w:noProof w:val="0"/>
          <w:color w:val="000000"/>
          <w:position w:val="0"/>
          <w:sz w:val="20"/>
          <w:u w:val="none"/>
          <w:vertAlign w:val="baseline"/>
        </w:rPr>
        <w:t xml:space="preserve"> [ 259]: #topheadline [ 260]:            </w:t>
      </w:r>
      <w:hyperlink r:id="rId1091" w:history="1">
        <w:r>
          <w:rPr>
            <w:rFonts w:ascii="arial" w:eastAsia="arial" w:hAnsi="arial" w:cs="arial"/>
            <w:b w:val="0"/>
            <w:i/>
            <w:strike w:val="0"/>
            <w:noProof w:val="0"/>
            <w:color w:val="0077CC"/>
            <w:position w:val="0"/>
            <w:sz w:val="20"/>
            <w:u w:val="single"/>
            <w:vertAlign w:val="baseline"/>
          </w:rPr>
          <w:t>https://summit.news/2020/06/24/australias-public-broadcast-asks-is-chess-racist/</w:t>
        </w:r>
      </w:hyperlink>
      <w:r>
        <w:rPr>
          <w:rFonts w:ascii="arial" w:eastAsia="arial" w:hAnsi="arial" w:cs="arial"/>
          <w:b w:val="0"/>
          <w:i w:val="0"/>
          <w:strike w:val="0"/>
          <w:noProof w:val="0"/>
          <w:color w:val="000000"/>
          <w:position w:val="0"/>
          <w:sz w:val="20"/>
          <w:u w:val="none"/>
          <w:vertAlign w:val="baseline"/>
        </w:rPr>
        <w:t xml:space="preserve"> [ 261]: #topheadline [ 262]:            </w:t>
      </w:r>
      <w:hyperlink r:id="rId1092" w:history="1">
        <w:r>
          <w:rPr>
            <w:rFonts w:ascii="arial" w:eastAsia="arial" w:hAnsi="arial" w:cs="arial"/>
            <w:b w:val="0"/>
            <w:i/>
            <w:strike w:val="0"/>
            <w:noProof w:val="0"/>
            <w:color w:val="0077CC"/>
            <w:position w:val="0"/>
            <w:sz w:val="20"/>
            <w:u w:val="single"/>
            <w:vertAlign w:val="baseline"/>
          </w:rPr>
          <w:t>https://phys.org/news/2020-06-species-giant-single-celled-pacific-seafloor.html</w:t>
        </w:r>
      </w:hyperlink>
      <w:r>
        <w:rPr>
          <w:rFonts w:ascii="arial" w:eastAsia="arial" w:hAnsi="arial" w:cs="arial"/>
          <w:b w:val="0"/>
          <w:i w:val="0"/>
          <w:strike w:val="0"/>
          <w:noProof w:val="0"/>
          <w:color w:val="000000"/>
          <w:position w:val="0"/>
          <w:sz w:val="20"/>
          <w:u w:val="none"/>
          <w:vertAlign w:val="baseline"/>
        </w:rPr>
        <w:t xml:space="preserve"> [ 263]: #topheadline [ 264]:            </w:t>
      </w:r>
      <w:hyperlink r:id="rId1093" w:history="1">
        <w:r>
          <w:rPr>
            <w:rFonts w:ascii="arial" w:eastAsia="arial" w:hAnsi="arial" w:cs="arial"/>
            <w:b w:val="0"/>
            <w:i/>
            <w:strike w:val="0"/>
            <w:noProof w:val="0"/>
            <w:color w:val="0077CC"/>
            <w:position w:val="0"/>
            <w:sz w:val="20"/>
            <w:u w:val="single"/>
            <w:vertAlign w:val="baseline"/>
          </w:rPr>
          <w:t>https://www.dailymail.co.uk/news/article-8453483/Machete-wielding-man-menaces-commuters-Sydney-train-station-hes-confronted-youths.html</w:t>
        </w:r>
      </w:hyperlink>
      <w:r>
        <w:rPr>
          <w:rFonts w:ascii="arial" w:eastAsia="arial" w:hAnsi="arial" w:cs="arial"/>
          <w:b w:val="0"/>
          <w:i w:val="0"/>
          <w:strike w:val="0"/>
          <w:noProof w:val="0"/>
          <w:color w:val="000000"/>
          <w:position w:val="0"/>
          <w:sz w:val="20"/>
          <w:u w:val="none"/>
          <w:vertAlign w:val="baseline"/>
        </w:rPr>
        <w:t xml:space="preserve"> [ 265]: #topheadline [ 266]:            </w:t>
      </w:r>
      <w:hyperlink r:id="rId1094" w:history="1">
        <w:r>
          <w:rPr>
            <w:rFonts w:ascii="arial" w:eastAsia="arial" w:hAnsi="arial" w:cs="arial"/>
            <w:b w:val="0"/>
            <w:i/>
            <w:strike w:val="0"/>
            <w:noProof w:val="0"/>
            <w:color w:val="0077CC"/>
            <w:position w:val="0"/>
            <w:sz w:val="20"/>
            <w:u w:val="single"/>
            <w:vertAlign w:val="baseline"/>
          </w:rPr>
          <w:t>https://www.dailymail.co.uk/news/article-8454049/Police-officers-pepper-spray-man-tried-stop-arresting-offender-threatened-them.html</w:t>
        </w:r>
      </w:hyperlink>
      <w:r>
        <w:rPr>
          <w:rFonts w:ascii="arial" w:eastAsia="arial" w:hAnsi="arial" w:cs="arial"/>
          <w:b w:val="0"/>
          <w:i w:val="0"/>
          <w:strike w:val="0"/>
          <w:noProof w:val="0"/>
          <w:color w:val="000000"/>
          <w:position w:val="0"/>
          <w:sz w:val="20"/>
          <w:u w:val="none"/>
          <w:vertAlign w:val="baseline"/>
        </w:rPr>
        <w:t xml:space="preserve"> [ 267]: #topheadline [ 268]:            </w:t>
      </w:r>
      <w:hyperlink r:id="rId1095" w:history="1">
        <w:r>
          <w:rPr>
            <w:rFonts w:ascii="arial" w:eastAsia="arial" w:hAnsi="arial" w:cs="arial"/>
            <w:b w:val="0"/>
            <w:i/>
            <w:strike w:val="0"/>
            <w:noProof w:val="0"/>
            <w:color w:val="0077CC"/>
            <w:position w:val="0"/>
            <w:sz w:val="20"/>
            <w:u w:val="single"/>
            <w:vertAlign w:val="baseline"/>
          </w:rPr>
          <w:t>https://www.dailymail.co.uk/news/article-8453911/Victorian-government-calls-ARMY-help-manage-coronavirus-hotel-quarantine.html</w:t>
        </w:r>
      </w:hyperlink>
      <w:r>
        <w:rPr>
          <w:rFonts w:ascii="arial" w:eastAsia="arial" w:hAnsi="arial" w:cs="arial"/>
          <w:b w:val="0"/>
          <w:i w:val="0"/>
          <w:strike w:val="0"/>
          <w:noProof w:val="0"/>
          <w:color w:val="000000"/>
          <w:position w:val="0"/>
          <w:sz w:val="20"/>
          <w:u w:val="none"/>
          <w:vertAlign w:val="baseline"/>
        </w:rPr>
        <w:t xml:space="preserve"> [ 269]: #topheadline [ 270]:            </w:t>
      </w:r>
      <w:hyperlink r:id="rId1096" w:history="1">
        <w:r>
          <w:rPr>
            <w:rFonts w:ascii="arial" w:eastAsia="arial" w:hAnsi="arial" w:cs="arial"/>
            <w:b w:val="0"/>
            <w:i/>
            <w:strike w:val="0"/>
            <w:noProof w:val="0"/>
            <w:color w:val="0077CC"/>
            <w:position w:val="0"/>
            <w:sz w:val="20"/>
            <w:u w:val="single"/>
            <w:vertAlign w:val="baseline"/>
          </w:rPr>
          <w:t>https://www.dailymail.co.uk/news/article-8453661/Police-hunt-Marco-Deng-accused-stabbing-Machar-Kot-outside-Outaks-Melbourne-Market-Hotel.html</w:t>
        </w:r>
      </w:hyperlink>
      <w:r>
        <w:rPr>
          <w:rFonts w:ascii="arial" w:eastAsia="arial" w:hAnsi="arial" w:cs="arial"/>
          <w:b w:val="0"/>
          <w:i w:val="0"/>
          <w:strike w:val="0"/>
          <w:noProof w:val="0"/>
          <w:color w:val="000000"/>
          <w:position w:val="0"/>
          <w:sz w:val="20"/>
          <w:u w:val="none"/>
          <w:vertAlign w:val="baseline"/>
        </w:rPr>
        <w:t xml:space="preserve"> [ 271]: #topheadline [ 272]:            </w:t>
      </w:r>
      <w:hyperlink r:id="rId1097" w:history="1">
        <w:r>
          <w:rPr>
            <w:rFonts w:ascii="arial" w:eastAsia="arial" w:hAnsi="arial" w:cs="arial"/>
            <w:b w:val="0"/>
            <w:i/>
            <w:strike w:val="0"/>
            <w:noProof w:val="0"/>
            <w:color w:val="0077CC"/>
            <w:position w:val="0"/>
            <w:sz w:val="20"/>
            <w:u w:val="single"/>
            <w:vertAlign w:val="baseline"/>
          </w:rPr>
          <w:t>https://www.breitbart.com/europe/2020/06/24/central-eastern-europe-migrants-threat/</w:t>
        </w:r>
      </w:hyperlink>
      <w:r>
        <w:rPr>
          <w:rFonts w:ascii="arial" w:eastAsia="arial" w:hAnsi="arial" w:cs="arial"/>
          <w:b w:val="0"/>
          <w:i w:val="0"/>
          <w:strike w:val="0"/>
          <w:noProof w:val="0"/>
          <w:color w:val="000000"/>
          <w:position w:val="0"/>
          <w:sz w:val="20"/>
          <w:u w:val="none"/>
          <w:vertAlign w:val="baseline"/>
        </w:rPr>
        <w:t xml:space="preserve"> [ 273]: #topheadline [ 274]:            </w:t>
      </w:r>
      <w:hyperlink r:id="rId1098" w:history="1">
        <w:r>
          <w:rPr>
            <w:rFonts w:ascii="arial" w:eastAsia="arial" w:hAnsi="arial" w:cs="arial"/>
            <w:b w:val="0"/>
            <w:i/>
            <w:strike w:val="0"/>
            <w:noProof w:val="0"/>
            <w:color w:val="0077CC"/>
            <w:position w:val="0"/>
            <w:sz w:val="20"/>
            <w:u w:val="single"/>
            <w:vertAlign w:val="baseline"/>
          </w:rPr>
          <w:t>https://www.dailymail.co.uk/news/article-8455027/More-500-migrants-crossed-Channel-month-dozens-detected-morning.html</w:t>
        </w:r>
      </w:hyperlink>
      <w:r>
        <w:rPr>
          <w:rFonts w:ascii="arial" w:eastAsia="arial" w:hAnsi="arial" w:cs="arial"/>
          <w:b w:val="0"/>
          <w:i w:val="0"/>
          <w:strike w:val="0"/>
          <w:noProof w:val="0"/>
          <w:color w:val="000000"/>
          <w:position w:val="0"/>
          <w:sz w:val="20"/>
          <w:u w:val="none"/>
          <w:vertAlign w:val="baseline"/>
        </w:rPr>
        <w:t xml:space="preserve"> [ 275]: #topheadline [ 276]:            </w:t>
      </w:r>
      <w:hyperlink r:id="rId1099" w:history="1">
        <w:r>
          <w:rPr>
            <w:rFonts w:ascii="arial" w:eastAsia="arial" w:hAnsi="arial" w:cs="arial"/>
            <w:b w:val="0"/>
            <w:i/>
            <w:strike w:val="0"/>
            <w:noProof w:val="0"/>
            <w:color w:val="0077CC"/>
            <w:position w:val="0"/>
            <w:sz w:val="20"/>
            <w:u w:val="single"/>
            <w:vertAlign w:val="baseline"/>
          </w:rPr>
          <w:t>https://www.ansa.it/english/news/2020/06/24/coronavirus-28-migrants-test-positive-on-the-moby-zaza_e18f37b3-c665-4d5f-b4aa-3fc4e8d3c0a7.html</w:t>
        </w:r>
      </w:hyperlink>
      <w:r>
        <w:rPr>
          <w:rFonts w:ascii="arial" w:eastAsia="arial" w:hAnsi="arial" w:cs="arial"/>
          <w:b w:val="0"/>
          <w:i w:val="0"/>
          <w:strike w:val="0"/>
          <w:noProof w:val="0"/>
          <w:color w:val="000000"/>
          <w:position w:val="0"/>
          <w:sz w:val="20"/>
          <w:u w:val="none"/>
          <w:vertAlign w:val="baseline"/>
        </w:rPr>
        <w:t xml:space="preserve"> [ 277]: #topheadline [ 278]:            </w:t>
      </w:r>
      <w:hyperlink r:id="rId1100" w:history="1">
        <w:r>
          <w:rPr>
            <w:rFonts w:ascii="arial" w:eastAsia="arial" w:hAnsi="arial" w:cs="arial"/>
            <w:b w:val="0"/>
            <w:i/>
            <w:strike w:val="0"/>
            <w:noProof w:val="0"/>
            <w:color w:val="0077CC"/>
            <w:position w:val="0"/>
            <w:sz w:val="20"/>
            <w:u w:val="single"/>
            <w:vertAlign w:val="baseline"/>
          </w:rPr>
          <w:t>https://www.reuters.com/article/us-health-coronavirus-migrants-italy-idUSKBN23V1WB</w:t>
        </w:r>
      </w:hyperlink>
      <w:r>
        <w:rPr>
          <w:rFonts w:ascii="arial" w:eastAsia="arial" w:hAnsi="arial" w:cs="arial"/>
          <w:b w:val="0"/>
          <w:i w:val="0"/>
          <w:strike w:val="0"/>
          <w:noProof w:val="0"/>
          <w:color w:val="000000"/>
          <w:position w:val="0"/>
          <w:sz w:val="20"/>
          <w:u w:val="none"/>
          <w:vertAlign w:val="baseline"/>
        </w:rPr>
        <w:t xml:space="preserve"> [ 279]: #topheadline [ 280]:            </w:t>
      </w:r>
      <w:hyperlink r:id="rId1101" w:history="1">
        <w:r>
          <w:rPr>
            <w:rFonts w:ascii="arial" w:eastAsia="arial" w:hAnsi="arial" w:cs="arial"/>
            <w:b w:val="0"/>
            <w:i/>
            <w:strike w:val="0"/>
            <w:noProof w:val="0"/>
            <w:color w:val="0077CC"/>
            <w:position w:val="0"/>
            <w:sz w:val="20"/>
            <w:u w:val="single"/>
            <w:vertAlign w:val="baseline"/>
          </w:rPr>
          <w:t>https://www.breitbart.com/europe/2020/06/24/uk-govt-speed-up-deportations-failed-asylum-seekers-report/</w:t>
        </w:r>
      </w:hyperlink>
      <w:r>
        <w:rPr>
          <w:rFonts w:ascii="arial" w:eastAsia="arial" w:hAnsi="arial" w:cs="arial"/>
          <w:b w:val="0"/>
          <w:i w:val="0"/>
          <w:strike w:val="0"/>
          <w:noProof w:val="0"/>
          <w:color w:val="000000"/>
          <w:position w:val="0"/>
          <w:sz w:val="20"/>
          <w:u w:val="none"/>
          <w:vertAlign w:val="baseline"/>
        </w:rPr>
        <w:t xml:space="preserve"> [ 281]: #topheadline [ 282]:            </w:t>
      </w:r>
      <w:hyperlink r:id="rId1102" w:history="1">
        <w:r>
          <w:rPr>
            <w:rFonts w:ascii="arial" w:eastAsia="arial" w:hAnsi="arial" w:cs="arial"/>
            <w:b w:val="0"/>
            <w:i/>
            <w:strike w:val="0"/>
            <w:noProof w:val="0"/>
            <w:color w:val="0077CC"/>
            <w:position w:val="0"/>
            <w:sz w:val="20"/>
            <w:u w:val="single"/>
            <w:vertAlign w:val="baseline"/>
          </w:rPr>
          <w:t>https://www.breitbart.com/europe/2020/06/24/watch-farage-releases-footage-of-latest-illegal-boat-migrants-loaded-onto-coaches-at-dover/</w:t>
        </w:r>
      </w:hyperlink>
      <w:r>
        <w:rPr>
          <w:rFonts w:ascii="arial" w:eastAsia="arial" w:hAnsi="arial" w:cs="arial"/>
          <w:b w:val="0"/>
          <w:i w:val="0"/>
          <w:strike w:val="0"/>
          <w:noProof w:val="0"/>
          <w:color w:val="000000"/>
          <w:position w:val="0"/>
          <w:sz w:val="20"/>
          <w:u w:val="none"/>
          <w:vertAlign w:val="baseline"/>
        </w:rPr>
        <w:t xml:space="preserve"> [ 283]: #topheadline [ 284]:            </w:t>
      </w:r>
      <w:hyperlink r:id="rId1103" w:history="1">
        <w:r>
          <w:rPr>
            <w:rFonts w:ascii="arial" w:eastAsia="arial" w:hAnsi="arial" w:cs="arial"/>
            <w:b w:val="0"/>
            <w:i/>
            <w:strike w:val="0"/>
            <w:noProof w:val="0"/>
            <w:color w:val="0077CC"/>
            <w:position w:val="0"/>
            <w:sz w:val="20"/>
            <w:u w:val="single"/>
            <w:vertAlign w:val="baseline"/>
          </w:rPr>
          <w:t>https://www.infowars.com/amazon-censors-killing-free-speech-documentary-about-censorship</w:t>
        </w:r>
      </w:hyperlink>
      <w:r>
        <w:rPr>
          <w:rFonts w:ascii="arial" w:eastAsia="arial" w:hAnsi="arial" w:cs="arial"/>
          <w:b w:val="0"/>
          <w:i w:val="0"/>
          <w:strike w:val="0"/>
          <w:noProof w:val="0"/>
          <w:color w:val="000000"/>
          <w:position w:val="0"/>
          <w:sz w:val="20"/>
          <w:u w:val="none"/>
          <w:vertAlign w:val="baseline"/>
        </w:rPr>
        <w:t xml:space="preserve">/ [ 285]: #topheadline [ 286]:            </w:t>
      </w:r>
      <w:hyperlink r:id="rId1104" w:history="1">
        <w:r>
          <w:rPr>
            <w:rFonts w:ascii="arial" w:eastAsia="arial" w:hAnsi="arial" w:cs="arial"/>
            <w:b w:val="0"/>
            <w:i/>
            <w:strike w:val="0"/>
            <w:noProof w:val="0"/>
            <w:color w:val="0077CC"/>
            <w:position w:val="0"/>
            <w:sz w:val="20"/>
            <w:u w:val="single"/>
            <w:vertAlign w:val="baseline"/>
          </w:rPr>
          <w:t>https://pjmedia.com/culture/tyler-o-neil/2020/06/24/amazon-bans-ads-for-book-about-the-irreversible-damage-the-trans-craze-wreaks-on-teen-girls-n574743</w:t>
        </w:r>
      </w:hyperlink>
      <w:r>
        <w:rPr>
          <w:rFonts w:ascii="arial" w:eastAsia="arial" w:hAnsi="arial" w:cs="arial"/>
          <w:b w:val="0"/>
          <w:i w:val="0"/>
          <w:strike w:val="0"/>
          <w:noProof w:val="0"/>
          <w:color w:val="000000"/>
          <w:position w:val="0"/>
          <w:sz w:val="20"/>
          <w:u w:val="none"/>
          <w:vertAlign w:val="baseline"/>
        </w:rPr>
        <w:t xml:space="preserve"> [ 287]: #topheadline [ 288]:            </w:t>
      </w:r>
      <w:hyperlink r:id="rId1105" w:history="1">
        <w:r>
          <w:rPr>
            <w:rFonts w:ascii="arial" w:eastAsia="arial" w:hAnsi="arial" w:cs="arial"/>
            <w:b w:val="0"/>
            <w:i/>
            <w:strike w:val="0"/>
            <w:noProof w:val="0"/>
            <w:color w:val="0077CC"/>
            <w:position w:val="0"/>
            <w:sz w:val="20"/>
            <w:u w:val="single"/>
            <w:vertAlign w:val="baseline"/>
          </w:rPr>
          <w:t>https://www.infowars.com/</w:t>
        </w:r>
      </w:hyperlink>
      <w:hyperlink r:id="rId1105" w:history="1">
        <w:r>
          <w:rPr>
            <w:rFonts w:ascii="arial" w:eastAsia="arial" w:hAnsi="arial" w:cs="arial"/>
            <w:b/>
            <w:i/>
            <w:strike w:val="0"/>
            <w:noProof w:val="0"/>
            <w:color w:val="0077CC"/>
            <w:position w:val="0"/>
            <w:sz w:val="20"/>
            <w:u w:val="single"/>
            <w:vertAlign w:val="baseline"/>
          </w:rPr>
          <w:t>hate</w:t>
        </w:r>
      </w:hyperlink>
      <w:hyperlink r:id="rId1105" w:history="1">
        <w:r>
          <w:rPr>
            <w:rFonts w:ascii="arial" w:eastAsia="arial" w:hAnsi="arial" w:cs="arial"/>
            <w:b w:val="0"/>
            <w:i/>
            <w:strike w:val="0"/>
            <w:noProof w:val="0"/>
            <w:color w:val="0077CC"/>
            <w:position w:val="0"/>
            <w:sz w:val="20"/>
            <w:u w:val="single"/>
            <w:vertAlign w:val="baseline"/>
          </w:rPr>
          <w:t>-</w:t>
        </w:r>
      </w:hyperlink>
      <w:hyperlink r:id="rId1105" w:history="1">
        <w:r>
          <w:rPr>
            <w:rFonts w:ascii="arial" w:eastAsia="arial" w:hAnsi="arial" w:cs="arial"/>
            <w:b/>
            <w:i/>
            <w:strike w:val="0"/>
            <w:noProof w:val="0"/>
            <w:color w:val="0077CC"/>
            <w:position w:val="0"/>
            <w:sz w:val="20"/>
            <w:u w:val="single"/>
            <w:vertAlign w:val="baseline"/>
          </w:rPr>
          <w:t>crime</w:t>
        </w:r>
      </w:hyperlink>
      <w:hyperlink r:id="rId1105" w:history="1">
        <w:r>
          <w:rPr>
            <w:rFonts w:ascii="arial" w:eastAsia="arial" w:hAnsi="arial" w:cs="arial"/>
            <w:b w:val="0"/>
            <w:i/>
            <w:strike w:val="0"/>
            <w:noProof w:val="0"/>
            <w:color w:val="0077CC"/>
            <w:position w:val="0"/>
            <w:sz w:val="20"/>
            <w:u w:val="single"/>
            <w:vertAlign w:val="baseline"/>
          </w:rPr>
          <w:t>-hoax-black-man-responsible-for-racist-graffiti-at-university</w:t>
        </w:r>
      </w:hyperlink>
      <w:r>
        <w:rPr>
          <w:rFonts w:ascii="arial" w:eastAsia="arial" w:hAnsi="arial" w:cs="arial"/>
          <w:b w:val="0"/>
          <w:i w:val="0"/>
          <w:strike w:val="0"/>
          <w:noProof w:val="0"/>
          <w:color w:val="000000"/>
          <w:position w:val="0"/>
          <w:sz w:val="20"/>
          <w:u w:val="none"/>
          <w:vertAlign w:val="baseline"/>
        </w:rPr>
        <w:t xml:space="preserve">/ [ 289]: #topheadline [ 290]:            </w:t>
      </w:r>
      <w:hyperlink r:id="rId1106" w:history="1">
        <w:r>
          <w:rPr>
            <w:rFonts w:ascii="arial" w:eastAsia="arial" w:hAnsi="arial" w:cs="arial"/>
            <w:b w:val="0"/>
            <w:i/>
            <w:strike w:val="0"/>
            <w:noProof w:val="0"/>
            <w:color w:val="0077CC"/>
            <w:position w:val="0"/>
            <w:sz w:val="20"/>
            <w:u w:val="single"/>
            <w:vertAlign w:val="baseline"/>
          </w:rPr>
          <w:t>https://www.rebelnews.com/watch_liberals_want_energy_efficiency_run_through_gba_program</w:t>
        </w:r>
      </w:hyperlink>
      <w:r>
        <w:rPr>
          <w:rFonts w:ascii="arial" w:eastAsia="arial" w:hAnsi="arial" w:cs="arial"/>
          <w:b w:val="0"/>
          <w:i w:val="0"/>
          <w:strike w:val="0"/>
          <w:noProof w:val="0"/>
          <w:color w:val="000000"/>
          <w:position w:val="0"/>
          <w:sz w:val="20"/>
          <w:u w:val="none"/>
          <w:vertAlign w:val="baseline"/>
        </w:rPr>
        <w:t xml:space="preserve"> [ 291]: #topheadline [ 292]:            </w:t>
      </w:r>
      <w:hyperlink r:id="rId1107" w:history="1">
        <w:r>
          <w:rPr>
            <w:rFonts w:ascii="arial" w:eastAsia="arial" w:hAnsi="arial" w:cs="arial"/>
            <w:b w:val="0"/>
            <w:i/>
            <w:strike w:val="0"/>
            <w:noProof w:val="0"/>
            <w:color w:val="0077CC"/>
            <w:position w:val="0"/>
            <w:sz w:val="20"/>
            <w:u w:val="single"/>
            <w:vertAlign w:val="baseline"/>
          </w:rPr>
          <w:t>https://summit.news/2020/06/24/media-executive-warns-big-tech-is-secretively-seizing-all-the-power-over-information/</w:t>
        </w:r>
      </w:hyperlink>
      <w:r>
        <w:rPr>
          <w:rFonts w:ascii="arial" w:eastAsia="arial" w:hAnsi="arial" w:cs="arial"/>
          <w:b w:val="0"/>
          <w:i w:val="0"/>
          <w:strike w:val="0"/>
          <w:noProof w:val="0"/>
          <w:color w:val="000000"/>
          <w:position w:val="0"/>
          <w:sz w:val="20"/>
          <w:u w:val="none"/>
          <w:vertAlign w:val="baseline"/>
        </w:rPr>
        <w:t xml:space="preserve"> [ 293]: #topheadline [ 294]:            </w:t>
      </w:r>
      <w:hyperlink r:id="rId1108" w:history="1">
        <w:r>
          <w:rPr>
            <w:rFonts w:ascii="arial" w:eastAsia="arial" w:hAnsi="arial" w:cs="arial"/>
            <w:b w:val="0"/>
            <w:i/>
            <w:strike w:val="0"/>
            <w:noProof w:val="0"/>
            <w:color w:val="0077CC"/>
            <w:position w:val="0"/>
            <w:sz w:val="20"/>
            <w:u w:val="single"/>
            <w:vertAlign w:val="baseline"/>
          </w:rPr>
          <w:t>https://disrn.com/news/mississippi-legislature-passes-bill-to-protect-babies-with-down-syndrome-from-discrimination-abortion</w:t>
        </w:r>
      </w:hyperlink>
      <w:r>
        <w:rPr>
          <w:rFonts w:ascii="arial" w:eastAsia="arial" w:hAnsi="arial" w:cs="arial"/>
          <w:b w:val="0"/>
          <w:i w:val="0"/>
          <w:strike w:val="0"/>
          <w:noProof w:val="0"/>
          <w:color w:val="000000"/>
          <w:position w:val="0"/>
          <w:sz w:val="20"/>
          <w:u w:val="none"/>
          <w:vertAlign w:val="baseline"/>
        </w:rPr>
        <w:t xml:space="preserve"> [ 295]: #topheadline [ 296]:            </w:t>
      </w:r>
      <w:hyperlink r:id="rId1109" w:history="1">
        <w:r>
          <w:rPr>
            <w:rFonts w:ascii="arial" w:eastAsia="arial" w:hAnsi="arial" w:cs="arial"/>
            <w:b w:val="0"/>
            <w:i/>
            <w:strike w:val="0"/>
            <w:noProof w:val="0"/>
            <w:color w:val="0077CC"/>
            <w:position w:val="0"/>
            <w:sz w:val="20"/>
            <w:u w:val="single"/>
            <w:vertAlign w:val="baseline"/>
          </w:rPr>
          <w:t>https://disrn.com/news/planned-parenthood-of-greater-</w:t>
        </w:r>
      </w:hyperlink>
      <w:hyperlink r:id="rId1109" w:history="1">
        <w:r>
          <w:rPr>
            <w:rFonts w:ascii="arial" w:eastAsia="arial" w:hAnsi="arial" w:cs="arial"/>
            <w:b/>
            <w:i/>
            <w:strike w:val="0"/>
            <w:noProof w:val="0"/>
            <w:color w:val="0077CC"/>
            <w:position w:val="0"/>
            <w:sz w:val="20"/>
            <w:u w:val="single"/>
            <w:vertAlign w:val="baseline"/>
          </w:rPr>
          <w:t>new-york</w:t>
        </w:r>
      </w:hyperlink>
      <w:hyperlink r:id="rId1109" w:history="1">
        <w:r>
          <w:rPr>
            <w:rFonts w:ascii="arial" w:eastAsia="arial" w:hAnsi="arial" w:cs="arial"/>
            <w:b w:val="0"/>
            <w:i/>
            <w:strike w:val="0"/>
            <w:noProof w:val="0"/>
            <w:color w:val="0077CC"/>
            <w:position w:val="0"/>
            <w:sz w:val="20"/>
            <w:u w:val="single"/>
            <w:vertAlign w:val="baseline"/>
          </w:rPr>
          <w:t>-ceo-ousted-for-racism-and-abuse</w:t>
        </w:r>
      </w:hyperlink>
      <w:r>
        <w:rPr>
          <w:rFonts w:ascii="arial" w:eastAsia="arial" w:hAnsi="arial" w:cs="arial"/>
          <w:b w:val="0"/>
          <w:i w:val="0"/>
          <w:strike w:val="0"/>
          <w:noProof w:val="0"/>
          <w:color w:val="000000"/>
          <w:position w:val="0"/>
          <w:sz w:val="20"/>
          <w:u w:val="none"/>
          <w:vertAlign w:val="baseline"/>
        </w:rPr>
        <w:t xml:space="preserve"> [ 297]: #topheadline [ 298]:            </w:t>
      </w:r>
      <w:hyperlink r:id="rId1110" w:history="1">
        <w:r>
          <w:rPr>
            <w:rFonts w:ascii="arial" w:eastAsia="arial" w:hAnsi="arial" w:cs="arial"/>
            <w:b w:val="0"/>
            <w:i/>
            <w:strike w:val="0"/>
            <w:noProof w:val="0"/>
            <w:color w:val="0077CC"/>
            <w:position w:val="0"/>
            <w:sz w:val="20"/>
            <w:u w:val="single"/>
            <w:vertAlign w:val="baseline"/>
          </w:rPr>
          <w:t>https://summit.news/2020/06/24/polish-president-vows-to-oppose-social-experiments-designed-to-harm-family-unit/</w:t>
        </w:r>
      </w:hyperlink>
      <w:r>
        <w:rPr>
          <w:rFonts w:ascii="arial" w:eastAsia="arial" w:hAnsi="arial" w:cs="arial"/>
          <w:b w:val="0"/>
          <w:i w:val="0"/>
          <w:strike w:val="0"/>
          <w:noProof w:val="0"/>
          <w:color w:val="000000"/>
          <w:position w:val="0"/>
          <w:sz w:val="20"/>
          <w:u w:val="none"/>
          <w:vertAlign w:val="baseline"/>
        </w:rPr>
        <w:t xml:space="preserve"> [ 299]: #topheadline [ 300]:            </w:t>
      </w:r>
      <w:hyperlink r:id="rId1111" w:history="1">
        <w:r>
          <w:rPr>
            <w:rFonts w:ascii="arial" w:eastAsia="arial" w:hAnsi="arial" w:cs="arial"/>
            <w:b w:val="0"/>
            <w:i/>
            <w:strike w:val="0"/>
            <w:noProof w:val="0"/>
            <w:color w:val="0077CC"/>
            <w:position w:val="0"/>
            <w:sz w:val="20"/>
            <w:u w:val="single"/>
            <w:vertAlign w:val="baseline"/>
          </w:rPr>
          <w:t>https://www.infowars.com/senator-warns-google-poses-tremendous-threat-to-free-fair-press</w:t>
        </w:r>
      </w:hyperlink>
      <w:r>
        <w:rPr>
          <w:rFonts w:ascii="arial" w:eastAsia="arial" w:hAnsi="arial" w:cs="arial"/>
          <w:b w:val="0"/>
          <w:i w:val="0"/>
          <w:strike w:val="0"/>
          <w:noProof w:val="0"/>
          <w:color w:val="000000"/>
          <w:position w:val="0"/>
          <w:sz w:val="20"/>
          <w:u w:val="none"/>
          <w:vertAlign w:val="baseline"/>
        </w:rPr>
        <w:t xml:space="preserve">/ [ 301]: #topheadline [ 302]:            </w:t>
      </w:r>
      <w:hyperlink r:id="rId1112" w:history="1">
        <w:r>
          <w:rPr>
            <w:rFonts w:ascii="arial" w:eastAsia="arial" w:hAnsi="arial" w:cs="arial"/>
            <w:b w:val="0"/>
            <w:i/>
            <w:strike w:val="0"/>
            <w:noProof w:val="0"/>
            <w:color w:val="0077CC"/>
            <w:position w:val="0"/>
            <w:sz w:val="20"/>
            <w:u w:val="single"/>
            <w:vertAlign w:val="baseline"/>
          </w:rPr>
          <w:t>https://disrn.com/news/twitter-changes-official-account-bio-to-black-queer-lives-matter-black-trans-lives-matter-blacklivesmatter</w:t>
        </w:r>
      </w:hyperlink>
      <w:r>
        <w:rPr>
          <w:rFonts w:ascii="arial" w:eastAsia="arial" w:hAnsi="arial" w:cs="arial"/>
          <w:b w:val="0"/>
          <w:i w:val="0"/>
          <w:strike w:val="0"/>
          <w:noProof w:val="0"/>
          <w:color w:val="000000"/>
          <w:position w:val="0"/>
          <w:sz w:val="20"/>
          <w:u w:val="none"/>
          <w:vertAlign w:val="baseline"/>
        </w:rPr>
        <w:t xml:space="preserve"> [ 303]: #topheadline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7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73"/>
      </w:pPr>
    </w:p>
    <w:p>
      <w:pPr>
        <w:pStyle w:val="Normal73"/>
      </w:pPr>
      <w:r>
        <w:pict>
          <v:shape id="_x0000_i1274" type="#_x0000_t75" alt="LexisNexis®" style="width:147.75pt;height:30pt">
            <v:imagedata r:id="rId18" o:title=""/>
          </v:shape>
        </w:pict>
      </w:r>
      <w:r>
        <w:cr/>
      </w:r>
    </w:p>
    <w:p>
      <w:pPr>
        <w:pStyle w:val="Heading171"/>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Violence, emotion and place: The case of five murders involving sex workers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Crime Media Culture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2020</w:t>
      </w:r>
    </w:p>
    <w:p>
      <w:pPr>
        <w:pStyle w:val="Normal73"/>
        <w:keepNext w:val="0"/>
        <w:spacing w:after="0" w:line="240" w:lineRule="atLeast"/>
        <w:ind w:right="0"/>
        <w:jc w:val="both"/>
      </w:pPr>
      <w:bookmarkStart w:id="146" w:name="Bookmark_73"/>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73"/>
        <w:keepNext w:val="0"/>
        <w:spacing w:before="120" w:after="0" w:line="220" w:lineRule="atLeast"/>
        <w:ind w:left="0" w:right="0" w:firstLine="0"/>
        <w:jc w:val="left"/>
      </w:pPr>
      <w:r>
        <w:br/>
      </w:r>
      <w:r>
        <w:pict>
          <v:shape id="_x0000_i1275" type="#_x0000_t75" style="width:128.98pt;height:50.24pt">
            <v:imagedata r:id="rId47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201-219; ISSN: 1741-6590, 1741-6604</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8608 words</w:t>
      </w:r>
    </w:p>
    <w:p>
      <w:pPr>
        <w:pStyle w:val="Normal73"/>
        <w:keepNext/>
        <w:spacing w:before="240" w:after="0" w:line="340" w:lineRule="atLeast"/>
        <w:ind w:left="0" w:right="0" w:firstLine="0"/>
        <w:jc w:val="left"/>
      </w:pPr>
      <w:bookmarkStart w:id="147" w:name="Body_71"/>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6" style="position:absolute;z-index:251814912"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examines a series of murders involving young women linked to sex work, which occurred in the same Northern town between 1998 and 2003. It explores the case on a number of levels. First, it situates violence, and these murders specifically, in the localised spaces of advanced marginality, which follow in the wake of deindustrialisation and economic decline. Second, the article links these murders to sex workers’ disproportionate vulnerability to violence as a result of social stigma and situational risk. However, informed by auto-ethnography and the growing recognition that there is potential for academic analysis within criminology to include the criminologist’s own emotional engagement, the discussion moves on to explore the author’s personal reflection on this series of murders derived from vicarious connection and proximity to victims. In addition, the author draws on the concepts of spectrality and haunting, which have gained currency across the social sciences, to illuminate the irrevocable connections between place, violence and emotion at the level of the local. The concept of spectrality offers a means of envisaging how the past continues to occupy and disrupt the present. Studies of place deploy spectrality and the figure of the ghost to consider how acts of violence and atrocity transform the essence of physical and social space. For the purposes of this article, the concept of haunting is used to explore these young women’s lives and deaths, which retain a strong presence in the collective memory due to their powerful connections to place, as well as the cultural work of the media in keeping them alive in the local imagination. Finally, the political potential of haunting – as a means to confront past and ongoing injustices, is also considered, which draws attention to the combined structural conditions in which these young women were murdered.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murder represents the tip of an iceberg of violence. It can be seen as a marker of social harm. For murder rates to rise in a particular place, and for a particular group of people living there, life in general has to be more difficult to live, people have to feel more worthless (Dorling, 2004 cited in Kinnell, 2008: 161).</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Junction pub, formerly The Shipmate, sits on the junction between Union Street and Borough Road on the outer ring of central Middlesbrough. A typical 1960s flat roofed pub reserved for regulars on a circuit of local pubs for hardened drinkers, it has a reputation for violence. The building and the surrounding area typify the physicality of the marginal spaces of deindustrialisation (Ellis, 2015; Wilson and Hall, 2014), sitting as it does among rundown and derelict houses, and partially demolished streets – the legacy of a former mayor’s revanchist vision of regeneration before the money ran out. In September 2001, 20-year-old Vicky Glass was last seen getting into a car in the early hours of the morning outside The Shipmate. Forty days later, her mutilated body was discovered 20 miles away in a stream in the North Yorkshire Moors National Park.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2000 and 2003 in Middlesbrough – a large town in the north of England, four young women were murdered. Another young woman - 17-year-old Donna Keogh has been missing since 1998; Donna’s body has never been discovered and police suspect she too has been murdered. In 2015, Cleveland Police issued an apology to Donna’s parents after accepting that aspects of the original investigation had been mismanaged, including evidence and statements being lost (Barley, 2015). Twenty-one year old Vicky Glass was last seen outside a town centre pub in the early hours of the morning of 24 September 2001; in early November 2001, her body was found in a stream near Danby, a North Yorkshire Moors village, approximately 20 miles from Middlesbrough. In August 2003, police inquiries were ongoing, but the coroner then recorded an open verdict. In May 2002, 19-year-old Rachel Wilson also disappeared – last seen on a street in central Middlesbrough; her bones were found on farmland to the south of the town in July 2012. Rachel’s and Vicky’s killers are yet to be identified.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two victims make up this series. However, in both of these cases, suspects were apprehended and convicted. On 10 September 2000, Kellie Mallinson was picked up and taken to an industrial estate on the outskirts of Middlesbrough town centre where she was asphyxiated. Her body was discovered the following day in nearby bushes. In 2001, 31-year-old Shaun Tuley was sentenced to life imprisonment for her murder. In August 2003, George Leigers picked up Sarah Coughlan, took her back to his house and stabbed her repeatedly. He was found guilty of murder and sentenced to life imprisonment which was later reduced to 21 years on appeal by the Criminal Appeal Court, on the grounds of diminished responsibility. The police, Sarah’s parents and victims’ groups challenged the appeal, maintaining that the sentence should reflect the seriousness of the offence and that Leigers remains a threat to the public, and should therefore receive a full life sentence (Teesside Live, 2006). In 1986, Leigers had bludgeoned his wife to death, but was found guilty of manslaughter and detained in a psychiatric unit for 6 years. Following release, Leigers spent time in sheltered accommodation, before being allowed to live independently. In 2006, an independent inquiry concluded that no one was responsible for Sarah’s death, despite the fact that 6 months prior to murdering Sarah, Leigers was released from psychiatric supervision by the local health authority (Teesside Live, 2006).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police and local media coverage of these cases connected victims to street sex work and drug addiction, set against a backdrop of crime and illegal markets which were high on local agendas during this period (Teesside Live, 2004; Corrigan, 2011; Evening Gazette, 2002). In the late 1990s and early 2000s, street prostitution, hard drugs markets and addiction to ‘poverty drugs’ such as heroin and crack cocaine were especially problematic in Middlesbrough (Durham County Publications, 2003, MacDonald and Marsh, 2005). Local crime rates during this period far exceeded national averages (Middlesbrough Crime and Disorder Unit, 1999; Safer Middlesbrough, 2005). For example, Middlesbrough Crime and Disorder Unit (1999) recorded a crime rate of 169 per 1000 population compared to the national figure of 101 per 1000 population. More specifically, Middlesbrough accounted for approximately 25% of kerb crawling convictions for the whole of England and Wales (Weaver, 2006). During the late 1990s and early 2000s, the town also became notorious due to the ready availability of cheap heroin within this same period.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disorder and related negative indicators are the hallmarks of the social and economic decline of working-class communities in the wake of mass deindustrialisation. Middlesbrough had been a powerhouse in its industrial heyday, but the Conservative dismantling of British manufacturing in the 1980s hit Middlesbrough and Teesside, especially hard: economic decline in the region was rapid and brutal (Byrne, 1999), with 100,000 manufacturing jobs lost between 1971 and 2008 (MacDonald and Shildrick, 2018). As MacDonald and Shildrick (2018) note, ‘the scale of this is staggering and the shock and damage caused can properly be likened to a community undergoing severe trauma (from which it struggles to recover)’ (p.84). The region has never fully recovered from the loss of its core industries which were central to the fabric of social and cultural life, as well as regional economies. Consequently, Middlesbrough, and Teesside more widely, has suffered high rates of joblessness, poverty, ill health, crime, disorder and substance abuse (Wattis et al., 2011; MacDonald and Marsh, 2005; MacDonald et al., 2005). Social problems of this nature, despite the best efforts of various regeneration programmes, continue to be synonymous with locales at the sharp end of de-industrialisation. They are also the places where structurally, murder and violence are most prevalent (Currie, 2009; Dorling, 2004; Ellis, 2015; Winlow and Hall, 2009).</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addresses the ‘local’ nature of the cases outlined above on a number of levels. It situates violence, and these murders specifically, in the localised spaces of advanced marginality and the concomitant harms which follow in the wake of deindustrialisation and economic decline (Dorling, 2004; Ellis, 2015; Hall et al., 2008; Winlow, 2002; Winlow and Hall, 2009). However, the article then moves on to think through place, marginality and violence in something of a different way. Recognising how personal connections can shape our academic interests via positionality and auto-ethnography (Ellis, 2009; Ferrell, 2012; Wakeman, 2014), I explore my own emotional take on the murders and disappearances, which stem from social and spatial proximity rather than more direct relationships. Informed by recent writing, which turns an emotional gaze onto the criminologist as a means of enriching academic practice (Jewkes, 2011; Wakeman, 2014; Wender, 2015), I reflect on my own response to the lives and deaths of marginalised young women in the town where I lived. In addition, I also deploy the concept of spectrality or haunting to explore how acts of violence retain a powerful presence within physical and social space, eliciting emotional responses and maintaining a place within the local imaginary (Gordon, 2008; Linnemann, 2015; Pilar Blanco and Pereen, 2013).</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remainder of the article is structured as follows: First, the article will explore literature relating to violence, class, masculinity and marginality, before arguing that the murder of street sex workers requires additional analytical layers which recognise violence as gendered and the marginalisation of street sex workers as instrumental in their victimisation. Next, the article considers the literature on emotion and the criminologist, before exploring the factors which have shaped my personal and academic interest in these murder cases. The final section of the article explores how this case has been revisited and kept alive within the local media, drawing upon the concepts of haunting and spectrality to highlight the lasting presence of these murders in the local imaginary, as well as their political nature.</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Marginality, masculinity and violence in late capitalist societies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Currie (1997) argues, market societies foster a ‘particularly fertile breeding ground for violent crime’ (p. 52). The material and cultural conditions characteristic of market society pathologise social life on a number of levels, creating inequality, social and economic insecurity and pitting individuals against each other in a climate of competitive and selfish individualism. British work in this field concentrates upon the impact of social and economic decline on the white, working-class male subject in the face of the loss of community and livelihood in the most deindustrialised regions of the United Kingdom (Ellis, 2015; Hall et al., 2008; Winlow, 2002). This body of work also highlights the decline of community and the social and physical deterioration of former industrial regions, which appears especially marked when read against classic studies of working-class industrial life (Dennis et al., 1969; Willis, 1977; Young and Willmott, 1957)). For instance, Dennis et al’.s (1969) study of a south Yorkshire mining community highlights the local industry as the ‘keynote’ of the physical landscape, as well as economic, cultural and family life. In spite of this, the authors are not romantic about the risks and physical demands faced by those working in the mines or the limited chance of social mobility for the pre-war industrial working classes. Indeed, in </w:t>
      </w:r>
      <w:r>
        <w:rPr>
          <w:rFonts w:ascii="arial" w:eastAsia="arial" w:hAnsi="arial" w:cs="arial"/>
          <w:b w:val="0"/>
          <w:i/>
          <w:strike w:val="0"/>
          <w:noProof w:val="0"/>
          <w:color w:val="000000"/>
          <w:position w:val="0"/>
          <w:sz w:val="20"/>
          <w:u w:val="none"/>
          <w:vertAlign w:val="baseline"/>
        </w:rPr>
        <w:t>Learning to Labour</w:t>
      </w:r>
      <w:r>
        <w:rPr>
          <w:rFonts w:ascii="arial" w:eastAsia="arial" w:hAnsi="arial" w:cs="arial"/>
          <w:b w:val="0"/>
          <w:i w:val="0"/>
          <w:strike w:val="0"/>
          <w:noProof w:val="0"/>
          <w:color w:val="000000"/>
          <w:position w:val="0"/>
          <w:sz w:val="20"/>
          <w:u w:val="none"/>
          <w:vertAlign w:val="baseline"/>
        </w:rPr>
        <w:t>, Willis (1977) questions why working-class schoolboys willingly consign themselves to factory work via their resistance to schooling and academic attainment. Willis argues that in his study, the boys’ privileging of an embodied working-class masculinity and performance of bravado/banter, linked to their rejection of school, is the ‘cultural apprenticeship’ for ‘meaningless’ work on the shop floor (p. 107), which reproduces their class position.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Willis from the other side of deindustrialization, one might take an altogether different view of the assured trajectory of the shop floor which Willis laments. Indeed, writing in the second edition of </w:t>
      </w:r>
      <w:r>
        <w:rPr>
          <w:rFonts w:ascii="arial" w:eastAsia="arial" w:hAnsi="arial" w:cs="arial"/>
          <w:b w:val="0"/>
          <w:i/>
          <w:strike w:val="0"/>
          <w:noProof w:val="0"/>
          <w:color w:val="000000"/>
          <w:position w:val="0"/>
          <w:sz w:val="20"/>
          <w:u w:val="none"/>
          <w:vertAlign w:val="baseline"/>
        </w:rPr>
        <w:t>Coal is Our Life</w:t>
      </w:r>
      <w:r>
        <w:rPr>
          <w:rFonts w:ascii="arial" w:eastAsia="arial" w:hAnsi="arial" w:cs="arial"/>
          <w:b w:val="0"/>
          <w:i w:val="0"/>
          <w:strike w:val="0"/>
          <w:noProof w:val="0"/>
          <w:color w:val="000000"/>
          <w:position w:val="0"/>
          <w:sz w:val="20"/>
          <w:u w:val="none"/>
          <w:vertAlign w:val="baseline"/>
        </w:rPr>
        <w:t>, Dennis et al. (1969) note the signs that the mining industry was in decline at the end of the 1960s and they are prescient about what this would mean for industrial communities, stating that ‘this community without the mine and mineworkers is in danger of becoming merely an aggregate of socially isolated and culturally condemned human beings’ (p. 10). Likewise, Hall et al. (2008) point out that in spite of the economic and physical hardships of industrial work prior to deindustrialisation, working-class life was defined by ‘a communal context of interdependency and mutuality’, as well as the ‘certainty of paid work’ (p. 22). Moreover, Winlow (2002) notes the importance of hard physical labour and toughness as integral to the identity of the industrial male subject. With the onset of deindustrialization and the emergence of market economies, livelihoods and economic certainty were stripped away – ‘shop floor masculinity is out of reach’ (p. 67). For Winlow, this is when violence elevates, mutates and proliferates, becoming ‘a valued skill in an increasingly diverse illegal market place’ (p. 68).</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studies elaborate on Winlow’s early contribution to this field, accounting for increases in violence in working-class communities as a by-product of a working-class male habitus eroded by the removal of biographical certainties, neo-liberalism and consumer culture – understood via a complex circuit of psycho-social processes (Hall et al., 2008; Winlow and Hall, 2009). Exploring the subjectivities of a group of particularly violent men in the north east of England, Winlow and Hall (2009) bring together themes from across much of their work which highlights the interplay of structural forces: decline of traditional labour, the working-class male body as surplus to requirements, and violence as an identity outlet with functionality in terms of criminal opportunities and status. In doing so, they stress the importance of the psychological alongside the structural, with ‘emotion and memory as constitutive and dynamic components in the core of identity’ (Winlow and Hall, 2009: 286). Likewise, Treadwell and Garland (2011) deploy a psycho-social approach to understand young men’s involvement with far right, anti-Islamic activism and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arguing that it is a response to place-specific marginalisation, alienation and a sense of lost community and way of life, which far right groups exploit. Against the backdrop of marginality, Treadwell and Garland (2011) also consider the psychological and emotional constituents of violent motivation: anger, rage, resentment and so forth, which explains young men’s motivation towards a particular mode of violent, masculinity directed at a racialised Other. Developing these themes further, Ellis et al. (2017) explore the biographies of a group of men to which violence is central to their identity and way of life. This extension of psychosocial approaches to violent masculinity identifies how experiences of formative trauma, when combined with apposite cultural conditions of marginality and the validation of violence, shape these men’s intractable relationships to violence.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most extreme point, cultures of violence connected to decline and marginality coalesce in place-based homicide risk. This is evidenced in Dorling’s (2004) earlier analysis of UK homicide rates, which identifies the highest risk of homicide among men of working age living in the poorest areas of the United Kingdom. Dorling identifies this higher risk as the culmination of the range of social harms brought about by the depreciation of former industrial areas.</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Violence, homicide and street sex work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on class, masculinity and violence reveals the consequences of deindustrialisation for the working-class male subject, offering up a compelling picture of the marginalised landscapes where violence thrives. And, it is easy to envisage the murder of street sex workers slotting into the former industrial parafunctional spaces, which have formed as a consequence of decline (Hall and Wilson, 2014). However, this body of work concentrates on violence between men with limited attention given over to male violence against women and women’s negotiation of violence and other harms within these spaces. Working-class men’s relationship to traditional and post-industrial labour markets and their greater risk in regard to public violence and homicide warrants this focus, but women’s experiences of living in these same areas cannot be ignored. Dorling’s contention that men are the main recipients of geographically concentrated harms, evidenced in their higher rates of homicide alongside a historical decline in women’s homicide in the context of domestic violence, ignores shared social and spatial experiences of marginality. Women and girls live alongside men in areas which have suffered as a result of deindustrialisation and thus encounter localised harms – poverty, poor health, stagnant labour markets, poor educational outcomes, physical dereliction and crime.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the murder of street sex workers demands additional analytical layers where victimisation is positioned within patriarchal relationships, which recognise the differing social and situational conditions in which men and women are killed (Brookman, 2005; Ingala Smith, 2013; Walby et al., 2016). Moreover, street sex workers are an especially marginalised and stigmatised group of women with limited recourse to protection and justice from the state (Kinnell, 2008; Sanders and Campbell, 2007; Wattis, 2017). A number of studies evidence high rates of physical violence perpetrated against street sex workers–mainly by male clients (Penfold et al., 2004; Hester and Westmarland, 2004); however, research also highlights ‘violence’ against sex workers as longitudinal, multi-faceted and perpetrated by a varied range of actors (Sanders and Campbell, 2007).</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on homicide risk for street sex workers is mixed, overshadowed as it is by the view that violence against sex workers is inevitable (Sanders, 2016; Sanders and Campbell, 2007; Sibley, 2018), with intrinsic links made between street prostitution, murder, and violence in the cultural imaginary (Caputi, 1987; Wattis, 2018). For instance, Lowman and Fraser (1994) identify women involved in prostitution as being 60 to 20 times more likely to be murdered (cited in Salfati et al., 2008). Other studies focusing on the US assess the murder risk for sex workers as 18 times higher than for women not involved in sex work with similar demographic characteristics (Potterat et al., 2004, cited in Kinnell, 2008). Likewise, drawing on UK evidence, Sanders et al. (2017) conclude that street sex work presents ‘the absolute greatest risk of occupational homicide for women’ (p. 7). Kinnell (2008) is more reticent however, recognising potentially higher risks for working-class men, and women killed in the context of domestic violence.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Socio-economic and situational factors render sex workers especially vulnerable to serial killers (Quinet, 2011), but contrary to popular assumptions, the majority of sex worker homicides are not committed by serial perpetrators (Kinnell, 2008; Lowman, 2000). As Lowman (2000) contends, the murder of sex workers constitutes ‘a systematic pattern of violence against prostitutes perpetrated by many men, some of whom are serial killers … murders are merely the extreme end of a continuum of violence’ (Lowman, 2000: 998).</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Kinnell (2008) is more definite in identifying poverty as the central factor determining murder risk for street-based sex workers. Indeed, it is clear that structural and cultural factors combined render street sex workers vulnerable to violence (Kinnell, 2008; Sanders, 2016; Sanders and Campbell, 2007). For instance, Othering, stigma and criminalisation validates and enables the victimisation of sex workers. Moreover, the positioning of sex workers within marginalised and liminal spaces exacerbates their vulnerability (Ellison and Weitzer, 2015). As Sanders (2016) notes, the hidden and secluded spaces of street sex work are situationally unsafe, frequently overlapping with ‘other criminalised street environments’. For Sanders, ‘[t]he very physicality of the ‘red light district’ suggests vulnerability’ (p. 100). Furthermore, the physical space of the red-light district may be concentrated at the level of the local, but it also transcends the local, forming part of a familiar motif of physical and social dereliction, frequently invoked in commentaries on the lives and deaths of street sex workers (Harrison and Wilson, 2007; Sanders, 2016).</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Emotion and the criminologist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of emotion in academic theorising and research is mixed (see Jewkes, 2011, for a comprehensive review). Sociology has its sociology of emotions, but the focus is squarely on the emotional lives of research subjects (Clark, 1990; Hochschild, 1975, 1979; Turner, 2009). Second wave feminism’s interrogation of research methodology rejected masculinist knowledge production and the privileging of objectivity, instead recognising that personal involvement, reflexivity, and empathy are inevitable in research (Abbott and Wallace, 1997; Holland and Ramazanoglu, 1994; Letherby, 2003; Oakley, 1981; Stanley and Wise, 1993). Likewise, auto-ethnography with its emphasis on how the researcher’s biography and subjectivity shapes research, demands the inclusion and visibility of the researcher’s voice and emotional self (Ellis, 2008; Ferrell, 2012; Jewkes, 2011; Wakeman, 2014).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these incursions, on the whole, academics remain reticent about admitting their own biographies and emotions into the research process, for fear of appearing unscientific, self-indulgent and unduly focused on the individual (Jermyn, 2016; Jewkes, 2011; Wakeman, 2014). However, this is not to say studies of emotion are completely absent from criminology. Indeed, there is a now an established body of work which deals directly with the affective and emotive nature of populist responses to crime, violence and punishment (Boltanski, 1999; Karstedt, 2002; Valier, 2004; Valier and Lippens, 2004). Criminologists also focus on the expressive, emotional, and non-instrumental elements of offending, as well as using psychosocial approaches to explore the biographies of violent offenders (Ellis, 2015; Jefferson, 1998; Treadwell and Garland, 2011; Winlow and Hall, 2009). Moreover, fear of crime research attends to the emotional complexity of fear and the manner in which fear may tap into and stand as proxy for a wider range of psychological responses to crime and ‘unsafety’ (Farrall et al., 2006; Sparks, 1992; Walklate, 2006).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less evident across the discipline, however, is a frank and reflexive engagement with the criminologist’s own emotions (Jewkes, 2011; Wakeman, 2014). The orthodoxies of academic practice encourage abstract expression and discourage a more personal point of view – what Wakeman (2014) terms criminology’s ‘intolerance of intrusions of the self’ (p. 709). However, as Wakeman (2014) asserts, our humanity and biography are fundamental to who we are as academics – as ‘a living embodiment of how we research, how we theorise and how we come to know and tell about our subjects’ (p. 719). Likewise, in a seminal review of emotion in the social sciences, which focuses on prison ethnography, Jewkes (2011) laments the manner in which the ‘researcher as a person’ (p. 65) is denied a presence within the research process. For Jewkes, this is especially pertinent to research within the prison – in what is a highly charged and stressful research environment where emotions run high and should be made intelligible. Not only because it represents a more honest way to do research, but crucially, it ‘can play a role in the formulation of knowledge which would deepen our understanding of the people and contexts we study’ (Jewkes, 2011: 72).</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approach within this article differs somewhat because rather than dealing with the emotional journey of conducting field research (Jewkes, 2011; Wakeman, 2014), it involves my response to violence in a more indirect manner. Jermyn (2016), a cultural scholar, adopts something of this approach, reflecting on the ‘emotional labour’ involved in engaging with televisual representations of violence against women. Jermyn discusses her ‘exhaustion’, ‘rage’ and ‘disbelief’ at having to confront increasingly graphic images of dead and violated women, which now ‘saturate’ visual culture (p. 14). For Jermyn (2016), drawing upon academic analysis alone belies the emotional strain inherent to one’s engagement with representational violence. Instead, she argues those working within the field of visual culture ‘should be able to meaningfully draw on one’s felt experiences of representations of violence against women as a part of one’s textual interrogation; an approach which acknowledges the potential affective dimensions of this labour, giving lie to the critical ideal of detachment’ (p. 14).</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My personal and intellectual interest in violence, gender and marginality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stated, my affective connection to this case is not about an emotional response elicited by ‘being in the field’. I am aware of this case because it happened in the town where I lived and proximity to crime is of course a factor in its resonance (Girling et al., 2000). There are a number of factors however, which explain my continuing personal and academic interest. First, in the late 1990s and early 2000s, I lived in the central area of Middlesbrough and was aware of the range of social problems in the area. Second, in the early 2000s I was a volunteer at an outreach project supporting street sex workers. Third, I had grown up on one of Middlesbrough’s many local authority estates and shared the same background as both the victims and many of the young women at the project.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to one of the terraced streets around the centre of Middlesbrough when I went to university in the town, living in various houses and flats from the mid-1990s until the early 2000s. Crime, physical disorder, hard drugs, and street prostitution were visible social problems in this part of town during this period (Durham County Publications, 2003; Evening Gazette, 2002), with crack cocaine emerging as the new problem drug. Indeed, I was aware of several ‘crack houses’ in the neighbourhood. More recent reports highlight ongoing problems with poverty, drugs and crime, exacerbated by the growth in private landlords (Middlesbrough Borough Council, 2018). Most notably, the area was described as a ‘cancer’ in 2005 by the former Middlesbrough Mayor as a justification for his ambitious regeneration scheme, which involved the planned demolition of 1500 homes. The scheme was abandoned in 2013 (Teesside Live, 2013), leaving the area partially demolished.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social space with marginalised groups and witnessing social problems with regularity and immediacy may not constitute an immersive ethnography in the conventional sense. I was not organising and structuring observations and I did not engage in deliberate interactions and conversations. My experience does not stand up against some of the landmark ethnographies which set out to live alongside communities or subcultures, forming relationships and structuring participation to gain a deeper understanding of the lives of others. For Instance, Ferrell’s work on those who subsist by collecting what others have thrown away is exemplary in this sense. Ferrell (2006) spent 2 years living as an ‘urban scrounger’, collecting unwanted and discarded items as a means of survival, alongside others doing the same in order to ‘explore and embrace the rhythms’ of this way of life (p. 2). Likewise, Goffman’s (2014) 6-years living, observing and recording life in a poor black neighbourhood in Philadelphia, is a compelling ethnography of poverty, race and crime in inner city America. Goffman formed close bonds and friendships with many of the individuals who feature in her study, living alongside them and attempting to overcome outsider status, social distance and White middle-class privilege by way of a fully immersed ‘method’ ethnography. Her work reveals the extent of surveillance and criminalisation of young black men by criminal justice agencies, and how this pervades all aspects of public and private life for the men and women in inner city black communities in the 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Mckenzie’s (2015) celebrated contemporaneous ethnography of a British council estate is equally immersive and involved. Set against the political and cultural backdrop of austerity and ‘broken Britain’ and the widespread stigmatisation of the poor across popular culture, Mckenzie explores individuals’ daily struggles with poverty and the abjection that comes with it. McKenzie spent 9 years with people on the estate, getting to know them and listening to their stories to counter political and cultural narratives of blame and stigmatisation. McKenzie did not need to reflect on her position as an academic outsider, however. As a working-class woman, former resident of the estate and lone parent, she worked from the inside to reveal the hardships of poverty and to represent working-class lives with authenticity, complexity, and humanity. And, in contrast with much work on working-class lives – both the classics chronicling the lives of the industrial working-class and the more recent work on violence and marginality featured earlier in this article, women are central within McKenzie’s study.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lay claim to the time, rigour and immersion which defines ethnography. That said, the visibility of drugs and poverty, and those affected by them loomed large in the foreground of physical and social space where I lived for a considerable time. I was not an insider, I was a bystander. That said, my positioning in the neighbourhood and my regular, albeit distanciated encounters, with hardship was affecting, eliciting an ‘emotional resonance and ‘ethnographic sensibility’ (Ferrell et al., 2013: 179).</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unaware of Donna Keogh’s disappearance in 1998. It barely featured in the local press, gaining more coverage when other young women were murdered and it became part of a series. I have a clearer recollection of Kellie Mallinson’s murder in 2000 because a friend was working at an outreach project supporting street sex workers and she had known Kellie. I remember we discussed Kellie’s murder and we got upset about it. I then recall reading about the discovery of Vicky Glass’ body and the disappearance of Rachel Wilson, and beginning to connect the cases on a number of levels. Volunteering at the same outreach project as my friend, working with street sex workers in central Middlesbrough and my own background growing up poor on a council estate also account for my initial and ongoing personal interest in this case.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volunteering at the same outreach project as my friend in 2003, which involved making contact with sex workers on the streets of Teesside to offer support, advice and something to eat and drink. I was volunteering at the project when Sarah Coughlan was murdered in 2003 and had met her on several occasions. Sarah’s murder had a big impact on those working at the service with the murders and disappearances forming a regular topic of conversation among project workers and women accessing the service. This was alongside women’s reports of violence committed against them by clients and others. I recall two incidents specifically. One involved young men in a car driving past a group of women and throwing bottles filled with urine at them. I still remember my shock and anger at the sheer malevolence of this act of random violence, which I now recognise as part of the varied and ‘everyday’ violence endured by sex workers, ‘fostered by a general culture of distaste and disrespect towards women who sell sex’ (Sanders and Campbell, 2007: 3).</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as this attack was, the second incident which stays with me involved a woman who I will call Lisa (not real name), who reported an incident involving serious violence perpetrated against her. I will not provide details here, but I recall Lisa’s fear and trauma as she told her story on the bus that night. What I also remember is that how initially, I was intimidated by her. Indeed, I thought I recognised Lisa and she may well have gone to my primary school or secondary school as most of the women accessing the service were from one of many council estates to the east of the town where I had also grown up. To be frank, Lisa reminded me of one of the tough girls I was scared of at school. I was shy and quiet as a child which meant that negotiating school and estate life, and the prospect of violence was scary and challenging at times. So I remember feeling intimidated and awkward when Lisa got on the bus that night until her own fear and vulnerability became obvious to me. In essence, the person I was scared of was far more vulnerable and fearful than I was.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recall several other encounters, which reinforced the fact that I shared a similar background with many of the women accessing the project. I got to know a funny and spirited young woman going out in the car several times with one of the project workers – it turned out she was from the estate next to the one where I had grown up. Another time while out with the project, I recognised a woman I definitely knew from primary school and she recognised me. She too had been one of the quieter girls at school and I was surprised to see her. I remember her hostility at the time, which was likely a result of her shame and embarrassment at being confronted by someone from her childhood.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happened nearly 20 years ago, and it is likely I am tailoring events in the narrating present (Maruna, 2001) from the point of view of a criminologist whose interest lies in feminism, class, violence against women and the treatment and representation of women as victims of male violence. The literature on narrative and oral history stresses that past stories be treated with caution due to the fallibility of memory and the editing of stories from the present (Baddeley, 1999; Neisser, 1982). Indeed, I cannot know for sure what my exact feelings were at particular points in time some 20 years ago. My reflection is thus a sanitised and abridged account of my personal and intellectual connection to this case and the wider issues it represents. Notwithstanding, as Portelli (1998) points out in regard to oral history research, accessing an exact account of past events is not the point. Rather, one’s narrative of past events offers the opportunity to interrogate their significance by looking at the ‘speakers’ relationship to their history’ and the ‘creation of meaning’ (pp. 67–69). Furthermore, even if the chronology is not wholly precise, sufficient ‘facts’ exist (Lummis, 1998), which corroborate the emotional and intellectual journey I outline here.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this article, I have attempted to pinpoint what my emotions were and continue to be in regard to this case and its wider implications. What emerges most explicitly is my anger and indignation. Anger at the structural factors which limit life chances and marginalise certain social groups, rendering them vulnerable to violence (Wilson, 2007, 2012), while denying and misrepresenting them as victims (Greer, 2008; Strega et al, 2014; Walkowitz, 1992; Wattis, 2018). However, as stated, while my formative biography connected me to the young women at the service at the level of place and shared disadvantage, my feelings of being an outsider during my youth and childhood mean this was not a straightforward process of identification (Jefferson and Hollway, 2013). That said, my ambivalence diminished as a more fully formed political and intellectual position began to emerge in combination with more recent lived experiences. This has elicited a passionate and empathetic perspective on these issues. Part of this relates to the formulation of a feminist and class analysis, which has enabled me to grasp more fully the reasons for social disadvantage and stigma, and how this is shaped by gender (McKenzie, 2015; Skeggs, 1997; Tyler, 2008; Wattis, 2018). As Hollway and Jefferson (2013) note in reflecting on feelings towards research participants: ‘To recognise these feelings and gradually become able to reflect on their origins and meaning for us is part of the emotional work required of ethical practice’ (p. 165). What is more, academic perspectives are also emotive. As Cameron (2018) notes, we develop attachments to specific theoretical and political positions because of their emotionality. My reaction to these murders coincided with my engagement with radical feminist analyses of male violence against women, which Cameron identifies as especially affecting due to the passion, analytical certainty, and unflinching focus on male violence against women within radical feminist discourse and activism.</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News coverage of the cases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many towns and cities witness a similar series of cases involving street sex workers. As Kinnell (2008) notes, without the newsworthy presence of a serial killer, most cases attract limited attention from the press, failing as they do to live up to popular assumptions regarding the prototypical ‘prostitute killer’. Content analysis of newspaper coverage of the Teesside cases corroborates Kinnell’s observations regarding media interest in homicide cases involving sex workers, revealing minimal coverage in the national press. However, serious and violent crime is the lifeblood of provincial news media where tales of murder, violence and tragedy dominate the front pages (Hess and Waller, 2012; Lipschiltz and Hilt, 2002). Nonetheless, local reports of the early cases were also limited with coverage becoming more sustained during the course of the 2000s as victims increased and three cases remained unsolved. The majority of newspaper reports featured in The Evening Gazette – the main paper serving the Teesside area. Much of the later coverage focuses on Donna’s Keogh – a body has never been recovered and this case is revisited at anniversaries of her disappearance. Local media interest has also been sustained due to Donna’s parents’ criticism of the police and their campaign to reopen the investigation, which prompted an apology from Cleveland Police acknowledging investigative failings and a case review in 2016 (Barley, 2015).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Rachel Wilson’s bones on farmland in 2012, 10 years after she disappeared and the subsequent reopening of the case was clearly newsworthy for the local press, but also appeared in lengthier articles in a number of national and regional newspapers (Allen, 2012; Press Association, 2012). The launch of an historic investigation by Cleveland police in 2018 into the three unsolved cases of Donna Keogh, Vicky Glass and Kellie Mallinson, has recently reignited press attention – especially as in late June 2018, police launched a search for Donna Keogh’s body on wasteland in Middlesbrough (Corrigan, 2018). As part of the current inquiry, Cleveland Police have also launched a website dedicated to finding out what happened to Donna Keogh – #FindDonna (), outlining the details of case and requesting information from the public.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coverage of these murders necessitates a critical approach. As with news coverage of murders involving sex workers in general, local reports draw on familiar tropes to frame the lives and deaths of these young women, referring to ‘vice’, ‘vice girls’, ‘prostitute’. This follows a well-worn pattern of shallow news reporting which fails to afford victims their humanity and holds them responsible for their victimisation (Jiwani et al., 2006; Strega et al., 2014). Later reports draw on family relationships framing women as daughters and sisters, which reflects a change of tone by the press due to collaboration with victims’ families. However, as Strega et al. (2014), point out, returning victims to the heteronormative family and affording them their humanity in death reinforces sex workers’ marginality in life via notions of feminine respectability and worthy victimhood. Moreover, as Clarke Dillman (2014) argues, in reference to the proliferation of images of dead women across news and visual culture, women ‘need to be dead before an exploration of their lives, subjectivities, and experiences is authorised in mainstream representations’ (p. 2). ‘Respectable’ citizenry would likely pay little mind to the disadvantaged and marginalised, but as murder victims, there is currency for local news in covering such stories.</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Ghosts of violence in the spaces of advanced marginality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Linnemann notes how ‘the ghosts attached to people, places and things, linger in the social imaginary’ (p. 517), often ‘reanimated’ by cultural production in the form of true crime. Similarly, Pilar Blanco and Pereen (2013) observe how ‘haunting’s attachment to place’ relates to … ‘specific events – often cataclysmic’ which have ‘transpired’ there (Pilar Blanco and Pereen, 2013: 395). In this way, violence transforms and inscribes itself onto places, which often become sites of commemoration and macabre fascination. This is most notably the case in regard to places of historical significance often linked to violence, murder and atrocity such as battlefields, war graves and the sites of genocide, whose violent histories continue impose themselves upon the present.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capacity of violence to haunt can also be felt as a result of lesser known crimes at the level of the local. In this way, connections to place become a central means of envisaging and remembering past crimes: ‘an empty lot where a childhood home once stood, a spot along a road where an accident claimed a loved one – we visit, remember and commune with the dead’ (Linnemann, 2015: 518). For Linnemann (2015), it is the texts of cultural production in the form of true crime which maintain the ghosts of historical violence in the popular imagination, arguing that true crime texts bestow past crimes with spectral power and reanimate their presence in space and place. However, true crime is not the only representational text with this quality. Media reports, and especially the main local newspaper’s repeated coverage of the Teesside cases, calls forth the ghosts of these past crimes, maintaining their place in the local imaginary and reinforcing spatial connections via the repetition of stories of final sightings of the women getting into cars, at house parties, on street corners, outside closed pubs in the early hours. Often this is accompanied by photographs and more recently videos on the newspaper’s website. For instance, one short video pans the street where Donna Keogh attended a house party on the morning she disappeared or there are pictures of The Shipmate pub where Vicky Glass was last seen before her body was discovered. Most recently, as part of the renewed interest in Donna’s disappearance and suspected murder, a report in </w:t>
      </w:r>
      <w:r>
        <w:rPr>
          <w:rFonts w:ascii="arial" w:eastAsia="arial" w:hAnsi="arial" w:cs="arial"/>
          <w:b w:val="0"/>
          <w:i/>
          <w:strike w:val="0"/>
          <w:noProof w:val="0"/>
          <w:color w:val="000000"/>
          <w:position w:val="0"/>
          <w:sz w:val="20"/>
          <w:u w:val="none"/>
          <w:vertAlign w:val="baseline"/>
        </w:rPr>
        <w:t>The Daily Mail</w:t>
      </w:r>
      <w:r>
        <w:rPr>
          <w:rFonts w:ascii="arial" w:eastAsia="arial" w:hAnsi="arial" w:cs="arial"/>
          <w:b w:val="0"/>
          <w:i w:val="0"/>
          <w:strike w:val="0"/>
          <w:noProof w:val="0"/>
          <w:color w:val="000000"/>
          <w:position w:val="0"/>
          <w:sz w:val="20"/>
          <w:u w:val="none"/>
          <w:vertAlign w:val="baseline"/>
        </w:rPr>
        <w:t xml:space="preserve"> features a map of Middlesbrough town centre pinpointing Donna’s regular haunts and final movements. There is a similar map on the #FindDonna website. This cartographic detail alongside photographs and videos of the victims and locations, bring with them the additional power of the visual image (Carrabine, 2014; Clarke Dillman, 2014; Greer, 2008), which further adds to the haunting power of violence and place, serving as reminders of what happened to these young women and why.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spectrality also illuminates the relationship between the industrial and post-industrial. Deindustrialisation may lead to urban reinvention as consumption and culture replace production in former industrial centres (Edensor, 2008; Featherstone, 1991). However, other places fail to recover from the decimation of their traditional industries, which dominated physical landscapes, as well as economic and social life (Apel, 2015; Hall et al., 2008; Winlow, 2002). In these locales, past and present combine in physical and social space where the ‘ghosts’ of former industries retain a strong presence (Edensor, 2008; Nayak, 2006; Wattis el al., 2011). Edensor’s (2008) exploration of the spatialisation of memory and former industrial landscapes highlights how the redundant and discarded liminal spaces of industrial sites resist erasure to become an alternative ‘site of memory’. In this way, the present is overlaid by the past in the constitution of place identity. As Nayak (2006) notes, ‘the post-industrial city is configured as a palimpsest – a cultural text upon which previous inscriptions of past cultures continue to be etched into the present’ (p. 828). Post-industrial spaces are thus haunted by both their industrial heritage, as well as the ghosts of violence which are themselves a product of economic decline – all of which manifest in post-industrial landscapes as social and physical deterioration. Fiddler’s (2019) example of the Handsworth riots invokes the multi-layered nature of haunting in his reference to the ‘here’ that contains not simply ‘ghosts’, but the ghosts of other events (in this example, the social violence leading up to the riots)’ (p. 474).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haunting or the figure of the ghost is more than a means to make sense of immediate sensory experiences of place in the phenomenological sense; the figure of the ghost is also political. Avery Gordon’s (2008) pioneering meditation on spectral power identifies how haunting alerts us to historical and ongoing injustices such as slavery and genocide. As Cameron (2008) notes, ‘in recent writings ghosts allude to the presence of that which has been excluded, marginalised and expelled’ (p. 14). For instance, several writers deploy spectrality to interrogate the competing histories and legacies of colonialism. Gelder and Jacobs (2007) identify the ‘settler anxiety’ of the colonisers, while Cameron (2008) has explored the lack of recognition afforded to indigenous peoples in the post-colonial present. Spectrality is thus more than a fanciful and esoteric concept. On the contrary, it also demands a confrontation with the consequences of inequality and injustice. However, to revisit a point made earlier, Clark Dillman (2014) notes how a focus on images of dead women (as she does in her interrogation of dead women in film, TV and news coverage) may merely reinforce women’s disposability and the denial of their subjectivity and humanity in life. That said, Clark Dillman agrees that ghosts can be political, possessing the power ‘to haunt in the name of justice’ (p. 10), but does not see this in the texts she analyses.</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 emotion, haunting and the ethical obligations of the criminologist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emotional and creative turn in criminology offers new ways of seeing and telling crime, and engaging with criminological subjects (Jacobsen, 2015; Jermyn, 2016; Jewkes, 2011; Wakeman, 2014; Wender, 2015). As I have argued here, there is also scope for criminology to make space for discussions of academics’ more visceral and emotional responses to vicarious and representational violence (Jermyn, 2016). To this end, the discussion in this article has in part focused on my own feelings about the murder and disappearance of five young women in my local town. As I stated earlier on in the article, personal connection and academic interest have caused me to dwell upon and reflect on this case, with recent interest in the criminologists’ emotional self, offering a resource and an outlet for me to explore and validate the interplay between personal and academic positioning.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on a ‘local’ case also prompted me to explore how place triggers emotional responses to violence. In doing so, I have drawn upon the concepts of spectrality and the figure of the ghost to illuminate the connections between haunting, place and violence (Bell, 1997; Gordon, 2008; Linnemann, 2015; Pilar Blanco and Pereen, 2013). For the purposes of this article, I use haunting to explore these young women’s lives and deaths, which I argue retain a strong presence due to their powerful connections to place, as well as the cultural work of the media in keeping them alive in the local imagination. The politics of haunting also resonates here because it functions to illuminate the ‘necessary’ and linked conditions in which these murders took place. First, the murders need to be understood in the context of unequal neo-liberal societies where disadvantage and violence are socially and geographically concentrated, and the state fails to protect vulnerable victims (Dorling, 2004; Kinnell, 2008; Wilson, 2007, 2012). Second, despite the fact that three cases remain unsolved, the dynamics of homicide and violence against sex workers indicates the likelihood that unidentified perpetrators are male. As such, the case should also be considered as femicide constitutive of systemic male violence against women where men murder women in the context of patriarchy (Ingala Smith, 2013; Jeffries, 2013). Finally and relatedly, all of these young women were linked to sex work – the politics of which is central in explaining risk of violence and homicide for this group (Kinnell, 2008). Ongoing stigmatisation and the construction of a deviant prostitute identity perpetuates and legitimates violence, while criminalisation exacerbates cultural stigma and situational risk with women seeking out risky spaces in order to avoid criminal justice sanctions (Kinnell, 2008; Sanders, 2016). Historically visible as Other, victim and criminal alongside their invisibility and lack of recognition as citizens (O’Neill, 2010), few viable solutions have ever been offered to address the ‘everyday violence’ faced by sex workers. As such, the continued Othering of sex workers and the failure to protect them from violence serves as a powerful example of the connections between gender, power inequalities and violence.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one’s emotion as a starting point within academic analysis offers an alternative way for the criminologist to approach violence and victimhood. Jewkes raises concerns that emotional investment on the part of the researcher may compromise research in terms of ethics and rigour; however, as Hollway and Jefferson (2013) point out, it is research without feeling which is unethical, further arguing that objectivity comes with subjectivity and a strong commitment to reflexivity. Furthermore, rather than being ‘too’ close to the subject matter and consequently lacking in objectivity, beginning with emotion and admitting the influence of the self opens up space for enriching political and academic analysis and developing the criminological imagination (Jewkes, 2011; Walklate, 2018). It also offers an ethical opportunity for the criminologist to take a pause and think more carefully about the victims and violence we frequently make reference to – as an act of remembrance (Wilson et al., 2016), commemoration and ‘bearing witness’ (Walklate et al., 2015).</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77" style="position:absolute;z-index:251815936"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Declaration of conflicting interests The author(s) declared no potential conflicts of interest with respect to the research, authorship, and/or publication of this article.; Funding The author(s) received no financial support for the research, authorship, and/or publication of this article.; ORCID iD Louise Wattis  </w:t>
      </w:r>
    </w:p>
    <w:p>
      <w:pPr>
        <w:pStyle w:val="Normal73"/>
        <w:keepNext/>
        <w:spacing w:before="240" w:after="0" w:line="340" w:lineRule="atLeast"/>
        <w:ind w:left="0" w:right="0" w:firstLine="0"/>
        <w:jc w:val="left"/>
      </w:pPr>
      <w:bookmarkStart w:id="148" w:name="Bibliography_1"/>
      <w:bookmarkEnd w:id="148"/>
      <w:r>
        <w:rPr>
          <w:rFonts w:ascii="arial" w:eastAsia="arial" w:hAnsi="arial" w:cs="arial"/>
          <w:b/>
          <w:i w:val="0"/>
          <w:strike w:val="0"/>
          <w:noProof w:val="0"/>
          <w:color w:val="000000"/>
          <w:position w:val="0"/>
          <w:sz w:val="28"/>
          <w:u w:val="none"/>
          <w:vertAlign w:val="baseline"/>
        </w:rPr>
        <w:t>Bibliography</w:t>
      </w:r>
    </w:p>
    <w:p>
      <w:pPr>
        <w:pStyle w:val="Normal73"/>
        <w:spacing w:line="60" w:lineRule="exact"/>
      </w:pPr>
      <w:r>
        <w:pict>
          <v:line id="_x0000_s1278" style="position:absolute;z-index:251816960"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P, Wallace C,   (1997) An Introduction to Sociology: Feminist Perspectives. London: Routledge.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E,   (2012) Body of teenage prostitute missing for a decade is found on farmland as her family make an emotional plea to find the killer. Mail Online, 16 July. Available 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Apel D,   (2015) Beautiful Terrible Ruins: Detroit and the Anxiety of Decline.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Rutgers University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Baddeley AD,   (1999) Essentials of Human Memory. Hove: Psychology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Barley S,   (2015) Donna Keogh: cleveland police apologise to parents as fresh review into disappearance is launched. Teesside Live, 16 April. Available at:  (accessed 17 June 2019).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M,   (1997) The ghosts of place. Theory and Society 26: 813–836.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Boltanski L,   (1999) Distant Suffering: Morality, Media and Politics. Cambridge: Cambridge University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Brookman F,   (2005) Understanding Homicide. London: SAGE.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D,   (1999) Social Exclusion. Milton Keynes, UK: Open University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JJ,   (2018) Reconsidering Radical Feminism: Affect and the Politics of Heterosexuality. Washington, DC: University of Washington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Caputi J,   (1987) The Age of the Sex Crime. Bowling Green, OH: Bowling Green State University Popular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Carrabine E,   (2014) Seeing things: Violence, voyeurism and the camera. Theoretical Criminology 18(2): 134–158.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C,   (1990) Emotions and micropolitics in everyday life. In:  Kemper TD,   (ed.) Research Agendas in the Sociology of Emotions. Albany, NY: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pp. 305–333.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Dillman J,   (2014) Women and Death in Film, Television and News: Dead but Not Gone. Basingstoke: Palgrave Macmillan.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Corrigan N,   (2011) What has caused the drop in vice? Evening Gazette, 10 June. Available 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Corrigan N,   (2018) Hunt for clues in Donna Keogh inquiry continues for fourth day on Middlesbrough wasteland. Gazette Live, 21 June. Available 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Currie E,   (1997) Market, crime and community: Towards a mid range theory of post-industrial violence. Theoretical Criminology 1(2): 147–172.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Currie E,   (2009) The Roots of Danger: Violent Crime in Global Perspective. Oxford: Oxford University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N, Slaughter C, Henriques F,   (1969) Coal Is Our Life: An Analysis of a Yorkshire Mining Community. London: Social Science Paperbacks.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Dorling D,   (2004) Prime suspect: murder in Britain. In:  Pantazis C, Tombs S, Gordon D,   (eds) Beyond Criminology: Taking Harm Seriously. London: Pluto Press, pp. 99–124.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Durham County Publications (2003) Middlesbrough given millions to fight drugs, 26th February.  (accessed 17 June 2019).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Edensor T,   (2008) The ghosts of industrial ruins: ordering and disordering memory in excessive space. Environment and Planning D: Society and Space 23: 829–849.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 A,   (2015) Men, Masculinities and Violence: An Ethnographic Approach. London: Routledge.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 A, Winlow S, Hall S,   (2017) ‘Throughout my life I’ve had people walk all over me’: Trauma in the lives of violent men’. The Sociological Review 65(4): 699–713.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 C,   (2009) Revision: Autoethnographic Reflections on Life and Work. Walnut Creek, CA: Left Coast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Ellison G, Weitzer R,   (2015) The dynamics of male and female street prostitution in Manchester, England. Men and Masculinities 20(2): 181–203.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Farrall S, Jackson J, Gray E,   (2006) Everyday emotion and the fear of crime: preliminary findings from experience and expression (ESRC project: experience and expression in the fear of crime, working paper #1). Available 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Featherstone M,   (1991) Consumer Culture and Postmodernism. London: SAGE.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Ferrell J,   (2006) Empire of the Scrounge.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Ferrell J,   (2012) Autoethnography. In:  Gadd D, Karstedt S, Messner SF,   (eds) The SAGE Handbook of Criminological Research. London: SAGE, pp. 218–230.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Ferrell J, Hayward K, Young J,   (2013) Cultural Criminology. London: SAGE.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Fiddler M,   (2019) Ghosts of other stories: a synthesis of hauntology, crime and space. Crime, Media, Culture 15(3): 463–477.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Gelder K, Jacobs J,   (1998) Uncanny Australia: Sacredness and Identity in a Postcolonial Nation. Melbourne: University of Merlbourne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Girling E, Loader I, Sparks R,   (2000) Crime and Social Change in Middle England: Questions of Order in an English Town. London: Routledge.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Goffman A,   (2014) On the Run: Fugitive Life in an American City. Chicago, IL: University of Chicago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 A,   (2008) Ghostly Matters: Haunting and the Sociological Imagination. Minneapolis, MN: University of Minnesota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Greer C,   (2008) News, media, victims and crime. In:  Davies P, Francis P, Greer C,   (eds) Victims, Crime and Society. London: SAGE, pp. 20–50.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Wilson D,   (2014) New foundations: pseudo-pacification and special liberty as potential cornerstones for a multi-level theory of homicide and serial murder. European Journal of Criminology 11(5): 635–655.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Winlow S, Ancrum C,   (2008) Criminal Identities and Consumer Culture: Crime, Exclusion and the Culture of Narcissism. Cullompton: Willan.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Harrison P, Wilson D,   (2007) Hunting Evil: Inside the Ipswich Serial Murders. London: Sphere.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Hess K, Waller L,   (2012) ‘The Snowtown we know and love’: small newspapers and heinous crimes. Rural Society 21(2): 116–125.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Hester M, Westmarland N,   (2004) Tackling Street Prostitution: Towards an Holistic Approach (Research Study 279). London: Home Office.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Hochschild AR,   (1975) The sociology of emotions: selected possibilities. In:  Millman M, Kanter RM,   (eds) Another voice. pp. 280–307.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Anchor Books/Doubleday.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Hochschild AR,   (1979) Emotion work, feeling rules, and social structure. American Journal of Sociology 85: 551–575.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J, Ramazanoglu C,   (1994) Coming to conclusions: power and interpretation in researching young women’s sexuality. In:  Maynard M, Purvis J,   (eds) Researching Women’s Lives from a Feminist Perspective. London: Taylor &amp; Francis, pp. 125–148.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Hollway W, Jefferson T,   (2013) Doing Qualitative Research Differently: Free Association, Narrative and the Interview Method. London: SAGE.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Ingala Smith K,   (2013) This thing about male victims. Available 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Jacobsen MH,   (2015) The Poetics of Crime: Understanding and Researching Crime and Deviance Through Creative Sources.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Jefferson T,   (1998) ‘“Muscle,” “hard men” and “iron”’ Mike Tyson: reflections on desire, anxiety and the embodiment of masculinity. Body &amp; Society 4(1): 77–98.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F,   (2013) Documentary noir in the city of fear: feminicide, impunity and grass roots communication in Ciudad Juarez. Crime, Media Culture 9(3): 301–317.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Jermyn D,   (2016) Silk blouses and fedoras: the female detective, contemporary TV crime drama and the predicaments of postfeminism. Crime, Media Culture 13(3): 259–276.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Jewkes Y,   (2011) Autoethnography and emotion as intellectual resources: doing prison research differently. Qualitative Inquiry 18: 63–75.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Jiwani Y, Young ML,   (2006) Missing and murdered women: reproducing marginality in news discourse. Canadian Journal of Communication 31: 895–917.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Karstedt S,   (2002) Emotions and criminal justice. Theoretical Criminology 6(3): 299–317.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Kinnell H,   (2008) Violence and Sex Work in Britain. Cullompton: Willan.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Letherby G,   (2003) Feminist Research in Theory and Practice. Buckingham: Open University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Linnemann T,   (2015) Capote’s ghosts: violence, murder and the spectre of suspicion. British Journal of Criminology 55: 514–533.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Lipschiltz JH, Hilt ML,   (2002) Crime and Local Television News: Dramatic, Breaking and Live From the Scene.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London: Routledge.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Lowman J,   (2000) Violence and the outlaw status of (street) prostitution in Canada. Violence Against Women 6(9): 987–1011.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Lummis T,   (1998) Structure and validity in oral evidence. In:  Perks R, Thomson A,   (eds) The Oral History Reader. London: Routledge, pp. 273–284.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MacDonald R, Marsh J,   (2005) Disconnected Youth: Growing Up in Britain’s Poorest Neighbourhoods. Basingstoke: Palgrave Macmillan.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MacDonald R, Shildrick T,   (2018) Biography, history and place: youth transitions in Teesside. In:  Nilsen A, Devine A,   (eds) Transitions in Adulthood through Recession: Youth and Inequality in a European Comparative Perspective. London: Routledge, pp. 74–96.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MacDonald R, Shildrick T, Webster C,  , et al. (2005) Growing up in poor neighbourhoods: the significance of class and place in the extended transitions of socially excluded young adults. Sociology 39(5): 873–891.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Maruna S,   (2001) Making Good: How Ex-Convicts Reform and Rebuild Their Lives.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American Psychological Association.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McKenzie L,   (2015) Getting by: Estates, Class and Culture in Austerity Britain. Bristol: Bristol University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Middlesbrough Crime and Disorder Audit (1998–1999) A Consultation Report. Middlesbrough Crime and Disorder Partnership.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Middlesbrough Borough Council (2018) Proposal by Middlesbrough Council to Introduce Selective Landlord Licensing in a Part of the Newport Ward. Middlesbrough Borough Council.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Nayak N,   (2006) Displaced masculinities: chavs, youth and class in the post-industrial city. Sociology 40(5): 813–831.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Neisser U,   (1982) Snapshots or benchmarks? In:  Neisser U,   (ed.) Memory Observed: Remembering in Natural Contexts. San Francisco, CA: W.H. Freeman and Co, pp. 43–48.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O’Neill M,   (2010) Cultural criminology and sex work: Resisting regulation through radical democracy and participatory action research (PAR). Journal of Law and Society 37(1): 210–232.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Oakley A,   (1981) Interviewing women: a contradiction in terms. In:  Roberts H,   (ed.) Doing Feminist Research. London: Routledge &amp; Kegan Paul, pp. 30–62.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Penfold C, Hunter G, Campbell R,  , et al. (2004) Tackling client violence in female street prostitution: Interagency working between outreach agencies and the police. Policing and Society 4(4): 365–379.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Pilar Blanco MD, Pereen E,   (2013) Possessions: spectral places/introduction. In:  Pilar Blanco MD, Pereen E,   (eds) The Spectralities Reader. London: Bloomsbury, pp. 395–401.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Portelli A,   (1998) What makes oral history different? In:  Perks R, Thomson A,   (eds) The Oral History Reader. London: Routledge, pp. 63–75.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Potterat JJ, Brewer DD, Muth SQ,  , et al. (2004) Mortality in a long-term open cohort of prostitute women. American Journal of Epidemiology 159(8): 778–785.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 Association (2012) Rachel Wilson murder: body found on farmland is Middlesbrough teenager. The Guardian, 16 July. Available 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Quinet K,   (2011) Prostitutes as victims of serial homicide: trends and case characteristics, 1970-2009. Homicide Studies 15: 74–100.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Salfati CG, James AR, Ferguson L,   (2008) Prostitute homicides: a descriptive study. Journal of Interpersonal Violence 23: 505–543.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T, Campbell R,   (2007) Designing out vulnerability, building in respect: violence safety and sex work policy. The British Journal of Sociology 58(1): 1–19.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T,   (2016) Inevitably violent? Dynamics of space, governance and stigma in understanding violence against sex workers. Law, Politics and Society 71: 93–114.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T, Cunningham S, Platt L,  , et al. (2017) Reviewing the Occupational Risks of Sex Workers in Comparison to other ‘Risky’ (Welcome trust). Leicester: University of Leicester.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Sibley M,   (2018) Owning Risk: sex worker subjectivities and the reimagining of vulnerability and victimhood. The British Journal of Criminology 58(6): 1462–1479.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Skeggs B,   (1997) Formations of Class and Gender. London: SAGE.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Sparks R,   (1992) Reason and unreason in ‘left realism’: some problems in the constitution of the fear of crime. In:  Matthews R, Young J,   (eds) Issues in Realist Criminology. London: SAGE, pp. 139–157.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Stanley L, Wise S,   (1993) Breaking Out Again: Feminist Ontology and Epistemology. London: Routledge.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Strega S, Janzen C, Morgan J,  , et al. (2014) Never innocent victims: street sex workers in Canadian print media. Violence Against Women 20(1): 6–25.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Teesside Live (2013) Gresham housing demolition: the ‘cancer’ Ray Mallon attempted to cut out of Middlesbrough. 22 November. Available 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Teesside Live (2004) Fighting evil on our streets. Evening Gazette. Available at:  (accessed 17 June 2019)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Teesside Live (2006) Freed to kill again - why? 23 June. Available at:  (accessed 17 June 2019).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Teesside Live (2006) Leiger’s legacy - release rules could change, 28 June. Available 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Treadwell J, Garland J,   (2011) Masculinity, marginalization and violence: a case study of the English defence league. British Journal of Criminology 11(5): 1171–1193.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JH,   (2009) The sociology of emotions: basic theoretical arguments. Emotion Review 1(4): 340–354.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Tyler I,   (2008) Chav mum, chav scum. Feminist Media Studies 8(1): 17–34.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Valier C,   (2004) Crime and Punishment in Contemporary Culture. London: Routledge.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Valier C, Lippens R,   (2004) Moving images, ethics and justice. Punishment &amp; Society 6(3): 319–333.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Wakeman S,   (2014) Fieldwork, biography and emotion: Doing criminological auto-ethnography. British Journal of Criminology 54: 705–721.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Walby S, Towers J, Francis B,   (2016) Is violent crime increasing or decreasing? A new methodology to measure repeat attacks making visible the significance of gender and domestic relations. British Journal of Criminology 56(6): 1203–1234.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Walklate S,   (2006) Imagining the Victim of Crime. Maidenhead: Open University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Walklate S, McGarry R, Mythen G,   (2015) Trauma, visual victimology and the poetics of justice. In:  Jacobsen MH,   (ed.) The Poetics of Crime: Understanding and Researching Crime and Deviance through Creative Sources.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pp. 263–281.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Walklate S,   (2018) @seeing’ gender, war and terror. Criminology and Criminal Justice 18(5): 617–631.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Walkowitz J,   (1992) City of Dreadful Delight: Narratives of Sexual Danger in Victorian London. Chicago, IL: University of Chicago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Warkentin E,   (2010) ‘Jack the Ripper’ strikes again: the ‘Ipswich Ripper’ and the ‘vice girls’ he killed. Feminist Media Studies 10: 35–49.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Wattis L,   (2017) Revisiting the Yorkshire Ripper murders: Interrogating sex work, gender and justice. Feminist Criminology 12(1): 1–21.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Wattis L,   (2018) Revisiting the Yorkshire Ripper murders: Histories of Gender, Violence and Victimhood. London: Palgrave Macmillan.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Wattis L, Green E, Radford J,   (2011) Women students’ perceptions of crime and safety: negotiating fear and risk in an english post-industrial landscape. Gender, Place &amp; Culture 18(6): 749–767.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Weaver M,   (2006) Government cracks down on kerb crawlers. The Guardian, 17th January.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Wender J,   (2015) The phenomenology of arrest: a case study in poetics of police-citizen encounters. In:  Jacobsen MH,   (ed.) The Poetics of Crime: Understanding and Researching Crime and Deviance Through Creative Sources. London: Ashgate, pp. 64–87.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Willis P,   (1977) Learning to Labour. London: Ashgate.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D,   (2007) Serial Killers: Hunting Britons and their Victims 1966-2006. Hampshire Hook: Waterside Press.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D,   (2012) Late capitalism, vulnerable populations and violent predatory crime. In:  Hall S, Winlow S,   (eds) New Directions in Criminological Theory. London: Routledge.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D, Yardley R, Pemberton S,   (2017) The ‘Dunblane massacre’ as a ‘photosensitive plate’. Crime, Media, Culture 13: 55–68.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Winlow S,   (2002) Badfellas. Oxford: Berg.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Winlow S, Hall S,   (2008) Retaliate first: memory, humiliation and male violence. Crime, Media, Culture 5(3): 285–304.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M, Willmott P,   (2007 [1957]) Family and Kinship in East London. London: Penguin.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7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74"/>
      </w:pPr>
    </w:p>
    <w:p>
      <w:pPr>
        <w:pStyle w:val="Normal74"/>
      </w:pPr>
      <w:r>
        <w:pict>
          <v:shape id="_x0000_i1280" type="#_x0000_t75" alt="LexisNexis®" style="width:147.75pt;height:30pt">
            <v:imagedata r:id="rId18" o:title=""/>
          </v:shape>
        </w:pict>
      </w:r>
      <w:r>
        <w:cr/>
      </w:r>
    </w:p>
    <w:p>
      <w:pPr>
        <w:pStyle w:val="Heading172"/>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New this week: Patty Smyth, 'The Right Stuff' and 'Time'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 7:58 PM GMT</w:t>
      </w:r>
    </w:p>
    <w:p>
      <w:pPr>
        <w:pStyle w:val="Normal74"/>
        <w:keepNext w:val="0"/>
        <w:spacing w:after="0" w:line="240" w:lineRule="atLeast"/>
        <w:ind w:right="0"/>
        <w:jc w:val="both"/>
      </w:pPr>
      <w:bookmarkStart w:id="149" w:name="Bookmark_74"/>
      <w:bookmarkEnd w:id="14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NEWS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74"/>
        <w:keepNext/>
        <w:spacing w:before="240" w:after="0" w:line="340" w:lineRule="atLeast"/>
        <w:ind w:left="0" w:right="0" w:firstLine="0"/>
        <w:jc w:val="left"/>
      </w:pPr>
      <w:bookmarkStart w:id="150" w:name="Body_72"/>
      <w:bookmarkEnd w:id="15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1"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collection curated by The Associated Press’ entertainment journalists of what’s arriving on TV, streaming services and music platforms this week.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Writer-director-star Radha Blank’s witty and vibrant directorial debut, </w:t>
      </w:r>
      <w:hyperlink r:id="rId1127" w:history="1">
        <w:r>
          <w:rPr>
            <w:rFonts w:ascii="arial" w:eastAsia="arial" w:hAnsi="arial" w:cs="arial"/>
            <w:b w:val="0"/>
            <w:i/>
            <w:strike w:val="0"/>
            <w:noProof w:val="0"/>
            <w:color w:val="0077CC"/>
            <w:position w:val="0"/>
            <w:sz w:val="20"/>
            <w:u w:val="single"/>
            <w:vertAlign w:val="baseline"/>
          </w:rPr>
          <w:t>“The Forty-Year-Old Version”</w:t>
        </w:r>
      </w:hyperlink>
      <w:r>
        <w:rPr>
          <w:rFonts w:ascii="arial" w:eastAsia="arial" w:hAnsi="arial" w:cs="arial"/>
          <w:b w:val="0"/>
          <w:i w:val="0"/>
          <w:strike w:val="0"/>
          <w:noProof w:val="0"/>
          <w:color w:val="000000"/>
          <w:position w:val="0"/>
          <w:sz w:val="20"/>
          <w:u w:val="none"/>
          <w:vertAlign w:val="baseline"/>
        </w:rPr>
        <w:t xml:space="preserve"> made a splash at the Sundance Film Festival earlier this year, where she won the directing prize and earned comparisons to a young Spike Lee. Available on Netflix Friday, the black and white film follows a struggling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playwright (a semi-fictionalized version of Blank) who was featured on a 30-under-30 list but is now on the edge of 40 and needing a hit.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28" w:history="1">
        <w:r>
          <w:rPr>
            <w:rFonts w:ascii="arial" w:eastAsia="arial" w:hAnsi="arial" w:cs="arial"/>
            <w:b w:val="0"/>
            <w:i/>
            <w:strike w:val="0"/>
            <w:noProof w:val="0"/>
            <w:color w:val="0077CC"/>
            <w:position w:val="0"/>
            <w:sz w:val="20"/>
            <w:u w:val="single"/>
            <w:vertAlign w:val="baseline"/>
          </w:rPr>
          <w:t>“Time,”</w:t>
        </w:r>
      </w:hyperlink>
      <w:r>
        <w:rPr>
          <w:rFonts w:ascii="arial" w:eastAsia="arial" w:hAnsi="arial" w:cs="arial"/>
          <w:b w:val="0"/>
          <w:i w:val="0"/>
          <w:strike w:val="0"/>
          <w:noProof w:val="0"/>
          <w:color w:val="000000"/>
          <w:position w:val="0"/>
          <w:sz w:val="20"/>
          <w:u w:val="none"/>
          <w:vertAlign w:val="baseline"/>
        </w:rPr>
        <w:t xml:space="preserve"> another black and white Sundance breakout, is coming to Amazon Prime Video on Friday, but the similarities between Garrett Bradley’s documentary and Blank’s film end there. Bradley’s film looks at Sibil Fox Richardson, a mother of six who has worked for two decades to try to get her husband released from the Louisiana State Penitentiary where he’s serving a 60-year sentence. The documentary combines home videos and new footage in what’s been described as an “impressionistic” portrait of family, race, the American justice system and the passage of time.</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29" w:history="1">
        <w:r>
          <w:rPr>
            <w:rFonts w:ascii="arial" w:eastAsia="arial" w:hAnsi="arial" w:cs="arial"/>
            <w:b w:val="0"/>
            <w:i/>
            <w:strike w:val="0"/>
            <w:noProof w:val="0"/>
            <w:color w:val="0077CC"/>
            <w:position w:val="0"/>
            <w:sz w:val="20"/>
            <w:u w:val="single"/>
            <w:vertAlign w:val="baseline"/>
          </w:rPr>
          <w:t>“Charm City Kings”</w:t>
        </w:r>
      </w:hyperlink>
      <w:r>
        <w:rPr>
          <w:rFonts w:ascii="arial" w:eastAsia="arial" w:hAnsi="arial" w:cs="arial"/>
          <w:b w:val="0"/>
          <w:i w:val="0"/>
          <w:strike w:val="0"/>
          <w:noProof w:val="0"/>
          <w:color w:val="000000"/>
          <w:position w:val="0"/>
          <w:sz w:val="20"/>
          <w:u w:val="none"/>
          <w:vertAlign w:val="baseline"/>
        </w:rPr>
        <w:t>: This coming-of-age drama from director Angel Manuel Soto takes audiences into the world of West Baltimore’s dirt bike scene via a middle schooler played by Jahi Di’allo Winston (in a standout performance) who is conflicted about his future and whether or not he should stay on track to become a veterinarian or make fast money with the Midnight Clique biking crew. Although a work of fiction, it is based on the documentary “12 O’Clock Boys.” “Charm City Kings” launches on HBO Max Thursday.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Film Writer Lindsey Bahr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Jay-Z’s Roc Nation entertainment company has curated an album focused on social justice to be released Friday. The 12-track “REPRISE” project – including songs by Rapsody, Buju Banton, Vic Mensa, Jorja Smith and more – was created to bring awareness to social justice issues and a portion of the proceeds will be benefit victims of police brutality,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more.</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taken nearly three decades but Scandal rocker Patty Smyth is releasing her first album of original material on Friday. The appropriately titled </w:t>
      </w:r>
      <w:hyperlink r:id="rId1130" w:history="1">
        <w:r>
          <w:rPr>
            <w:rFonts w:ascii="arial" w:eastAsia="arial" w:hAnsi="arial" w:cs="arial"/>
            <w:b w:val="0"/>
            <w:i/>
            <w:strike w:val="0"/>
            <w:noProof w:val="0"/>
            <w:color w:val="0077CC"/>
            <w:position w:val="0"/>
            <w:sz w:val="20"/>
            <w:u w:val="single"/>
            <w:vertAlign w:val="baseline"/>
          </w:rPr>
          <w:t>“It’s About Time”</w:t>
        </w:r>
      </w:hyperlink>
      <w:r>
        <w:rPr>
          <w:rFonts w:ascii="arial" w:eastAsia="arial" w:hAnsi="arial" w:cs="arial"/>
          <w:b w:val="0"/>
          <w:i w:val="0"/>
          <w:strike w:val="0"/>
          <w:noProof w:val="0"/>
          <w:color w:val="000000"/>
          <w:position w:val="0"/>
          <w:sz w:val="20"/>
          <w:u w:val="none"/>
          <w:vertAlign w:val="baseline"/>
        </w:rPr>
        <w:t xml:space="preserve"> includes six new songs produced in Nashville with Dann Huff, who has worked for Taylor Swift and Faith Hill. Smyth also covers Bobbie Gentry and Tom Waits on the album.</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Brothers Osborne – the country music duo made up of brothers T.J. Osborne and John Osborne – have consecutively earned Grammy nominations since 2015 thanks to their first two albums and hit singles like “Stay a Little Longer” and “It Ain’t My Fault.” They can expect even more nominations, and maybe even a win, with the release of their third album </w:t>
      </w:r>
      <w:hyperlink r:id="rId1131" w:history="1">
        <w:r>
          <w:rPr>
            <w:rFonts w:ascii="arial" w:eastAsia="arial" w:hAnsi="arial" w:cs="arial"/>
            <w:b w:val="0"/>
            <w:i/>
            <w:strike w:val="0"/>
            <w:noProof w:val="0"/>
            <w:color w:val="0077CC"/>
            <w:position w:val="0"/>
            <w:sz w:val="20"/>
            <w:u w:val="single"/>
            <w:vertAlign w:val="baseline"/>
          </w:rPr>
          <w:t>“Skeletons,”</w:t>
        </w:r>
      </w:hyperlink>
      <w:r>
        <w:rPr>
          <w:rFonts w:ascii="arial" w:eastAsia="arial" w:hAnsi="arial" w:cs="arial"/>
          <w:b w:val="0"/>
          <w:i w:val="0"/>
          <w:strike w:val="0"/>
          <w:noProof w:val="0"/>
          <w:color w:val="000000"/>
          <w:position w:val="0"/>
          <w:sz w:val="20"/>
          <w:u w:val="none"/>
          <w:vertAlign w:val="baseline"/>
        </w:rPr>
        <w:t xml:space="preserve"> out on Friday. They’ve once again teamed up with producer Jay Joyce for the project, which features the single “All Night.”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Remastered by </w:t>
      </w:r>
      <w:hyperlink r:id="rId1132" w:history="1">
        <w:r>
          <w:rPr>
            <w:rFonts w:ascii="arial" w:eastAsia="arial" w:hAnsi="arial" w:cs="arial"/>
            <w:b w:val="0"/>
            <w:i/>
            <w:strike w:val="0"/>
            <w:noProof w:val="0"/>
            <w:color w:val="0077CC"/>
            <w:position w:val="0"/>
            <w:sz w:val="20"/>
            <w:u w:val="single"/>
            <w:vertAlign w:val="baseline"/>
          </w:rPr>
          <w:t>Sade</w:t>
        </w:r>
      </w:hyperlink>
      <w:r>
        <w:rPr>
          <w:rFonts w:ascii="arial" w:eastAsia="arial" w:hAnsi="arial" w:cs="arial"/>
          <w:b w:val="0"/>
          <w:i w:val="0"/>
          <w:strike w:val="0"/>
          <w:noProof w:val="0"/>
          <w:color w:val="000000"/>
          <w:position w:val="0"/>
          <w:sz w:val="20"/>
          <w:u w:val="none"/>
          <w:vertAlign w:val="baseline"/>
        </w:rPr>
        <w:t xml:space="preserve"> at Abbey Road Studios, the special box set titled “This Far” featuring all six of Sade’s albums will be made available Friday. It includes the albums “Diamond Life” (1984), “Promise” (1985), “Stronger Than Pride” (1988), “Love Deluxe” (1992), “Lovers Rock” (2000) and “Soldier of Love” (2010). The band — which includes Sade (vocals), Stuart Matthewman (saxophone/guitar), Andrew Hale (keyboards) and Paul Spencer Denman (bass) — spent time at Abbey Road Studios alongside mastering engineer Miles Showell and their longtime co-producer Mike Pela to remaster their classic songs, including “Smooth Operator,” “The Sweetest Taboo,” “No Ordinary Love” and more.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Music Editor Mesfin Fekadu</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“Mad Men”? Fans of that show will find similar style, cars, clothes and alpha male energy in </w:t>
      </w:r>
      <w:hyperlink r:id="rId1133" w:history="1">
        <w:r>
          <w:rPr>
            <w:rFonts w:ascii="arial" w:eastAsia="arial" w:hAnsi="arial" w:cs="arial"/>
            <w:b w:val="0"/>
            <w:i/>
            <w:strike w:val="0"/>
            <w:noProof w:val="0"/>
            <w:color w:val="0077CC"/>
            <w:position w:val="0"/>
            <w:sz w:val="20"/>
            <w:u w:val="single"/>
            <w:vertAlign w:val="baseline"/>
          </w:rPr>
          <w:t>“The Right Stuff,”</w:t>
        </w:r>
      </w:hyperlink>
      <w:r>
        <w:rPr>
          <w:rFonts w:ascii="arial" w:eastAsia="arial" w:hAnsi="arial" w:cs="arial"/>
          <w:b w:val="0"/>
          <w:i w:val="0"/>
          <w:strike w:val="0"/>
          <w:noProof w:val="0"/>
          <w:color w:val="000000"/>
          <w:position w:val="0"/>
          <w:sz w:val="20"/>
          <w:u w:val="none"/>
          <w:vertAlign w:val="baseline"/>
        </w:rPr>
        <w:t xml:space="preserve"> an eight-part series based on Tom Wolfe's book. It looks at the 1960s space race with the Soviet Union and the formation of NASA, told through the eyes of seven men who made up the original astronaut program. Think “Mad Men” in space. The National Geographic series will premiere on Disney+ on Friday.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COVID-19 overwhelmed hospitals is the subject of </w:t>
      </w:r>
      <w:hyperlink r:id="rId1134" w:history="1">
        <w:r>
          <w:rPr>
            <w:rFonts w:ascii="arial" w:eastAsia="arial" w:hAnsi="arial" w:cs="arial"/>
            <w:b w:val="0"/>
            <w:i/>
            <w:strike w:val="0"/>
            <w:noProof w:val="0"/>
            <w:color w:val="0077CC"/>
            <w:position w:val="0"/>
            <w:sz w:val="20"/>
            <w:u w:val="single"/>
            <w:vertAlign w:val="baseline"/>
          </w:rPr>
          <w:t>“America’s Medical Supply Crisis,”</w:t>
        </w:r>
      </w:hyperlink>
      <w:r>
        <w:rPr>
          <w:rFonts w:ascii="arial" w:eastAsia="arial" w:hAnsi="arial" w:cs="arial"/>
          <w:b w:val="0"/>
          <w:i w:val="0"/>
          <w:strike w:val="0"/>
          <w:noProof w:val="0"/>
          <w:color w:val="000000"/>
          <w:position w:val="0"/>
          <w:sz w:val="20"/>
          <w:u w:val="none"/>
          <w:vertAlign w:val="baseline"/>
        </w:rPr>
        <w:t xml:space="preserve"> which airs on Tuesday. It’s an investigation from PBS' “Frontline” and The Associated Press into why the U.S. was left scrambling for critical medical equipment as the coronavirus swept the country. This investigation examines the fragmented global medical supply chain and its deadly consequences, with counterfeit masks flooding the system, PPE rotting on stockpile shelves and close to 1,000 U.S. health care workers who have died on the job.</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truncated swan song of “Supernatural” kicks off Thursday with the final seven episodes airing on the CW. </w:t>
      </w:r>
      <w:hyperlink r:id="rId1135" w:history="1">
        <w:r>
          <w:rPr>
            <w:rFonts w:ascii="arial" w:eastAsia="arial" w:hAnsi="arial" w:cs="arial"/>
            <w:b w:val="0"/>
            <w:i/>
            <w:strike w:val="0"/>
            <w:noProof w:val="0"/>
            <w:color w:val="0077CC"/>
            <w:position w:val="0"/>
            <w:sz w:val="20"/>
            <w:u w:val="single"/>
            <w:vertAlign w:val="baseline"/>
          </w:rPr>
          <w:t>“Supernatural”</w:t>
        </w:r>
      </w:hyperlink>
      <w:r>
        <w:rPr>
          <w:rFonts w:ascii="arial" w:eastAsia="arial" w:hAnsi="arial" w:cs="arial"/>
          <w:b w:val="0"/>
          <w:i w:val="0"/>
          <w:strike w:val="0"/>
          <w:noProof w:val="0"/>
          <w:color w:val="000000"/>
          <w:position w:val="0"/>
          <w:sz w:val="20"/>
          <w:u w:val="none"/>
          <w:vertAlign w:val="baseline"/>
        </w:rPr>
        <w:t xml:space="preserve"> has been a cornerstone of the network for 15 seasons, beginning when the network was still known as The WB. The show, about demon-hunting brothers Dean and Sam Winchester (Jensen Ackles and Jared Padalecki), debuted the same year as YouTube. The final season was originally intended to wrap up back in the spring, but the pandemic forced the series to suspend production before the final episodes were completed. The series finale will air on Nov. 19 after a retrospective special, “Supernatural: The Long Road Home.”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 Entertainment Writer Mark Kennedy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Catch up on AP’s entertainment coverage here: </w:t>
      </w:r>
      <w:hyperlink r:id="rId61" w:history="1">
        <w:r>
          <w:rPr>
            <w:rFonts w:ascii="arial" w:eastAsia="arial" w:hAnsi="arial" w:cs="arial"/>
            <w:b w:val="0"/>
            <w:i/>
            <w:strike w:val="0"/>
            <w:noProof w:val="0"/>
            <w:color w:val="0077CC"/>
            <w:position w:val="0"/>
            <w:sz w:val="20"/>
            <w:u w:val="single"/>
            <w:vertAlign w:val="baseline"/>
          </w:rPr>
          <w:t>https://apnews.com/apf-entertainment</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82"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75"/>
      </w:pPr>
    </w:p>
    <w:p>
      <w:pPr>
        <w:pStyle w:val="Normal75"/>
      </w:pPr>
      <w:r>
        <w:pict>
          <v:shape id="_x0000_i1283" type="#_x0000_t75" alt="LexisNexis®" style="width:147.75pt;height:30pt">
            <v:imagedata r:id="rId18" o:title=""/>
          </v:shape>
        </w:pict>
      </w:r>
      <w:r>
        <w:cr/>
      </w:r>
    </w:p>
    <w:p>
      <w:pPr>
        <w:pStyle w:val="Heading173"/>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LIST OF MAIN INFORMATION 3 PM</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75"/>
        <w:keepNext w:val="0"/>
        <w:spacing w:after="0" w:line="240" w:lineRule="atLeast"/>
        <w:ind w:right="0"/>
        <w:jc w:val="both"/>
      </w:pPr>
      <w:bookmarkStart w:id="151" w:name="Bookmark_75"/>
      <w:bookmarkEnd w:id="151"/>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1647 words</w:t>
      </w:r>
    </w:p>
    <w:p>
      <w:pPr>
        <w:pStyle w:val="Normal75"/>
        <w:keepNext/>
        <w:spacing w:before="240" w:after="0" w:line="340" w:lineRule="atLeast"/>
        <w:ind w:left="0" w:right="0" w:firstLine="0"/>
        <w:jc w:val="left"/>
      </w:pPr>
      <w:bookmarkStart w:id="152" w:name="Body_73"/>
      <w:bookmarkEnd w:id="152"/>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4"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Today: Key Information from The Associated Press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October 14, 2020</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meat packer J, guilty of bribes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Cat Island in Brazil, pandemic has led to famine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Extra COVID-19 vaccines will safely monitor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 exhibits large stash of drugs seized in California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G20 extends debt payment from poor countries by six months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Comparative study of 21 developed countries on COVID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registers more than 14,000 new cases of coronavirus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FLAT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CORONAVIRUS-GBRETAÑA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Northern Ireland implements the most restrictive anti-coronavirus measures in Britain, closing schools, pubs and restaurants in an effort to curb the spread of COVID-19. By Danica Kirka. 333 words. AP Photo. Sent.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-CORONAVIRUS-BELGICA: Belgium's intensive care units will reach capacity by mid-November if new coronavirus cases continue to increase at the same rate.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-CORONAVIRUS-ASIA: India confirms more than 63,000 cases of coronavirus and 730 deaths in 24 hours.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-CORONAVIRUS-HOLANDA: The government closes bars and restaurants for four weeks to curb contagion.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-CORONAVIRUS-GERMANY: The country exceeds 5,000 new cases of coronavirus daily for the first time since mid-April.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-CORONAVIRUS-RUSIA: Russia registers more than 14,000 new cases of coronavirus, the most recent daily peak.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MUN-ECO CORONAVIRUS-WORLD BANK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Bank approves a $12 billion in funding to help developed countries buy and distribute vaccines, diagnostic tests and coronavirus treatments, with the goal of supporting vaccination of up to 1 billion people. 431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AMN-POL US-ELECTIONS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visits Iowa, a state that won by wide margin in 2016 but where Democrat Joe Biden is on the rise. This week's rich travel schedule reflects that the three-week stretch to polling day is uphill for the president. By Jonathan Lemire, Will Weissert, Kevin Freking and Bill Barrow. 381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 AND THE CARIBBEAN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AMS-GEN USA-BRAZIL-SOBORNOS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 The company that owns one of the world's largest meat packers pleads guilty in a U.S. federal court to pay nearly $150 million in bribery to officials in Brazil in exchange for obtaining state funding for a series of purchases in the United States. By David Biller and Joshua Goodman. 533 words.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BRAZIL-CAT ISLAND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MANGARATIBA, Brazil - Volunteers work to ensure that wild and abandoned cats living on an island off the coast of Brazil have enough food and water, after some fishermen saw the animals devouring the bodies of other cats. By Diarlei Rodrigues and David Biller. 678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AMS-GEN CHILE-DDHH</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DE CHILE - Amnesty International demands that Chile's National Prosecutor's Office investigate some of the police command, which is responsible for human rights violations during the crackdown on protests that followed a social outburst a year ago.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AMS-ECO ARGENTINA-ECONOMIA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BUENOS AIRES - Argentine President Alberto Fernández tries to ward off the ghosts of devaluation and restrictions on deposit withdrawalduring an intervention in the colloquium that brings together the country's leading entrepreneurs. 367 words.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AMN-GEN USA-MEXICO-DROGAS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MONTEBELLO, California - Authorities in the US exhibit the results of a series of raids in Southern California that allowed the largest stash of methamphetamines found by the DEA drug enforcement agency in its entire history. The 1,008.7 kilos (2,224 pounds) of amphetamines were seized on October 2 during the investigation of an organization linked to the Mexican Sinaloa cartel. 243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AMN-GEN CORONAVIRUS-VACCINES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public skepticism about the haste of COVID-19 vaccines, U.S. health authorities plan to adjust the observation of the first people who are inoculated when doses become available, an extra safety element that experts consider vital. By Lauran Neergaard. 545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USA-CENSO 2020</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SOURCE - The Supreme Court's decision that allows the government to advance the end of census consultations is a major blow to sectors that wanted to have as much time as possible for minorities and other hard-to-contact groups to be properly counted and clear the way for Republicans to handle the process by which it determines how many seats each state has in the House of Representatives. By Mike Schmidt. 900 words. AP Photo.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AMN-ECO WALMART-BLACK FRIDAY</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Due to the coronavirus pandemic, Walmart, America's largest retail chain, will extend the traditional deals it makes on a black Friday day to three weekends in November in an effort to reduce crowds in its stores. By Anne D'innocenzio. 365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AMN-GEN CALIFORNIA-INCENDIOS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A dry, windy climate poses an extreme danger of wildfire in Northern California, where hundreds of homes have been destroyed and dozens of people have lost their lives or result in large-scale fire injuries. 382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MUN-ECO G20-DEUDA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20, the world's largest economies, decides to extend the suspension of debt payment collections for another six months to support the most vulnerable countries in their fight against the coronavirus pandemic. By Martin Crutsinger and Aya Batrawy. 256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MUN-MED CORONAVIRUS-EXCESS DEATHS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According to a comparative study of 21 countries developed at the start of the coronavirus pandemic, governments that applied quarantine early and had robust public health systems were able to prevent large numbers of additional deaths from the outbreak. To Frank Jordans. 538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EUR-ECO FINLAND-AVION FOOD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HELSINKI - Finnish airline Finnair will start selling business-class airline food in supermarkets to support its catering staff. To Jari Tanner. 374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EU-RUSSIA SANCTIONS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Russian Chancellor says Moscow will respond equivalently to European Union sanctions following the poisoning of opposition leader Alexei Navalny. 301 words.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NORWAY-RUSSIA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 Norwegian Foreign Minister says Russia was behind an intrusion into the Norwegian Parliament's email system in August. By Jan M. Olsen. 327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VATICAN-ESCANDALO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OFVATICAN - The turbulent corruption investigation in the Vatican takes a mysterious new turn with the arrest of a woman who is said to have had a close relationship with one of the Most Powery Cardinals of the Holy See until her fall into disgrace. By Nicole Winfield. 526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GERMANY-HOLOCAUST-COMPENSATION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Germany will give more than half a million euros to Holocaust survivors affected by the coronavirus pandemic. By David Rising. 361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GREECE-GOLDEN DAWN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 A Greek court sentences the leaders of the far-right Golden Dawn group to 13 years in prison, almost the maximum sentence, for leading a criminal organization accused of numerous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172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CORONAVIRUS-INDIA-MEDICO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 He was the prodigal son of a poor peasant family in India, who with many sacrifices cost him medical studies. It was going to be the family's livelihood, a source of pride. COVID-19 took him away at age 27 along with his mother, whom he probably infected. By Rishabh R. Jain. 850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DEP-FUT CRISTIANO RONALDO-VIRUS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PROCEDENTION - Cristiano Ronaldo would return to Italy after having tested positive for coronavirus in Portugal. According to media outlets in Portugal and Italy, Juventus' striker would be transferred in an "air ambulance" from Lisbon to Turin to complete his quarantined period there. By Tales Azzoni. 400 words. AP Photo. Sent.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DEP-BEI RAYS-ASTROS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 The Tampa Bay Rays go out to complete the sweep against the Houston Astros and access their first World Series since 2008. Tyler Glasnow will open for the Rays against Houston's Zack Greinke in the fourth matchup of the American League championship series. By Bernie Wilson. 300 words. AP Photo. Publishers: game starts at 0040 GMT.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AND CULTURE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ESP-MUS BILLBOARD</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Post Malone celebrates its 16 nominations for the 2020 Billboard Music Awards with a live performance. The singer will perform at Wednesday night's show, which will air on NBC from Los Angeles. Anuel AA, Bad Bunny, J Balvin, Ozuna and Romeo Santos are among the nominees. By Mesfin Fekadu. 750 words. AP Photo. Sent. Editors: will be updated. Ceremony scheduled for 0000 GMT.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ESP-TEL THE WEST WING-SPECIAL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Cast members and creators of "The West Wing" gather to mount an episode of the acclaimed White House drama series not in order to boost their ratings, but to urge the public to vote. By Lynn Elber. 500 words. AP Photo.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CONTACT US AT: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Doubts and comments with the director of the Associated Press Spanish Service, Eduardo Castillo, by email  </w:t>
      </w:r>
      <w:hyperlink r:id="rId1143" w:history="1">
        <w:r>
          <w:rPr>
            <w:rFonts w:ascii="arial" w:eastAsia="arial" w:hAnsi="arial" w:cs="arial"/>
            <w:b w:val="0"/>
            <w:i/>
            <w:strike w:val="0"/>
            <w:noProof w:val="0"/>
            <w:color w:val="0077CC"/>
            <w:position w:val="0"/>
            <w:sz w:val="20"/>
            <w:u w:val="single"/>
            <w:vertAlign w:val="baseline"/>
          </w:rPr>
          <w:t>ecastillo@ap.org</w:t>
        </w:r>
      </w:hyperlink>
      <w:r>
        <w:rPr>
          <w:rFonts w:ascii="arial" w:eastAsia="arial" w:hAnsi="arial" w:cs="arial"/>
          <w:b w:val="0"/>
          <w:i w:val="0"/>
          <w:strike w:val="0"/>
          <w:noProof w:val="0"/>
          <w:color w:val="000000"/>
          <w:position w:val="0"/>
          <w:sz w:val="20"/>
          <w:u w:val="none"/>
          <w:vertAlign w:val="baseline"/>
        </w:rPr>
        <w:t xml:space="preserve">  and/or phone in Mexico City +5255 3300-7620.</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of any questions about dispatches sent, please call +5255 33007620 and/or +1212 621-1647 or write to emails  </w:t>
      </w:r>
      <w:hyperlink r:id="rId1144" w:history="1">
        <w:r>
          <w:rPr>
            <w:rFonts w:ascii="arial" w:eastAsia="arial" w:hAnsi="arial" w:cs="arial"/>
            <w:b w:val="0"/>
            <w:i/>
            <w:strike w:val="0"/>
            <w:noProof w:val="0"/>
            <w:color w:val="0077CC"/>
            <w:position w:val="0"/>
            <w:sz w:val="20"/>
            <w:u w:val="single"/>
            <w:vertAlign w:val="baseline"/>
          </w:rPr>
          <w:t>msa@ap.org</w:t>
        </w:r>
      </w:hyperlink>
      <w:r>
        <w:rPr>
          <w:rFonts w:ascii="arial" w:eastAsia="arial" w:hAnsi="arial" w:cs="arial"/>
          <w:b w:val="0"/>
          <w:i w:val="0"/>
          <w:strike w:val="0"/>
          <w:noProof w:val="0"/>
          <w:color w:val="000000"/>
          <w:position w:val="0"/>
          <w:sz w:val="20"/>
          <w:u w:val="none"/>
          <w:vertAlign w:val="baseline"/>
        </w:rPr>
        <w:t xml:space="preserve">  and  </w:t>
      </w:r>
      <w:hyperlink r:id="rId1145" w:history="1">
        <w:r>
          <w:rPr>
            <w:rFonts w:ascii="arial" w:eastAsia="arial" w:hAnsi="arial" w:cs="arial"/>
            <w:b w:val="0"/>
            <w:i/>
            <w:strike w:val="0"/>
            <w:noProof w:val="0"/>
            <w:color w:val="0077CC"/>
            <w:position w:val="0"/>
            <w:sz w:val="20"/>
            <w:u w:val="single"/>
            <w:vertAlign w:val="baseline"/>
          </w:rPr>
          <w:t>SupervisoresLPA@ap.org</w:t>
        </w:r>
      </w:hyperlink>
      <w:r>
        <w:rPr>
          <w:rFonts w:ascii="arial" w:eastAsia="arial" w:hAnsi="arial" w:cs="arial"/>
          <w:b w:val="0"/>
          <w:i w:val="0"/>
          <w:strike w:val="0"/>
          <w:noProof w:val="0"/>
          <w:color w:val="000000"/>
          <w:position w:val="0"/>
          <w:sz w:val="20"/>
          <w:u w:val="none"/>
          <w:vertAlign w:val="baseline"/>
        </w:rPr>
        <w:t xml:space="preserve">  For questions about sports coverage write to  </w:t>
      </w:r>
      <w:hyperlink r:id="rId1146" w:history="1">
        <w:r>
          <w:rPr>
            <w:rFonts w:ascii="arial" w:eastAsia="arial" w:hAnsi="arial" w:cs="arial"/>
            <w:b w:val="0"/>
            <w:i/>
            <w:strike w:val="0"/>
            <w:noProof w:val="0"/>
            <w:color w:val="0077CC"/>
            <w:position w:val="0"/>
            <w:sz w:val="20"/>
            <w:u w:val="single"/>
            <w:vertAlign w:val="baseline"/>
          </w:rPr>
          <w:t>deportes@ap.org</w:t>
        </w:r>
      </w:hyperlink>
      <w:r>
        <w:rPr>
          <w:rFonts w:ascii="arial" w:eastAsia="arial" w:hAnsi="arial" w:cs="arial"/>
          <w:b w:val="0"/>
          <w:i w:val="0"/>
          <w:strike w:val="0"/>
          <w:noProof w:val="0"/>
          <w:color w:val="000000"/>
          <w:position w:val="0"/>
          <w:sz w:val="20"/>
          <w:u w:val="none"/>
          <w:vertAlign w:val="baseline"/>
        </w:rPr>
        <w:t xml:space="preserve">  and about the photo thread to email  </w:t>
      </w:r>
      <w:hyperlink r:id="rId1147" w:history="1">
        <w:r>
          <w:rPr>
            <w:rFonts w:ascii="arial" w:eastAsia="arial" w:hAnsi="arial" w:cs="arial"/>
            <w:b w:val="0"/>
            <w:i/>
            <w:strike w:val="0"/>
            <w:noProof w:val="0"/>
            <w:color w:val="0077CC"/>
            <w:position w:val="0"/>
            <w:sz w:val="20"/>
            <w:u w:val="single"/>
            <w:vertAlign w:val="baseline"/>
          </w:rPr>
          <w:t>latamphotodesk@ap.org</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on our Twitter accounts: @AP_Noticias, @AP_Deportes and @AP_Espectaculos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75"/>
      </w:pPr>
    </w:p>
    <w:p>
      <w:pPr>
        <w:pStyle w:val="Normal75"/>
        <w:ind w:left="200"/>
        <w:sectPr>
          <w:type w:val="continuous"/>
          <w:pgMar w:top="840" w:right="1000" w:bottom="840" w:left="1000" w:header="400" w:footer="400"/>
          <w:pgNumType w:fmt="decimal"/>
          <w:cols w:space="720"/>
        </w:sectPr>
      </w:pPr>
      <w:r>
        <w:br/>
      </w:r>
      <w:r>
        <w:pict>
          <v:line id="_x0000_s128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76"/>
      </w:pPr>
    </w:p>
    <w:p>
      <w:pPr>
        <w:pStyle w:val="Normal76"/>
      </w:pPr>
      <w:r>
        <w:pict>
          <v:shape id="_x0000_i1286" type="#_x0000_t75" alt="LexisNexis®" style="width:147.75pt;height:30pt">
            <v:imagedata r:id="rId18" o:title=""/>
          </v:shape>
        </w:pict>
      </w:r>
      <w:r>
        <w:cr/>
      </w:r>
    </w:p>
    <w:p>
      <w:pPr>
        <w:pStyle w:val="Heading174"/>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Beware: post-Covid antisemitism</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w:t>
      </w:r>
    </w:p>
    <w:p>
      <w:pPr>
        <w:pStyle w:val="Normal76"/>
        <w:keepNext w:val="0"/>
        <w:spacing w:after="0" w:line="240" w:lineRule="atLeast"/>
        <w:ind w:right="0"/>
        <w:jc w:val="both"/>
      </w:pPr>
      <w:bookmarkStart w:id="153" w:name="Bookmark_76"/>
      <w:bookmarkEnd w:id="153"/>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76"/>
        <w:keepNext w:val="0"/>
        <w:spacing w:before="120" w:after="0" w:line="220" w:lineRule="atLeast"/>
        <w:ind w:left="0" w:right="0" w:firstLine="0"/>
        <w:jc w:val="left"/>
      </w:pPr>
      <w:r>
        <w:br/>
      </w:r>
      <w:r>
        <w:pict>
          <v:shape id="_x0000_i1287" type="#_x0000_t75" style="width:219.72pt;height:39.75pt">
            <v:imagedata r:id="rId115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KELLY</w:t>
      </w:r>
    </w:p>
    <w:p>
      <w:pPr>
        <w:pStyle w:val="Normal76"/>
        <w:keepNext/>
        <w:spacing w:before="240" w:after="0" w:line="340" w:lineRule="atLeast"/>
        <w:ind w:left="0" w:right="0" w:firstLine="0"/>
        <w:jc w:val="left"/>
      </w:pPr>
      <w:bookmarkStart w:id="154" w:name="Body_74"/>
      <w:bookmarkEnd w:id="154"/>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8"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society has rarely been united as in its collective yearning for an end to the Covid-19 pandemic. For most of us, the vaccine deliveries and reopening of economies cannot come soon enough.</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things may not return to business-as-usual: the pandemic has changed entrenched behaviors, instilled resilient fears and accelerated digital transitions in ways that will probably last. Some changes will be for the better. Some may be for the worse.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quite concerned that in the US, and perhaps other countries, the end of the virus will see a gradual return to a dangerous form of antisemitism that has been somewhat suppressed by the pandemic – as much of life has been suppressed.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fear that it may prove to be a phenomenon for which we will now be less, not better, prepared than before.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because American police departments face a major cash crunch due to the wider economic crisis, combined with a societal and political context that may weaken the police in maintaining security and peace.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where we were before the pandemic struck.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Jewish community had just experienced three horrific acts of violence.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shooting on the Tree of Life synagogue in Pittsburgh's Squirrel Hill neighborhood on October 27, 2018 left 11 dead and six wounded in the deadliest-ever attack on the Jewish community in the US.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suspect, who was known for posting antisemitic comments online and whose trial is ongoing, had arrived during Shabbat morning services to carry out the massacre.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});if(window.location.pathname.indexOf("647856") != -1) {console.log("hedva connatix");document.getElementsByClassName("divConnatix")[0].style.display ="none"}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an attack on a Chabad synagogue in Poway, CA, in which a woman was killed and two were injured on April 27, 2019, during Passover. After that was the December 10, 2019 shooting at a kosher grocery in the Greenville section of Jersey City, which took three innocent lives (as well as leaving the assailants dead and wounding several people including two police officers). New Jersey Attorney General Gurbir Grewal has said the attacks were fueled by antisemitism (as well as anti-law enforcement beliefs).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Covid-19, and attention shifted to the pandemic.</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corona era, the focus of antisemitic attacks turned to the online arena, where some conspiracy theorists have blamed Jews for creating and spreading the virus (perhaps especially, by the way, in the UK).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on antisemitism by the American Jewish Committee (AJC) found that 88% of American Jews believe antisemitism is a problem in the country today and 82% believe it has increased over the past five years (43% said it was by a lot). Furthermore, 37% said they were victimized by antisemitism over the past five years; 22% said it was online or through social media; and 3% said they were physically assaulted for being Jewish.</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vaccinations and a return to normal life on the horizon in 2021, we anticipate that this deep-rooted antisemitism will continue its ascent from before Covid, and once again pose a physical peril to the safety and security of the Jewish population.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will in general probably rise as a result of the worsened economic conditions: the US GDP is projected to decline over 3% in 2020 (meaning over 4% per capita) and unemployment will average almost 8% this year. Classic antisemitism always thrives when "the Jews" are being blamed for societal problems.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would-be assailants may be emboldened by a decline in police resources.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last summer, cities across America were slashing their police-department spending. A report by the Police Executive Research Forum in July found most police chiefs and sheriffs expecting considerable budget cuts. In part, this may be a reaction to the "Defund the Police" movement that emerged in the wake of the exposure of the police killing of George Floyd. But it also reflects the economics.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Reductions in the number of officers and recruits, slashed budgets and other cuts are ravaging and demoralizing the organizations that are our first line of defense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Political wrangling in Washington over how much stimulus to provide and which states will – and will not – receive federal dollars isn't helping.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recent Pew Research Center poll found a strong disconnect between police officers and the public, with two-thirds saying the deaths of Black Americans during encounters with police are isolated incidents, and another two-thirds asserting that the protests against police are a result of bias against them. The survey of nearly 8,000 officers found more than eight in 10 officers say the public does not understand their jobs, and a similar number say their departments are understaffed. Half reported concerns about their safety.</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force in this state of mind seems likely to enter a period of some timidity and lesser engagement, at least initially.</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that the complicating fact that for a while, at least, attendance at Jewish institutions will not return to the levels of before. Paradoxically, this creates a new challenge in defending against an antisemitic attack: it may need to be more man-to-man, less playing the zone.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challenge is already being reflected in the inquiries we're receiving from Jewish organizations whose members are not currently congregating in buildings, but rather dispersed geographically and riding out Covid at home.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communities must be on a heightened state of awareness both individually and collectively. There is also an ongoing need to strengthen relationships with local police agencies. And finally they should embrace the expertise and technical knowledge emerging in the private sector security field to significantly reduce the possibility of another Tree of Life, Poway or Jersey City horror.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Raymond W. Kelly was the police commissioner of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fourteen years. He is one of the world's most highly esteemed leaders in law enforcement.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Doron Kempel is the founder and CEO of Bond, a personal security platform where former Commissioner Kelly is an adviser.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76"/>
        <w:keepNext w:val="0"/>
        <w:spacing w:before="240" w:after="0" w:line="260" w:lineRule="atLeast"/>
        <w:ind w:left="0" w:right="0" w:firstLine="0"/>
        <w:jc w:val="both"/>
      </w:pPr>
      <w:hyperlink r:id="rId1156" w:history="1">
        <w:r>
          <w:rPr>
            <w:rFonts w:ascii="arial" w:eastAsia="arial" w:hAnsi="arial" w:cs="arial"/>
            <w:b w:val="0"/>
            <w:i/>
            <w:strike w:val="0"/>
            <w:color w:val="0077CC"/>
            <w:sz w:val="20"/>
            <w:u w:val="single"/>
            <w:vertAlign w:val="baseline"/>
          </w:rPr>
          <w:t>http://imgs.syndigate.info/497/1492/9/160858456781.jpeg</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ANTISEMITIC corona conspiracy theories posted on social media wouldn't be out of place in 'Der Sturmer.' (photo credit: CST)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76"/>
      </w:pPr>
    </w:p>
    <w:p>
      <w:pPr>
        <w:pStyle w:val="Normal76"/>
        <w:ind w:left="200"/>
        <w:sectPr>
          <w:type w:val="continuous"/>
          <w:pgMar w:top="840" w:right="1000" w:bottom="840" w:left="1000" w:header="400" w:footer="400"/>
          <w:pgNumType w:fmt="decimal"/>
          <w:cols w:space="720"/>
        </w:sectPr>
      </w:pPr>
      <w:r>
        <w:br/>
      </w:r>
      <w:r>
        <w:pict>
          <v:line id="_x0000_s128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pgNumType w:fmt="decimal"/>
          <w:cols w:space="720"/>
          <w:titlePg w:val="0"/>
        </w:sectPr>
      </w:pPr>
    </w:p>
    <w:p>
      <w:pPr>
        <w:pStyle w:val="Normal77"/>
      </w:pPr>
    </w:p>
    <w:p>
      <w:pPr>
        <w:pStyle w:val="Normal77"/>
      </w:pPr>
      <w:r>
        <w:pict>
          <v:shape id="_x0000_i1290" type="#_x0000_t75" alt="LexisNexis®" style="width:147.75pt;height:30pt">
            <v:imagedata r:id="rId18" o:title=""/>
          </v:shape>
        </w:pict>
      </w:r>
      <w:r>
        <w:cr/>
      </w:r>
    </w:p>
    <w:p>
      <w:pPr>
        <w:pStyle w:val="Heading175"/>
        <w:keepNext w:val="0"/>
        <w:spacing w:after="200" w:line="340" w:lineRule="atLeast"/>
        <w:ind w:left="0" w:right="0" w:firstLine="0"/>
        <w:jc w:val="center"/>
      </w:pPr>
      <w:hyperlink r:id="rId1163" w:history="1">
        <w:r>
          <w:rPr>
            <w:rFonts w:ascii="arial" w:eastAsia="arial" w:hAnsi="arial" w:cs="arial"/>
            <w:b/>
            <w:i/>
            <w:strike w:val="0"/>
            <w:color w:val="0077CC"/>
            <w:sz w:val="28"/>
            <w:u w:val="single"/>
            <w:vertAlign w:val="baseline"/>
          </w:rPr>
          <w:t>Gates of Vienna News Feed 10/7/2020</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 5:35 AM EST</w:t>
      </w:r>
    </w:p>
    <w:p>
      <w:pPr>
        <w:pStyle w:val="Normal77"/>
        <w:keepNext w:val="0"/>
        <w:spacing w:after="0" w:line="240" w:lineRule="atLeast"/>
        <w:ind w:right="0"/>
        <w:jc w:val="both"/>
      </w:pPr>
      <w:bookmarkStart w:id="155" w:name="Bookmark_77"/>
      <w:bookmarkEnd w:id="155"/>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77"/>
        <w:keepNext/>
        <w:spacing w:before="240" w:after="0" w:line="340" w:lineRule="atLeast"/>
        <w:ind w:left="0" w:right="0" w:firstLine="0"/>
        <w:jc w:val="left"/>
      </w:pPr>
      <w:bookmarkStart w:id="156" w:name="Body_75"/>
      <w:bookmarkEnd w:id="156"/>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1" style="position:absolute;z-index:251825152"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08, 2020( Gates of Vienna: </w:t>
      </w:r>
      <w:hyperlink r:id="rId79"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Migrants at an asylum reception center in the city of Agrigento in Sicily staged a revolt, burning mattresses and throwing things at police. The uprising was evidently held to protest being placed in COVID quarantine. Some of the rioters managed to escape the facility. In other news, the European Court of Justice ruled against the Hungarian government, which had acted to force George Soros' Central European University out of the country. </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the headlines and the articles, click 'Continue reading' below. Thanks to AA, DR, Fjordman, Insubria, JD, Norse Radish, Reader from Chicago, SS,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 [2][3][4][5][6][7][8][9][10][11][12][13][14][15][16][17][18][19][20][21][22][23][24][25][26][27][28][29][30][31][32][33][34][35][36][37][38][39][40][41][42][43][44][45][46] [47][48] [49][50][51][52][53][54][55][56][57][58][59][60][61] [62] [63] [64][65][66] [67][68][69][70] [71][72][73][74][75][76][77][78][79][80][81][82][83] [84][85][86][87][88][89][90][91] [92]  Breaking: Trump Wants to Immediately Sign Stand-Alone Bill for $1,200 Stimulus Checks[93] President Donald Trump said in a tweet Tuesday night that he is willing to sign a stand alone bill authorizing stimulus check payments of $1,200 for American citizens if the House can deliver such a bill to his desk.[94]  20 Things That You Must Believe in Order to Convince Yourself That Everything is Going to Turn Out Okay Somehow[95] Despite everything that we have already been through in 2020, the dominant narrative in our society right now is that everything is going to be just fine once we get past our temporary problems. So many people that I hear from can't understand why I am so 'negative' about the future, because they are completely convinced that really great days are just around the corner. As odd as this may sound, we are seeing this sort of wild optimism among both Democrats and Republicans, Christians and atheists, capitalists and communists. Of course about half the country will have their optimistic hopes for the future brutally crushed by the results of the upcoming election, but we aren't there yet. For now, both sides are absolutely convinced that they are going to win, and both sides are envisioning a wonderful new era for our nation in which their values reign triumphant. If only things were that easy. The truth is that many of our largest problems have been steadily growing for decades, and they aren't going to magically disappear just because a particular candidate wins an election. Our debt levels are absolutely exploding, our economy has plunged into a depression, there is widespread civil unrest in our streets, our nation is more divided than it has ever been in my entire lifetime, and our society is literally coming apart at the seams as just about every form of evil that you can possibly imagine is growing rapidly all around us. But there are a whole lot of people out there that want to stick their heads in the sand and pretend that everything is going to be just fine. If you would like to be just like them, the following are 20 things that you must believe in order to convince yourself that everything is going to turn out okay somehow[96]  21 Scholars Call for Pulitzer Board to Revoke '1619 Project' Author's Prize[97] Twenty-one distinguished scholars in higher education and research published a letter calling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editor Nikole Hannah-Jones to lose her 2020 prize for her controversial '1619 Project' series that many have deemed revisionist history. In the letter, the scholars assert that the Pulitzer board awarded Hannah-Jones the prize in Literature with a celebration of its alternative view of history, which asserts that America's 'true founding' was in 1619 with the arrival of African slaves at Jamestown, rather than 1776.[98]  Airports Begin Testing 'COVID Passport' That Will Record Whether Someone Has Been Vaccinated Before Travel[99] Passengers on United Airlines and Cathay Pacific traveling out of Heathrow Airport will begin testing a new 'COVID passport' that in the future will check if someone has been vaccinated before they travel. The technology is called CommonPass and will let people travel without being quarantined if they download an app to their phone which contains a negative COVID test or a vaccine certificate.[100]  Alleged Owner of Popular QAnon Site QMap Fired After Fact-Checker Contacted His Employer[101] The alleged owner of QMap, a popular QAnon site that received millions of visits per month when it was live, has been fired by investment bank and financial services company Citigroup. The firing comes less than a month after fact-checker Logically published an in-depth report on the alleged owner which included his name, registered business address, current employer, employment history, email addresses, photo, approximate age, the town where he lives, and details of his last remaining social media profile. When the investigation was published, Logically's editor also contacted Citigroup to make the company 'aware of his activities.'[102]  Anthony Fauci: The Most Despised Con-Man on the Planet is Being Hailed by Time Magazine[103] If ye were of the world, the world would love his own:' — John 15:19 Time Magazine has once again outdone themselves by playing a very dangerous game with American freedoms from praising Transgenders, lesbians and sodomites to the likes of Black Lives Matter founders, to criminal Kamala Harris, treasonous Joe Biden, activist from the bench John Roberts to the loony and psychotic Nancy Pelosi. And who do you suppose they put on the front cover on the latest issue of Time's 100 most influential? None other than the despised Anthony Fauci. You cannot make this up (Leviticus 18:22; Exodus 22:18; 1 Kings 13:33; Amos 5:7; Luke 22:48). How can anyone with even the smallest sense of morality not see what is taking place here? They are clearly advocating what God clearly condemns. Yet, this is nothing new (Deuteronomy 25:1). Anthony Fauci: The Most Despised Con-man On The Planet Is Being Hailed By Time Magazine As One Of The Most InfluentialSee How This Works:[104]  Biden: Second Debate Should be Canceled if Trump Still Has Coronavirus[105] Democratic nominee Joe Biden said Tuesday that he and President Trump 'shouldn't have a debate' if Trump is still positive for COVID-19 by the day of the debate, October 15.[106]  Bill Gates Says Life Will Only Return to 'Normal' At the End of 2021 When There's a Corona Vaccine[107] Billionaire philanthropist Bill Gates says that life will only return to 'normal' once there is widespread adoption of a coronavirus vaccine and that this will not happen until the end of 2021 at the earliest. Gates said that the end of 2021 is a 'best case scenario' and that it remains unknown whether a successful vaccine will even be produced. 'We still don't know whether these vaccines will succeed,' said the Microsoft founder. 'Now the capacity will take time to ramp up. And so the allocation within the US, and between the US and other countries will be a very top point of contention.'[108]  Black Appraisals of Black Lives Matter — Part III[109] This multi-part series (Part I here, Part II here) focuses on the perspectives of blacks — conservative, liberal or libertarian — who appraise BLM and its agenda. The following selection of commentary by blacks from all walks of life — actors, athletes, businesspeople, civil rights activists, clergy, commentators, physicians and politicians — demonstrates that black public opinion is not monolithic and that BLM does not speak for all African Americans.[110]  British ISIS Terrorists to Face Charges in America for Capture, Murder of U.S. Citizens[111] Two ISIS terrorists are on their way to America to face charges in the capture and murders of four U.S. citizens in Syria from 2012 to 2015. The Justice Department announced that Alexanda Kotey, 36, and El Shafee Elsheikh, 32, will make their initial appearance in court on Wednesday in Alexandria, Virginia. The former British citizens were part of a group of four ISIS guards known as 'The Beatles.' According to the Justice Department, the men grew up in the United Kingdom, where they became radicalized.[112]  Catholic League Decries Andrew Cuomo's 'Tyrannical Edict' Targeting Orthodox Jews[113] Catholic League president Bill Donohue has censured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for his malicious targeting of Orthodox Jews in a recent edict against the coronavirus. In a new autocratic move, Mr. Cuomo plans to 'shut down all churches, synagogues and schools — private, religious, and public — in an attempt to quell the spread of the disease,' Dr. Donohue notes.[114]  City of Seattle Paying Antifa Militants to Write F**k Police on BLM Mural[115] The city of Seattle is literally paying Antifa militants to write 'f**k police' and 'all cops are bastards' (ACAB) on Black Lives Matter murals near the infamous CHOP zone, according to a far-left live streamer. Kitty Shackleford shared clips from the individual's live stream which went out on Monday, which show the mural tagged with phrases like 'abolish capitalism,' 'ACAB,' 'no good cops in a racist system,' &amp;#38; 'abolish ICE'.[116]  CNN Analyst Labels President Trump 'A Biological Terrorist'[117] A CNN analyst tweeted Tuesday that President Donald Trump is 'a biological terrorist,' later doubling down and adding 'I mean that literally'. Asha Rangappa made the post after Trump triumphantly returned to the White House on Monday and ripped off his face mask in front of the press, much to their disdain. 'Trump's own AG says that COVID meets the statutory definition of a 'biological agent' and that intentionally passing it to others can constitute an act of terrorism,' Rangappa whined on Twitter.[118]  CNN Reporter Slams Trump for Taking Off Mask; Trump Campaign Shows Video of Her Removing Mask at White House[119] 'CNN reporters like Kaitlin Collins obsess over masks when the cameras are on, but when they think they're off, off comes their masks!'[120]  Congress Releases Blockbuster Tech Antitrust Report[121] But political infighting fractured the committee The House Judiciary Committee has released its conclusions on whether Amazon, Facebook, Apple, and Google are violating antitrust law. Its 449-page report criticizes these companies for buying competitors, preferencing their own services, and holding outsized power over smaller businesses that use their platforms. 'Our investigation revealed an alarming pattern of business practices that degrade competition and stifle innovation,' said committee member Val Demings (D-FL). 'Competition must reward the best idea, not the biggest corporate account. We will take steps necessary to hold rulebreakers accountable.' The majority's report lays out a number of concrete policy recommendations, which, taken together, would drastically change how the tech industry operates. It urges Congress to consider passing commercial nondiscrimination rules that would make large companies offer equal terms to companies selling products and services on their platforms. It recommends barring certain dominant platforms from competing in 'adjacent lines of business' where they'd have a huge advantage. 'To put it simply, companies that once were scrappy, underdog startups that challenged the status quo have become the kinds of monopolies we last saw in the era of oil barons and railroad tycoons,' the report says. 'By controlling access to markets, these giants can pick winners and losers throughout our economy. They not only wield tremendous power, but they also abuse it by charging exorbitant fees, imposing oppressive contract terms, and extracting valuable data from the people and businesses that rely on them.'[122]  Correctional Officer Allegedly Pulls Knife on Trump Supporters[123] PORTLAND, Ore. (KOIN) — A political rally in Hillsboro turned ugly over the weekend when a man pulled out a knife and threatened Trump supporters. Families gathered in Hillsboro on Sunday to wave at a caravan of 'Oregon Women for Trump' event as it drove through the town. Janira Brannigan organized the caravan and the route through Hillsboro. She said the event took a dark turn when a man blocked the caravan with his car at an intersection and, at one point, got out of his car and charged her vehicle.[124]  Declassified Documents Suggest Obama Was Briefed on Clinton's Plan to Smear Trump[125] Documents declassified Tuesday by Director of National Intelligence John Ratcliffe show that former President Barack Obama was briefed by his CIA Director John Brennan about Hillary Clinton's alleged plan to smear President Trump with a Russia collusion narrative.[126]  'Defund the Police' Movement Takes Toll on NYC Crime Rate, Law Enforcement and Dem Critics Claim, As Shootings and Murders Spike[127] Shootings have spiked 127%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this year, and Gov. Andrew Cuomo is calling for Mayor Bill de Blasio to get it under control, but city officials say liberal pushes to 'defund the police' have hindered the NYPD's ability to keep the city safe. 'Defunding the police is perhaps the worst idea in NYC government history,' Democrat Councilman Robert Holden told Fox News. 'We can't legislate using fashionable slogans that fit on protest signs. It hurts every New Yorker. The NYPD are the gold standard for law enforcement around the world. Any issues that need to be addressed require more training, which costs money.' The city, however, disagrees, with de Blasio backing a city council vote in July to slash the police budget by $1 billion. Crime has only worsened in recent months and police response times have grown.[128]  Derek Chauvin, Cop Charged in George Floyd's Death, Released on $1 Million Bond[129] Derek Chauvin, the Minneapolis ex-cop charged in the death of George Floyd, was released from prison Wednesday on a $1 million bond. Chauvin faces murder and manslaughter charges in Floyd's death.[130]  Does America Have a Future?[131] by Srdja Trifkovic 'America is a corpse being consumed by maggots. Liberals are rooting for the maggots. Conservatives are rooting for the corpse.'[132]  Earth Grows Fine Gems in Minutes[133] Rome wasn't built in a day, but some of Earth's finest gemstones were, according to new research from Rice University Aquamarine, emerald, garnet, zircon and topaz are but a few of the crystalline minerals found mostly in pegmatites, veinlike formations that commonly contain both large crystals and hard-to-find elements like tantalum and niobium. Another common find is lithium, a vital component of electric car batteries. 'This is one step towards understanding how Earth concentrates lithium in certain places and minerals,' said Rice graduate student Patrick Phelps, co-author of a study published online in Nature Communications. 'If we can understand the basics of pegmatite growth rates, it's one step in the direction of understanding the whole picture of how and where they form.'[134]  Elementary School Kids Taught That 'Objectivity' And 'Perfectionism' Are Racist Traits of 'White Supremacy'[135] Children at an elementary school in Virginia are being taught that traits such as 'objectivity' and 'perfectionism' are 'racist' characteristics of 'white supremacy.' Yes, really. Author James Lindsay posted a screenshot of the lesson outline, which is apparently taken from a 2001 Dismantling Racism Workbook by authors Tema Okun and Kenneth Jones and is being taught to kids aged 6-11 at the Belvedere Elementary School in Virginia.[136]  Facebook Rolls Out Ban on 'Militarized Language' After Trump Calls Poll Watchers 'Army'[137] Within days of President Donald Trump launching an 'Army for Trump' website to recruit poll watchers, Facebook declared it would ban 'militarized language' and add additional labels to posts about voting results. Explaining that Facebook wants to help more Americans register and vote while also protecting the 'integrity of the election by fighting foreign interference, misinformation and voter suppression,' vice president of integrity Guy Rosen announced on Wednesday that 'calls for people to engage in poll watching when those calls use militarized language or suggest that the goal is to intimidate, exert control, or display power over election officials or voters' will be removed from the platform.[138]  Facebook Threatens to Delete Steven Crowder's Page[139] Facebook has restricted the page of conservative comedian Steven Crowder and threatened to delete it permanently after accusing it of 'repeated sharing of clickbait.'[140]  Fake News Tweet Suggesting Trump Will Resign to Avoid Prison Goes Viral on TikTok[141] A fake news tweet alleged to come from a 'GOP source' suggesting Trump would resign before the election to avoid prison has gone viral on TikTok. Liberal journalist Yashar Ali called out the issue, tweeting, 'Jon Cooper's false tweet is spreading on TikTok. This is the fifth TikTok I've seen with his tweet. Jon has no sources and makes stuff up for resistance retweets.' Cooper, who is National Finance Chair for Draft Biden 2016, claimed, 'Trump is being advised to resign in honor rather than leave in defeat. He fears prison.' The tweet was subsequently deleted.[142]  Ghislaine Maxwell Hires 'Super Lawyer' Who Represented Bin Laden's Henchman[143] Suspected child trafficker Ghislaine Maxwell has hired Bobbi Sternheim to join her legal defense team ahead of her 2021 trial. The so-called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Super Lawyer' once represented one of Osama bin Laden's henchmen. A highly respected and seasoned trial lawyer, Sternheim has had a long career representing defendants in numerous high-profile, federal and international court cases. According to her firm's website,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lawyer specializes in 'litigating difficult and complex cases.'[144]  Guard Activated in Wisconsin Before Police Shooting Decision[145] Wisconsin's governor on Wednesday called in the National Guard ahead of an expected announcement about whether a police officer would face charges in the fatal shooting of a Black teenager in February. Gov. Tony Evers said in a news release that he activated the National Guard to help police protect the public and infrastructure in the Milwaukee suburb of Wauwatosa. He didn't say how many troops were being sent to the city, citing security reasons.[146]  Hillary Clinton Says Young People Are Leaving the Church Because it is 'So Judgmental, So Alienating'[147] Former Secretary of State and twice-failed presidential candidate Hillary Clinton recently said that young people are leaving the church because Christianity has become 'judgmental' and 'alienating' on an episode of her podcast, 'You and Me Both.'[148]  Instagram Bans QAnon Accounts, But Refuses to Remove ISIS Accounts Celebrating 9/11[149] Facebook-owned Instagram has announced that will ban all QAnon accounts, including ones that don't promote violence, while refusing to remove ISIS propaganda accounts that celebrate 9/11 under the justification that 'people may express themselves differently.' In an update to its policy announced yesterday, Facebook said that it was moving beyond a measure taken back in August that removed QAnon accounts which contained 'discussions of potential violence.'[150]  John MacArthur Says in New Video, 'This is a Watershed Moment in America Open Your Church'[151] Pastor of Grace Community Church John MacArthur posted a new video on his Twitter account calling for the opening of churches. In the video, MacArther says 'this is a watershed moment in America.'[152]  Likely Next Mayor of Portland Proudly Wears Chairman Mao Skirt[153] Dictator responsible for around 50 million deaths.[154]  Los Angeles County Sends Out More Than 2,000 Ballots Missing Section to Vote for President[155] Around 2,100 Los Angeles County voters received faulty mail-in ballots that omitted the section that would allow them to vote for president. The ballots were distributed as part of Gov. Gavin Newsom's plan to send all 21 million registered voters in the state an absentee ballot for the November 3 election.[156]  Michigan Gov. Whitmer Scores Failing Grade on Fiscal Policy Report[157] Michigan Gov. Gretchen Whitmer (D) has been assigned an 'F' for her fiscal policy in a new report on the nation's governors. The 'Fiscal Policy Report Card on America's Governors 2020' — released by the Cato Institute, a libertarian think tank in Washington, D.C. — highlighted the reasons for Whitmer's failing grade.[158]  Missouri Governor Says He Will Pardon St. Louis Couple Who Waved Guns at Protesters[159] Missouri Gov. Mike Parson said he would pardon the St. Louis couple who sparked a national debate after they waved guns at protesters this summer, if they're convicted. Parson had previously said he would pardon Mark and Patricia McCloskey — who were indicted this week for unlawful use of a weapon and tampering with evidence for the caught-on-camera confrontation where the couple pointed a rifle and handgun at protesters in front of their house in a private section of the city. 'We'll let it play out and see how this all comes out in the courts, but I stand by what I said,' Parson said at a news conference Wednesday.[160]  More Trash, Homeless Camping as Portland Performs Fewer Sweeps[161] PORTLAND, OR (KPTV) — If you feel like you've seen an increase in homeless camping and trash around the City of Portland, you're not alone. Mayor Wheeler's office says the COVID-19 pandemic in Portland has forced more people in the streets as they've lost their jobs, with homeless camps becoming more established as fewer sweeps are performed. City of Portland staff say on average, they remove 550,000 pounds of trash and debris from various camps around the city, working 7 days a week to pick up garbage and bio hazards. Portland's Office of Management and Finance says more camps and garbage are present because they've stopped sweeping homeless camps.[162]  NBA to Drop 'Social Justice' Messaging Following Ratings Collapse[163] The National Basketball Association will no longer promote social justice messaging in its games following record-low ratings. Amid declining viewership and increasing criticism of its 'wokeness,' from an audience disinclined to being lectured to by millionaire athletes like LeBron James, the NBA intends to leave social justice activism 'off the floor' next season.[164]  New Explicit Texts: Cal Cunningham's Mistress Has Nudes of Cal, Slept With Him in His Family Home[165] Text messages obtained by NATIONAL FILE show that North Carolina Democrat U.S. Senate candidate Cal Cunningham's mistress Arlene Guzman Todd has naked photos of Cunningham, and that Cunningham and Guzman Todd had sex in Cunningham's family home.[166]  NYC Orthodox Community Holds Large Protest Over New Coronavirus Restrictions[167] Hundreds of members of the Borough Park Orthodox community took to the streets Tuesday night, defying orders to disperse and lighting a fire in protest of new state-mandated restrictions imposed on area synagogues, schools and non-essential businesses over a COVID-19 surge.[168]  Over 2,000 LA County Voters Received 'Faulty' Ballots With No Way to Vote for the President[169] Over 2,000 voters in Los Angeles County received 'faulty' ballots which lacked a section to vote for the President of the United States, the Los Angeles County Registrar-Recorder/County Clerk's office confirmed on Monday.[170]  Over 100 Shootings, 12 Murders in Single Month Prompts Fresno Crime Crackdown[171] Citing a rise in violent crime, Fresno police chief Andy Hall announced on Wednesday the formation of a city-wide violent crime suppression task force. Posting on Facebook, Fresno police said, 'In the month of September alone, our community has suffered 104 shooting incidents and 12 murders.' The department pointed to changes in criminal justice policy as the key factor. 'The implementation of $0 bail, state-wide early release from prisons, and revolving doors at our local jail has caused this city's violent crime to more than double from previous years.' the department's message said. 'This lack of accountability has caused a surge in gang activity in our City.' The post also noted, 'Since $0 bail and early releases were implemented in April, Fresno has seen a 126 % increase in shootings and 55 % increase in murders.'[172]  Round Up the 'Anti-Vaxxers'? Enlist Religious Leaders? Bill Gates Warns US Needs to Brainstorm Ways to Reduce 'Vaccine Hesitancy'[173] Billionaire software tycoon Bill Gates has urged the US to prepare for a Covid-19 vaccine rollout by deputizing trusted community leaders to 'reduce vaccine hesitancy,' bemoaning the rapid spread of 'conspiracy theories' online.[174]  Subleases Spike as Pandemic Takes Toll on Downtown Portland[175] Businesses want out of downtown Portland, as soon as possible. The amount of space available for sublease in downtown jumped by 36% in the spring as tenants sought to vacate offices and storefronts in the early months of the coronavirus pandemic, according to data provided by real estate firm CBRE. Other firms have also reported an increase in the number of downtown businesses looking to leave. 'From all the uncertainty that COVID-19 has created, the downtown market has suffered the most,' said Craig Sweitzer, a landlord and the founder of commercial real estate firm, Urban Works Real Estate. [Comment: Look, when the mayoral election in your town is between a lefty and a communist, your town has no future.][176]  Trump is Back in the Fight After Conquering the China Virus[177] The China virus had reportedly affected him with a fever, mild cough, some nasal congestion and fatigue. These are mostly symptoms of the common cold or flu. So why was he subjected to experimental drugs and procedures? And why was hydroxychloroquine taken off the table? For the record, the CDC says symptoms of a cold usually peak within 2 to 3 days and can include sneezing, stuffy nose, runny nose, sore throat, coughing, mucus dripping down your throat (post-nasal drip), watery eyes, and fever (although most people with colds do not have fever). The flu can include some of these factors plus fatigue. Based on his own experience with the disease, Trump issued a statement comparing coronavirus to the flu. That was significant. But Big Tech companies Twitter and Facebook immediately censored him. As if we needed more evidence, it should be clear by now that Big Tech and certain political forces are determined to convince the public that COVID-19 is not a flu-like illness. Taking guidance from the World Health Organization, a Chinese puppet, they want people to be scared. By contrast, Trump wanted to reassure people that they can fight and beat the disease, like he did.[178]  Trump Campaign Reserves Seat at VP Debate for Tupac After Kamala Harris Called Him Her 'Favorite Rapper Alive'[179] The Trump campaign has left a ticket for dead rapper Tupac Shakur at Wednesday night's Vice Presidential debate, in reference to Democrat vice presidential candidate Kamala Harris' bizarre statement that Tupac is her 'favorite rapper alive.'[180]  Video: Biden Makes Racist Gaffe About 'Black Women Stocking Grocery Shelves'[181] Democratic candidate Joe Biden put his foot in his mouth once again recently, this time making a comment that had it come from President Trump's mouth would have sent leftists into a frothing meltdown, given that it was straight up racist. During an NBC News 'Roundtable with Veterans' discussion, Biden bizarrely thanked 'black women' for stocking supermarket shelves, and enabling him to stay at home in his basement.[182]  While Good Americans Dither, Rioters Are Taking Over[183] The Democrat rioters, looters and arsonists have taken over our public schools and teach socialism, radical environmentalism and critical race theory while poisoning the minds of our children and teaching them to hate America while good Americans do nothing! Why aren't good Americans at school board meetings demanding objective teaching in our schools? Why aren't parents pouring through textbooks to see what public education is teaching their children and demanding the textbooks be re-written to fit reality and truth. If the parents started reading textbooks they will be shocked and demand change. What price a child's mind? They have taken over our colleges where free thought, new ideas and thoughtful debate are supposed to be the hallmarks of a good education. But instead, college deans, boards, professors and staff limit all ideas and all curriculums to only Progressive (socialist) ideas while censoring any other ideas, sometimes with violence. Meanwhile, good Americans that send their kids to these dens of socialism seem oblivious to the mindset shift to Progressivism that has been taking place before their very eyes, for several generations. How can public education be any better than the teachers being taught at our liberal colleges? In fact, where did Common Core State Standards come from but from the graduates of our one-sided liberal colleges? Who writes the textbooks for public education but those educated idiots that come out of America's liberal academia? If only God would spare Americans the utterances and expert advice of over-educated aristocrats of higher education that throw common sense and logic to the far winds. They're allowing hordes of illegal aliens to swarm our country, take our jobs and burn up billions of our social service dollars with no consequences and good Americans watch and do nothing. It turns out that the law only applies to the good people of America. Criminals, corrupt politicians, bureaucrats and illegal aliens are exempt from the law. Why aren't Hillary Clinton and James Comey in jail? Why do good Americans stand for this injustice?[184]  Facebook Bans Alternative Media Outlet Radio-Qubec[185] Facebook has started deleting pages and groups on the platform that were supporting QAnon. One of the first casualties has been Radio-Qubec, one of Quebec's most noteworthy alternative media outlets. The move follows Facebook's announcement that it would take down groups or pages associated with QAnon. Radio-Qubec's Facebook page had more than 75,000 followers at the time it was suspended. 'We're now eradicating Pages, Teams and Instagram accounts representing QAnon together with Radio-Qubec. It should take time to implement this coverage and we might be prioritizing this work over the approaching days and weeks,' said Facebook to CBC. The media outlet Radio-Qubec is run by Alexis Cossette-Trudel from Montreal. For the past few months, Radio-Qubec's focus has made suggestions that the severity of the coronavirus was being overplayed to undermine President Donald Trump, making the outlet a prime target for censors.[186]  Winnipeg Family Accused of Faking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Leave Canada to Avoid Trial[187] A Winnipeg family who allegedly staged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their Winnipeg restaurant has moved to the United States before their trial. Alexander and Oxana Berent, and their son, Maxim, have been charged with public mischief after police alleged they spraypainted anti-Semitic graffiti on their restuarant and claimed they were the victims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a hearing on Friday, provincial court Associate Chief Judge Anne Krahn heard that the Berents had recently left for Los Angeles. The trial was scheduled to begin on October 13. Krahn concluded that the Berents were not going to return to Canada.[188]  EU Court Sides With Soros University in Case vs. Hungarian State[189] In a judgement published on Tuesday, the European Court of Justice (ECJ) ruled that Hungary broke several international conventions when it amended the higher education bill in 2017, which it claims forced the Central European University (CEU) founded by billionaire financier George Soros to leave the country. 'Hungary has failed to fulfill its obligations under the General Agreement on Trade in Services (GATS) under the World Trade Organization (WTO) with regard to national treatment,' the ECJ ruling said, while the other point in which it found Hungary in breach was that the new requirement of the law 'infringes the provisions of the Charter of Fundamental Rights of the European Union on the freedom of scientific life, the freedom of establishment of higher education institutions and the freedom of establishment.' [Comment: The judiciary in Europe is globalist.][190]  European Parliament Leaders Target Hungary and Poland With Calls for EU Funding Cuts Over Rule of Law[191] The leaders of the European Parliament factions who called in a joint statement the linking of European Union funds to rule of law criteria are only trying to 'create confusion' and endanger the approval of the seven-year budget of the group, Hungarian Justice Minister Judit Varga wrote in a Facebook post. 'Regrettably, some member states and the European Parliament try to reopen the July conclusions of the European Council and jeopardize the adoption of the legislative package,' Varga wrote. 'Those who never really supported the economic recovery of Europe are now using rule of law conditionality, completely absent from the European Council conclusions, as a pretext to dismantle the agreement.'[192]  German Power Prices Soar; Taxes, Green Fees Make Up 54% of Cost[193] Thanks to the Energiewende (transition to green energies), which is tantamount to a vegan energy diet, Germany's electricity prices have soared 27% over the past decade to become the most expensive in Europe, if not the world, according to the STROM-REPORT. Taxes, surcharges, and a catalog of other fees make up 53.6% of Germany's electricity price, only Denmark has a higher share at 67.8%. Only five European countries have seen electricity prices drop over the last 10 years.[194]  Greek Courts Rule That Neo-Nazi Golden Dawn IS a Criminal Organisation as 15,000 Anti-Fascist Protesters Gather Outside for the End of Landmark Five-Year Trial[195] Greece's neo-Nazi Golden Dawn party has been classified as a criminal organisation in an historic ruling that leaves the party leadership facing lengthy jail terms for running a gang. The five-year legal battle was sparked by the murder of anti-fascist rapper Pavlos Fyssas, 34, who performed under the name Killah P, who was stabbed to death by Golden Dawn members in Athens in 2013. The court found seven of Golden Dawn's 18 former MPs, including party founder Nikos Michaloliakos, guilty of running the criminal enterprise, leaving them facing up to 15 years each in jail.[196]  Hungary Vows to 'Protect Nation's Interests' As EU Court Strikes Down Soros Crackdown[197] Hungary has vowed to 'protect citizens' interests' after a court in Brussels ruled that restrictions on foreign-funded universities were against European Union (EU) law. Higher education reform passed in 2017 requires foreign-registered universities to provide courses in their home countries as well as in Hungary or else face penalties. [Comment: Hungary should join the Brexit club.][198]  Italy: 19 Ex-Liguria Councillors Convicted in Expenses Case[199] Bought personal items inc. hotel stays with public money (ANSA) — GENOA, SEP 29 — A Genoa court on Tuesday found 19 former Liguria regional councillors guilty of using public money for private purchases in an expenses scandal. The 'crazy expenses' case covered the 2005-2010 period. They were found guilty of using public money, ranging from a few hundred to a few thousands euros a time, to buy DVDS, plants, sweets, brioches, bottles of wine and stays at hotels with wellness spas.[200]  Oprah Winfrey: America's Racial 'Caste System' Was the 'Template for Nazi Germany'[201] Billionaire multimedia mogul Oprah Winfrey described America's 'caste system' as 'the template for Nazi Germany' in an interview with Isabel Wilkerson, author of Caste: The Origins of Our Discontents, for the latest episode of her Apple TV series, Oprah's Book Club.[202]  Poland: Reshuffled Government Takes Oath of Office[203] Ministers appointed to the reshuffled cabinet of Prime Minister Mateusz Morawiecki took their oath of office and received their nominations from President Andrzej Duda on Tuesday. The ceremony had been delayed from Monday as a result of prof. Przemyslaw Czarnek having tested positive for the coronavirus. The ceremony was held in the gardens of the Polish Presidential Palace. The list of ministers in the reshuffled government was revealed by Morawiecki last week. The number of ministries has been reduced from 20 to 14. The liquidated ministries are being absorbed by those which remain. The most notable departures from the previous government are Deputy Prime Minister and Development Minister Jadwiga Emilewicz and Agriculture Minister Jan Krzysztof Ardanowski who opposed the controversial animal protection legislation forced through at the behest of the ruling Law and Justice (PiS) leader Jaroslaw Kaczynski.[204]  Soros Urges EU to Cut Funding for Hungary, Make Country a Test Case[205] Progressive billionaire George Soros has called on the EU to cut funding to Hungary over rule of law issues, with his statement released following a decision made by the EU's top court which favored George Soros's Central European University over the Hungarian government. 'I call on the EU to make Hungary a test case,' Soros wrote in a statement, urging Brussels to make an example out of Hungary, including attempts to tie EU funding to rule of law conditions. Near the end of the statement, the liberal billionaire investor urged the European Union, which at the moment is debating on whether or not to make the distribution of EU aid linked to so-called 'rule of law' conditions, to cut its funding to Hungary.[206]  UK: Grooming Gang Trials in Oxford Left Judge Emotionally Exhausted[207] A COURT judge has stepped down after revealing he had 'had enough' of the emotional toll from trying a series of horrifying child grooming gang cases in the city. Judge Peter Ross officially retired last week after a career presiding over some of the biggest cases at Oxford Crown Court. The 65-year-old well-known figure on the Oxford circuit said he would spend his retirement with his family out of the area. Speaking to the Oxford Mail before his final sitting day he said: 'I had no intention to go on until 70. 'I have done some major cases over the last three years including the last three Oxford grooming trials. 'They were exhausting [and also] emotional because of what you are listening to. 'And intellectually because the areas are relatively new or novel law is involved, and from a case management perspective particularly they are simply huge. 'I decided I had had enough, because of their sheer size and because one listens not just to the accounts of what happened, awful though they are, but you also see the terrible consequences upon the lives of the young women who have been the victims. 'Their lives are destroyed and that's quite distressing to observe at close quarters[208]  UK: Given Chance to Oppose Drastic Curbs on Freedom, Just 12 Tories Rebel[209] Just 12 Conservative Members of Parliament rebelled against the Tory government and voted down the controversial 'rule of six' coronavirus social distancing law. While the law is already in force and the motion voted on Tuesday night was purely retrospective, it gave the so-called band of Conservative rebels the opportunity to offer a protest against the government's rule of six, which limits socialising to no more than six people. Many Tories called for the number to be increased to eight and for children to be omitted from the total count.[210]  UK: Police Treating Lewd Note, Vandalism, Left at Vegan Cafe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[211] A lewd note with a drawing of male genitalia with the words 'F*** you vegan bellends' left at a vegan restaurant and other similar acts are being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police. It is believed that male students at one of Nottingham's two universities may have scrawled the penis and caption on the back of a 'track and trace' form — used to collect data of customers in case of a coronavirus outbreak — at the Crocus Cafe in Lenton last month.[212]  UK: The 'Landing Zone' In Sight? Boris Promises Brexit 'Full Control' From January First[213] Britain will regain 'full control' over its money and laws from January first 2021, UK Prime Minister Boris Johnson has promised, as discussion intensifies over whether a 'landing zone' for Brexit deal talks is yet possible. Discussion in Britain's mostly abandoned and strictly socially distanced Parliamentary chamber took an unusual turn away from Coronavirus Wednesday afternoon, as Boris Johnson was asked to confirm 'categorically' that Britain would be completing Brexit at the end of the year, as ordered by the British people in 2016.[214]  France, U.S. And Russia to Meet on Nagorno-Karabakh Amid Fears of Regional War[215] BAKU/YEREVAN/PARIS (Reuters) — France, the United States and Russia will step up efforts to end fighting between Azeri and ethnic Armenian forces in the South Caucasus by holding talks in Geneva on Thursday, as fears of a regional war grow. French Foreign Minister Jean-Yves Le Drian said Russian, French and U.S. representatives would also meet in Moscow on Monday to look at ways to persuade the warring sides to negotiate a ceasefire.[216]  Trump Says Remaining US Troops in Afghanistan Should be Home 'By Christmas'[217] President Donald Trump has hinted that all US soldiers in Afghanistan could come home by Christmas, seemingly going against his own national security adviser, who said more than 2,000 troops would remain beyond the new year. 'We should have the small remaining number of our BRAVE Men and Women serving in Afghanistan home by Christmas!' Trump tweeted on Wednesday evening, exactly 19 years to the day after the US invasion of the country in 2001.[218]  Global Perception of China Plunges in Democracies Worldwide, Survey Shows[219] The reputation of China and its President Xi Jinping plummeted in democracies across the globe this year — specifically because of the coronavirus pandemic, according to a new survey. After interviewing over 14,000 adults in 14 countries with advanced economies — including the US, Canada, Germany, France, Australia, Japan and South Korea — the Pew Research Center found that unfavorable views of the Communist nation and its leader had reached historic highs. Pew attributed the change to China's handling of the pandemic, which was first reported in the Chinese city of Wuhan, reporting that 61 percent of all nations surveyed said that the Communist country had done a bad job in responding to the outbreak.[220]  Stolen Mao Calligraphy Worth $300 Million Torn in Two: Report[221] A calligraphy scroll by late Chinese leader Mao Zedong worth HK$2.3 billion ($297 million) has been torn in half after being resold to a buyer who thought it was counterfeit, the South China Morning Post reported. The man cut the piece in half for storage purposes, believing it to be a fake after buying it for a mere HK$500, the Hong Kong newspaper reported on Wednesday, citing a police source. The purchaser surrendered himself and the damaged scroll to the police Sept. 22 following a public appeal by authorities, the paper said.[222]  W.H.O.: Over 765 Million People Worldwide Contract Coronavirus, More Than 20 Times the Estimated Number[223] Breitbart | Over 765 million people, have contracted the Chinese coronavirus. [Comment: Garbage. These numbers are those who 'tested' as positive using PCR test that is not designed for testing for China virus. All the test does is show you have a fragment of a type of corona virus (including common colds) in your body. So if you had a cold and recovered you would test 'positive' for China virus. This is the scam. This is what is driving the supposed 2nd wave. The public is being lied to ][224]  More Melbourne Insanity: Mom Arrested at Beach for Traveling 'Outside Her Permitted 5km Radius'[225] Aussies are growing sick and tired of essentially being locked indoors and confined to their local areas under tight regulations, even as cases drop and the weather grows better.[226]  'This is Australia, Not a Muslim Country': 'Middle Eastern' Security Who Ordered Bikini-Clad Sunbaker to Cover Up at Her Apartment Complex's Private Pool Have Targeted More Women — Leaving Them 'Beyond Mortified'[227] Security guards at Emerald Park in Zetland have been telling women to 'cover up' or leave the private pool area because their swimwear is deemed 'inappropriate' for 'pool standards'.[228]  Three Afghans Are Charged With Forcing Woman, 21, Into an Arranged Marriage Two Months Before Her Uber Driver Husband 'Stabbed Her to Death and Led Police to Her Body While Covered in Blood'[229] Uber driver Mohammad Ali Halimi, 25, was in January charged with murdering his 21-year-old wife in Perth after she was allegedly forced to marry him in regional Victoria in November 2019.[230]  Victoria Records 11 New Cases of Coronavirus Overnight and Zero Deaths — After Dan Andrews Was Forced to Back Down on Plans for Controversial Powers of Detention[231] The new cases, confirmed by the Department of Health and Human Services on Thursday, brings Melbourne's 14-day case average to 9.7, a slight drop from 9.9 on Wednesday.[232]  139 Migrant Minors Arrive in Germany, But Government Refuses to Provide Their Age and Gender[233] Last week, 139 migrants from Greece arrived in Germany, but the Federal Ministry of the Interior refuses to release data about their ages, nationality and gender despite a press request for that information. The interior ministry did send press release with the title: 'Another flight with sick children and unaccompanied minors from Greece landed in Hanover.' In addition to the 51 unaccompanied minors, there were 17 sick children and their core families. What is less clear is the age, gender and nationality of those 51 unaccompanied migrant minors. With underage and unaccompanied asylum seekers costing around €5,000 per month just for accommodation and the German state planning to spend €64.5 billion on migrants over the next four years, some German taxpayers are curious about where their money is going, prompting the German news outlet Junge Freiheit to request the Federal Ministry of the Interior release gender, age, and nationality information.[234]  France: NGO Claims Around Half of Migrants on Paris Streets May be Coronavirus Positive[235] According to NGO Doctors without Borders (Mdecins Sans Frontires/MSF), 55 per cent of those living on the streets of the Paris region might be infected with the Wuhan coronavirus, the vast majority of them migrants. MSF said they tested a sample of 818 people in accommodation homes and homeless shelters in the Paris region and that 90 per cent of those tested were migrants.[236]  Greece Used Migrants as Undercover Agents in NGO Smuggling Bust[237] Greek authorities recruited migrants to work as 'undercover agents' during an investigation into human smuggling networks which culminated in the arrest of dozens of non-governmental organization (NGO) operatives, according to a new report. A total of 35 foreign nationals, including 33 people working for four NGOs, were rounded up amid an extensive probe conducted by Greek intelligence and counter-terrorism agencies, as Infowars Europe reported last week. It has now been revealed that the Greek National Intelligence Service (EYP) and Hellenic Police (ELAS) sent two undocumented migrants to Izmir, Turkey, to infiltrate the network and report on their findings.[238]  Italy: Revolt Breaks Out at Agrigento Migrant Centre[239] Three police officers hurt (ANSA) — ROME, OCT 7 — Three police officers were hurt in a revolt late on Tuesday at a migrant centre in the Sicilian city of Agrigento, union sources said on Wednesday. Around 65 migrants, mostly Tunisians, threw fire extinguishers, bed structures, broken glass and other objects at police and set light to mattresses. Six of the migrants, who were in COVID-19 quarantine at the reception centre, are thought to have managed to flee the facility, sources said. Valter Mazzetti, the secretary general of the State police union federation, said this was the 'umpteenth revolt' of this kind. 'These episodes take place with alarming frequency but they are now taken as if they were normal and this is unacceptable,' Mazzetti said. 'The current situation should force a complete revision of the surveillance systems at these centres, which are ticking bombs, above all on the health level due to the coronavirus emergency, but also in terms of public order'.[240]  Italy: Cabinet Approves New Security Decree, Rewriting Salvini Legislation[241] Package overhauls controversial Salvini-drafted legislation (ANSA) — ROME, OCT 6 — Premier Giuseppe Conte's cabinet has approved a new package that overhauls former interior minister and League leader Matteo Salvini's controversial migrant-and-security decrees. Among other things, the Salvini-drafted legislation featured million-euro fines for NGO migrant-rescue ships defying entry bans The new decree brings those fines down to a maximum of 50,000 euros. and boosts the migrant-reception system, introducing a special protection regime for refugees. It reduces the maximum period for the processing of citizenship applications from 48 to 36 months too. The package also introduces the possibility of people being banned from certain areas if they are involved in violence in night-life zones after the case of Willy Monteiro Duarte, a 21-year-old who was beaten to death at Colleferro, near Rome, last month. 'These lot spend their time dismantling things, rather than constructing them,' Salvini said. 'From what I've read, I'd call it the 'illegal immigrants' decree. 'We are going back to the free-for-all of illegal immigration, permits gifted to anyone walking down the streets and thousand-strong migrant landings'.[242]  Jews in Malmo Are Fearful of Migrants and Fleeing the City, Says Swedish Writer at the UN[243] Jewish institutions and Jews are being attacked and harassed in Sweden, according to Swedish writer Paulina Neuding. At the end of September, she spoke at a conference of the Office of the United Nations High Commissioner for Refugees, where she described the current coexistence issues facing the Jewish community in the Swedish city of Malmö after migrants who came to the Scandinavian country en masse in 2015, according to Czech news outlet Echo24. Neuding believes the Swedish government is blind to the issue.[244]  Left-Wing Italian Government Relaxes Salvini's Tough Migration Rules Even as Immigration Surges[245] The Italian government has approved the relaxation of migration rules implemented by former Interior Minister Matteo Salvini, which he originally introduced to reduce illegal immigration to Italy and remove incentives for human smugglers. The new measures, which will also extend the conditions for granting protection to refugees, were approved by the government late Monday evening, according to Czech news portal Echo24. They will come into force after approval by parliament. During Salvini's tenure, he implemented laws that allowed authorities to impose a fine of up to €1 million for unauthorized entry of humanitarian ships with migrants into Italian territorial waters, but now they will only face fines between €10,000 and €50,000.[246]  No English, No Visa — Even if You're Married to an Aussie: Huge Change Brings in Language Test for Loved Ones Who Want to Settle Down Under[247] The measure was announced on Tuesday as part of Australia's Treasurer Josh Frydenberg's 2020 Budget address.[248]  Sweden: Thousands of 2015 Crisis Migrants Have Allegedly Disappeared[249] Around 24,000 migrants who arrived during the height of the 2015 crisis are living in Sweden without permission or have disappeared, according to the migration board. Of the 163,000 migrants who arrived in Sweden five years ago, the vast majority, 98,500, have been granted some form of residency. However, only 31,000 of those without a permit have left Sweden since 2015, leaving thousands of migrants unaccounted for.[250]  Sweden: Nearly Half of Unemployed Migrants Lack High School Education[251] The Swedish Public Employment Office has revealed that 43 per cent of foreigners without work lack a high school education, compared to 18 per cent of native-born unemployed. The agency stated that the current unemployment rate in the country had topped nine per cent. In just one week, 12,790 people signed up as job seekers with the Employment Office.[252]  'The Ferries Plan is on': Migrants Will be Held on Boats Off the British Coast Under Proposals Being Worked on by Priti Patel's Officials[253] Migrants attempting to cross the Channel in a desperate bid to reach Britain could be held on disused ferries under proposals being worked on by Home Office officials. The idea to use boats to house asylum seekers before they land on British shores formed part of leaked Home Office plans last week. Government sources earlier insisted that the ideas were only ever considered in brainstorming sessions, and complained that they are being leaked to damage ministers.[254]  UK: Priti Patel Says Asylum System is 'Broken' As 20 Cross-Channel Migrants Are Taken Off New Deportation Flight to Germany After Last-Minute Legal Challenges[255] Priti Patel today branded Britain's asylum system 'broken' after 20 migrants were taken off a new deportation flight to Germany. The Home Secretary sent another handful of migrants back to mainland Europe, but was hit by a flurry of 11th-hour legal challenges. An immigration enforcement charter flight yesterday flew three Iranians, two Eritreans, an Iraqi and a Kuwaiti back to Germany after they crossed the English Channel. Two of them sailed across the Narrow Sea in September.[256]  Unlawful Assembly Declared Outside Portland ICE Building[257] PORTLAND, OR (KPTV) — Four people were arrested Tuesday night in south Portland after a group marched and demonstrated outside the Immigrations and Customs Enforcement building. The Portland Police Bureau said the march began at Elizabeth Caruthers Park, located in the 3500 block of South Moody Avenue. The group then walked to the ICE building, located in the 4300 block of South Macadam Avenue. The ICE building has been a frequent location for ongoing protests in Portland this year.[258]  A New Congressional Report Proves That the Institutions of Marriage and Family Are Being Systematically Destroyed in America[259] The numbers that I am about to share with you are extremely sobering, and they should be a massive wake up call for all of us. Yesterday, I wrote an article about how our society is breaking down everywhere we look, and nowhere is this more evident than in our marriages and in our families. But without strong marriages and strong families, no society can thrive for long. Recently, the Social Capital Project of the Joint Economic Committee Republicans released a report entitled 'The Demise of the Happy Two-Parent Home', but you probably never heard about it until now because it was almost entirely ignored by the mainstream media. I have never seen a congressional report document the collapse of marriage and family in American society to such an extent, and to be honest it is quite surprising to see such a quality piece of work come out of Washington.[260]  Anti-Lockdown Group the Mirror Project Banned From PayPal[261] The lockdown-skeptic group 'The Mirror Project' has recently lost its PayPal account after it was shut down by the company for allegedly spreading 'false narratives' about COVID-19. YouTube did not take down the videos uploaded by the group and said that it hadn't violated any of its platform rules, but PayPal thought otherwise. The Mirror Project had reportedly raised nearly $30,000 before it got suspended. The group has racked more than 10,000 subscribers and nearly half a million views on YouTube.[262]  Court Rules in Favor of Christian Adoption Agency Threatened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LGBT Law[263] U.S. District Court Judge Mae D'Agostino, an Obama appointee,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Office of Children and Family Services that it could not shut down a Christian adoption agency simply due to the agency's policy of only placing children with heterosexual couples.[264]  Cultural Marxism's Origins: How the Disciples of an Obscure Italian Linguist Subverted America[265] You may have heard the terms 'Cultural Marxism,' 'Critical Theory' or 'Frankfurt School' bandied about. And while you might have an intuitive approximation of what these terms mean for America in the 21st century, there's a good chance that you don't know much about the deep theory, where the ideology comes from and what it has planned for America — and the world. The underlying theory here is a variant of Marxism, pioneered by early-20th-century Italian Marxist politician and linguist Antonio Gramsci. Gramscian Marxism is a radical departure from Classical Marxism. One does not need to endorse the Classical Marxism of Marx, Engels and others to appreciate the significant differences between the two. He is easily the most influential thinker that you have never heard of. Whereas Classical Marxism located what has been called 'the revolutionary subject' (the people who will overthrow capitalism and usher in socialism) within the broad working class, primarily in what is now the First World, Gramscism takes a very different approach. This approach underpins most of the social unrest that is gripping America and the West today. In a sense, we are living through the endgame of a Gramscian revolution. There are two important diversions that Gramscism has from more traditional Marxist thought: First, that economics was the base of culture and politics. Second, philosophical materialism in the Marxist sense where reality is effectively formed by the means of economic production. For Gramsci, culture was more important than either economics or politics. This was what needed to be changed for there to be a revolution. As such, the weapon to be used for revolution was not the economic might of an organized working class, but a 'long march through the institutions' (a phrase actually coined by German Marxist Rudi Dutschke), whereby every institution in the West would be subverted through penetration and infiltration. Throughout this article, we will use the term 'Cultural Marxism' as a catchall to refer to this phenomenon, because it is the most all-encompassing and does not limit us to discussing any one specific variation (Gramsci, the Frankfurt School or what have you). Finally, we should briefly mention that, the claims of Dr. Jordan Peterson notwithstanding, Cultural Marxism is ideologically distinct from postmodernism and deconstruction, both of which are hostile toward Marxism. We will not touch on either postmodernism or deconstruction in this article, though they certainly have been influential on the international left.[266]  'Cuties' Goes to Court: Netflix Indicted by Texas Grand Jury for Lewd Depiction of Children in Controversial Film[267] Netflix's streaming of 'Cuties' led to a boycott campaign and calls by members of Congress for federal prosecutors to investigate the movie as child porn.[268]  Greta Thunberg, W.H.O. Bookies' Choice for Nobel Peace Prize: Trump Dismissed as 'Undeserving'[269] The World Health Organization (W.H.O.) stood as the bookies' favourite Wednesday to win the 2020 Nobel Peace Prize, with experts tipping Greta Thunberg as a strong outside contender along with a host of U.N. subsidiaries. U.S. President Donald Trump's chances have been dismissed by at least one observer because, 'he hasn't done anything that is deserving of the prize.'[270]  Over 6000 Scientists, Doctors Sign Anti-Lockdown Petition[271] Over six thousand scientists and doctors have signed a petition against coronavirus lockdown measures, urging that those not in the at risk category should be able to get on with their lives as normal, and that lockdown rules in both the US and UK are causing 'irreparable damage'. Those who have signed include professors from the world's leading universities. Oxford University professor Dr Sunetra Gupta was one of the authors of the open letter that was sent with the petition, along with Harvard University's Dr Martin Kulldorff and Stanford's Dr Jay Bhattacharya. It declares that social distancing and mask mandates are causing 'damaging physical and mental health impacts.'[272]  YouTube and Vimeo Censor Pro-Life Video, Alleging to Show Hospital Refusing Care[273] Created Equal, a non-profit organization had uploaded a video on YouTube and Vimeo where newly born twins were allegedly denied treatment in a hospital, resulting in their death. Both of the video-sharing platforms ended up taking the video down, with Vimeo even suspending Created Equal's account. YouTube said that the video had violated its community standards, whereas Vimeo stated that it had violated its guidelines. Oddly, Vimeo's given reason for the ban was, 'You cannot upload videos that are hateful, defamatory, or discriminatory.'[274]  Growing Metallic Crystals in Liquid Metal[275] Imagine an alien world with oceans of liquid metal If such a world exists, metallic elements are likely the sources of the dissolved materials and particles in these oceans. Everything would be made of metallic elements, even lifeforms.[276] [ 1]: #423024 [ 2]: #422901 [ 3]: #422963 [ 4]: #422922 [ 5]: #423044 [ 6]: #422876 [ 7]: #422967 [ 8]: #422918 [ 9]: #422914 [ 10]: #422957 [ 11]: #423056 [ 12]: #422924 [ 13]: #422928 [ 14]: #422891 [ 15]: #422883 [ 16]: #423026 [ 17]: #422969 [ 18]: #423003 [ 19]: #422959 [ 20]: #422906 [ 21]: #422933 [ 22]: #422916 [ 23]: #422951 [ 24]: #423036 [ 25]: #422920 [ 26]: #422955 [ 27]: #422999 [ 28]: #422973 [ 29]: #422926 [ 30]: #422961 [ 31]: #422889 [ 32]: #422971 [ 33]: #422965 [ 34]: #423012 [ 35]: #423034 [ 36]: #423005 [ 37]: #423022 [ 38]: #423010 [ 39]: #422899 [ 40]: #423001 [ 41]: #422895 [ 42]: #423032 [ 43]: #422874 [ 44]: #423020 [ 45]: #422949 [ 46]: #422878 [ 47]: #423042 [ 48]: #423007 [ 49]: #422987 [ 50]: #422985 [ 51]: #423016 [ 52]: #422995 [ 53]: #423058 [ 54]: #423030 [ 55]: #422908 [ 56]: #422983 [ 57]: #422979 [ 58]: #422910 [ 59]: #423052 [ 60]: #423054 [ 61]: #423060 [ 62]: #422997 [ 63]: #422953 [ 64]: #423014 [ 65]: #422937 [ 66]: #422887 [ 67]: #422893 [ 68]: #422940 [ 69]: #422944 [ 70]: #422946 [ 71]: #422989 [ 72]: #423050 [ 73]: #423018 [ 74]: #422880 [ 75]: #422881 [ 76]: #422981 [ 77]: #422977 [ 78]: #422942 [ 79]: #423046 [ 80]: #423048 [ 81]: #422993 [ 82]: #422991 [ 83]: #423028 [ 84]: #422903 [ 85]: #423038 [ 86]: #422975 [ 87]: #422872 [ 88]: #422897 [ 89]: #423062 [ 90]: #422930 [ 91]: #423040 [ 92]: #422935 [ 93]: </w:t>
      </w:r>
      <w:hyperlink r:id="rId1164" w:history="1">
        <w:r>
          <w:rPr>
            <w:rFonts w:ascii="arial" w:eastAsia="arial" w:hAnsi="arial" w:cs="arial"/>
            <w:b w:val="0"/>
            <w:i/>
            <w:strike w:val="0"/>
            <w:noProof w:val="0"/>
            <w:color w:val="0077CC"/>
            <w:position w:val="0"/>
            <w:sz w:val="20"/>
            <w:u w:val="single"/>
            <w:vertAlign w:val="baseline"/>
          </w:rPr>
          <w:t>https://nationalfile.com/breaking-trump-says-he-is-willing-to-immediately-sign-stand-alone-bill-authorizing-1200-stimulus-checks</w:t>
        </w:r>
      </w:hyperlink>
      <w:r>
        <w:rPr>
          <w:rFonts w:ascii="arial" w:eastAsia="arial" w:hAnsi="arial" w:cs="arial"/>
          <w:b w:val="0"/>
          <w:i w:val="0"/>
          <w:strike w:val="0"/>
          <w:noProof w:val="0"/>
          <w:color w:val="000000"/>
          <w:position w:val="0"/>
          <w:sz w:val="20"/>
          <w:u w:val="none"/>
          <w:vertAlign w:val="baseline"/>
        </w:rPr>
        <w:t xml:space="preserve">/ [ 94]: #topheadline [ 95]: </w:t>
      </w:r>
      <w:hyperlink r:id="rId1165" w:history="1">
        <w:r>
          <w:rPr>
            <w:rFonts w:ascii="arial" w:eastAsia="arial" w:hAnsi="arial" w:cs="arial"/>
            <w:b w:val="0"/>
            <w:i/>
            <w:strike w:val="0"/>
            <w:noProof w:val="0"/>
            <w:color w:val="0077CC"/>
            <w:position w:val="0"/>
            <w:sz w:val="20"/>
            <w:u w:val="single"/>
            <w:vertAlign w:val="baseline"/>
          </w:rPr>
          <w:t>http://theeconomiccollapseblog.com/archives/20-things-that-you-must-believe-in-order-to-convince-yourself-that-everything-is-going-to-turn-out-okay-somehow</w:t>
        </w:r>
      </w:hyperlink>
      <w:r>
        <w:rPr>
          <w:rFonts w:ascii="arial" w:eastAsia="arial" w:hAnsi="arial" w:cs="arial"/>
          <w:b w:val="0"/>
          <w:i w:val="0"/>
          <w:strike w:val="0"/>
          <w:noProof w:val="0"/>
          <w:color w:val="000000"/>
          <w:position w:val="0"/>
          <w:sz w:val="20"/>
          <w:u w:val="none"/>
          <w:vertAlign w:val="baseline"/>
        </w:rPr>
        <w:t xml:space="preserve"> [ 96]: #topheadline [ 97]: </w:t>
      </w:r>
      <w:hyperlink r:id="rId1166" w:history="1">
        <w:r>
          <w:rPr>
            <w:rFonts w:ascii="arial" w:eastAsia="arial" w:hAnsi="arial" w:cs="arial"/>
            <w:b w:val="0"/>
            <w:i/>
            <w:strike w:val="0"/>
            <w:noProof w:val="0"/>
            <w:color w:val="0077CC"/>
            <w:position w:val="0"/>
            <w:sz w:val="20"/>
            <w:u w:val="single"/>
            <w:vertAlign w:val="baseline"/>
          </w:rPr>
          <w:t>https://disrn.com/news/21-scholars-call-for-pulitzer-board-to-revoke-1619-project-authors-prize</w:t>
        </w:r>
      </w:hyperlink>
      <w:r>
        <w:rPr>
          <w:rFonts w:ascii="arial" w:eastAsia="arial" w:hAnsi="arial" w:cs="arial"/>
          <w:b w:val="0"/>
          <w:i w:val="0"/>
          <w:strike w:val="0"/>
          <w:noProof w:val="0"/>
          <w:color w:val="000000"/>
          <w:position w:val="0"/>
          <w:sz w:val="20"/>
          <w:u w:val="none"/>
          <w:vertAlign w:val="baseline"/>
        </w:rPr>
        <w:t xml:space="preserve"> [ 98]: #topheadline [ 99]: </w:t>
      </w:r>
      <w:hyperlink r:id="rId1167" w:history="1">
        <w:r>
          <w:rPr>
            <w:rFonts w:ascii="arial" w:eastAsia="arial" w:hAnsi="arial" w:cs="arial"/>
            <w:b w:val="0"/>
            <w:i/>
            <w:strike w:val="0"/>
            <w:noProof w:val="0"/>
            <w:color w:val="0077CC"/>
            <w:position w:val="0"/>
            <w:sz w:val="20"/>
            <w:u w:val="single"/>
            <w:vertAlign w:val="baseline"/>
          </w:rPr>
          <w:t>https://summit.news/2020/10/07/airports-begin-testing-covid-passport-that-will-record-whether-someone-has-been-vaccinated-before-travel/</w:t>
        </w:r>
      </w:hyperlink>
      <w:r>
        <w:rPr>
          <w:rFonts w:ascii="arial" w:eastAsia="arial" w:hAnsi="arial" w:cs="arial"/>
          <w:b w:val="0"/>
          <w:i w:val="0"/>
          <w:strike w:val="0"/>
          <w:noProof w:val="0"/>
          <w:color w:val="000000"/>
          <w:position w:val="0"/>
          <w:sz w:val="20"/>
          <w:u w:val="none"/>
          <w:vertAlign w:val="baseline"/>
        </w:rPr>
        <w:t xml:space="preserve"> [ 100]: #topheadline [ 101]: </w:t>
      </w:r>
      <w:hyperlink r:id="rId1168" w:history="1">
        <w:r>
          <w:rPr>
            <w:rFonts w:ascii="arial" w:eastAsia="arial" w:hAnsi="arial" w:cs="arial"/>
            <w:b w:val="0"/>
            <w:i/>
            <w:strike w:val="0"/>
            <w:noProof w:val="0"/>
            <w:color w:val="0077CC"/>
            <w:position w:val="0"/>
            <w:sz w:val="20"/>
            <w:u w:val="single"/>
            <w:vertAlign w:val="baseline"/>
          </w:rPr>
          <w:t>https://reclaimthenet.org/citi-terminates-alleged-qmap-founder</w:t>
        </w:r>
      </w:hyperlink>
      <w:r>
        <w:rPr>
          <w:rFonts w:ascii="arial" w:eastAsia="arial" w:hAnsi="arial" w:cs="arial"/>
          <w:b w:val="0"/>
          <w:i w:val="0"/>
          <w:strike w:val="0"/>
          <w:noProof w:val="0"/>
          <w:color w:val="000000"/>
          <w:position w:val="0"/>
          <w:sz w:val="20"/>
          <w:u w:val="none"/>
          <w:vertAlign w:val="baseline"/>
        </w:rPr>
        <w:t xml:space="preserve">/ [ 102]: #topheadline [ 103]: </w:t>
      </w:r>
      <w:hyperlink r:id="rId1169" w:history="1">
        <w:r>
          <w:rPr>
            <w:rFonts w:ascii="arial" w:eastAsia="arial" w:hAnsi="arial" w:cs="arial"/>
            <w:b w:val="0"/>
            <w:i/>
            <w:strike w:val="0"/>
            <w:noProof w:val="0"/>
            <w:color w:val="0077CC"/>
            <w:position w:val="0"/>
            <w:sz w:val="20"/>
            <w:u w:val="single"/>
            <w:vertAlign w:val="baseline"/>
          </w:rPr>
          <w:t>https://newswithviews.com/anthony-fauci-the-most-despised-con-man-on-the-planet-is-being-hailed-by-time-magazine</w:t>
        </w:r>
      </w:hyperlink>
      <w:r>
        <w:rPr>
          <w:rFonts w:ascii="arial" w:eastAsia="arial" w:hAnsi="arial" w:cs="arial"/>
          <w:b w:val="0"/>
          <w:i w:val="0"/>
          <w:strike w:val="0"/>
          <w:noProof w:val="0"/>
          <w:color w:val="000000"/>
          <w:position w:val="0"/>
          <w:sz w:val="20"/>
          <w:u w:val="none"/>
          <w:vertAlign w:val="baseline"/>
        </w:rPr>
        <w:t xml:space="preserve">/ [ 104]: #topheadline [ 105]: </w:t>
      </w:r>
      <w:hyperlink r:id="rId1170" w:history="1">
        <w:r>
          <w:rPr>
            <w:rFonts w:ascii="arial" w:eastAsia="arial" w:hAnsi="arial" w:cs="arial"/>
            <w:b w:val="0"/>
            <w:i/>
            <w:strike w:val="0"/>
            <w:noProof w:val="0"/>
            <w:color w:val="0077CC"/>
            <w:position w:val="0"/>
            <w:sz w:val="20"/>
            <w:u w:val="single"/>
            <w:vertAlign w:val="baseline"/>
          </w:rPr>
          <w:t>https://disrn.com/news/biden-second-debate-should-be-cancelled-if-trump-still-has-coronavirus</w:t>
        </w:r>
      </w:hyperlink>
      <w:r>
        <w:rPr>
          <w:rFonts w:ascii="arial" w:eastAsia="arial" w:hAnsi="arial" w:cs="arial"/>
          <w:b w:val="0"/>
          <w:i w:val="0"/>
          <w:strike w:val="0"/>
          <w:noProof w:val="0"/>
          <w:color w:val="000000"/>
          <w:position w:val="0"/>
          <w:sz w:val="20"/>
          <w:u w:val="none"/>
          <w:vertAlign w:val="baseline"/>
        </w:rPr>
        <w:t xml:space="preserve"> [ 106]: #topheadline [ 107]: </w:t>
      </w:r>
      <w:hyperlink r:id="rId1171" w:history="1">
        <w:r>
          <w:rPr>
            <w:rFonts w:ascii="arial" w:eastAsia="arial" w:hAnsi="arial" w:cs="arial"/>
            <w:b w:val="0"/>
            <w:i/>
            <w:strike w:val="0"/>
            <w:noProof w:val="0"/>
            <w:color w:val="0077CC"/>
            <w:position w:val="0"/>
            <w:sz w:val="20"/>
            <w:u w:val="single"/>
            <w:vertAlign w:val="baseline"/>
          </w:rPr>
          <w:t>https://summit.news/2020/10/07/bill-gates-says-life-will-only-return-to-normal-at-the-end-of-2021-when-theres-a-corona-vaccine/</w:t>
        </w:r>
      </w:hyperlink>
      <w:r>
        <w:rPr>
          <w:rFonts w:ascii="arial" w:eastAsia="arial" w:hAnsi="arial" w:cs="arial"/>
          <w:b w:val="0"/>
          <w:i w:val="0"/>
          <w:strike w:val="0"/>
          <w:noProof w:val="0"/>
          <w:color w:val="000000"/>
          <w:position w:val="0"/>
          <w:sz w:val="20"/>
          <w:u w:val="none"/>
          <w:vertAlign w:val="baseline"/>
        </w:rPr>
        <w:t xml:space="preserve"> [ 108]: #topheadline [ 109]: </w:t>
      </w:r>
      <w:hyperlink r:id="rId1172" w:history="1">
        <w:r>
          <w:rPr>
            <w:rFonts w:ascii="arial" w:eastAsia="arial" w:hAnsi="arial" w:cs="arial"/>
            <w:b w:val="0"/>
            <w:i/>
            <w:strike w:val="0"/>
            <w:noProof w:val="0"/>
            <w:color w:val="0077CC"/>
            <w:position w:val="0"/>
            <w:sz w:val="20"/>
            <w:u w:val="single"/>
            <w:vertAlign w:val="baseline"/>
          </w:rPr>
          <w:t>https://www.gatestoneinstitute.org/16610/black-lives-matter-appraisals-3</w:t>
        </w:r>
      </w:hyperlink>
      <w:r>
        <w:rPr>
          <w:rFonts w:ascii="arial" w:eastAsia="arial" w:hAnsi="arial" w:cs="arial"/>
          <w:b w:val="0"/>
          <w:i w:val="0"/>
          <w:strike w:val="0"/>
          <w:noProof w:val="0"/>
          <w:color w:val="000000"/>
          <w:position w:val="0"/>
          <w:sz w:val="20"/>
          <w:u w:val="none"/>
          <w:vertAlign w:val="baseline"/>
        </w:rPr>
        <w:t xml:space="preserve"> [ 110]: #topheadline [ 111]: </w:t>
      </w:r>
      <w:hyperlink r:id="rId1173" w:history="1">
        <w:r>
          <w:rPr>
            <w:rFonts w:ascii="arial" w:eastAsia="arial" w:hAnsi="arial" w:cs="arial"/>
            <w:b w:val="0"/>
            <w:i/>
            <w:strike w:val="0"/>
            <w:noProof w:val="0"/>
            <w:color w:val="0077CC"/>
            <w:position w:val="0"/>
            <w:sz w:val="20"/>
            <w:u w:val="single"/>
            <w:vertAlign w:val="baseline"/>
          </w:rPr>
          <w:t>https://disrn.com/news/british-isis-terrorists-are-on-their-way-to-america-to-face-murder-charges</w:t>
        </w:r>
      </w:hyperlink>
      <w:r>
        <w:rPr>
          <w:rFonts w:ascii="arial" w:eastAsia="arial" w:hAnsi="arial" w:cs="arial"/>
          <w:b w:val="0"/>
          <w:i w:val="0"/>
          <w:strike w:val="0"/>
          <w:noProof w:val="0"/>
          <w:color w:val="000000"/>
          <w:position w:val="0"/>
          <w:sz w:val="20"/>
          <w:u w:val="none"/>
          <w:vertAlign w:val="baseline"/>
        </w:rPr>
        <w:t xml:space="preserve"> [ 112]: #topheadline [ 113]: </w:t>
      </w:r>
      <w:hyperlink r:id="rId1174" w:history="1">
        <w:r>
          <w:rPr>
            <w:rFonts w:ascii="arial" w:eastAsia="arial" w:hAnsi="arial" w:cs="arial"/>
            <w:b w:val="0"/>
            <w:i/>
            <w:strike w:val="0"/>
            <w:noProof w:val="0"/>
            <w:color w:val="0077CC"/>
            <w:position w:val="0"/>
            <w:sz w:val="20"/>
            <w:u w:val="single"/>
            <w:vertAlign w:val="baseline"/>
          </w:rPr>
          <w:t>https://www.breitbart.com/health/2020/10/07/catholic-league-decries-andrew-cuomos-tyrannical-edict-targeting-orthodox-jews/</w:t>
        </w:r>
      </w:hyperlink>
      <w:r>
        <w:rPr>
          <w:rFonts w:ascii="arial" w:eastAsia="arial" w:hAnsi="arial" w:cs="arial"/>
          <w:b w:val="0"/>
          <w:i w:val="0"/>
          <w:strike w:val="0"/>
          <w:noProof w:val="0"/>
          <w:color w:val="000000"/>
          <w:position w:val="0"/>
          <w:sz w:val="20"/>
          <w:u w:val="none"/>
          <w:vertAlign w:val="baseline"/>
        </w:rPr>
        <w:t xml:space="preserve"> [ 114]: #topheadline [ 115]: </w:t>
      </w:r>
      <w:hyperlink r:id="rId1175" w:history="1">
        <w:r>
          <w:rPr>
            <w:rFonts w:ascii="arial" w:eastAsia="arial" w:hAnsi="arial" w:cs="arial"/>
            <w:b w:val="0"/>
            <w:i/>
            <w:strike w:val="0"/>
            <w:noProof w:val="0"/>
            <w:color w:val="0077CC"/>
            <w:position w:val="0"/>
            <w:sz w:val="20"/>
            <w:u w:val="single"/>
            <w:vertAlign w:val="baseline"/>
          </w:rPr>
          <w:t>https://summit.news/2020/10/07/city-of-seattle-paying-antifa-militants-to-write-fk-police-on-blm-mural/</w:t>
        </w:r>
      </w:hyperlink>
      <w:r>
        <w:rPr>
          <w:rFonts w:ascii="arial" w:eastAsia="arial" w:hAnsi="arial" w:cs="arial"/>
          <w:b w:val="0"/>
          <w:i w:val="0"/>
          <w:strike w:val="0"/>
          <w:noProof w:val="0"/>
          <w:color w:val="000000"/>
          <w:position w:val="0"/>
          <w:sz w:val="20"/>
          <w:u w:val="none"/>
          <w:vertAlign w:val="baseline"/>
        </w:rPr>
        <w:t xml:space="preserve"> [ 116]: #topheadline [ 117]: </w:t>
      </w:r>
      <w:hyperlink r:id="rId1176" w:history="1">
        <w:r>
          <w:rPr>
            <w:rFonts w:ascii="arial" w:eastAsia="arial" w:hAnsi="arial" w:cs="arial"/>
            <w:b w:val="0"/>
            <w:i/>
            <w:strike w:val="0"/>
            <w:noProof w:val="0"/>
            <w:color w:val="0077CC"/>
            <w:position w:val="0"/>
            <w:sz w:val="20"/>
            <w:u w:val="single"/>
            <w:vertAlign w:val="baseline"/>
          </w:rPr>
          <w:t>https://summit.news/2020/10/07/cnn-analyst-labels-president-trump-a-biological-terrorist/</w:t>
        </w:r>
      </w:hyperlink>
      <w:r>
        <w:rPr>
          <w:rFonts w:ascii="arial" w:eastAsia="arial" w:hAnsi="arial" w:cs="arial"/>
          <w:b w:val="0"/>
          <w:i w:val="0"/>
          <w:strike w:val="0"/>
          <w:noProof w:val="0"/>
          <w:color w:val="000000"/>
          <w:position w:val="0"/>
          <w:sz w:val="20"/>
          <w:u w:val="none"/>
          <w:vertAlign w:val="baseline"/>
        </w:rPr>
        <w:t xml:space="preserve"> [ 118]: #topheadline [ 119]: </w:t>
      </w:r>
      <w:hyperlink r:id="rId1177" w:history="1">
        <w:r>
          <w:rPr>
            <w:rFonts w:ascii="arial" w:eastAsia="arial" w:hAnsi="arial" w:cs="arial"/>
            <w:b w:val="0"/>
            <w:i/>
            <w:strike w:val="0"/>
            <w:noProof w:val="0"/>
            <w:color w:val="0077CC"/>
            <w:position w:val="0"/>
            <w:sz w:val="20"/>
            <w:u w:val="single"/>
            <w:vertAlign w:val="baseline"/>
          </w:rPr>
          <w:t>https://www.prisonplanet.com/cnn-reporter-slams-trump-for-taking-off-mask-trump-campaign-shows-video-of-her-removing-mask-at-white-house.html</w:t>
        </w:r>
      </w:hyperlink>
      <w:r>
        <w:rPr>
          <w:rFonts w:ascii="arial" w:eastAsia="arial" w:hAnsi="arial" w:cs="arial"/>
          <w:b w:val="0"/>
          <w:i w:val="0"/>
          <w:strike w:val="0"/>
          <w:noProof w:val="0"/>
          <w:color w:val="000000"/>
          <w:position w:val="0"/>
          <w:sz w:val="20"/>
          <w:u w:val="none"/>
          <w:vertAlign w:val="baseline"/>
        </w:rPr>
        <w:t xml:space="preserve"> [ 120]: #topheadline [ 121]: </w:t>
      </w:r>
      <w:hyperlink r:id="rId1178" w:history="1">
        <w:r>
          <w:rPr>
            <w:rFonts w:ascii="arial" w:eastAsia="arial" w:hAnsi="arial" w:cs="arial"/>
            <w:b w:val="0"/>
            <w:i/>
            <w:strike w:val="0"/>
            <w:noProof w:val="0"/>
            <w:color w:val="0077CC"/>
            <w:position w:val="0"/>
            <w:sz w:val="20"/>
            <w:u w:val="single"/>
            <w:vertAlign w:val="baseline"/>
          </w:rPr>
          <w:t>https://www.theverge.com/2020/10/6/21504814/congress-antitrust-report-house-judiciary-committee-apple-google-amazon-facebook</w:t>
        </w:r>
      </w:hyperlink>
      <w:r>
        <w:rPr>
          <w:rFonts w:ascii="arial" w:eastAsia="arial" w:hAnsi="arial" w:cs="arial"/>
          <w:b w:val="0"/>
          <w:i w:val="0"/>
          <w:strike w:val="0"/>
          <w:noProof w:val="0"/>
          <w:color w:val="000000"/>
          <w:position w:val="0"/>
          <w:sz w:val="20"/>
          <w:u w:val="none"/>
          <w:vertAlign w:val="baseline"/>
        </w:rPr>
        <w:t xml:space="preserve"> [ 122]: #topheadline [ 123]: </w:t>
      </w:r>
      <w:hyperlink r:id="rId1179" w:history="1">
        <w:r>
          <w:rPr>
            <w:rFonts w:ascii="arial" w:eastAsia="arial" w:hAnsi="arial" w:cs="arial"/>
            <w:b w:val="0"/>
            <w:i/>
            <w:strike w:val="0"/>
            <w:noProof w:val="0"/>
            <w:color w:val="0077CC"/>
            <w:position w:val="0"/>
            <w:sz w:val="20"/>
            <w:u w:val="single"/>
            <w:vertAlign w:val="baseline"/>
          </w:rPr>
          <w:t>https://www.koin.com/news/crime/correctional-officer-allegedly-pulls-knife-on-trump-supporters/</w:t>
        </w:r>
      </w:hyperlink>
      <w:r>
        <w:rPr>
          <w:rFonts w:ascii="arial" w:eastAsia="arial" w:hAnsi="arial" w:cs="arial"/>
          <w:b w:val="0"/>
          <w:i w:val="0"/>
          <w:strike w:val="0"/>
          <w:noProof w:val="0"/>
          <w:color w:val="000000"/>
          <w:position w:val="0"/>
          <w:sz w:val="20"/>
          <w:u w:val="none"/>
          <w:vertAlign w:val="baseline"/>
        </w:rPr>
        <w:t xml:space="preserve"> [ 124]: #topheadline [ 125]: </w:t>
      </w:r>
      <w:hyperlink r:id="rId1180" w:history="1">
        <w:r>
          <w:rPr>
            <w:rFonts w:ascii="arial" w:eastAsia="arial" w:hAnsi="arial" w:cs="arial"/>
            <w:b w:val="0"/>
            <w:i/>
            <w:strike w:val="0"/>
            <w:noProof w:val="0"/>
            <w:color w:val="0077CC"/>
            <w:position w:val="0"/>
            <w:sz w:val="20"/>
            <w:u w:val="single"/>
            <w:vertAlign w:val="baseline"/>
          </w:rPr>
          <w:t>https://disrn.com/news/declassified-documents-suggest-obama-was-briefed-on-hillarys-plan-to-smear-trump</w:t>
        </w:r>
      </w:hyperlink>
      <w:r>
        <w:rPr>
          <w:rFonts w:ascii="arial" w:eastAsia="arial" w:hAnsi="arial" w:cs="arial"/>
          <w:b w:val="0"/>
          <w:i w:val="0"/>
          <w:strike w:val="0"/>
          <w:noProof w:val="0"/>
          <w:color w:val="000000"/>
          <w:position w:val="0"/>
          <w:sz w:val="20"/>
          <w:u w:val="none"/>
          <w:vertAlign w:val="baseline"/>
        </w:rPr>
        <w:t xml:space="preserve"> [ 126]: #topheadline [ 127]: </w:t>
      </w:r>
      <w:hyperlink r:id="rId1181" w:history="1">
        <w:r>
          <w:rPr>
            <w:rFonts w:ascii="arial" w:eastAsia="arial" w:hAnsi="arial" w:cs="arial"/>
            <w:b w:val="0"/>
            <w:i/>
            <w:strike w:val="0"/>
            <w:noProof w:val="0"/>
            <w:color w:val="0077CC"/>
            <w:position w:val="0"/>
            <w:sz w:val="20"/>
            <w:u w:val="single"/>
            <w:vertAlign w:val="baseline"/>
          </w:rPr>
          <w:t>https://www.foxnews.com/politics/nyc-defund-the-police-critics</w:t>
        </w:r>
      </w:hyperlink>
      <w:r>
        <w:rPr>
          <w:rFonts w:ascii="arial" w:eastAsia="arial" w:hAnsi="arial" w:cs="arial"/>
          <w:b w:val="0"/>
          <w:i w:val="0"/>
          <w:strike w:val="0"/>
          <w:noProof w:val="0"/>
          <w:color w:val="000000"/>
          <w:position w:val="0"/>
          <w:sz w:val="20"/>
          <w:u w:val="none"/>
          <w:vertAlign w:val="baseline"/>
        </w:rPr>
        <w:t xml:space="preserve"> [ 128]: #topheadline [ 129]: </w:t>
      </w:r>
      <w:hyperlink r:id="rId1182" w:history="1">
        <w:r>
          <w:rPr>
            <w:rFonts w:ascii="arial" w:eastAsia="arial" w:hAnsi="arial" w:cs="arial"/>
            <w:b w:val="0"/>
            <w:i/>
            <w:strike w:val="0"/>
            <w:noProof w:val="0"/>
            <w:color w:val="0077CC"/>
            <w:position w:val="0"/>
            <w:sz w:val="20"/>
            <w:u w:val="single"/>
            <w:vertAlign w:val="baseline"/>
          </w:rPr>
          <w:t>https://disrn.com/news/cop-charged-in-george-floyds-death-released-on-1-million-bond</w:t>
        </w:r>
      </w:hyperlink>
      <w:r>
        <w:rPr>
          <w:rFonts w:ascii="arial" w:eastAsia="arial" w:hAnsi="arial" w:cs="arial"/>
          <w:b w:val="0"/>
          <w:i w:val="0"/>
          <w:strike w:val="0"/>
          <w:noProof w:val="0"/>
          <w:color w:val="000000"/>
          <w:position w:val="0"/>
          <w:sz w:val="20"/>
          <w:u w:val="none"/>
          <w:vertAlign w:val="baseline"/>
        </w:rPr>
        <w:t xml:space="preserve"> [ 130]: #topheadline [ 131]: </w:t>
      </w:r>
      <w:hyperlink r:id="rId1183" w:history="1">
        <w:r>
          <w:rPr>
            <w:rFonts w:ascii="arial" w:eastAsia="arial" w:hAnsi="arial" w:cs="arial"/>
            <w:b w:val="0"/>
            <w:i/>
            <w:strike w:val="0"/>
            <w:noProof w:val="0"/>
            <w:color w:val="0077CC"/>
            <w:position w:val="0"/>
            <w:sz w:val="20"/>
            <w:u w:val="single"/>
            <w:vertAlign w:val="baseline"/>
          </w:rPr>
          <w:t>https://www.chroniclesmagazine.org/blog/does-america-have-a-future-/</w:t>
        </w:r>
      </w:hyperlink>
      <w:r>
        <w:rPr>
          <w:rFonts w:ascii="arial" w:eastAsia="arial" w:hAnsi="arial" w:cs="arial"/>
          <w:b w:val="0"/>
          <w:i w:val="0"/>
          <w:strike w:val="0"/>
          <w:noProof w:val="0"/>
          <w:color w:val="000000"/>
          <w:position w:val="0"/>
          <w:sz w:val="20"/>
          <w:u w:val="none"/>
          <w:vertAlign w:val="baseline"/>
        </w:rPr>
        <w:t xml:space="preserve"> [ 132]: #topheadline [ 133]: </w:t>
      </w:r>
      <w:hyperlink r:id="rId1184" w:history="1">
        <w:r>
          <w:rPr>
            <w:rFonts w:ascii="arial" w:eastAsia="arial" w:hAnsi="arial" w:cs="arial"/>
            <w:b w:val="0"/>
            <w:i/>
            <w:strike w:val="0"/>
            <w:noProof w:val="0"/>
            <w:color w:val="0077CC"/>
            <w:position w:val="0"/>
            <w:sz w:val="20"/>
            <w:u w:val="single"/>
            <w:vertAlign w:val="baseline"/>
          </w:rPr>
          <w:t>https://phys.org/news/2020-10-earth-fine-gems-minutes.html</w:t>
        </w:r>
      </w:hyperlink>
      <w:r>
        <w:rPr>
          <w:rFonts w:ascii="arial" w:eastAsia="arial" w:hAnsi="arial" w:cs="arial"/>
          <w:b w:val="0"/>
          <w:i w:val="0"/>
          <w:strike w:val="0"/>
          <w:noProof w:val="0"/>
          <w:color w:val="000000"/>
          <w:position w:val="0"/>
          <w:sz w:val="20"/>
          <w:u w:val="none"/>
          <w:vertAlign w:val="baseline"/>
        </w:rPr>
        <w:t xml:space="preserve"> [ 134]: #topheadline [ 135]: </w:t>
      </w:r>
      <w:hyperlink r:id="rId1185" w:history="1">
        <w:r>
          <w:rPr>
            <w:rFonts w:ascii="arial" w:eastAsia="arial" w:hAnsi="arial" w:cs="arial"/>
            <w:b w:val="0"/>
            <w:i/>
            <w:strike w:val="0"/>
            <w:noProof w:val="0"/>
            <w:color w:val="0077CC"/>
            <w:position w:val="0"/>
            <w:sz w:val="20"/>
            <w:u w:val="single"/>
            <w:vertAlign w:val="baseline"/>
          </w:rPr>
          <w:t>https://summit.news/2020/10/07/elementary-school-kids-taught-that-objectivity-and-perfectionism-are-racist-traits-of-white-supremacy/</w:t>
        </w:r>
      </w:hyperlink>
      <w:r>
        <w:rPr>
          <w:rFonts w:ascii="arial" w:eastAsia="arial" w:hAnsi="arial" w:cs="arial"/>
          <w:b w:val="0"/>
          <w:i w:val="0"/>
          <w:strike w:val="0"/>
          <w:noProof w:val="0"/>
          <w:color w:val="000000"/>
          <w:position w:val="0"/>
          <w:sz w:val="20"/>
          <w:u w:val="none"/>
          <w:vertAlign w:val="baseline"/>
        </w:rPr>
        <w:t xml:space="preserve"> [ 136]: #topheadline [ 137]: </w:t>
      </w:r>
      <w:hyperlink r:id="rId1186" w:history="1">
        <w:r>
          <w:rPr>
            <w:rFonts w:ascii="arial" w:eastAsia="arial" w:hAnsi="arial" w:cs="arial"/>
            <w:b w:val="0"/>
            <w:i/>
            <w:strike w:val="0"/>
            <w:noProof w:val="0"/>
            <w:color w:val="0077CC"/>
            <w:position w:val="0"/>
            <w:sz w:val="20"/>
            <w:u w:val="single"/>
            <w:vertAlign w:val="baseline"/>
          </w:rPr>
          <w:t>https://www.rt.com/usa/502872-facebook-ban-militarized-language-trump/</w:t>
        </w:r>
      </w:hyperlink>
      <w:r>
        <w:rPr>
          <w:rFonts w:ascii="arial" w:eastAsia="arial" w:hAnsi="arial" w:cs="arial"/>
          <w:b w:val="0"/>
          <w:i w:val="0"/>
          <w:strike w:val="0"/>
          <w:noProof w:val="0"/>
          <w:color w:val="000000"/>
          <w:position w:val="0"/>
          <w:sz w:val="20"/>
          <w:u w:val="none"/>
          <w:vertAlign w:val="baseline"/>
        </w:rPr>
        <w:t xml:space="preserve"> [ 138]: #topheadline [ 139]: </w:t>
      </w:r>
      <w:hyperlink r:id="rId1187" w:history="1">
        <w:r>
          <w:rPr>
            <w:rFonts w:ascii="arial" w:eastAsia="arial" w:hAnsi="arial" w:cs="arial"/>
            <w:b w:val="0"/>
            <w:i/>
            <w:strike w:val="0"/>
            <w:noProof w:val="0"/>
            <w:color w:val="0077CC"/>
            <w:position w:val="0"/>
            <w:sz w:val="20"/>
            <w:u w:val="single"/>
            <w:vertAlign w:val="baseline"/>
          </w:rPr>
          <w:t>https://reclaimthenet.org/facebook-threatens-to-delete-steven-crowder-page</w:t>
        </w:r>
      </w:hyperlink>
      <w:r>
        <w:rPr>
          <w:rFonts w:ascii="arial" w:eastAsia="arial" w:hAnsi="arial" w:cs="arial"/>
          <w:b w:val="0"/>
          <w:i w:val="0"/>
          <w:strike w:val="0"/>
          <w:noProof w:val="0"/>
          <w:color w:val="000000"/>
          <w:position w:val="0"/>
          <w:sz w:val="20"/>
          <w:u w:val="none"/>
          <w:vertAlign w:val="baseline"/>
        </w:rPr>
        <w:t xml:space="preserve">/ [ 140]: #topheadline [ 141]: </w:t>
      </w:r>
      <w:hyperlink r:id="rId1188" w:history="1">
        <w:r>
          <w:rPr>
            <w:rFonts w:ascii="arial" w:eastAsia="arial" w:hAnsi="arial" w:cs="arial"/>
            <w:b w:val="0"/>
            <w:i/>
            <w:strike w:val="0"/>
            <w:noProof w:val="0"/>
            <w:color w:val="0077CC"/>
            <w:position w:val="0"/>
            <w:sz w:val="20"/>
            <w:u w:val="single"/>
            <w:vertAlign w:val="baseline"/>
          </w:rPr>
          <w:t>https://summit.news/2020/10/07/fake-news-tweet-suggesting-trump-will-resign-to-avoid-prison-goes-viral-on-tiktok/</w:t>
        </w:r>
      </w:hyperlink>
      <w:r>
        <w:rPr>
          <w:rFonts w:ascii="arial" w:eastAsia="arial" w:hAnsi="arial" w:cs="arial"/>
          <w:b w:val="0"/>
          <w:i w:val="0"/>
          <w:strike w:val="0"/>
          <w:noProof w:val="0"/>
          <w:color w:val="000000"/>
          <w:position w:val="0"/>
          <w:sz w:val="20"/>
          <w:u w:val="none"/>
          <w:vertAlign w:val="baseline"/>
        </w:rPr>
        <w:t xml:space="preserve"> [ 142]: #topheadline [ 143]: </w:t>
      </w:r>
      <w:hyperlink r:id="rId1189" w:history="1">
        <w:r>
          <w:rPr>
            <w:rFonts w:ascii="arial" w:eastAsia="arial" w:hAnsi="arial" w:cs="arial"/>
            <w:b w:val="0"/>
            <w:i/>
            <w:strike w:val="0"/>
            <w:noProof w:val="0"/>
            <w:color w:val="0077CC"/>
            <w:position w:val="0"/>
            <w:sz w:val="20"/>
            <w:u w:val="single"/>
            <w:vertAlign w:val="baseline"/>
          </w:rPr>
          <w:t>https://www.rt.com/usa/502801-ghislaine-maxwell-bin-laden-attorney/</w:t>
        </w:r>
      </w:hyperlink>
      <w:r>
        <w:rPr>
          <w:rFonts w:ascii="arial" w:eastAsia="arial" w:hAnsi="arial" w:cs="arial"/>
          <w:b w:val="0"/>
          <w:i w:val="0"/>
          <w:strike w:val="0"/>
          <w:noProof w:val="0"/>
          <w:color w:val="000000"/>
          <w:position w:val="0"/>
          <w:sz w:val="20"/>
          <w:u w:val="none"/>
          <w:vertAlign w:val="baseline"/>
        </w:rPr>
        <w:t xml:space="preserve"> [ 144]: #topheadline [ 145]: </w:t>
      </w:r>
      <w:hyperlink r:id="rId1190" w:history="1">
        <w:r>
          <w:rPr>
            <w:rFonts w:ascii="arial" w:eastAsia="arial" w:hAnsi="arial" w:cs="arial"/>
            <w:b w:val="0"/>
            <w:i/>
            <w:strike w:val="0"/>
            <w:noProof w:val="0"/>
            <w:color w:val="0077CC"/>
            <w:position w:val="0"/>
            <w:sz w:val="20"/>
            <w:u w:val="single"/>
            <w:vertAlign w:val="baseline"/>
          </w:rPr>
          <w:t>https://www.nbcchicago.com/news/local/guard-activated-in-wisconsin-before-police-shooting-decision/2350609/</w:t>
        </w:r>
      </w:hyperlink>
      <w:r>
        <w:rPr>
          <w:rFonts w:ascii="arial" w:eastAsia="arial" w:hAnsi="arial" w:cs="arial"/>
          <w:b w:val="0"/>
          <w:i w:val="0"/>
          <w:strike w:val="0"/>
          <w:noProof w:val="0"/>
          <w:color w:val="000000"/>
          <w:position w:val="0"/>
          <w:sz w:val="20"/>
          <w:u w:val="none"/>
          <w:vertAlign w:val="baseline"/>
        </w:rPr>
        <w:t xml:space="preserve"> [ 146]: #topheadline [ 147]: </w:t>
      </w:r>
      <w:hyperlink r:id="rId1191" w:history="1">
        <w:r>
          <w:rPr>
            <w:rFonts w:ascii="arial" w:eastAsia="arial" w:hAnsi="arial" w:cs="arial"/>
            <w:b w:val="0"/>
            <w:i/>
            <w:strike w:val="0"/>
            <w:noProof w:val="0"/>
            <w:color w:val="0077CC"/>
            <w:position w:val="0"/>
            <w:sz w:val="20"/>
            <w:u w:val="single"/>
            <w:vertAlign w:val="baseline"/>
          </w:rPr>
          <w:t>https://disrn.com/news/hillary-clinton-on-the-church-so-judgmental-so-alienating</w:t>
        </w:r>
      </w:hyperlink>
      <w:r>
        <w:rPr>
          <w:rFonts w:ascii="arial" w:eastAsia="arial" w:hAnsi="arial" w:cs="arial"/>
          <w:b w:val="0"/>
          <w:i w:val="0"/>
          <w:strike w:val="0"/>
          <w:noProof w:val="0"/>
          <w:color w:val="000000"/>
          <w:position w:val="0"/>
          <w:sz w:val="20"/>
          <w:u w:val="none"/>
          <w:vertAlign w:val="baseline"/>
        </w:rPr>
        <w:t xml:space="preserve"> [ 148]: #topheadline [ 149]: </w:t>
      </w:r>
      <w:hyperlink r:id="rId1192" w:history="1">
        <w:r>
          <w:rPr>
            <w:rFonts w:ascii="arial" w:eastAsia="arial" w:hAnsi="arial" w:cs="arial"/>
            <w:b w:val="0"/>
            <w:i/>
            <w:strike w:val="0"/>
            <w:noProof w:val="0"/>
            <w:color w:val="0077CC"/>
            <w:position w:val="0"/>
            <w:sz w:val="20"/>
            <w:u w:val="single"/>
            <w:vertAlign w:val="baseline"/>
          </w:rPr>
          <w:t>https://summit.news/2020/10/07/instagram-bans-qanon-accounts-but-refuses-to-remove-isis-accounts-celebrating-9-11/</w:t>
        </w:r>
      </w:hyperlink>
      <w:r>
        <w:rPr>
          <w:rFonts w:ascii="arial" w:eastAsia="arial" w:hAnsi="arial" w:cs="arial"/>
          <w:b w:val="0"/>
          <w:i w:val="0"/>
          <w:strike w:val="0"/>
          <w:noProof w:val="0"/>
          <w:color w:val="000000"/>
          <w:position w:val="0"/>
          <w:sz w:val="20"/>
          <w:u w:val="none"/>
          <w:vertAlign w:val="baseline"/>
        </w:rPr>
        <w:t xml:space="preserve"> [ 150]: #topheadline [ 151]: </w:t>
      </w:r>
      <w:hyperlink r:id="rId1193" w:history="1">
        <w:r>
          <w:rPr>
            <w:rFonts w:ascii="arial" w:eastAsia="arial" w:hAnsi="arial" w:cs="arial"/>
            <w:b w:val="0"/>
            <w:i/>
            <w:strike w:val="0"/>
            <w:noProof w:val="0"/>
            <w:color w:val="0077CC"/>
            <w:position w:val="0"/>
            <w:sz w:val="20"/>
            <w:u w:val="single"/>
            <w:vertAlign w:val="baseline"/>
          </w:rPr>
          <w:t>https://disrn.com/news/john-macarther-describes-this-as-a-watershed-moment-in-america-in-new-twitter-video</w:t>
        </w:r>
      </w:hyperlink>
      <w:r>
        <w:rPr>
          <w:rFonts w:ascii="arial" w:eastAsia="arial" w:hAnsi="arial" w:cs="arial"/>
          <w:b w:val="0"/>
          <w:i w:val="0"/>
          <w:strike w:val="0"/>
          <w:noProof w:val="0"/>
          <w:color w:val="000000"/>
          <w:position w:val="0"/>
          <w:sz w:val="20"/>
          <w:u w:val="none"/>
          <w:vertAlign w:val="baseline"/>
        </w:rPr>
        <w:t xml:space="preserve"> [ 152]: #topheadline [ 153]: </w:t>
      </w:r>
      <w:hyperlink r:id="rId1194" w:history="1">
        <w:r>
          <w:rPr>
            <w:rFonts w:ascii="arial" w:eastAsia="arial" w:hAnsi="arial" w:cs="arial"/>
            <w:b w:val="0"/>
            <w:i/>
            <w:strike w:val="0"/>
            <w:noProof w:val="0"/>
            <w:color w:val="0077CC"/>
            <w:position w:val="0"/>
            <w:sz w:val="20"/>
            <w:u w:val="single"/>
            <w:vertAlign w:val="baseline"/>
          </w:rPr>
          <w:t>https://www.prisonplanet.com/likely-next-mayor-of-portland-proudly-wears-chairman-mao-skirt.html</w:t>
        </w:r>
      </w:hyperlink>
      <w:r>
        <w:rPr>
          <w:rFonts w:ascii="arial" w:eastAsia="arial" w:hAnsi="arial" w:cs="arial"/>
          <w:b w:val="0"/>
          <w:i w:val="0"/>
          <w:strike w:val="0"/>
          <w:noProof w:val="0"/>
          <w:color w:val="000000"/>
          <w:position w:val="0"/>
          <w:sz w:val="20"/>
          <w:u w:val="none"/>
          <w:vertAlign w:val="baseline"/>
        </w:rPr>
        <w:t xml:space="preserve"> [ 154]: #topheadline [ 155]: </w:t>
      </w:r>
      <w:hyperlink r:id="rId1195" w:history="1">
        <w:r>
          <w:rPr>
            <w:rFonts w:ascii="arial" w:eastAsia="arial" w:hAnsi="arial" w:cs="arial"/>
            <w:b w:val="0"/>
            <w:i/>
            <w:strike w:val="0"/>
            <w:noProof w:val="0"/>
            <w:color w:val="0077CC"/>
            <w:position w:val="0"/>
            <w:sz w:val="20"/>
            <w:u w:val="single"/>
            <w:vertAlign w:val="baseline"/>
          </w:rPr>
          <w:t>https://disrn.com/news/los-angeles-county-sends-out-over-2000-ballots-missing-the-section-to-vote-for-president</w:t>
        </w:r>
      </w:hyperlink>
      <w:r>
        <w:rPr>
          <w:rFonts w:ascii="arial" w:eastAsia="arial" w:hAnsi="arial" w:cs="arial"/>
          <w:b w:val="0"/>
          <w:i w:val="0"/>
          <w:strike w:val="0"/>
          <w:noProof w:val="0"/>
          <w:color w:val="000000"/>
          <w:position w:val="0"/>
          <w:sz w:val="20"/>
          <w:u w:val="none"/>
          <w:vertAlign w:val="baseline"/>
        </w:rPr>
        <w:t xml:space="preserve"> [ 156]: #topheadline [ 157]: </w:t>
      </w:r>
      <w:hyperlink r:id="rId1196" w:history="1">
        <w:r>
          <w:rPr>
            <w:rFonts w:ascii="arial" w:eastAsia="arial" w:hAnsi="arial" w:cs="arial"/>
            <w:b w:val="0"/>
            <w:i/>
            <w:strike w:val="0"/>
            <w:noProof w:val="0"/>
            <w:color w:val="0077CC"/>
            <w:position w:val="0"/>
            <w:sz w:val="20"/>
            <w:u w:val="single"/>
            <w:vertAlign w:val="baseline"/>
          </w:rPr>
          <w:t>https://disrn.com/news/michigan-gov-whitmer-scores-failing-grade-on-fiscal-policy-report</w:t>
        </w:r>
      </w:hyperlink>
      <w:r>
        <w:rPr>
          <w:rFonts w:ascii="arial" w:eastAsia="arial" w:hAnsi="arial" w:cs="arial"/>
          <w:b w:val="0"/>
          <w:i w:val="0"/>
          <w:strike w:val="0"/>
          <w:noProof w:val="0"/>
          <w:color w:val="000000"/>
          <w:position w:val="0"/>
          <w:sz w:val="20"/>
          <w:u w:val="none"/>
          <w:vertAlign w:val="baseline"/>
        </w:rPr>
        <w:t xml:space="preserve"> [ 158]: #topheadline [ 159]: </w:t>
      </w:r>
      <w:hyperlink r:id="rId1197" w:history="1">
        <w:r>
          <w:rPr>
            <w:rFonts w:ascii="arial" w:eastAsia="arial" w:hAnsi="arial" w:cs="arial"/>
            <w:b w:val="0"/>
            <w:i/>
            <w:strike w:val="0"/>
            <w:noProof w:val="0"/>
            <w:color w:val="0077CC"/>
            <w:position w:val="0"/>
            <w:sz w:val="20"/>
            <w:u w:val="single"/>
            <w:vertAlign w:val="baseline"/>
          </w:rPr>
          <w:t>https://nypost.com/2020/10/07/missouri-governor-says-he-will-pardon-st-louis-couple-who-waved-guns/</w:t>
        </w:r>
      </w:hyperlink>
      <w:r>
        <w:rPr>
          <w:rFonts w:ascii="arial" w:eastAsia="arial" w:hAnsi="arial" w:cs="arial"/>
          <w:b w:val="0"/>
          <w:i w:val="0"/>
          <w:strike w:val="0"/>
          <w:noProof w:val="0"/>
          <w:color w:val="000000"/>
          <w:position w:val="0"/>
          <w:sz w:val="20"/>
          <w:u w:val="none"/>
          <w:vertAlign w:val="baseline"/>
        </w:rPr>
        <w:t xml:space="preserve"> [ 160]: #topheadline [ 161]: </w:t>
      </w:r>
      <w:hyperlink r:id="rId1198" w:history="1">
        <w:r>
          <w:rPr>
            <w:rFonts w:ascii="arial" w:eastAsia="arial" w:hAnsi="arial" w:cs="arial"/>
            <w:b w:val="0"/>
            <w:i/>
            <w:strike w:val="0"/>
            <w:noProof w:val="0"/>
            <w:color w:val="0077CC"/>
            <w:position w:val="0"/>
            <w:sz w:val="20"/>
            <w:u w:val="single"/>
            <w:vertAlign w:val="baseline"/>
          </w:rPr>
          <w:t>https://www.kptv.com/news/more-trash-homeless-camping-as-portland-performs-fewer-sweeps/article_35003bce-083a-11eb-8dd1-cf9f9fc759eb.html</w:t>
        </w:r>
      </w:hyperlink>
      <w:r>
        <w:rPr>
          <w:rFonts w:ascii="arial" w:eastAsia="arial" w:hAnsi="arial" w:cs="arial"/>
          <w:b w:val="0"/>
          <w:i w:val="0"/>
          <w:strike w:val="0"/>
          <w:noProof w:val="0"/>
          <w:color w:val="000000"/>
          <w:position w:val="0"/>
          <w:sz w:val="20"/>
          <w:u w:val="none"/>
          <w:vertAlign w:val="baseline"/>
        </w:rPr>
        <w:t xml:space="preserve"> [ 162]: #topheadline [ 163]: </w:t>
      </w:r>
      <w:hyperlink r:id="rId1199" w:history="1">
        <w:r>
          <w:rPr>
            <w:rFonts w:ascii="arial" w:eastAsia="arial" w:hAnsi="arial" w:cs="arial"/>
            <w:b w:val="0"/>
            <w:i/>
            <w:strike w:val="0"/>
            <w:noProof w:val="0"/>
            <w:color w:val="0077CC"/>
            <w:position w:val="0"/>
            <w:sz w:val="20"/>
            <w:u w:val="single"/>
            <w:vertAlign w:val="baseline"/>
          </w:rPr>
          <w:t>https://www.rebelnews.com/nba_to_drop_social_justice_messaging_following_ratings_collapse</w:t>
        </w:r>
      </w:hyperlink>
      <w:r>
        <w:rPr>
          <w:rFonts w:ascii="arial" w:eastAsia="arial" w:hAnsi="arial" w:cs="arial"/>
          <w:b w:val="0"/>
          <w:i w:val="0"/>
          <w:strike w:val="0"/>
          <w:noProof w:val="0"/>
          <w:color w:val="000000"/>
          <w:position w:val="0"/>
          <w:sz w:val="20"/>
          <w:u w:val="none"/>
          <w:vertAlign w:val="baseline"/>
        </w:rPr>
        <w:t xml:space="preserve"> [ 164]: #topheadline [ 165]: </w:t>
      </w:r>
      <w:hyperlink r:id="rId1200" w:history="1">
        <w:r>
          <w:rPr>
            <w:rFonts w:ascii="arial" w:eastAsia="arial" w:hAnsi="arial" w:cs="arial"/>
            <w:b w:val="0"/>
            <w:i/>
            <w:strike w:val="0"/>
            <w:noProof w:val="0"/>
            <w:color w:val="0077CC"/>
            <w:position w:val="0"/>
            <w:sz w:val="20"/>
            <w:u w:val="single"/>
            <w:vertAlign w:val="baseline"/>
          </w:rPr>
          <w:t>https://nationalfile.com/new-explicit-texts-cal-cunninghams-mistress-has-nudes-of-cal-slept-with-him-in-his-family-home</w:t>
        </w:r>
      </w:hyperlink>
      <w:r>
        <w:rPr>
          <w:rFonts w:ascii="arial" w:eastAsia="arial" w:hAnsi="arial" w:cs="arial"/>
          <w:b w:val="0"/>
          <w:i w:val="0"/>
          <w:strike w:val="0"/>
          <w:noProof w:val="0"/>
          <w:color w:val="000000"/>
          <w:position w:val="0"/>
          <w:sz w:val="20"/>
          <w:u w:val="none"/>
          <w:vertAlign w:val="baseline"/>
        </w:rPr>
        <w:t xml:space="preserve">/ [ 166]: #topheadline [ 167]: </w:t>
      </w:r>
      <w:hyperlink r:id="rId1201" w:history="1">
        <w:r>
          <w:rPr>
            <w:rFonts w:ascii="arial" w:eastAsia="arial" w:hAnsi="arial" w:cs="arial"/>
            <w:b w:val="0"/>
            <w:i/>
            <w:strike w:val="0"/>
            <w:noProof w:val="0"/>
            <w:color w:val="0077CC"/>
            <w:position w:val="0"/>
            <w:sz w:val="20"/>
            <w:u w:val="single"/>
            <w:vertAlign w:val="baseline"/>
          </w:rPr>
          <w:t>https://nypost.com/2020/10/07/nyc-orthodox-community-protests-new-coronavirus-restrictions/</w:t>
        </w:r>
      </w:hyperlink>
      <w:r>
        <w:rPr>
          <w:rFonts w:ascii="arial" w:eastAsia="arial" w:hAnsi="arial" w:cs="arial"/>
          <w:b w:val="0"/>
          <w:i w:val="0"/>
          <w:strike w:val="0"/>
          <w:noProof w:val="0"/>
          <w:color w:val="000000"/>
          <w:position w:val="0"/>
          <w:sz w:val="20"/>
          <w:u w:val="none"/>
          <w:vertAlign w:val="baseline"/>
        </w:rPr>
        <w:t xml:space="preserve"> [ 168]: #topheadline [ 169]: </w:t>
      </w:r>
      <w:hyperlink r:id="rId1202" w:history="1">
        <w:r>
          <w:rPr>
            <w:rFonts w:ascii="arial" w:eastAsia="arial" w:hAnsi="arial" w:cs="arial"/>
            <w:b w:val="0"/>
            <w:i/>
            <w:strike w:val="0"/>
            <w:noProof w:val="0"/>
            <w:color w:val="0077CC"/>
            <w:position w:val="0"/>
            <w:sz w:val="20"/>
            <w:u w:val="single"/>
            <w:vertAlign w:val="baseline"/>
          </w:rPr>
          <w:t>http://feedproxy.google.com/~r/blacklistednews/hKxa/~3/yK9gVAxSDgM/over-2000-la-county-voters-received-faulty-ballots-with-no-way-to-vote-for-the.html</w:t>
        </w:r>
      </w:hyperlink>
      <w:r>
        <w:rPr>
          <w:rFonts w:ascii="arial" w:eastAsia="arial" w:hAnsi="arial" w:cs="arial"/>
          <w:b w:val="0"/>
          <w:i w:val="0"/>
          <w:strike w:val="0"/>
          <w:noProof w:val="0"/>
          <w:color w:val="000000"/>
          <w:position w:val="0"/>
          <w:sz w:val="20"/>
          <w:u w:val="none"/>
          <w:vertAlign w:val="baseline"/>
        </w:rPr>
        <w:t xml:space="preserve"> [ 170]: #topheadline [ 171]: </w:t>
      </w:r>
      <w:hyperlink r:id="rId1203" w:history="1">
        <w:r>
          <w:rPr>
            <w:rFonts w:ascii="arial" w:eastAsia="arial" w:hAnsi="arial" w:cs="arial"/>
            <w:b w:val="0"/>
            <w:i/>
            <w:strike w:val="0"/>
            <w:noProof w:val="0"/>
            <w:color w:val="0077CC"/>
            <w:position w:val="0"/>
            <w:sz w:val="20"/>
            <w:u w:val="single"/>
            <w:vertAlign w:val="baseline"/>
          </w:rPr>
          <w:t>https://gvwire.com/2020/10/07/over-100-shootings-12-murders-in-single-month-prompts-fresno-crime-crackdown/</w:t>
        </w:r>
      </w:hyperlink>
      <w:r>
        <w:rPr>
          <w:rFonts w:ascii="arial" w:eastAsia="arial" w:hAnsi="arial" w:cs="arial"/>
          <w:b w:val="0"/>
          <w:i w:val="0"/>
          <w:strike w:val="0"/>
          <w:noProof w:val="0"/>
          <w:color w:val="000000"/>
          <w:position w:val="0"/>
          <w:sz w:val="20"/>
          <w:u w:val="none"/>
          <w:vertAlign w:val="baseline"/>
        </w:rPr>
        <w:t xml:space="preserve"> [ 172]: #topheadline [ 173]: </w:t>
      </w:r>
      <w:hyperlink r:id="rId1204" w:history="1">
        <w:r>
          <w:rPr>
            <w:rFonts w:ascii="arial" w:eastAsia="arial" w:hAnsi="arial" w:cs="arial"/>
            <w:b w:val="0"/>
            <w:i/>
            <w:strike w:val="0"/>
            <w:noProof w:val="0"/>
            <w:color w:val="0077CC"/>
            <w:position w:val="0"/>
            <w:sz w:val="20"/>
            <w:u w:val="single"/>
            <w:vertAlign w:val="baseline"/>
          </w:rPr>
          <w:t>http://feedproxy.google.com/~r/blacklistednews/hKxa/~3/O1nk2LHks8I/round-up-the-antivaxxers-enlist-religious-leaders-bill-gates-warns-us-needs-to-brainstorm-ways-to.html</w:t>
        </w:r>
      </w:hyperlink>
      <w:r>
        <w:rPr>
          <w:rFonts w:ascii="arial" w:eastAsia="arial" w:hAnsi="arial" w:cs="arial"/>
          <w:b w:val="0"/>
          <w:i w:val="0"/>
          <w:strike w:val="0"/>
          <w:noProof w:val="0"/>
          <w:color w:val="000000"/>
          <w:position w:val="0"/>
          <w:sz w:val="20"/>
          <w:u w:val="none"/>
          <w:vertAlign w:val="baseline"/>
        </w:rPr>
        <w:t xml:space="preserve"> [ 174]: #topheadline [ 175]: </w:t>
      </w:r>
      <w:hyperlink r:id="rId1205" w:history="1">
        <w:r>
          <w:rPr>
            <w:rFonts w:ascii="arial" w:eastAsia="arial" w:hAnsi="arial" w:cs="arial"/>
            <w:b w:val="0"/>
            <w:i/>
            <w:strike w:val="0"/>
            <w:noProof w:val="0"/>
            <w:color w:val="0077CC"/>
            <w:position w:val="0"/>
            <w:sz w:val="20"/>
            <w:u w:val="single"/>
            <w:vertAlign w:val="baseline"/>
          </w:rPr>
          <w:t>https://www.oregonlive.com/coronavirus/2020/10/subleases-spike-as-pandemic-takes-toll-on-downtown-portland.html</w:t>
        </w:r>
      </w:hyperlink>
      <w:r>
        <w:rPr>
          <w:rFonts w:ascii="arial" w:eastAsia="arial" w:hAnsi="arial" w:cs="arial"/>
          <w:b w:val="0"/>
          <w:i w:val="0"/>
          <w:strike w:val="0"/>
          <w:noProof w:val="0"/>
          <w:color w:val="000000"/>
          <w:position w:val="0"/>
          <w:sz w:val="20"/>
          <w:u w:val="none"/>
          <w:vertAlign w:val="baseline"/>
        </w:rPr>
        <w:t xml:space="preserve"> [ 176]: #topheadline [ 177]: </w:t>
      </w:r>
      <w:hyperlink r:id="rId1206" w:history="1">
        <w:r>
          <w:rPr>
            <w:rFonts w:ascii="arial" w:eastAsia="arial" w:hAnsi="arial" w:cs="arial"/>
            <w:b w:val="0"/>
            <w:i/>
            <w:strike w:val="0"/>
            <w:noProof w:val="0"/>
            <w:color w:val="0077CC"/>
            <w:position w:val="0"/>
            <w:sz w:val="20"/>
            <w:u w:val="single"/>
            <w:vertAlign w:val="baseline"/>
          </w:rPr>
          <w:t>https://newswithviews.com/trump-is-back-in-the-fight-after-conquering-the-china-virus</w:t>
        </w:r>
      </w:hyperlink>
      <w:r>
        <w:rPr>
          <w:rFonts w:ascii="arial" w:eastAsia="arial" w:hAnsi="arial" w:cs="arial"/>
          <w:b w:val="0"/>
          <w:i w:val="0"/>
          <w:strike w:val="0"/>
          <w:noProof w:val="0"/>
          <w:color w:val="000000"/>
          <w:position w:val="0"/>
          <w:sz w:val="20"/>
          <w:u w:val="none"/>
          <w:vertAlign w:val="baseline"/>
        </w:rPr>
        <w:t xml:space="preserve">/ [ 178]: #topheadline [ 179]: </w:t>
      </w:r>
      <w:hyperlink r:id="rId1207" w:history="1">
        <w:r>
          <w:rPr>
            <w:rFonts w:ascii="arial" w:eastAsia="arial" w:hAnsi="arial" w:cs="arial"/>
            <w:b w:val="0"/>
            <w:i/>
            <w:strike w:val="0"/>
            <w:noProof w:val="0"/>
            <w:color w:val="0077CC"/>
            <w:position w:val="0"/>
            <w:sz w:val="20"/>
            <w:u w:val="single"/>
            <w:vertAlign w:val="baseline"/>
          </w:rPr>
          <w:t>https://nationalfile.com/trump-campaign-reserves-seat-at-vp-debate-for-tupac-after-kamala-harris-called-him-her-favorite-rapper-alive</w:t>
        </w:r>
      </w:hyperlink>
      <w:r>
        <w:rPr>
          <w:rFonts w:ascii="arial" w:eastAsia="arial" w:hAnsi="arial" w:cs="arial"/>
          <w:b w:val="0"/>
          <w:i w:val="0"/>
          <w:strike w:val="0"/>
          <w:noProof w:val="0"/>
          <w:color w:val="000000"/>
          <w:position w:val="0"/>
          <w:sz w:val="20"/>
          <w:u w:val="none"/>
          <w:vertAlign w:val="baseline"/>
        </w:rPr>
        <w:t xml:space="preserve">/ [ 180]: #topheadline [ 181]: </w:t>
      </w:r>
      <w:hyperlink r:id="rId1208" w:history="1">
        <w:r>
          <w:rPr>
            <w:rFonts w:ascii="arial" w:eastAsia="arial" w:hAnsi="arial" w:cs="arial"/>
            <w:b w:val="0"/>
            <w:i/>
            <w:strike w:val="0"/>
            <w:noProof w:val="0"/>
            <w:color w:val="0077CC"/>
            <w:position w:val="0"/>
            <w:sz w:val="20"/>
            <w:u w:val="single"/>
            <w:vertAlign w:val="baseline"/>
          </w:rPr>
          <w:t>https://summit.news/2020/10/07/video-biden-makes-racist-gaffe-about-black-women-stocking-grocery-shelves/</w:t>
        </w:r>
      </w:hyperlink>
      <w:r>
        <w:rPr>
          <w:rFonts w:ascii="arial" w:eastAsia="arial" w:hAnsi="arial" w:cs="arial"/>
          <w:b w:val="0"/>
          <w:i w:val="0"/>
          <w:strike w:val="0"/>
          <w:noProof w:val="0"/>
          <w:color w:val="000000"/>
          <w:position w:val="0"/>
          <w:sz w:val="20"/>
          <w:u w:val="none"/>
          <w:vertAlign w:val="baseline"/>
        </w:rPr>
        <w:t xml:space="preserve"> [ 182]: #topheadline [ 183]: </w:t>
      </w:r>
      <w:hyperlink r:id="rId1209" w:history="1">
        <w:r>
          <w:rPr>
            <w:rFonts w:ascii="arial" w:eastAsia="arial" w:hAnsi="arial" w:cs="arial"/>
            <w:b w:val="0"/>
            <w:i/>
            <w:strike w:val="0"/>
            <w:noProof w:val="0"/>
            <w:color w:val="0077CC"/>
            <w:position w:val="0"/>
            <w:sz w:val="20"/>
            <w:u w:val="single"/>
            <w:vertAlign w:val="baseline"/>
          </w:rPr>
          <w:t>https://newswithviews.com/while-good-americans-dither-rioters-are-taking-over</w:t>
        </w:r>
      </w:hyperlink>
      <w:r>
        <w:rPr>
          <w:rFonts w:ascii="arial" w:eastAsia="arial" w:hAnsi="arial" w:cs="arial"/>
          <w:b w:val="0"/>
          <w:i w:val="0"/>
          <w:strike w:val="0"/>
          <w:noProof w:val="0"/>
          <w:color w:val="000000"/>
          <w:position w:val="0"/>
          <w:sz w:val="20"/>
          <w:u w:val="none"/>
          <w:vertAlign w:val="baseline"/>
        </w:rPr>
        <w:t xml:space="preserve">/ [ 184]: #topheadline [ 185]: </w:t>
      </w:r>
      <w:hyperlink r:id="rId1210" w:history="1">
        <w:r>
          <w:rPr>
            <w:rFonts w:ascii="arial" w:eastAsia="arial" w:hAnsi="arial" w:cs="arial"/>
            <w:b w:val="0"/>
            <w:i/>
            <w:strike w:val="0"/>
            <w:noProof w:val="0"/>
            <w:color w:val="0077CC"/>
            <w:position w:val="0"/>
            <w:sz w:val="20"/>
            <w:u w:val="single"/>
            <w:vertAlign w:val="baseline"/>
          </w:rPr>
          <w:t>https://reclaimthenet.org/facebook-bans-radio-quebec</w:t>
        </w:r>
      </w:hyperlink>
      <w:r>
        <w:rPr>
          <w:rFonts w:ascii="arial" w:eastAsia="arial" w:hAnsi="arial" w:cs="arial"/>
          <w:b w:val="0"/>
          <w:i w:val="0"/>
          <w:strike w:val="0"/>
          <w:noProof w:val="0"/>
          <w:color w:val="000000"/>
          <w:position w:val="0"/>
          <w:sz w:val="20"/>
          <w:u w:val="none"/>
          <w:vertAlign w:val="baseline"/>
        </w:rPr>
        <w:t xml:space="preserve">/ [ 186]: #topheadline [ 187]: </w:t>
      </w:r>
      <w:hyperlink r:id="rId1211" w:history="1">
        <w:r>
          <w:rPr>
            <w:rFonts w:ascii="arial" w:eastAsia="arial" w:hAnsi="arial" w:cs="arial"/>
            <w:b w:val="0"/>
            <w:i/>
            <w:strike w:val="0"/>
            <w:noProof w:val="0"/>
            <w:color w:val="0077CC"/>
            <w:position w:val="0"/>
            <w:sz w:val="20"/>
            <w:u w:val="single"/>
            <w:vertAlign w:val="baseline"/>
          </w:rPr>
          <w:t>https://tnc.news/2020/10/07/winnipeg-family-accused-of-faking-</w:t>
        </w:r>
      </w:hyperlink>
      <w:hyperlink r:id="rId1211" w:history="1">
        <w:r>
          <w:rPr>
            <w:rFonts w:ascii="arial" w:eastAsia="arial" w:hAnsi="arial" w:cs="arial"/>
            <w:b/>
            <w:i/>
            <w:strike w:val="0"/>
            <w:noProof w:val="0"/>
            <w:color w:val="0077CC"/>
            <w:position w:val="0"/>
            <w:sz w:val="20"/>
            <w:u w:val="single"/>
            <w:vertAlign w:val="baseline"/>
          </w:rPr>
          <w:t>hate</w:t>
        </w:r>
      </w:hyperlink>
      <w:hyperlink r:id="rId1211" w:history="1">
        <w:r>
          <w:rPr>
            <w:rFonts w:ascii="arial" w:eastAsia="arial" w:hAnsi="arial" w:cs="arial"/>
            <w:b w:val="0"/>
            <w:i/>
            <w:strike w:val="0"/>
            <w:noProof w:val="0"/>
            <w:color w:val="0077CC"/>
            <w:position w:val="0"/>
            <w:sz w:val="20"/>
            <w:u w:val="single"/>
            <w:vertAlign w:val="baseline"/>
          </w:rPr>
          <w:t>-</w:t>
        </w:r>
      </w:hyperlink>
      <w:hyperlink r:id="rId1211" w:history="1">
        <w:r>
          <w:rPr>
            <w:rFonts w:ascii="arial" w:eastAsia="arial" w:hAnsi="arial" w:cs="arial"/>
            <w:b/>
            <w:i/>
            <w:strike w:val="0"/>
            <w:noProof w:val="0"/>
            <w:color w:val="0077CC"/>
            <w:position w:val="0"/>
            <w:sz w:val="20"/>
            <w:u w:val="single"/>
            <w:vertAlign w:val="baseline"/>
          </w:rPr>
          <w:t>crime</w:t>
        </w:r>
      </w:hyperlink>
      <w:hyperlink r:id="rId1211" w:history="1">
        <w:r>
          <w:rPr>
            <w:rFonts w:ascii="arial" w:eastAsia="arial" w:hAnsi="arial" w:cs="arial"/>
            <w:b w:val="0"/>
            <w:i/>
            <w:strike w:val="0"/>
            <w:noProof w:val="0"/>
            <w:color w:val="0077CC"/>
            <w:position w:val="0"/>
            <w:sz w:val="20"/>
            <w:u w:val="single"/>
            <w:vertAlign w:val="baseline"/>
          </w:rPr>
          <w:t>-leave-canada-to-avoid-trial/</w:t>
        </w:r>
      </w:hyperlink>
      <w:r>
        <w:rPr>
          <w:rFonts w:ascii="arial" w:eastAsia="arial" w:hAnsi="arial" w:cs="arial"/>
          <w:b w:val="0"/>
          <w:i w:val="0"/>
          <w:strike w:val="0"/>
          <w:noProof w:val="0"/>
          <w:color w:val="000000"/>
          <w:position w:val="0"/>
          <w:sz w:val="20"/>
          <w:u w:val="none"/>
          <w:vertAlign w:val="baseline"/>
        </w:rPr>
        <w:t xml:space="preserve"> [ 188]: #topheadline [ 189]: </w:t>
      </w:r>
      <w:hyperlink r:id="rId1212" w:history="1">
        <w:r>
          <w:rPr>
            <w:rFonts w:ascii="arial" w:eastAsia="arial" w:hAnsi="arial" w:cs="arial"/>
            <w:b w:val="0"/>
            <w:i/>
            <w:strike w:val="0"/>
            <w:noProof w:val="0"/>
            <w:color w:val="0077CC"/>
            <w:position w:val="0"/>
            <w:sz w:val="20"/>
            <w:u w:val="single"/>
            <w:vertAlign w:val="baseline"/>
          </w:rPr>
          <w:t>https://rmx.news/article/article/eu-court-sides-with-soros-university-in-case-vs-hungarian-state</w:t>
        </w:r>
      </w:hyperlink>
      <w:r>
        <w:rPr>
          <w:rFonts w:ascii="arial" w:eastAsia="arial" w:hAnsi="arial" w:cs="arial"/>
          <w:b w:val="0"/>
          <w:i w:val="0"/>
          <w:strike w:val="0"/>
          <w:noProof w:val="0"/>
          <w:color w:val="000000"/>
          <w:position w:val="0"/>
          <w:sz w:val="20"/>
          <w:u w:val="none"/>
          <w:vertAlign w:val="baseline"/>
        </w:rPr>
        <w:t xml:space="preserve"> [ 190]: #topheadline [ 191]: </w:t>
      </w:r>
      <w:hyperlink r:id="rId1213" w:history="1">
        <w:r>
          <w:rPr>
            <w:rFonts w:ascii="arial" w:eastAsia="arial" w:hAnsi="arial" w:cs="arial"/>
            <w:b w:val="0"/>
            <w:i/>
            <w:strike w:val="0"/>
            <w:noProof w:val="0"/>
            <w:color w:val="0077CC"/>
            <w:position w:val="0"/>
            <w:sz w:val="20"/>
            <w:u w:val="single"/>
            <w:vertAlign w:val="baseline"/>
          </w:rPr>
          <w:t>https://rmx.news/article/article/with-sights-set-on-hungary-and-poland-european-parliament-leaders-call-for-eu-to-cut-funding-over-rule-of-law</w:t>
        </w:r>
      </w:hyperlink>
      <w:r>
        <w:rPr>
          <w:rFonts w:ascii="arial" w:eastAsia="arial" w:hAnsi="arial" w:cs="arial"/>
          <w:b w:val="0"/>
          <w:i w:val="0"/>
          <w:strike w:val="0"/>
          <w:noProof w:val="0"/>
          <w:color w:val="000000"/>
          <w:position w:val="0"/>
          <w:sz w:val="20"/>
          <w:u w:val="none"/>
          <w:vertAlign w:val="baseline"/>
        </w:rPr>
        <w:t xml:space="preserve"> [ 192]: #topheadline [ 193]: </w:t>
      </w:r>
      <w:hyperlink r:id="rId1214" w:history="1">
        <w:r>
          <w:rPr>
            <w:rFonts w:ascii="arial" w:eastAsia="arial" w:hAnsi="arial" w:cs="arial"/>
            <w:b w:val="0"/>
            <w:i/>
            <w:strike w:val="0"/>
            <w:noProof w:val="0"/>
            <w:color w:val="0077CC"/>
            <w:position w:val="0"/>
            <w:sz w:val="20"/>
            <w:u w:val="single"/>
            <w:vertAlign w:val="baseline"/>
          </w:rPr>
          <w:t>https://climatechangedispatch.com/german-power-prices-soar-taxes-green-fees-make-up-54-of-cost</w:t>
        </w:r>
      </w:hyperlink>
      <w:r>
        <w:rPr>
          <w:rFonts w:ascii="arial" w:eastAsia="arial" w:hAnsi="arial" w:cs="arial"/>
          <w:b w:val="0"/>
          <w:i w:val="0"/>
          <w:strike w:val="0"/>
          <w:noProof w:val="0"/>
          <w:color w:val="000000"/>
          <w:position w:val="0"/>
          <w:sz w:val="20"/>
          <w:u w:val="none"/>
          <w:vertAlign w:val="baseline"/>
        </w:rPr>
        <w:t xml:space="preserve">/ [ 194]: #topheadline [ 195]: </w:t>
      </w:r>
      <w:hyperlink r:id="rId1215" w:history="1">
        <w:r>
          <w:rPr>
            <w:rFonts w:ascii="arial" w:eastAsia="arial" w:hAnsi="arial" w:cs="arial"/>
            <w:b w:val="0"/>
            <w:i/>
            <w:strike w:val="0"/>
            <w:noProof w:val="0"/>
            <w:color w:val="0077CC"/>
            <w:position w:val="0"/>
            <w:sz w:val="20"/>
            <w:u w:val="single"/>
            <w:vertAlign w:val="baseline"/>
          </w:rPr>
          <w:t>https://www.dailymail.co.uk/news/article-8814223/Greeces-neo-Nazi-Golden-Dawn-politicians-guilty-running-crime-gang.html</w:t>
        </w:r>
      </w:hyperlink>
      <w:r>
        <w:rPr>
          <w:rFonts w:ascii="arial" w:eastAsia="arial" w:hAnsi="arial" w:cs="arial"/>
          <w:b w:val="0"/>
          <w:i w:val="0"/>
          <w:strike w:val="0"/>
          <w:noProof w:val="0"/>
          <w:color w:val="000000"/>
          <w:position w:val="0"/>
          <w:sz w:val="20"/>
          <w:u w:val="none"/>
          <w:vertAlign w:val="baseline"/>
        </w:rPr>
        <w:t xml:space="preserve"> [ 196]: #topheadline [ 197]: </w:t>
      </w:r>
      <w:hyperlink r:id="rId1216" w:history="1">
        <w:r>
          <w:rPr>
            <w:rFonts w:ascii="arial" w:eastAsia="arial" w:hAnsi="arial" w:cs="arial"/>
            <w:b w:val="0"/>
            <w:i/>
            <w:strike w:val="0"/>
            <w:noProof w:val="0"/>
            <w:color w:val="0077CC"/>
            <w:position w:val="0"/>
            <w:sz w:val="20"/>
            <w:u w:val="single"/>
            <w:vertAlign w:val="baseline"/>
          </w:rPr>
          <w:t>https://www.breitbart.com/europe/2020/10/07/hungary-protect-nation-soros-crackdown/</w:t>
        </w:r>
      </w:hyperlink>
      <w:r>
        <w:rPr>
          <w:rFonts w:ascii="arial" w:eastAsia="arial" w:hAnsi="arial" w:cs="arial"/>
          <w:b w:val="0"/>
          <w:i w:val="0"/>
          <w:strike w:val="0"/>
          <w:noProof w:val="0"/>
          <w:color w:val="000000"/>
          <w:position w:val="0"/>
          <w:sz w:val="20"/>
          <w:u w:val="none"/>
          <w:vertAlign w:val="baseline"/>
        </w:rPr>
        <w:t xml:space="preserve"> [ 198]: #topheadline [ 199]: </w:t>
      </w:r>
      <w:hyperlink r:id="rId1217" w:history="1">
        <w:r>
          <w:rPr>
            <w:rFonts w:ascii="arial" w:eastAsia="arial" w:hAnsi="arial" w:cs="arial"/>
            <w:b w:val="0"/>
            <w:i/>
            <w:strike w:val="0"/>
            <w:noProof w:val="0"/>
            <w:color w:val="0077CC"/>
            <w:position w:val="0"/>
            <w:sz w:val="20"/>
            <w:u w:val="single"/>
            <w:vertAlign w:val="baseline"/>
          </w:rPr>
          <w:t>https://www.ansa.it/english/news/2020/09/29/19-ex-liguria-councillors-convicted-in-expenses-case_93dbeb03-db5f-41a9-8b32-a5d45866fdf4.html</w:t>
        </w:r>
      </w:hyperlink>
      <w:r>
        <w:rPr>
          <w:rFonts w:ascii="arial" w:eastAsia="arial" w:hAnsi="arial" w:cs="arial"/>
          <w:b w:val="0"/>
          <w:i w:val="0"/>
          <w:strike w:val="0"/>
          <w:noProof w:val="0"/>
          <w:color w:val="000000"/>
          <w:position w:val="0"/>
          <w:sz w:val="20"/>
          <w:u w:val="none"/>
          <w:vertAlign w:val="baseline"/>
        </w:rPr>
        <w:t xml:space="preserve"> [ 200]: #topheadline [ 201]: </w:t>
      </w:r>
      <w:hyperlink r:id="rId1218" w:history="1">
        <w:r>
          <w:rPr>
            <w:rFonts w:ascii="arial" w:eastAsia="arial" w:hAnsi="arial" w:cs="arial"/>
            <w:b w:val="0"/>
            <w:i/>
            <w:strike w:val="0"/>
            <w:noProof w:val="0"/>
            <w:color w:val="0077CC"/>
            <w:position w:val="0"/>
            <w:sz w:val="20"/>
            <w:u w:val="single"/>
            <w:vertAlign w:val="baseline"/>
          </w:rPr>
          <w:t>https://www.breitbart.com/entertainment/2020/10/06/oprah-winfrey-america-was-the-template-for-nazi-germany/</w:t>
        </w:r>
      </w:hyperlink>
      <w:r>
        <w:rPr>
          <w:rFonts w:ascii="arial" w:eastAsia="arial" w:hAnsi="arial" w:cs="arial"/>
          <w:b w:val="0"/>
          <w:i w:val="0"/>
          <w:strike w:val="0"/>
          <w:noProof w:val="0"/>
          <w:color w:val="000000"/>
          <w:position w:val="0"/>
          <w:sz w:val="20"/>
          <w:u w:val="none"/>
          <w:vertAlign w:val="baseline"/>
        </w:rPr>
        <w:t xml:space="preserve"> [ 202]: #topheadline [ 203]: </w:t>
      </w:r>
      <w:hyperlink r:id="rId1219" w:history="1">
        <w:r>
          <w:rPr>
            <w:rFonts w:ascii="arial" w:eastAsia="arial" w:hAnsi="arial" w:cs="arial"/>
            <w:b w:val="0"/>
            <w:i/>
            <w:strike w:val="0"/>
            <w:noProof w:val="0"/>
            <w:color w:val="0077CC"/>
            <w:position w:val="0"/>
            <w:sz w:val="20"/>
            <w:u w:val="single"/>
            <w:vertAlign w:val="baseline"/>
          </w:rPr>
          <w:t>https://rmx.news/article/article/poland-reshuffled-government-takes-oath-of-office</w:t>
        </w:r>
      </w:hyperlink>
      <w:r>
        <w:rPr>
          <w:rFonts w:ascii="arial" w:eastAsia="arial" w:hAnsi="arial" w:cs="arial"/>
          <w:b w:val="0"/>
          <w:i w:val="0"/>
          <w:strike w:val="0"/>
          <w:noProof w:val="0"/>
          <w:color w:val="000000"/>
          <w:position w:val="0"/>
          <w:sz w:val="20"/>
          <w:u w:val="none"/>
          <w:vertAlign w:val="baseline"/>
        </w:rPr>
        <w:t xml:space="preserve"> [ 204]: #topheadline [ 205]: </w:t>
      </w:r>
      <w:hyperlink r:id="rId1220" w:history="1">
        <w:r>
          <w:rPr>
            <w:rFonts w:ascii="arial" w:eastAsia="arial" w:hAnsi="arial" w:cs="arial"/>
            <w:b w:val="0"/>
            <w:i/>
            <w:strike w:val="0"/>
            <w:noProof w:val="0"/>
            <w:color w:val="0077CC"/>
            <w:position w:val="0"/>
            <w:sz w:val="20"/>
            <w:u w:val="single"/>
            <w:vertAlign w:val="baseline"/>
          </w:rPr>
          <w:t>https://rmx.news/article/article/soros-urges-eu-to-cut-funding-for-hungary-make-country-a-test-case</w:t>
        </w:r>
      </w:hyperlink>
      <w:r>
        <w:rPr>
          <w:rFonts w:ascii="arial" w:eastAsia="arial" w:hAnsi="arial" w:cs="arial"/>
          <w:b w:val="0"/>
          <w:i w:val="0"/>
          <w:strike w:val="0"/>
          <w:noProof w:val="0"/>
          <w:color w:val="000000"/>
          <w:position w:val="0"/>
          <w:sz w:val="20"/>
          <w:u w:val="none"/>
          <w:vertAlign w:val="baseline"/>
        </w:rPr>
        <w:t xml:space="preserve"> [ 206]: #topheadline [ 207]: </w:t>
      </w:r>
      <w:hyperlink r:id="rId1221" w:history="1">
        <w:r>
          <w:rPr>
            <w:rFonts w:ascii="arial" w:eastAsia="arial" w:hAnsi="arial" w:cs="arial"/>
            <w:b w:val="0"/>
            <w:i/>
            <w:strike w:val="0"/>
            <w:noProof w:val="0"/>
            <w:color w:val="0077CC"/>
            <w:position w:val="0"/>
            <w:sz w:val="20"/>
            <w:u w:val="single"/>
            <w:vertAlign w:val="baseline"/>
          </w:rPr>
          <w:t>https://www.oxfordmail.co.uk/news/18763504.judge-steps-horror-grooming-gang-trials/</w:t>
        </w:r>
      </w:hyperlink>
      <w:r>
        <w:rPr>
          <w:rFonts w:ascii="arial" w:eastAsia="arial" w:hAnsi="arial" w:cs="arial"/>
          <w:b w:val="0"/>
          <w:i w:val="0"/>
          <w:strike w:val="0"/>
          <w:noProof w:val="0"/>
          <w:color w:val="000000"/>
          <w:position w:val="0"/>
          <w:sz w:val="20"/>
          <w:u w:val="none"/>
          <w:vertAlign w:val="baseline"/>
        </w:rPr>
        <w:t xml:space="preserve"> [ 208]: #topheadline [ 209]: </w:t>
      </w:r>
      <w:hyperlink r:id="rId1222" w:history="1">
        <w:r>
          <w:rPr>
            <w:rFonts w:ascii="arial" w:eastAsia="arial" w:hAnsi="arial" w:cs="arial"/>
            <w:b w:val="0"/>
            <w:i/>
            <w:strike w:val="0"/>
            <w:noProof w:val="0"/>
            <w:color w:val="0077CC"/>
            <w:position w:val="0"/>
            <w:sz w:val="20"/>
            <w:u w:val="single"/>
            <w:vertAlign w:val="baseline"/>
          </w:rPr>
          <w:t>https://www.breitbart.com/europe/2020/10/07/given-chance-oppose-drastic-curbs-freedom-just-12-tories-rebel/</w:t>
        </w:r>
      </w:hyperlink>
      <w:r>
        <w:rPr>
          <w:rFonts w:ascii="arial" w:eastAsia="arial" w:hAnsi="arial" w:cs="arial"/>
          <w:b w:val="0"/>
          <w:i w:val="0"/>
          <w:strike w:val="0"/>
          <w:noProof w:val="0"/>
          <w:color w:val="000000"/>
          <w:position w:val="0"/>
          <w:sz w:val="20"/>
          <w:u w:val="none"/>
          <w:vertAlign w:val="baseline"/>
        </w:rPr>
        <w:t xml:space="preserve"> [ 210]: #topheadline [ 211]: </w:t>
      </w:r>
      <w:hyperlink r:id="rId1223" w:history="1">
        <w:r>
          <w:rPr>
            <w:rFonts w:ascii="arial" w:eastAsia="arial" w:hAnsi="arial" w:cs="arial"/>
            <w:b w:val="0"/>
            <w:i/>
            <w:strike w:val="0"/>
            <w:noProof w:val="0"/>
            <w:color w:val="0077CC"/>
            <w:position w:val="0"/>
            <w:sz w:val="20"/>
            <w:u w:val="single"/>
            <w:vertAlign w:val="baseline"/>
          </w:rPr>
          <w:t>https://www.breitbart.com/europe/2020/10/07/lewd-note-left-vegan-cafe-being-treated-</w:t>
        </w:r>
      </w:hyperlink>
      <w:hyperlink r:id="rId1223" w:history="1">
        <w:r>
          <w:rPr>
            <w:rFonts w:ascii="arial" w:eastAsia="arial" w:hAnsi="arial" w:cs="arial"/>
            <w:b/>
            <w:i/>
            <w:strike w:val="0"/>
            <w:noProof w:val="0"/>
            <w:color w:val="0077CC"/>
            <w:position w:val="0"/>
            <w:sz w:val="20"/>
            <w:u w:val="single"/>
            <w:vertAlign w:val="baseline"/>
          </w:rPr>
          <w:t>hate</w:t>
        </w:r>
      </w:hyperlink>
      <w:hyperlink r:id="rId1223" w:history="1">
        <w:r>
          <w:rPr>
            <w:rFonts w:ascii="arial" w:eastAsia="arial" w:hAnsi="arial" w:cs="arial"/>
            <w:b w:val="0"/>
            <w:i/>
            <w:strike w:val="0"/>
            <w:noProof w:val="0"/>
            <w:color w:val="0077CC"/>
            <w:position w:val="0"/>
            <w:sz w:val="20"/>
            <w:u w:val="single"/>
            <w:vertAlign w:val="baseline"/>
          </w:rPr>
          <w:t>-</w:t>
        </w:r>
      </w:hyperlink>
      <w:hyperlink r:id="rId1223" w:history="1">
        <w:r>
          <w:rPr>
            <w:rFonts w:ascii="arial" w:eastAsia="arial" w:hAnsi="arial" w:cs="arial"/>
            <w:b/>
            <w:i/>
            <w:strike w:val="0"/>
            <w:noProof w:val="0"/>
            <w:color w:val="0077CC"/>
            <w:position w:val="0"/>
            <w:sz w:val="20"/>
            <w:u w:val="single"/>
            <w:vertAlign w:val="baseline"/>
          </w:rPr>
          <w:t>crime</w:t>
        </w:r>
      </w:hyperlink>
      <w:hyperlink r:id="rId122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[ 212]: #topheadline [ 213]: </w:t>
      </w:r>
      <w:hyperlink r:id="rId1224" w:history="1">
        <w:r>
          <w:rPr>
            <w:rFonts w:ascii="arial" w:eastAsia="arial" w:hAnsi="arial" w:cs="arial"/>
            <w:b w:val="0"/>
            <w:i/>
            <w:strike w:val="0"/>
            <w:noProof w:val="0"/>
            <w:color w:val="0077CC"/>
            <w:position w:val="0"/>
            <w:sz w:val="20"/>
            <w:u w:val="single"/>
            <w:vertAlign w:val="baseline"/>
          </w:rPr>
          <w:t>https://www.breitbart.com/europe/2020/10/07/the-landing-zone-in-sight-boris-promises-brexit-full-control-from-january-first/</w:t>
        </w:r>
      </w:hyperlink>
      <w:r>
        <w:rPr>
          <w:rFonts w:ascii="arial" w:eastAsia="arial" w:hAnsi="arial" w:cs="arial"/>
          <w:b w:val="0"/>
          <w:i w:val="0"/>
          <w:strike w:val="0"/>
          <w:noProof w:val="0"/>
          <w:color w:val="000000"/>
          <w:position w:val="0"/>
          <w:sz w:val="20"/>
          <w:u w:val="none"/>
          <w:vertAlign w:val="baseline"/>
        </w:rPr>
        <w:t xml:space="preserve"> [ 214]: #topheadline [ 215]: </w:t>
      </w:r>
      <w:hyperlink r:id="rId1225" w:history="1">
        <w:r>
          <w:rPr>
            <w:rFonts w:ascii="arial" w:eastAsia="arial" w:hAnsi="arial" w:cs="arial"/>
            <w:b w:val="0"/>
            <w:i/>
            <w:strike w:val="0"/>
            <w:noProof w:val="0"/>
            <w:color w:val="0077CC"/>
            <w:position w:val="0"/>
            <w:sz w:val="20"/>
            <w:u w:val="single"/>
            <w:vertAlign w:val="baseline"/>
          </w:rPr>
          <w:t>https://news.yahoo.com/iran-fears-regional-war-fighting-095011978.html</w:t>
        </w:r>
      </w:hyperlink>
      <w:r>
        <w:rPr>
          <w:rFonts w:ascii="arial" w:eastAsia="arial" w:hAnsi="arial" w:cs="arial"/>
          <w:b w:val="0"/>
          <w:i w:val="0"/>
          <w:strike w:val="0"/>
          <w:noProof w:val="0"/>
          <w:color w:val="000000"/>
          <w:position w:val="0"/>
          <w:sz w:val="20"/>
          <w:u w:val="none"/>
          <w:vertAlign w:val="baseline"/>
        </w:rPr>
        <w:t xml:space="preserve"> [ 216]: #topheadline [ 217]: </w:t>
      </w:r>
      <w:hyperlink r:id="rId1226" w:history="1">
        <w:r>
          <w:rPr>
            <w:rFonts w:ascii="arial" w:eastAsia="arial" w:hAnsi="arial" w:cs="arial"/>
            <w:b w:val="0"/>
            <w:i/>
            <w:strike w:val="0"/>
            <w:noProof w:val="0"/>
            <w:color w:val="0077CC"/>
            <w:position w:val="0"/>
            <w:sz w:val="20"/>
            <w:u w:val="single"/>
            <w:vertAlign w:val="baseline"/>
          </w:rPr>
          <w:t>https://www.rt.com/usa/502876-afghanistan-troops-christmas-withdrawl/</w:t>
        </w:r>
      </w:hyperlink>
      <w:r>
        <w:rPr>
          <w:rFonts w:ascii="arial" w:eastAsia="arial" w:hAnsi="arial" w:cs="arial"/>
          <w:b w:val="0"/>
          <w:i w:val="0"/>
          <w:strike w:val="0"/>
          <w:noProof w:val="0"/>
          <w:color w:val="000000"/>
          <w:position w:val="0"/>
          <w:sz w:val="20"/>
          <w:u w:val="none"/>
          <w:vertAlign w:val="baseline"/>
        </w:rPr>
        <w:t xml:space="preserve"> [ 218]: #topheadline [ 219]: </w:t>
      </w:r>
      <w:hyperlink r:id="rId1227" w:history="1">
        <w:r>
          <w:rPr>
            <w:rFonts w:ascii="arial" w:eastAsia="arial" w:hAnsi="arial" w:cs="arial"/>
            <w:b w:val="0"/>
            <w:i/>
            <w:strike w:val="0"/>
            <w:noProof w:val="0"/>
            <w:color w:val="0077CC"/>
            <w:position w:val="0"/>
            <w:sz w:val="20"/>
            <w:u w:val="single"/>
            <w:vertAlign w:val="baseline"/>
          </w:rPr>
          <w:t>https://nypost.com/2020/10/07/global-perception-of-china-plunges-in-democracies-worldwide-pew/</w:t>
        </w:r>
      </w:hyperlink>
      <w:r>
        <w:rPr>
          <w:rFonts w:ascii="arial" w:eastAsia="arial" w:hAnsi="arial" w:cs="arial"/>
          <w:b w:val="0"/>
          <w:i w:val="0"/>
          <w:strike w:val="0"/>
          <w:noProof w:val="0"/>
          <w:color w:val="000000"/>
          <w:position w:val="0"/>
          <w:sz w:val="20"/>
          <w:u w:val="none"/>
          <w:vertAlign w:val="baseline"/>
        </w:rPr>
        <w:t xml:space="preserve"> [ 220]: #topheadline [ 221]: </w:t>
      </w:r>
      <w:hyperlink r:id="rId1228" w:history="1">
        <w:r>
          <w:rPr>
            <w:rFonts w:ascii="arial" w:eastAsia="arial" w:hAnsi="arial" w:cs="arial"/>
            <w:b w:val="0"/>
            <w:i/>
            <w:strike w:val="0"/>
            <w:noProof w:val="0"/>
            <w:color w:val="0077CC"/>
            <w:position w:val="0"/>
            <w:sz w:val="20"/>
            <w:u w:val="single"/>
            <w:vertAlign w:val="baseline"/>
          </w:rPr>
          <w:t>https://www.bloomberg.com/news/articles/2020-10-07/stolen-mao-calligraphy-worth-300-million-torn-in-two-scmp-says</w:t>
        </w:r>
      </w:hyperlink>
      <w:r>
        <w:rPr>
          <w:rFonts w:ascii="arial" w:eastAsia="arial" w:hAnsi="arial" w:cs="arial"/>
          <w:b w:val="0"/>
          <w:i w:val="0"/>
          <w:strike w:val="0"/>
          <w:noProof w:val="0"/>
          <w:color w:val="000000"/>
          <w:position w:val="0"/>
          <w:sz w:val="20"/>
          <w:u w:val="none"/>
          <w:vertAlign w:val="baseline"/>
        </w:rPr>
        <w:t xml:space="preserve"> [ 222]: #topheadline [ 223]: </w:t>
      </w:r>
      <w:hyperlink r:id="rId1229" w:history="1">
        <w:r>
          <w:rPr>
            <w:rFonts w:ascii="arial" w:eastAsia="arial" w:hAnsi="arial" w:cs="arial"/>
            <w:b w:val="0"/>
            <w:i/>
            <w:strike w:val="0"/>
            <w:noProof w:val="0"/>
            <w:color w:val="0077CC"/>
            <w:position w:val="0"/>
            <w:sz w:val="20"/>
            <w:u w:val="single"/>
            <w:vertAlign w:val="baseline"/>
          </w:rPr>
          <w:t>https://www.prisonplanet.com/w-h-o-over-765-million-people-worldwide-contract-coronavirus-more-than-20-times-the-estimated-number.html</w:t>
        </w:r>
      </w:hyperlink>
      <w:r>
        <w:rPr>
          <w:rFonts w:ascii="arial" w:eastAsia="arial" w:hAnsi="arial" w:cs="arial"/>
          <w:b w:val="0"/>
          <w:i w:val="0"/>
          <w:strike w:val="0"/>
          <w:noProof w:val="0"/>
          <w:color w:val="000000"/>
          <w:position w:val="0"/>
          <w:sz w:val="20"/>
          <w:u w:val="none"/>
          <w:vertAlign w:val="baseline"/>
        </w:rPr>
        <w:t xml:space="preserve"> [ 224]: #topheadline [ 225]: </w:t>
      </w:r>
      <w:hyperlink r:id="rId1230" w:history="1">
        <w:r>
          <w:rPr>
            <w:rFonts w:ascii="arial" w:eastAsia="arial" w:hAnsi="arial" w:cs="arial"/>
            <w:b w:val="0"/>
            <w:i/>
            <w:strike w:val="0"/>
            <w:noProof w:val="0"/>
            <w:color w:val="0077CC"/>
            <w:position w:val="0"/>
            <w:sz w:val="20"/>
            <w:u w:val="single"/>
            <w:vertAlign w:val="baseline"/>
          </w:rPr>
          <w:t>https://www.prisonplanet.com/more-melbourne-insanity-mom-arrested-at-beach-for-traveling-outside-her-permitted-5km-radius.html</w:t>
        </w:r>
      </w:hyperlink>
      <w:r>
        <w:rPr>
          <w:rFonts w:ascii="arial" w:eastAsia="arial" w:hAnsi="arial" w:cs="arial"/>
          <w:b w:val="0"/>
          <w:i w:val="0"/>
          <w:strike w:val="0"/>
          <w:noProof w:val="0"/>
          <w:color w:val="000000"/>
          <w:position w:val="0"/>
          <w:sz w:val="20"/>
          <w:u w:val="none"/>
          <w:vertAlign w:val="baseline"/>
        </w:rPr>
        <w:t xml:space="preserve"> [ 226]: #topheadline [ 227]: </w:t>
      </w:r>
      <w:hyperlink r:id="rId1231" w:history="1">
        <w:r>
          <w:rPr>
            <w:rFonts w:ascii="arial" w:eastAsia="arial" w:hAnsi="arial" w:cs="arial"/>
            <w:b w:val="0"/>
            <w:i/>
            <w:strike w:val="0"/>
            <w:noProof w:val="0"/>
            <w:color w:val="0077CC"/>
            <w:position w:val="0"/>
            <w:sz w:val="20"/>
            <w:u w:val="single"/>
            <w:vertAlign w:val="baseline"/>
          </w:rPr>
          <w:t>https://www.dailymail.co.uk/femail/article-8813443/Outrage-bikini-ban-upmarket-Sydney-apartment-complex.html</w:t>
        </w:r>
      </w:hyperlink>
      <w:r>
        <w:rPr>
          <w:rFonts w:ascii="arial" w:eastAsia="arial" w:hAnsi="arial" w:cs="arial"/>
          <w:b w:val="0"/>
          <w:i w:val="0"/>
          <w:strike w:val="0"/>
          <w:noProof w:val="0"/>
          <w:color w:val="000000"/>
          <w:position w:val="0"/>
          <w:sz w:val="20"/>
          <w:u w:val="none"/>
          <w:vertAlign w:val="baseline"/>
        </w:rPr>
        <w:t xml:space="preserve"> [ 228]: #topheadline [ 229]: </w:t>
      </w:r>
      <w:hyperlink r:id="rId1232" w:history="1">
        <w:r>
          <w:rPr>
            <w:rFonts w:ascii="arial" w:eastAsia="arial" w:hAnsi="arial" w:cs="arial"/>
            <w:b w:val="0"/>
            <w:i/>
            <w:strike w:val="0"/>
            <w:noProof w:val="0"/>
            <w:color w:val="0077CC"/>
            <w:position w:val="0"/>
            <w:sz w:val="20"/>
            <w:u w:val="single"/>
            <w:vertAlign w:val="baseline"/>
          </w:rPr>
          <w:t>https://www.dailymail.co.uk/news/article-8817537/Three-charged-forcing-woman-marriage-two-months-husband-murdered-her.html</w:t>
        </w:r>
      </w:hyperlink>
      <w:r>
        <w:rPr>
          <w:rFonts w:ascii="arial" w:eastAsia="arial" w:hAnsi="arial" w:cs="arial"/>
          <w:b w:val="0"/>
          <w:i w:val="0"/>
          <w:strike w:val="0"/>
          <w:noProof w:val="0"/>
          <w:color w:val="000000"/>
          <w:position w:val="0"/>
          <w:sz w:val="20"/>
          <w:u w:val="none"/>
          <w:vertAlign w:val="baseline"/>
        </w:rPr>
        <w:t xml:space="preserve"> [ 230]: #topheadline [ 231]: </w:t>
      </w:r>
      <w:hyperlink r:id="rId1233" w:history="1">
        <w:r>
          <w:rPr>
            <w:rFonts w:ascii="arial" w:eastAsia="arial" w:hAnsi="arial" w:cs="arial"/>
            <w:b w:val="0"/>
            <w:i/>
            <w:strike w:val="0"/>
            <w:noProof w:val="0"/>
            <w:color w:val="0077CC"/>
            <w:position w:val="0"/>
            <w:sz w:val="20"/>
            <w:u w:val="single"/>
            <w:vertAlign w:val="baseline"/>
          </w:rPr>
          <w:t>https://www.dailymail.co.uk/news/article-8816963/Victoria-records-11-new-cases-coronavirus-overnight-zero-deaths.html</w:t>
        </w:r>
      </w:hyperlink>
      <w:r>
        <w:rPr>
          <w:rFonts w:ascii="arial" w:eastAsia="arial" w:hAnsi="arial" w:cs="arial"/>
          <w:b w:val="0"/>
          <w:i w:val="0"/>
          <w:strike w:val="0"/>
          <w:noProof w:val="0"/>
          <w:color w:val="000000"/>
          <w:position w:val="0"/>
          <w:sz w:val="20"/>
          <w:u w:val="none"/>
          <w:vertAlign w:val="baseline"/>
        </w:rPr>
        <w:t xml:space="preserve"> [ 232]: #topheadline [ 233]: </w:t>
      </w:r>
      <w:hyperlink r:id="rId1234" w:history="1">
        <w:r>
          <w:rPr>
            <w:rFonts w:ascii="arial" w:eastAsia="arial" w:hAnsi="arial" w:cs="arial"/>
            <w:b w:val="0"/>
            <w:i/>
            <w:strike w:val="0"/>
            <w:noProof w:val="0"/>
            <w:color w:val="0077CC"/>
            <w:position w:val="0"/>
            <w:sz w:val="20"/>
            <w:u w:val="single"/>
            <w:vertAlign w:val="baseline"/>
          </w:rPr>
          <w:t>https://rmx.news/article/article/germany-accepts-139-migrant-minors-but-government-refuses-to-provide-their-age-and-gender</w:t>
        </w:r>
      </w:hyperlink>
      <w:r>
        <w:rPr>
          <w:rFonts w:ascii="arial" w:eastAsia="arial" w:hAnsi="arial" w:cs="arial"/>
          <w:b w:val="0"/>
          <w:i w:val="0"/>
          <w:strike w:val="0"/>
          <w:noProof w:val="0"/>
          <w:color w:val="000000"/>
          <w:position w:val="0"/>
          <w:sz w:val="20"/>
          <w:u w:val="none"/>
          <w:vertAlign w:val="baseline"/>
        </w:rPr>
        <w:t xml:space="preserve"> [ 234]: #topheadline [ 235]: </w:t>
      </w:r>
      <w:hyperlink r:id="rId1235" w:history="1">
        <w:r>
          <w:rPr>
            <w:rFonts w:ascii="arial" w:eastAsia="arial" w:hAnsi="arial" w:cs="arial"/>
            <w:b w:val="0"/>
            <w:i/>
            <w:strike w:val="0"/>
            <w:noProof w:val="0"/>
            <w:color w:val="0077CC"/>
            <w:position w:val="0"/>
            <w:sz w:val="20"/>
            <w:u w:val="single"/>
            <w:vertAlign w:val="baseline"/>
          </w:rPr>
          <w:t>https://www.breitbart.com/europe/2020/10/07/ngo-claims-around-half-of-migrants-on-paris-streets-may-be-coronavirus-positive/</w:t>
        </w:r>
      </w:hyperlink>
      <w:r>
        <w:rPr>
          <w:rFonts w:ascii="arial" w:eastAsia="arial" w:hAnsi="arial" w:cs="arial"/>
          <w:b w:val="0"/>
          <w:i w:val="0"/>
          <w:strike w:val="0"/>
          <w:noProof w:val="0"/>
          <w:color w:val="000000"/>
          <w:position w:val="0"/>
          <w:sz w:val="20"/>
          <w:u w:val="none"/>
          <w:vertAlign w:val="baseline"/>
        </w:rPr>
        <w:t xml:space="preserve"> [ 236]: #topheadline [ 237]: </w:t>
      </w:r>
      <w:hyperlink r:id="rId1236" w:history="1">
        <w:r>
          <w:rPr>
            <w:rFonts w:ascii="arial" w:eastAsia="arial" w:hAnsi="arial" w:cs="arial"/>
            <w:b w:val="0"/>
            <w:i/>
            <w:strike w:val="0"/>
            <w:noProof w:val="0"/>
            <w:color w:val="0077CC"/>
            <w:position w:val="0"/>
            <w:sz w:val="20"/>
            <w:u w:val="single"/>
            <w:vertAlign w:val="baseline"/>
          </w:rPr>
          <w:t>https://europe.infowars.com/greece-deployed-migrants-as-undercover-agents-in-ngo-smuggling-bust</w:t>
        </w:r>
      </w:hyperlink>
      <w:r>
        <w:rPr>
          <w:rFonts w:ascii="arial" w:eastAsia="arial" w:hAnsi="arial" w:cs="arial"/>
          <w:b w:val="0"/>
          <w:i w:val="0"/>
          <w:strike w:val="0"/>
          <w:noProof w:val="0"/>
          <w:color w:val="000000"/>
          <w:position w:val="0"/>
          <w:sz w:val="20"/>
          <w:u w:val="none"/>
          <w:vertAlign w:val="baseline"/>
        </w:rPr>
        <w:t xml:space="preserve">/ [ 238]: #topheadline [ 239]: </w:t>
      </w:r>
      <w:hyperlink r:id="rId1237" w:history="1">
        <w:r>
          <w:rPr>
            <w:rFonts w:ascii="arial" w:eastAsia="arial" w:hAnsi="arial" w:cs="arial"/>
            <w:b w:val="0"/>
            <w:i/>
            <w:strike w:val="0"/>
            <w:noProof w:val="0"/>
            <w:color w:val="0077CC"/>
            <w:position w:val="0"/>
            <w:sz w:val="20"/>
            <w:u w:val="single"/>
            <w:vertAlign w:val="baseline"/>
          </w:rPr>
          <w:t>https://www.ansa.it/english/news/2020/10/07/revolt-breaks-out-at-agrigento-migrant-centre_318e6d9e-7a76-450c-93b6-68008b753b26.html</w:t>
        </w:r>
      </w:hyperlink>
      <w:r>
        <w:rPr>
          <w:rFonts w:ascii="arial" w:eastAsia="arial" w:hAnsi="arial" w:cs="arial"/>
          <w:b w:val="0"/>
          <w:i w:val="0"/>
          <w:strike w:val="0"/>
          <w:noProof w:val="0"/>
          <w:color w:val="000000"/>
          <w:position w:val="0"/>
          <w:sz w:val="20"/>
          <w:u w:val="none"/>
          <w:vertAlign w:val="baseline"/>
        </w:rPr>
        <w:t xml:space="preserve"> [ 240]: #topheadline [ 241]: </w:t>
      </w:r>
      <w:hyperlink r:id="rId1238" w:history="1">
        <w:r>
          <w:rPr>
            <w:rFonts w:ascii="arial" w:eastAsia="arial" w:hAnsi="arial" w:cs="arial"/>
            <w:b w:val="0"/>
            <w:i/>
            <w:strike w:val="0"/>
            <w:noProof w:val="0"/>
            <w:color w:val="0077CC"/>
            <w:position w:val="0"/>
            <w:sz w:val="20"/>
            <w:u w:val="single"/>
            <w:vertAlign w:val="baseline"/>
          </w:rPr>
          <w:t>https://www.ansa.it/english/news/2020/10/06/cabinet-approves-new-security-decree_f05b02ee-34e8-4282-b2de-f001617e93b0.html</w:t>
        </w:r>
      </w:hyperlink>
      <w:r>
        <w:rPr>
          <w:rFonts w:ascii="arial" w:eastAsia="arial" w:hAnsi="arial" w:cs="arial"/>
          <w:b w:val="0"/>
          <w:i w:val="0"/>
          <w:strike w:val="0"/>
          <w:noProof w:val="0"/>
          <w:color w:val="000000"/>
          <w:position w:val="0"/>
          <w:sz w:val="20"/>
          <w:u w:val="none"/>
          <w:vertAlign w:val="baseline"/>
        </w:rPr>
        <w:t xml:space="preserve"> [ 242]: #topheadline [ 243]: </w:t>
      </w:r>
      <w:hyperlink r:id="rId1239" w:history="1">
        <w:r>
          <w:rPr>
            <w:rFonts w:ascii="arial" w:eastAsia="arial" w:hAnsi="arial" w:cs="arial"/>
            <w:b w:val="0"/>
            <w:i/>
            <w:strike w:val="0"/>
            <w:noProof w:val="0"/>
            <w:color w:val="0077CC"/>
            <w:position w:val="0"/>
            <w:sz w:val="20"/>
            <w:u w:val="single"/>
            <w:vertAlign w:val="baseline"/>
          </w:rPr>
          <w:t>https://rmx.news/article/article/jews-in-malmo-are-fearful-of-migrants-says-swedish-writer-at-the-un</w:t>
        </w:r>
      </w:hyperlink>
      <w:r>
        <w:rPr>
          <w:rFonts w:ascii="arial" w:eastAsia="arial" w:hAnsi="arial" w:cs="arial"/>
          <w:b w:val="0"/>
          <w:i w:val="0"/>
          <w:strike w:val="0"/>
          <w:noProof w:val="0"/>
          <w:color w:val="000000"/>
          <w:position w:val="0"/>
          <w:sz w:val="20"/>
          <w:u w:val="none"/>
          <w:vertAlign w:val="baseline"/>
        </w:rPr>
        <w:t xml:space="preserve"> [ 244]: #topheadline [ 245]: </w:t>
      </w:r>
      <w:hyperlink r:id="rId1240" w:history="1">
        <w:r>
          <w:rPr>
            <w:rFonts w:ascii="arial" w:eastAsia="arial" w:hAnsi="arial" w:cs="arial"/>
            <w:b w:val="0"/>
            <w:i/>
            <w:strike w:val="0"/>
            <w:noProof w:val="0"/>
            <w:color w:val="0077CC"/>
            <w:position w:val="0"/>
            <w:sz w:val="20"/>
            <w:u w:val="single"/>
            <w:vertAlign w:val="baseline"/>
          </w:rPr>
          <w:t>https://rmx.news/article/article/left-wing-italian-government-relaxes-salvini-s-tough-migration-rules-even-as-immigration-surges</w:t>
        </w:r>
      </w:hyperlink>
      <w:r>
        <w:rPr>
          <w:rFonts w:ascii="arial" w:eastAsia="arial" w:hAnsi="arial" w:cs="arial"/>
          <w:b w:val="0"/>
          <w:i w:val="0"/>
          <w:strike w:val="0"/>
          <w:noProof w:val="0"/>
          <w:color w:val="000000"/>
          <w:position w:val="0"/>
          <w:sz w:val="20"/>
          <w:u w:val="none"/>
          <w:vertAlign w:val="baseline"/>
        </w:rPr>
        <w:t xml:space="preserve"> [ 246]: #topheadline [ 247]: </w:t>
      </w:r>
      <w:hyperlink r:id="rId1241" w:history="1">
        <w:r>
          <w:rPr>
            <w:rFonts w:ascii="arial" w:eastAsia="arial" w:hAnsi="arial" w:cs="arial"/>
            <w:b w:val="0"/>
            <w:i/>
            <w:strike w:val="0"/>
            <w:noProof w:val="0"/>
            <w:color w:val="0077CC"/>
            <w:position w:val="0"/>
            <w:sz w:val="20"/>
            <w:u w:val="single"/>
            <w:vertAlign w:val="baseline"/>
          </w:rPr>
          <w:t>https://www.dailymail.co.uk/news/article-8813447/Huge-change-coming-visas-announced-migrants-partners-undergo-strict-test.html</w:t>
        </w:r>
      </w:hyperlink>
      <w:r>
        <w:rPr>
          <w:rFonts w:ascii="arial" w:eastAsia="arial" w:hAnsi="arial" w:cs="arial"/>
          <w:b w:val="0"/>
          <w:i w:val="0"/>
          <w:strike w:val="0"/>
          <w:noProof w:val="0"/>
          <w:color w:val="000000"/>
          <w:position w:val="0"/>
          <w:sz w:val="20"/>
          <w:u w:val="none"/>
          <w:vertAlign w:val="baseline"/>
        </w:rPr>
        <w:t xml:space="preserve"> [ 248]: #topheadline [ 249]: </w:t>
      </w:r>
      <w:hyperlink r:id="rId1242" w:history="1">
        <w:r>
          <w:rPr>
            <w:rFonts w:ascii="arial" w:eastAsia="arial" w:hAnsi="arial" w:cs="arial"/>
            <w:b w:val="0"/>
            <w:i/>
            <w:strike w:val="0"/>
            <w:noProof w:val="0"/>
            <w:color w:val="0077CC"/>
            <w:position w:val="0"/>
            <w:sz w:val="20"/>
            <w:u w:val="single"/>
            <w:vertAlign w:val="baseline"/>
          </w:rPr>
          <w:t>https://www.breitbart.com/europe/2020/10/07/sweden-thousands-of-2015-crisis-migrants-have-allegedly-disappeared/</w:t>
        </w:r>
      </w:hyperlink>
      <w:r>
        <w:rPr>
          <w:rFonts w:ascii="arial" w:eastAsia="arial" w:hAnsi="arial" w:cs="arial"/>
          <w:b w:val="0"/>
          <w:i w:val="0"/>
          <w:strike w:val="0"/>
          <w:noProof w:val="0"/>
          <w:color w:val="000000"/>
          <w:position w:val="0"/>
          <w:sz w:val="20"/>
          <w:u w:val="none"/>
          <w:vertAlign w:val="baseline"/>
        </w:rPr>
        <w:t xml:space="preserve"> [ 250]: #topheadline [ 251]: </w:t>
      </w:r>
      <w:hyperlink r:id="rId1243" w:history="1">
        <w:r>
          <w:rPr>
            <w:rFonts w:ascii="arial" w:eastAsia="arial" w:hAnsi="arial" w:cs="arial"/>
            <w:b w:val="0"/>
            <w:i/>
            <w:strike w:val="0"/>
            <w:noProof w:val="0"/>
            <w:color w:val="0077CC"/>
            <w:position w:val="0"/>
            <w:sz w:val="20"/>
            <w:u w:val="single"/>
            <w:vertAlign w:val="baseline"/>
          </w:rPr>
          <w:t>https://www.breitbart.com/europe/2020/10/07/sweden-nearly-half-unemployed-migrants-lack-high-school-education/</w:t>
        </w:r>
      </w:hyperlink>
      <w:r>
        <w:rPr>
          <w:rFonts w:ascii="arial" w:eastAsia="arial" w:hAnsi="arial" w:cs="arial"/>
          <w:b w:val="0"/>
          <w:i w:val="0"/>
          <w:strike w:val="0"/>
          <w:noProof w:val="0"/>
          <w:color w:val="000000"/>
          <w:position w:val="0"/>
          <w:sz w:val="20"/>
          <w:u w:val="none"/>
          <w:vertAlign w:val="baseline"/>
        </w:rPr>
        <w:t xml:space="preserve"> [ 252]: #topheadline [ 253]: </w:t>
      </w:r>
      <w:hyperlink r:id="rId1244" w:history="1">
        <w:r>
          <w:rPr>
            <w:rFonts w:ascii="arial" w:eastAsia="arial" w:hAnsi="arial" w:cs="arial"/>
            <w:b w:val="0"/>
            <w:i/>
            <w:strike w:val="0"/>
            <w:noProof w:val="0"/>
            <w:color w:val="0077CC"/>
            <w:position w:val="0"/>
            <w:sz w:val="20"/>
            <w:u w:val="single"/>
            <w:vertAlign w:val="baseline"/>
          </w:rPr>
          <w:t>https://www.dailymail.co.uk/news/article-8817487/Migrants-held-ferries-British-coast.html</w:t>
        </w:r>
      </w:hyperlink>
      <w:r>
        <w:rPr>
          <w:rFonts w:ascii="arial" w:eastAsia="arial" w:hAnsi="arial" w:cs="arial"/>
          <w:b w:val="0"/>
          <w:i w:val="0"/>
          <w:strike w:val="0"/>
          <w:noProof w:val="0"/>
          <w:color w:val="000000"/>
          <w:position w:val="0"/>
          <w:sz w:val="20"/>
          <w:u w:val="none"/>
          <w:vertAlign w:val="baseline"/>
        </w:rPr>
        <w:t xml:space="preserve"> [ 254]: #topheadline [ 255]: </w:t>
      </w:r>
      <w:hyperlink r:id="rId1245" w:history="1">
        <w:r>
          <w:rPr>
            <w:rFonts w:ascii="arial" w:eastAsia="arial" w:hAnsi="arial" w:cs="arial"/>
            <w:b w:val="0"/>
            <w:i/>
            <w:strike w:val="0"/>
            <w:noProof w:val="0"/>
            <w:color w:val="0077CC"/>
            <w:position w:val="0"/>
            <w:sz w:val="20"/>
            <w:u w:val="single"/>
            <w:vertAlign w:val="baseline"/>
          </w:rPr>
          <w:t>https://www.dailymail.co.uk/news/article-8815441/Priti-Patel-says-asylum-broken-20-Channel-migrants-taken-deportation-flight.html</w:t>
        </w:r>
      </w:hyperlink>
      <w:r>
        <w:rPr>
          <w:rFonts w:ascii="arial" w:eastAsia="arial" w:hAnsi="arial" w:cs="arial"/>
          <w:b w:val="0"/>
          <w:i w:val="0"/>
          <w:strike w:val="0"/>
          <w:noProof w:val="0"/>
          <w:color w:val="000000"/>
          <w:position w:val="0"/>
          <w:sz w:val="20"/>
          <w:u w:val="none"/>
          <w:vertAlign w:val="baseline"/>
        </w:rPr>
        <w:t xml:space="preserve"> [ 256]: #topheadline [ 257]: </w:t>
      </w:r>
      <w:hyperlink r:id="rId1246" w:history="1">
        <w:r>
          <w:rPr>
            <w:rFonts w:ascii="arial" w:eastAsia="arial" w:hAnsi="arial" w:cs="arial"/>
            <w:b w:val="0"/>
            <w:i/>
            <w:strike w:val="0"/>
            <w:noProof w:val="0"/>
            <w:color w:val="0077CC"/>
            <w:position w:val="0"/>
            <w:sz w:val="20"/>
            <w:u w:val="single"/>
            <w:vertAlign w:val="baseline"/>
          </w:rPr>
          <w:t>https://www.kptv.com/news/unlawful-assembly-declared-outside-portland-ice-building/article_7fa519d6-0891-11eb-ba2e-3fbd8bb1d683.html</w:t>
        </w:r>
      </w:hyperlink>
      <w:r>
        <w:rPr>
          <w:rFonts w:ascii="arial" w:eastAsia="arial" w:hAnsi="arial" w:cs="arial"/>
          <w:b w:val="0"/>
          <w:i w:val="0"/>
          <w:strike w:val="0"/>
          <w:noProof w:val="0"/>
          <w:color w:val="000000"/>
          <w:position w:val="0"/>
          <w:sz w:val="20"/>
          <w:u w:val="none"/>
          <w:vertAlign w:val="baseline"/>
        </w:rPr>
        <w:t xml:space="preserve"> [ 258]: #topheadline [ 259]: </w:t>
      </w:r>
      <w:hyperlink r:id="rId1247" w:history="1">
        <w:r>
          <w:rPr>
            <w:rFonts w:ascii="arial" w:eastAsia="arial" w:hAnsi="arial" w:cs="arial"/>
            <w:b w:val="0"/>
            <w:i/>
            <w:strike w:val="0"/>
            <w:noProof w:val="0"/>
            <w:color w:val="0077CC"/>
            <w:position w:val="0"/>
            <w:sz w:val="20"/>
            <w:u w:val="single"/>
            <w:vertAlign w:val="baseline"/>
          </w:rPr>
          <w:t>http://endoftheamericandream.com/archives/a-new-congressional-report-proves-that-the-institutions-of-marriage-and-family-are-being-systematically-destroyed-in-america</w:t>
        </w:r>
      </w:hyperlink>
      <w:r>
        <w:rPr>
          <w:rFonts w:ascii="arial" w:eastAsia="arial" w:hAnsi="arial" w:cs="arial"/>
          <w:b w:val="0"/>
          <w:i w:val="0"/>
          <w:strike w:val="0"/>
          <w:noProof w:val="0"/>
          <w:color w:val="000000"/>
          <w:position w:val="0"/>
          <w:sz w:val="20"/>
          <w:u w:val="none"/>
          <w:vertAlign w:val="baseline"/>
        </w:rPr>
        <w:t xml:space="preserve"> [ 260]: #topheadline [ 261]: </w:t>
      </w:r>
      <w:hyperlink r:id="rId1248" w:history="1">
        <w:r>
          <w:rPr>
            <w:rFonts w:ascii="arial" w:eastAsia="arial" w:hAnsi="arial" w:cs="arial"/>
            <w:b w:val="0"/>
            <w:i/>
            <w:strike w:val="0"/>
            <w:noProof w:val="0"/>
            <w:color w:val="0077CC"/>
            <w:position w:val="0"/>
            <w:sz w:val="20"/>
            <w:u w:val="single"/>
            <w:vertAlign w:val="baseline"/>
          </w:rPr>
          <w:t>https://reclaimthenet.org/the-mirror-project-banned-from-paypal</w:t>
        </w:r>
      </w:hyperlink>
      <w:r>
        <w:rPr>
          <w:rFonts w:ascii="arial" w:eastAsia="arial" w:hAnsi="arial" w:cs="arial"/>
          <w:b w:val="0"/>
          <w:i w:val="0"/>
          <w:strike w:val="0"/>
          <w:noProof w:val="0"/>
          <w:color w:val="000000"/>
          <w:position w:val="0"/>
          <w:sz w:val="20"/>
          <w:u w:val="none"/>
          <w:vertAlign w:val="baseline"/>
        </w:rPr>
        <w:t xml:space="preserve">/ [ 262]: #topheadline [ 263]: </w:t>
      </w:r>
      <w:hyperlink r:id="rId1249" w:history="1">
        <w:r>
          <w:rPr>
            <w:rFonts w:ascii="arial" w:eastAsia="arial" w:hAnsi="arial" w:cs="arial"/>
            <w:b w:val="0"/>
            <w:i/>
            <w:strike w:val="0"/>
            <w:noProof w:val="0"/>
            <w:color w:val="0077CC"/>
            <w:position w:val="0"/>
            <w:sz w:val="20"/>
            <w:u w:val="single"/>
            <w:vertAlign w:val="baseline"/>
          </w:rPr>
          <w:t>https://disrn.com/news/court-rules-in-favor-of-christian-adoption-agency-threatened-by-</w:t>
        </w:r>
      </w:hyperlink>
      <w:hyperlink r:id="rId1249" w:history="1">
        <w:r>
          <w:rPr>
            <w:rFonts w:ascii="arial" w:eastAsia="arial" w:hAnsi="arial" w:cs="arial"/>
            <w:b/>
            <w:i/>
            <w:strike w:val="0"/>
            <w:noProof w:val="0"/>
            <w:color w:val="0077CC"/>
            <w:position w:val="0"/>
            <w:sz w:val="20"/>
            <w:u w:val="single"/>
            <w:vertAlign w:val="baseline"/>
          </w:rPr>
          <w:t>new-york</w:t>
        </w:r>
      </w:hyperlink>
      <w:hyperlink r:id="rId1249" w:history="1">
        <w:r>
          <w:rPr>
            <w:rFonts w:ascii="arial" w:eastAsia="arial" w:hAnsi="arial" w:cs="arial"/>
            <w:b w:val="0"/>
            <w:i/>
            <w:strike w:val="0"/>
            <w:noProof w:val="0"/>
            <w:color w:val="0077CC"/>
            <w:position w:val="0"/>
            <w:sz w:val="20"/>
            <w:u w:val="single"/>
            <w:vertAlign w:val="baseline"/>
          </w:rPr>
          <w:t>-lgbt-law</w:t>
        </w:r>
      </w:hyperlink>
      <w:r>
        <w:rPr>
          <w:rFonts w:ascii="arial" w:eastAsia="arial" w:hAnsi="arial" w:cs="arial"/>
          <w:b w:val="0"/>
          <w:i w:val="0"/>
          <w:strike w:val="0"/>
          <w:noProof w:val="0"/>
          <w:color w:val="000000"/>
          <w:position w:val="0"/>
          <w:sz w:val="20"/>
          <w:u w:val="none"/>
          <w:vertAlign w:val="baseline"/>
        </w:rPr>
        <w:t xml:space="preserve"> [ 264]: #topheadline [ 265]: </w:t>
      </w:r>
      <w:hyperlink r:id="rId1250" w:history="1">
        <w:r>
          <w:rPr>
            <w:rFonts w:ascii="arial" w:eastAsia="arial" w:hAnsi="arial" w:cs="arial"/>
            <w:b w:val="0"/>
            <w:i/>
            <w:strike w:val="0"/>
            <w:noProof w:val="0"/>
            <w:color w:val="0077CC"/>
            <w:position w:val="0"/>
            <w:sz w:val="20"/>
            <w:u w:val="single"/>
            <w:vertAlign w:val="baseline"/>
          </w:rPr>
          <w:t>https://ammo.com/articles/cultural-marxism-gramsci-how-disciples-of-gramscian-marxism-subverted-america</w:t>
        </w:r>
      </w:hyperlink>
      <w:r>
        <w:rPr>
          <w:rFonts w:ascii="arial" w:eastAsia="arial" w:hAnsi="arial" w:cs="arial"/>
          <w:b w:val="0"/>
          <w:i w:val="0"/>
          <w:strike w:val="0"/>
          <w:noProof w:val="0"/>
          <w:color w:val="000000"/>
          <w:position w:val="0"/>
          <w:sz w:val="20"/>
          <w:u w:val="none"/>
          <w:vertAlign w:val="baseline"/>
        </w:rPr>
        <w:t xml:space="preserve"> [ 266]: #topheadline [ 267]: </w:t>
      </w:r>
      <w:hyperlink r:id="rId1251" w:history="1">
        <w:r>
          <w:rPr>
            <w:rFonts w:ascii="arial" w:eastAsia="arial" w:hAnsi="arial" w:cs="arial"/>
            <w:b w:val="0"/>
            <w:i/>
            <w:strike w:val="0"/>
            <w:noProof w:val="0"/>
            <w:color w:val="0077CC"/>
            <w:position w:val="0"/>
            <w:sz w:val="20"/>
            <w:u w:val="single"/>
            <w:vertAlign w:val="baseline"/>
          </w:rPr>
          <w:t>http://feedproxy.google.com/~r/blacklistednews/hKxa/~3/EtnOg6NEch8/cuties-goes-to-court-netflix-indicted-by-texas-grand-jury-for-lewd-depiction-of-children-in.html</w:t>
        </w:r>
      </w:hyperlink>
      <w:r>
        <w:rPr>
          <w:rFonts w:ascii="arial" w:eastAsia="arial" w:hAnsi="arial" w:cs="arial"/>
          <w:b w:val="0"/>
          <w:i w:val="0"/>
          <w:strike w:val="0"/>
          <w:noProof w:val="0"/>
          <w:color w:val="000000"/>
          <w:position w:val="0"/>
          <w:sz w:val="20"/>
          <w:u w:val="none"/>
          <w:vertAlign w:val="baseline"/>
        </w:rPr>
        <w:t xml:space="preserve"> [ 268]: #topheadline [ 269]: </w:t>
      </w:r>
      <w:hyperlink r:id="rId1252" w:history="1">
        <w:r>
          <w:rPr>
            <w:rFonts w:ascii="arial" w:eastAsia="arial" w:hAnsi="arial" w:cs="arial"/>
            <w:b w:val="0"/>
            <w:i/>
            <w:strike w:val="0"/>
            <w:noProof w:val="0"/>
            <w:color w:val="0077CC"/>
            <w:position w:val="0"/>
            <w:sz w:val="20"/>
            <w:u w:val="single"/>
            <w:vertAlign w:val="baseline"/>
          </w:rPr>
          <w:t>https://www.breitbart.com/politics/2020/10/07/greta-thunberg-w-h-o-bookies-choice-for-nobel-peace-prize-trump-dismissed-as-undeserving/</w:t>
        </w:r>
      </w:hyperlink>
      <w:r>
        <w:rPr>
          <w:rFonts w:ascii="arial" w:eastAsia="arial" w:hAnsi="arial" w:cs="arial"/>
          <w:b w:val="0"/>
          <w:i w:val="0"/>
          <w:strike w:val="0"/>
          <w:noProof w:val="0"/>
          <w:color w:val="000000"/>
          <w:position w:val="0"/>
          <w:sz w:val="20"/>
          <w:u w:val="none"/>
          <w:vertAlign w:val="baseline"/>
        </w:rPr>
        <w:t xml:space="preserve"> [ 270]: #topheadline [ 271]: </w:t>
      </w:r>
      <w:hyperlink r:id="rId1253" w:history="1">
        <w:r>
          <w:rPr>
            <w:rFonts w:ascii="arial" w:eastAsia="arial" w:hAnsi="arial" w:cs="arial"/>
            <w:b w:val="0"/>
            <w:i/>
            <w:strike w:val="0"/>
            <w:noProof w:val="0"/>
            <w:color w:val="0077CC"/>
            <w:position w:val="0"/>
            <w:sz w:val="20"/>
            <w:u w:val="single"/>
            <w:vertAlign w:val="baseline"/>
          </w:rPr>
          <w:t>https://summit.news/2020/10/07/over-6000-scientists-doctors-sign-anti-lockdown-petition/</w:t>
        </w:r>
      </w:hyperlink>
      <w:r>
        <w:rPr>
          <w:rFonts w:ascii="arial" w:eastAsia="arial" w:hAnsi="arial" w:cs="arial"/>
          <w:b w:val="0"/>
          <w:i w:val="0"/>
          <w:strike w:val="0"/>
          <w:noProof w:val="0"/>
          <w:color w:val="000000"/>
          <w:position w:val="0"/>
          <w:sz w:val="20"/>
          <w:u w:val="none"/>
          <w:vertAlign w:val="baseline"/>
        </w:rPr>
        <w:t xml:space="preserve"> [ 272]: #topheadline [ 273]: </w:t>
      </w:r>
      <w:hyperlink r:id="rId1254" w:history="1">
        <w:r>
          <w:rPr>
            <w:rFonts w:ascii="arial" w:eastAsia="arial" w:hAnsi="arial" w:cs="arial"/>
            <w:b w:val="0"/>
            <w:i/>
            <w:strike w:val="0"/>
            <w:noProof w:val="0"/>
            <w:color w:val="0077CC"/>
            <w:position w:val="0"/>
            <w:sz w:val="20"/>
            <w:u w:val="single"/>
            <w:vertAlign w:val="baseline"/>
          </w:rPr>
          <w:t>https://reclaimthenet.org/youtube-and-vimeo-censor-pro-life-video-alleging-to-show-hospital-refusing-care</w:t>
        </w:r>
      </w:hyperlink>
      <w:r>
        <w:rPr>
          <w:rFonts w:ascii="arial" w:eastAsia="arial" w:hAnsi="arial" w:cs="arial"/>
          <w:b w:val="0"/>
          <w:i w:val="0"/>
          <w:strike w:val="0"/>
          <w:noProof w:val="0"/>
          <w:color w:val="000000"/>
          <w:position w:val="0"/>
          <w:sz w:val="20"/>
          <w:u w:val="none"/>
          <w:vertAlign w:val="baseline"/>
        </w:rPr>
        <w:t xml:space="preserve">/ [ 274]: #topheadline [ 275]: </w:t>
      </w:r>
      <w:hyperlink r:id="rId1255" w:history="1">
        <w:r>
          <w:rPr>
            <w:rFonts w:ascii="arial" w:eastAsia="arial" w:hAnsi="arial" w:cs="arial"/>
            <w:b w:val="0"/>
            <w:i/>
            <w:strike w:val="0"/>
            <w:noProof w:val="0"/>
            <w:color w:val="0077CC"/>
            <w:position w:val="0"/>
            <w:sz w:val="20"/>
            <w:u w:val="single"/>
            <w:vertAlign w:val="baseline"/>
          </w:rPr>
          <w:t>https://phys.org/news/2020-09-metallic-crystals-liquid-metal.html</w:t>
        </w:r>
      </w:hyperlink>
      <w:r>
        <w:rPr>
          <w:rFonts w:ascii="arial" w:eastAsia="arial" w:hAnsi="arial" w:cs="arial"/>
          <w:b w:val="0"/>
          <w:i w:val="0"/>
          <w:strike w:val="0"/>
          <w:noProof w:val="0"/>
          <w:color w:val="000000"/>
          <w:position w:val="0"/>
          <w:sz w:val="20"/>
          <w:u w:val="none"/>
          <w:vertAlign w:val="baseline"/>
        </w:rPr>
        <w:t xml:space="preserve"> [ 276]: #topheadline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77"/>
      </w:pPr>
    </w:p>
    <w:p>
      <w:pPr>
        <w:pStyle w:val="Normal77"/>
        <w:ind w:left="200"/>
        <w:sectPr>
          <w:type w:val="continuous"/>
          <w:pgMar w:top="840" w:right="1000" w:bottom="840" w:left="1000" w:header="400" w:footer="400"/>
          <w:pgNumType w:fmt="decimal"/>
          <w:cols w:space="720"/>
        </w:sectPr>
      </w:pPr>
      <w:r>
        <w:br/>
      </w:r>
      <w:r>
        <w:pict>
          <v:line id="_x0000_s1292"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256"/>
          <w:headerReference w:type="default" r:id="rId1257"/>
          <w:footerReference w:type="even" r:id="rId1258"/>
          <w:footerReference w:type="default" r:id="rId1259"/>
          <w:headerReference w:type="first" r:id="rId1260"/>
          <w:footerReference w:type="first" r:id="rId1261"/>
          <w:pgSz w:w="12240" w:h="15840"/>
          <w:pgMar w:top="840" w:right="1000" w:bottom="840" w:left="1000" w:header="400" w:footer="400"/>
          <w:pgNumType w:fmt="decimal"/>
          <w:cols w:space="720"/>
          <w:titlePg w:val="0"/>
        </w:sectPr>
      </w:pPr>
    </w:p>
    <w:p>
      <w:pPr>
        <w:pStyle w:val="Normal78"/>
      </w:pPr>
    </w:p>
    <w:p>
      <w:pPr>
        <w:pStyle w:val="Normal78"/>
      </w:pPr>
      <w:r>
        <w:pict>
          <v:shape id="_x0000_i1293" type="#_x0000_t75" alt="LexisNexis®" style="width:147.75pt;height:30pt">
            <v:imagedata r:id="rId18" o:title=""/>
          </v:shape>
        </w:pict>
      </w:r>
      <w:r>
        <w:cr/>
      </w:r>
    </w:p>
    <w:p>
      <w:pPr>
        <w:pStyle w:val="Heading176"/>
        <w:keepNext w:val="0"/>
        <w:spacing w:after="200" w:line="340" w:lineRule="atLeast"/>
        <w:ind w:left="0" w:right="0" w:firstLine="0"/>
        <w:jc w:val="center"/>
      </w:pPr>
      <w:hyperlink r:id="rId1262" w:history="1">
        <w:r>
          <w:rPr>
            <w:rFonts w:ascii="arial" w:eastAsia="arial" w:hAnsi="arial" w:cs="arial"/>
            <w:b/>
            <w:i/>
            <w:strike w:val="0"/>
            <w:color w:val="0077CC"/>
            <w:sz w:val="28"/>
            <w:u w:val="single"/>
            <w:vertAlign w:val="baseline"/>
          </w:rPr>
          <w:t>Are Ideological Differences the Only Reason Republicans and Democrats Can't Agree?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Cato@Liberty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6:08 PM EST</w:t>
      </w:r>
    </w:p>
    <w:p>
      <w:pPr>
        <w:pStyle w:val="Normal78"/>
        <w:keepNext w:val="0"/>
        <w:spacing w:after="0" w:line="240" w:lineRule="atLeast"/>
        <w:ind w:right="0"/>
        <w:jc w:val="both"/>
      </w:pPr>
      <w:bookmarkStart w:id="157" w:name="Bookmark_78"/>
      <w:bookmarkEnd w:id="157"/>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Bernstein, Emily Ekins</w:t>
      </w:r>
    </w:p>
    <w:p>
      <w:pPr>
        <w:pStyle w:val="Normal78"/>
        <w:keepNext/>
        <w:spacing w:before="240" w:after="0" w:line="340" w:lineRule="atLeast"/>
        <w:ind w:left="0" w:right="0" w:firstLine="0"/>
        <w:jc w:val="left"/>
      </w:pPr>
      <w:bookmarkStart w:id="158" w:name="Body_76"/>
      <w:bookmarkEnd w:id="158"/>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4" style="position:absolute;z-index:251827200"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27, 2020( Cato@Liberty: </w:t>
      </w:r>
      <w:hyperlink r:id="rId1263" w:history="1">
        <w:r>
          <w:rPr>
            <w:rFonts w:ascii="arial" w:eastAsia="arial" w:hAnsi="arial" w:cs="arial"/>
            <w:b w:val="0"/>
            <w:i/>
            <w:strike w:val="0"/>
            <w:noProof w:val="0"/>
            <w:color w:val="0077CC"/>
            <w:position w:val="0"/>
            <w:sz w:val="20"/>
            <w:u w:val="single"/>
            <w:vertAlign w:val="baseline"/>
          </w:rPr>
          <w:t>http://www.cato</w:t>
        </w:r>
      </w:hyperlink>
      <w:r>
        <w:rPr>
          <w:rFonts w:ascii="arial" w:eastAsia="arial" w:hAnsi="arial" w:cs="arial"/>
          <w:b w:val="0"/>
          <w:i w:val="0"/>
          <w:strike w:val="0"/>
          <w:noProof w:val="0"/>
          <w:color w:val="000000"/>
          <w:position w:val="0"/>
          <w:sz w:val="20"/>
          <w:u w:val="none"/>
          <w:vertAlign w:val="baseline"/>
        </w:rPr>
        <w:t xml:space="preserve"> .org/blog Delivered by Newstex) ;;;; Michael Bernstein and Emily Ekins[1]Political polarization is rapidly becoming one of the greatest public issues of our time. As the Pew Research Center has[2] found, fewer Americans are taking centrist views while more are shifting toward the extremes. The consequences are dire: the Pew Research Center found[3] that 73% of Americans say Republicans and Democrats 'not only disagree over plans and policies, but also cannot agree on basic facts.' And animus has turned personal; one PRRI study[4] found that 35% of Republicans and 45% of Democrats would be very unhappy if their child married someone from the opposing party. </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accounts for this polarization? Are Americans just more divided over policies, like tax rates, abortion, and immigration? Or are we living in a more tribal era in which political attitudes are driven by partisan loyalties and animus toward opponents—regardless of the policy? Some may recall when the Jimmy Kimmel show[5] asked Hillary Clinton voters in 2016 if they supported a plan to cut corporate and estate taxeswhile telling them the plan was Clinton's idea. The interviewees dutifully agreed, only to be told later that it was actually proposed by Trump rather than Clinton. Kimmel concluded, 'It seems to me most people pick a candidate and go along with whatever that candidate says.'  So which is it? Do voters just pick a candidate and align their opinions with that person? Or do voters select candidates who best represent their policy views? One of us (Michael Bernstein) collaborated with psychologists Nick Zambrotta (University of Massachusetts - Dartmouth), Lauren Micalizzi (Brown University), and Scott Martin (Brigham Young University - Idaho) to find out. The researchers recruited 195 college students across three universities asking their opinion about several policies from both the Obama and Trump administrations. (See Appendix A for further details.) While the context and specifics of various plans will always differ between two administrations, the researchers selected broad policies that apply to both presidents. The researchers randomly assigned whether students were told that the policy came from President Obama or President Trump.[i][6] But the policy description itself was identical between conditions. By only varying the president that each policy is attributed to, the researchers were able to examine how support for the same policies differ according to the person enacting them. Here's what they found: Experiment 1: Immigration at the Border In 2018, the Associated Press released a bombshell report[7] of immigrant children being held in overcrowded 'cages created by metal fencing.' But then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reported[8] that some of the photographic evidence was actually taken in 2014, during the Obama administration (although reasons for detainment and the number of detained children differed). This offered a great opportunity for an experiment. Would Americans feel differently about holding immigrant children in overcrowded cells if they thought it happened under Obama or Trump? Study participants were randomly divided into two groups in which one half read that 'Trump' had 'come under intense criticism for keeping many immigrants, including children, in overcrowded holding cells.' The other half read the same question but were told that 'Obama' had done this. They were then asked if they agreed or disagreed that keeping immigrant children in overcrowded holding cells is 'a health concern and human rights violation.'  //-- &gt; As you can see, partisans react very differently depending on whether the Trump or Obama administration was said to have kept immigrant children in overcrowded holding cells. When this was presented as Obama's policy, nearly half (44%) of Republicans 'strongly agreed' it was a human rights violation and health concern. But only 13% of Republicans thought so when told this was Trump's policy—a 31 percentage point drop. In either condition, Democrats were more alarmed at keeping immigrant children in holding cells. But while 63% of Democrats strongly agreed it was a violation when told it was Obama's policy, this share rose to 95% if told it was Trump's policy—a 32 percentage point increase. When examining how many participants indicated they either somewhat or strongly agree that immigrant children in overcrowded holding cells is a health concern and human rights violation, the same trend emerges. For Republicans, 70% believe it's a human rights violation if told it was Obama's policy but only 36% agreed if told it was Trump's policy. Among Democrats, 84% indicated they agree if told it was Obama's policy and 95% agreed under Trump. Taken these results together, we see that Obama causes greater consensus on this issue: Republican and Democratic voters are 19 points apart in strong agreement that keeping immigrant children in overcrowded holding cells is a human rights violation. But Trump polarizes people—leading to a whopping 82-point difference between partisans. These data imply that rising public support[9] for increasing immigration, as Gallup[10] found, may be partly accelerated in reaction to Trump. For those in favor of more liberalized immigration policies, Trump likely has done much for galvanizing support in favor of more immigration.  //-- &gt; Experiment 2: Free Trade While President Trump is known for his hardline trade stance, both Trump[11] and Obama[12] put tariffs on goods from China. Thus, the next experiment divided respondents into two groups and told one group that President Trump (and the other President Obama) had imposed tariffs on China because 'they do not play by the same set of economic rules as the rest of the world.' Then they were asked if they supported the tariffs on China.  //-- &gt; Again, partisans' attitudes about free trade vary tremendously depending on whether they believed that Trump or Obama imposed the tariffs. Democratic voters were 4 times as likely to support tariffs on China when told Obama imposed them (58%) than Trump (14%)—this is a 44-point drop. Notice also, a majority of Democrats support tariffs if proposed by a Democratic president but turn toward freer trade under Trump. Republicans were more supportive of trade restrictions regardless of the president. But, more Republicans (67%) supported tariffs if Trump imposed them than if Obama (48%) did so—a 19-point difference. These data suggest that polls finding support[13] for free trade at an 'all time high[14],' may be the result of Democratic backlash against Trump's restrictionist stance on trade.  //-- &gt; Experiment 3: Government Lowering Drug Prices How strong is conservative commitment to the free market in health care? The next experiment suggests perhaps not very if Republican leadership jettisons market-based solutions. Again people were randomly divided into two groups and asked if they supported President Trump's (or President Obama's) 'plan of having the government intervene to lower prescription drug prices.' Most Republican participants opposed government intervention if they thought the plan was proposed by Obama with only 24% in support. However, support rose dramatically to 72% in support if Trump proposed the plan. Regardless of the president, Democrats were far more supportive of government lowering drug prices. But somewhat fewer would support it if presented as Trump's plan (86%) than Obama's plan (97%).  //-- &gt; Unlike most of the other experiments, Trump, rather than Obama, acts as a more unifying figure. When it comes to government reducing drug prices, Obama polarizes people. It may be that when Trump proposes a policy Democrats already strongly support, it retains Democratic approval and then adds Republican support. Whereas, if Obama proposed the policy, Republicans would not feel the pull of partisan loyalty to support the plan. Experiment 4: Government Fighting the Opioid Epidemic In the next experiment, respondents were asked if they supported increasing federal funding 'to help curb the opioid epidemic' even though the 'federal budget is tightly constrained.' Democrats overwhelmingly supported this spending regardless of whether they were told Obama proposed it (81%) or Trump did (84%). But Republican support rose moderately from 48% if it were Obama's plan to 61% if they were told it was Trump's plan.  //-- &gt; Experiment 5: Iran Sanctions In another experiment, respondents were asked if they supported imposing economic sanctions on Iran. However, one-half of the participants were told that Obama had imposed them, while the other half were told that Trump had done so.  //-- &gt; Democrats were nearly twice as likely to support sanctions if Obama announced them (46%) than if Trump did so (24%). Republicans were more supportive in either condition, but somewhat more supportive of sanctions if they thought Trump imposed them (53%) than if they thought Obama did (42%). Taking these together, we find that Obama has a more unifying effect on public support for Iranian economic sanctions: Democratic and Republican voter support differs by about 4 points. But Trump polarizes people leading to a partisan gap of 29 points. If people believe Trump is behind the sanctions, Democratic support drops by nearlyhalf and Republican support edges up by about 10 points. Experiment 6: Drone Strikes According to The Bureau of Investigative Journalism, both[15] the Obama and Trump administrations launched drone strikes in Afghanistan, Pakistan, Somalia, and Yemen that had resulted in some civilians being killed. Thus, another experiment randomly divided respondents into two groups and asked if they supported a drone strike in the Middle East ordered by Obama (or Trump) that resulted in the death of suspected terrorists but also included civilian causalities.  //-- &gt; Regardless of partisanship, few Americans support drone strikes that could result in civilian causalities. However, Democrats were about three times as likely to support a drone strike if they thought it was ordered by Obama (12%) than if they thought it was ordered by Trump (4%). Republicans were already more likely to support such a strike, but they were nearly twice as likely to support it coming from Trump (15%) as they would if they thought the order came from Obama (9%). Experiment 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next experiment took a step back from public policy and examined public reaction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it turns out, even interpretation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affected by party. Half of respondents were told that 'after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resulted in the death of several U.S. citizens in 2016' that President Obama gave a speech that said the attack was 'an attack on all Americans.'[ii][16] The other half of respondents were told that Trump had said this.[iii][17] (Both Obama[18] and Trump[19] described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occurred during their respective administrations as an attack or assault 'on all of us.') Then respondents were asked if they agreed or disagreed that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committed in the United States constitutes an attack on all Americans.'  //-- &gt; While 36% of Republicans agreed if told that Obama had said this, this share rises to 70% if told Trump said it—a 34-point increase. In reverse, 76% of Democrats agreed if told Obama said this while less than half (44%) agreed if told Trump said it. Both Trump and Obama polarize Americans when it comes to thinking about hate crimesin the United States. Americans interpret the validity of the president's points on this contentious topic largely through a partisan lens. Implications These data demonstrate that partisans allow the political leaders they like and dislike to color their views of public policy. Republican participants were more likely to favor the same described policy under Trump than Obama. Similarly, Democratic participants were more likely to favor the same described policy under Obama versus Trump. This is evidence that people are not objectively judging the merits of a policy. Instead, policy support depends not only on political ideology (e.g. Republicans are overall more supportive of drone strikes than Democrats) but also on the president who is promoting the policy. This poses a serious concern for our ability to effectively communicate and reach consensus with one another about political issues. How can we forthrightly debate the merits of a presidential action when its support is, to some degree, a function of the person who occupies the Oval office? If we want to find common ground, it is important to recognize tribalism, how we ourselves may be affected by it, and consider how it may shape the attitudes of our public. Michael Bernstein, Ph.D. is an Assistant Professor at Brown University in the Department of Behavioral and Social Sciences David Kemp contributed to this article. [i][20] Appendix A: Respondents were recruited from Brown University (N=74), University of St. Joseph [N=31], and Brigham Young University-Idaho (N=90). In this analysis, 30% of respondents planned to vote for the Republican presidential candidate and 42% planned to vote for the Democratic candidate in the 2020 presidential election. These respondents were labeled either Republican or Democratic voters in the analysis. Another 29% of participants were unsure for whom they would vote or said 'other.' The survey was conducted from March-July 2020. There were 10 experiments in total. Prompts for all experiments were assessed on a 1-5 scale of strongly disagree (1) to strongly agree (5) where 3 indicates a neutral opinion. We consider responses of 4 or 5 to indicate support or agreement. The study was conducted by Michael Bernstein (Brown University), Nick Zambrotta (University of Massachusetts - Dartmouth), Lauren Micalizzi (Brown University), Scott Martin (Brigham Young University - Idaho). Study authors can be reached at </w:t>
      </w:r>
      <w:hyperlink r:id="rId1264" w:history="1">
        <w:r>
          <w:rPr>
            <w:rFonts w:ascii="arial" w:eastAsia="arial" w:hAnsi="arial" w:cs="arial"/>
            <w:b w:val="0"/>
            <w:i/>
            <w:strike w:val="0"/>
            <w:noProof w:val="0"/>
            <w:color w:val="0077CC"/>
            <w:position w:val="0"/>
            <w:sz w:val="20"/>
            <w:u w:val="single"/>
            <w:vertAlign w:val="baseline"/>
          </w:rPr>
          <w:t>Michael_Bernstein@Brown.edu</w:t>
        </w:r>
      </w:hyperlink>
      <w:r>
        <w:rPr>
          <w:rFonts w:ascii="arial" w:eastAsia="arial" w:hAnsi="arial" w:cs="arial"/>
          <w:b w:val="0"/>
          <w:i w:val="0"/>
          <w:strike w:val="0"/>
          <w:noProof w:val="0"/>
          <w:color w:val="000000"/>
          <w:position w:val="0"/>
          <w:sz w:val="20"/>
          <w:u w:val="none"/>
          <w:vertAlign w:val="baseline"/>
        </w:rPr>
        <w:t xml:space="preserve"> [21].; [ii][22] After a shooting at an Orlando nightclub against LGBT people, Obama said[23]: 'Attacks on any American -- regardless of race, ethnicity, religion or sexual orientation -- is an attack on all of us.' [iii][24] After a shooting at a Jewish Synagogue in Pittsburgh, Trump said[25]: 'This evil, anti-Semitic attack is an assault on all of us.' [ 1]: </w:t>
      </w:r>
      <w:hyperlink r:id="rId1265" w:history="1">
        <w:r>
          <w:rPr>
            <w:rFonts w:ascii="arial" w:eastAsia="arial" w:hAnsi="arial" w:cs="arial"/>
            <w:b w:val="0"/>
            <w:i/>
            <w:strike w:val="0"/>
            <w:noProof w:val="0"/>
            <w:color w:val="0077CC"/>
            <w:position w:val="0"/>
            <w:sz w:val="20"/>
            <w:u w:val="single"/>
            <w:vertAlign w:val="baseline"/>
          </w:rPr>
          <w:t>https://www.cato.org/people/emily-ekins</w:t>
        </w:r>
      </w:hyperlink>
      <w:r>
        <w:rPr>
          <w:rFonts w:ascii="arial" w:eastAsia="arial" w:hAnsi="arial" w:cs="arial"/>
          <w:b w:val="0"/>
          <w:i w:val="0"/>
          <w:strike w:val="0"/>
          <w:noProof w:val="0"/>
          <w:color w:val="000000"/>
          <w:position w:val="0"/>
          <w:sz w:val="20"/>
          <w:u w:val="none"/>
          <w:vertAlign w:val="baseline"/>
        </w:rPr>
        <w:t xml:space="preserve"> [ 2]: </w:t>
      </w:r>
      <w:hyperlink r:id="rId1266" w:history="1">
        <w:r>
          <w:rPr>
            <w:rFonts w:ascii="arial" w:eastAsia="arial" w:hAnsi="arial" w:cs="arial"/>
            <w:b w:val="0"/>
            <w:i/>
            <w:strike w:val="0"/>
            <w:noProof w:val="0"/>
            <w:color w:val="0077CC"/>
            <w:position w:val="0"/>
            <w:sz w:val="20"/>
            <w:u w:val="single"/>
            <w:vertAlign w:val="baseline"/>
          </w:rPr>
          <w:t>https://www.pewresearch.org/politics/2014/06/12/political-polarization-in-the-american-public/</w:t>
        </w:r>
      </w:hyperlink>
      <w:r>
        <w:rPr>
          <w:rFonts w:ascii="arial" w:eastAsia="arial" w:hAnsi="arial" w:cs="arial"/>
          <w:b w:val="0"/>
          <w:i w:val="0"/>
          <w:strike w:val="0"/>
          <w:noProof w:val="0"/>
          <w:color w:val="000000"/>
          <w:position w:val="0"/>
          <w:sz w:val="20"/>
          <w:u w:val="none"/>
          <w:vertAlign w:val="baseline"/>
        </w:rPr>
        <w:t xml:space="preserve"> [ 3]: </w:t>
      </w:r>
      <w:hyperlink r:id="rId1267" w:history="1">
        <w:r>
          <w:rPr>
            <w:rFonts w:ascii="arial" w:eastAsia="arial" w:hAnsi="arial" w:cs="arial"/>
            <w:b w:val="0"/>
            <w:i/>
            <w:strike w:val="0"/>
            <w:noProof w:val="0"/>
            <w:color w:val="0077CC"/>
            <w:position w:val="0"/>
            <w:sz w:val="20"/>
            <w:u w:val="single"/>
            <w:vertAlign w:val="baseline"/>
          </w:rPr>
          <w:t>https://www.pewresearch.org/politics/2019/10/10/partisan-antipathy-more-intense-more-personal/?utm_source=link_newsv9&amp;#38;utm_campaign=item_268982&amp;#38;utm_medium=copy</w:t>
        </w:r>
      </w:hyperlink>
      <w:r>
        <w:rPr>
          <w:rFonts w:ascii="arial" w:eastAsia="arial" w:hAnsi="arial" w:cs="arial"/>
          <w:b w:val="0"/>
          <w:i w:val="0"/>
          <w:strike w:val="0"/>
          <w:noProof w:val="0"/>
          <w:color w:val="000000"/>
          <w:position w:val="0"/>
          <w:sz w:val="20"/>
          <w:u w:val="none"/>
          <w:vertAlign w:val="baseline"/>
        </w:rPr>
        <w:t xml:space="preserve"> [ 4]: </w:t>
      </w:r>
      <w:hyperlink r:id="rId1268" w:history="1">
        <w:r>
          <w:rPr>
            <w:rFonts w:ascii="arial" w:eastAsia="arial" w:hAnsi="arial" w:cs="arial"/>
            <w:b w:val="0"/>
            <w:i/>
            <w:strike w:val="0"/>
            <w:noProof w:val="0"/>
            <w:color w:val="0077CC"/>
            <w:position w:val="0"/>
            <w:sz w:val="20"/>
            <w:u w:val="single"/>
            <w:vertAlign w:val="baseline"/>
          </w:rPr>
          <w:t>https://www.prri.org/research/american-democracy-in-crisis-the-fate-of-pluralism-in-a-divided-nation/</w:t>
        </w:r>
      </w:hyperlink>
      <w:r>
        <w:rPr>
          <w:rFonts w:ascii="arial" w:eastAsia="arial" w:hAnsi="arial" w:cs="arial"/>
          <w:b w:val="0"/>
          <w:i w:val="0"/>
          <w:strike w:val="0"/>
          <w:noProof w:val="0"/>
          <w:color w:val="000000"/>
          <w:position w:val="0"/>
          <w:sz w:val="20"/>
          <w:u w:val="none"/>
          <w:vertAlign w:val="baseline"/>
        </w:rPr>
        <w:t xml:space="preserve"> [ 5]: </w:t>
      </w:r>
      <w:hyperlink r:id="rId1269" w:history="1">
        <w:r>
          <w:rPr>
            <w:rFonts w:ascii="arial" w:eastAsia="arial" w:hAnsi="arial" w:cs="arial"/>
            <w:b w:val="0"/>
            <w:i/>
            <w:strike w:val="0"/>
            <w:noProof w:val="0"/>
            <w:color w:val="0077CC"/>
            <w:position w:val="0"/>
            <w:sz w:val="20"/>
            <w:u w:val="single"/>
            <w:vertAlign w:val="baseline"/>
          </w:rPr>
          <w:t>https://www.youtube.com/watch?v=CsxXty6vEBA</w:t>
        </w:r>
      </w:hyperlink>
      <w:r>
        <w:rPr>
          <w:rFonts w:ascii="arial" w:eastAsia="arial" w:hAnsi="arial" w:cs="arial"/>
          <w:b w:val="0"/>
          <w:i w:val="0"/>
          <w:strike w:val="0"/>
          <w:noProof w:val="0"/>
          <w:color w:val="000000"/>
          <w:position w:val="0"/>
          <w:sz w:val="20"/>
          <w:u w:val="none"/>
          <w:vertAlign w:val="baseline"/>
        </w:rPr>
        <w:t xml:space="preserve"> [ 6]: #_edn1 [ 7]: </w:t>
      </w:r>
      <w:hyperlink r:id="rId1270" w:history="1">
        <w:r>
          <w:rPr>
            <w:rFonts w:ascii="arial" w:eastAsia="arial" w:hAnsi="arial" w:cs="arial"/>
            <w:b w:val="0"/>
            <w:i/>
            <w:strike w:val="0"/>
            <w:noProof w:val="0"/>
            <w:color w:val="0077CC"/>
            <w:position w:val="0"/>
            <w:sz w:val="20"/>
            <w:u w:val="single"/>
            <w:vertAlign w:val="baseline"/>
          </w:rPr>
          <w:t>https://apnews.com/6e04c6ee01dd46669eddba9d3333f6d5/Immigrant-kids-seen-held-in-fenced-cages-at-border-facility</w:t>
        </w:r>
      </w:hyperlink>
      <w:r>
        <w:rPr>
          <w:rFonts w:ascii="arial" w:eastAsia="arial" w:hAnsi="arial" w:cs="arial"/>
          <w:b w:val="0"/>
          <w:i w:val="0"/>
          <w:strike w:val="0"/>
          <w:noProof w:val="0"/>
          <w:color w:val="000000"/>
          <w:position w:val="0"/>
          <w:sz w:val="20"/>
          <w:u w:val="none"/>
          <w:vertAlign w:val="baseline"/>
        </w:rPr>
        <w:t xml:space="preserve"> [ 8]: </w:t>
      </w:r>
      <w:hyperlink r:id="rId1271" w:history="1">
        <w:r>
          <w:rPr>
            <w:rFonts w:ascii="arial" w:eastAsia="arial" w:hAnsi="arial" w:cs="arial"/>
            <w:b w:val="0"/>
            <w:i/>
            <w:strike w:val="0"/>
            <w:noProof w:val="0"/>
            <w:color w:val="0077CC"/>
            <w:position w:val="0"/>
            <w:sz w:val="20"/>
            <w:u w:val="single"/>
            <w:vertAlign w:val="baseline"/>
          </w:rPr>
          <w:t>https://nypost.com/2019/07/10/house-dems-use-obama-era-photos-to-promote-kids-in-cages-hearing/</w:t>
        </w:r>
      </w:hyperlink>
      <w:r>
        <w:rPr>
          <w:rFonts w:ascii="arial" w:eastAsia="arial" w:hAnsi="arial" w:cs="arial"/>
          <w:b w:val="0"/>
          <w:i w:val="0"/>
          <w:strike w:val="0"/>
          <w:noProof w:val="0"/>
          <w:color w:val="000000"/>
          <w:position w:val="0"/>
          <w:sz w:val="20"/>
          <w:u w:val="none"/>
          <w:vertAlign w:val="baseline"/>
        </w:rPr>
        <w:t xml:space="preserve"> [ 9]: </w:t>
      </w:r>
      <w:hyperlink r:id="rId1272" w:history="1">
        <w:r>
          <w:rPr>
            <w:rFonts w:ascii="arial" w:eastAsia="arial" w:hAnsi="arial" w:cs="arial"/>
            <w:b w:val="0"/>
            <w:i/>
            <w:strike w:val="0"/>
            <w:noProof w:val="0"/>
            <w:color w:val="0077CC"/>
            <w:position w:val="0"/>
            <w:sz w:val="20"/>
            <w:u w:val="single"/>
            <w:vertAlign w:val="baseline"/>
          </w:rPr>
          <w:t>https://news.gallup.com/poll/313106/americans-not-less-immigration-first-time.aspx</w:t>
        </w:r>
      </w:hyperlink>
      <w:r>
        <w:rPr>
          <w:rFonts w:ascii="arial" w:eastAsia="arial" w:hAnsi="arial" w:cs="arial"/>
          <w:b w:val="0"/>
          <w:i w:val="0"/>
          <w:strike w:val="0"/>
          <w:noProof w:val="0"/>
          <w:color w:val="000000"/>
          <w:position w:val="0"/>
          <w:sz w:val="20"/>
          <w:u w:val="none"/>
          <w:vertAlign w:val="baseline"/>
        </w:rPr>
        <w:t xml:space="preserve"> [ 10]: </w:t>
      </w:r>
      <w:hyperlink r:id="rId1272" w:history="1">
        <w:r>
          <w:rPr>
            <w:rFonts w:ascii="arial" w:eastAsia="arial" w:hAnsi="arial" w:cs="arial"/>
            <w:b w:val="0"/>
            <w:i/>
            <w:strike w:val="0"/>
            <w:noProof w:val="0"/>
            <w:color w:val="0077CC"/>
            <w:position w:val="0"/>
            <w:sz w:val="20"/>
            <w:u w:val="single"/>
            <w:vertAlign w:val="baseline"/>
          </w:rPr>
          <w:t>https://news.gallup.com/poll/313106/americans-not-less-immigration-first-time.aspx</w:t>
        </w:r>
      </w:hyperlink>
      <w:r>
        <w:rPr>
          <w:rFonts w:ascii="arial" w:eastAsia="arial" w:hAnsi="arial" w:cs="arial"/>
          <w:b w:val="0"/>
          <w:i w:val="0"/>
          <w:strike w:val="0"/>
          <w:noProof w:val="0"/>
          <w:color w:val="000000"/>
          <w:position w:val="0"/>
          <w:sz w:val="20"/>
          <w:u w:val="none"/>
          <w:vertAlign w:val="baseline"/>
        </w:rPr>
        <w:t xml:space="preserve"> [ 11]: </w:t>
      </w:r>
      <w:hyperlink r:id="rId1273" w:history="1">
        <w:r>
          <w:rPr>
            <w:rFonts w:ascii="arial" w:eastAsia="arial" w:hAnsi="arial" w:cs="arial"/>
            <w:b w:val="0"/>
            <w:i/>
            <w:strike w:val="0"/>
            <w:noProof w:val="0"/>
            <w:color w:val="0077CC"/>
            <w:position w:val="0"/>
            <w:sz w:val="20"/>
            <w:u w:val="single"/>
            <w:vertAlign w:val="baseline"/>
          </w:rPr>
          <w:t>https://www.uschamber.com/series/above-the-fold/quick-take-your-primer-trump-s-china-tariffs</w:t>
        </w:r>
      </w:hyperlink>
      <w:r>
        <w:rPr>
          <w:rFonts w:ascii="arial" w:eastAsia="arial" w:hAnsi="arial" w:cs="arial"/>
          <w:b w:val="0"/>
          <w:i w:val="0"/>
          <w:strike w:val="0"/>
          <w:noProof w:val="0"/>
          <w:color w:val="000000"/>
          <w:position w:val="0"/>
          <w:sz w:val="20"/>
          <w:u w:val="none"/>
          <w:vertAlign w:val="baseline"/>
        </w:rPr>
        <w:t xml:space="preserve"> [ 12]: </w:t>
      </w:r>
      <w:hyperlink r:id="rId1274" w:history="1">
        <w:r>
          <w:rPr>
            <w:rFonts w:ascii="arial" w:eastAsia="arial" w:hAnsi="arial" w:cs="arial"/>
            <w:b w:val="0"/>
            <w:i/>
            <w:strike w:val="0"/>
            <w:noProof w:val="0"/>
            <w:color w:val="0077CC"/>
            <w:position w:val="0"/>
            <w:sz w:val="20"/>
            <w:u w:val="single"/>
            <w:vertAlign w:val="baseline"/>
          </w:rPr>
          <w:t>https://money.cnn.com/2017/01/03/news/economy/obama-china-tire-tariff/index.html</w:t>
        </w:r>
      </w:hyperlink>
      <w:r>
        <w:rPr>
          <w:rFonts w:ascii="arial" w:eastAsia="arial" w:hAnsi="arial" w:cs="arial"/>
          <w:b w:val="0"/>
          <w:i w:val="0"/>
          <w:strike w:val="0"/>
          <w:noProof w:val="0"/>
          <w:color w:val="000000"/>
          <w:position w:val="0"/>
          <w:sz w:val="20"/>
          <w:u w:val="none"/>
          <w:vertAlign w:val="baseline"/>
        </w:rPr>
        <w:t xml:space="preserve"> [ 13]: </w:t>
      </w:r>
      <w:hyperlink r:id="rId1275" w:history="1">
        <w:r>
          <w:rPr>
            <w:rFonts w:ascii="arial" w:eastAsia="arial" w:hAnsi="arial" w:cs="arial"/>
            <w:b w:val="0"/>
            <w:i/>
            <w:strike w:val="0"/>
            <w:noProof w:val="0"/>
            <w:color w:val="0077CC"/>
            <w:position w:val="0"/>
            <w:sz w:val="20"/>
            <w:u w:val="single"/>
            <w:vertAlign w:val="baseline"/>
          </w:rPr>
          <w:t>https://www.nbcnews.com/politics/meet-the-press/support-free-trade-reaches-new-high-nbc-wsj-poll-n1043601</w:t>
        </w:r>
      </w:hyperlink>
      <w:r>
        <w:rPr>
          <w:rFonts w:ascii="arial" w:eastAsia="arial" w:hAnsi="arial" w:cs="arial"/>
          <w:b w:val="0"/>
          <w:i w:val="0"/>
          <w:strike w:val="0"/>
          <w:noProof w:val="0"/>
          <w:color w:val="000000"/>
          <w:position w:val="0"/>
          <w:sz w:val="20"/>
          <w:u w:val="none"/>
          <w:vertAlign w:val="baseline"/>
        </w:rPr>
        <w:t xml:space="preserve"> [ 14]: </w:t>
      </w:r>
      <w:hyperlink r:id="rId1275" w:history="1">
        <w:r>
          <w:rPr>
            <w:rFonts w:ascii="arial" w:eastAsia="arial" w:hAnsi="arial" w:cs="arial"/>
            <w:b w:val="0"/>
            <w:i/>
            <w:strike w:val="0"/>
            <w:noProof w:val="0"/>
            <w:color w:val="0077CC"/>
            <w:position w:val="0"/>
            <w:sz w:val="20"/>
            <w:u w:val="single"/>
            <w:vertAlign w:val="baseline"/>
          </w:rPr>
          <w:t>https://www.nbcnews.com/politics/meet-the-press/support-free-trade-reaches-new-high-nbc-wsj-poll-n1043601</w:t>
        </w:r>
      </w:hyperlink>
      <w:r>
        <w:rPr>
          <w:rFonts w:ascii="arial" w:eastAsia="arial" w:hAnsi="arial" w:cs="arial"/>
          <w:b w:val="0"/>
          <w:i w:val="0"/>
          <w:strike w:val="0"/>
          <w:noProof w:val="0"/>
          <w:color w:val="000000"/>
          <w:position w:val="0"/>
          <w:sz w:val="20"/>
          <w:u w:val="none"/>
          <w:vertAlign w:val="baseline"/>
        </w:rPr>
        <w:t xml:space="preserve"> [ 15]: </w:t>
      </w:r>
      <w:hyperlink r:id="rId1276" w:history="1">
        <w:r>
          <w:rPr>
            <w:rFonts w:ascii="arial" w:eastAsia="arial" w:hAnsi="arial" w:cs="arial"/>
            <w:b w:val="0"/>
            <w:i/>
            <w:strike w:val="0"/>
            <w:noProof w:val="0"/>
            <w:color w:val="0077CC"/>
            <w:position w:val="0"/>
            <w:sz w:val="20"/>
            <w:u w:val="single"/>
            <w:vertAlign w:val="baseline"/>
          </w:rPr>
          <w:t>https://www.thebureauinvestigates.com/stories/2017-01-01/drone-wars-the-full-data</w:t>
        </w:r>
      </w:hyperlink>
      <w:r>
        <w:rPr>
          <w:rFonts w:ascii="arial" w:eastAsia="arial" w:hAnsi="arial" w:cs="arial"/>
          <w:b w:val="0"/>
          <w:i w:val="0"/>
          <w:strike w:val="0"/>
          <w:noProof w:val="0"/>
          <w:color w:val="000000"/>
          <w:position w:val="0"/>
          <w:sz w:val="20"/>
          <w:u w:val="none"/>
          <w:vertAlign w:val="baseline"/>
        </w:rPr>
        <w:t xml:space="preserve"> [ 16]: #_edn2 [ 17]: #_edn3 [ 18]: </w:t>
      </w:r>
      <w:hyperlink r:id="rId1277" w:history="1">
        <w:r>
          <w:rPr>
            <w:rFonts w:ascii="arial" w:eastAsia="arial" w:hAnsi="arial" w:cs="arial"/>
            <w:b w:val="0"/>
            <w:i/>
            <w:strike w:val="0"/>
            <w:noProof w:val="0"/>
            <w:color w:val="0077CC"/>
            <w:position w:val="0"/>
            <w:sz w:val="20"/>
            <w:u w:val="single"/>
            <w:vertAlign w:val="baseline"/>
          </w:rPr>
          <w:t>https://obamawhitehouse.archives.gov/the-press-office/2016/06/12/remarks-president-mass-shooting-orlando</w:t>
        </w:r>
      </w:hyperlink>
      <w:r>
        <w:rPr>
          <w:rFonts w:ascii="arial" w:eastAsia="arial" w:hAnsi="arial" w:cs="arial"/>
          <w:b w:val="0"/>
          <w:i w:val="0"/>
          <w:strike w:val="0"/>
          <w:noProof w:val="0"/>
          <w:color w:val="000000"/>
          <w:position w:val="0"/>
          <w:sz w:val="20"/>
          <w:u w:val="none"/>
          <w:vertAlign w:val="baseline"/>
        </w:rPr>
        <w:t xml:space="preserve"> [ 19]: </w:t>
      </w:r>
      <w:hyperlink r:id="rId1278" w:history="1">
        <w:r>
          <w:rPr>
            <w:rFonts w:ascii="arial" w:eastAsia="arial" w:hAnsi="arial" w:cs="arial"/>
            <w:b w:val="0"/>
            <w:i/>
            <w:strike w:val="0"/>
            <w:noProof w:val="0"/>
            <w:color w:val="0077CC"/>
            <w:position w:val="0"/>
            <w:sz w:val="20"/>
            <w:u w:val="single"/>
            <w:vertAlign w:val="baseline"/>
          </w:rPr>
          <w:t>https://www.cnn.com/2018/10/27/politics/donald-trump-illinois-rally/index.html</w:t>
        </w:r>
      </w:hyperlink>
      <w:r>
        <w:rPr>
          <w:rFonts w:ascii="arial" w:eastAsia="arial" w:hAnsi="arial" w:cs="arial"/>
          <w:b w:val="0"/>
          <w:i w:val="0"/>
          <w:strike w:val="0"/>
          <w:noProof w:val="0"/>
          <w:color w:val="000000"/>
          <w:position w:val="0"/>
          <w:sz w:val="20"/>
          <w:u w:val="none"/>
          <w:vertAlign w:val="baseline"/>
        </w:rPr>
        <w:t xml:space="preserve"> [ 20]: #_ednref1 [ 21]: </w:t>
      </w:r>
      <w:hyperlink r:id="rId1264" w:history="1">
        <w:r>
          <w:rPr>
            <w:rFonts w:ascii="arial" w:eastAsia="arial" w:hAnsi="arial" w:cs="arial"/>
            <w:b w:val="0"/>
            <w:i/>
            <w:strike w:val="0"/>
            <w:noProof w:val="0"/>
            <w:color w:val="0077CC"/>
            <w:position w:val="0"/>
            <w:sz w:val="20"/>
            <w:u w:val="single"/>
            <w:vertAlign w:val="baseline"/>
          </w:rPr>
          <w:t>Michael_Bernstein@Brown.edu</w:t>
        </w:r>
      </w:hyperlink>
      <w:r>
        <w:rPr>
          <w:rFonts w:ascii="arial" w:eastAsia="arial" w:hAnsi="arial" w:cs="arial"/>
          <w:b w:val="0"/>
          <w:i w:val="0"/>
          <w:strike w:val="0"/>
          <w:noProof w:val="0"/>
          <w:color w:val="000000"/>
          <w:position w:val="0"/>
          <w:sz w:val="20"/>
          <w:u w:val="none"/>
          <w:vertAlign w:val="baseline"/>
        </w:rPr>
        <w:t xml:space="preserve">  [ 22]: #_ednref2 [ 23]: </w:t>
      </w:r>
      <w:hyperlink r:id="rId1277" w:history="1">
        <w:r>
          <w:rPr>
            <w:rFonts w:ascii="arial" w:eastAsia="arial" w:hAnsi="arial" w:cs="arial"/>
            <w:b w:val="0"/>
            <w:i/>
            <w:strike w:val="0"/>
            <w:noProof w:val="0"/>
            <w:color w:val="0077CC"/>
            <w:position w:val="0"/>
            <w:sz w:val="20"/>
            <w:u w:val="single"/>
            <w:vertAlign w:val="baseline"/>
          </w:rPr>
          <w:t>https://obamawhitehouse.archives.gov/the-press-office/2016/06/12/remarks-president-mass-shooting-orlando</w:t>
        </w:r>
      </w:hyperlink>
      <w:r>
        <w:rPr>
          <w:rFonts w:ascii="arial" w:eastAsia="arial" w:hAnsi="arial" w:cs="arial"/>
          <w:b w:val="0"/>
          <w:i w:val="0"/>
          <w:strike w:val="0"/>
          <w:noProof w:val="0"/>
          <w:color w:val="000000"/>
          <w:position w:val="0"/>
          <w:sz w:val="20"/>
          <w:u w:val="none"/>
          <w:vertAlign w:val="baseline"/>
        </w:rPr>
        <w:t xml:space="preserve"> [ 24]: #_ednref3 [ 25]: </w:t>
      </w:r>
      <w:hyperlink r:id="rId1279" w:history="1">
        <w:r>
          <w:rPr>
            <w:rFonts w:ascii="arial" w:eastAsia="arial" w:hAnsi="arial" w:cs="arial"/>
            <w:b w:val="0"/>
            <w:i/>
            <w:strike w:val="0"/>
            <w:noProof w:val="0"/>
            <w:color w:val="0077CC"/>
            <w:position w:val="0"/>
            <w:sz w:val="20"/>
            <w:u w:val="single"/>
            <w:vertAlign w:val="baseline"/>
          </w:rPr>
          <w:t>https://factba.se/transcript/donald-trump-speech-maga-rally-murphysboro-il-october-27-2018</w:t>
        </w:r>
      </w:hyperlink>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78"/>
      </w:pPr>
    </w:p>
    <w:p>
      <w:pPr>
        <w:pStyle w:val="Normal78"/>
        <w:ind w:left="200"/>
        <w:sectPr>
          <w:type w:val="continuous"/>
          <w:pgMar w:top="840" w:right="1000" w:bottom="840" w:left="1000" w:header="400" w:footer="400"/>
          <w:pgNumType w:fmt="decimal"/>
          <w:cols w:space="720"/>
        </w:sectPr>
      </w:pPr>
      <w:r>
        <w:br/>
      </w:r>
      <w:r>
        <w:pict>
          <v:line id="_x0000_s129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79"/>
      </w:pPr>
    </w:p>
    <w:p>
      <w:pPr>
        <w:pStyle w:val="Normal79"/>
      </w:pPr>
      <w:r>
        <w:pict>
          <v:shape id="_x0000_i1296" type="#_x0000_t75" alt="LexisNexis®" style="width:147.75pt;height:30pt">
            <v:imagedata r:id="rId18" o:title=""/>
          </v:shape>
        </w:pict>
      </w:r>
      <w:r>
        <w:cr/>
      </w:r>
    </w:p>
    <w:p>
      <w:pPr>
        <w:pStyle w:val="Heading177"/>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ADDITIONAL COSPONSORS; Congressional Record Vol. 166, No. 140 (Senate - August 06, 2020)</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2020 Friday</w:t>
      </w:r>
    </w:p>
    <w:p>
      <w:pPr>
        <w:pStyle w:val="Normal79"/>
        <w:keepNext w:val="0"/>
        <w:spacing w:after="0" w:line="240" w:lineRule="atLeast"/>
        <w:ind w:right="0"/>
        <w:jc w:val="both"/>
      </w:pPr>
      <w:bookmarkStart w:id="159" w:name="Bookmark_79"/>
      <w:bookmarkEnd w:id="159"/>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79"/>
        <w:keepNext w:val="0"/>
        <w:spacing w:before="120" w:after="0" w:line="220" w:lineRule="atLeast"/>
        <w:ind w:left="0" w:right="0" w:firstLine="0"/>
        <w:jc w:val="left"/>
      </w:pPr>
      <w:r>
        <w:br/>
      </w:r>
      <w:r>
        <w:pict>
          <v:shape id="_x0000_i1297" type="#_x0000_t75" style="width:161.98pt;height:80.99pt">
            <v:imagedata r:id="rId4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3884 words</w:t>
      </w:r>
    </w:p>
    <w:p>
      <w:pPr>
        <w:pStyle w:val="Normal79"/>
        <w:keepNext/>
        <w:spacing w:before="240" w:after="0" w:line="340" w:lineRule="atLeast"/>
        <w:ind w:left="0" w:right="0" w:firstLine="0"/>
        <w:jc w:val="left"/>
      </w:pPr>
      <w:bookmarkStart w:id="160" w:name="Body_77"/>
      <w:bookmarkEnd w:id="160"/>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8"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request of Ms. Klobuchar, the names of the Senator from Pennsylvania (Mr. Casey) and the Senator from Vermont (Mr. Sanders) were added as cosponsors of S. 624, a bill to amend the Help America Vote Act of 2002 to require States to provide for same day registration. S. 633 At the request of Mr. Moran, the names of the Senator from North Dakota (Mr. Cramer), the Senator from Georgia (Mr. Perdue), the Senator from Pennsylvania (Mr. Casey) and the Senator from Illinois (Mr. Durbin) were added as cosponsors of S. 633, a bill to award a Congressional Gold Medal to the members of the Women's Army Corps who were assigned to the 6888th Central Postal Directory Battalion, known as the ``Six Triple Eight''. S. 785 At the request of Mr. Gardner, his name was added as a cosponsor of S. 785, a bill to improve mental health care provided by the Department of Veterans Affairs, and for other purposes. S. 839 At the request of Mr. Portman, the name of the Senator from Alaska (Mr. Sullivan) was added as a cosponsor of S. 839, a bill to extend Federal Pell Grant eligibility of certain short-term programs. [[Page S5272]] S. 892 At the request of Mr. Casey, the names of the Senator from West Virginia (Mrs. Capito), the Senator from Georgia (Mrs. Loeffler), the Senator from Massachusetts (Ms. Warren) and the Senator from Nebraska (Mrs. Fischer) were added as cosponsors of S. 892, a bill to award a Congressional Gold Medal, collectively, to the women in the United States who joined the workforce during World War II, providing the aircraft, vehicles, weaponry, ammunition, and other materials to win the war, that were referred to as ``Rosie the Riveter'', in recognition of their contributions to the United States and the inspiration they have provided to ensuing generations. S. 997 At the request of Ms. Warren, the name of the Senator from Vermont (Mr. Sanders) was added as a cosponsor of S. 997, a bill to recognize and honor the service of individuals who served in the United States Cadet Nurse Corps during World War II, and for other purposes. S. 1068 At the request of Mr. Cardin, the name of the Senator from New Mexico (Mr. Udall) was added as a cosponsor of S. 1068, a bill to secure the Federal voting rights of persons when released from incarceration. S. 1267 At the request of Mr. Menendez, the names of the Senator from Oregon (Mr. Wyden), the Senator from Oregon (Mr. Merkley), the Senator from Connecticut (Mr. Murphy), the Senator from Hawaii (Mr. Schatz) and the Senator from Michigan (Ms. Stabenow) were added as cosponsors of S.1267, a bill to establish within the Smithsonian Institution the National Museum of the American Latino, and for other purposes. S. 1421 At the request of Mr. Markey, the name of the Senator from Utah (Mr. Lee) was added as a cosponsor of S. 1421, a bill to award a Congressional Gold Medal to the 23d Headquarters Special Troops and the 3133d Signal Service Company in recognition of their unique and distinguished service as a ``Ghost Army'' that conducted deception operations in Europe during World War II. S. 1609 At the request of Mr. Van Hollen, the name of the Senator from Illinois (Mr. Durbin) was added as a cosponsor of S. 1609, a bill to amend the Securities Act of 1934 to require country-by-country reporting. S. 1644 At the request of Mr. Toomey, the name of the Senator from Georgia (Mrs. Loeffler) was added as a cosponsor of S. 1644, a bill to ensure that State and local law enforcement may cooperate with Federal officials to protect our communities from violent criminals and suspected terrorists who are illegally present in the United States. S. 2043 At the request of Mr. Blumenthal, the name of the Senator from Colorado (Mr. Bennet) was added as a cosponsor of S. 2043, a bill to provide incentives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provide grants for State- run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hotlines, and establish alternative sentencing for individuals convicted under the Matthew Shephard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S. 2054 At the request of Mr. Markey, the name of the Senator from Idaho (Mr. Risch) was added as a cosponsor of S. 2054, a bill to posthumously award the Congressional Gold Medal, collectively, to Glen Doherty, Tyrone Woods, J. Christopher Stevens, and Sean Smith, in recognition of their contributions to the Nation. S. 2057 At the request of Mr. Markey, the name of the Senator from California (Ms. Harris) was added as a cosponsor of S. 2057, a bill to establish a National Climate Bank. S. 2226 At the request of Ms. Klobuchar, the names of the Senator from Hawaii (Ms. Hirono), the Senator from New Jersey (Mr. Booker) and the Senator from Illinois (Mr. Durbin) were added as cosponsors of S. 2226, a bill to require States to carry out congressional redistricting in accordance with plans developed and enacted into law by independent redistricting commissions, and for other purposes. S. 2233 At the request of Mr. Heinrich, his name was added as a cosponsor of S. 2233, a bill to nullify the effect of the recent executive order that requires Federal agencies to share citizenship data. S. 2238 At the request of Ms. Klobuchar, the names of the Senator from New Jersey (Mr. Booker), the Senator from Pennsylvania (Mr. Casey), the Senator from Hawaii (Ms. Hirono) and the Senator from Vermont (Mr. Sanders) were added as cosponsors of S. 2238, a bill to protect elections for public office by providing financial support and enhanced security for the infrastructure used to carry out such elections, and for other purposes. S. 2669 At the request of Ms. Klobuchar, the names of the Senator from Pennsylvania (Mr. Casey), the Senator from Illinois (Mr. Durbin) and the Senator from Vermont (Mr. Sanders) were added as cosponsors of S.2669, a bill to amend the Federal Election Campaign Act of 1971 to clarify the obligation to report acts of foreign election influence and require implementation of compliance and reporting systems by Federal campaigns to detect and report such acts, and for other purposes. S. 2693 At the request of Mr. Schatz, the name of the Senator from Hawaii (Ms. Hirono) was added as a cosponsor of S. 2693, a bill to improve oversight by the Federal Communications Commission of the wireless and broadcast emergency alert systems. S. 2695 At the request of Mr. Roberts, the name of the Senator from Tennessee (Mr. Alexander) was added as a cosponsor of S. 2695, a bill to authorize the Secretary of Agriculture to provide for the defense of United States agriculture and food through the National Bio and Agro- Defense Facility, and for other purposes. S. 2815 At the request of Mr. Schumer, the names of the Senator from Washington (Ms. Cantwell), the Senator from Vermont (Mr. Leahy) and the Senator from Minnesota (Ms. Smith) were added as cosponsors of S. 2815, a bill to require the Secretary of the Treasury to mint coins in commemoration of the National Purple Heart Honor Mission. S. 3264 At the request of Mr. Udall, the name of the Senator from Minnesota (Ms. Smith) was added as a cosponsor of S. 3264, a bill to expedite and streamline the deployment of affordable broadband service on Tribal land, and for other purposes. S. 3470 At the request of Mr. Markey, the name of the Senator from Connecticut (Mr. Blumenthal) was added as a cosponsor of S. 3470, a bill to establish the National Office of New Americans, to reduce obstacles to United States citizenship, to support the integration of immigrants into the social, cultural, economic, and civic life of the United States, and for other purposes. S. 3485 At the request of Mr. Whitehouse, the name of the Senator from Mississippi (Mr. Wicker) was added as a cosponsor of S. 3485, a bill to expand the Outer Continental Shelf Lands Act to expand revenue sharing for offshore wind, to reauthorize the National Oceans and Coastal Security Act, and for other purposes. S. 3487 At the request of Ms. Baldwin, the name of the Senator from Pennsylvania (Mr. Casey) was added as a cosponsor of S. 3487, a bill to amend the Victims of Crime Act of 1984 to provide for the compensation of elderly victims of property damage, to provide increased funding for the crime victim compensation fund, and for other purposes. S. 3677 At the request of Ms. Baldwin, the names of the Senator from Washington (Ms. Cantwell) and the Senator from Virginia (Mr. Warner) were added as cosponsors of S. 3677, a bill to require the Occupational Safety and Health Administration to promulgate an emergency temporary standard to protect employees from occupational exposure to SARS-CoV-2, and for other purposes. [[Page S5273]] S. 3703 At the request of Ms. Collins, the name of the Senator from Georgia (Mr. Perdue) was added as a cosponsor of S. 3703, a bill to amend the Elder Abuse Prevention and Prosecution Act to improve the prevention of elder abuse and exploitation of individuals with Alzheimer's disease and related dementias. S. 3814 At the request of Mr. Bennet, the names of the Senator from Alabama (Mr. Shelby), the Senator from California (Ms. Harris) and the Senator from Maryland (Mr. Van Hollen) were added as cosponsors of S. 3814, a bill to establish a loan program for businesses affected by COVID-19 and to extend the loan forgiveness period for paycheck protection program loans made to the hardest hit businesses, and for other purposes. S. 3856 At the request of Ms. Warren, the name of the Senator from Wisconsin (Ms. Baldwin) was added as a cosponsor of S. 3856, a bill to authorize emergency homeless assistance grants under the Emergency Solutions Grants program of the Department of Housing and Urban Development for response to the public health emergency relating to COVID-19, and for other purposes. S. 3900 At the request of Ms. Rosen, the name of the Senator from New Hampshire (Ms. Hassan) was added as a cosponsor of S. 3900, a bill to direct the Secretary of Defense to carry out a grant program to support science, technology, engineering, and mathematics education in the Junior Reserve Officers' Training Corps and for other purposes. S. 3933 At the request of Mr. Cornyn, the name of the Senator from Indiana (Mr. Young) was added as a cosponsor of S. 3933, a bill to restore American leadership in semiconductor manufacturing by increasing Federal incentives in order to enable advanced research and development, secure the supply chain, and ensure long-term national security and economic competitiveness. S. 4000 At the request of Ms. Warren, the name of the Senator from Oregon (Mr. Merkley) was added as a cosponsor of S. 4000, a bill to require Federal law enforcement and prison officials to obtain or provide immediate medical attention to individuals in custody who display medical distress. S. 4003 At the request of Mr. Menendez, the name of the Senator from Massachusetts (Mr. Markey) was added as a cosponsor of S. 4003, a bill to improve United States consideration of, and strategic support for, programs to prevent and respond to gender-based violence from the onset of humanitarian emergencies and to build the capacity of humanitarian actors to address the immediate and long-term challenges resulting from such violence, and for other purposes. S. 4061 At the request of Mr. Cornyn, the names of the Senator from California (Mrs. Feinstein) and the Senator from North Carolina (Mr. Tillis) were added as cosponsors of S. 4061, a bill to provide emergency nutrition assistance to States, and for other purposes. S. 4071 At the request of Mr. Rubio, the name of the Senator from Arizona (Ms. McSally) was added as a cosponsor of S. 4071, a bill to amend the Internal Revenue Code of 1986 to adjust identification number requirements for taxpayers filing joint returns to receive Economic Impact Payments. S. 4075 At the request of Mrs. Capito, the name of the Senator from West Virginia (Mr. Manchin) was added as a cosponsor of S. 4075, a bill to amend the Public Works and Economic Development Act of 1965 to provide for the release of certain Federal interests in connection with certain grants under that Act, and for other purposes. S. 4106 At the request of Mr. Braun, the name of the Senator from Maine (Ms. Collins) was added as a cosponsor of S. 4106, a bill to amend the Public Health Service Act to provide for hospital and insurer price transparency. S. 4108 At the request of Mr. Casey, the name of the Senator from Virginia (Mr. Warner) was added as a cosponsor of S. 4108, a bill to amend title XIX of the Social Security Act to increase Federal support to State Medicaid programs during economic downturns, and for other purposes. S. 4117 At the request of Mr. Cramer, the names of the Senator from Mississippi (Mrs. Hyde-Smith) and the Senator from Louisiana (Mr. Kennedy) were added as cosponsors of S. 4117, a bill to provide automatic forgiveness for paycheck protection program loans under $150, 000, and for other purposes. S. 4129 At the request of Mr. Wicker, the name of the Senator from California (Mrs. Feinstein) was added as a cosponsor of S. 4129, a bill to amend the Internal Revenue Code of 1986 to reinstate advance refunding bonds. S. 4140 At the request of Mr. Booker, the name of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(Mrs. Gillibrand) was added as a cosponsor of S. 4140, a bill to provide additional emergency funding for certain nutrition programs. S. 4150 At the request of Mr. Reed, the name of the Senator from Virginia (Mr. Kaine) was added as a cosponsor of S. 4150, a bill to require the Secretary of the Treasury to provide assistance to certain providers of transportation services affected by the novel coronavirus. S. 4160 At the request of Mr. Thune, the names of the Senator from Colorado (Mr. Gardner) and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(Mrs. Gillibrand) were added as cosponsors of S. 4160, a bill to enable certain hospitals that were participating in or applied for the drug discount program under section 340B of the Public Health Service Act prior to the COVID-19 public health emergency to temporarily maintain eligibility for such program, and for other purposes. S. 4174 At the request of Ms. Collins, the name of the Senator from California (Ms. Harris) was added as a cosponsor of S. 4174, a bill to provide emergency appropriations to the United States Postal Service to cover losses related to the COVID-19 crisis and to direct the Board of Governors of the United States Postal Service to develop a plan for ensuring the long term solvency of the Postal Service. S. 4186 At the request of Mr. Coons, the names of the Senator from Ohio (Mr. Brown) and the Senator from Iowa (Ms. Ernst) were added as cosponsors of S. 4186, a bill to provide grants to States that do not suspend, revoke, or refuse to renew a driver's license of a person or refuse to renew a registration of a motor vehicle for failure to pay a civil or criminal fine or fee, and for other purposes. S. 4233 At the request of Ms. Collins, the name of the Senator from Mississippi (Mr. Wicker) was added as a cosponsor of S. 4233, a bill to establish a payment program for unexpected loss of markets and revenues to timber harvesting and timber hauling businesses due to the COVID-19 pandemic, and for other purposes. S. 4255 At the request of Mr. Warner, the names of the Senator from New Jersey (Mr. Menendez), the Senator from Maryland (Mr. Van Hollen), the Senator from Alabama (Mr. Jones), the Senator from North Carolina (Mr. Tillis), the Senator from Idaho (Mr. Crapo), the Senator from Arkansas (Mr. Boozman), the Senator from Louisiana (Mr. Kennedy), the Senator from South Carolina (Mr. Scott), the Senator from South Carolina (Mr. Graham) and the Senator from Mississippi (Mr. Wicker) were added as cosponsors of S. 4255, a bill to amend the CARES Act to establish community investment programs, and for other purposes. S. 4258 At the request of Mr. Cornyn, the names of the Senator from New Hampshire (Ms. Hassan), the Senator from South Carolina (Mr. Graham), the Senator from Michigan (Ms. Stabenow), the Senator from Mississippi (Mrs. Hyde-Smith) and the Senator from Colorado (Mr. Gardner) were added as cosponsors of S. 4258, a bill to establish a grant program for small live venue operators and talent representatives. [[Page S5274]] S. 4285 At the request of Mr. Manchin, the name of the Senator from Texas (Mr. Cornyn) was added as a cosponsor of S. 4285, a bill to establish a pilot program through which the Institute of Museum and Library Services shall allocate funds to States for the provision of Internet- connected devices to libraries. S. 4286 At the request of Mr. Markey, the names of the Senator from Massachusetts (Ms. Warren) and the Senator from Maine (Ms. Collins) were added as cosponsors of S. 4286, a bill to authorize appropriations for offsetting the costs related to reductions in research productivity resulting from the coronavirus pandemic. S. 4290 At the request of Mr. Cornyn, the name of the Senator from Oklahoma (Mr. Inhofe) was added as a cosponsor of S. 4290, a bill to provide much needed liquidity to America's job creators. S. 4296 At the request of Mr. Portman, the names of the Senator from West Virginia (Mrs. Capito) and the Senator from Rhode Island (Mr. Whitehouse) were added as cosponsors of S. 4296, a bill to provide the Administrator of the Drug-Free Communities Support Program the authority to waive the Federal fund limitation for the Drug-Free Communities Support Program. S. 4317 At the request of Mr. Cornyn, the names of the Senator from Oklahoma (Mr. Lankford), the Senator from Georgia (Mr. Perdue), the Senator from Georgia (Mrs. Loeffler), the Senator from Pennsylvania (Mr. Toomey) and the Senator from Missouri (Mr. Blunt) were added as cosponsors of S.4317, a bill to lessen the burdens on interstate commerce by discouraging insubstantial lawsuits relating to COVID-19 while preserving the ability of individuals and businesses that have suffered real injury to obtain complete relief. S. 4338 At the request of Mr. Booker, the name of the Senator from Ohio (Mr. Brown) was added as a cosponsor of S. 4338, a bill to direct the Secretary of Agriculture to temporarily suspend increased line speeds at meat and poultry establishments, and for other purposes. S. 4344 At the request of Mr. Tester, the names of the Senator from New Hampshire (Mrs. Shaheen) and the Senator from Delaware (Mr. Coons) were added as cosponsors of S. 4344, a bill to provide a tax credit to live event venues that provided refunds on tickets for events that were cancelled due to the coronavirus pandemic. S. 4362 At the request of Mr. Merkley, the name of the Senator from New Jersey (Mr. Booker) was added as a cosponsor of S. 4362, a bill to prohibit water and power shutoffs during the COVID-19 emergency period, provide drinking and waste water assistance to households, and for other purposes. S. 4374 At the request of Mr. Menendez, the name of the Senator from Ohio (Mr. Brown) was added as a cosponsor of S. 4374, a bill to establish a Government-wide initiative to promote diversity and inclusion in the Federal workforce, and for other purposes. S. 4390 At the request of Mr. Kaine, the name of the Senator from California (Ms. Harris) was added as a cosponsor of S. 4390, a bill to establish a grant program to support schools of medicine and schools of osteopathic medicine in underserved areas. S. 4395 At the request of Mr. Merkley, the name of the Senator from Rhode Island (Mr. Whitehouse) was added as a cosponsor of S. 4395, a bill to amend title 46, United States Code, to authorize maritime transportation emergency relief, and for other purposes. S. 4402 At the request of Mr. Cornyn, the name of the Senator from Louisiana (Mr. Kennedy) was added as a cosponsor of S. 4402, a bill to amend the Federal Water Pollution Control Act to clarify certain activities that would have been authorized under Nationwide Permit 12 and other Nationwide Permits, and for other purposes. S. 4433 At the request of Mr. Cornyn, the name of the Senator from Iowa (Mr. Grassley) was added as a cosponsor of S. 4433, a bill to authorize the National Medal of Honor Museum Foundation to establish a commemorative work in the District of Columbia and its environs, and for other purposes. S. 4439 At the request of Ms. Smith, the name of the Senator from New Jersey (Mr. Booker) was added as a cosponsor of S. 4439, a bill to require any COVID-19 drug developed in whole or in part with Federal support to be affordable and accessible by prohibiting monopolies and price gouging, and for other purposes. S. 4442 At the request of Mr. Warner, the name of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(Mrs. Gillibrand) was added as a cosponsor of S. 4442, a bill to amend subtitle A of title II of division A of the CARES Act to provide Pandemic Unemployment Assistance to individuals with mixed income sources, and for other purposes. S. RES. 524 At the request of Mr. Cardin, the name of the Senator from Colorado (Mr. Gardner) was added as a cosponsor of S. Res. 524, a resolution condemning the practice of politically motivated imprisonment, calling for the immediate release of political prisoners in the Russian Federation, and urging action by the United States Government to impose sanctions with respect to persons responsible for that form of human rights abuse. S. RES. 578 At the request of Mr. Wyden, the names of the Senator from Connecticut (Mr. Murphy), the Senator from Ohio (Mr. Portman), the Senator from Virginia (Mr. Kaine), the Senator from Pennsylvania (Mr. Toomey), the Senator from New Hampshire (Mrs. Shaheen), the Senator from Tennessee (Mr. Alexander), the Senator from Connecticut (Mr. Blumenthal), the Senator from Georgia (Mr. Perdue), the Senator from Maryland (Mr. Van Hollen), the Senator from Oklahoma (Mr. Inhofe), the Senator from Maryland (Mr. Cardin), the Senator from Kansas (Mr. Moran), the Senator from Oklahoma (Mr. Lankford) and the Senator from Maine (Ms. Collins) were added as cosponsors of S. Res. 578, a resolution condemning the Government of Iran's state-sponsored persecution of its Baha'i minority and its continued violation of the International Covenants on Human Rights. S. RES. 658 At the request of Mr. Durbin, the name of the Senator from Indiana (Mr. Young) was added as a cosponsor of S. Res. 658, a resolution calling for a free, fair, and transparent presidential election in Belarus taking place on August 9, 2020, including the unimpeded participation of all presidential candidates. AMENDMENT NO. 2582 At the request of Ms. Ernst, the name of the Senator from Arizona (Ms. McSally) was added as a cosponsor of amendment No. 2582 intended to be proposed to S. 178, a bill to condemn gross human rights violations of ethnic Turkic Muslims in Xinjiang, and calling for an end to arbitrary detention, torture, and harassment of these communities inside and outside China. AMENDMENT NO. 2593 At the request of Ms. Collins, the name of the Senator from Montana (Mr. Tester) was added as a cosponsor of amendment No. 2593 intended to be proposed to S. 178, a bill to condemn gross human rights violations of ethnic Turkic Muslims in Xinjiang, and calling for an end to arbitrary detention, torture, and harassment of these communities inside and outside China</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29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287"/>
          <w:headerReference w:type="default" r:id="rId1288"/>
          <w:footerReference w:type="even" r:id="rId1289"/>
          <w:footerReference w:type="default" r:id="rId1290"/>
          <w:headerReference w:type="first" r:id="rId1291"/>
          <w:footerReference w:type="first" r:id="rId1292"/>
          <w:pgSz w:w="12240" w:h="15840"/>
          <w:pgMar w:top="840" w:right="1000" w:bottom="840" w:left="1000" w:header="400" w:footer="400"/>
          <w:pgNumType w:fmt="decimal"/>
          <w:cols w:space="720"/>
          <w:titlePg w:val="0"/>
        </w:sectPr>
      </w:pPr>
    </w:p>
    <w:p>
      <w:pPr>
        <w:pStyle w:val="Normal80"/>
      </w:pPr>
    </w:p>
    <w:p>
      <w:pPr>
        <w:pStyle w:val="Normal80"/>
      </w:pPr>
      <w:r>
        <w:pict>
          <v:shape id="_x0000_i1300" type="#_x0000_t75" alt="LexisNexis®" style="width:147.75pt;height:30pt">
            <v:imagedata r:id="rId18" o:title=""/>
          </v:shape>
        </w:pict>
      </w:r>
      <w:r>
        <w:cr/>
      </w:r>
    </w:p>
    <w:p>
      <w:pPr>
        <w:pStyle w:val="Heading178"/>
        <w:keepNext w:val="0"/>
        <w:spacing w:after="200" w:line="340" w:lineRule="atLeast"/>
        <w:ind w:left="0" w:right="0" w:firstLine="0"/>
        <w:jc w:val="center"/>
      </w:pPr>
      <w:hyperlink r:id="rId1293" w:history="1">
        <w:r>
          <w:rPr>
            <w:rFonts w:ascii="arial" w:eastAsia="arial" w:hAnsi="arial" w:cs="arial"/>
            <w:b/>
            <w:i/>
            <w:strike w:val="0"/>
            <w:color w:val="0077CC"/>
            <w:sz w:val="28"/>
            <w:u w:val="single"/>
            <w:vertAlign w:val="baseline"/>
          </w:rPr>
          <w:t>BLM Global Leaders: 'It Feels Like There Is Actually Change Happening Now'</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6:00 AM EST</w:t>
      </w:r>
    </w:p>
    <w:p>
      <w:pPr>
        <w:pStyle w:val="Normal80"/>
        <w:keepNext w:val="0"/>
        <w:spacing w:after="0" w:line="240" w:lineRule="atLeast"/>
        <w:ind w:right="0"/>
        <w:jc w:val="both"/>
      </w:pPr>
      <w:bookmarkStart w:id="161" w:name="Bookmark_80"/>
      <w:bookmarkEnd w:id="161"/>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80"/>
        <w:keepNext w:val="0"/>
        <w:spacing w:before="120" w:after="0" w:line="220" w:lineRule="atLeast"/>
        <w:ind w:left="0" w:right="0" w:firstLine="0"/>
        <w:jc w:val="left"/>
      </w:pPr>
      <w:r>
        <w:br/>
      </w:r>
      <w:r>
        <w:pict>
          <v:shape id="_x0000_i1301" type="#_x0000_t75" style="width:166.48pt;height:42.74pt">
            <v:imagedata r:id="rId54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Da Silva</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Black Lives Matter protests have sprung up in dozens of countries, demanding justice for George Floyd in the U.S. and an end to racism and police violence within their own borders. Leaders of the world wide movement speak out on the changes that need to happen now.</w:t>
      </w:r>
    </w:p>
    <w:p>
      <w:pPr>
        <w:pStyle w:val="Normal80"/>
        <w:keepNext/>
        <w:spacing w:before="240" w:after="0" w:line="340" w:lineRule="atLeast"/>
        <w:ind w:left="0" w:right="0" w:firstLine="0"/>
        <w:jc w:val="left"/>
      </w:pPr>
      <w:bookmarkStart w:id="162" w:name="Body_78"/>
      <w:bookmarkEnd w:id="162"/>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2"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eight minutes and 46 seconds change the world?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London to Lisbon, Berlin to Brisbane, Pretoria to Paris, as well as Toronto, Tokyo, Rio de Janeiro and scores of other cities in dozens of other countries across the Americas, Europe, Asia, Africa and Australia, the answer, increasingly, seems to be yes.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 that's passed since George Floyd was killed and that horrifying, heartbreaking nearly nine-minute video revealed his treatment by four Minneapolis police officers, protests have spread beyond the U.S. and around the globe. The themes are at once universal—demonstrators demand justice for Floyd, and call for police reform and an end to systemic racism—and unique to the particular challenges of racial justice in each country. Protestors invoke the names of Black people killed in their country along with Floyd's, topple symbols of racism specific to their culture, point to what they believe are egregious examples of inequality particular to where they live.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overarching message that ties the global protests together: "Black Lives Matter."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watershed moment," said Patrisse Cullors, who co-founded the Black Lives Matter movement in 2013 in response to the acquittal of the man who killed Black teenager Trayvon Martin as he was walking home from a convenience store. People are saying, said Cullors: "Enough is enough."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now? In part, it's the singular brutality of what happened to Floyd, coming on the heels of a recent series of racially-charged encounters sparking outrage (the killings of Ahmaud Arbery and Breonna Taylor, the birdwatching-while-Black incident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Central Park). Add in the coronavirus pandemic hitting the health and economic well-being of the Black community particularly hard, and the combination is proving to be a tipping point. The result, said Hawk Newsome, a prominent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civil rights activist who started Black Lives Matter of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 nothing less than a seismic shift in global awareness around the realities of racism.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heard from people in Thailand who are having rallies with Black Lives Matter of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t-shirts; I've had people in Paris taking pictures in front of things on fire with their fist up...I've had people FaceTime me to show me what's happening in London," Newsome said. "It feels like there is actually change happening right now. And it's opened the door to new conversations about what's needed in the future: a pathway to justice."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for Cullors, Newsome and other activists leading Black Lives Matter movements in countries around the world: How do you turn those conversations into real and lasting change—and what kinds of change is needed most? Here is a look at what is happening on the ground in many places at this moment of global reckoning and what the leaders guiding those movements see as the path ahead.</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Europe Rising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 country in Europe has seen on-going demonstrations in multiple cities, as protestors defied strict lockdown guidelines barring large gatherings to protest in solidarity with Black communities in the U.S.—and to demand an end to police violence and systemic racism in their own countries as well.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demonstrators have chanted "No justice, no peace" outside the U.S. Embassy but also in front of Britain's Houses of Parliament. And the protestors invoke the names of Britons like Mark Duggan, Sheku Bayoh, Sean Rigg, Sarah Reed and Cherry Groce—all members of the Black community who died during interactions with law enforcement—along with the names of slain Americans like George Floyd, Breonna Taylor, Tamir Rice and Philando Castile.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incidence of police violence in Britain, where officers do not generally carry firearms, is dramatically lower than in the U.S. Since 2015, police in the U.S. have shot and killed around 1,000 people each year, with Black people twice as likely to die at the hands of law enforcement as white people, according to an online database maintained by </w:t>
      </w:r>
      <w:r>
        <w:rPr>
          <w:rFonts w:ascii="arial" w:eastAsia="arial" w:hAnsi="arial" w:cs="arial"/>
          <w:b w:val="0"/>
          <w:i/>
          <w:strike w:val="0"/>
          <w:noProof w:val="0"/>
          <w:color w:val="000000"/>
          <w:position w:val="0"/>
          <w:sz w:val="20"/>
          <w:u w:val="none"/>
          <w:vertAlign w:val="baseline"/>
        </w:rPr>
        <w:t>The Washington Post</w:t>
      </w:r>
      <w:r>
        <w:rPr>
          <w:rFonts w:ascii="arial" w:eastAsia="arial" w:hAnsi="arial" w:cs="arial"/>
          <w:b w:val="0"/>
          <w:i w:val="0"/>
          <w:strike w:val="0"/>
          <w:noProof w:val="0"/>
          <w:color w:val="000000"/>
          <w:position w:val="0"/>
          <w:sz w:val="20"/>
          <w:u w:val="none"/>
          <w:vertAlign w:val="baseline"/>
        </w:rPr>
        <w:t>. In England and Wales, the number of people fatally shot by police in 2019 was three.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number of violent encounters is small, the racial pattern is similiar. "A disproportionate number of Black people are stopped and searched and a disproportionate number of Black people are dying in interactions with the police," says Arike Oke, managing director of the Black Cultural Archives, a cultural heritage center that preserves and celebrates the histories of African and Caribbean people in Britain. In fact, of the 292 people in England and Wales who died while in police custody or soon after over the past 15 years, 23, or 8 percent, were Black, according to the Independent Office for Police Conduct, even though they make up just 3 percent of the population.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U.S., the pandemic has only added to racial imbalances in Britain, where the risk of dying from COVID is more than three times higher for Black men and nearly two and a half times higher for Black women than white people of the same gender, according to data from the Office for National Statistics. Inequalities in healthcare, housing and economic opportunities are believed to play a major role.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a public health issue," Oke notes.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cannot craft meaningful solutions to its current problems of systemic racism without coming to terms with its colonial past, particularly its role in developing the slave trade, Oke believes—the theme of historical reckoning being one that is echoed in the growing Black Lives Matter movement in the U.S. and other countries. She says, "Slavery existed since the dawn of time, but the specific trade and enslavement of Africans that America's wealth is built on and that Britain's modern wealth is built on came from Europe."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was especially symbolic when earlier this month protestors in Bristol, in southwest England, toppled a statue of 17th-century slave trader Edward Colston, heaving it into a nearby harbor. It wasn't the only statue to meet its demise in the protests. In London, a statue of former Prime Minister Winston Churchill was branded with the words "Churchill was a racist," just as Confederate statues in the U.S. have been pulled down or vandalized over the past few weeks.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incidents led to a rebuke from British Prime Minister Boris Johnson, who said he could not "support or indulge those who break the law, or attack the police, or desecrate monuments" in a statement published by </w:t>
      </w:r>
      <w:r>
        <w:rPr>
          <w:rFonts w:ascii="arial" w:eastAsia="arial" w:hAnsi="arial" w:cs="arial"/>
          <w:b w:val="0"/>
          <w:i/>
          <w:strike w:val="0"/>
          <w:noProof w:val="0"/>
          <w:color w:val="000000"/>
          <w:position w:val="0"/>
          <w:sz w:val="20"/>
          <w:u w:val="none"/>
          <w:vertAlign w:val="baseline"/>
        </w:rPr>
        <w:t>The Voice</w:t>
      </w:r>
      <w:r>
        <w:rPr>
          <w:rFonts w:ascii="arial" w:eastAsia="arial" w:hAnsi="arial" w:cs="arial"/>
          <w:b w:val="0"/>
          <w:i w:val="0"/>
          <w:strike w:val="0"/>
          <w:noProof w:val="0"/>
          <w:color w:val="000000"/>
          <w:position w:val="0"/>
          <w:sz w:val="20"/>
          <w:u w:val="none"/>
          <w:vertAlign w:val="baseline"/>
        </w:rPr>
        <w:t>, a British news outlet serving Black communities. He also said he could not condone protesters flouting Britain's "rules on social distancing" amid the pandemic while acknowledging that Britain still has "much more to do" in "eradicating prejudice and creating opportunity."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Oke would like Britain to do is use this moment to tackle the issues laid bare by George Floyd's death and dedicate substantial resources and funding to understanding why racism persists in Britain and how it needs to be addressed. She seems to be, at once, both optimistic and skeptical about the likelihood of success. "We hope this is a movement of genuine social change across our nation," Oke said. But, "we feel almost nervous to believe in what the longevity could be of the change."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protesters have been fighting a similar, yet unique, battle in a country determined to draw a firm line between its present and its painful past.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with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Berlin-based activist Diana Arce, who was born in the U.S. before moving to Germany in 2004 in her early 20s, said she feels that the realities of racism in the country are largely swept under the rug. In a post-Holocaust Germany, Arce explained, "The argument is that Germany has dealt with its racist past. Like, 'we really messed up with the Holocaust, but we've learned everything now and we're good. We don't see color.'"</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said Arce, she has struggled to explain to white people, including fellow activists, that for Black people, racism is very much alive in the country she calls home. And by at least one measure, it's on the rise: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Germany more than doubled from 2014 to 2018, rising from 3,059 cases to 8,113 within five years, according to </w:t>
      </w:r>
      <w:hyperlink r:id="rId1294" w:history="1">
        <w:r>
          <w:rPr>
            <w:rFonts w:ascii="arial" w:eastAsia="arial" w:hAnsi="arial" w:cs="arial"/>
            <w:b w:val="0"/>
            <w:i/>
            <w:strike w:val="0"/>
            <w:noProof w:val="0"/>
            <w:color w:val="0077CC"/>
            <w:position w:val="0"/>
            <w:sz w:val="20"/>
            <w:u w:val="single"/>
            <w:vertAlign w:val="baseline"/>
          </w:rPr>
          <w:t>the Office for Democratic Institutions and Human Rights</w:t>
        </w:r>
      </w:hyperlink>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Black people are still fighting to see the use of the German equivalent of the "N-word" deemed racist, Arce said, should be telling. In December, the State Constitutional Court of Mecklenburg-Western Pomerania, the equivalent of a state Supreme Court in the U.S., issued an ambiguous ruling suggesting that, while the term's use can be pejorative, whether it should be considered discriminatory depends on the context in which it is used.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sparked an outrage among many, with more than 130,000 people signing an online petition published on Change.org to see the N-word deemed racist in Germany.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imagine activists in the U.S. fighting to get the government to recognize the N-word as a bad word?" Arce said. "So, if you are a Black person and someone screams the N-word at you over and over again while attacking you, it won't be tried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since Floyd's death, with protests being held under the BLM banner in Berlin and a global conversation taking place about systemic racism, Arce believes many Germans continue to view it as a largely U.S. problem. "No one here is talking about this, it's extremely rare," she said. When Arce and other advocates do get contacted by the press, she said, it's to be asked to comment on racism in Germany "from a personal anecdotal level," rather than to talk about it "from a structural level."</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Beyond the West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countries across Africa, protesters have also marched in solidarity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Black communities in the U.S., while also calling on their governments to address police brutality. Those calls were strengthened after African Union chairman Moussa Faki Mahamat called on the U.S. to intensify its efforts to address police brutality, leading demonstrators to question whether their own governments would commit to doing the same.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have ignited across the continent's capitals, with people marching in Accra, Lagos, Nairobi and beyond, with demonstrators in the Kenyan capital demanding justice after a rise in the number of police killings since a curfew was enforced in March to help slow the spread of coronavirus.</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rallies organized by indigenous groups were also held in solidarity with the Black Lives Matter movement. Protesters marched in Sydney, Melbourne, Brisbane, Adelaide and elsewhere to call on the U.S. to address police brutality, but also for Australia to reckon with its own treatment of indigenous groups and minority groups in the country. According to data </w:t>
      </w:r>
      <w:hyperlink r:id="rId1295" w:history="1">
        <w:r>
          <w:rPr>
            <w:rFonts w:ascii="arial" w:eastAsia="arial" w:hAnsi="arial" w:cs="arial"/>
            <w:b w:val="0"/>
            <w:i/>
            <w:strike w:val="0"/>
            <w:noProof w:val="0"/>
            <w:color w:val="0077CC"/>
            <w:position w:val="0"/>
            <w:sz w:val="20"/>
            <w:u w:val="single"/>
            <w:vertAlign w:val="baseline"/>
          </w:rPr>
          <w:t>published by the Australian Human Rights Commission</w:t>
        </w:r>
      </w:hyperlink>
      <w:r>
        <w:rPr>
          <w:rFonts w:ascii="arial" w:eastAsia="arial" w:hAnsi="arial" w:cs="arial"/>
          <w:b w:val="0"/>
          <w:i w:val="0"/>
          <w:strike w:val="0"/>
          <w:noProof w:val="0"/>
          <w:color w:val="000000"/>
          <w:position w:val="0"/>
          <w:sz w:val="20"/>
          <w:u w:val="none"/>
          <w:vertAlign w:val="baseline"/>
        </w:rPr>
        <w:t>, of all the complaints received by the country's Commission under the Racism Discrimination Act in 2015 to 2016, 54 percent were submitted by Aboriginal and Torres Strait Islander people, even though indigenous Australians account for just 3 percent of the country's population.</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people in Australia are also disproportionately represented in the country's criminal justice system. A</w:t>
      </w:r>
      <w:hyperlink r:id="rId1296" w:history="1">
        <w:r>
          <w:rPr>
            <w:rFonts w:ascii="arial" w:eastAsia="arial" w:hAnsi="arial" w:cs="arial"/>
            <w:b w:val="0"/>
            <w:i/>
            <w:strike w:val="0"/>
            <w:noProof w:val="0"/>
            <w:color w:val="0077CC"/>
            <w:position w:val="0"/>
            <w:sz w:val="20"/>
            <w:u w:val="single"/>
            <w:vertAlign w:val="baseline"/>
          </w:rPr>
          <w:t>study by the Australian Institute of Criminology</w:t>
        </w:r>
      </w:hyperlink>
      <w:r>
        <w:rPr>
          <w:rFonts w:ascii="arial" w:eastAsia="arial" w:hAnsi="arial" w:cs="arial"/>
          <w:b w:val="0"/>
          <w:i w:val="0"/>
          <w:strike w:val="0"/>
          <w:noProof w:val="0"/>
          <w:color w:val="000000"/>
          <w:position w:val="0"/>
          <w:sz w:val="20"/>
          <w:u w:val="none"/>
          <w:vertAlign w:val="baseline"/>
        </w:rPr>
        <w:t xml:space="preserve"> found that indigenous prisoners made up 28 percent of the country's prison population during fiscal year 2017 to 2018 and accounted for 22 percent of in-custody deaths.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the name of David Dungay, an Aboriginal man who died in the Long Bay Prison Hospital in 2015 after being restrained by at least four prison officers, was invoked at protests to highlight the disproportionate rate of indigenous deaths in custody. Like Floyd, Dungay's family has said he too uttered the words "I can't breathe" before he died.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Tokyo, protest organizer Sierra Todd, a 19-year-old U.S. student studying art abroad through Temple University, said that while racism in Japan might manifest itself in different ways from the U.S., it "definitely exists" for the country's 2.9 million foreigners, who make up 2.3 percent of the population.</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t>
      </w:r>
      <w:hyperlink r:id="rId1297" w:history="1">
        <w:r>
          <w:rPr>
            <w:rFonts w:ascii="arial" w:eastAsia="arial" w:hAnsi="arial" w:cs="arial"/>
            <w:b w:val="0"/>
            <w:i/>
            <w:strike w:val="0"/>
            <w:noProof w:val="0"/>
            <w:color w:val="0077CC"/>
            <w:position w:val="0"/>
            <w:sz w:val="20"/>
            <w:u w:val="single"/>
            <w:vertAlign w:val="baseline"/>
          </w:rPr>
          <w:t>a landmark survey conducted by Japan's justice ministry</w:t>
        </w:r>
      </w:hyperlink>
      <w:r>
        <w:rPr>
          <w:rFonts w:ascii="arial" w:eastAsia="arial" w:hAnsi="arial" w:cs="arial"/>
          <w:b w:val="0"/>
          <w:i w:val="0"/>
          <w:strike w:val="0"/>
          <w:noProof w:val="0"/>
          <w:color w:val="000000"/>
          <w:position w:val="0"/>
          <w:sz w:val="20"/>
          <w:u w:val="none"/>
          <w:vertAlign w:val="baseline"/>
        </w:rPr>
        <w:t>found that nearly a third of 4,252 foreign residents surveyed said they had faced derogatory marks over their backgrounds. Many participants, more than half of whom were Chinese and Korean, also said they believed discrimination played a critical role in being denied jobs, equal pay and housing.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police brutality in Japan may not be as strong a focus as in the U.S., Todd, who is Black, said that protesters, who she said were "largely foreigners," but also Japanese citizens, rallied to demand justice over a recent case of alleged police brutality that unfolded in Tokyo just days before Floyd's death. In that case, a 33-year-old Kurdish man has alleged that police officers shouted at him and shoved him to the ground after he refused to allow them to search his car after they stopped him while driving.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have been protests about police brutality," Todd said, "but not only about what is happening in the U.S., but about something that happened in Japan."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discrimination played a role in the incident, in the wake of Floyd's death, it has sparked a wider discussion in Japan about the pervasiveness of racism and discrimination in the country. "It's becoming more of a talking point," Todd said.</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Protests in the Americas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Anti-racist protests are also springing up across Latin America and Canada. In Brazil, which was the last country in the West to abolish slavery, rising anti-racist fervor has been additionally fueled by the disparate impact of the coronavirus outbreak on the country's predominantly Black and mixed-race population. As of late June, Brazil had the second-highest number of confirmed COVID cases in the world after the United States, and the Brazilian Health Ministry has been sounding the alarm for months about disproportionately high death rates among residents who identify as "Black" and "brown."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Gabrielly Nunes, an organizer of Vidas Pretas Importam, the Brazilian chapter of Black Lives Matter,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that Black people in Brazil "are tired. Every day, a Black person is dying, a Black person is being killed."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coronavirus is not the only killer. In Rio de Janeiro, police have killed nearly 9,000 people in the last decade, according to Human Rights Watch. More than three quarters of those who died were Black men.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first four months of 2020 alone, Rio police killed 606 people, by their own count. Even in April, robberies and other crimes dropping dramatically amid COVID-19 lockdown measures, police violence surged, according to HRW, with police killing nearly six people a day, representing a 43 percent spike from the same month last year.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in the month of April, police were responsible for 35 percent of all killings in Rio de Janeiro state. "To put that in perspective, imagine police in the United States killing at a similar rate; they would be responsible for more than 36,000 deaths each year," HRW said in a recent report.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rising unrest: the increasingly authoritarian leadership of President Jair Bolsonaro, who has been in power since 2019 and has a history of making discriminatory comments about both Black and indigenous communities in the country, with the Brazilian leader once suggesting he did not believe indigenous people were fully "human."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Nunes, Bolsonaro's rhetoric is both a symptom and contributing factor of racism in Brazil. "He is not above God," she said, in Portuguese. "The voice of the people is the voice of God and the government is just a hand that is dirty and that we can clean."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north in Canada, as demonstrations have cropped up across the country, Prime Minister Justin Trudeau has expressed support for the goals of the movement, making headlines as he kneeled before protesters in a public show of solidarity. Trudeau, whose office did not immediately respond to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for comment, has acknowledged that "racism still exists in Canada" and said the country needs to "be better."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his words were not enough. Leaders of the movement are looking for more concrete actions to address longstanding issues of police brutality and racism and greater awareness of the role the history of both the U.S. and Canada have played in creating the inequities that Black people and Indigenous communities face today.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of these things are very related, especially when it comes to police violence," Sandy Hudson, the founder of BLM Canada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pointing out that early policing in both nations came in the form of slave patrols. "That's the history and you see the impact of that history today in the way that police continue to view and treat Black people and Indigenous people as people to be patrolled, to be surveilled."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in the U.S. and other parts of the world, the protests in Canada have been given a very human face by recent deaths resulting from encounters with police, including that of Regis Korchinski-Paquet, a Black and Indigenous Toronto woman who fell from her 24th-floor balcony after her mother called police to help her daughter through a mental health crisis. The exact circumstances of her death are unclear but her mother has said she called police in hopes that they would de-escalate the situation. Instead, she believes their presence made things worse.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adding to unrest: the death earlier this month of Chantel Moore, an Indigenous woman who was fatally shot by police in Edmundston, New Brunswick, during what was meant to be a wellness check. The Edmundston Police Force had been asked to check on Moore's wellbeing, but when they arrived, police said Moore was holding a knife and making threats. An officer responded by firing their weapon at her five times, killing her.</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Comes Next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Korchinski-Paquet and Moore within a week's time of each other have prompted debate in Canada about why police are being tasked with responding to non-criminal crises in the first place. It's a question being asked a lot these days as activists in many countries embrace an idea that's been gaining traction in the U.S. since Floyd's death: defunding the police.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co-founder Cullors is an advocate of defunding, which redirects money typically budgeted for law enforcement to other community-serving initiatives, including education, healthcare, mental health services and social services programs. "This is a watershed moment," Cullors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"And we need bold and courageous approaches."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in the U.S. and in Canada, the idea is taking root, with city council members in Minneapolis voting to dismantle the police department implicated in Floyd's death and replace it with a new community-based public safety system. Meanwhile, officials in Toronto are discussing a motion seeking to slash that city's police department budget by 10 percent.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re-allocation of resources away from ineffective or harmful police approaches and toward programs that demonstrably reduce crime could actually improve public safety," said Paul Hirschfield, an associate sociology and criminal justice professor at Rutgers University. "Much of what the police do—random patrols, patrolling schools, traffic enforcement, and drug enforcement—do far too little for public safety to justify the enormous expense."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Hirschfield pointed out, some tasks routinely handled by law enforcement in the U.S. are not assigned to them in other countries. "Public schools in Europe maintain order and safety without stationing police inside them," he said. "And the much greater accessibility of mental health care and income and housing supports in Europe reduces the need for police to regulate the behavior and movements of the unhoused or respond to mental health crises."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advocates can point to some specific actions being undertaken or at least seriously discussed on police reform, the larger question of whether calls for deeper understanding of the impact that colonialism and slavery have had on modern day society will translate to concrete action remains open. Likewise, it's too soon to tell whether policy changes that address system racism in healthcare, education, housing and employment will result from the movement.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Cullors, just seeing the calls for such changes reverberate around the world has "been a really powerful moment for Black folks."</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BLM movement has grown around the world, however, it is not without its detractors—and global momentum could subside if criticism continues and grows in strength. Some commentators, for instance, have </w:t>
      </w:r>
      <w:hyperlink r:id="rId1298" w:history="1">
        <w:r>
          <w:rPr>
            <w:rFonts w:ascii="arial" w:eastAsia="arial" w:hAnsi="arial" w:cs="arial"/>
            <w:b w:val="0"/>
            <w:i/>
            <w:strike w:val="0"/>
            <w:noProof w:val="0"/>
            <w:color w:val="0077CC"/>
            <w:position w:val="0"/>
            <w:sz w:val="20"/>
            <w:u w:val="single"/>
            <w:vertAlign w:val="baseline"/>
          </w:rPr>
          <w:t>derided the movement as a "neo-Marxist" effort</w:t>
        </w:r>
      </w:hyperlink>
      <w:r>
        <w:rPr>
          <w:rFonts w:ascii="arial" w:eastAsia="arial" w:hAnsi="arial" w:cs="arial"/>
          <w:b w:val="0"/>
          <w:i w:val="0"/>
          <w:strike w:val="0"/>
          <w:noProof w:val="0"/>
          <w:color w:val="000000"/>
          <w:position w:val="0"/>
          <w:sz w:val="20"/>
          <w:u w:val="none"/>
          <w:vertAlign w:val="baseline"/>
        </w:rPr>
        <w:t xml:space="preserve"> bent on dismantling critical institutions like the police and redistributing wealth by calling for reparations for slavery and endemic racism. Others have been critical of the violence and looting that has marred some protests, both in the U.S. and abroad.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starting the BLM movement, however, Cullors has heard from detractors—and she believes calls for reform will not be deterred by them. Like it or not, she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change is happening: "People on the ground are making the changes now."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at least, this much is true: No matter what language is spoken, there are serious conversations happening now in many countries about police violence toward Black people, the long-term impact of slavery and the economic and public health risks of systemic racism that weren't being talked about as broadly and publicly as they are now—and that feels like noteworthy progress for many in the international Black Lives Matter movement.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were on the periphery of all of these issues are, all of a sudden, here. There are grandmas now talking about prison abolition." Berlin activist Diana Arce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"We've gone from zero to 100. It's exciting."</w:t>
      </w:r>
    </w:p>
    <w:p>
      <w:pPr>
        <w:pStyle w:val="Normal80"/>
        <w:keepNext w:val="0"/>
        <w:spacing w:before="240" w:after="0" w:line="260" w:lineRule="atLeast"/>
        <w:ind w:left="0" w:right="0" w:firstLine="0"/>
        <w:jc w:val="both"/>
      </w:pPr>
      <w:hyperlink r:id="rId1299" w:history="1">
        <w:r>
          <w:rPr>
            <w:rFonts w:ascii="arial" w:eastAsia="arial" w:hAnsi="arial" w:cs="arial"/>
            <w:b w:val="0"/>
            <w:i/>
            <w:strike w:val="0"/>
            <w:color w:val="0077CC"/>
            <w:sz w:val="20"/>
            <w:u w:val="single"/>
            <w:vertAlign w:val="baseline"/>
          </w:rPr>
          <w:t>Link to Image</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03" style="position:absolute;z-index:251832320"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FE_BLM_Global_Banner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by Alex Fine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FE_BLM_Global_Banner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80"/>
      </w:pPr>
    </w:p>
    <w:p>
      <w:pPr>
        <w:pStyle w:val="Normal80"/>
        <w:ind w:left="200"/>
        <w:sectPr>
          <w:type w:val="continuous"/>
          <w:pgMar w:top="840" w:right="1000" w:bottom="840" w:left="1000" w:header="400" w:footer="400"/>
          <w:pgNumType w:fmt="decimal"/>
          <w:cols w:space="720"/>
        </w:sectPr>
      </w:pPr>
      <w:r>
        <w:br/>
      </w:r>
      <w:r>
        <w:pict>
          <v:line id="_x0000_s130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300"/>
          <w:headerReference w:type="default" r:id="rId1301"/>
          <w:footerReference w:type="even" r:id="rId1302"/>
          <w:footerReference w:type="default" r:id="rId1303"/>
          <w:headerReference w:type="first" r:id="rId1304"/>
          <w:footerReference w:type="first" r:id="rId1305"/>
          <w:pgSz w:w="12240" w:h="15840"/>
          <w:pgMar w:top="840" w:right="1000" w:bottom="840" w:left="1000" w:header="400" w:footer="400"/>
          <w:pgNumType w:fmt="decimal"/>
          <w:cols w:space="720"/>
          <w:titlePg w:val="0"/>
        </w:sectPr>
      </w:pPr>
    </w:p>
    <w:p>
      <w:pPr>
        <w:pStyle w:val="Normal81"/>
      </w:pPr>
    </w:p>
    <w:p>
      <w:pPr>
        <w:pStyle w:val="Normal81"/>
      </w:pPr>
      <w:r>
        <w:pict>
          <v:shape id="_x0000_i1305" type="#_x0000_t75" alt="LexisNexis®" style="width:147.75pt;height:30pt">
            <v:imagedata r:id="rId18" o:title=""/>
          </v:shape>
        </w:pict>
      </w:r>
      <w:r>
        <w:cr/>
      </w:r>
    </w:p>
    <w:p>
      <w:pPr>
        <w:pStyle w:val="Heading179"/>
        <w:keepNext w:val="0"/>
        <w:spacing w:after="200" w:line="340" w:lineRule="atLeast"/>
        <w:ind w:left="0" w:right="0" w:firstLine="0"/>
        <w:jc w:val="center"/>
      </w:pPr>
      <w:hyperlink r:id="rId1306" w:history="1">
        <w:r>
          <w:rPr>
            <w:rFonts w:ascii="arial" w:eastAsia="arial" w:hAnsi="arial" w:cs="arial"/>
            <w:b/>
            <w:i/>
            <w:strike w:val="0"/>
            <w:color w:val="0077CC"/>
            <w:sz w:val="28"/>
            <w:u w:val="single"/>
            <w:vertAlign w:val="baseline"/>
          </w:rPr>
          <w:t>Muslims seek law aimed at homegrown threats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1"/>
        <w:keepNext w:val="0"/>
        <w:spacing w:after="0" w:line="240" w:lineRule="atLeast"/>
        <w:ind w:right="0"/>
        <w:jc w:val="both"/>
      </w:pPr>
      <w:bookmarkStart w:id="163" w:name="Bookmark_81"/>
      <w:bookmarkEnd w:id="163"/>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MANNIX; STAFF WRITER, STAR TRIBUNE (Mpls.-St. Paul)</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Mosque bombing leads to calls for statute that allows harsher penalties.</w:t>
      </w:r>
    </w:p>
    <w:p>
      <w:pPr>
        <w:pStyle w:val="Normal81"/>
        <w:keepNext/>
        <w:spacing w:before="240" w:after="0" w:line="340" w:lineRule="atLeast"/>
        <w:ind w:left="0" w:right="0" w:firstLine="0"/>
        <w:jc w:val="left"/>
      </w:pPr>
      <w:bookmarkStart w:id="164" w:name="Body_79"/>
      <w:bookmarkEnd w:id="164"/>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6" style="position:absolute;z-index:2518343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Imam Asad Zaman believes Michael Hari should be labeled a terrorist.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 after all, masterminded the bombing of a place of worship. He appointed himself leader of an armed militant group that harbored anti-government sentiment. He rejected the ideology of American citizens and sought correction through violence.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is not enough that Hari goes to prison," said Zaman. "I want to know where Hari got his money. And I want those people to also go to jail for 20 or 30 years."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jury found Hari guilty of orchestrating and helping carry out the 2017 bombing of Dar Al-Farooq Islamic Center, a mosque in Bloomington. Zaman and other Muslim faith leaders in the Twin Cities are now calling on lawmakers to create a new statute specifically designating the crime of "domestic terrorism." The law, they say, would allow prosecutors to push for harsher penalties for homegrown attackers like Hari and to pursue cases against co-conspirators who give them money, weapons or other forms of 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prevent the next attack," said Jaylani Hussein, executive director of Minnesota chapter of the Council on American-Islamic Relations, in a news conference outside the courthouse after Hari's Dec. 9 conviction. "And that is what our community is asking law enforcement and policymakers to do. Act now - so we can save lives."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for new statutory tools to crack down on domestic terrorism has been circulating in recent years in response to high-profile attacks of domestic terror, like the mass shooting by a white supremacist at the Emanuel AME Church in Charleston, S.C., an anti-Semite's deadly 2018 attack on the Tree of Life Synagogue in Pittsburgh and the neo-Nazi who killed a woman at Charlottesville's "Unite the Right" protest by intentionally hitting her with his car. In 2019, U.S. Rep. Adam Schiff, D-Calif., introduced the "Confronting the Threat of Domestic Terrorism Act," which would expand the power of prosecutors in charging these types of cases.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debate, even among those who agree with Zaman's central complaint of a double standard in the justice system, on whether such a law could cause more harm than good. Critics, which include the American Civil Liberties Union, say the law could be exploited by the government to spy on and prosecute political activists, such as those who protested the death of George Floyd this summer, in practice stifling free speech and exacerbating racial inequality in the criminal justice system.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FBI agent Michael German said the government already holds the statutory tools to crack down on domestic terrorism. The problem, he said, is that the intelligence agencies and federal prosecutors don't prioritize threats from domestic terrorists over international ones.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father used to say, it's a poor workman who blames his tools," said German, now a fellow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Law School's Brennan Center for Justice. "When the FBI and Justice Department are criticized for their lack of attention to far-right and white supremacist violence, they blame the tools rather than acknowledging it's their own policies and practices and lack of interest that are the actual problem. And that can be fixed tomorrow."</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who also believes the government must reframe its priorities, said the need for new laws follows a "false narrative" that's been circulating since the Obama era. He said many of the government's terrorism-related laws can be applied to domestic attackers, but prosecutors don't use them that way.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 was convicted of five federal charges,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civil rights violations, for the bombing. Throughout the trial, prosecutors said Hari recruited desperate and uneducated men to help carry out the attack on the mosque with the intent of striking fear into the heart of the Muslim community. Hari and his "White Rabbits" militia planned other attacks, prosecutors said, and attempted to bomb a clinic that performs abortions in Champaign, Ill., but the homemade explosive failed to ignite. His co-defendants, Michael McWhorter and Joe Morris, pleaded guilty to the bombing of the mosque last year and testified in Hari's trial.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 faces a mandatory-minimum of 30 years in federal prison. His sentencing has not been scheduled.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U.S. Attorney Erica MacDonald said her office used "the heaviest charges we could" to secure the punishment. Many faith leaders in the Muslim community praised how aggressively the U.S. Attorney's Office prosecuted the case.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Zaman believes the designation of "terrorist" is significant beyond just securing a long penalty. It sets the tone for how the general public responds to the news and relates to victims, and it changes the way media covers criminal trials. In its most recent threat assessment, the Department of Homeland Security called domestic violent extremism "the most persistent and lethal threat" to the United States. The authors of the report said foreign terrorist organizations will continue to call for attacks on the homeland, but they will "probably remain constrained" in their ability to carry them out.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in a security briefing to congressional members, Jill Sanborn, assistant director to the FBI's counterterrorism division, said the greatest threat to America comes from "lone actors radicalized online who look to attack soft targets with easily accessible weapons." Sanborn, formerly the special agent in charge of Minneapolis' field office, said preventing terrorist attacks from "foreign and domestic actors" remains the FBI's top priority.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since the attacks of Sept. 11, 2001, the government has placed more emphasis on the threat of international terrorists than domestic, according to a Brennan Center report co-authored by German. In 2015, then-FBI Director James Comey refused to call the Emanuel AME Church attack "an act of terrorism," exacerbating long-held beliefs that the agency didn't view far-right threats as on par with international attacks committed by Muslims, according to the report.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focusing the greater bulk of the budget on the smaller part of the pie," said Minnesota Attorney General Keith Ellison, a former member of Congress.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said additional laws may protect citizens from these types of crimes and could be "a positive thing," but he said the more immediate problem is that the FBI still doesn't put enough resources into domestic terrorism prevention.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really need is more documentation. We need more enforcement," he said. "If the point of the crime is to inject terror into a community, then maybe it's appropriate to call it terrorism."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Mannix · 612-673-4036</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2021</w:t>
      </w:r>
    </w:p>
    <w:p>
      <w:pPr>
        <w:pStyle w:val="Normal81"/>
      </w:pPr>
    </w:p>
    <w:p>
      <w:pPr>
        <w:pStyle w:val="Normal81"/>
        <w:ind w:left="200"/>
        <w:sectPr>
          <w:type w:val="continuous"/>
          <w:pgMar w:top="840" w:right="1000" w:bottom="840" w:left="1000" w:header="400" w:footer="400"/>
          <w:pgNumType w:fmt="decimal"/>
          <w:cols w:space="720"/>
        </w:sectPr>
      </w:pPr>
      <w:r>
        <w:br/>
      </w:r>
      <w:r>
        <w:pict>
          <v:line id="_x0000_s1307"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307"/>
          <w:headerReference w:type="default" r:id="rId1308"/>
          <w:footerReference w:type="even" r:id="rId1309"/>
          <w:footerReference w:type="default" r:id="rId1310"/>
          <w:headerReference w:type="first" r:id="rId1311"/>
          <w:footerReference w:type="first" r:id="rId1312"/>
          <w:pgSz w:w="12240" w:h="15840"/>
          <w:pgMar w:top="840" w:right="1000" w:bottom="840" w:left="1000" w:header="400" w:footer="400"/>
          <w:pgNumType w:fmt="decimal"/>
          <w:cols w:space="720"/>
          <w:titlePg w:val="0"/>
        </w:sectPr>
      </w:pPr>
    </w:p>
    <w:p>
      <w:pPr>
        <w:pStyle w:val="Normal82"/>
      </w:pPr>
    </w:p>
    <w:p>
      <w:pPr>
        <w:pStyle w:val="Normal82"/>
      </w:pPr>
      <w:r>
        <w:pict>
          <v:shape id="_x0000_i1308" type="#_x0000_t75" alt="LexisNexis®" style="width:147.75pt;height:30pt">
            <v:imagedata r:id="rId18" o:title=""/>
          </v:shape>
        </w:pict>
      </w:r>
      <w:r>
        <w:cr/>
      </w:r>
    </w:p>
    <w:p>
      <w:pPr>
        <w:pStyle w:val="Heading180"/>
        <w:keepNext w:val="0"/>
        <w:spacing w:after="200" w:line="340" w:lineRule="atLeast"/>
        <w:ind w:left="0" w:right="0" w:firstLine="0"/>
        <w:jc w:val="center"/>
      </w:pPr>
      <w:hyperlink r:id="rId1313" w:history="1">
        <w:r>
          <w:rPr>
            <w:rFonts w:ascii="arial" w:eastAsia="arial" w:hAnsi="arial" w:cs="arial"/>
            <w:b/>
            <w:i/>
            <w:strike w:val="0"/>
            <w:color w:val="0077CC"/>
            <w:sz w:val="28"/>
            <w:u w:val="single"/>
            <w:vertAlign w:val="baseline"/>
          </w:rPr>
          <w:t>12/29 Links Pt2: Unsettled by Hebron; De Blasio's Perfect Patsies; Welcome Lipstadt and Eisen to the roster of Holocaust deniers; Reactions to Israeli model being named 2020's 'most beautiful woman' turn ugly</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 12:20 AM EST</w:t>
      </w:r>
    </w:p>
    <w:p>
      <w:pPr>
        <w:pStyle w:val="Normal82"/>
        <w:keepNext w:val="0"/>
        <w:spacing w:after="0" w:line="240" w:lineRule="atLeast"/>
        <w:ind w:right="0"/>
        <w:jc w:val="both"/>
      </w:pPr>
      <w:bookmarkStart w:id="165" w:name="Bookmark_82"/>
      <w:bookmarkEnd w:id="165"/>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82"/>
        <w:keepNext/>
        <w:spacing w:before="240" w:after="0" w:line="340" w:lineRule="atLeast"/>
        <w:ind w:left="0" w:right="0" w:firstLine="0"/>
        <w:jc w:val="left"/>
      </w:pPr>
      <w:bookmarkStart w:id="166" w:name="Body_80"/>
      <w:bookmarkEnd w:id="166"/>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9" style="position:absolute;z-index:251836416"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29,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Unsettled by Hebron[1] No Jews have been as relentlessly maligned as the Jews of Hebron. From the time of their arrival following the 1967 Six-Day War 40 years after the murderous annihilation of its Jewish community by rampaging Arabs they have become the pariahs of the Jewish people. Their presence in the city where the patriarchs and matriarchs of the Jewish people are entombed, and where King David reigned before relocating his throne to Jerusalem, is deemed to be an unlawful and immoral Israeli intrusion on the Palestinian residents of Hebron. The most recent contributor to this enduring falsehood is Tamara Neuman, an anthropologist and Research Fellow at the Middle East Institute at Columbia. </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page of her Introduction to Settling Hebron: Jewish Fundamentalism in a Palestinian City displays the misinformation that reveals her embedded bias. Gazing at the Machpelah shrine where, according to the biblical narrative, Abraham, Isaac, Jacob, Sarah, Rebecca and Leah are entombed, she nonetheless discerns its 'staunch witness to the site's Islamic character.' Muslims, however, first appeared in the seventh century C.E. long after the reign of King Herod, when the towering Machpelah enclosure was built. It was, for Neuman, 'impossible not to notice the deadening effects of the many [Israeli] soldiers deployed throughout a Palestinian urban area' in translation, the ancient Jewish Quarter that was 'established illegally' following the Six-Day War. (Her tour guide was a founder of Breaking the Silence, a renegade group of ex-soldiers who oppose Jewish settlements.) In a repetitive inversion of historical reality, she accuses Jewish settlers of 'the remaking of many Palestinian areas into a geography of biblical sites and origins,' as if Palestinians superseded millennia of Jewish habitation in Hebron. In Neuman's convoluted (and occasionally incomprehensible) rendering, 'Jewish settlers establish a putative sense of the real, which arises from the very materiality of the scene.' Historically myopic, ignoring millennia of Jewish history in Hebron, she can only discern the 'colonial backdrop' of a 'land takeover' with 'Jewish observance and forms of direct violence in order to erase the presence of an existing Palestinian population.' As for erasure, it was Hebron Arabs who murderously obliterated the centuries-old Jewish community in 1929. She imaginatively, but falsely, describes their targeted violence against a tiny community of several hundred Jews and yeshivah students as 'anticolonial riots.'De Blasio's Perfect Patsies[2]Are the Jews to blame for spreading COVID-19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That's what Mayor Bill de Blasio suggested in an inflammatory tweet back in April, which, in his typical bumbling fashion, he defended for six months before kinda, sorta walking it back. Never mind all that. The city is serious! It believes in science! Earlier this week, the mayor's office launched its 'NYC Vaccine for All' campaign, announcing that it will begin offering the COVID vaccine soonest. Who will get it first? Naturally, the neighborhoods 'hardest hit' by the pandemic, the mayor's office assured us, 27 of them in total. Hallelujah! So now we have an official record of the hardest hit corners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which means that if the mayor's criticism was correct, we should find many familiar ZIP codes among those singled out for urgent care. Let us, then, turn to the list and search for the neighborhoods heaviest populated by Orthodox Jews, the clear target of the mayor's ire. What about, for example, the venerable 11213, at the heart of which lies 770 Eastern Parkway, Chabad's headquarters? Nope, not on the list. Maybe 11218, 11219, and 11230, representing Borough Park? Not on the list either. Now, surely that massive Hasidic funeral that drew thousands and spurred the NYPD to launch a criminal investigation led to a massive outbreak that sent the neighborhood right into the hardest-hit list, right? Check again: That funeral was launched from the Yetev Lev D'Satmar yeshiva, ZIP code 11249. Good luck finding it on the mayor's list. You can play this game with most NYC neighborhoods that are home to vast populations of Orthodox Jews; you won't find them on the list. None of this is to say that no Jews live in any of the neighborhoods most distressed by the pandemic. Take a close look, and you'll find some neighborhoods that do have strong Jewish populations, like the border between Bushwick and Williamsburg, say. But look closely, and the picture grows complicated: Wallabout Street, for example, one of the neighborhood's main Hasidic thoroughfares, is largely uncovered by the mayor's announcement. So while a significant number of Williamsburg Jews do live in areas that get vaccine priority, the densest part with the largest Jewish population in Williamsburg isn't in any of the priority neighborhoods. Neither are the central Satmar shuls, or the popular restaurant Gottleib's. This exclusion of the lion's share of the city's heavily populated Orthodox Jewish neighborhoods from the mayor's list suggests that one of two things are true. The first possibility is that the list is an accurate, science-based representation of the virus's spread rates and patterns. In that case, the absence of most Orthodox Jewish enclaves from the list means the mayor was being both a criminally irresponsible public official for pinning the plague on one blameless minority group, as well as a filthy anti-Semite for picking on the Jews. The second possibility hardly portrays de Blasio in a better light. According to the mayor's office which did not return Tablet's request for more information the vaccine's distribution will be spearheaded by the Taskforce on Racial Equity and Inclusion, which is chaired by the city's First Lady, Chirlaine McCray, not a medical doctor. In fact, the only prominent physician on the committee, Dr. Raul Perea-Henze, resigned in September, joining a wave of senior officials departing the grossly inept administration.US court strikes down pandemic limits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houses of worship[3]A federal court of appeals ruled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Cuomo's capacity limits on houses of worship in areas with rising COVID-19 cases constituted a violation of religious liberty. The ruling on Monday comes after a Supreme Court injunction last month blocked Cuomo from enforcing the rules until the lower court could reevaluate an earlier ruling that upheld state guidelines limiting synagogue attendance to 10 or 25 people. The case, brought by the Catholic Diocese of Brooklyn and Agudath Israel of America, an advocacy organization representing ultra-Orthodox Jews, was one of the first religious liberty cases to be decided by the court's new conservative majority. The appeals court ruling was celebrated by Agudath Israel as confirmation that it had achieved a victory for religious liberty. 'The courts have clearly recognized that the restrictions imposed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violate the constitutional rights of those seeking to attend religious worship services,' Rabbi Chaim Dovid Zwiebel, executive vice president of Agudath Israel of America, said in a statement Monday. The court of appeals did not rule on the constitutionality of percentage capacity limits, which would have impacted smaller houses of worship. Houses of worship in zones with the highest rates of COVID-19, so-called red zones, were subjected to capacity limits of ten people or 25% of building capacity, whichever is fewer. In orange zones, the limit was 25 people or 33% of capacity, whichever is fewer. </w:t>
      </w:r>
      <w:hyperlink r:id="rId1314" w:history="1">
        <w:r>
          <w:rPr>
            <w:rFonts w:ascii="arial" w:eastAsia="arial" w:hAnsi="arial" w:cs="arial"/>
            <w:b w:val="0"/>
            <w:i/>
            <w:strike w:val="0"/>
            <w:noProof w:val="0"/>
            <w:color w:val="0077CC"/>
            <w:position w:val="0"/>
            <w:sz w:val="20"/>
            <w:u w:val="single"/>
            <w:vertAlign w:val="baseline"/>
          </w:rPr>
          <w:t>https://www.mrdrybones.com/blog/D20C29_2.png</w:t>
        </w:r>
      </w:hyperlink>
      <w:r>
        <w:rPr>
          <w:rFonts w:ascii="arial" w:eastAsia="arial" w:hAnsi="arial" w:cs="arial"/>
          <w:b w:val="0"/>
          <w:i w:val="0"/>
          <w:strike w:val="0"/>
          <w:noProof w:val="0"/>
          <w:color w:val="000000"/>
          <w:position w:val="0"/>
          <w:sz w:val="20"/>
          <w:u w:val="none"/>
          <w:vertAlign w:val="baseline"/>
        </w:rPr>
        <w:t xml:space="preserve"> Welcome Lipstadt and Eisen to the roster of Holocaust deniers[4]The acrimony between never-Trumpers and pro-Trumpers has generated some fiery accusations from both sides. As a Jew who admires what President Donald Trump has done in the interest of the United States to promote peace in the Middle East and to bring security to Israel, but who is appalled by his extravagant narcissism and capriciousness, I tolerate what many regard as extreme abuse hurled in print at Trump and his supporters. Hardened by years of courtroom battles, and the charges and counter-charges made during hotly contested litigation, I calmly read aggressively expressed opinions with which I disagree. Proof is that I even continue to subscribe to The Washington Post. But the Post published on Dec. 23 a reprehensible and revolting opinion piece that exceeds even my high tolerance level. It is called 'Denying the Holocaust Threatens Democracy. So Does Denying the Election Results' by Deborah Lipstadt and Norman Eisen. Both are names well-known to American Jewry. Lipstadt is a renowned professor of Holocaust studies who first made a reputation more than 20 years ago when she was sued in England by a notorious Holocaust denier. After an internationally publicized trial in which, to her credit, she stood fast and presented evidence proving that he had distorted history, Lipstadt was vindicated in a 349-page decision by the British judge. Eisen is a Harvard-trained lawyer whose expertise includes legal ethics. His mother is an Auschwitz survivor. He was a law-school classmate of former President Barack Obama, who appointed him in 2011 to be U.S. Ambassador to the Czech Republic. Eisen proudly arranged a kosher kitchen in the ambassadorial residence in Prague and is a member of an Orthodox synagogue in downtown Washington. Touting their Jewish credentials and Holocaust expertise and experience, Lipstadt and Eisen opine that contesting the results of the presidential election parallels Holocaust denial. They graciously acknowledge that Trump is not Adolf Hitler, but claim that the comparison is correct because both Hitler and Trump 'adopted the propaganda technique of the big lie' and 'serve antidemocratic political ends.' 'Democracy denial,' they declare, is equivalent to Holocaust denial. To say that this cheapens the memory of the 6 million who were exterminated in the Holocaust is a gross understatement. Comparing the Nazis' genocide to some criticized contemporary conduct is a sophisticated form of Holocaust denial. Milder comparisons than the Lipstadt-Eisen analogy have met universal condemnation. Even Rep. Alexandria Ocasio-Cortez (D-N.Y.) had to provide an implausible gloss for an extreme statement she made in June 2019 comparing American detention camps at the Mexican border to concentration camps. I would be surprised if Lipstadt and Eisen disagreed with the criticism of a Jewish Community Relations Council that Ocasio-Cortez's statement 'diminishes the evil intent of the Nazis to eradicate the Jewish people.'The Sephardic Jew that Will Save the World - The Story of Pfizer CEO Albert Bourla[5]As the announcement of a vaccine that is 90% effective in preventing the novel coronavirus has dominated the headlines and given hope to people in every corner of the globe, we pause at this juncture to pay tribute to Albert Bourla, the chairman and CEO of pharmaceutical giant Pfizer. Founded in 1849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by Charles Pfizer, the eponymously named pharmaceutical company is one of the world's largest of its kind and it ranked 57 on the 2018 Fortune 500 list of the largest United States corporations by total revenue. Pfizer develops and produces medicines and vaccines for a wide range of medical disciplines, including immunology, oncology, cardiology, endocrinology, and neurology. Its products include the blockbuster drug Lipitor (atorvastatin), used to lower LDL blood cholesterol; Lyrica (pregabalin) for neuropathic pain and fibromyalgia; Diflucan (fluconazole), an oral antifungal medication; Zithromax (azithromycin), an antibiotic; Viagra (sildenafil) for erectile dysfunction; and Celebrex (also Celebra, celecoxib), an anti-inflammatory drug. Currently, Pfizer is under the dynamic and innovative leadership of a man who came from humble beginnings and who rose to prominence in the medical field through his remarkable diligence and his tireless desire to help people. Born in October of 1961 in Thessaloniki, Greece, Albert Bourla was raised in a Sephardic Jewish family. Bourla is a Doctor of Veterinary Medicine and holds a Ph.D. in the Biotechnology of Reproduction from the Veterinary School of Aristotle University. He left Greece with his wife when he was 34 and since then he has lived in seven different cities, in four different countries. In 2020, he was ranked as America's top CEO in the Pharmaceuticals sector by Institutional Investor magazine. He is on the executive committee of The Partnership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 director on multiple boards - Pfizer, Inc., The Pfizer Foundation, PhRMA, and Catalyst - and a Trustee of the United States Council for International Business. In addition, Bourla is a member of the Business Roundtable and the Business Council.Anti-Israel Congresswoman Rashida Tlaib: IfNotNow Has My Back[6]Representative Rashida Tlaib (D-Mich) has been enlisted by the virulently anti-Israel 'Jewish' group IfNotNow to help with their fundraising campaign. On Monday, Tlaib sent out an email on behalf of IfNotNow soliciting donations of $18 to $180 or more, under the header: 'IfNotNow has my back.' Tlaib, who in response to being refused entry by the Israeli government tweeted an anti-Israel cartoon by Brazilian cartoonist Carlos Latuff, wrote in her email: 'Since I was elected to Congress in 2018, our Squad for justice and equity has continued to grow. But, even as we grow our progressive movement for change, there are those who attack us because they are scared of our collective power.' 'As the first Palestinian-American woman elected to Congress, I have been the focus of many attacks   sexist, racist, and Islamophobic. These constant smear campaigns have made me grateful for those in my corner and those who continue to work tirelessly for the freedom and dignity of every person   especially IfNotNow Movement,' Tlaib continued. One of those attacks followed her retweet of a jarring statement from a bandana-masked user calling herself Rasha (how apt, seeing as Rasha in Hebrew means wicked) who posted a cheerful poster celebrating 'International day of solidarity with the Palestinian people' above which she noted: 'From the river to the sea, Palestine will be free.' Which flew in the face of repeated statements from Tlaib claiming that she's not supporting the destruction of Israel, only two states for two ever-loving, equal and happy peoples, side by side. How do you do the side by side thing if one side is swimming in the sea?More False Claims: Israel and Palestinian Diabetes Rates[7]Blogger Elder of Ziyon posted recently about a webinar held by The Lajee Center, an NGO centered in the Aida UNRWA camp, that featured Health for Palestine Director Dr. Bram Wispelwey arguing that Israel was responsible for high levels of diabetes among Palestinian 'refugees.' However, of greater concern, is the fact that several months ago, the London Review of Books (LRB) published a blog post by Dr. Wispelwey ('Underlying Conditions,' April 18) where he made the same accusation. Here are the relevant passages:At nearly 18 per cent officially, and probably higher, the prevalence of diabetes among Palestinian refugees in the West Bank is one of the highest in the world. The official rate in Gaza is 16 per cent. Among adult citizens of Israel, it's 7.2 per cent Decades of living in overcrowded refugee camps and a rapid transition to cheap and readily available high calorie foods, in part a result of the neoliberal economic changes that came with the Oslo Accords, have led to an explosive increase in obesity and diabetes among Palestinians. As in other parts of the world, the prevalence of the disease is linked to land dispossession, structural violence, colonial domination and oppression.First, Elder put the charge in context by citing a report from the World Diabetes Foundation showing that the Palestinian diabetes rate, nearly 18%, is similar to other Middle Eastern countries. Additionally, this graph shows that wealthy oil-producing Gulf countries with high levels of expenditures on public health, such as Saudi Arabia and Kuwait, are among those states with higher levels of diabetes than Palestinians. If the LRB contributor was to make a serious argument about the cause of high levels of diabetes among Palestinians, he would have at least had to acknowledge that other, far wealthier states in the region similarly have a high prevalence of the disease. But this would have required real research, and forced him to consider that cultural or sociological factors, and individual lifestyle choices regarding diet and exercise within the MENA region may explain such high Palestinian morbidity rates. But, as the passages above show, no serious research was conducted.Legal group urges Trump administration to publish list of BDS organizations[8]The Zachor Legal Institute, a legal think tank and advocacy group, is urging the outgoing Trump administration to publish a list of anti-Israel BDS groups. In a letter sent to Special Envoy to Monitor and Combat Anti-Semitism Elan Carr, Zachor identifies more than two dozen organizations tied to the BDS movement. Among those are several domestic organizations such as Jewish Voice for Peace, the US Campaign for Palestinian Rights, IfNotNow and American Muslims for Palestine. 'The enclosed report identifies a number of organizations that promote BDS. While some of the identified organizations are not based in the United States, they often work together with domestic groups that should be covered by the BDS Statement,' the letter reads. In November, U.S. Secretary of State Mike Pompeo's announced that America would withdraw funding from groups that support the BDS movement, which he called 'anti-Semitic.' Pompeo said he had instructed Carr's office 'to identify organizations that engage in, or otherwise support, the global BDS campaign' to 'consider whether an organization is engaged in actions that are politically motivated and are intended to penalize, or otherwise limit, commercial relations specifically with Israel or persons doing business in Israel or in any territory controlled by Israel.' In line with Pompeo's announcement, a senior Trump administration official told JNS that the administration plans to release the list in the next few weeks.Red Cross Calls Out Israeli Hit 'Fauda' Over Fictional Human Rights 'Violations'[9]The International Committee of the Red Cross (ICRC) took aim at the hit television show Fauda over the weekend, on the official Twitter account of its delegation to Israel and the Palestinian territories. 'Like many of you, this year we've also watched @FaudaOfficial and noted a number of violations of #IHL,' the account posted, using an acronym for 'international humanitarian law.' 'Check out this Twitter thread and tell us if you see more!' it added. A thread of tweets followed in which the ICRC called out scenes of torture and hostage-taking from various episodes of the Netflix show, which follows an undercover counter-terrorism unit in the Israel Defense Forces. In response, social media users were quick to point out that the fictional series presumably falls outside the organization's purview. 'The local Israeli branch of the International Red Cross found human rights violations on a television program,' wrote school superintendent Joel M. Peltin. 'Seriously? If we're calling out movies &amp;#38; TV shows that include law breaking, I nominate all the films in the Fast and Furious franchise for the use of excessive speed.' Other nominees for scrutiny by the organization included HBO's 'Game of Thrones,' Stephen King's horror novels, and 'The Avengers' series, in which supervillain Thanos kills half the life in the universe. AP Cites Hezbollah Leader's Claim as Fact, Casts Doubt on Israeli Authorities[10]When the leader of a US and EU-designated terrorist group makes a claim, journalists, perhaps more than anyone else, should know that the comments should not necessarily be taken at face value and that additional investigating is required. But a recent piece by Associated Press parrots the words of Lebanon-based Hezbollah leader Hassan Nasrallah, effectively promoting them as fact. Indeed, the headline of the December 27 article   'Hezbollah doubled its precision-guided missiles in a year'   is a direct quote from the head of the Iranian proxy, which through its nefarious actions has brought Lebanon to the brink of total collapse and whose members have killed countless innocents on behalf of the Assad regime in Syria, trained Iraqi insurgents who have gone on to kill US forces, and targeted Israel repeatedly. In this respect, the headline should at the very least have included Nasrallah's name or a reference to him in order make clear that the headline is not a statement of fact. By contrast, an accurate title might have read, 'Hezbollah chief: We have doubled our precision-guided missiles in a year;' or, 'Nasrallah: Hezbollah doubled its precision-guided missiles in a year.' The point is that what terrorists say must be taken with a grain of salt. And while the media should document these claims, journalists have a responsibility to ensure that the public understands the difference between a claim and objective truth. It is telling, too, that the article is based entirely on a four-hour-long interview given by Nasrallah to the Beirut-based Arabic television station Al-Mayadeen.Success : 'Foreign Policy' Clarifies Status of Sudanese in Israel[11]On December 10, Foreign Policy published a piece about Sudanese in Israel that gave the inaccurate impression that all members of this cohort are refugees: </w:t>
      </w:r>
      <w:hyperlink r:id="rId1315" w:history="1">
        <w:r>
          <w:rPr>
            <w:rFonts w:ascii="arial" w:eastAsia="arial" w:hAnsi="arial" w:cs="arial"/>
            <w:b w:val="0"/>
            <w:i/>
            <w:strike w:val="0"/>
            <w:noProof w:val="0"/>
            <w:color w:val="0077CC"/>
            <w:position w:val="0"/>
            <w:sz w:val="20"/>
            <w:u w:val="single"/>
            <w:vertAlign w:val="baseline"/>
          </w:rPr>
          <w:t>https://s22592.pcdn.co/wp-content/uploads/2020/12/FP-Headline-322x123@2x.jpgHonestReporting</w:t>
        </w:r>
      </w:hyperlink>
      <w:r>
        <w:rPr>
          <w:rFonts w:ascii="arial" w:eastAsia="arial" w:hAnsi="arial" w:cs="arial"/>
          <w:b w:val="0"/>
          <w:i w:val="0"/>
          <w:strike w:val="0"/>
          <w:noProof w:val="0"/>
          <w:color w:val="000000"/>
          <w:position w:val="0"/>
          <w:sz w:val="20"/>
          <w:u w:val="none"/>
          <w:vertAlign w:val="baseline"/>
        </w:rPr>
        <w:t xml:space="preserve">  contacted Foreign Policy to point out that while the United Nations' 1951 Refugee Convention guarantees that refugees not be sent back to their countries of origin if doing so would put them in harm's way, the intergovernmental organization also clearly differentiates between what constitutes a 'refugee' as opposed to a 'migrant.' HR noted that most experts agree that the latter applies to those who leave their states in search of economic opportunity and an overall better life. As such, not everyone from Sudan presently residing in Israel is, by definition, a refugee. Accordingly, the title of the Foreign Policy article is misleading. Asylum Seekers Are Not the Same as RefugeesNotably, the piece repeatedly uses the term 'asylum seeker' interchangeably with 'refugee.' The former applies to individuals whose claim to refugee status has not yet been determined. By contrast, a refugee is someone who has been recognized as such under the 1951 Convention. Indeed, not all asylum seekers are ultimately recognized as refugees and, even then, only about one percent of them are, on average, resettled every year. And the same article was republished in the @SMH[12] under this headline: pic.twitter .com/hvWhNqNa3z[13]   HonestReporting (@HonestReporting) December 28, 2020[14] ;AFP's Fantastical Coverage From the Holy Day of Yad Vashem to Bat Yam's Storied Mossad Retirees[15]Last week, Agence France Presse's Israel-related coverage took on a turn towards the fantastical. First, there was the Dec. 21 article story which misidentified Yad Vashem, Israel's Holocaust memorial museum, as 'the holiest day of the Jewish year.' CAMERA prompted coverage of that absurdity, but days later the agency's fact-checkers apparently were still out sipping eggnog. On Christmas day, a heart-warming story of an Israeli ice hockey team competing in Dubai against an Emirati team bizarrely maintained that the Israeli city of Bat Yam, 'south of Tel Aviv, on the shores of the Mediterranean, is better known for its sandy beaches, an idyllic climate and its retired Mossad agents, than for its ice hockey club.' ('Breaking the Ice: Israel-UAE Hockey Match Makes History,' emphasis added.) Yes, famed Israeli spy Eli Cohen, who successfully infiltrated the highest levels of the Syrian government in the 1960s, had hailed from Bat Yam. Cohen, however, never was able to relish the luxury of retirement prior to his execution by hanging in Damascus. Then there's Isaac Shoshan, featured in Matti Friedman's 'Spies of No Country,' a fascinating book about Jews from Arab countries who spied on behalf of Israel before the country's independence. But that low profile Palmach-era spy who worked in Beirut is hardly a household name. Neither his name nor his occupation is widely associated with the city of Bat Yam. (Incidentally, the elderly, modest Shoshan passed away just yesterday.) How, exactly, is Bat Yam 'known' for its retired Mossad agents? Separately, the AFP piece refers to a 'new ice rink in Tvunot [sic] near Jerusalem.' That's the OneIce Arena in Tnuvot, not Tvunot, near Netanya   nowhere 'near Jerusalem.' CAMERA yesterday brought these errors, which appeared also in French, to the attention of AFP's Jerusalem bureau, but as of this writing, the AFP story has yet to be corrected in either language, despite the wire service's stated commitment to 'correct errors quickly and transparently.' The Times of Israel had published AFP's hockey story, including the errors. In response to communication from CAMERA, Times of Israel editors yesterday immediately deleted the unfounded reference to Bat Yam's supposed fame on account of its retired Mossad agents and corrected the information about Tnuvot.Superficial  BBC report on Hizballah drug trafficking[16]Back in July the BBC News website published a report headlined 'Captagon: Italy seizes  1bn of amphetamines 'made to fund IS'' in which audiences were told that: 'Italian police have seized what they believe is a world-record haul of 14 tonnes of amphetamines they suspect were made in Syria to finance the jihadist group Islamic State (IS). About 84 million counterfeit Captagon pills worth an estimated  1bn ($1.1bn; 0.9bn) were found in containers at the port of Salerno.'That report is still available online in its original form. However in a filmed report published on the same website on December 21st - 'Captagon: Destroying the frontline drug' - BBC Middle East correspondent Quentin Sommerville stated that the source was not as originally thought. 'The source of origin wasn't the Islamic State group, but this drugs bust and a wave of others which have occurred across the world, the source turned out to be Syria. The drugs came from the Syrian port of Latakia, the second haul the Italians have seized this summer. The Syrian regime and its ally, Lebanese militia Hezbollah, are deep in the drugs trade. It's a major source of funding.'Sommerville provided no further details concerning Hizballah's involvement in drug trafficking in that filmed report. Viewers searching for more information on the topic from the BBC would find that the corporation's profile of Hizballah (last updated in 2016) provides no information whatsoever on that aspect of the terrorist organisation's activities. A search online for previous BBC reporting on the topic only brings up articles from fifteen years ago, eight years ago and 2018, mostly relating to Hizballah's drug related activities in South America.Anti-Jewish COVID theories top list of worst antisemitism outbreaks[17]The human rights organization Simon Wiesenthal Center (SWC) on Tuesday announced its top ten outbreaks of antisemitism and anti-Israelism for 2020, with various conspiracy theories blaming Jews for the COVID-19 pandemic earning the lead spot. 'From the earliest stages of the pandemic in February 2020, far-right extremists across social media platforms blamed Jews and Asian Americans for the virus,' wrote the center, citing the example of a 'posting with an image titled 'Holocough' [that] urged, 'If you have the bug, give a hug. Spread the flu to every Jew.'' The center said that 'Antisemites have blamed Jews for the medieval Black Plague to the WWI Spanish Flu. In the 1930s, Nazi propaganda compared Jews to vermin who spread disease.' The number two spot went to the social media platform Telegram. 'Neo-Nazis, white supremacists, and many others turn to Telegram, a platform with little or no rules or content moderation. The murderous Atomwaffen Division, its successor, the National Socialist Order, extremist The Base, the Boogaloo Movement, the violent Nordic Resistance Movement that targeted Jewish institutions on Yom Kippur in four Scandinavian countries, have all found a home on Telegram,' wrote Wiesenthal, adding that 'Hamas and other Islamist terrorists with hate and violence agendas also have active feeds targeting their enemies.' The Nation of Islam leader, Louis Farrakhan, secured the third spot. His entry was labeled: 'Godfather of hate spreads Jews-hatred to new generations.' He alleged that Jews tried to kill him with 'radiated seeds.' Fourth place went to the far-left and far-right in the US for their 'Desecrations, arson, violent attacks against synagogues as America reels from turmoil after George Floyd's death.' Wiesenthal wrote that 'Synagogues in Los Angeles and Oakland, California and Kenosha, Wisconsin were targeted in the aftermath of Black Lives Matter (BLM) protests, George Floyd's and Jake Blake's killings.'Spain finds Nazi memorabilia stash with arrest suspected arms traffickers[18]Spanish police found a warehouse full of Nazi memorabilia as they arrested three suspected leaders of an international arms ring that sold guns to drug traffickers along the Costa del Sol, the Civil Guard force said on Tuesday. Following a year-long investigation into a wave of gun crimes in the region, police raided three locations, recovering 160 firearms, nearly 10,000 bullets and 1.5 kg of explosives. The warehouse where the weapons were found was stuffed with Nazi artifacts, including portraits of Adolf Hitler, German military uniforms and medals displayed as if in a museum, police footage showed. Officers arrested two German men, one of whom had links to far-right groups, and a British man. They have been charged with arms trafficking, drugs trafficking and falsifying official documents. According to police, the gang acquired weapons from Eastern Europe before modifying them in their workshop in Malaga and selling them on to drug runners. Dozens of French graves defaced with swastikas but Jewish headstones spared[19]Dozens of tombstones at graveyard in the French town of Fontainebleau were defaced with swastikas, the town's mayor said Monday, but in an unusual twist Jewish gravestones were spared. 'Sixty-seven old or more recent gravestones were vandalized with swastikas in pink, white and silver,' Fontainebleau's mayor Frederic Valletoux told AFP. The words 'Biobananas' and 'Charles' were found inscribed on some of the graves but there was no sign of anti-Semitic graffiti, Valletoux added. Meanwhile, the town's Jewish cemetery which is situated next to the main cemetery was found untouched. Famous for a royal palace that served as a country retreat for monarchs from Louis VII through to Napoleon III, as well the surrounding forest that was their hunting ground, Fontainebleau is situated about 60 kilometers south-east of Paris. The incident is the latest to target cemeteries in France, where Jewish gravestones have regularly been targeted by vandals. Reactions to Israeli model being named 2020's 'most beautiful woman' turn ugly[20]Israeli model Yael Shelbia may have been named the most beautiful woman in the world for 2020, but those who disagreed with TC Candler magazine's decision to crown her as such were not shy about leaving ugly messages on her Instagram account, flooding it with angry anti-Israel comments. "Liberate Palestine," one person commented. "Your country does not exist. Palestine is the only legitimate country," another person wrote. The post garnered many angry responses in Arabic depicting flags of Palestine, despite the fact that the winner is named based on the votes of viewers from all over the world. One person wrote, "now all Jewish girls will think they have the most beautiful face in the world." Nevertheless, the post received many encouraging responses too. "A wonderful achievement for our Israel," one person wrote. "Very beautiful," wrote Israeli model Nataly Dadon in support of Shelbia. "I can't believe that I am at the top of the list," Shelbia told Israel Hayom. "Thank you to everyone who voted for me."Rafael seeks to outfit IDF with drones, robots that spot threats by themselves[21]The Rafael defense contractor on Sunday unveiled a number of new weapons and systems, including miniature drones and a robotic dog, which it plans to sell to the Israel Defense Forces and foreign militaries and that it claims will change the face of modern warfare. The company, one of the country's leading weapons manufacturers, sees these technological developments as a step toward a more interconnected and intelligent future battlefield, one in which many of the impediments to proper communication between various units and vehicles have been removed, granting the entire military access to up-to-date information and intelligence. 'Today, we can really talk about the ability to connect   in real time   the plane, the helicopter, the drone, the tank, the soldier, the half-track on every front, at all times, constantly,' said Rafael CEO Yoav Har-Even. According to Har-Even, a former head of the IDF Ground Forces, such interoperability was once impossible due to the inability of various communication systems within the military to work with one another. 'Today, the technology enables the strategies,' he said. Improved communication between various branches of the military is a central points of IDF Chief of Staff Aviv Kohavi's Momentum Plan. A main lynchpin of that plan is a powerful mapping and communication system produced by Rafael known as Smart Trigger, which allows for the rapid sharing of intelligence between units and allows commanders to easily determine which troops are in the best position to attack a target. Rafael is developing a number of devices that can grant access to this system   and the information it contains, which was once only available to senior commanders   to individual troops on the battlefield. 'All the capabilities of intelligence collections, data analysis and assault will be made accessible not only to aerial forces, but also to ground forces, down to the level of the infantryman,' the company said. Israel to become natural gas-independent for the first time[22]Israel will rely on its own natural gas supplies without needing external suppliers, starting in 2022, the Energy Ministry has said. Israel maintains an offshore emergency gas supply in a Floating Storage Regasification Unit (FSRU) boat off the coast of Hadera. Canceling that unit will save Israelis more than NIS 250 million per year in electricity costs. Israel operates two major natural gas fields in the Mediterranean Sea: Tamar, which has been pumping gas since 2013, and Leviathan, which began production last year. A third gas source, the Karish field, is expected to start producing gas during the coming year. At that point, the Energy Ministry maintains, there will be no need for external backups. The existing FSRU infrastructure that was built in 2012 will be maintained in case of future need, the ministry noted. The system allows liquefied natural gas to be imported and stored, and then converted back to a gas and delivered via sea link to Israel's natural gas transmission system. In a letter to the American company that provides the FSRU, Energy Ministry director-general Udi Adiri thanked the company for its service, and said it would cancel the arrangement. Israel began using the FSRU system in 2013, when gas imports from Egypt ceased and the Tethys gas reservoir, Israel's only natural gas source at the time, was approaching depletion.Israeli Companies Flocking to Nasdaq in Numbers Not Seen Since Dot-Com Bubble[23]The ever-growing list of Israeli tech companies targeting a Nasdaq IPO in the coming months is closing in on double figures, with eToro becoming the latest, and probably not the last to join. This multitude of companies, the likes of which hasn't been seen since 2000, when at times, five and even seven Israeli companies would go public each day, is the result of two factors. The first is high demand for tech shares due to the accelerated digital transformation of the past year and the second being the almost complete lack of M&amp;#38;A deals due to the dramatic decrease in travel which complicated due diligence and integration processes. During this time, companies have continued to grow and receive generous funding from private investors which has allowed them to join the unicorn club, which in this day and age is essentially the minimum threshold to go public on Nasdaq. Over the past three years, there has been an awakening in the IPO sector after years in which companies preferred to first try and obtain private funding. This created a new reality in which private companies reached dimensions previously unseen and are in no rush to go public. But the investing public is hungry for these companies, which is evident in the sharp increase in the shares of tech companies during their first day of trading. It started with a trickle in 2018 and 2019, with IPOs of companies like Uber, Lyft, Beyond Meat, Zoom, and Slack, but peaked in 2020 when the average surge on the opening day of trading reached 40%. Companies like eToro and Robinhood are about to enjoy a phenomenon which they helped create in which young investors want to have a share in companies which sell products they use every day. This is also where the significant difference between now and 20 years ago rests. In the year 2000, business models weren't structured enough and everything was based on fantasy rather than vision. Currently, the most sought-after shares in Robinhood are those which represent the digital economy that investors interact with on a daily basis, when using a cab, renting a home for a vacation, or buying a vegan hamburger.Jewish Groups Remember Victim of Hanukkah Monsey Stabbing on First Anniversary of Attack[24]Leading US Jewish organizations on Monday commemorated the one-year anniversary of the antisemitic stabbing attack at a Hanukkah party in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the incident, Rabbi Josef Neumann was critically wounded, and he died several months later at the age of 72. The perpetrator, 38-year-old Grafton Thomas, was arrested several hours after the attack, which took place in the home of Rabbi Chaim Rottenberg. In April, Grafton was found mentally unfit to stand trial on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'One year ago, on the 7th night of Hanukkah, a machete-wielding assailant entered the home of a rabbi in Monsey and attacked a gathering celebrating the holiday,' tweeted the American Jewish Committee (AJC) on Monday. 'We will never forget.' Anti-Defamation League (ADL) CEO Jonathan Greenblatt pledged to 'continue fighting the vile antisemitism &amp;#38; #hate that fueled this tragic incident.' The World Jewish Congress (WJC) tweeted, 'It's been one year since the Monsey Hanukkah stabbing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 attacker wielding a machete entered the home of a rabbi during Hanukkah celebrations, stabbing several people. Joseph Neumann, 72, died of his wounds several months later. May his memory be a blessing.' One year ago, on the 7th night of Hanukkah, a machete-wielding assailant entered the home of a rabbi in Monsey and attacked a gathering celebrating the holiday.Five people were wounded and one victim, Josef Neumann, later died of his injuries. We will never forget.   pic.twitter.com/ChcwZOCxUE[25]   American Jewish Committee (@AJCGlobal) December 28, 2020[26] Play Video[27] We have lots of ideas, but we need more resources to be even more effective. Please donate today[28] to help get the message out and to help defend Israel. [ 1]: https://www.jns .org/opinion/unsettled-by-hebron/ [ 2]: </w:t>
      </w:r>
      <w:hyperlink r:id="rId1316" w:history="1">
        <w:r>
          <w:rPr>
            <w:rFonts w:ascii="arial" w:eastAsia="arial" w:hAnsi="arial" w:cs="arial"/>
            <w:b w:val="0"/>
            <w:i/>
            <w:strike w:val="0"/>
            <w:noProof w:val="0"/>
            <w:color w:val="0077CC"/>
            <w:position w:val="0"/>
            <w:sz w:val="20"/>
            <w:u w:val="single"/>
            <w:vertAlign w:val="baseline"/>
          </w:rPr>
          <w:t>https://www.tabletmag.com/sections/news/articles/de-blasios-perfect-patsies</w:t>
        </w:r>
      </w:hyperlink>
      <w:r>
        <w:rPr>
          <w:rFonts w:ascii="arial" w:eastAsia="arial" w:hAnsi="arial" w:cs="arial"/>
          <w:b w:val="0"/>
          <w:i w:val="0"/>
          <w:strike w:val="0"/>
          <w:noProof w:val="0"/>
          <w:color w:val="000000"/>
          <w:position w:val="0"/>
          <w:sz w:val="20"/>
          <w:u w:val="none"/>
          <w:vertAlign w:val="baseline"/>
        </w:rPr>
        <w:t xml:space="preserve"> [ 3]: </w:t>
      </w:r>
      <w:hyperlink r:id="rId1317" w:history="1">
        <w:r>
          <w:rPr>
            <w:rFonts w:ascii="arial" w:eastAsia="arial" w:hAnsi="arial" w:cs="arial"/>
            <w:b w:val="0"/>
            <w:i/>
            <w:strike w:val="0"/>
            <w:noProof w:val="0"/>
            <w:color w:val="0077CC"/>
            <w:position w:val="0"/>
            <w:sz w:val="20"/>
            <w:u w:val="single"/>
            <w:vertAlign w:val="baseline"/>
          </w:rPr>
          <w:t>https://www.timesofisrael.com/us-court-strikes-down-pandemic-limits-on-new-yorks-houses-of-worship</w:t>
        </w:r>
      </w:hyperlink>
      <w:r>
        <w:rPr>
          <w:rFonts w:ascii="arial" w:eastAsia="arial" w:hAnsi="arial" w:cs="arial"/>
          <w:b w:val="0"/>
          <w:i w:val="0"/>
          <w:strike w:val="0"/>
          <w:noProof w:val="0"/>
          <w:color w:val="000000"/>
          <w:position w:val="0"/>
          <w:sz w:val="20"/>
          <w:u w:val="none"/>
          <w:vertAlign w:val="baseline"/>
        </w:rPr>
        <w:t xml:space="preserve">/ [ 4]: </w:t>
      </w:r>
      <w:hyperlink r:id="rId1318" w:history="1">
        <w:r>
          <w:rPr>
            <w:rFonts w:ascii="arial" w:eastAsia="arial" w:hAnsi="arial" w:cs="arial"/>
            <w:b w:val="0"/>
            <w:i/>
            <w:strike w:val="0"/>
            <w:noProof w:val="0"/>
            <w:color w:val="0077CC"/>
            <w:position w:val="0"/>
            <w:sz w:val="20"/>
            <w:u w:val="single"/>
            <w:vertAlign w:val="baseline"/>
          </w:rPr>
          <w:t>https://www.israelnationalnews.com/News/News.aspx/293890</w:t>
        </w:r>
      </w:hyperlink>
      <w:r>
        <w:rPr>
          <w:rFonts w:ascii="arial" w:eastAsia="arial" w:hAnsi="arial" w:cs="arial"/>
          <w:b w:val="0"/>
          <w:i w:val="0"/>
          <w:strike w:val="0"/>
          <w:noProof w:val="0"/>
          <w:color w:val="000000"/>
          <w:position w:val="0"/>
          <w:sz w:val="20"/>
          <w:u w:val="none"/>
          <w:vertAlign w:val="baseline"/>
        </w:rPr>
        <w:t xml:space="preserve"> [ 5]: </w:t>
      </w:r>
      <w:hyperlink r:id="rId1319" w:history="1">
        <w:r>
          <w:rPr>
            <w:rFonts w:ascii="arial" w:eastAsia="arial" w:hAnsi="arial" w:cs="arial"/>
            <w:b w:val="0"/>
            <w:i/>
            <w:strike w:val="0"/>
            <w:noProof w:val="0"/>
            <w:color w:val="0077CC"/>
            <w:position w:val="0"/>
            <w:sz w:val="20"/>
            <w:u w:val="single"/>
            <w:vertAlign w:val="baseline"/>
          </w:rPr>
          <w:t>https://thejewishvoice.com/2020/11/the-sephardic-jew-that-will-save-the-world-the-story-of-pfizer-ceo-albert-bourla/</w:t>
        </w:r>
      </w:hyperlink>
      <w:r>
        <w:rPr>
          <w:rFonts w:ascii="arial" w:eastAsia="arial" w:hAnsi="arial" w:cs="arial"/>
          <w:b w:val="0"/>
          <w:i w:val="0"/>
          <w:strike w:val="0"/>
          <w:noProof w:val="0"/>
          <w:color w:val="000000"/>
          <w:position w:val="0"/>
          <w:sz w:val="20"/>
          <w:u w:val="none"/>
          <w:vertAlign w:val="baseline"/>
        </w:rPr>
        <w:t xml:space="preserve"> [ 6]: </w:t>
      </w:r>
      <w:hyperlink r:id="rId1320" w:history="1">
        <w:r>
          <w:rPr>
            <w:rFonts w:ascii="arial" w:eastAsia="arial" w:hAnsi="arial" w:cs="arial"/>
            <w:b w:val="0"/>
            <w:i/>
            <w:strike w:val="0"/>
            <w:noProof w:val="0"/>
            <w:color w:val="0077CC"/>
            <w:position w:val="0"/>
            <w:sz w:val="20"/>
            <w:u w:val="single"/>
            <w:vertAlign w:val="baseline"/>
          </w:rPr>
          <w:t>https://www.jewishpress.com/news/us-news/anti-israel-congresswoman-rashida-tlaib-ifnotnow-has-my-back/2020/12/29/</w:t>
        </w:r>
      </w:hyperlink>
      <w:r>
        <w:rPr>
          <w:rFonts w:ascii="arial" w:eastAsia="arial" w:hAnsi="arial" w:cs="arial"/>
          <w:b w:val="0"/>
          <w:i w:val="0"/>
          <w:strike w:val="0"/>
          <w:noProof w:val="0"/>
          <w:color w:val="000000"/>
          <w:position w:val="0"/>
          <w:sz w:val="20"/>
          <w:u w:val="none"/>
          <w:vertAlign w:val="baseline"/>
        </w:rPr>
        <w:t xml:space="preserve"> [ 7]: </w:t>
      </w:r>
      <w:hyperlink r:id="rId1321" w:history="1">
        <w:r>
          <w:rPr>
            <w:rFonts w:ascii="arial" w:eastAsia="arial" w:hAnsi="arial" w:cs="arial"/>
            <w:b w:val="0"/>
            <w:i/>
            <w:strike w:val="0"/>
            <w:noProof w:val="0"/>
            <w:color w:val="0077CC"/>
            <w:position w:val="0"/>
            <w:sz w:val="20"/>
            <w:u w:val="single"/>
            <w:vertAlign w:val="baseline"/>
          </w:rPr>
          <w:t>https://www.algemeiner.com/2020/12/29/more-false-claims-israel-and-palestinian-diabetes-rates/</w:t>
        </w:r>
      </w:hyperlink>
      <w:r>
        <w:rPr>
          <w:rFonts w:ascii="arial" w:eastAsia="arial" w:hAnsi="arial" w:cs="arial"/>
          <w:b w:val="0"/>
          <w:i w:val="0"/>
          <w:strike w:val="0"/>
          <w:noProof w:val="0"/>
          <w:color w:val="000000"/>
          <w:position w:val="0"/>
          <w:sz w:val="20"/>
          <w:u w:val="none"/>
          <w:vertAlign w:val="baseline"/>
        </w:rPr>
        <w:t xml:space="preserve"> [ 8]: </w:t>
      </w:r>
      <w:hyperlink r:id="rId1322" w:history="1">
        <w:r>
          <w:rPr>
            <w:rFonts w:ascii="arial" w:eastAsia="arial" w:hAnsi="arial" w:cs="arial"/>
            <w:b w:val="0"/>
            <w:i/>
            <w:strike w:val="0"/>
            <w:noProof w:val="0"/>
            <w:color w:val="0077CC"/>
            <w:position w:val="0"/>
            <w:sz w:val="20"/>
            <w:u w:val="single"/>
            <w:vertAlign w:val="baseline"/>
          </w:rPr>
          <w:t>https://www.jns.org/legal-group-urges-trump-administration-to-publish-list-of-bds-organizations</w:t>
        </w:r>
      </w:hyperlink>
      <w:r>
        <w:rPr>
          <w:rFonts w:ascii="arial" w:eastAsia="arial" w:hAnsi="arial" w:cs="arial"/>
          <w:b w:val="0"/>
          <w:i w:val="0"/>
          <w:strike w:val="0"/>
          <w:noProof w:val="0"/>
          <w:color w:val="000000"/>
          <w:position w:val="0"/>
          <w:sz w:val="20"/>
          <w:u w:val="none"/>
          <w:vertAlign w:val="baseline"/>
        </w:rPr>
        <w:t xml:space="preserve">/ [ 9]: </w:t>
      </w:r>
      <w:hyperlink r:id="rId1323" w:history="1">
        <w:r>
          <w:rPr>
            <w:rFonts w:ascii="arial" w:eastAsia="arial" w:hAnsi="arial" w:cs="arial"/>
            <w:b w:val="0"/>
            <w:i/>
            <w:strike w:val="0"/>
            <w:noProof w:val="0"/>
            <w:color w:val="0077CC"/>
            <w:position w:val="0"/>
            <w:sz w:val="20"/>
            <w:u w:val="single"/>
            <w:vertAlign w:val="baseline"/>
          </w:rPr>
          <w:t>https://www.algemeiner.com/2020/12/28/red-cross-calls-out-israeli-hit-fauda-over-fictional-human-rights-violations/</w:t>
        </w:r>
      </w:hyperlink>
      <w:r>
        <w:rPr>
          <w:rFonts w:ascii="arial" w:eastAsia="arial" w:hAnsi="arial" w:cs="arial"/>
          <w:b w:val="0"/>
          <w:i w:val="0"/>
          <w:strike w:val="0"/>
          <w:noProof w:val="0"/>
          <w:color w:val="000000"/>
          <w:position w:val="0"/>
          <w:sz w:val="20"/>
          <w:u w:val="none"/>
          <w:vertAlign w:val="baseline"/>
        </w:rPr>
        <w:t xml:space="preserve"> [ 10]: </w:t>
      </w:r>
      <w:hyperlink r:id="rId1324" w:history="1">
        <w:r>
          <w:rPr>
            <w:rFonts w:ascii="arial" w:eastAsia="arial" w:hAnsi="arial" w:cs="arial"/>
            <w:b w:val="0"/>
            <w:i/>
            <w:strike w:val="0"/>
            <w:noProof w:val="0"/>
            <w:color w:val="0077CC"/>
            <w:position w:val="0"/>
            <w:sz w:val="20"/>
            <w:u w:val="single"/>
            <w:vertAlign w:val="baseline"/>
          </w:rPr>
          <w:t>https://honestreporting.com/ap-cites-hezbollah-leaders-claim-as-fact-casts-doubt-on-israeli-authorities</w:t>
        </w:r>
      </w:hyperlink>
      <w:r>
        <w:rPr>
          <w:rFonts w:ascii="arial" w:eastAsia="arial" w:hAnsi="arial" w:cs="arial"/>
          <w:b w:val="0"/>
          <w:i w:val="0"/>
          <w:strike w:val="0"/>
          <w:noProof w:val="0"/>
          <w:color w:val="000000"/>
          <w:position w:val="0"/>
          <w:sz w:val="20"/>
          <w:u w:val="none"/>
          <w:vertAlign w:val="baseline"/>
        </w:rPr>
        <w:t xml:space="preserve">/ [ 11]: </w:t>
      </w:r>
      <w:hyperlink r:id="rId1325" w:history="1">
        <w:r>
          <w:rPr>
            <w:rFonts w:ascii="arial" w:eastAsia="arial" w:hAnsi="arial" w:cs="arial"/>
            <w:b w:val="0"/>
            <w:i/>
            <w:strike w:val="0"/>
            <w:noProof w:val="0"/>
            <w:color w:val="0077CC"/>
            <w:position w:val="0"/>
            <w:sz w:val="20"/>
            <w:u w:val="single"/>
            <w:vertAlign w:val="baseline"/>
          </w:rPr>
          <w:t>https://honestreporting.com/success-foreign-policy-clarifies-status-of-sudanese-in-israel</w:t>
        </w:r>
      </w:hyperlink>
      <w:r>
        <w:rPr>
          <w:rFonts w:ascii="arial" w:eastAsia="arial" w:hAnsi="arial" w:cs="arial"/>
          <w:b w:val="0"/>
          <w:i w:val="0"/>
          <w:strike w:val="0"/>
          <w:noProof w:val="0"/>
          <w:color w:val="000000"/>
          <w:position w:val="0"/>
          <w:sz w:val="20"/>
          <w:u w:val="none"/>
          <w:vertAlign w:val="baseline"/>
        </w:rPr>
        <w:t xml:space="preserve">/ [ 12]: </w:t>
      </w:r>
      <w:hyperlink r:id="rId1326" w:history="1">
        <w:r>
          <w:rPr>
            <w:rFonts w:ascii="arial" w:eastAsia="arial" w:hAnsi="arial" w:cs="arial"/>
            <w:b w:val="0"/>
            <w:i/>
            <w:strike w:val="0"/>
            <w:noProof w:val="0"/>
            <w:color w:val="0077CC"/>
            <w:position w:val="0"/>
            <w:sz w:val="20"/>
            <w:u w:val="single"/>
            <w:vertAlign w:val="baseline"/>
          </w:rPr>
          <w:t>https://twitter.com/smh?ref_src=twsrc%5Etfw</w:t>
        </w:r>
      </w:hyperlink>
      <w:r>
        <w:rPr>
          <w:rFonts w:ascii="arial" w:eastAsia="arial" w:hAnsi="arial" w:cs="arial"/>
          <w:b w:val="0"/>
          <w:i w:val="0"/>
          <w:strike w:val="0"/>
          <w:noProof w:val="0"/>
          <w:color w:val="000000"/>
          <w:position w:val="0"/>
          <w:sz w:val="20"/>
          <w:u w:val="none"/>
          <w:vertAlign w:val="baseline"/>
        </w:rPr>
        <w:t xml:space="preserve"> [ 13]: </w:t>
      </w:r>
      <w:hyperlink r:id="rId1327" w:history="1">
        <w:r>
          <w:rPr>
            <w:rFonts w:ascii="arial" w:eastAsia="arial" w:hAnsi="arial" w:cs="arial"/>
            <w:b w:val="0"/>
            <w:i/>
            <w:strike w:val="0"/>
            <w:noProof w:val="0"/>
            <w:color w:val="0077CC"/>
            <w:position w:val="0"/>
            <w:sz w:val="20"/>
            <w:u w:val="single"/>
            <w:vertAlign w:val="baseline"/>
          </w:rPr>
          <w:t>https://t.co/hvWhNqNa3z</w:t>
        </w:r>
      </w:hyperlink>
      <w:r>
        <w:rPr>
          <w:rFonts w:ascii="arial" w:eastAsia="arial" w:hAnsi="arial" w:cs="arial"/>
          <w:b w:val="0"/>
          <w:i w:val="0"/>
          <w:strike w:val="0"/>
          <w:noProof w:val="0"/>
          <w:color w:val="000000"/>
          <w:position w:val="0"/>
          <w:sz w:val="20"/>
          <w:u w:val="none"/>
          <w:vertAlign w:val="baseline"/>
        </w:rPr>
        <w:t xml:space="preserve"> [ 14]: </w:t>
      </w:r>
      <w:hyperlink r:id="rId1328" w:history="1">
        <w:r>
          <w:rPr>
            <w:rFonts w:ascii="arial" w:eastAsia="arial" w:hAnsi="arial" w:cs="arial"/>
            <w:b w:val="0"/>
            <w:i/>
            <w:strike w:val="0"/>
            <w:noProof w:val="0"/>
            <w:color w:val="0077CC"/>
            <w:position w:val="0"/>
            <w:sz w:val="20"/>
            <w:u w:val="single"/>
            <w:vertAlign w:val="baseline"/>
          </w:rPr>
          <w:t>https://twitter.com/HonestReporting/status/1343603140432691201?ref_src=twsrc%5Etfw</w:t>
        </w:r>
      </w:hyperlink>
      <w:r>
        <w:rPr>
          <w:rFonts w:ascii="arial" w:eastAsia="arial" w:hAnsi="arial" w:cs="arial"/>
          <w:b w:val="0"/>
          <w:i w:val="0"/>
          <w:strike w:val="0"/>
          <w:noProof w:val="0"/>
          <w:color w:val="000000"/>
          <w:position w:val="0"/>
          <w:sz w:val="20"/>
          <w:u w:val="none"/>
          <w:vertAlign w:val="baseline"/>
        </w:rPr>
        <w:t xml:space="preserve"> [ 15]: </w:t>
      </w:r>
      <w:hyperlink r:id="rId1329" w:history="1">
        <w:r>
          <w:rPr>
            <w:rFonts w:ascii="arial" w:eastAsia="arial" w:hAnsi="arial" w:cs="arial"/>
            <w:b w:val="0"/>
            <w:i/>
            <w:strike w:val="0"/>
            <w:noProof w:val="0"/>
            <w:color w:val="0077CC"/>
            <w:position w:val="0"/>
            <w:sz w:val="20"/>
            <w:u w:val="single"/>
            <w:vertAlign w:val="baseline"/>
          </w:rPr>
          <w:t>https://www.camera.org/article/afps-fantastical-coverage-from-the-holy-day-of-yad-vashem-to-bat-yams-storied-mossad-retirees/</w:t>
        </w:r>
      </w:hyperlink>
      <w:r>
        <w:rPr>
          <w:rFonts w:ascii="arial" w:eastAsia="arial" w:hAnsi="arial" w:cs="arial"/>
          <w:b w:val="0"/>
          <w:i w:val="0"/>
          <w:strike w:val="0"/>
          <w:noProof w:val="0"/>
          <w:color w:val="000000"/>
          <w:position w:val="0"/>
          <w:sz w:val="20"/>
          <w:u w:val="none"/>
          <w:vertAlign w:val="baseline"/>
        </w:rPr>
        <w:t xml:space="preserve"> [ 16]: </w:t>
      </w:r>
      <w:hyperlink r:id="rId1330" w:history="1">
        <w:r>
          <w:rPr>
            <w:rFonts w:ascii="arial" w:eastAsia="arial" w:hAnsi="arial" w:cs="arial"/>
            <w:b w:val="0"/>
            <w:i/>
            <w:strike w:val="0"/>
            <w:noProof w:val="0"/>
            <w:color w:val="0077CC"/>
            <w:position w:val="0"/>
            <w:sz w:val="20"/>
            <w:u w:val="single"/>
            <w:vertAlign w:val="baseline"/>
          </w:rPr>
          <w:t>https://camera-uk.org/2020/12/29/superficial-bbc-report-on-hizballah-drug-trafficking/</w:t>
        </w:r>
      </w:hyperlink>
      <w:r>
        <w:rPr>
          <w:rFonts w:ascii="arial" w:eastAsia="arial" w:hAnsi="arial" w:cs="arial"/>
          <w:b w:val="0"/>
          <w:i w:val="0"/>
          <w:strike w:val="0"/>
          <w:noProof w:val="0"/>
          <w:color w:val="000000"/>
          <w:position w:val="0"/>
          <w:sz w:val="20"/>
          <w:u w:val="none"/>
          <w:vertAlign w:val="baseline"/>
        </w:rPr>
        <w:t xml:space="preserve"> [ 17]: </w:t>
      </w:r>
      <w:hyperlink r:id="rId1331" w:history="1">
        <w:r>
          <w:rPr>
            <w:rFonts w:ascii="arial" w:eastAsia="arial" w:hAnsi="arial" w:cs="arial"/>
            <w:b w:val="0"/>
            <w:i/>
            <w:strike w:val="0"/>
            <w:noProof w:val="0"/>
            <w:color w:val="0077CC"/>
            <w:position w:val="0"/>
            <w:sz w:val="20"/>
            <w:u w:val="single"/>
            <w:vertAlign w:val="baseline"/>
          </w:rPr>
          <w:t>https://www.jpost.com/diaspora/antisemitism/anti-jewish-covid-theories-top-list-of-worst-antisemitism-outbreaks-653599</w:t>
        </w:r>
      </w:hyperlink>
      <w:r>
        <w:rPr>
          <w:rFonts w:ascii="arial" w:eastAsia="arial" w:hAnsi="arial" w:cs="arial"/>
          <w:b w:val="0"/>
          <w:i w:val="0"/>
          <w:strike w:val="0"/>
          <w:noProof w:val="0"/>
          <w:color w:val="000000"/>
          <w:position w:val="0"/>
          <w:sz w:val="20"/>
          <w:u w:val="none"/>
          <w:vertAlign w:val="baseline"/>
        </w:rPr>
        <w:t xml:space="preserve"> [ 18]: </w:t>
      </w:r>
      <w:hyperlink r:id="rId1332" w:history="1">
        <w:r>
          <w:rPr>
            <w:rFonts w:ascii="arial" w:eastAsia="arial" w:hAnsi="arial" w:cs="arial"/>
            <w:b w:val="0"/>
            <w:i/>
            <w:strike w:val="0"/>
            <w:noProof w:val="0"/>
            <w:color w:val="0077CC"/>
            <w:position w:val="0"/>
            <w:sz w:val="20"/>
            <w:u w:val="single"/>
            <w:vertAlign w:val="baseline"/>
          </w:rPr>
          <w:t>https://www.jpost.com/international/spain-finds-nazi-memorabilia-stash-with-arrest-suspected-arms-traffickers-653612</w:t>
        </w:r>
      </w:hyperlink>
      <w:r>
        <w:rPr>
          <w:rFonts w:ascii="arial" w:eastAsia="arial" w:hAnsi="arial" w:cs="arial"/>
          <w:b w:val="0"/>
          <w:i w:val="0"/>
          <w:strike w:val="0"/>
          <w:noProof w:val="0"/>
          <w:color w:val="000000"/>
          <w:position w:val="0"/>
          <w:sz w:val="20"/>
          <w:u w:val="none"/>
          <w:vertAlign w:val="baseline"/>
        </w:rPr>
        <w:t xml:space="preserve"> [ 19]: </w:t>
      </w:r>
      <w:hyperlink r:id="rId1333" w:history="1">
        <w:r>
          <w:rPr>
            <w:rFonts w:ascii="arial" w:eastAsia="arial" w:hAnsi="arial" w:cs="arial"/>
            <w:b w:val="0"/>
            <w:i/>
            <w:strike w:val="0"/>
            <w:noProof w:val="0"/>
            <w:color w:val="0077CC"/>
            <w:position w:val="0"/>
            <w:sz w:val="20"/>
            <w:u w:val="single"/>
            <w:vertAlign w:val="baseline"/>
          </w:rPr>
          <w:t>https://www.timesofisrael.com/dozens-of-french-graves-defaced-with-swastikas-but-jewish-headstones-spared</w:t>
        </w:r>
      </w:hyperlink>
      <w:r>
        <w:rPr>
          <w:rFonts w:ascii="arial" w:eastAsia="arial" w:hAnsi="arial" w:cs="arial"/>
          <w:b w:val="0"/>
          <w:i w:val="0"/>
          <w:strike w:val="0"/>
          <w:noProof w:val="0"/>
          <w:color w:val="000000"/>
          <w:position w:val="0"/>
          <w:sz w:val="20"/>
          <w:u w:val="none"/>
          <w:vertAlign w:val="baseline"/>
        </w:rPr>
        <w:t xml:space="preserve">/ [ 20]: </w:t>
      </w:r>
      <w:hyperlink r:id="rId1334" w:history="1">
        <w:r>
          <w:rPr>
            <w:rFonts w:ascii="arial" w:eastAsia="arial" w:hAnsi="arial" w:cs="arial"/>
            <w:b w:val="0"/>
            <w:i/>
            <w:strike w:val="0"/>
            <w:noProof w:val="0"/>
            <w:color w:val="0077CC"/>
            <w:position w:val="0"/>
            <w:sz w:val="20"/>
            <w:u w:val="single"/>
            <w:vertAlign w:val="baseline"/>
          </w:rPr>
          <w:t>https://www.israelhayom.com/2020/12/29/reactions-to-israeli-model-being-named-2020s-most-beautiful-woman-turn-ugly/</w:t>
        </w:r>
      </w:hyperlink>
      <w:r>
        <w:rPr>
          <w:rFonts w:ascii="arial" w:eastAsia="arial" w:hAnsi="arial" w:cs="arial"/>
          <w:b w:val="0"/>
          <w:i w:val="0"/>
          <w:strike w:val="0"/>
          <w:noProof w:val="0"/>
          <w:color w:val="000000"/>
          <w:position w:val="0"/>
          <w:sz w:val="20"/>
          <w:u w:val="none"/>
          <w:vertAlign w:val="baseline"/>
        </w:rPr>
        <w:t xml:space="preserve"> [ 21]: </w:t>
      </w:r>
      <w:hyperlink r:id="rId1335" w:history="1">
        <w:r>
          <w:rPr>
            <w:rFonts w:ascii="arial" w:eastAsia="arial" w:hAnsi="arial" w:cs="arial"/>
            <w:b w:val="0"/>
            <w:i/>
            <w:strike w:val="0"/>
            <w:noProof w:val="0"/>
            <w:color w:val="0077CC"/>
            <w:position w:val="0"/>
            <w:sz w:val="20"/>
            <w:u w:val="single"/>
            <w:vertAlign w:val="baseline"/>
          </w:rPr>
          <w:t>https://www.timesofisrael.com/rafael-seeks-to-outfit-idf-with-drones-robots-that-spot-threats-by-themselves</w:t>
        </w:r>
      </w:hyperlink>
      <w:r>
        <w:rPr>
          <w:rFonts w:ascii="arial" w:eastAsia="arial" w:hAnsi="arial" w:cs="arial"/>
          <w:b w:val="0"/>
          <w:i w:val="0"/>
          <w:strike w:val="0"/>
          <w:noProof w:val="0"/>
          <w:color w:val="000000"/>
          <w:position w:val="0"/>
          <w:sz w:val="20"/>
          <w:u w:val="none"/>
          <w:vertAlign w:val="baseline"/>
        </w:rPr>
        <w:t xml:space="preserve">/ [ 22]: </w:t>
      </w:r>
      <w:hyperlink r:id="rId1336" w:history="1">
        <w:r>
          <w:rPr>
            <w:rFonts w:ascii="arial" w:eastAsia="arial" w:hAnsi="arial" w:cs="arial"/>
            <w:b w:val="0"/>
            <w:i/>
            <w:strike w:val="0"/>
            <w:noProof w:val="0"/>
            <w:color w:val="0077CC"/>
            <w:position w:val="0"/>
            <w:sz w:val="20"/>
            <w:u w:val="single"/>
            <w:vertAlign w:val="baseline"/>
          </w:rPr>
          <w:t>https://www.jpost.com/israel-news/israel-to-become-natural-gas-independent-for-the-first-time-653590</w:t>
        </w:r>
      </w:hyperlink>
      <w:r>
        <w:rPr>
          <w:rFonts w:ascii="arial" w:eastAsia="arial" w:hAnsi="arial" w:cs="arial"/>
          <w:b w:val="0"/>
          <w:i w:val="0"/>
          <w:strike w:val="0"/>
          <w:noProof w:val="0"/>
          <w:color w:val="000000"/>
          <w:position w:val="0"/>
          <w:sz w:val="20"/>
          <w:u w:val="none"/>
          <w:vertAlign w:val="baseline"/>
        </w:rPr>
        <w:t xml:space="preserve"> [ 23]: </w:t>
      </w:r>
      <w:hyperlink r:id="rId1337" w:history="1">
        <w:r>
          <w:rPr>
            <w:rFonts w:ascii="arial" w:eastAsia="arial" w:hAnsi="arial" w:cs="arial"/>
            <w:b w:val="0"/>
            <w:i/>
            <w:strike w:val="0"/>
            <w:noProof w:val="0"/>
            <w:color w:val="0077CC"/>
            <w:position w:val="0"/>
            <w:sz w:val="20"/>
            <w:u w:val="single"/>
            <w:vertAlign w:val="baseline"/>
          </w:rPr>
          <w:t>https://www.algemeiner.com/2020/12/28/israeli-companies-flocking-to-nasdaq-in-numbers-not-seen-since-dot-com-bubble/</w:t>
        </w:r>
      </w:hyperlink>
      <w:r>
        <w:rPr>
          <w:rFonts w:ascii="arial" w:eastAsia="arial" w:hAnsi="arial" w:cs="arial"/>
          <w:b w:val="0"/>
          <w:i w:val="0"/>
          <w:strike w:val="0"/>
          <w:noProof w:val="0"/>
          <w:color w:val="000000"/>
          <w:position w:val="0"/>
          <w:sz w:val="20"/>
          <w:u w:val="none"/>
          <w:vertAlign w:val="baseline"/>
        </w:rPr>
        <w:t xml:space="preserve"> [ 24]: </w:t>
      </w:r>
      <w:hyperlink r:id="rId1338" w:history="1">
        <w:r>
          <w:rPr>
            <w:rFonts w:ascii="arial" w:eastAsia="arial" w:hAnsi="arial" w:cs="arial"/>
            <w:b w:val="0"/>
            <w:i/>
            <w:strike w:val="0"/>
            <w:noProof w:val="0"/>
            <w:color w:val="0077CC"/>
            <w:position w:val="0"/>
            <w:sz w:val="20"/>
            <w:u w:val="single"/>
            <w:vertAlign w:val="baseline"/>
          </w:rPr>
          <w:t>https://www.algemeiner.com/2020/12/28/jewish-groups-remember-victim-of-hanukkah-monsey-stabbing-on-first-anniversary-of-attack/</w:t>
        </w:r>
      </w:hyperlink>
      <w:r>
        <w:rPr>
          <w:rFonts w:ascii="arial" w:eastAsia="arial" w:hAnsi="arial" w:cs="arial"/>
          <w:b w:val="0"/>
          <w:i w:val="0"/>
          <w:strike w:val="0"/>
          <w:noProof w:val="0"/>
          <w:color w:val="000000"/>
          <w:position w:val="0"/>
          <w:sz w:val="20"/>
          <w:u w:val="none"/>
          <w:vertAlign w:val="baseline"/>
        </w:rPr>
        <w:t xml:space="preserve"> [ 25]: </w:t>
      </w:r>
      <w:hyperlink r:id="rId1339" w:history="1">
        <w:r>
          <w:rPr>
            <w:rFonts w:ascii="arial" w:eastAsia="arial" w:hAnsi="arial" w:cs="arial"/>
            <w:b w:val="0"/>
            <w:i/>
            <w:strike w:val="0"/>
            <w:noProof w:val="0"/>
            <w:color w:val="0077CC"/>
            <w:position w:val="0"/>
            <w:sz w:val="20"/>
            <w:u w:val="single"/>
            <w:vertAlign w:val="baseline"/>
          </w:rPr>
          <w:t>https://t.co/ChcwZOCxUE</w:t>
        </w:r>
      </w:hyperlink>
      <w:r>
        <w:rPr>
          <w:rFonts w:ascii="arial" w:eastAsia="arial" w:hAnsi="arial" w:cs="arial"/>
          <w:b w:val="0"/>
          <w:i w:val="0"/>
          <w:strike w:val="0"/>
          <w:noProof w:val="0"/>
          <w:color w:val="000000"/>
          <w:position w:val="0"/>
          <w:sz w:val="20"/>
          <w:u w:val="none"/>
          <w:vertAlign w:val="baseline"/>
        </w:rPr>
        <w:t xml:space="preserve"> [ 26]: </w:t>
      </w:r>
      <w:hyperlink r:id="rId1340" w:history="1">
        <w:r>
          <w:rPr>
            <w:rFonts w:ascii="arial" w:eastAsia="arial" w:hAnsi="arial" w:cs="arial"/>
            <w:b w:val="0"/>
            <w:i/>
            <w:strike w:val="0"/>
            <w:noProof w:val="0"/>
            <w:color w:val="0077CC"/>
            <w:position w:val="0"/>
            <w:sz w:val="20"/>
            <w:u w:val="single"/>
            <w:vertAlign w:val="baseline"/>
          </w:rPr>
          <w:t>https://twitter.com/AJCGlobal/status/1343576952674906113?ref_src=twsrc%5Etfw</w:t>
        </w:r>
      </w:hyperlink>
      <w:r>
        <w:rPr>
          <w:rFonts w:ascii="arial" w:eastAsia="arial" w:hAnsi="arial" w:cs="arial"/>
          <w:b w:val="0"/>
          <w:i w:val="0"/>
          <w:strike w:val="0"/>
          <w:noProof w:val="0"/>
          <w:color w:val="000000"/>
          <w:position w:val="0"/>
          <w:sz w:val="20"/>
          <w:u w:val="none"/>
          <w:vertAlign w:val="baseline"/>
        </w:rPr>
        <w:t xml:space="preserve"> [ 27]: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[ 28]: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82"/>
      </w:pPr>
    </w:p>
    <w:p>
      <w:pPr>
        <w:pStyle w:val="Normal82"/>
        <w:ind w:left="200"/>
        <w:sectPr>
          <w:type w:val="continuous"/>
          <w:pgMar w:top="840" w:right="1000" w:bottom="840" w:left="1000" w:header="400" w:footer="400"/>
          <w:pgNumType w:fmt="decimal"/>
          <w:cols w:space="720"/>
        </w:sectPr>
      </w:pPr>
      <w:r>
        <w:br/>
      </w:r>
      <w:r>
        <w:pict>
          <v:line id="_x0000_s131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83"/>
      </w:pPr>
    </w:p>
    <w:p>
      <w:pPr>
        <w:pStyle w:val="Normal83"/>
      </w:pPr>
      <w:r>
        <w:pict>
          <v:shape id="_x0000_i1311" type="#_x0000_t75" alt="LexisNexis®" style="width:147.75pt;height:30pt">
            <v:imagedata r:id="rId18" o:title=""/>
          </v:shape>
        </w:pict>
      </w:r>
      <w:r>
        <w:cr/>
      </w:r>
    </w:p>
    <w:p>
      <w:pPr>
        <w:pStyle w:val="Heading181"/>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Bridge too far for charges; Police won't take actions in Barrhaven dispute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Ottawa Sun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3"/>
        <w:keepNext w:val="0"/>
        <w:spacing w:after="0" w:line="240" w:lineRule="atLeast"/>
        <w:ind w:right="0"/>
        <w:jc w:val="both"/>
      </w:pPr>
      <w:bookmarkStart w:id="167" w:name="Bookmark_83"/>
      <w:bookmarkEnd w:id="167"/>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Ottawa Sun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Shaamini Yogaretnam, Ottawa Sun</w:t>
      </w:r>
    </w:p>
    <w:p>
      <w:pPr>
        <w:pStyle w:val="Normal83"/>
        <w:keepNext/>
        <w:spacing w:before="240" w:after="0" w:line="340" w:lineRule="atLeast"/>
        <w:ind w:left="0" w:right="0" w:firstLine="0"/>
        <w:jc w:val="left"/>
      </w:pPr>
      <w:bookmarkStart w:id="168" w:name="Body_81"/>
      <w:bookmarkEnd w:id="168"/>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2" style="position:absolute;z-index:2518384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have completed their investigation into a 911 call made by a white woman reporting Black man Ntwali Bashizi for standing on a Barrhaven bridge and will not lay criminal charges, this newspaper has learned.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21, was notified last week that police have closed the case after speaking with the woman about the proper use of the emergency line. The woman has not been publicly identified.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6 incident on Stonebridge Trail in Barrhaven has drawn comparisons to the case of Amy Cooper who was charged with mischief for calling 911 on a birder named Christian Cooper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Central Park. It's also been part of a widespread discussion on criminalizing racially motivated 911 calls in North America.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was resting on a bridge during a bike ride when a woman approached and asked that he move from the bridge so that she could pass without fear of maintaining physical distance. Bashizi, who believed there was enough room for the woman to pass safely, refused. The two then began arguing, with the woman making two phone calls - one to the emergency line - and Bashizi pulling out his phone to record the interaction with the woman he called a "Karen" - a pejorative term for privileged white women.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incident, Ottawa police issued a formal apology to Bashizi for the way the 911 dispatcher, who asked him to move because he was "intimidating her," appeared to validate the woman's experience without speaking to Bashizi to get his side of the dispute.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originally meeting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investigator, Bashizi was informed of the resolution last week by a west criminal investigations detective.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told me that he does feel the call was racially motivated, but that he can't say definitively that it was," Bashizi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found the woman, who is seen making two phone calls in the video, first called bylaw who told her that they didn't send officers out for such a thing. Her next call was to 911 - the emergency line.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of the 911 call, which police aired for Bashizi, captured the woman explaining the situation and then adding "and he's coloured," Bashizi said. Bashizi's race was mentioned twice in the call, 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interview the woman, Bashizi said. He was told the two gave mostly similar stories to police. The investigator told Bashizi that the woman was asked why she mentioned his race.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just sort of felt scared in the moment and it sort of came out." Bashizi said he was told. "She said she doesn't really know why she mentioned race and that she's not racist or anything like that."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believed there were two potential charges - public mischief and providing false information, Bashizi said. Neither charge was warranted, Bashizi said police told him.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mischief was ruled out because no officer was ever dispatched to the scene, Bashizi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video showed that Bashizi was not physically blocking the woman's way, Bashizi said police told him that they couldn't prove that she didn't psychologically feel intimidated or that she was hindered from crossing. So when the woman told 911 that he was blocking her way, police couldn't prove she was giving them false information, Bashizi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told police she was scared to go by because he was being very hostile and intimidating towards her, Bashizi said. While he admits he was behaving poorly while he was filming her, and he was angry at her behaviour, he says that wasn't his demeanour before the woman called the police.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Bashizi understands the resolution, it was listening to the tape and hearing firsthand how he was described that has lingered with him.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acknowledging that what she did was wrong, then I think that something more should've been done."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when explaining the situation to the dispatcher, questions what Bashizi was even doing standing on the bridge. He was resting during a bike ride and listening to music.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making it seem like more should've been I was doing something suspicious, which I really don't get when I'm doing something normal. I'm literally sitting on my bike on the bridge," Bashizi said. He felt it was an insinuation he was doing something wrong or dangerous.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911 call also captured the woman asking the dispatcher to stay on the line with her as she walked away from the scene, Bashizi said.</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Ottawa police confirmed Monday that the investigation was completed by detectives, concluded last week and was "deemed non-criminal." The service said it has "reviewed the call at several levels and we have also met with all parties involved in the matter." </w:t>
      </w:r>
      <w:hyperlink r:id="rId1348" w:history="1">
        <w:r>
          <w:rPr>
            <w:rFonts w:ascii="arial" w:eastAsia="arial" w:hAnsi="arial" w:cs="arial"/>
            <w:b w:val="0"/>
            <w:i/>
            <w:strike w:val="0"/>
            <w:noProof w:val="0"/>
            <w:color w:val="0077CC"/>
            <w:position w:val="0"/>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twitter.com/shaaminiwhy !@COPYRIGHT=© 2020 Sun Media Corporation. All rights reserved.</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13" style="position:absolute;z-index:25183948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 Levac; Ntwali Bashizi says he was racially profiled by a woman on a bridge who then allegedly phoned police on him. Police have said they will not be laying charges in the incident and have spoken to the woman involved and instructed her on the proper use of 911 services.;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14"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84"/>
      </w:pPr>
    </w:p>
    <w:p>
      <w:pPr>
        <w:pStyle w:val="Normal84"/>
      </w:pPr>
      <w:r>
        <w:pict>
          <v:shape id="_x0000_i1315" type="#_x0000_t75" alt="LexisNexis®" style="width:147.75pt;height:30pt">
            <v:imagedata r:id="rId18" o:title=""/>
          </v:shape>
        </w:pict>
      </w:r>
      <w:r>
        <w:cr/>
      </w:r>
    </w:p>
    <w:p>
      <w:pPr>
        <w:pStyle w:val="Heading182"/>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US judge delays first federal execution in 17 years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Agence France Presse -- English</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 6:06 PM GMT</w:t>
      </w:r>
    </w:p>
    <w:p>
      <w:pPr>
        <w:pStyle w:val="Normal84"/>
        <w:keepNext w:val="0"/>
        <w:spacing w:after="0" w:line="240" w:lineRule="atLeast"/>
        <w:ind w:right="0"/>
        <w:jc w:val="both"/>
      </w:pPr>
      <w:bookmarkStart w:id="169" w:name="Bookmark_84"/>
      <w:bookmarkEnd w:id="16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Agence France Presse All Rights Reserved</w:t>
      </w:r>
    </w:p>
    <w:p>
      <w:pPr>
        <w:pStyle w:val="Normal84"/>
        <w:keepNext w:val="0"/>
        <w:spacing w:before="120" w:after="0" w:line="220" w:lineRule="atLeast"/>
        <w:ind w:left="0" w:right="0" w:firstLine="0"/>
        <w:jc w:val="left"/>
      </w:pPr>
      <w:r>
        <w:br/>
      </w:r>
      <w:r>
        <w:pict>
          <v:shape id="_x0000_i1316" type="#_x0000_t75" style="width:60.74pt;height:33.75pt">
            <v:imagedata r:id="rId1356"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July 13 2020</w:t>
      </w:r>
    </w:p>
    <w:p>
      <w:pPr>
        <w:pStyle w:val="Normal84"/>
        <w:keepNext/>
        <w:spacing w:before="240" w:after="0" w:line="340" w:lineRule="atLeast"/>
        <w:ind w:left="0" w:right="0" w:firstLine="0"/>
        <w:jc w:val="left"/>
      </w:pPr>
      <w:bookmarkStart w:id="170" w:name="Body_82"/>
      <w:bookmarkEnd w:id="17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7"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judge ordered a delay on Monday of the first federal execution in the United States in 17 years -- the death by lethal injection of a former white supremacist scheduled to be carried out later in the 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Lewis Lee, 47, of Yukon, Oklahoma, and another man were convicted of murdering a family of three in 1996 during a robbery intended to help fund the founding of an "Aryan Peoples Republic."</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was scheduled to be executed at 4:00 pm (2000 GMT) at Terre Haute prison in the midwestern state of Indiana, the first of three federal inmates whose executions were to take place this week.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 District Judge Tanya Chutkan ordered the executions halted to allow for legal challenges to the lethal injection that was to be used.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Chutkan said the use of a single drug, pentobarbital, to carry out the executions could cause "extreme pain and needless suffering" and may violate a constitutional ban on cruel and unusual punishment.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is not served by short-circuiting legitimate judicial process," the judge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immediately appealed the judge's order to a higher court and the Supreme Court may eventually have the final say.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would be the first federal inmate to be executed in the United States since 2003 and the first since President Donald Trump announced plans to resume federal executions.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just three federal executions since the death penalty was reinstated in 1988.</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 another man, Chevie Kehoe, were convicted in Arkansas in 1999 of the 1996 murders of William Mueller, a gun dealer, his wife, Nancy, and her eight-year-old daughter, Sarah Powell.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prosecutors, the pair robbed Mueller to steal guns that they planned to sell to finance the founding of a white supremacist "Aryan Peoples Republic" in the Pacific Northwest.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who has since renounced his white supremacist beliefs according to his lawyers, was sentenced to death while Kehoe received three life sentences without the possibility of parole.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'Untenable position'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Earlene Peterson, 81, whose daughter and granddaughter were killed, has campaigned against Lee's death sentence, saying she wants him to spend the rest of his life behind bars.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easy way out," Peterson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 should have to live through this. Like I did."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Peterson and relatives of other victims also filed a lawsuit seeking to delay the execution, arguing that it was dangerous for them to travel to Terre Haute to witness Lee's execution because of the coronavirus pandemic.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appeals court dismissed the suit on Sunday, but Baker Kurrus, a lawyer for the families, said he would take appeal to the Supreme Court.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put this family in the untenable position of choosing between their right to witness Danny Lee's execution and their own health and safety," Kurrus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Prisons said Sunday that a member of the Terre Haute prison staff had tested positive for COVID-19.</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for anybody to be carrying out executions right now because of the pandemic," said Robert Dunham, executive director of the Death Penalty Information Center.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US religious leaders urged Trump last week to abandon plans to resume federal executions and Dunham accused the president of "political use of the death penalty."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faces a tough re-election battle in November, has called for stepped up use of capital punishment, especially for killers of police officers and drug traffickers.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handful of US states, mainly in the conservative South, still actively carry out executions. In 2019, 22 people were put to death.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crimes are tried under state laws, but federal courts handle some of the most serious crimes -- terror attacks,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like -- as well as those committed on military bases and Indian reservations.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notable recent federal executions was that of Timothy McVeigh, who was put to death by lethal injection in 2001 for the 1995 bombing of a federal building in Oklahoma that killed 168 people.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84"/>
      </w:pPr>
    </w:p>
    <w:p>
      <w:pPr>
        <w:pStyle w:val="Normal84"/>
        <w:ind w:left="200"/>
        <w:sectPr>
          <w:type w:val="continuous"/>
          <w:pgMar w:top="840" w:right="1000" w:bottom="840" w:left="1000" w:header="400" w:footer="400"/>
          <w:pgNumType w:fmt="decimal"/>
          <w:cols w:space="720"/>
        </w:sectPr>
      </w:pPr>
      <w:r>
        <w:br/>
      </w:r>
      <w:r>
        <w:pict>
          <v:line id="_x0000_s1318"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85"/>
      </w:pPr>
    </w:p>
    <w:p>
      <w:pPr>
        <w:pStyle w:val="Normal85"/>
      </w:pPr>
      <w:r>
        <w:pict>
          <v:shape id="_x0000_i1319" type="#_x0000_t75" alt="LexisNexis®" style="width:147.75pt;height:30pt">
            <v:imagedata r:id="rId18" o:title=""/>
          </v:shape>
        </w:pict>
      </w:r>
      <w:r>
        <w:cr/>
      </w:r>
    </w:p>
    <w:p>
      <w:pPr>
        <w:pStyle w:val="Heading183"/>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US Supreme Court Allows First Federal Executions In 17 Years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Australia</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9:06 AM EST</w:t>
      </w:r>
    </w:p>
    <w:p>
      <w:pPr>
        <w:pStyle w:val="Normal85"/>
        <w:keepNext w:val="0"/>
        <w:spacing w:after="0" w:line="240" w:lineRule="atLeast"/>
        <w:ind w:right="0"/>
        <w:jc w:val="both"/>
      </w:pPr>
      <w:bookmarkStart w:id="171" w:name="Bookmark_85"/>
      <w:bookmarkEnd w:id="171"/>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85"/>
        <w:keepNext/>
        <w:spacing w:before="240" w:after="0" w:line="340" w:lineRule="atLeast"/>
        <w:ind w:left="0" w:right="0" w:firstLine="0"/>
        <w:jc w:val="left"/>
      </w:pPr>
      <w:bookmarkStart w:id="172" w:name="Body_83"/>
      <w:bookmarkEnd w:id="172"/>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0" style="position:absolute;z-index:251843584"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14, 2020( International Business Times Australia: </w:t>
      </w:r>
      <w:hyperlink r:id="rId1364" w:history="1">
        <w:r>
          <w:rPr>
            <w:rFonts w:ascii="arial" w:eastAsia="arial" w:hAnsi="arial" w:cs="arial"/>
            <w:b w:val="0"/>
            <w:i/>
            <w:strike w:val="0"/>
            <w:noProof w:val="0"/>
            <w:color w:val="0077CC"/>
            <w:position w:val="0"/>
            <w:sz w:val="20"/>
            <w:u w:val="single"/>
            <w:vertAlign w:val="baseline"/>
          </w:rPr>
          <w:t>http://www.ibtimes.com.au</w:t>
        </w:r>
      </w:hyperlink>
      <w:r>
        <w:rPr>
          <w:rFonts w:ascii="arial" w:eastAsia="arial" w:hAnsi="arial" w:cs="arial"/>
          <w:b w:val="0"/>
          <w:i w:val="0"/>
          <w:strike w:val="0"/>
          <w:noProof w:val="0"/>
          <w:color w:val="000000"/>
          <w:position w:val="0"/>
          <w:sz w:val="20"/>
          <w:u w:val="none"/>
          <w:vertAlign w:val="baseline"/>
        </w:rPr>
        <w:t xml:space="preserve">/ Delivered by Newstex)  The Supreme Court of the United States on Tuesday allowed the first federal executions in 17 years to proceed, overturning a lower court order delaying them. Four federal executions were scheduled but a district court judge had suspended them to allow for legal challenges to the lethal injection that was to be used. The district court decision had come just hours before the first execution, of former white supremacist Daniel Lewis Lee, who was convicted with another man of murdering a family of three during a robbery intended to help fund the founding of an "Aryan Peoples Republic". The prisoners "have not made the showing required to justify last-minute intervention by a Federal Court," the Supreme Court said in a ruling released in the early hours of Tuesday."We vacate the District Court's preliminary injunction so that the... executions may proceed as planned."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staying the executions, District Judge Tanya Chutkan had ruled that the use of a single drug, pentobarbital, to carry out the executions could cause "extreme pain and needless suffering" and may violate a constitutional ban on cruel and unusual punishment. An appeals court had upheld that order before the Supreme Court vacated it. Lee would be the first federal inmate to be executed in the United States since 2003 and the first since President Donald Trump announced plans to resume federal executions. A judge has ordered a delay in the scheduled execution of Daniel Lewis Lee, convicted of murdering a family of three in 1996 Spokane Police Department / Handout There have been just three federal executions since the death penalty was reinstated in 1988. Lee and another man, Chevie Kehoe, were convicted in Arkansas in 1999 of the 1996 murders of gun dealer William Mueller, his wife, and her eight-year-old daughter. According to prosecutors, the pair robbed Mueller to steal guns that they planned to sell to finance the founding of a white supremacist "Aryan Peoples Republic" in the Pacific Northwest. Lee, who has since renounced his white supremacist beliefs according to his lawyers, was sentenced to death while Kehoe received three life sentences without the possibility of parole. Terre Haute prison in Indiana, where the first federal executions in 17 years are to be carried out GETTY IMAGES / SCOTT OLSON  Earlene Peterson, 81, whose daughter and granddaughter were killed, has campaigned against Lee's death sentence, saying she wants him to spend the rest of his life behind bars. "It's an easy way out," Peterson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 should have to live through this. Like I did." Peterson and relatives of other victims also filed a lawsuit seeking to delay the execution, arguing that it was dangerous for them to travel to Terre Haute to witness Lee's execution because of the coronavirus pandemic.  An appeals court dismissed the suit on Sunday, but Baker Kurrus, a lawyer for the families, said he would take it to the Supreme Court. "The federal government has put this family in the untenable position of choosing between their right to witness Danny Lee's execution and their own health and safety," Kurrus said. The Supreme Court, however, denied their application. The Bureau of Prisons said Sunday that a member of the Terre Haute prison staff had tested positive for COVID-19. "There's no reason for anybody to be carrying out executions right now because of the pandemic," said Robert Dunham, executive director of the Death Penalty Information Center. More than 1,000 US religious leaders urged Trump last week to abandon plans to resume federal executions and Dunham accused the president of "political use of the death penalty." Trump, who faces a tough re-election battle in November, has called for stepped-up use of capital punishment, especially for killers of police officers and drug traffickers. Only a handful of US states, mainly in the conservative South, still actively carry out executions. In 2019, 22 people were put to death. Most crimes are tried under state laws, but federal courts handle some of the most serious crimes, including terror attacks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85"/>
      </w:pPr>
    </w:p>
    <w:p>
      <w:pPr>
        <w:pStyle w:val="Normal85"/>
        <w:ind w:left="200"/>
        <w:sectPr>
          <w:type w:val="continuous"/>
          <w:pgMar w:top="840" w:right="1000" w:bottom="840" w:left="1000" w:header="400" w:footer="400"/>
          <w:pgNumType w:fmt="decimal"/>
          <w:cols w:space="720"/>
        </w:sectPr>
      </w:pPr>
      <w:r>
        <w:br/>
      </w:r>
      <w:r>
        <w:pict>
          <v:line id="_x0000_s132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86"/>
      </w:pPr>
    </w:p>
    <w:p>
      <w:pPr>
        <w:pStyle w:val="Normal86"/>
      </w:pPr>
      <w:r>
        <w:pict>
          <v:shape id="_x0000_i1322" type="#_x0000_t75" alt="LexisNexis®" style="width:147.75pt;height:30pt">
            <v:imagedata r:id="rId18" o:title=""/>
          </v:shape>
        </w:pict>
      </w:r>
      <w:r>
        <w:cr/>
      </w:r>
    </w:p>
    <w:p>
      <w:pPr>
        <w:pStyle w:val="Heading184"/>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Coronavirus Surging In At Least 32 States; President Trump's Efforts To Inflame Racial Tensions; Interview With Former U.S. Surgeon General Dr. Vivek Murthy; Officials In Hotspots Say States Reopened Too Soon; At Least Six Children Killed In Weekend Wave Of Violence; NFL's Redskins, MLB's Indians Considering Name Changes. Aired 6-7p ET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SITUATION ROOM 6:00 PM EST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86"/>
        <w:keepNext w:val="0"/>
        <w:spacing w:after="0" w:line="240" w:lineRule="atLeast"/>
        <w:ind w:right="0"/>
        <w:jc w:val="both"/>
      </w:pPr>
      <w:bookmarkStart w:id="173" w:name="Bookmark_86"/>
      <w:bookmarkEnd w:id="173"/>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Wolf Blitzer, Jason Carroll, Kaitlan Collins, Maggie Haberman, Don Lemon, Malcolm Jenkins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Vivek Murthy, Kate Gallego, Lori Lightfoot</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130,000 Americans have now died, as the official U.S. coronavirus case count nears three million, with the virus surging in at least 32 states. Former U.S. Surgeon General Dr. Vivek Murthy discusses the coronavirus pandemic. The White House is defending the president's efforts to inflame racial tensions and refusing to denounce the Confederate Flag after he tweeted a false attack on a black NASCAR driver, Bubba Wallace.</w:t>
      </w:r>
    </w:p>
    <w:p>
      <w:pPr>
        <w:pStyle w:val="Normal86"/>
        <w:keepNext/>
        <w:spacing w:before="240" w:after="0" w:line="340" w:lineRule="atLeast"/>
        <w:ind w:left="0" w:right="0" w:firstLine="0"/>
        <w:jc w:val="left"/>
      </w:pPr>
      <w:bookmarkStart w:id="174" w:name="Body_84"/>
      <w:bookmarkEnd w:id="174"/>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3"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[18:00:23]</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CNN breaking news.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Welcome to our viewers here in the United States and around the world. I'm Wolf Blitzer in THE SITUATION ROOM.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breaking news tonight: another awful milestone for the coronavirus pandemic here in the United States. More than 130,000 Americans have now died, as the official U.S. case count nears three million. The virus is surging in at least 32 states.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White House is doubling down on President Trump's baseless claim that 99 percent of cases are totally harmless, his words, and making the dubious claim that the rest of the world sees the United States as a global leader in fighting the pandemic.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the White House is defending the president's efforts to inflame racial tensions and refusing to denounce the Confederate Flag after he tweeted a false attack on a black NASCAR driver, Bubba Wallace.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begin CNN's coverage this hour with CNN's Jason Carroll, who is joining us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we just learned that the Atlanta mayor, Keisha Lance Bottoms, has now tested positive for the virus. Give us the latest.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CARROLL, CNN NATIONAL CORRESPONDENT: That's right. She made that announcement a short while ago, Wolf, made that announcement on Twitter, saying the following: "COVID-19 has literally hit home. I have had no symptoms and I have tested positive."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we're wishing her and her family all the best. All this tonight as Dr. Fauci has also come out with a number of alarming statements tonight, namely saying that the current state of the country is not good, in part because he says the country reopened too soon.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Wolf, that the nation is still knee-deep in the first wave of this 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What pandemic?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We get complacent. We get cocky. We get a little arrogant. That is a real threat.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Across the country, July 4 gatherings with no social distancing or mask wearing, like this party in Diamond Lake, Michigan, at a water park in Wisconsin, this speedway outside Denver, and on Fire Island,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crowds gathered on the beach during the day and at a pool party at night.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 don't know how else to say it. Actions have come consequences.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In all, coronavirus cases surging in 32 states.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where they shut many beaches to discourage holiday crowds, a record for the most coronavirus cases in the United States in a single day on Saturday, and more troubling numbers.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County, the state's hardest-hit, the positivity rate is at 26 percent. The goal is 10 or lower, hospitalizations up 88 percent, ventilator use up 119 percent. The mayor there today signing an emergency order rolling back reopening, closing restaurants for indoor dining and other businesses starting Wednesday.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SUAREZ (R), MAYOR OF MIAMI, FLORIDA: We have seen that some of these orders work. But the question is, what happens next?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Texas saw its second highest day of new cases over the weekend.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Austin says his city is two weeks away from running out of hospital beds.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ADLER (D), MAYOR OF AUSTIN, TEXAS: We opened up in ways that were not sustainable. And now we're having to turn that curve.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And California reaching new dangerous levels, averaging over 7,000 new cases a day over the last week, its highest average since the pandemic started.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experts warned for months that more attention needs to be paid to how the virus transmits in the air. Now 239 scientists have signed a letter addressed to the World Health Organization, asking them to be more up front in explaining that. Currently, the organization does not call COVID-19 an airborne 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ASHISH JHA, DIRECTOR, HARVARD GLOBAL HEALTH INSTITUTE: The bottom line is very, very clear. Yes, there is aerosolized transmission. And people absolutely need to be wearing masks, and they need to be wearing masks particularly when they're indoors.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And now some potentially encouraging news on the treatment front. The biotechnology company Regeneron announced today it is in phase three of clinical trials on a drug to prevent and treat coronavirus.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And, Wolf, another late development today.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students who are studying here in the United States will have to leave the country, or risk deportation, if the school where they're studying decides to go to online-only classes in the fall. This is according to Immigration and Customs Enforcement.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Harvard already decided to switch to online classes. My alma mater, USC, out there in the West Coast going to online classes in the fall. This is something that's going to affect scores upon scores of international students studying here in the United States, who are soon going to have to make some very quick decisions -- Wolf.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[18:05:08]</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Jason, getting back to what you were reporting, Keisha Lance Bottoms, the mayor of Atlanta, now testing positive for coronavirus. She's 50 years old, has four children.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read once again the tweet she just posted: "COVID-19 has literally hit home. I have had no symptoms, and have tested positive."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her, of course, only the best. She will be a guest, by the way, later tonight on "CUOMO PRIME TIME" 9:00 p.m. here on CNN. Anxious to hear what she has to say.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You bet.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we wish her, of course, only the best.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Jason Carroll, thank you very much.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some more now on what's going on. Let's go to our White House correspondent, Kaitlan Collins.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the president, the White House put out a lot of misleading information about that pandemic today. Give us the latest.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CNN WHITE HOUSE CORRESPONDENT: Wolf, the president has continued to downplay it for months, so it's no surprise that's something he repeated over the weekend during the Fourth of July festivities here at the White House, claiming that 99 percent of the cases of coronavirus are totally harmless.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that his chief of staff and press secretary both defended today. But, yesterday, Wolf, in a very telling interview, his own FDA commissioner would not back up the president or correct his claim.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(voice-over): With infections surging across the country, White House officials spent the day insisting President Trump isn't downplaying the severity of the coronavirus pandemic.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MEADOWS, WHITE HOUSE CHIEF OF STAFF: I don't even know that it's a generalization. When you start to look at the stats and look at all the numbers that we have, the amount of testing that we have, the vast majority of people are safe from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The president isn't downplaying the severity of the 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The chief of staff and press secretary argued instead that President Trump was referencing the fatality rate when he wrongly made this claim Saturday night, that 99 percent of coronavirus cases are totally harmless.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Now we have tested almost 40 million people. By so doing, we show cases, 99 percent of which are totally harmless, results that no other country can show, because no other country has testing that we have.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The FDA commissioner refused to back up or correct what the president said, despite being pressed multiple times.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CNN HOST: Is the president wrong?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STEPHEN HAHN, COMMISSIONER, FOOD AND DRUG ADMINISTRATION: So I'm not going to get into who's right and who's wrong. What I am going to say, Dana, is what I have said before, which is that it's a serious problem that we have.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accused Trump of enabling the 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He makes up facts. He makes up science. He is facilitating the virus. He is enabling the virus by statements like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Despite continuing to dismiss the record number of new cases, the pandemic got closer to Trump's inner circle this weekend.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KIMBERLY GUILFOYLE, CONSERVATIVE ACTIVIST: Let's welcome Donald Trump Jr.!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Kimberly Guilfoyle, a top fund-raising official and his son Donald Trump Jr.'s girlfriend, tested positive for coronavirus ahead of his speech in Mount Rushmore.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White House was asked why the South Dakota governor, Kristi Noem, was allowed to fly on Air Force One after being seen hugging Guilfoyle, McEnany punted to Secret Service, which does not decide who flies on Air Force 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 have to refer you to Secret Service on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During her briefing, the press secretary also struggled to answer questions about Trump's tweet calling on NASCAR driver Bubba Wallace to apologize and wrongly claiming that NASCAR's Ratings are down after the sport banned the Confederate Flag. McEnany could not explain why Wallace needed to apologize for an investigation he didn't initiate into a rope he didn't find that the FBI later described as a noose.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In aggregate, what he was pointing out is this rush to judgment to immediately say that there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happened in this case.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He's saying he has to apologize. That's what we're trying to ask you, Kayleigh, is, why should he have to apologize about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I'm not going to answer a question a sixth time.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McEnany refused to say if Trump agreed with NASCAR's decision to ban the Confederate Flag, and instead insisted that he had no opinion on it at 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He said he was not making a judgment one way or the other. The intent of the tweet was to stand up for the men and women of NASCAR.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Does he think it was a mistake for NASCAR to ban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said he wasn't making a judgment one way or the other. You're focusing on one word at the very bottom of a tweet.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In his response, Wallace said: "Always deal with hate being thrown at you with love, even when it's hate from the president of the United States."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Now, Wolf, also today, the chief of staff said he does not think there is going to be any kind of national mandate to wear a mask.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increasingly seeing more Republicans break with the president by forcefully pushing and advocating for people to wear one. One of those people is Senate Majority Leader Mitch McConnell, who was home in Kentucky today, and said there is no good reason for people not to be wearing a mask.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[18:10:07]</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 quote -- "No good argument, because this is going to take a while to get a vaccine. And this coronavirus, as we have discovered, is not over."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He's absolutely right. It is by no means over at 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Kaitlan Collins, thanks very much. He's also right that everyone should be wearing a mask when they're outside. Let's get some analysis from the former U.S. Surgeon General Dr. Vivek Murthy.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Murthy, thank you so much for joining us. As you now know, more than 130,000 Americans have now died over the past four months alone from this virus. Dr. Anthony Fauci warning today -- and I'm quoting him now -- "We are still knee-deep in the first wave."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watch the number of new cases grow exponentially across the country, what do you fear lies ahead?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VIVEK MURTHY, FORMER U.S. SURGEON GENERAL: Well, Wolf, it's good to be with you today.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 dire moment for our country, given this stage of the epidemic we're in. And perhaps what is most frustrating and painful, Wolf, is that it didn't have to be this way, is that we had an opportunity to respond forcefully and effectively to this virus months ago.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truth is that we missed that opportunity, because, even though we knew what to do, we did not execute properly as a country. And that is deeply unfortunate. We're paying the costs in terms of lives lost, in terms of the economy that is still largely shut down, in terms of schools that are uncertain about their reopening.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what we're seeing is that cases like -- states like Florida are hitting all-time records in terms in new cases, hospitals are being overrun in multiple states, or at least that are in threat of being overrun. And we're also seeing that we have more states in which the virus is increasing than decreasing.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good news, though, is that we actually still know what to do. The focus that we have been talking about for months that has to be on expanding testing capacity, on putting contact tracing in place, on ensuring that we have enough protective equipment, not just for health care workers, but for the larger public, these are still as important as they were several months ago, if not even more so.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communication is absolutely essential now. There cannot continue to be mixed messages from our government telling us, on the one hand, this is concerning, on the other hand, it's not. It is in a failure to speak with one unified voice that is guided by science that has led to much of the confusion, unfortunately, that we see today.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numbers tell the story of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the numbers are awful. Hundreds -- hundreds of Americans are dying every single 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Dr. Murthy, the White House doubling down on the president's claim that 99 percent of coronavirus cases, in his words, are totally harmless, 99 percent totally harmless. The virus is certainly not harmless to the more than 130,000 Americans who have lost their lives, certainly not harmless to the many Americans who are going to have lasting health issues as a result of these aggressive infections. They might not die, but they could have long-term ramifications and very serious implications for their lives.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MURTHY: Well, that's absolutely true, Wolf.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wish that only 1 percent of people were affected adversely by this virus. I wish it was even lower, but wishing doesn't make it so. And what we know is that there are many more people who are hospitalized and who have complications of the virus than who pass away.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while we should be looking, absolutely, at the fatality rate and the lives lost, we should also be thinking about the many, many more who are hospitalized and who -- and, initially, we thought that this is a virus that primarily affected the respiratory system.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since learned is that it also affects the heart. It directly affects the kidney. It affects the nervous system. The more we learn about this virus, the more we learn about the adverse impacts it has on people.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got to be absolutely cautious about trying to minimize this virus. We should be leading with science. And science tells us this is a very, very concerning 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it's also true that, even if you're a younger person, let's say, in your 20s or 30s, and you get a positive coronavirus test back, and you have no symptoms at all, it's still not 100 percent, 99 percent harmless, because you could pass on that disease to people who are very vulnerable, including your parents, your grandparents, other loved ones, including strangers, that you might not even know you have the 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MURTHY: That's absolutely right, Wolf.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we're still learning more about this virus, we do know now that up to 40 to 50 percent of people can be asymptomatic, that people even without symptoms can pass on this virus. It's one of the reasons that universal masking is so important.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something we public health experts have been saying for months and months and months. But the truth is -- and we don't talk as much about this as we should, but, several months ago, when we began an effort as a country to produce protective equipment like masks, we should have been producing that at a scale that allowed both health care workers and the public to make use of those masks.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[18:15:07]</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failure to do that will stand as yet another missed opportunity to constrain the spread of this 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it's an awful situation that's unfolding right now, with no end in sight, at least not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Murthy, thanks, as usual, for joining us. MURTHY: Thank you, Wolf.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just ahead: The White House is defending President Trump's incendiary tweets about the Confederate Flag and false attacks on the black NASCAR driver Bubba Wallace.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Much more news coming up right here in THE SITUATION ROOM.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As President Trump openly embraces some racist symbolism, the White House is refusing to denounce the Confederate Flag and defending his inflammatory rhetoric.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[18:20:03]</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the White House press secretary, Kayleigh McEnany, earlier today.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Does he think NASCAR made a mistake by banning the Confederate Flag?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So, he said he -- I spoke to him this morning about this, and he said he was not making a judgment one way or the other.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he wasn't making a judgment one way or the other. You're focusing 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But what is his position on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 one word at the very bottom of a tweet that's completely taken out of context, and neglecting the complete rush to judgment on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Why is the president so supportive of flying the Confederate Flag?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So I think you're referring to a tweet this morning. Is that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Correct.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Well, I think you're mischaracterizing the tweet.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never said that. Again, you're taking his tweet completely out of context.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The president said that NASCAR saw bad ratings because they took down the Confederate Flag, banned the Confederate Flag. Does he believe NASCAR should fly the Confederate Flag? And why don't they fly it here?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The whole point of the tweet was to note the incident,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 fact,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end, the ban on the flag was mentioned in the broader context.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Why can't this White House unambiguously state whether or not it supports displays of the Confederate Flag and...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No, I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 Confederate monuments, which are much more...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 said in 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 a part of this question than Gandhi?</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Yes, I said that he was -- his tweet was not to indicate approval or disapproval of that particular policy of NASCAR. It was in aggregate to stand against the rush to judgment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before the facts were out, when clearly the media was wrong about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made clear he was not taking a position one way or the other in that tweet.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let's discuss what we just heard.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Don Lemon is with us. CNN political analyst Maggie Haberman, the White House correspondent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is with us as well.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what do you make of what you just heard from the White House press secretary?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Well, I think it's nonsense. I think it was total avoidance of the question. The media didn't get it wrong. Neither did Bubba Wallace.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told by someone at NASCAR on his crew that there was a noose in his garage, and then the FBI investigated and NASCAR investigated, and they came up -- they came up with the idea to bring in the FBI and to investigate, it to call it a noose.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Bubba Wallace. Bubba Wallace has nothing to apologize for. He was simply following the guidance that he had gotten from other people, from NASCAR, from the FBI, and so on and so forth. The FBI finally determined that it wasn't necessarily targeting him.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completely different story. So I don't think there's anything for him to apologize. I think that, obviously, Kayleigh McEnany should be embarrassed that she cannot spin or make an excuse for the president in this moment and chose to just avoid answering the question.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I read your excellent article, Maggie, that you just posted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 this whole issue.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stoking racial division now become part of the president's reelection strategy?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HABERMAN, CNN POLITICAL ANALYST: So I want to reject two things that you just said, Wolf, as part of the premise.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"now become" and the other is strategy. This isn't a strategy. This is what the president prefers doing and what he wants to talk about and what he has consistently talked about for several years, in fact, several decades.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it stands out so much now is, it is so out of step with where the rest of the country is in this movement, which is one of the biggest civil rights movements in decades, that comes against systemic racism in policing, but in other areas of American life.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is choosing to talk about other things. He is choosing to talk about the Confederate Flag. He is choosing to demand an apology from the one black NASCAR driver, a level of benefit of the doubt that he very rarely gives people of color, but that he almost always gives people who are white.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that he is playing into white grievance politics that did get him elected in 2016, in part. I think he thinks this will help him again. This is a very different election. And Joe Biden is not Hillary Clinton.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to re-run the same race. That is what he's trying. But I just don't think it's a strategy. I just think it's what he wants to do.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Well, that's an important point.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Maggie is right. The decision to embrace division, rather than unity, is not new for this president at all. But are you seeing signs that he's embracing racism in more frequent and overt ways as we get closer and closer to the 2020 election?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but he's -- Maggie's right. He's always done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 this is what I think, Wolf. I think we cannot fall -- I think that smarter Americans and well-meaning Americans on all sides of the political spectrum cannot fall for this division. This president is trying to divide and conquer.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mean divide liberals and Republicans. That's what he's trying to do. That's not what I'm saying. I think that we can't fall for this division, if we're all going to be Americans and if we're all going to live in this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[18:25:00]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face, all of us, and especially white people in this time, some uncomfortable truths about history, and about the propaganda that has been taught in schools or what has not been taught in schools about American history.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reject this president trying to divide us, and listen to each other, and try to learn from each other, and learn the real history of this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people say today and starting last week that, well -- on both sides of the political spectrum, on both sides of the political aisle, well, we need to learn about history, it needs to be taught, we need to learn more about history.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Republicans or the people who are following Donald Trump really want to open that can of worms, because the more you learn about the history in this country, the more you're going to realize that you have been taught a load of B.S. A lot of it is a load of B.S., and it is propaganda.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people, especially white folks in this country, they're not who they think they are. And our founders aren't necessarily who they think they are. Yes, they were some great men who wrote the Constitution, and who did, in the end, end up doing good things, but it wasn't like they just came out and said, I'm going to sprinkle freedom and liberty and I'm just going to release the slaves.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people who fought very hard, including slaves, to be emancipated and to have freedom. And perhaps those are the people we should be thinking about erecting statues for, instead of the losers.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Churchill said that history is written by the victor. And then we have Bill Barr come out just a few weeks ago and said, history is written by the winners. If history is written by the victors or the winners, then why is Donald Trump and his ilk, why are they embracing the losers?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they on the treasonous, traitorous, white supremacist losers, losers' side of history, if history is written, as they say, by the victor or the winners? It doesn't make sense.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Maggie, the president has also been posting some inflammatory tweets about racial tensions in professional sports, including NASCAR, the Washington Redskins. Why is he wading into these conversations right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HABERMAN: Because he's watching television, and he's reacting to what he sees on TV more often than not, or he's saying things that he thinks his supporters want to hear.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not being funny. We tend to try to imbue a lot of strategy into what he does. And, very often, it's just not that complicated. He is reacting to events as he is seeing them on a screen in front of his television, sometimes as he's reading a newspaper, sometimes as he's having a conversation with someone.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think that there are -- especially around sports, that these are cultural issues that he can play to his base of supporters on. But I really think that there is an overstatement as to how much of this is some deliberate attempt than to just him reacting to what's in front of him.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he is not where much of the conversation is right now, even amongst some of his advisers, who do think there is a conversation to have about statues, think that there is a discussion that could be had about questions around George Washington or around Thomas Jefferson.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of the president's advisers who think that there are voters who would respond to that. The president comes out and delivers the message by touting the Confederate Flag. So, this is not a strategy. This is just what he's comfortable doing.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That's an important point as well.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thank you. Don, thanks to you as well.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note to our viewers. Don, of course, will be back later tonight 10:00 p.m. Eastern, "CNN TONIGHT WITH DON LEMON." I recommend it highly.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we will have more on the spiking coronavirus outbreak in Arizona. The Phoenix mayor, Kate Gallego, is standing by. She will take our questions.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 a disturbing surge in crime over the holiday weekend. At least 14 people were killed by gun violence in Chicago, including two children. I will speak with the mayor, Lori Lightfoot, about the awful situation.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right back.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[18:30:00]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Arizona has emerged as one of the worst hotspots for new coronavirus cases in recent weeks, a very disturbing trend in a state that was among the first in the nation to reopen.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with the mayor of Phoenix, Kate Gallego. Mayor, thank you so much for joining us. Do you blame Arizona's relatively early reopening for this current surge in cases?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KATE GALLEGO (D), PHOENIX, AZ: What I've been told by epidemiologist is they contract this surge to our reopening, and not just the fact that we reopened but the way we reopened.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day one of reopening, bars and nightclubs were open with no masks. So people were out drinking free champagne and celebrating. Casinos opened, really dense indoor environments where people were unlikely to wear masks.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began with people in the 20-44-year-old age bracket. So young people out having a good time not worried about COVID. But now it's hit heartbreaking levels. Today, my county reported a positivity rate of 28.8 percent. BLITZER: Wow, that's really serious. And half of all coronavirus cases in Arizona, I understand, are with people, young people ages 20 to 44. That age group might be relatively low risk, but these cases certainly represent a potentially very significant threat to the communities, don't they?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[18:35:04]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could pass on this virus even if they are asymptomatic.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GALLEGO: Right. People -- and it's my own age bracket. We have parents and grandparents who are vulnerable. And I've actually heard from many young people who didn't realize what it could do to their health. So people who have been told they'll have scarred lung tissue forever, lasting impacts for the rest of their lives. We have not seen as many fatalities in the 20-44 age bracket but lasting damage that is important, and they wish they had avoided.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 mean, it's a very, very serious indeed.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you're requiring masks in Phoenix right now. The governor has rolled back reopening efforts. Do you need to take further action right now, Mayor, to combat this new outbreak?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GALLEGO: My top request right now is more aid from the federal government for testing. I mentioned that 28 percent positive rate. If we had sufficient number of testing, you would expect to see positive rate around 2 percent. But we are only testing the sickest.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I was out at a testing site where people were waiting eight hours to get a test in a 110-degree weather. They feel sick, terrible and they're aching while they sit there and watch the gas tank go towards empty. It was a terrible situation.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 love to see the federal government step up to help us. The City of Phoenix does not have a public health department but we've been pushing to do more testing. Our librarians, our parks workers, our public works are doing great work, helping get testing out there. I am so thankful for them. A librarian can solve anything, but wouldn't it be nice if that librarian had help from the federal government and public health experts.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So when you ask the federal government for help, Mayor, what do they say to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GALLEGO: What they tell me is they're trying to go away from these community-based testing sites. They're going to be in two weeks closing down the sites that they did give to Houston.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what Houston is facing, it's very similar to what I am facing, overburdened hospitals, terrible rates of spread. The federal government should not be moving away from testing, it should be doing more.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You are absolutely right. Mayor Gallego, good luck to everyone in Phoenix. We'll stay in very close touch with you. I appreciate you joining 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GALLEGO: Thank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Just ahead, a holiday weekend marked by tragedy. At least six children lost their lives in gun violence across the country. I'll speak with the mayor of Chicago where a seven-year-old little girl and a 14-year-old little boy were among the victims.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[18:40:00]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At least six children ages 6-14 were killed in gun violence across the country this past weekend, including in Atlanta, where the Georgia governor is activating as many as 1,000 National Guard troops in response to an increase in violent crime. And, in Chicago dozens of people were shot this weekend, at least 14 fatally.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the mayor of Chicago, Lori Lightfoot. Mayor Lightfoot, thank you for joining 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than anyone, a seven-year-old girl, a 14-year-old boy, were among those people killed in your city this weekend. You've said it feels personal, but you also say sorrow itself is not enough. So what is enough, Mayor? What needs to change as we hear this weekend shootings and killings, including these little kids in Chicago going on and on and 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LORI LIGHTFOOT (D), CHICAGO, IL: Well look. I think we've got to make sure that we continue be focused on what are what are the root cause is of the violence because if we lose sight of all of that, we're not going to solve the problem for the long-term.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what I think we're seeing is a manifestation of literally decades of neglect in certain neighborhoods where literally young boys turn in to men on the streets and feeling like their only career path is going to the corners instead of college or career.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got to continue make in a investments in these communities. We've got to strengthen the vibrancy of these communities through making sure that we've got mental health available. We've got to make sure that we've got access to healthcare and a pathway to the legitimate economy so that our young men don't believe that the only way that they can take care of themselves and their families is to get in meshed (ph) in the insidious and cancerous illegal drug trade.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also then go to make sure that we are continuing the hard but necessary work of building authentic relationships between the community and the police. We've got to support our community-based organizations that are doing the Lord's work through interventions supporting families. So this has got to be all hands on deck holistic approach.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 this is tragic and sad. But we've got to remain committed and focused on what we need to do to build safe communities.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So what's your message, Mayor, to all of the people out there who are simply fed up with this senseless loss of life?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LIGHTFOOT: Well, I certainly understand that. I feel that way myself. To see and witness a Thursday that was pretty good, a Friday that was pretty good, a Saturday day that was pretty good.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[18:45:04]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from 10:00 p.m. on Saturday night until 3:00 in the morning, seeing this surge in violence. It is unbelievably frustrating and it makes me angry and it makes me sad. I'm a mom and I can only imagine the level of heartbreak and of sorrow that these mothers and fathers and grandparents and neighbors are feeling for the loss of life, particularly the loss of our children. We have got to do better, everyone.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Well, there's a lot of work that needs to be done. I totally agree.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let you go, Mayor, your fellow mayor, Keisha Lance Bottoms of Atlanta, who I know you. You appeared with her in a CNN town hall just a few weeks ago.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she announced just a little ago that she has now tested positive for coronavirus.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what's your reaction to that? What are you doing to make sure that you don't, you know, God forbid, test positive for coronavirus, given the nature of the business being a mayor of a huge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LIGHTFOOT: Well, listen, I love Keisha. She is an incredible person, a great leader and also, you know, managing her city through very difficult circumstances. As I understand it she learned of her condition through routine testing that's being done for her and her staff.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really it's a message for all of us. You know, as a mayor, you can't sit in your office and try to govern. It doesn't work. At least, it doesn't work for 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go out into the communities, but I try to take every precaution. I make sure that I wear a face covering. I'm constantly practicing the hand hygiene and social distancing. But what it tells you is how insidious this virus is. It doesn't care. It doesn't care who it claims.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wish her the best and a speedy recovery. But all of us need to make sure that we are conscious of how deadly and how dangerous this virus is and we're particularly focused on our younger people, 18 to 39. There are 36 percent of the cases in my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got to keep hammering home the message that COVID-19 is still here. It's very much part of our present. It will be part of our future and we've got to do everything that we can to keep people safe.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we wish Mayor Keisha Lance Bottoms only the best, a speedy recovery. She's got four kids. We hope we're going to be, of course, OK as well. She's 50 years old. So, we'll watch her very closely.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 noted, she's going to be on later tonight on "CUOMO PRIME TIME", 9:00 p.m. Eastern here on CNN. Anxious to hear what she has to say.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Lightfoot, I know you got going on in Chicago, thanks as usual for joining 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LIGHTFOOT: No, thanks, Wolf. And I appreciate what you do every day. Thanks for having me 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Thank you very much. Good luck to everyone in Chicago. It's a great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under growing pressure, the Washington Redskins and the Cleveland Indians are appearing to be taking steps now to change their much-criticized names.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[18:52:44]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President Trump is slamming the Washington Redskins and MLB's Cleveland Indians for considering changing their team names.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New Orleans Saints player and CNN Contributor, Malcolm Jenkins.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thanks for joining 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says these team names, in his words, show strength, not weakness. What's your opinion?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JENKINS, CNN CONTRIBUTOR: Wolf, thanks for having 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answering (ph) -- my opinion that there's nothing strong about, you know, something that is offensive to native Americans. Not only the name, but in caricature. I think it's important that -- and as long as I've been in the league, which this will be my 12th year if we get to a season, there's always been dialogue around changing the name of the Washington Redskins and other teams like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important that we address that now, obviously, in the racial climate that we're in as a country. But I think it's a good step. I hope these teams are bringing in members of the Native American community to make sure as they move to a new name, new low logo, that it's one that only represents the legacy of these ball clubs but honors the legacy of Native Americans.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 think you're right. What message would it send, Malcolm, if these teams were to change their names right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Well, I think it at least shows that they're listening. And I think that's what everybody wants, is to see not only in statements and in your posts in social media, but we want to see action. I think this is a first step. That has been something, like I said, people have been clamoring about for decades, and I don't think, you know, the fan base and people around the country want to see them really take some real action.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it's time. It's overdue, I should say. It's well past time to do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also ask you about the coronavirus pandemic. Professional sports leagues are struggling with how to restart. The NFL and you're a player, what do you think? How should they restart?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Well, I think one of the things we're doing as a league in the NFL is watching closely what the MLB and NBA are doing and seeing how those things work. We understand that some of their protocols won't necessarily fit for our sport, but we are watching. But I know there's huge things, you know, that we arguing about as a player union with the NFL, especially about preseason games.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our position as a union is that not only want to start the season, because anybody can start the season, we want to get to the point where we can finish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[18:55:02]</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 it's our opinion that preseason games are an unnecessary risk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 and we are due to report July 28th. And the first game is September 10th.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We'll see.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First regular season games. So, there's a lot to -- you know, we got to figure out between now and then.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There's a lot you guys have to figure out. We'll see if it happens.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thank you so much. We're going to have much more news right after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Finally tonight, we share more stories of Americans who died during the coronavirus.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Isidro Mindiolaza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74 years old. A loving father and grandfather, we're told he enjoyed going to the park with his grandson and teaching him to play sports.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and George Schneider of Pennsylvania were 91 and 88 respectively. They were married for 63 years before dying within three days of each other.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they rest in peace and may their memories be a blessing. "ERIN BURNETT OUTFRONT" starts right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[19:00:00]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24"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372"/>
          <w:headerReference w:type="default" r:id="rId1373"/>
          <w:footerReference w:type="even" r:id="rId1374"/>
          <w:footerReference w:type="default" r:id="rId1375"/>
          <w:headerReference w:type="first" r:id="rId1376"/>
          <w:footerReference w:type="first" r:id="rId1377"/>
          <w:pgSz w:w="12240" w:h="15840"/>
          <w:pgMar w:top="840" w:right="1000" w:bottom="840" w:left="1000" w:header="400" w:footer="400"/>
          <w:pgNumType w:fmt="decimal"/>
          <w:cols w:space="720"/>
          <w:titlePg w:val="0"/>
        </w:sectPr>
      </w:pPr>
    </w:p>
    <w:p>
      <w:pPr>
        <w:pStyle w:val="Normal87"/>
      </w:pPr>
    </w:p>
    <w:p>
      <w:pPr>
        <w:pStyle w:val="Normal87"/>
      </w:pPr>
      <w:r>
        <w:pict>
          <v:shape id="_x0000_i1325" type="#_x0000_t75" alt="LexisNexis®" style="width:147.75pt;height:30pt">
            <v:imagedata r:id="rId18" o:title=""/>
          </v:shape>
        </w:pict>
      </w:r>
      <w:r>
        <w:cr/>
      </w:r>
    </w:p>
    <w:p>
      <w:pPr>
        <w:pStyle w:val="Heading185"/>
        <w:keepNext w:val="0"/>
        <w:spacing w:after="200" w:line="340" w:lineRule="atLeast"/>
        <w:ind w:left="0" w:right="0" w:firstLine="0"/>
        <w:jc w:val="center"/>
      </w:pPr>
      <w:hyperlink r:id="rId1378" w:history="1">
        <w:r>
          <w:rPr>
            <w:rFonts w:ascii="arial" w:eastAsia="arial" w:hAnsi="arial" w:cs="arial"/>
            <w:b/>
            <w:i/>
            <w:strike w:val="0"/>
            <w:color w:val="0077CC"/>
            <w:sz w:val="28"/>
            <w:u w:val="single"/>
            <w:vertAlign w:val="baseline"/>
          </w:rPr>
          <w:t>BLOGGER TARGETED BY RUSSIAN AUTHORITIES FOR ANTI-RACISM POSTS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w:t>
      </w:r>
    </w:p>
    <w:p>
      <w:pPr>
        <w:pStyle w:val="Normal87"/>
        <w:keepNext w:val="0"/>
        <w:spacing w:after="0" w:line="240" w:lineRule="atLeast"/>
        <w:ind w:right="0"/>
        <w:jc w:val="both"/>
      </w:pPr>
      <w:bookmarkStart w:id="175" w:name="Bookmark_87"/>
      <w:bookmarkEnd w:id="175"/>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87"/>
        <w:keepNext/>
        <w:spacing w:before="240" w:after="0" w:line="340" w:lineRule="atLeast"/>
        <w:ind w:left="0" w:right="0" w:firstLine="0"/>
        <w:jc w:val="left"/>
      </w:pPr>
      <w:bookmarkStart w:id="176" w:name="Body_85"/>
      <w:bookmarkEnd w:id="176"/>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2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Human Rights Watch: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Mariya Tunkara, a biracial Russian blogger from St. Petersburg, posted on her social media account this week that officials from the local prosecutor's office visited her to caution her against "spreading extremist materials." She presumed this was prompted by a complaint against her recent social media video posts, in which she discusses the prevalence of racism in Russia. After she posted them, she was subjected to bullying and threats online.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watched Tunkara's videos and saw nothing inflammatory. In one of them, Tunkara, accompanied by the soundtrack "This is Russia, Bro," responds to accusations of "whining about racism in Russia" by referring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St. Petersburg. She lists a few well-documented cases of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including the 2006 murder of a Senegalese student, Lampsar Samba, just a few hundred meters from Tunkara's home; the stabbing of a 9-year-old biracial girl, Lilian Sissoko, the same year; the 2004 killing of an 8-year-old Tajik girl, Khursheda Sultonova; and the regular beating of "foreign students for which nobody was held accountable." In her subsequent five videos, Tunkara satirically responds to abuse she received following the first one, including allegations of reverse racism, comments on her skin color, and citations of the right-wing slogan, "Russia for [ethnic] Russians."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no trace of hate speech in her video. But there seemed to be plenty of it in viewers' comments on different platforms, and the prosecutor's office should certainly take a close look at them, if it hasn't done so already. It's deeply disturbing that instead of protecting Tunkara from the explicit racist threats directed against her, the authorities chose instead to send her a message that is hard to interpret as anything other than intimidation and harassment.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murder of George Floyd in the US and the protests that ensued, there's been an increase in media coverage about persistent xenophobia and racism in Russia. For years, experts have reported pervasive hate speech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non-Slavic-looking nationals, migrants, and other groups. Russian authorities should meaningfully address the problem of racism and xenophobia in society. The first step should be to stop their perverse practice of going after critics of the problem and tackle the problem itself.</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2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379"/>
          <w:headerReference w:type="default" r:id="rId1380"/>
          <w:footerReference w:type="even" r:id="rId1381"/>
          <w:footerReference w:type="default" r:id="rId1382"/>
          <w:headerReference w:type="first" r:id="rId1383"/>
          <w:footerReference w:type="first" r:id="rId1384"/>
          <w:pgSz w:w="12240" w:h="15840"/>
          <w:pgMar w:top="840" w:right="1000" w:bottom="840" w:left="1000" w:header="400" w:footer="400"/>
          <w:pgNumType w:fmt="decimal"/>
          <w:cols w:space="720"/>
          <w:titlePg w:val="0"/>
        </w:sectPr>
      </w:pPr>
    </w:p>
    <w:p>
      <w:pPr>
        <w:pStyle w:val="Normal88"/>
      </w:pPr>
    </w:p>
    <w:p>
      <w:pPr>
        <w:pStyle w:val="Normal88"/>
      </w:pPr>
      <w:r>
        <w:pict>
          <v:shape id="_x0000_i1328" type="#_x0000_t75" alt="LexisNexis®" style="width:147.75pt;height:30pt">
            <v:imagedata r:id="rId18" o:title=""/>
          </v:shape>
        </w:pict>
      </w:r>
      <w:r>
        <w:cr/>
      </w:r>
    </w:p>
    <w:p>
      <w:pPr>
        <w:pStyle w:val="Heading186"/>
        <w:keepNext w:val="0"/>
        <w:spacing w:after="200" w:line="340" w:lineRule="atLeast"/>
        <w:ind w:left="0" w:right="0" w:firstLine="0"/>
        <w:jc w:val="center"/>
      </w:pPr>
      <w:hyperlink r:id="rId1385" w:history="1">
        <w:r>
          <w:rPr>
            <w:rFonts w:ascii="arial" w:eastAsia="arial" w:hAnsi="arial" w:cs="arial"/>
            <w:b/>
            <w:i/>
            <w:strike w:val="0"/>
            <w:color w:val="0077CC"/>
            <w:sz w:val="28"/>
            <w:u w:val="single"/>
            <w:vertAlign w:val="baseline"/>
          </w:rPr>
          <w:t>BBC Radio 5 Live - 4:00 PM GMT</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5 Live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2020 Wednesday</w:t>
      </w:r>
    </w:p>
    <w:p>
      <w:pPr>
        <w:pStyle w:val="Normal88"/>
        <w:keepNext w:val="0"/>
        <w:spacing w:after="0" w:line="240" w:lineRule="atLeast"/>
        <w:ind w:right="0"/>
        <w:jc w:val="both"/>
      </w:pPr>
      <w:bookmarkStart w:id="177" w:name="Bookmark_88"/>
      <w:bookmarkEnd w:id="177"/>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88"/>
        <w:keepNext w:val="0"/>
        <w:spacing w:before="120" w:after="0" w:line="220" w:lineRule="atLeast"/>
        <w:ind w:left="0" w:right="0" w:firstLine="0"/>
        <w:jc w:val="left"/>
      </w:pPr>
      <w:r>
        <w:br/>
      </w:r>
      <w:r>
        <w:pict>
          <v:shape id="_x0000_i1329" type="#_x0000_t75" style="width:112.5pt;height:34.5pt">
            <v:imagedata r:id="rId1386"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88"/>
        <w:keepNext/>
        <w:spacing w:before="240" w:after="0" w:line="340" w:lineRule="atLeast"/>
        <w:ind w:left="0" w:right="0" w:firstLine="0"/>
        <w:jc w:val="left"/>
      </w:pPr>
      <w:bookmarkStart w:id="178" w:name="Body_86"/>
      <w:bookmarkEnd w:id="178"/>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for cheap Damian Lewis Thank you Andrew African Thank you to you and Chris strikes Thank you to you the book is called SOS band fathers now it's time to drive without and Tony now Hull Thank you very much is all about the chancellor issued soon axe spending review today some big big numbers being bandied around will tell you what it all means Yeah get political reaction we've got the Conservatives Labour the SNP we've got business people we want your thoughts as well what you heard today get in touch please 8.0 5 8 at BBC this is BBC Radio 5 live BBC News at 4 o'clock this is Harvey Cook the Chancellor has warned the UK's economic emergency has only just begun Ritchie soon except the coronavirus pandemic triggered the largest fall in Britain's economic output for 300 years get a spending review Mr. soon at confirmed pay phrase the most public sector workers and cutting overseas aid which the Archbishop of Canterbury called shameful Alison Thewliss from the SNP said frontline workers should not suffer also the government punishing for for walking and public sector absolute heroes who saw us through this pandemic have more than NDP public sector pay freeze takes 4 billion £ to economy squeeze living standards have started for me investment the very worst possible time millions of people will see the value of their pensions cut due to a change in the way payments will be calculated from 2030 many of those with the fine benefit workplace pension see their payments increased each year in line with the rising cost of living with a way that rises calculated will become less generous the number of domestic abuse offences recorded by police in England and Wales increased by 7% during and immediately after the first coronavirus lockdown the office for National statistics for both offences accounted for roughly one 5th of all reported crimes between people and June West messier police are investigating alleged attack by secondary school pupils in Telford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before since where a video circulating on social media of a boy being attacked by two others in what it describes as incredibly distressing incident John Lloyd reports the video circulating appears to show a pupil from the Sikh community being pushed and then being struck a number of times in the head while on the ground in a statement Charlton school for children aged 11 to 16 says it's aware of an incident which took place outside school grounds involving a number of its students it says it's working with all involved to prevent any further incident again and is co-operating with the police investigation it claims the parents of all concerned have been contacted and adds it's working closely with the local Sikh community the Duchess of Sussex has been praised for speaking publicly about the impact of having a miscarriage writing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Megan revealed she lost an unborn child in July the comedian Sofie McCartney published online video in August about having a miscarriage and said the Duchess article would help many people we don't really know how to deal with the topic It's not a particularly pleasant topic to talk about it people feel uncomfortable especially they've never been through it before I think it will now become part of a cycle people then feel they can't talk about it because it makes other people feel uncomfortable and rescue teams who found two wedding rings in a bag floating in the Mediterranean after a migrant boat sank have managed to track down the owners the backpack had been in the sea for several weeks but the young husband and wife from Algeria were traced to a reception centre in Sicily BBC News It's 3 minutes past 4 this is BBC Radio 5 live on digital BBC 1000 Last week trial the M25 in Kent and on the clock why side just ahead of Dartford we've got all traffic being held now so it's stationary on the approach there is all too clear clear what a deal with an accident a lorry was involved as well so it will take a little while and accused of backing up to Lakeside junction 31 so it's backing up over the QE2 bridge on the clockwise M25 the M90 in Perth and Kinross and junction 7 Milner thought there's a box on the road it's only partly blocked but both directions seem to be slow around junction 7 On the M90 and the M6 in Cheshire 12 I doubt 21 never stinted junction 20 at limb at the interchange emergency repairs are underway there that means one of the lanes is closed on the southbound side the M1 at Northampton at junction 15 the exit slip road it's partly blocked by an accident and that is just Northbound the A55 North Wales Expressway has a lane closed today with an axe to the number of vehicles as well junction 22 junction 19 so very near Colwyn Bay and the A1 is closed on the southbound side a grand them That's after an accident as well It's near the Grand the North turn at the A52 so nothing getting through investigation work is now underway one imagined 5 live traffic Thank you all Hello welcome to drive it is a busy busy programme today it's a short one as well we're off early for the football so basically we will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88"/>
      </w:pPr>
    </w:p>
    <w:p>
      <w:pPr>
        <w:pStyle w:val="Normal88"/>
        <w:ind w:left="200"/>
        <w:sectPr>
          <w:type w:val="continuous"/>
          <w:pgMar w:top="840" w:right="1000" w:bottom="840" w:left="1000" w:header="400" w:footer="400"/>
          <w:pgNumType w:fmt="decimal"/>
          <w:cols w:space="720"/>
        </w:sectPr>
      </w:pPr>
      <w:r>
        <w:br/>
      </w:r>
      <w:r>
        <w:pict>
          <v:line id="_x0000_s133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89"/>
      </w:pPr>
    </w:p>
    <w:p>
      <w:pPr>
        <w:pStyle w:val="Normal89"/>
      </w:pPr>
      <w:r>
        <w:pict>
          <v:shape id="_x0000_i1332" type="#_x0000_t75" alt="LexisNexis®" style="width:147.75pt;height:30pt">
            <v:imagedata r:id="rId18" o:title=""/>
          </v:shape>
        </w:pict>
      </w:r>
      <w:r>
        <w:cr/>
      </w:r>
    </w:p>
    <w:p>
      <w:pPr>
        <w:pStyle w:val="Heading187"/>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Undercover cops deserve better</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89"/>
        <w:keepNext w:val="0"/>
        <w:spacing w:after="0" w:line="240" w:lineRule="atLeast"/>
        <w:ind w:right="0"/>
        <w:jc w:val="both"/>
      </w:pPr>
      <w:bookmarkStart w:id="179" w:name="Bookmark_89"/>
      <w:bookmarkEnd w:id="179"/>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CS; Pg. 20</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89"/>
        <w:keepNext/>
        <w:spacing w:before="240" w:after="0" w:line="340" w:lineRule="atLeast"/>
        <w:ind w:left="0" w:right="0" w:firstLine="0"/>
        <w:jc w:val="left"/>
      </w:pPr>
      <w:bookmarkStart w:id="180" w:name="Body_87"/>
      <w:bookmarkEnd w:id="180"/>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3"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an undercover police officer is simply one of the most dangerous assignments one can undertake. Whether dealing with street-level narcotics or a major terrorism case, as a "UC," you walk in blind and decisions can be a matter of life of death.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many conversations with numerous undercover officers over many years. Their script plays out in similar fashion whether it involves a relatively small drug bust or a complex case. It begins with the initial, nervous stepping out on the "set."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Memorizing one's surroundings is a one-time, high-stakes opportunity; every detail matters, both to the investigation and to the officer's life. "Did the apartment door close behind me on the latch, or did he turn the bolt?" "Was that someone moving in the back bedroom where the door is open, but the lights are out?" And always, "Where is the gun? Is it in plain view or jammed in the suspect's pants underneath his shirt?"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the undercover's technology is their lifeline. "Can the backup team hear what is going on with me right now? Are they close enough to reach me if this all goes bad? Am I going to make it home to my family today?"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sharing these thoughts because we are concerned that members of the City Council are about to make a necessary, dangerous job even riskier through a proposed law, to be voted on today, called the POST Act.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the POST Act is a good law; it requires the NYPD to list on a public website all existing surveillance technology in use. That means the security camera systems that feed into a central hub that used to solve robberies and assaults, the license-plate readers at bridges and tunnels that are used to alert for stolen cars or wanted fugitives, the facial recognition software we use to solve rapes,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murders.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problem, so far. I think we can all agree that the public, which pays for this equipment and whose privacy is impacted by it, should have a clear idea of how this information is collected, used and protected.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law also says the NYPD must essentially publicly advertise all devices, including those used by undercover officers.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requires public disclosure of any "system capable of, or used or designed for, collecting, retaining, processing, or sharing audio, video, location" and more, and says the department must share with the public a "description" of the technology and their "capabilities." Are we really going to require, by law, a detailed explanation of the equipment our undercover officers depend on not just for their evidence but for their lives? Imagine what people trying to identify undercover cops and evade detection would do with such a playbook.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represent thousands of black and brown officers, many of whom work undercover. We are deeply worried that, as written, this legislation is likely to disproportionately endanger those officers.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simple sentence that would create a narrow carve-out for the equipment used to protect our members from such an unreasonable disclosure without affecting the larger purpose of the legislation: "The Police Commissioner will have the authority to exempt from this reporting any device(s) used by officers acting in an undercover capacity, or individuals acting at their direction (informants or cooperating witnesses) if the description of the technology or device and public disclosure of same would endanger the lives of police officers or others."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sentence would transform this from a statute that potentially puts undercover officers in even more danger into one that makes sense for police and the public we serve. Amid the noise and the fervor, let the City Council use its passion for change but let's also use our common sense.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 is president of the Guardian Association of the NYPD, representing black officers, and Fuchs is president of the NYPD Hispanic Society.</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89"/>
      </w:pPr>
    </w:p>
    <w:p>
      <w:pPr>
        <w:pStyle w:val="Normal89"/>
        <w:ind w:left="200"/>
        <w:sectPr>
          <w:type w:val="continuous"/>
          <w:pgMar w:top="840" w:right="1000" w:bottom="840" w:left="1000" w:header="400" w:footer="400"/>
          <w:pgNumType w:fmt="decimal"/>
          <w:cols w:space="720"/>
        </w:sectPr>
      </w:pPr>
      <w:r>
        <w:br/>
      </w:r>
      <w:r>
        <w:pict>
          <v:line id="_x0000_s1334"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90"/>
      </w:pPr>
    </w:p>
    <w:p>
      <w:pPr>
        <w:pStyle w:val="Normal90"/>
      </w:pPr>
      <w:r>
        <w:pict>
          <v:shape id="_x0000_i1335" type="#_x0000_t75" alt="LexisNexis®" style="width:147.75pt;height:30pt">
            <v:imagedata r:id="rId18" o:title=""/>
          </v:shape>
        </w:pict>
      </w:r>
      <w:r>
        <w:cr/>
      </w:r>
    </w:p>
    <w:p>
      <w:pPr>
        <w:pStyle w:val="Heading188"/>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 ; First Amendment opens door to justice, change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pStyle w:val="Normal90"/>
        <w:keepNext w:val="0"/>
        <w:spacing w:after="0" w:line="240" w:lineRule="atLeast"/>
        <w:ind w:right="0"/>
        <w:jc w:val="both"/>
      </w:pPr>
      <w:bookmarkStart w:id="181" w:name="Bookmark_90"/>
      <w:bookmarkEnd w:id="181"/>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Atlanta Journal-Constitution</w:t>
      </w:r>
    </w:p>
    <w:p>
      <w:pPr>
        <w:pStyle w:val="Normal90"/>
        <w:keepNext w:val="0"/>
        <w:spacing w:before="120" w:after="0" w:line="220" w:lineRule="atLeast"/>
        <w:ind w:left="0" w:right="0" w:firstLine="0"/>
        <w:jc w:val="left"/>
      </w:pPr>
      <w:r>
        <w:br/>
      </w:r>
      <w:r>
        <w:pict>
          <v:shape id="_x0000_i1336" type="#_x0000_t75" style="width:161.98pt;height:33.75pt">
            <v:imagedata r:id="rId140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N. Cupid</w:t>
      </w:r>
    </w:p>
    <w:p>
      <w:pPr>
        <w:pStyle w:val="Normal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pStyle w:val="Normal90"/>
        <w:keepNext/>
        <w:spacing w:before="240" w:after="0" w:line="340" w:lineRule="atLeast"/>
        <w:ind w:left="0" w:right="0" w:firstLine="0"/>
        <w:jc w:val="left"/>
      </w:pPr>
      <w:bookmarkStart w:id="182" w:name="Body_88"/>
      <w:bookmarkEnd w:id="182"/>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7"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Georgia's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is welcome and long overdue. But as the headlines marked this historic moment last week, I kept thinking about what finally forced change in Georgia. The shooting death of Ahmaud Arbery and the subsequent delay of justice were just too horrifying to ignore. That injustice was brought to light and the seeds of change were sown because we are empowered by First Amendment rights.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shameful case of an unarmed Black man shot by white pursuers as he jogged through a Brunswick neighborhood was a stark reminder that we are far from the equality that a robust democracy can provide.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civil rights gains of the past 60 years, we still have not protected, respected and advocated for all of our citizens with the same diligence. Arbery's killing laid that bare.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Arbery case -- and the cases of George Floyd's death in Minneapolis and Breonna Taylor's death in Louisville, Kentucky -- also remind us that democracy, despite its flaws, comes with checks and balances.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designed to be truly of the people. When Americans want change, they have a First Amendment right to peaceably assemble and to petition the government for a redress of grievances.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weeks have undeniably demonstrated the power of our right to protest.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also protects the right to record in public spaces, whether what's being captured on video is police activity, as happened with Floyd's killing, or the actions of public officials in public buildings, a right reinforced by a recent ruling in the U.S. District Court in Macon.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another way the First Amendment and companion laws in Georgia ensure that our elected government belongs to every citizen -- and enable the justice that stems from that. The public and the press have a legally protected right to know what elected officials are doing with the power granted to them by the people.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checks and balances that first brought scrutiny in the Arbery case involved the public's access to government records.</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journalist Richard Fausset in April filed an open records request that revealed a memo from the then-prosecutor on the case. In the memo, the prosecutor detailed why he believed there was not sufficient probable cause for arrest warrants.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got national attention, and, a few days later, the release of a video of Arbery being shot sparked international outrage. The Georgia Bureau of Investigation ultimately arrested three men, all of whom were indicted on murder charges on June 24.</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elected official on the Cobb County Commission, I believe that government transparency created by open records and open meetings adds accountability that is beneficial both to the voters who put me into office and to 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expects that they will have access to information about what I and other commissioners do, and I take every action with the knowledge that the public has that oversight.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elected official, I also know that enabling public access can be cumbersome and sometimes confrontational. But in a democracy, it is essential.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joined the Georgia First Amendment Foundation's board of directors in 2016.</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in a world filled with so much need and so many opportunities to make a difference, government transparency is a cause worth my time and energy.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African American mother of two young sons, I understand and fear the consequences of having officials empowered by the people who take power from the people instead.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on-the-record accountability of open government matters.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Arbery shooting death, public records opened the door to justice.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we will get to a place in our democracy where government officials' commitment to transparency is about more than just answering records requests in three days or guaranteeing that citizens can attend meetings. It is operating with the public's best interests in mind, with a commitment to justice and with the knowledge that the people are paying attention.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N. Cupid is a Cobb County commissioner and a board member of the Georgia First Amendment Foundation.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90"/>
      </w:pPr>
    </w:p>
    <w:p>
      <w:pPr>
        <w:pStyle w:val="Normal90"/>
        <w:ind w:left="200"/>
        <w:sectPr>
          <w:type w:val="continuous"/>
          <w:pgMar w:top="840" w:right="1000" w:bottom="840" w:left="1000" w:header="400" w:footer="400"/>
          <w:pgNumType w:fmt="decimal"/>
          <w:cols w:space="720"/>
        </w:sectPr>
      </w:pPr>
      <w:r>
        <w:br/>
      </w:r>
      <w:r>
        <w:pict>
          <v:line id="_x0000_s1338"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402"/>
          <w:headerReference w:type="default" r:id="rId1403"/>
          <w:footerReference w:type="even" r:id="rId1404"/>
          <w:footerReference w:type="default" r:id="rId1405"/>
          <w:headerReference w:type="first" r:id="rId1406"/>
          <w:footerReference w:type="first" r:id="rId1407"/>
          <w:pgSz w:w="12240" w:h="15840"/>
          <w:pgMar w:top="840" w:right="1000" w:bottom="840" w:left="1000" w:header="400" w:footer="400"/>
          <w:pgNumType w:fmt="decimal"/>
          <w:cols w:space="720"/>
          <w:titlePg w:val="0"/>
        </w:sectPr>
      </w:pPr>
    </w:p>
    <w:p>
      <w:pPr>
        <w:pStyle w:val="Normal91"/>
      </w:pPr>
    </w:p>
    <w:p>
      <w:pPr>
        <w:pStyle w:val="Normal91"/>
      </w:pPr>
      <w:r>
        <w:pict>
          <v:shape id="_x0000_i1339" type="#_x0000_t75" alt="LexisNexis®" style="width:147.75pt;height:30pt">
            <v:imagedata r:id="rId18" o:title=""/>
          </v:shape>
        </w:pict>
      </w:r>
      <w:r>
        <w:cr/>
      </w:r>
    </w:p>
    <w:p>
      <w:pPr>
        <w:pStyle w:val="Heading189"/>
        <w:keepNext w:val="0"/>
        <w:spacing w:after="200" w:line="340" w:lineRule="atLeast"/>
        <w:ind w:left="0" w:right="0" w:firstLine="0"/>
        <w:jc w:val="center"/>
      </w:pPr>
      <w:hyperlink r:id="rId1408" w:history="1">
        <w:r>
          <w:rPr>
            <w:rFonts w:ascii="arial" w:eastAsia="arial" w:hAnsi="arial" w:cs="arial"/>
            <w:b/>
            <w:i/>
            <w:strike w:val="0"/>
            <w:color w:val="0077CC"/>
            <w:sz w:val="28"/>
            <w:u w:val="single"/>
            <w:vertAlign w:val="baseline"/>
          </w:rPr>
          <w:t>GERMAN PARLIAMENT VOTES TO TOUGHEN ONLINE HATE SPEECH RULES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91"/>
        <w:keepNext w:val="0"/>
        <w:spacing w:after="0" w:line="240" w:lineRule="atLeast"/>
        <w:ind w:right="0"/>
        <w:jc w:val="both"/>
      </w:pPr>
      <w:bookmarkStart w:id="183" w:name="Bookmark_91"/>
      <w:bookmarkEnd w:id="183"/>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91"/>
        <w:keepNext/>
        <w:spacing w:before="240" w:after="0" w:line="340" w:lineRule="atLeast"/>
        <w:ind w:left="0" w:right="0" w:firstLine="0"/>
        <w:jc w:val="left"/>
      </w:pPr>
      <w:bookmarkStart w:id="184" w:name="Body_89"/>
      <w:bookmarkEnd w:id="184"/>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0"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World Jewish Congress (WJC):</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lower house of parliament (Bundestag) approved a law on 18 June that would force large social media companies to proactively report serious cases of hate speech to the Federal Criminal Police Office. A vote on the legislation is scheduled in the upper house of the parliament (Bundesrat) on 18 September, but it could take place earlier than that, according to government officials.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builds upon the Network Enforcement Act, which obligates social media companies to remove hate speech within 24 hours or face a penalty. The legislation would also ensure longer sentences for online crimes found to have antisemitic motivations. Chancellor Angela Merkels cabinet approved similar legislation in February.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Minister of Justice Christine Lambrecht said that the legislation will be crucial in the fight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Anyone who incites and threatens online more forcefully and effectively pursued in the future, Lambrecht said.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should finally end up where they belong: in court. Hatred strikes Jews, Muslims, refugees and especially women......Hate hits our democracy right in the heart.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was applauded by Dr. Josef Schuster, WJC Vice President, and President of the Central Council of Jews in Germany, who said that the legislations passage was a clear signal against the growing right-wing extremism and antisemitism in our country.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is important that further steps for implementation follow. The judiciary and law enforcement agencies must be staffed in such a way that they are able to investigate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the networks. There is also a need for increased sensitivity when it comes to punishing antisemitic crimes. Right-wing radicals and antisemites have recently gained too much ground. This must finally be stopped, he added.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antisemitism and hatred of minority groups often manifest online, reports also show a sharp rise in in-person antisemitic crimes and assaults. In May, German Interior Minister Horst Seehofer reported that antisemitic crimes in the country reached their highest levels since the country began recording such incidents in 2001. According to Seehofer, there were 2,032 antisemitic crimes reported in 2019, an increase of 13% from 2018.</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authorities in the Munich municipality effectively banned displays of yellow Stars of David at demonstrations protesting the governments response to the coronavirus pandemic. The Federal Office for the Protection of the Constitution has reported an overall increase in antisemitic symbols and slogans at these demonstrations, including several instances of demonstrators wearing yellow Star of David patches, labeled Not Vaccinated, to imply that Jews are deliberately spreading the virus.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91"/>
      </w:pPr>
    </w:p>
    <w:p>
      <w:pPr>
        <w:pStyle w:val="Normal91"/>
        <w:ind w:left="200"/>
        <w:sectPr>
          <w:type w:val="continuous"/>
          <w:pgMar w:top="840" w:right="1000" w:bottom="840" w:left="1000" w:header="400" w:footer="400"/>
          <w:pgNumType w:fmt="decimal"/>
          <w:cols w:space="720"/>
        </w:sectPr>
      </w:pPr>
      <w:r>
        <w:br/>
      </w:r>
      <w:r>
        <w:pict>
          <v:line id="_x0000_s134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409"/>
          <w:headerReference w:type="default" r:id="rId1410"/>
          <w:footerReference w:type="even" r:id="rId1411"/>
          <w:footerReference w:type="default" r:id="rId1412"/>
          <w:headerReference w:type="first" r:id="rId1413"/>
          <w:footerReference w:type="first" r:id="rId1414"/>
          <w:pgSz w:w="12240" w:h="15840"/>
          <w:pgMar w:top="840" w:right="1000" w:bottom="840" w:left="1000" w:header="400" w:footer="400"/>
          <w:pgNumType w:fmt="decimal"/>
          <w:cols w:space="720"/>
          <w:titlePg w:val="0"/>
        </w:sectPr>
      </w:pPr>
    </w:p>
    <w:p>
      <w:pPr>
        <w:pStyle w:val="Normal92"/>
      </w:pPr>
    </w:p>
    <w:p>
      <w:pPr>
        <w:pStyle w:val="Normal92"/>
      </w:pPr>
      <w:r>
        <w:pict>
          <v:shape id="_x0000_i1342" type="#_x0000_t75" alt="LexisNexis®" style="width:147.75pt;height:30pt">
            <v:imagedata r:id="rId18" o:title=""/>
          </v:shape>
        </w:pict>
      </w:r>
      <w:r>
        <w:cr/>
      </w:r>
    </w:p>
    <w:p>
      <w:pPr>
        <w:pStyle w:val="Heading190"/>
        <w:keepNext w:val="0"/>
        <w:spacing w:after="200" w:line="340" w:lineRule="atLeast"/>
        <w:ind w:left="0" w:right="0" w:firstLine="0"/>
        <w:jc w:val="center"/>
      </w:pPr>
      <w:hyperlink r:id="rId1415" w:history="1">
        <w:r>
          <w:rPr>
            <w:rFonts w:ascii="arial" w:eastAsia="arial" w:hAnsi="arial" w:cs="arial"/>
            <w:b/>
            <w:i/>
            <w:strike w:val="0"/>
            <w:color w:val="0077CC"/>
            <w:sz w:val="28"/>
            <w:u w:val="single"/>
            <w:vertAlign w:val="baseline"/>
          </w:rPr>
          <w:t>BBC Radio 4 - 11:20 PM GMT</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w:t>
      </w:r>
    </w:p>
    <w:p>
      <w:pPr>
        <w:pStyle w:val="Normal92"/>
        <w:keepNext w:val="0"/>
        <w:spacing w:after="0" w:line="240" w:lineRule="atLeast"/>
        <w:ind w:right="0"/>
        <w:jc w:val="both"/>
      </w:pPr>
      <w:bookmarkStart w:id="185" w:name="Bookmark_92"/>
      <w:bookmarkEnd w:id="185"/>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92"/>
        <w:keepNext w:val="0"/>
        <w:spacing w:before="120" w:after="0" w:line="220" w:lineRule="atLeast"/>
        <w:ind w:left="0" w:right="0" w:firstLine="0"/>
        <w:jc w:val="left"/>
      </w:pPr>
      <w:r>
        <w:br/>
      </w:r>
      <w:r>
        <w:pict>
          <v:shape id="_x0000_i1343" type="#_x0000_t75" style="width:112.5pt;height:34.5pt">
            <v:imagedata r:id="rId138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92"/>
        <w:keepNext/>
        <w:spacing w:before="240" w:after="0" w:line="340" w:lineRule="atLeast"/>
        <w:ind w:left="0" w:right="0" w:firstLine="0"/>
        <w:jc w:val="left"/>
      </w:pPr>
      <w:bookmarkStart w:id="186" w:name="Body_90"/>
      <w:bookmarkEnd w:id="186"/>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4"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say it is much much easier to do the samples sent to a lab which can process them in just 20 minutes compared to several hours for swab tests if the trial is successful and the whole of Southampton more than a quarter of a million people could be offered weekly spit test Professor Keith Godfrey from the University of Southampton says it might mean Corona virus cases could be detected earlier before outbreaks have a chance to spread it does seem that people become positive in their saliva before they even become a positive in the rest of their breathing tubes and respiratory tract serve lawyers seeking to pick-up this early spread this may be the way forward the key question is whether saliva tests are accurate enough to correctly identify those who are infected there are a few scientists who are already convinced that weekly saliva testing of the entire UK population would bring a swift end to the epidemic it would require 10 million test Today if it weren't might mean an antisocial distancing and other restrictions part of the solution to the current crisis might just be in hospital a fugitive nicknamed the German Rambo has been arrested after a manhunt in the black Forest lasting 5 days the search for Eve rush began when he threatened 4 police officers with a gun and took their weapons he has a criminal record and in the past has been accused of far-right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US Defense Secretary Mark Esper has in effect banned the Confederate flag at all American military bases around the world he said only flags that treated people with dignity and respect should be displayed his decision is in contrast to the position taken by President Trump as our North America correspondent Aleem Maqbool explains in a memo Mark Esper talked of treating all people with dignity and respect and rejecting divisive symbols while the flag was never actually adopted by the Confederate States of America the during the civil war fighting to keep slavery it later came to represent them and has long been used by a large number of white supremacist groups including the Ku Klux Klan President Trump's defended the Confederate flags used though in the name of free speech Interestingly the defence Secretary in his statement chose to list the flags were permitted as opposed to explicitly detailing those that weren't what discord between the Pentagon and the white house is on the cards though over a similar issue in the coming weeks to be naming of US bases the bear the names of Confederate generals something the President says it mustn't happen but senior military figures have said will go ahead the US Supreme court judge Ruth Bader Ginsburg said she is having chemotherapy to treat a recurrence of cancer justice Guinzburg who's 87 and the courts oldest member said the treatment was going well and she was still fully able to continue her work she's a popular figure among us liberals who fear the Trump administration is keen to replace her with a Conservative judge in the City the 100 share index closed up 40 points at 6219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Dow Jones closed down 63 points at 26672 on the currency markets the £ is down 7 tenths of a cent against the dollar at one $ 25.4 the £ is also down 7 tenths of a cent against the euro at 1.9 . 6 cents that makes Euro worth 91.2 pence United have been promoted to the Premier League after an absence of 16 years they went up tonight without playing thanks to their closest rivals West Bromwich Albion losing two one at Huddersfield Leeds captain Liam Cooper said the players felt unstoppable under the leadership of their manager Marcella be sat it's still not got some game I'm sure he will over the next couple of days but we know we've got a game so what about gone on about benefit now with just only our club and our fans and our players were sacrificed so much Wood been involved in for 16 years and because his team the lead big thing that to promotion back to where we were we know we've always got on with it is unbelievable West Ham have taken a big step to securing their place in the Premier League next season with a 3 one win against fellow strugglers Watford the Hammers are 6 points clear of the relegation zone with two games remaining and a better goal difference than the teams below them the results leave Watford 3 points from safety their final two games are against Manchester City and Arsenal the England batsman Ben Stokes and Dom Sibley both scored centuries on the second day of the second Test against the West Indies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92"/>
      </w:pPr>
    </w:p>
    <w:p>
      <w:pPr>
        <w:pStyle w:val="Normal92"/>
        <w:ind w:left="200"/>
        <w:sectPr>
          <w:type w:val="continuous"/>
          <w:pgMar w:top="840" w:right="1000" w:bottom="840" w:left="1000" w:header="400" w:footer="400"/>
          <w:pgNumType w:fmt="decimal"/>
          <w:cols w:space="720"/>
        </w:sectPr>
      </w:pPr>
      <w:r>
        <w:br/>
      </w:r>
      <w:r>
        <w:pict>
          <v:line id="_x0000_s134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416"/>
          <w:headerReference w:type="default" r:id="rId1417"/>
          <w:footerReference w:type="even" r:id="rId1418"/>
          <w:footerReference w:type="default" r:id="rId1419"/>
          <w:headerReference w:type="first" r:id="rId1420"/>
          <w:footerReference w:type="first" r:id="rId1421"/>
          <w:pgSz w:w="12240" w:h="15840"/>
          <w:pgMar w:top="840" w:right="1000" w:bottom="840" w:left="1000" w:header="400" w:footer="400"/>
          <w:pgNumType w:fmt="decimal"/>
          <w:cols w:space="720"/>
          <w:titlePg w:val="0"/>
        </w:sectPr>
      </w:pPr>
    </w:p>
    <w:p>
      <w:pPr>
        <w:pStyle w:val="Normal93"/>
      </w:pPr>
    </w:p>
    <w:p>
      <w:pPr>
        <w:pStyle w:val="Normal93"/>
      </w:pPr>
      <w:r>
        <w:pict>
          <v:shape id="_x0000_i1346" type="#_x0000_t75" alt="LexisNexis®" style="width:147.75pt;height:30pt">
            <v:imagedata r:id="rId18" o:title=""/>
          </v:shape>
        </w:pict>
      </w:r>
      <w:r>
        <w:cr/>
      </w:r>
    </w:p>
    <w:p>
      <w:pPr>
        <w:pStyle w:val="Heading191"/>
        <w:keepNext w:val="0"/>
        <w:spacing w:after="200" w:line="340" w:lineRule="atLeast"/>
        <w:ind w:left="0" w:right="0" w:firstLine="0"/>
        <w:jc w:val="center"/>
      </w:pPr>
      <w:hyperlink r:id="rId1422" w:history="1">
        <w:r>
          <w:rPr>
            <w:rFonts w:ascii="arial" w:eastAsia="arial" w:hAnsi="arial" w:cs="arial"/>
            <w:b/>
            <w:i/>
            <w:strike w:val="0"/>
            <w:color w:val="0077CC"/>
            <w:sz w:val="28"/>
            <w:u w:val="single"/>
            <w:vertAlign w:val="baseline"/>
          </w:rPr>
          <w:t>Fordham University Disciplines Student (Austin Tong) for Political Instagram Posts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Volokh Conspiracy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 3:07 PM EST</w:t>
      </w:r>
    </w:p>
    <w:p>
      <w:pPr>
        <w:pStyle w:val="Normal93"/>
        <w:keepNext w:val="0"/>
        <w:spacing w:after="0" w:line="240" w:lineRule="atLeast"/>
        <w:ind w:right="0"/>
        <w:jc w:val="both"/>
      </w:pPr>
      <w:bookmarkStart w:id="187" w:name="Bookmark_93"/>
      <w:bookmarkEnd w:id="187"/>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Volokh</w:t>
      </w:r>
    </w:p>
    <w:p>
      <w:pPr>
        <w:pStyle w:val="Normal93"/>
        <w:keepNext/>
        <w:spacing w:before="240" w:after="0" w:line="340" w:lineRule="atLeast"/>
        <w:ind w:left="0" w:right="0" w:firstLine="0"/>
        <w:jc w:val="left"/>
      </w:pPr>
      <w:bookmarkStart w:id="188" w:name="Body_91"/>
      <w:bookmarkEnd w:id="188"/>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47" style="position:absolute;z-index:251859968" from="0,2pt" to="512pt,2pt" strokecolor="#009ddb" strokeweight="2pt">
            <v:stroke linestyle="single"/>
            <w10:wrap type="topAndBottom"/>
          </v:line>
        </w:pict>
      </w:r>
    </w:p>
    <w:p>
      <w:pPr>
        <w:pStyle w:val="Normal93"/>
      </w:pP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24, 2020( The Volokh Conspiracy: </w:t>
      </w:r>
      <w:hyperlink r:id="rId1423" w:history="1">
        <w:r>
          <w:rPr>
            <w:rFonts w:ascii="arial" w:eastAsia="arial" w:hAnsi="arial" w:cs="arial"/>
            <w:b w:val="0"/>
            <w:i/>
            <w:strike w:val="0"/>
            <w:noProof w:val="0"/>
            <w:color w:val="0077CC"/>
            <w:position w:val="0"/>
            <w:sz w:val="20"/>
            <w:u w:val="single"/>
            <w:vertAlign w:val="baseline"/>
          </w:rPr>
          <w:t>http://reason.com/volokh</w:t>
        </w:r>
      </w:hyperlink>
      <w:r>
        <w:rPr>
          <w:rFonts w:ascii="arial" w:eastAsia="arial" w:hAnsi="arial" w:cs="arial"/>
          <w:b w:val="0"/>
          <w:i w:val="0"/>
          <w:strike w:val="0"/>
          <w:noProof w:val="0"/>
          <w:color w:val="000000"/>
          <w:position w:val="0"/>
          <w:sz w:val="20"/>
          <w:u w:val="none"/>
          <w:vertAlign w:val="baseline"/>
        </w:rPr>
        <w:t xml:space="preserve"> Delivered by Newstex)  From a Foundation for Individual Rights in Education post[1] last week:On June 3, rising senior Austin Tongposted[2]to his Instagram account a photo of David Dorn, a retired St. Louis police captain killed by looters in the unrest following the killing of George Floyd. The photo included the caption, "Y'all a bunch of hypocrites," a reference to Tong's frustration, as a supporter of the Black Lives Matter movement, with what he refers to as "the nonchalant societal reaction over [Dorn's] death."The following day, June 4, was the 31st anniversary of the Tiananmen Square massacre of pro-democracy activists. </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Tong, who emigrated from China as a child,posed for[3] a photo holding a legally-obtained gun off-campus, with the caption "Don't tread on me." The caption also included an American flag emoji, a Chinese flag emoji, and a hashtag commonly used by Chinese citizens to avoid censorship of online discussion of the Tiananmen Square massacre.Fordhamwrote to Tong[4] on June 8, when Dean of Students Keith Eldredge informed Tong he was under investigation by the university for the two photos. [The June 8 letter said, "Specifically, it is reported that on June 3 and 4, and in the recent past, you made several posts on social media related to the current racial issues in the country and political issues in China, including one in which you were holding an automatic weapon." -EV] On [July 14], Fordham handed down its verdict[5]: Tong was found guilty of violating university policies on "bias and/or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"threats/intimidation.""When Tong immigrated to the United States from China at six years old, his family sought to ensure that he would be protected by the rights guaranteed by their new home, including the freedom of speech and the right to bear arms," wrote Program Officer Lindsie Rank, author ofFIRE's letter to Fordham[6]. "Here, however, Fordham has acted more like the Chinese government than an American university, placing severe sanctions on a student solely because of off-campus political speech."Tong's probation bans him from physically visiting campus without prior approval, taking leadership roles in student organizations, and participating in athletics. He is also required to complete implicit bias training and write an apology letter."While what happened to me is a total disgrace, I hope to use my example as an opportunity for the millions of people out there that fear to freely speak, and to protest the serious case of speech censorship in college campuses," said Tong. "As the country is facing a disastrous constitutional crisis, it is no time to stay silent, and we have been silent for way too long. It only takes the courage of the few to spark the patriotism of many. We will use this opportunity to let the world know that now is the time that we must speak loudly, fight for our rights, and let those who silence speech know they will face consequences."As a private institution, Fordham is not bound by the First Amendment. But it is bound by the explicit, repeated, and unequivocal promises of freedom of expression it makes to its students, including inits own mission statement[7]: "Fordham strives for excellence in research and teaching and guarantees the freedom of inquiry required by rigorous thinking and the quest for truth."Fordham holds FIRE'sworst rating for free speech[8]and makes frequent appearances on FIRE's"Worst Colleges for Free Speech"[9]list. Additionally, a state courtruled[10] just last year that Fordham violated its promises of freedom expression in censoring a pro-Palestinian student organization. Fordham is fighting that decision on appeal.Pretty appalling behavior by Fordham, it seems to me. Yesterday, Tong sued Fordham[11] for allegedly failing to"substantially adhere[] to its own published rules and guidelines for disciplinary proceedings,"a cause of action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courts recognize even against private universities, as the Palestinian student group case shows[12]; you can read his legal arguments here[13]. [ 1]: </w:t>
      </w:r>
      <w:hyperlink r:id="rId1424" w:history="1">
        <w:r>
          <w:rPr>
            <w:rFonts w:ascii="arial" w:eastAsia="arial" w:hAnsi="arial" w:cs="arial"/>
            <w:b w:val="0"/>
            <w:i/>
            <w:strike w:val="0"/>
            <w:noProof w:val="0"/>
            <w:color w:val="0077CC"/>
            <w:position w:val="0"/>
            <w:sz w:val="20"/>
            <w:u w:val="single"/>
            <w:vertAlign w:val="baseline"/>
          </w:rPr>
          <w:t>https://www.thefire.org/fordham-student-on-campus-probation-for-instagram-photo-holding-a-gun-memorializing-tiananmen-square-massacre</w:t>
        </w:r>
      </w:hyperlink>
      <w:r>
        <w:rPr>
          <w:rFonts w:ascii="arial" w:eastAsia="arial" w:hAnsi="arial" w:cs="arial"/>
          <w:b w:val="0"/>
          <w:i w:val="0"/>
          <w:strike w:val="0"/>
          <w:noProof w:val="0"/>
          <w:color w:val="000000"/>
          <w:position w:val="0"/>
          <w:sz w:val="20"/>
          <w:u w:val="none"/>
          <w:vertAlign w:val="baseline"/>
        </w:rPr>
        <w:t xml:space="preserve">/ [ 2]: </w:t>
      </w:r>
      <w:hyperlink r:id="rId1425" w:history="1">
        <w:r>
          <w:rPr>
            <w:rFonts w:ascii="arial" w:eastAsia="arial" w:hAnsi="arial" w:cs="arial"/>
            <w:b w:val="0"/>
            <w:i/>
            <w:strike w:val="0"/>
            <w:noProof w:val="0"/>
            <w:color w:val="0077CC"/>
            <w:position w:val="0"/>
            <w:sz w:val="20"/>
            <w:u w:val="single"/>
            <w:vertAlign w:val="baseline"/>
          </w:rPr>
          <w:t>https://www.thefire.org/austin-tong-instagram-post-david-dorn-june-3-2020</w:t>
        </w:r>
      </w:hyperlink>
      <w:r>
        <w:rPr>
          <w:rFonts w:ascii="arial" w:eastAsia="arial" w:hAnsi="arial" w:cs="arial"/>
          <w:b w:val="0"/>
          <w:i w:val="0"/>
          <w:strike w:val="0"/>
          <w:noProof w:val="0"/>
          <w:color w:val="000000"/>
          <w:position w:val="0"/>
          <w:sz w:val="20"/>
          <w:u w:val="none"/>
          <w:vertAlign w:val="baseline"/>
        </w:rPr>
        <w:t xml:space="preserve">/ [ 3]: </w:t>
      </w:r>
      <w:hyperlink r:id="rId1426" w:history="1">
        <w:r>
          <w:rPr>
            <w:rFonts w:ascii="arial" w:eastAsia="arial" w:hAnsi="arial" w:cs="arial"/>
            <w:b w:val="0"/>
            <w:i/>
            <w:strike w:val="0"/>
            <w:noProof w:val="0"/>
            <w:color w:val="0077CC"/>
            <w:position w:val="0"/>
            <w:sz w:val="20"/>
            <w:u w:val="single"/>
            <w:vertAlign w:val="baseline"/>
          </w:rPr>
          <w:t>https://www.thefire.org/austin-tong-instagram-post-with-gun-june-4-2020</w:t>
        </w:r>
      </w:hyperlink>
      <w:r>
        <w:rPr>
          <w:rFonts w:ascii="arial" w:eastAsia="arial" w:hAnsi="arial" w:cs="arial"/>
          <w:b w:val="0"/>
          <w:i w:val="0"/>
          <w:strike w:val="0"/>
          <w:noProof w:val="0"/>
          <w:color w:val="000000"/>
          <w:position w:val="0"/>
          <w:sz w:val="20"/>
          <w:u w:val="none"/>
          <w:vertAlign w:val="baseline"/>
        </w:rPr>
        <w:t xml:space="preserve">/ [ 4]: </w:t>
      </w:r>
      <w:hyperlink r:id="rId1427" w:history="1">
        <w:r>
          <w:rPr>
            <w:rFonts w:ascii="arial" w:eastAsia="arial" w:hAnsi="arial" w:cs="arial"/>
            <w:b w:val="0"/>
            <w:i/>
            <w:strike w:val="0"/>
            <w:noProof w:val="0"/>
            <w:color w:val="0077CC"/>
            <w:position w:val="0"/>
            <w:sz w:val="20"/>
            <w:u w:val="single"/>
            <w:vertAlign w:val="baseline"/>
          </w:rPr>
          <w:t>https://www.thefire.org/austin-tong-hearing-letter-june-8-2020</w:t>
        </w:r>
      </w:hyperlink>
      <w:r>
        <w:rPr>
          <w:rFonts w:ascii="arial" w:eastAsia="arial" w:hAnsi="arial" w:cs="arial"/>
          <w:b w:val="0"/>
          <w:i w:val="0"/>
          <w:strike w:val="0"/>
          <w:noProof w:val="0"/>
          <w:color w:val="000000"/>
          <w:position w:val="0"/>
          <w:sz w:val="20"/>
          <w:u w:val="none"/>
          <w:vertAlign w:val="baseline"/>
        </w:rPr>
        <w:t xml:space="preserve">/ [ 5]: </w:t>
      </w:r>
      <w:hyperlink r:id="rId1428" w:history="1">
        <w:r>
          <w:rPr>
            <w:rFonts w:ascii="arial" w:eastAsia="arial" w:hAnsi="arial" w:cs="arial"/>
            <w:b w:val="0"/>
            <w:i/>
            <w:strike w:val="0"/>
            <w:noProof w:val="0"/>
            <w:color w:val="0077CC"/>
            <w:position w:val="0"/>
            <w:sz w:val="20"/>
            <w:u w:val="single"/>
            <w:vertAlign w:val="baseline"/>
          </w:rPr>
          <w:t>https://www.thefire.org/austin-tong-sanction-letter-july-14-2020</w:t>
        </w:r>
      </w:hyperlink>
      <w:r>
        <w:rPr>
          <w:rFonts w:ascii="arial" w:eastAsia="arial" w:hAnsi="arial" w:cs="arial"/>
          <w:b w:val="0"/>
          <w:i w:val="0"/>
          <w:strike w:val="0"/>
          <w:noProof w:val="0"/>
          <w:color w:val="000000"/>
          <w:position w:val="0"/>
          <w:sz w:val="20"/>
          <w:u w:val="none"/>
          <w:vertAlign w:val="baseline"/>
        </w:rPr>
        <w:t xml:space="preserve">/ [ 6]: </w:t>
      </w:r>
      <w:hyperlink r:id="rId1429" w:history="1">
        <w:r>
          <w:rPr>
            <w:rFonts w:ascii="arial" w:eastAsia="arial" w:hAnsi="arial" w:cs="arial"/>
            <w:b w:val="0"/>
            <w:i/>
            <w:strike w:val="0"/>
            <w:noProof w:val="0"/>
            <w:color w:val="0077CC"/>
            <w:position w:val="0"/>
            <w:sz w:val="20"/>
            <w:u w:val="single"/>
            <w:vertAlign w:val="baseline"/>
          </w:rPr>
          <w:t>https://www.thefire.org/fire-letter-to-fordham-university-july-17-2020</w:t>
        </w:r>
      </w:hyperlink>
      <w:r>
        <w:rPr>
          <w:rFonts w:ascii="arial" w:eastAsia="arial" w:hAnsi="arial" w:cs="arial"/>
          <w:b w:val="0"/>
          <w:i w:val="0"/>
          <w:strike w:val="0"/>
          <w:noProof w:val="0"/>
          <w:color w:val="000000"/>
          <w:position w:val="0"/>
          <w:sz w:val="20"/>
          <w:u w:val="none"/>
          <w:vertAlign w:val="baseline"/>
        </w:rPr>
        <w:t xml:space="preserve">/ [ 7]: </w:t>
      </w:r>
      <w:hyperlink r:id="rId1430" w:history="1">
        <w:r>
          <w:rPr>
            <w:rFonts w:ascii="arial" w:eastAsia="arial" w:hAnsi="arial" w:cs="arial"/>
            <w:b w:val="0"/>
            <w:i/>
            <w:strike w:val="0"/>
            <w:noProof w:val="0"/>
            <w:color w:val="0077CC"/>
            <w:position w:val="0"/>
            <w:sz w:val="20"/>
            <w:u w:val="single"/>
            <w:vertAlign w:val="baseline"/>
          </w:rPr>
          <w:t>https://www.fordham.edu/info/20057/about/2997/mission_statement</w:t>
        </w:r>
      </w:hyperlink>
      <w:r>
        <w:rPr>
          <w:rFonts w:ascii="arial" w:eastAsia="arial" w:hAnsi="arial" w:cs="arial"/>
          <w:b w:val="0"/>
          <w:i w:val="0"/>
          <w:strike w:val="0"/>
          <w:noProof w:val="0"/>
          <w:color w:val="000000"/>
          <w:position w:val="0"/>
          <w:sz w:val="20"/>
          <w:u w:val="none"/>
          <w:vertAlign w:val="baseline"/>
        </w:rPr>
        <w:t xml:space="preserve"> [ 8]: </w:t>
      </w:r>
      <w:hyperlink r:id="rId1431" w:history="1">
        <w:r>
          <w:rPr>
            <w:rFonts w:ascii="arial" w:eastAsia="arial" w:hAnsi="arial" w:cs="arial"/>
            <w:b w:val="0"/>
            <w:i/>
            <w:strike w:val="0"/>
            <w:noProof w:val="0"/>
            <w:color w:val="0077CC"/>
            <w:position w:val="0"/>
            <w:sz w:val="20"/>
            <w:u w:val="single"/>
            <w:vertAlign w:val="baseline"/>
          </w:rPr>
          <w:t>https://www.thefire.org/schools/fordham-university/</w:t>
        </w:r>
      </w:hyperlink>
      <w:r>
        <w:rPr>
          <w:rFonts w:ascii="arial" w:eastAsia="arial" w:hAnsi="arial" w:cs="arial"/>
          <w:b w:val="0"/>
          <w:i w:val="0"/>
          <w:strike w:val="0"/>
          <w:noProof w:val="0"/>
          <w:color w:val="000000"/>
          <w:position w:val="0"/>
          <w:sz w:val="20"/>
          <w:u w:val="none"/>
          <w:vertAlign w:val="baseline"/>
        </w:rPr>
        <w:t xml:space="preserve"> [ 9]: </w:t>
      </w:r>
      <w:hyperlink r:id="rId1432" w:history="1">
        <w:r>
          <w:rPr>
            <w:rFonts w:ascii="arial" w:eastAsia="arial" w:hAnsi="arial" w:cs="arial"/>
            <w:b w:val="0"/>
            <w:i/>
            <w:strike w:val="0"/>
            <w:noProof w:val="0"/>
            <w:color w:val="0077CC"/>
            <w:position w:val="0"/>
            <w:sz w:val="20"/>
            <w:u w:val="single"/>
            <w:vertAlign w:val="baseline"/>
          </w:rPr>
          <w:t>https://www.thefire.org/resources/fires-annual-10-worst-colleges-for-free-speech-lists/</w:t>
        </w:r>
      </w:hyperlink>
      <w:r>
        <w:rPr>
          <w:rFonts w:ascii="arial" w:eastAsia="arial" w:hAnsi="arial" w:cs="arial"/>
          <w:b w:val="0"/>
          <w:i w:val="0"/>
          <w:strike w:val="0"/>
          <w:noProof w:val="0"/>
          <w:color w:val="000000"/>
          <w:position w:val="0"/>
          <w:sz w:val="20"/>
          <w:u w:val="none"/>
          <w:vertAlign w:val="baseline"/>
        </w:rPr>
        <w:t xml:space="preserve"> [ 10]: </w:t>
      </w:r>
      <w:hyperlink r:id="rId1433" w:history="1">
        <w:r>
          <w:rPr>
            <w:rFonts w:ascii="arial" w:eastAsia="arial" w:hAnsi="arial" w:cs="arial"/>
            <w:b w:val="0"/>
            <w:i/>
            <w:strike w:val="0"/>
            <w:noProof w:val="0"/>
            <w:color w:val="0077CC"/>
            <w:position w:val="0"/>
            <w:sz w:val="20"/>
            <w:u w:val="single"/>
            <w:vertAlign w:val="baseline"/>
          </w:rPr>
          <w:t>https://www.thefire.org/after-two-plus-years-in-court-students-for-justice-in-palestine-wins-recognition-at-fordham</w:t>
        </w:r>
      </w:hyperlink>
      <w:r>
        <w:rPr>
          <w:rFonts w:ascii="arial" w:eastAsia="arial" w:hAnsi="arial" w:cs="arial"/>
          <w:b w:val="0"/>
          <w:i w:val="0"/>
          <w:strike w:val="0"/>
          <w:noProof w:val="0"/>
          <w:color w:val="000000"/>
          <w:position w:val="0"/>
          <w:sz w:val="20"/>
          <w:u w:val="none"/>
          <w:vertAlign w:val="baseline"/>
        </w:rPr>
        <w:t xml:space="preserve">/ [ 11]: </w:t>
      </w:r>
      <w:hyperlink r:id="rId1434" w:history="1">
        <w:r>
          <w:rPr>
            <w:rFonts w:ascii="arial" w:eastAsia="arial" w:hAnsi="arial" w:cs="arial"/>
            <w:b w:val="0"/>
            <w:i/>
            <w:strike w:val="0"/>
            <w:noProof w:val="0"/>
            <w:color w:val="0077CC"/>
            <w:position w:val="0"/>
            <w:sz w:val="20"/>
            <w:u w:val="single"/>
            <w:vertAlign w:val="baseline"/>
          </w:rPr>
          <w:t>https://reason.com/wp-content/uploads/2020/07/TongvFordhamPetition.pdf</w:t>
        </w:r>
      </w:hyperlink>
      <w:r>
        <w:rPr>
          <w:rFonts w:ascii="arial" w:eastAsia="arial" w:hAnsi="arial" w:cs="arial"/>
          <w:b w:val="0"/>
          <w:i w:val="0"/>
          <w:strike w:val="0"/>
          <w:noProof w:val="0"/>
          <w:color w:val="000000"/>
          <w:position w:val="0"/>
          <w:sz w:val="20"/>
          <w:u w:val="none"/>
          <w:vertAlign w:val="baseline"/>
        </w:rPr>
        <w:t xml:space="preserve"> [ 12]: </w:t>
      </w:r>
      <w:hyperlink r:id="rId1435" w:history="1">
        <w:r>
          <w:rPr>
            <w:rFonts w:ascii="arial" w:eastAsia="arial" w:hAnsi="arial" w:cs="arial"/>
            <w:b w:val="0"/>
            <w:i/>
            <w:strike w:val="0"/>
            <w:noProof w:val="0"/>
            <w:color w:val="0077CC"/>
            <w:position w:val="0"/>
            <w:sz w:val="20"/>
            <w:u w:val="single"/>
            <w:vertAlign w:val="baseline"/>
          </w:rPr>
          <w:t>https://reason.com/2019/08/06/court-overturns-fordhams-decision-not-to-recognize-students-for-justice-in-palestine-chapter/</w:t>
        </w:r>
      </w:hyperlink>
      <w:r>
        <w:rPr>
          <w:rFonts w:ascii="arial" w:eastAsia="arial" w:hAnsi="arial" w:cs="arial"/>
          <w:b w:val="0"/>
          <w:i w:val="0"/>
          <w:strike w:val="0"/>
          <w:noProof w:val="0"/>
          <w:color w:val="000000"/>
          <w:position w:val="0"/>
          <w:sz w:val="20"/>
          <w:u w:val="none"/>
          <w:vertAlign w:val="baseline"/>
        </w:rPr>
        <w:t xml:space="preserve"> [ 13]: </w:t>
      </w:r>
      <w:hyperlink r:id="rId1436" w:history="1">
        <w:r>
          <w:rPr>
            <w:rFonts w:ascii="arial" w:eastAsia="arial" w:hAnsi="arial" w:cs="arial"/>
            <w:b w:val="0"/>
            <w:i/>
            <w:strike w:val="0"/>
            <w:noProof w:val="0"/>
            <w:color w:val="0077CC"/>
            <w:position w:val="0"/>
            <w:sz w:val="20"/>
            <w:u w:val="single"/>
            <w:vertAlign w:val="baseline"/>
          </w:rPr>
          <w:t>https://reason.com/wp-content/uploads/2020/07/TongvFordhamPIMemorandum.pdf</w:t>
        </w:r>
      </w:hyperlink>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48"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437"/>
          <w:headerReference w:type="default" r:id="rId1438"/>
          <w:footerReference w:type="even" r:id="rId1439"/>
          <w:footerReference w:type="default" r:id="rId1440"/>
          <w:headerReference w:type="first" r:id="rId1441"/>
          <w:footerReference w:type="first" r:id="rId1442"/>
          <w:pgSz w:w="12240" w:h="15840"/>
          <w:pgMar w:top="840" w:right="1000" w:bottom="840" w:left="1000" w:header="400" w:footer="400"/>
          <w:pgNumType w:fmt="decimal"/>
          <w:cols w:space="720"/>
          <w:titlePg w:val="0"/>
        </w:sectPr>
      </w:pPr>
    </w:p>
    <w:p>
      <w:pPr>
        <w:pStyle w:val="Normal94"/>
      </w:pPr>
    </w:p>
    <w:p>
      <w:pPr>
        <w:pStyle w:val="Normal94"/>
      </w:pPr>
      <w:r>
        <w:pict>
          <v:shape id="_x0000_i1349" type="#_x0000_t75" alt="LexisNexis®" style="width:147.75pt;height:30pt">
            <v:imagedata r:id="rId18" o:title=""/>
          </v:shape>
        </w:pict>
      </w:r>
      <w:r>
        <w:cr/>
      </w:r>
    </w:p>
    <w:p>
      <w:pPr>
        <w:pStyle w:val="Heading192"/>
        <w:keepNext w:val="0"/>
        <w:spacing w:after="200" w:line="340" w:lineRule="atLeast"/>
        <w:ind w:left="0" w:right="0" w:firstLine="0"/>
        <w:jc w:val="center"/>
      </w:pPr>
      <w:hyperlink r:id="rId1443" w:history="1">
        <w:r>
          <w:rPr>
            <w:rFonts w:ascii="arial" w:eastAsia="arial" w:hAnsi="arial" w:cs="arial"/>
            <w:b/>
            <w:i/>
            <w:strike w:val="0"/>
            <w:color w:val="0077CC"/>
            <w:sz w:val="28"/>
            <w:u w:val="single"/>
            <w:vertAlign w:val="baseline"/>
          </w:rPr>
          <w:t>'Unsolved Mysteries': Alonzo Brooks' Medical Examiner Was Once Investigated for Misconduct and Forced to Resign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Cheat Sheet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 7:07 PM EST</w:t>
      </w:r>
    </w:p>
    <w:p>
      <w:pPr>
        <w:pStyle w:val="Normal94"/>
        <w:keepNext w:val="0"/>
        <w:spacing w:after="0" w:line="240" w:lineRule="atLeast"/>
        <w:ind w:right="0"/>
        <w:jc w:val="both"/>
      </w:pPr>
      <w:bookmarkStart w:id="189" w:name="Bookmark_94"/>
      <w:bookmarkEnd w:id="18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Mishal Ali Zafar</w:t>
      </w:r>
    </w:p>
    <w:p>
      <w:pPr>
        <w:pStyle w:val="Normal94"/>
        <w:keepNext/>
        <w:spacing w:before="240" w:after="0" w:line="340" w:lineRule="atLeast"/>
        <w:ind w:left="0" w:right="0" w:firstLine="0"/>
        <w:jc w:val="left"/>
      </w:pPr>
      <w:bookmarkStart w:id="190" w:name="Body_92"/>
      <w:bookmarkEnd w:id="19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0"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16, 2020( The Cheat Sheet: </w:t>
      </w:r>
      <w:hyperlink r:id="rId1444" w:history="1">
        <w:r>
          <w:rPr>
            <w:rFonts w:ascii="arial" w:eastAsia="arial" w:hAnsi="arial" w:cs="arial"/>
            <w:b w:val="0"/>
            <w:i/>
            <w:strike w:val="0"/>
            <w:noProof w:val="0"/>
            <w:color w:val="0077CC"/>
            <w:position w:val="0"/>
            <w:sz w:val="20"/>
            <w:u w:val="single"/>
            <w:vertAlign w:val="baseline"/>
          </w:rPr>
          <w:t>http://www.cheatsheet.com</w:t>
        </w:r>
      </w:hyperlink>
      <w:r>
        <w:rPr>
          <w:rFonts w:ascii="arial" w:eastAsia="arial" w:hAnsi="arial" w:cs="arial"/>
          <w:b w:val="0"/>
          <w:i w:val="0"/>
          <w:strike w:val="0"/>
          <w:noProof w:val="0"/>
          <w:color w:val="000000"/>
          <w:position w:val="0"/>
          <w:sz w:val="20"/>
          <w:u w:val="none"/>
          <w:vertAlign w:val="baseline"/>
        </w:rPr>
        <w:t xml:space="preserve">/ Delivered by Newstex)  When Unsolved Mysteries[1] made its return to TV on Netflix, it immediately captivated viewers with its cold cases. Episode 4 of the true-crime series[2], 'No Ride Home,' examines the disappearance and death of Alonzo Brooks[3], a young Kansas man who may have been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.In the episode, Dr. Erik Mitchell, the forensic pathologist who examined Brooks' body, reveals his findings, along with a few other theories on why and how he may have died. But some viewers found his testimony questionable. And upon further investigation, they uncovered a decades-old misconduct investigation that forced Mitchell to resign from a previous medical examiner position.  'Unsolved Mysteries' | Netflix'Unsolved Mysteries' revisits Alonzo Brooks 2004 case Episode 4 of Unsolved Mysteries examines the mysterious death of Alonzo Brooks, a 23-year-old man from Gardner, Kansas who went to a party in nearby LaCygne with his friends.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April 3 house party, witnesses say he was the target of racial slurs and was involved in a brief altercation.With the assumption he would get a ride with someone else, Brooks' friends left him at the party. But when they called his mom the next day, they realized he never made it back home.Law enforcement officials searched for Brooks for weeks. But a month after his disappearance, Brooks' family-led search party found his body near a creek on the property where the house party took place. "No Ride Home" and completely alone, a young Black man goes missing in rural Kansas. What happened to Alonzo Brooks the night of April 3, 2004? The FBI recently announced a $100k reward for information leading to an arrest and conviction of Alonzo's death. #unsolvedmysteries[4] pic.twitter.com/FUMVn1Qt0Y[5] — Unsolved Mysteries (@Unsolved) July 1, 2020[6]RELATED: 'Unsolved Mysteries' Viewers Have Already Submitted 20 Credible Tips About Cases on the Show[7]Authorities aren't sure if Brooks' body was in the creek before it was found, or if it was moved there after the initial search. But his brother notes that upon finding his body, Brooks looked almost normal, and certainly did not look like he was underwater for over a month. And his mother reveals that the belongings found on his body — which include his wallet, money, cards, and various papers — did not appear to have much water damage. Dr. Erik Mitchell provides insight into Brooks' case On Unsolved Mysteries, Dr. Erik Mitchell, the forensic pathologist in Brooks' case, reveals details of his findings. He says that Brooks' body did not show any signs of physical injuries, like broken bones, lacerations, or gunshot wounds. Mitchell says he was unable to determine the cause of death but then also goes on to theorize why a murderer would find it inconvenient to move Brooks' body. There are so many unanswered questions in the disappearance and death of Alonzo Brooks. You might be the key to solving this mystery. Help the FBI close the case and a $100K reward could be yours. "No Ride Home" is now streaming on Netflix. #unsolvedmysteries[8] #fbi[9] pic.twitter .com/tWJZVo5ZdX[10] — Unsolved Mysteries (@Unsolved) July 4, 2020[11];RELATED: 'Unsolved Mysteries': Fans Believe They Know How Alonzo Brooks was Killed[12]'I also don't know the circumstances under which he ended up in the creek, so I can't tell you whether he placed himself in that environment or somebody else placed him that environment,' Mitchell says on the docuseries. 'We know that most people, when they kill somebody and dispose of a body, do so in convenient fashions. Moving a dead body is not convenient. To bring that body down there and dump it, very inconvenient. You've gotta go through brush, you gotta go an extended period across a field. That's highly improbable.' 'Unsolved Mysteries' fans discover that Mitchell was forced to resign from a previous position After hearing Mitchell's findings, and his theories on Brooks' case, Unsolved Mysteries viewers started questioning the doctor's credibility. 'Apparently this medical examiner has been in hot water for misconduct in the past,' a Redditor wrote[13]. The user linked a 1994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Times[14] article which reveals Mitchell resigned from his post as Onondaga County Medical Examiner after an investigation found that he had misused his authority. What happened to Alonzo Brooks? The FBI wants to know. Browse the evidence. There is a $100K reward for tips leading to an arrest in his case. #unsolvedmysteries[15] #Justiceforalonzobrooks[16] pic.twitter .com/wQUuelRd79[17] — Unsolved Mysteries (@Unsolved) July 13, 2020[18]'Among other things, prosecutors found that Dr. Mitchell routinely removed organs from corpses without the consent of the victims' families and improperly stored skeletons and body parts in his office,' the article reads. 'Over the last year, he has come under intense criticism because of accusations by current and former employees that he engaged in unethical, unprofessional, and illegal activities.'At the time, Mitchell denied any wrongdoing. But William Fitzpatrick, the District Attorney overseeing the investigation, announced that many of the allegations against Mitchell were corroborated. However, Fitzpatrick also noted that Mitchell was not charged with any crime and was fully cooperative.Mitchell 's lawyer, Sidney Cominsky claimed that his client was 'the victim of a tremendous amount of accusation and slander.' At the time the article was published, Mitchell had filed a slander lawsuit against one of his accusers for $3 million. Read the original article from The Cheat Sheet[19] [ 1]: </w:t>
      </w:r>
      <w:hyperlink r:id="rId1445" w:history="1">
        <w:r>
          <w:rPr>
            <w:rFonts w:ascii="arial" w:eastAsia="arial" w:hAnsi="arial" w:cs="arial"/>
            <w:b w:val="0"/>
            <w:i/>
            <w:strike w:val="0"/>
            <w:noProof w:val="0"/>
            <w:color w:val="0077CC"/>
            <w:position w:val="0"/>
            <w:sz w:val="20"/>
            <w:u w:val="single"/>
            <w:vertAlign w:val="baseline"/>
          </w:rPr>
          <w:t>https://www.cheatsheet.com/entertainment/unsolved-mysteries-viewers-have-already-submitted-20-credible-tips-about-cases-on-the-show.html/</w:t>
        </w:r>
      </w:hyperlink>
      <w:r>
        <w:rPr>
          <w:rFonts w:ascii="arial" w:eastAsia="arial" w:hAnsi="arial" w:cs="arial"/>
          <w:b w:val="0"/>
          <w:i w:val="0"/>
          <w:strike w:val="0"/>
          <w:noProof w:val="0"/>
          <w:color w:val="000000"/>
          <w:position w:val="0"/>
          <w:sz w:val="20"/>
          <w:u w:val="none"/>
          <w:vertAlign w:val="baseline"/>
        </w:rPr>
        <w:t xml:space="preserve"> [ 2]: </w:t>
      </w:r>
      <w:hyperlink r:id="rId1446" w:history="1">
        <w:r>
          <w:rPr>
            <w:rFonts w:ascii="arial" w:eastAsia="arial" w:hAnsi="arial" w:cs="arial"/>
            <w:b w:val="0"/>
            <w:i/>
            <w:strike w:val="0"/>
            <w:noProof w:val="0"/>
            <w:color w:val="0077CC"/>
            <w:position w:val="0"/>
            <w:sz w:val="20"/>
            <w:u w:val="single"/>
            <w:vertAlign w:val="baseline"/>
          </w:rPr>
          <w:t>https://www.cheatsheet.com/tag/true-crime/</w:t>
        </w:r>
      </w:hyperlink>
      <w:r>
        <w:rPr>
          <w:rFonts w:ascii="arial" w:eastAsia="arial" w:hAnsi="arial" w:cs="arial"/>
          <w:b w:val="0"/>
          <w:i w:val="0"/>
          <w:strike w:val="0"/>
          <w:noProof w:val="0"/>
          <w:color w:val="000000"/>
          <w:position w:val="0"/>
          <w:sz w:val="20"/>
          <w:u w:val="none"/>
          <w:vertAlign w:val="baseline"/>
        </w:rPr>
        <w:t xml:space="preserve"> [ 3]: </w:t>
      </w:r>
      <w:hyperlink r:id="rId1447" w:history="1">
        <w:r>
          <w:rPr>
            <w:rFonts w:ascii="arial" w:eastAsia="arial" w:hAnsi="arial" w:cs="arial"/>
            <w:b w:val="0"/>
            <w:i/>
            <w:strike w:val="0"/>
            <w:noProof w:val="0"/>
            <w:color w:val="0077CC"/>
            <w:position w:val="0"/>
            <w:sz w:val="20"/>
            <w:u w:val="single"/>
            <w:vertAlign w:val="baseline"/>
          </w:rPr>
          <w:t>https://www.cheatsheet.com/entertainment/unsolved-mysteries-netflix-fans-may-be-helping-solve-cold-cases-with-3-huge-clues.html/</w:t>
        </w:r>
      </w:hyperlink>
      <w:r>
        <w:rPr>
          <w:rFonts w:ascii="arial" w:eastAsia="arial" w:hAnsi="arial" w:cs="arial"/>
          <w:b w:val="0"/>
          <w:i w:val="0"/>
          <w:strike w:val="0"/>
          <w:noProof w:val="0"/>
          <w:color w:val="000000"/>
          <w:position w:val="0"/>
          <w:sz w:val="20"/>
          <w:u w:val="none"/>
          <w:vertAlign w:val="baseline"/>
        </w:rPr>
        <w:t xml:space="preserve"> [ 4]: </w:t>
      </w:r>
      <w:hyperlink r:id="rId1448" w:history="1">
        <w:r>
          <w:rPr>
            <w:rFonts w:ascii="arial" w:eastAsia="arial" w:hAnsi="arial" w:cs="arial"/>
            <w:b w:val="0"/>
            <w:i/>
            <w:strike w:val="0"/>
            <w:noProof w:val="0"/>
            <w:color w:val="0077CC"/>
            <w:position w:val="0"/>
            <w:sz w:val="20"/>
            <w:u w:val="single"/>
            <w:vertAlign w:val="baseline"/>
          </w:rPr>
          <w:t>https://twitter.com/hashtag/unsolvedmysteries?src=hash&amp;#38;ref_src=twsrc%5Etfw</w:t>
        </w:r>
      </w:hyperlink>
      <w:r>
        <w:rPr>
          <w:rFonts w:ascii="arial" w:eastAsia="arial" w:hAnsi="arial" w:cs="arial"/>
          <w:b w:val="0"/>
          <w:i w:val="0"/>
          <w:strike w:val="0"/>
          <w:noProof w:val="0"/>
          <w:color w:val="000000"/>
          <w:position w:val="0"/>
          <w:sz w:val="20"/>
          <w:u w:val="none"/>
          <w:vertAlign w:val="baseline"/>
        </w:rPr>
        <w:t xml:space="preserve"> [ 5]: </w:t>
      </w:r>
      <w:hyperlink r:id="rId1449" w:history="1">
        <w:r>
          <w:rPr>
            <w:rFonts w:ascii="arial" w:eastAsia="arial" w:hAnsi="arial" w:cs="arial"/>
            <w:b w:val="0"/>
            <w:i/>
            <w:strike w:val="0"/>
            <w:noProof w:val="0"/>
            <w:color w:val="0077CC"/>
            <w:position w:val="0"/>
            <w:sz w:val="20"/>
            <w:u w:val="single"/>
            <w:vertAlign w:val="baseline"/>
          </w:rPr>
          <w:t>https://t.co/FUMVn1Qt0Y</w:t>
        </w:r>
      </w:hyperlink>
      <w:r>
        <w:rPr>
          <w:rFonts w:ascii="arial" w:eastAsia="arial" w:hAnsi="arial" w:cs="arial"/>
          <w:b w:val="0"/>
          <w:i w:val="0"/>
          <w:strike w:val="0"/>
          <w:noProof w:val="0"/>
          <w:color w:val="000000"/>
          <w:position w:val="0"/>
          <w:sz w:val="20"/>
          <w:u w:val="none"/>
          <w:vertAlign w:val="baseline"/>
        </w:rPr>
        <w:t xml:space="preserve"> [ 6]: </w:t>
      </w:r>
      <w:hyperlink r:id="rId1450" w:history="1">
        <w:r>
          <w:rPr>
            <w:rFonts w:ascii="arial" w:eastAsia="arial" w:hAnsi="arial" w:cs="arial"/>
            <w:b w:val="0"/>
            <w:i/>
            <w:strike w:val="0"/>
            <w:noProof w:val="0"/>
            <w:color w:val="0077CC"/>
            <w:position w:val="0"/>
            <w:sz w:val="20"/>
            <w:u w:val="single"/>
            <w:vertAlign w:val="baseline"/>
          </w:rPr>
          <w:t>https://twitter.com/Unsolved/status/1278402994904551424?ref_src=twsrc%5Etfw</w:t>
        </w:r>
      </w:hyperlink>
      <w:r>
        <w:rPr>
          <w:rFonts w:ascii="arial" w:eastAsia="arial" w:hAnsi="arial" w:cs="arial"/>
          <w:b w:val="0"/>
          <w:i w:val="0"/>
          <w:strike w:val="0"/>
          <w:noProof w:val="0"/>
          <w:color w:val="000000"/>
          <w:position w:val="0"/>
          <w:sz w:val="20"/>
          <w:u w:val="none"/>
          <w:vertAlign w:val="baseline"/>
        </w:rPr>
        <w:t xml:space="preserve"> [ 7]: </w:t>
      </w:r>
      <w:hyperlink r:id="rId1445" w:history="1">
        <w:r>
          <w:rPr>
            <w:rFonts w:ascii="arial" w:eastAsia="arial" w:hAnsi="arial" w:cs="arial"/>
            <w:b w:val="0"/>
            <w:i/>
            <w:strike w:val="0"/>
            <w:noProof w:val="0"/>
            <w:color w:val="0077CC"/>
            <w:position w:val="0"/>
            <w:sz w:val="20"/>
            <w:u w:val="single"/>
            <w:vertAlign w:val="baseline"/>
          </w:rPr>
          <w:t>https://www.cheatsheet.com/entertainment/unsolved-mysteries-viewers-have-already-submitted-20-credible-tips-about-cases-on-the-show.html/</w:t>
        </w:r>
      </w:hyperlink>
      <w:r>
        <w:rPr>
          <w:rFonts w:ascii="arial" w:eastAsia="arial" w:hAnsi="arial" w:cs="arial"/>
          <w:b w:val="0"/>
          <w:i w:val="0"/>
          <w:strike w:val="0"/>
          <w:noProof w:val="0"/>
          <w:color w:val="000000"/>
          <w:position w:val="0"/>
          <w:sz w:val="20"/>
          <w:u w:val="none"/>
          <w:vertAlign w:val="baseline"/>
        </w:rPr>
        <w:t xml:space="preserve"> [ 8]: </w:t>
      </w:r>
      <w:hyperlink r:id="rId1448" w:history="1">
        <w:r>
          <w:rPr>
            <w:rFonts w:ascii="arial" w:eastAsia="arial" w:hAnsi="arial" w:cs="arial"/>
            <w:b w:val="0"/>
            <w:i/>
            <w:strike w:val="0"/>
            <w:noProof w:val="0"/>
            <w:color w:val="0077CC"/>
            <w:position w:val="0"/>
            <w:sz w:val="20"/>
            <w:u w:val="single"/>
            <w:vertAlign w:val="baseline"/>
          </w:rPr>
          <w:t>https://twitter.com/hashtag/unsolvedmysteries?src=hash&amp;#38;ref_src=twsrc%5Etfw</w:t>
        </w:r>
      </w:hyperlink>
      <w:r>
        <w:rPr>
          <w:rFonts w:ascii="arial" w:eastAsia="arial" w:hAnsi="arial" w:cs="arial"/>
          <w:b w:val="0"/>
          <w:i w:val="0"/>
          <w:strike w:val="0"/>
          <w:noProof w:val="0"/>
          <w:color w:val="000000"/>
          <w:position w:val="0"/>
          <w:sz w:val="20"/>
          <w:u w:val="none"/>
          <w:vertAlign w:val="baseline"/>
        </w:rPr>
        <w:t xml:space="preserve"> [ 9]: </w:t>
      </w:r>
      <w:hyperlink r:id="rId1451" w:history="1">
        <w:r>
          <w:rPr>
            <w:rFonts w:ascii="arial" w:eastAsia="arial" w:hAnsi="arial" w:cs="arial"/>
            <w:b w:val="0"/>
            <w:i/>
            <w:strike w:val="0"/>
            <w:noProof w:val="0"/>
            <w:color w:val="0077CC"/>
            <w:position w:val="0"/>
            <w:sz w:val="20"/>
            <w:u w:val="single"/>
            <w:vertAlign w:val="baseline"/>
          </w:rPr>
          <w:t>https://twitter.com/hashtag/fbi?src=hash&amp;#38;ref_src=twsrc%5Etfw</w:t>
        </w:r>
      </w:hyperlink>
      <w:r>
        <w:rPr>
          <w:rFonts w:ascii="arial" w:eastAsia="arial" w:hAnsi="arial" w:cs="arial"/>
          <w:b w:val="0"/>
          <w:i w:val="0"/>
          <w:strike w:val="0"/>
          <w:noProof w:val="0"/>
          <w:color w:val="000000"/>
          <w:position w:val="0"/>
          <w:sz w:val="20"/>
          <w:u w:val="none"/>
          <w:vertAlign w:val="baseline"/>
        </w:rPr>
        <w:t xml:space="preserve"> [ 10]: </w:t>
      </w:r>
      <w:hyperlink r:id="rId1452" w:history="1">
        <w:r>
          <w:rPr>
            <w:rFonts w:ascii="arial" w:eastAsia="arial" w:hAnsi="arial" w:cs="arial"/>
            <w:b w:val="0"/>
            <w:i/>
            <w:strike w:val="0"/>
            <w:noProof w:val="0"/>
            <w:color w:val="0077CC"/>
            <w:position w:val="0"/>
            <w:sz w:val="20"/>
            <w:u w:val="single"/>
            <w:vertAlign w:val="baseline"/>
          </w:rPr>
          <w:t>https://t.co/tWJZVo5ZdX</w:t>
        </w:r>
      </w:hyperlink>
      <w:r>
        <w:rPr>
          <w:rFonts w:ascii="arial" w:eastAsia="arial" w:hAnsi="arial" w:cs="arial"/>
          <w:b w:val="0"/>
          <w:i w:val="0"/>
          <w:strike w:val="0"/>
          <w:noProof w:val="0"/>
          <w:color w:val="000000"/>
          <w:position w:val="0"/>
          <w:sz w:val="20"/>
          <w:u w:val="none"/>
          <w:vertAlign w:val="baseline"/>
        </w:rPr>
        <w:t xml:space="preserve"> [ 11]: </w:t>
      </w:r>
      <w:hyperlink r:id="rId1453" w:history="1">
        <w:r>
          <w:rPr>
            <w:rFonts w:ascii="arial" w:eastAsia="arial" w:hAnsi="arial" w:cs="arial"/>
            <w:b w:val="0"/>
            <w:i/>
            <w:strike w:val="0"/>
            <w:noProof w:val="0"/>
            <w:color w:val="0077CC"/>
            <w:position w:val="0"/>
            <w:sz w:val="20"/>
            <w:u w:val="single"/>
            <w:vertAlign w:val="baseline"/>
          </w:rPr>
          <w:t>https://twitter.com/Unsolved/status/1279520360401076225?ref_src=twsrc%5Etfw</w:t>
        </w:r>
      </w:hyperlink>
      <w:r>
        <w:rPr>
          <w:rFonts w:ascii="arial" w:eastAsia="arial" w:hAnsi="arial" w:cs="arial"/>
          <w:b w:val="0"/>
          <w:i w:val="0"/>
          <w:strike w:val="0"/>
          <w:noProof w:val="0"/>
          <w:color w:val="000000"/>
          <w:position w:val="0"/>
          <w:sz w:val="20"/>
          <w:u w:val="none"/>
          <w:vertAlign w:val="baseline"/>
        </w:rPr>
        <w:t xml:space="preserve"> [ 12]: </w:t>
      </w:r>
      <w:hyperlink r:id="rId1454" w:history="1">
        <w:r>
          <w:rPr>
            <w:rFonts w:ascii="arial" w:eastAsia="arial" w:hAnsi="arial" w:cs="arial"/>
            <w:b w:val="0"/>
            <w:i/>
            <w:strike w:val="0"/>
            <w:noProof w:val="0"/>
            <w:color w:val="0077CC"/>
            <w:position w:val="0"/>
            <w:sz w:val="20"/>
            <w:u w:val="single"/>
            <w:vertAlign w:val="baseline"/>
          </w:rPr>
          <w:t>https://www.cheatsheet.com/entertainment/unsolved-mysteries-fans-believe-they-know-how-alonzo-brooks-was-killed.html/</w:t>
        </w:r>
      </w:hyperlink>
      <w:r>
        <w:rPr>
          <w:rFonts w:ascii="arial" w:eastAsia="arial" w:hAnsi="arial" w:cs="arial"/>
          <w:b w:val="0"/>
          <w:i w:val="0"/>
          <w:strike w:val="0"/>
          <w:noProof w:val="0"/>
          <w:color w:val="000000"/>
          <w:position w:val="0"/>
          <w:sz w:val="20"/>
          <w:u w:val="none"/>
          <w:vertAlign w:val="baseline"/>
        </w:rPr>
        <w:t xml:space="preserve"> [ 13]: </w:t>
      </w:r>
      <w:hyperlink r:id="rId1455" w:history="1">
        <w:r>
          <w:rPr>
            <w:rFonts w:ascii="arial" w:eastAsia="arial" w:hAnsi="arial" w:cs="arial"/>
            <w:b w:val="0"/>
            <w:i/>
            <w:strike w:val="0"/>
            <w:noProof w:val="0"/>
            <w:color w:val="0077CC"/>
            <w:position w:val="0"/>
            <w:sz w:val="20"/>
            <w:u w:val="single"/>
            <w:vertAlign w:val="baseline"/>
          </w:rPr>
          <w:t>https://www.reddit.com/r/UnsolvedMysteries/comments/hm2p45/ive_been_following_the_alonzo_brooks_case_for/?utm_source=share&amp;#38;utm_medium=web2x</w:t>
        </w:r>
      </w:hyperlink>
      <w:r>
        <w:rPr>
          <w:rFonts w:ascii="arial" w:eastAsia="arial" w:hAnsi="arial" w:cs="arial"/>
          <w:b w:val="0"/>
          <w:i w:val="0"/>
          <w:strike w:val="0"/>
          <w:noProof w:val="0"/>
          <w:color w:val="000000"/>
          <w:position w:val="0"/>
          <w:sz w:val="20"/>
          <w:u w:val="none"/>
          <w:vertAlign w:val="baseline"/>
        </w:rPr>
        <w:t xml:space="preserve"> [ 14]: </w:t>
      </w:r>
      <w:hyperlink r:id="rId1456" w:history="1">
        <w:r>
          <w:rPr>
            <w:rFonts w:ascii="arial" w:eastAsia="arial" w:hAnsi="arial" w:cs="arial"/>
            <w:b w:val="0"/>
            <w:i/>
            <w:strike w:val="0"/>
            <w:noProof w:val="0"/>
            <w:color w:val="0077CC"/>
            <w:position w:val="0"/>
            <w:sz w:val="20"/>
            <w:u w:val="single"/>
            <w:vertAlign w:val="baseline"/>
          </w:rPr>
          <w:t>https://www.nytimes.com/1993/11/20/nyregion/syracuse-medical-examiner-agrees-to-quit-after-inquiry.html</w:t>
        </w:r>
      </w:hyperlink>
      <w:r>
        <w:rPr>
          <w:rFonts w:ascii="arial" w:eastAsia="arial" w:hAnsi="arial" w:cs="arial"/>
          <w:b w:val="0"/>
          <w:i w:val="0"/>
          <w:strike w:val="0"/>
          <w:noProof w:val="0"/>
          <w:color w:val="000000"/>
          <w:position w:val="0"/>
          <w:sz w:val="20"/>
          <w:u w:val="none"/>
          <w:vertAlign w:val="baseline"/>
        </w:rPr>
        <w:t xml:space="preserve"> [ 15]: </w:t>
      </w:r>
      <w:hyperlink r:id="rId1448" w:history="1">
        <w:r>
          <w:rPr>
            <w:rFonts w:ascii="arial" w:eastAsia="arial" w:hAnsi="arial" w:cs="arial"/>
            <w:b w:val="0"/>
            <w:i/>
            <w:strike w:val="0"/>
            <w:noProof w:val="0"/>
            <w:color w:val="0077CC"/>
            <w:position w:val="0"/>
            <w:sz w:val="20"/>
            <w:u w:val="single"/>
            <w:vertAlign w:val="baseline"/>
          </w:rPr>
          <w:t>https://twitter.com/hashtag/unsolvedmysteries?src=hash&amp;#38;ref_src=twsrc%5Etfw</w:t>
        </w:r>
      </w:hyperlink>
      <w:r>
        <w:rPr>
          <w:rFonts w:ascii="arial" w:eastAsia="arial" w:hAnsi="arial" w:cs="arial"/>
          <w:b w:val="0"/>
          <w:i w:val="0"/>
          <w:strike w:val="0"/>
          <w:noProof w:val="0"/>
          <w:color w:val="000000"/>
          <w:position w:val="0"/>
          <w:sz w:val="20"/>
          <w:u w:val="none"/>
          <w:vertAlign w:val="baseline"/>
        </w:rPr>
        <w:t xml:space="preserve"> [ 16]: </w:t>
      </w:r>
      <w:hyperlink r:id="rId1457" w:history="1">
        <w:r>
          <w:rPr>
            <w:rFonts w:ascii="arial" w:eastAsia="arial" w:hAnsi="arial" w:cs="arial"/>
            <w:b w:val="0"/>
            <w:i/>
            <w:strike w:val="0"/>
            <w:noProof w:val="0"/>
            <w:color w:val="0077CC"/>
            <w:position w:val="0"/>
            <w:sz w:val="20"/>
            <w:u w:val="single"/>
            <w:vertAlign w:val="baseline"/>
          </w:rPr>
          <w:t>https://twitter.com/hashtag/Justiceforalonzobrooks?src=hash&amp;#38;ref_src=twsrc%5Etfw</w:t>
        </w:r>
      </w:hyperlink>
      <w:r>
        <w:rPr>
          <w:rFonts w:ascii="arial" w:eastAsia="arial" w:hAnsi="arial" w:cs="arial"/>
          <w:b w:val="0"/>
          <w:i w:val="0"/>
          <w:strike w:val="0"/>
          <w:noProof w:val="0"/>
          <w:color w:val="000000"/>
          <w:position w:val="0"/>
          <w:sz w:val="20"/>
          <w:u w:val="none"/>
          <w:vertAlign w:val="baseline"/>
        </w:rPr>
        <w:t xml:space="preserve"> [ 17]: </w:t>
      </w:r>
      <w:hyperlink r:id="rId1458" w:history="1">
        <w:r>
          <w:rPr>
            <w:rFonts w:ascii="arial" w:eastAsia="arial" w:hAnsi="arial" w:cs="arial"/>
            <w:b w:val="0"/>
            <w:i/>
            <w:strike w:val="0"/>
            <w:noProof w:val="0"/>
            <w:color w:val="0077CC"/>
            <w:position w:val="0"/>
            <w:sz w:val="20"/>
            <w:u w:val="single"/>
            <w:vertAlign w:val="baseline"/>
          </w:rPr>
          <w:t>https://t.co/wQUuelRd79</w:t>
        </w:r>
      </w:hyperlink>
      <w:r>
        <w:rPr>
          <w:rFonts w:ascii="arial" w:eastAsia="arial" w:hAnsi="arial" w:cs="arial"/>
          <w:b w:val="0"/>
          <w:i w:val="0"/>
          <w:strike w:val="0"/>
          <w:noProof w:val="0"/>
          <w:color w:val="000000"/>
          <w:position w:val="0"/>
          <w:sz w:val="20"/>
          <w:u w:val="none"/>
          <w:vertAlign w:val="baseline"/>
        </w:rPr>
        <w:t xml:space="preserve"> [ 18]: </w:t>
      </w:r>
      <w:hyperlink r:id="rId1459" w:history="1">
        <w:r>
          <w:rPr>
            <w:rFonts w:ascii="arial" w:eastAsia="arial" w:hAnsi="arial" w:cs="arial"/>
            <w:b w:val="0"/>
            <w:i/>
            <w:strike w:val="0"/>
            <w:noProof w:val="0"/>
            <w:color w:val="0077CC"/>
            <w:position w:val="0"/>
            <w:sz w:val="20"/>
            <w:u w:val="single"/>
            <w:vertAlign w:val="baseline"/>
          </w:rPr>
          <w:t>https://twitter.com/Unsolved/status/1282781849526300672?ref_src=twsrc%5Etfw</w:t>
        </w:r>
      </w:hyperlink>
      <w:r>
        <w:rPr>
          <w:rFonts w:ascii="arial" w:eastAsia="arial" w:hAnsi="arial" w:cs="arial"/>
          <w:b w:val="0"/>
          <w:i w:val="0"/>
          <w:strike w:val="0"/>
          <w:noProof w:val="0"/>
          <w:color w:val="000000"/>
          <w:position w:val="0"/>
          <w:sz w:val="20"/>
          <w:u w:val="none"/>
          <w:vertAlign w:val="baseline"/>
        </w:rPr>
        <w:t xml:space="preserve"> [ 19]: </w:t>
      </w:r>
      <w:hyperlink r:id="rId1460" w:history="1">
        <w:r>
          <w:rPr>
            <w:rFonts w:ascii="arial" w:eastAsia="arial" w:hAnsi="arial" w:cs="arial"/>
            <w:b w:val="0"/>
            <w:i/>
            <w:strike w:val="0"/>
            <w:noProof w:val="0"/>
            <w:color w:val="0077CC"/>
            <w:position w:val="0"/>
            <w:sz w:val="20"/>
            <w:u w:val="single"/>
            <w:vertAlign w:val="baseline"/>
          </w:rPr>
          <w:t>https://www.cheatsheet.com/entertainment/unsolved-mysteries-alonzo-brooks-medical-examiner-was-once-investigated-for-misconduct-and-forced-to-resign.html/</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5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95"/>
      </w:pPr>
    </w:p>
    <w:p>
      <w:pPr>
        <w:pStyle w:val="Normal95"/>
      </w:pPr>
      <w:r>
        <w:pict>
          <v:shape id="_x0000_i1352" type="#_x0000_t75" alt="LexisNexis®" style="width:147.75pt;height:30pt">
            <v:imagedata r:id="rId18" o:title=""/>
          </v:shape>
        </w:pict>
      </w:r>
      <w:r>
        <w:cr/>
      </w:r>
    </w:p>
    <w:p>
      <w:pPr>
        <w:pStyle w:val="Heading193"/>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The Latest: Prosecutors say Floyd restrained 1 minute less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1:49 AM GMT</w:t>
      </w:r>
    </w:p>
    <w:p>
      <w:pPr>
        <w:pStyle w:val="Normal95"/>
        <w:keepNext w:val="0"/>
        <w:spacing w:after="0" w:line="240" w:lineRule="atLeast"/>
        <w:ind w:right="0"/>
        <w:jc w:val="both"/>
      </w:pPr>
      <w:bookmarkStart w:id="191" w:name="Bookmark_95"/>
      <w:bookmarkEnd w:id="191"/>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95"/>
        <w:keepNext/>
        <w:spacing w:before="240" w:after="0" w:line="340" w:lineRule="atLeast"/>
        <w:ind w:left="0" w:right="0" w:firstLine="0"/>
        <w:jc w:val="left"/>
      </w:pPr>
      <w:bookmarkStart w:id="192" w:name="Body_93"/>
      <w:bookmarkEnd w:id="192"/>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3"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pinned by Minneapolis officers for 7:46.</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vandalized in his hometown of Richmond, Virginia.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Seattle City Attorney Pete Holmes says his lawyers will review all the misdemeanor cases referred to his office involving peaceful protesters and some could be dismissed or referred to a restorative-justice program.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Seattle Times reports Holmes said Wednesday that after weeks of anguished demonstrations over the death of George Floyd in Minnesota and the killing of other black people around the country, it is plain to him that peaceful protesters should not be prosecuted despite having been arrested during events that have sometimes devolved into violent and destructive confrontations with Seattle police and supporting law enforcement agencies.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Thirty-seven misdemeanor cases have been referred to Holmes' office for offenses such as obstructing police, failure to disperse and resisting arrest. Most of the arrests came in the week after the first Seattle protest on May 29, four days after Floyd died after a Minneapolis officer pressed his knee into Floyd’s neck as he pleaded for air.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W.Va. — A private college in West Virginia said Wednesday it is removing the name of the late U.S. Sen. Robert C. Byrd from its health center, saying his name had caused “divisiveness and pain” without explicitly noting his complicated past on racial matters.</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Byrd was a member of the Ku Klux Klan in the 1940s but subsequently denounced the organization. He served in the Senate for 51 years and </w:t>
      </w:r>
      <w:hyperlink r:id="rId1468" w:history="1">
        <w:r>
          <w:rPr>
            <w:rFonts w:ascii="arial" w:eastAsia="arial" w:hAnsi="arial" w:cs="arial"/>
            <w:b w:val="0"/>
            <w:i/>
            <w:strike w:val="0"/>
            <w:noProof w:val="0"/>
            <w:color w:val="0077CC"/>
            <w:position w:val="0"/>
            <w:sz w:val="20"/>
            <w:u w:val="single"/>
            <w:vertAlign w:val="baseline"/>
          </w:rPr>
          <w:t>died in 2010</w:t>
        </w:r>
      </w:hyperlink>
      <w:r>
        <w:rPr>
          <w:rFonts w:ascii="arial" w:eastAsia="arial" w:hAnsi="arial" w:cs="arial"/>
          <w:b w:val="0"/>
          <w:i w:val="0"/>
          <w:strike w:val="0"/>
          <w:noProof w:val="0"/>
          <w:color w:val="000000"/>
          <w:position w:val="0"/>
          <w:sz w:val="20"/>
          <w:u w:val="none"/>
          <w:vertAlign w:val="baseline"/>
        </w:rPr>
        <w:t xml:space="preserve"> at age 92.</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 President Tamara Rodenberg said on the school’s website that Byrd’s name will be removed from the college’s Robert C. Byrd Health Center “to demonstrate Bethany College’s capacity to change, to listen, and to learn.”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Bethany’s statement did not specifically mention Byrd’s past ties to the Klan.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are marked by decisions, by actions, and by grace, and today we embrace all three in a tangible, visible way at our beloved Bethany College,” Rodenberg wrote.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College’s statement said the college recognized in the past few weeks that Byrd’s name attached to the health center “created divisiveness and pain for members of Bethany community, both past and present.”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A city council in West Virginia has unanimously approved a proposal to make Juneteenth a permanent city holiday. The celebration, which commemorates the end of slavery in the U.S., is held annually on June 19.</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Mayor Steve Williams told council members before Wednesday’s vote that it was important for city leaders to make such a statement.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change the matter of life and livelihood for our African-American, black neighbors in our community,” Williams said. “But it does send a message. It sends a message that we’re standing shoulder to shoulder, arm in arm, heart to heart, that we have every expectation — not intention — expectation that we’re going to stand by them and make sure that the injustices that are present in our society are overcome.”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about 45,000 residents along the Ohio River has a black population of about 9%.</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the idea came from meetings with his diversity advisory committee amid the international protests following the death of George Floyd, a black man who died after a Minneapolis officer pressed his knee into Floyd’s neck as he pleaded for air.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will get the paid holiday off.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Police officers in Massachusetts would have to be certified by the state under a bill filed Wednesday by Gov. Charlie Baker.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469" w:history="1">
        <w:r>
          <w:rPr>
            <w:rFonts w:ascii="arial" w:eastAsia="arial" w:hAnsi="arial" w:cs="arial"/>
            <w:b w:val="0"/>
            <w:i/>
            <w:strike w:val="0"/>
            <w:noProof w:val="0"/>
            <w:color w:val="0077CC"/>
            <w:position w:val="0"/>
            <w:sz w:val="20"/>
            <w:u w:val="single"/>
            <w:vertAlign w:val="baseline"/>
          </w:rPr>
          <w:t>https://apnews.com/GeorgeFloyd</w:t>
        </w:r>
      </w:hyperlink>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54"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96"/>
      </w:pPr>
    </w:p>
    <w:p>
      <w:pPr>
        <w:pStyle w:val="Normal96"/>
      </w:pPr>
      <w:r>
        <w:pict>
          <v:shape id="_x0000_i1355" type="#_x0000_t75" alt="LexisNexis®" style="width:147.75pt;height:30pt">
            <v:imagedata r:id="rId18" o:title=""/>
          </v:shape>
        </w:pict>
      </w:r>
      <w:r>
        <w:cr/>
      </w:r>
    </w:p>
    <w:p>
      <w:pPr>
        <w:pStyle w:val="Heading194"/>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BBC World News - 3:05 PM GMT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96"/>
        <w:keepNext w:val="0"/>
        <w:spacing w:after="0" w:line="240" w:lineRule="atLeast"/>
        <w:ind w:right="0"/>
        <w:jc w:val="both"/>
      </w:pPr>
      <w:bookmarkStart w:id="193" w:name="Bookmark_96"/>
      <w:bookmarkEnd w:id="193"/>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96"/>
        <w:keepNext w:val="0"/>
        <w:spacing w:before="120" w:after="0" w:line="220" w:lineRule="atLeast"/>
        <w:ind w:left="0" w:right="0" w:firstLine="0"/>
        <w:jc w:val="left"/>
      </w:pPr>
      <w:r>
        <w:br/>
      </w:r>
      <w:r>
        <w:pict>
          <v:shape id="_x0000_i1356" type="#_x0000_t75" style="width:112.5pt;height:34.5pt">
            <v:imagedata r:id="rId1386"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96"/>
        <w:keepNext/>
        <w:spacing w:before="240" w:after="0" w:line="340" w:lineRule="atLeast"/>
        <w:ind w:left="0" w:right="0" w:firstLine="0"/>
        <w:jc w:val="left"/>
      </w:pPr>
      <w:bookmarkStart w:id="194" w:name="Body_94"/>
      <w:bookmarkEnd w:id="194"/>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57"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was fading you in America we still have those false allegations as relates to say a white woman in the name of any called for as it related to a black man Christian corporate was just were watching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some racism has continued to me if you can America and it's our present challenge are looking to today does President Trump not have the right to stage a rally in Tulsa given the fact he is President of all the United States will say the rights of black folks the right Its people there are people I certainly end in America it all end discussion but not eat whatever relates to the application to block that he will end as it relates to profiling that happens when it comes to policing are many communities in America so we talk about rights we continued to fight for justice are cars is right is and it's incumbent upon everybody personally were brought black white yellow to pursue equity and justice for all the President has warned of harsh action against anyone who wants to protest against his rally what would you say to constituencies of yours I might want to go out onto the streets will say is that of a King once say that right knee is the language of the unheard we do not condone such activities but we do know that throughout this world you think about that have not been heard when a knack for they resort to different tactics and what we do find is that we cannot speak for other folks when I got to be distracted here in Tulsa Oklahoma as it relates to the behaviour of other folks what we're going to do is remain focused and boats we have upcoming as release health we need as it relates to access that they had their deals with the police report one we have here in America as apps Now You See Me Joyce Floyd who had knee and his neck any any heat expelled his last breath for the world to see on guesswork the for George Lloyd there was a very sad in a policy while we had a young is there any doubt I in front of cameras so we're focus stand justice Stan reform ever placed by Cannes as relates excessive force as it relates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would weaken the Late to make this World better I want to be distracted represented there is of course another issue the spread of the corona virus and the rally will be held inside with a capacity of around 19000 people the organisers say it's safe they will be temperature checks are they doing enough we can tell you that the numbers have that then what they say we're talking about in terms of does have contracted the virus but tracing has not been what it should be here but there has been a problem in America so the outside the fan away are you you know that they were becoming all that they were not so many white that is up to individual what we can say is that we've got to be safe here to accept each other we need to be where we need to be physically just seen because are numbers have skyrocketed and toss so much so that the numbers are under and hour Serjeant and we know that we're far away from actually having a really for killed 19 and as you know this is a global epidemic and we would do well to be smart to continue a visibly distance representative Richard Thank you an hour from now I'll be speaking to former chair of the Republican party to get hurt its President Trump's rally is due to start just after midnight GMT on Saturday night will bring that to life you can keep up to speed with all the developments from the us presidential election as it builds towards the vote in November or or on our website just log on to BBC.com /News Let's look at some of the day's other News now anti-racism protesters gathered in Parliament square here in London for the 4th weekend demonstrations since the death of African American man George Ford in police custody over 20 people have been charged following the black lives matter protests held across the city in the past month China has given detail New national security legislation for Hong Kong which would dramatically change the territory's way of life it includes plans for an office in the Chinese territory which would collect intelligence international organisations and Hong Kong pro democracy activists have said that this would crush and Hong Kong's freedoms the US judge has blocked President Trump's attempt to halt the publication of a book written by his former security adviser John Bolton Mr. Morton was fired by Mr. Trump in September after 17 serving the white house the book includes claims that Mr. Trump had been unaware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96"/>
      </w:pPr>
    </w:p>
    <w:p>
      <w:pPr>
        <w:pStyle w:val="Normal96"/>
        <w:ind w:left="200"/>
        <w:sectPr>
          <w:type w:val="continuous"/>
          <w:pgMar w:top="840" w:right="1000" w:bottom="840" w:left="1000" w:header="400" w:footer="400"/>
          <w:pgNumType w:fmt="decimal"/>
          <w:cols w:space="720"/>
        </w:sectPr>
      </w:pPr>
      <w:r>
        <w:br/>
      </w:r>
      <w:r>
        <w:pict>
          <v:line id="_x0000_s1358"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97"/>
      </w:pPr>
    </w:p>
    <w:p>
      <w:pPr>
        <w:pStyle w:val="Normal97"/>
      </w:pPr>
      <w:r>
        <w:pict>
          <v:shape id="_x0000_i1359" type="#_x0000_t75" alt="LexisNexis®" style="width:147.75pt;height:30pt">
            <v:imagedata r:id="rId18" o:title=""/>
          </v:shape>
        </w:pict>
      </w:r>
      <w:r>
        <w:cr/>
      </w:r>
    </w:p>
    <w:p>
      <w:pPr>
        <w:pStyle w:val="Heading195"/>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BBC World News - 4:05 PM GMT</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97"/>
        <w:keepNext w:val="0"/>
        <w:spacing w:after="0" w:line="240" w:lineRule="atLeast"/>
        <w:ind w:right="0"/>
        <w:jc w:val="both"/>
      </w:pPr>
      <w:bookmarkStart w:id="195" w:name="Bookmark_97"/>
      <w:bookmarkEnd w:id="195"/>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97"/>
        <w:keepNext w:val="0"/>
        <w:spacing w:before="120" w:after="0" w:line="220" w:lineRule="atLeast"/>
        <w:ind w:left="0" w:right="0" w:firstLine="0"/>
        <w:jc w:val="left"/>
      </w:pPr>
      <w:r>
        <w:br/>
      </w:r>
      <w:r>
        <w:pict>
          <v:shape id="_x0000_i1360" type="#_x0000_t75" style="width:112.5pt;height:34.5pt">
            <v:imagedata r:id="rId1386"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97"/>
        <w:keepNext/>
        <w:spacing w:before="240" w:after="0" w:line="340" w:lineRule="atLeast"/>
        <w:ind w:left="0" w:right="0" w:firstLine="0"/>
        <w:jc w:val="left"/>
      </w:pPr>
      <w:bookmarkStart w:id="196" w:name="Body_95"/>
      <w:bookmarkEnd w:id="196"/>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1"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to address David Willis BBC News how is President Trump's visit tells the BBC by local civil rights campaigners who is the chair hook and was black caucus represents a pretty good when we cannot speak for other folks when I want to be distracted here and torso or whole lot as it relates to the behaviour of other folks what we're trying to do is remain focused I felt so we have upcoming as relates to healthcare very needed as it relates to access that that that deals with police reform we have here in America as I know he's saying George Floyd who had a knee and his neck any that any heat expelled his last breath for the world to see well guess what the for George Lloyd there was the Galaxy back in a policy while we had the idea is that every Front of cameras Charlton with fog stands justice Stan reform the bike and as it relates to excessive force as a place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we can do collectively I had to make this World better that are thought to be distracted but any good when will President Trump rally comes as the spread of current Arsenal United States appears to be increasing that almost 30000 new infections on Friday that figure has been climbing is now 5 to 10000 higher than it had been over the past month or so the disease spreading fastest in the southern States has been a big spike since the start of June in Florida for instance the number of new cases has almost tripled in the past 14 days There are also hotspots in Western states Arizona had a record number of new cases on Friday more than 3200 just 3 weeks of coming out of a locked down some casinos had decided to close their doors again Meanwhile the epidemic is easing in places which first took hold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now plans to open ourselves up to restaurants on Monday may had delayed making a decision in case there was a significant rise in infections following the protest for black lives matter that doesn't seem to have happened Meanwhile Brazil pandemic continues to spread the country has now passed an unwelcome milestone with more than one million confirmed cases Katy Watson reports this is the reality behind Brazil's spread of clay 19 cases keep climbing the infection keep spreading and Brazil does not yet have it under control with Friday saw a massive spike in the number of new cases a record of nearly 55000 according to the health ministry the rise was due in part to several states having trouble in reporting data earlier in the week but numbers and numbers and less frightening Infect people start believing that 19 mins real winner then a name for themselves against it because as long as there is no-one in the family no one knows who gets that people won't get real about what is happening each and every day more people taken by curbing 19 here in Brazil this week saw 4 consecutive days of more than 1200 fatalities all the while City's likes her power in the digital era starting to open back after more than 3 months in quarantine people trying to get back to some kind of normality the life in Brazil is anything but normal president rivals scenario has from the very beginning campaign for Brazil's economy to reopen he railed against social distancing even going against his own health ministry and firing those who dare to disagree with him a source of those of us of the Brazilian people really have a hard time figuring out how to behave because of questionable guidelines the health ministry along with governors ask for and stressed the need for isolation for distance with the president said exactly the opposite he did the opposite he systematically brokers recommendations he made many people question us judge also Narus referred to by some as the Trump of the tropics it's true his long admired Donald Trump and his way of doing politics the two men have much in common not least the way they handle the pandemic the figures in the US is staggering but Brazil to is alarming their narrow exclusive members of a club nobody wants to join Katy Watson BBC News in a palette Let's look at some of today's other News now US judge has blocked President Trump's attempt to halt the publication of a book written by his former national security adviser John Bolton Mr. Bolt was fired by Mr. Trump in September 18 months serving in the white house the book includes claims that Mr. Trump had been unaware that the UK was a nuclear power and that he sought help from the Chinese President Xi Jinping to win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97"/>
      </w:pPr>
    </w:p>
    <w:p>
      <w:pPr>
        <w:pStyle w:val="Normal97"/>
        <w:ind w:left="200"/>
        <w:sectPr>
          <w:type w:val="continuous"/>
          <w:pgMar w:top="840" w:right="1000" w:bottom="840" w:left="1000" w:header="400" w:footer="400"/>
          <w:pgNumType w:fmt="decimal"/>
          <w:cols w:space="720"/>
        </w:sectPr>
      </w:pPr>
      <w:r>
        <w:br/>
      </w:r>
      <w:r>
        <w:pict>
          <v:line id="_x0000_s1362"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484"/>
          <w:headerReference w:type="default" r:id="rId1485"/>
          <w:footerReference w:type="even" r:id="rId1486"/>
          <w:footerReference w:type="default" r:id="rId1487"/>
          <w:headerReference w:type="first" r:id="rId1488"/>
          <w:footerReference w:type="first" r:id="rId1489"/>
          <w:pgSz w:w="12240" w:h="15840"/>
          <w:pgMar w:top="840" w:right="1000" w:bottom="840" w:left="1000" w:header="400" w:footer="400"/>
          <w:pgNumType w:fmt="decimal"/>
          <w:cols w:space="720"/>
          <w:titlePg w:val="0"/>
        </w:sectPr>
      </w:pPr>
    </w:p>
    <w:p>
      <w:pPr>
        <w:pStyle w:val="Normal98"/>
      </w:pPr>
    </w:p>
    <w:p>
      <w:pPr>
        <w:pStyle w:val="Normal98"/>
      </w:pPr>
      <w:r>
        <w:pict>
          <v:shape id="_x0000_i1363" type="#_x0000_t75" alt="LexisNexis®" style="width:147.75pt;height:30pt">
            <v:imagedata r:id="rId18" o:title=""/>
          </v:shape>
        </w:pict>
      </w:r>
      <w:r>
        <w:cr/>
      </w:r>
    </w:p>
    <w:p>
      <w:pPr>
        <w:pStyle w:val="Heading196"/>
        <w:keepNext w:val="0"/>
        <w:spacing w:after="200" w:line="340" w:lineRule="atLeast"/>
        <w:ind w:left="0" w:right="0" w:firstLine="0"/>
        <w:jc w:val="center"/>
      </w:pPr>
      <w:hyperlink r:id="rId1490" w:history="1">
        <w:r>
          <w:rPr>
            <w:rFonts w:ascii="arial" w:eastAsia="arial" w:hAnsi="arial" w:cs="arial"/>
            <w:b/>
            <w:i/>
            <w:strike w:val="0"/>
            <w:color w:val="0077CC"/>
            <w:sz w:val="28"/>
            <w:u w:val="single"/>
            <w:vertAlign w:val="baseline"/>
          </w:rPr>
          <w:t>The Latest: Prosecutors say Floyd restrained 1 minute less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1:49 AM GMT</w:t>
      </w:r>
    </w:p>
    <w:p>
      <w:pPr>
        <w:pStyle w:val="Normal98"/>
        <w:keepNext w:val="0"/>
        <w:spacing w:after="0" w:line="240" w:lineRule="atLeast"/>
        <w:ind w:right="0"/>
        <w:jc w:val="both"/>
      </w:pPr>
      <w:bookmarkStart w:id="197" w:name="Bookmark_98"/>
      <w:bookmarkEnd w:id="197"/>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98"/>
        <w:keepNext/>
        <w:spacing w:before="240" w:after="0" w:line="340" w:lineRule="atLeast"/>
        <w:ind w:left="0" w:right="0" w:firstLine="0"/>
        <w:jc w:val="left"/>
      </w:pPr>
      <w:bookmarkStart w:id="198" w:name="Body_96"/>
      <w:bookmarkEnd w:id="198"/>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4"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pinned by Minneapolis officers for 7:46.</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vandalized in his hometown of Richmond, Virginia.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Seattle City Attorney Pete Holmes says his lawyers will review all the misdemeanor cases referred to his office involving peaceful protesters and some could be dismissed or referred to a restorative-justice program.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Seattle Times reports Holmes said Wednesday that after weeks of anguished demonstrations over the death of George Floyd in Minnesota and the killing of other black people around the country, it is plain to him that peaceful protesters should not be prosecuted despite having been arrested during events that have sometimes devolved into violent and destructive confrontations with Seattle police and supporting law enforcement agencies.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Thirty-seven misdemeanor cases have been referred to Holmes' office for offenses such as obstructing police, failure to disperse and resisting arrest. Most of the arrests came in the week after the first Seattle protest on May 29, four days after Floyd died after a Minneapolis officer pressed his knee into Floyd’s neck as he pleaded for air.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W.Va. — A private college in West Virginia said Wednesday it is removing the name of the late U.S. Sen. Robert C. Byrd from its health center, saying his name had caused “divisiveness and pain” without explicitly noting his complicated past on racial matters.</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Byrd was a member of the Ku Klux Klan in the 1940s but subsequently denounced the organization. He served in the Senate for 51 years and </w:t>
      </w:r>
      <w:hyperlink r:id="rId1468" w:history="1">
        <w:r>
          <w:rPr>
            <w:rFonts w:ascii="arial" w:eastAsia="arial" w:hAnsi="arial" w:cs="arial"/>
            <w:b w:val="0"/>
            <w:i/>
            <w:strike w:val="0"/>
            <w:noProof w:val="0"/>
            <w:color w:val="0077CC"/>
            <w:position w:val="0"/>
            <w:sz w:val="20"/>
            <w:u w:val="single"/>
            <w:vertAlign w:val="baseline"/>
          </w:rPr>
          <w:t>died in 2010</w:t>
        </w:r>
      </w:hyperlink>
      <w:r>
        <w:rPr>
          <w:rFonts w:ascii="arial" w:eastAsia="arial" w:hAnsi="arial" w:cs="arial"/>
          <w:b w:val="0"/>
          <w:i w:val="0"/>
          <w:strike w:val="0"/>
          <w:noProof w:val="0"/>
          <w:color w:val="000000"/>
          <w:position w:val="0"/>
          <w:sz w:val="20"/>
          <w:u w:val="none"/>
          <w:vertAlign w:val="baseline"/>
        </w:rPr>
        <w:t xml:space="preserve"> at age 92.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 President Tamara Rodenberg said on the school’s website that Byrd’s name will be removed from the college’s Robert C. Byrd Health Center “to demonstrate Bethany College’s capacity to change, to listen, and to learn.”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Bethany’s statement did not specifically mention Byrd’s past ties to the Klan.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are marked by decisions, by actions, and by grace, and today we embrace all three in a tangible, visible way at our beloved Bethany College,” Rodenberg wrote.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College’s statement said the college recognized in the past few weeks that Byrd’s name attached to the health center “created divisiveness and pain for members of Bethany community, both past and present.”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A city council in West Virginia has unanimously approved a proposal to make Juneteenth a permanent city holiday. The celebration, which commemorates the end of slavery in the U.S., is held annually on June 19.</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Mayor Steve Williams told council members before Wednesday’s vote that it was important for city leaders to make such a statement.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change the matter of life and livelihood for our African-American, black neighbors in our community,” Williams said. “But it does send a message. It sends a message that we’re standing shoulder to shoulder, arm in arm, heart to heart, that we have every expectation — not intention — expectation that we’re going to stand by them and make sure that the injustices that are present in our society are overcome.”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about 45,000 residents along the Ohio River has a black population of about 9%.</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the idea came from meetings with his diversity advisory committee amid the international protests following the death of George Floyd, a black man who died after a Minneapolis officer pressed his knee into Floyd’s neck as he pleaded for air.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will get the paid holiday off.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Police officers in Massachusetts would have to be certified by the state under a bill filed Wednesday by Gov. Charlie Baker.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469" w:history="1">
        <w:r>
          <w:rPr>
            <w:rFonts w:ascii="arial" w:eastAsia="arial" w:hAnsi="arial" w:cs="arial"/>
            <w:b w:val="0"/>
            <w:i/>
            <w:strike w:val="0"/>
            <w:noProof w:val="0"/>
            <w:color w:val="0077CC"/>
            <w:position w:val="0"/>
            <w:sz w:val="20"/>
            <w:u w:val="single"/>
            <w:vertAlign w:val="baseline"/>
          </w:rPr>
          <w:t>https://apnews.com/GeorgeFloyd</w:t>
        </w:r>
      </w:hyperlink>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98"/>
      </w:pPr>
    </w:p>
    <w:p>
      <w:pPr>
        <w:pStyle w:val="Normal98"/>
        <w:ind w:left="200"/>
        <w:sectPr>
          <w:type w:val="continuous"/>
          <w:pgMar w:top="840" w:right="1000" w:bottom="840" w:left="1000" w:header="400" w:footer="400"/>
          <w:pgNumType w:fmt="decimal"/>
          <w:cols w:space="720"/>
        </w:sectPr>
      </w:pPr>
      <w:r>
        <w:br/>
      </w:r>
      <w:r>
        <w:pict>
          <v:line id="_x0000_s136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99"/>
      </w:pPr>
    </w:p>
    <w:p>
      <w:pPr>
        <w:pStyle w:val="Normal99"/>
      </w:pPr>
      <w:r>
        <w:pict>
          <v:shape id="_x0000_i1366" type="#_x0000_t75" alt="LexisNexis®" style="width:147.75pt;height:30pt">
            <v:imagedata r:id="rId18" o:title=""/>
          </v:shape>
        </w:pict>
      </w:r>
      <w:r>
        <w:cr/>
      </w:r>
    </w:p>
    <w:p>
      <w:pPr>
        <w:pStyle w:val="Heading197"/>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Western New England University Appoints Dr. Robert E. Johnson University President; Western New England University's Board of Trustees is pleased to announce the unanimous appointment of Dr. Robert E. Johnson as the institution's sixth President.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1:25 PM EST</w:t>
      </w:r>
    </w:p>
    <w:p>
      <w:pPr>
        <w:pStyle w:val="Normal99"/>
        <w:keepNext w:val="0"/>
        <w:spacing w:after="0" w:line="240" w:lineRule="atLeast"/>
        <w:ind w:right="0"/>
        <w:jc w:val="both"/>
      </w:pPr>
      <w:bookmarkStart w:id="199" w:name="Bookmark_99"/>
      <w:bookmarkEnd w:id="199"/>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 Newswire Association LLC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SPRINGFIELD, Mass., June 15, 2020 </w:t>
      </w:r>
    </w:p>
    <w:p>
      <w:pPr>
        <w:pStyle w:val="Normal99"/>
        <w:keepNext/>
        <w:spacing w:before="240" w:after="0" w:line="340" w:lineRule="atLeast"/>
        <w:ind w:left="0" w:right="0" w:firstLine="0"/>
        <w:jc w:val="left"/>
      </w:pPr>
      <w:bookmarkStart w:id="200" w:name="Body_97"/>
      <w:bookmarkEnd w:id="200"/>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67"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Mass., June 15, 2020 /PRNewswire-PRWeb/ -- Western New England University's Board of Trustees is pleased to announce the unanimous appointment of Dr. Robert E. Johnson as the institution's sixth President, according to Chairman of the Board of Trustees Kenneth M. Rickson. Dr. Johnson succeeds Dr. Anthony S. Caprio, who has served as Western New England University's President with distinction for more than 24 years—the longest presidential tenure in the history of the University.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we have found the perfect leader to build on our growth as an institution as we chart a course for Western New England's second century," said Rickson. "A scholar in the areas of educational leadership, cultural diversity and leadership, marketing and enrollment management, and the future of work, Dr. Johnson is a renowned thought leader who speaks and writes about the Future of Work, the Agile Mind, the Agile University, and innovating for social impact."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currently serves as chancellor of the University of Massachusetts Dartmouth. "Building on the leadership and legacy of Dr. Caprio is humbling and an honor," he said. "His transformation and elevation of Western New England University for 24 years is historic. I look forward to engaging with the campus community to create a shared ambition in writing its next chapter in this extraordinary time, and navigating through this global pandemic and social unrest with a sense of humanity and civility."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30-year leadership career spans non-profit colleges and universities in the Northeast and Midwest, including public, private, urban, rural, small and large institutions with enrollments from 2,000 to more than 25,000 students. Prior to becoming chancellor at UMass Dartmouth, he served as president of Becker College in Worcester from 2010 to 2017. He has held leadership positions with Sinclair College, the University of Dayton, Oakland University, and Central State University (Ohio). His career reflects several firsts – not only as an African-American leader, but also as the youngest person to hold senior administrative roles.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tenure at UMass Dartmouth resulted in a number of significant accomplishments, including leading the region to create a framework for the blue economy, which will be an ecosystem to drive job creation, economic development and entrepreneurship, launching a $188 million construction and renovation project for new housing and dining, and the renovation of its Science and Engineering building. Also securing the largest single research grant in the history of the university from the Office of Naval Research for $4.6 are among the many milestones during his tenure.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of Becker College from 2010 to 2017, Johnson led enrollment growth for seven consecutive years by 23%, increased degrees awarded by 53%, and graduation rate by 29%. His innovative leadership elevated the reputation of the digital games program, ranked third in the world by The Princeton Review, and #1 in New England. He also helped create the first bachelor's degree in the U.S. in global citizenship. The U.S. Department of Economic Development designated the college as one of 60 schools as a University Center. Creating the Agile Mindset positioned its curriculum with a unique niche in the higher education landscape.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Agile Mindset, which provides students the skillset and mindset to create new value with essential human skills to meet the demands of the future, will be critical to the academy in a post Covid-19 world," according to Johnson. "I look forward to working with our community to evolve the paradigm for the higher education industry that steeps our students with a sense of humanity, grounding them in the liberal arts with an entrepreneurial spirit that spurs innovation and transforms the world."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Massachusetts Governor Deval Patrick appointed Dr. Johnson to the Mass Tech Collaborative and Governor Charlie Baker appointed him to the Massachusetts Board of Higher Education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and the Black Advisory Council.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native of Detroit, Dr. Johnson was inspired to pursue a life of education for the social good by his uncle who was a classmate of Dr. Martin Luther King, Jr. Dr. Johnson holds a Ph.D. in Higher Education Administration from Touro University International, formerly a division of Touro College,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a Master's degree in Education Administration from the University of Cincinnati; a Bachelor's degree in Economics from Morehouse College in Atlanta; and a Certificate in Applied Neuroscience from MIT Sloan School of Management.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Johnson will begin his new role as President of Western New England University on August 15.</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just celebrated its Centennial, Western New England University is a private, independent, coeducational institution. Located on an attractive 215-acre suburban campus in Springfield, Massachusetts, Western New England serves 3,825 students, including 2,580 full-time undergraduate students. Undergraduate, graduate, and professional programs are offered through Colleges of Arts and Sciences, Business, Engineering, Pharmacy and Health Sciences, and the School of Law.</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All of the University's news releases are available online at</w:t>
      </w:r>
      <w:hyperlink r:id="rId1498" w:history="1">
        <w:r>
          <w:rPr>
            <w:rFonts w:ascii="arial" w:eastAsia="arial" w:hAnsi="arial" w:cs="arial"/>
            <w:b w:val="0"/>
            <w:i/>
            <w:strike w:val="0"/>
            <w:noProof w:val="0"/>
            <w:color w:val="0077CC"/>
            <w:position w:val="0"/>
            <w:sz w:val="20"/>
            <w:u w:val="single"/>
            <w:vertAlign w:val="baseline"/>
          </w:rPr>
          <w:t>http://www.wne.edu/news</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Western New England University</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99"/>
      </w:pPr>
    </w:p>
    <w:p>
      <w:pPr>
        <w:pStyle w:val="Normal99"/>
        <w:ind w:left="200"/>
        <w:sectPr>
          <w:type w:val="continuous"/>
          <w:pgMar w:top="840" w:right="1000" w:bottom="840" w:left="1000" w:header="400" w:footer="400"/>
          <w:pgNumType w:fmt="decimal"/>
          <w:cols w:space="720"/>
        </w:sectPr>
      </w:pPr>
      <w:r>
        <w:br/>
      </w:r>
      <w:r>
        <w:pict>
          <v:line id="_x0000_s1368"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499"/>
          <w:headerReference w:type="default" r:id="rId1500"/>
          <w:footerReference w:type="even" r:id="rId1501"/>
          <w:footerReference w:type="default" r:id="rId1502"/>
          <w:headerReference w:type="first" r:id="rId1503"/>
          <w:footerReference w:type="first" r:id="rId1504"/>
          <w:pgSz w:w="12240" w:h="15840"/>
          <w:pgMar w:top="840" w:right="1000" w:bottom="840" w:left="1000" w:header="400" w:footer="400"/>
          <w:pgNumType w:fmt="decimal"/>
          <w:cols w:space="720"/>
          <w:titlePg w:val="0"/>
        </w:sectPr>
      </w:pPr>
    </w:p>
    <w:p>
      <w:pPr>
        <w:pStyle w:val="Normal100"/>
      </w:pPr>
    </w:p>
    <w:p>
      <w:pPr>
        <w:pStyle w:val="Normal100"/>
      </w:pPr>
      <w:r>
        <w:pict>
          <v:shape id="_x0000_i1369" type="#_x0000_t75" alt="LexisNexis®" style="width:147.75pt;height:30pt">
            <v:imagedata r:id="rId18" o:title=""/>
          </v:shape>
        </w:pict>
      </w:r>
      <w:r>
        <w:cr/>
      </w:r>
    </w:p>
    <w:p>
      <w:pPr>
        <w:pStyle w:val="Heading198"/>
        <w:keepNext w:val="0"/>
        <w:spacing w:after="200" w:line="340" w:lineRule="atLeast"/>
        <w:ind w:left="0" w:right="0" w:firstLine="0"/>
        <w:jc w:val="center"/>
      </w:pPr>
      <w:hyperlink r:id="rId1505" w:history="1">
        <w:r>
          <w:rPr>
            <w:rFonts w:ascii="arial" w:eastAsia="arial" w:hAnsi="arial" w:cs="arial"/>
            <w:b/>
            <w:i/>
            <w:strike w:val="0"/>
            <w:color w:val="0077CC"/>
            <w:sz w:val="28"/>
            <w:u w:val="single"/>
            <w:vertAlign w:val="baseline"/>
          </w:rPr>
          <w:t>AP News in Brief at 6:04 p.m. EDT</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10:04 PM GMT</w:t>
      </w:r>
    </w:p>
    <w:p>
      <w:pPr>
        <w:pStyle w:val="Normal100"/>
        <w:keepNext w:val="0"/>
        <w:spacing w:after="0" w:line="240" w:lineRule="atLeast"/>
        <w:ind w:right="0"/>
        <w:jc w:val="both"/>
      </w:pPr>
      <w:bookmarkStart w:id="201" w:name="Bookmark_100"/>
      <w:bookmarkEnd w:id="201"/>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2025 words</w:t>
      </w:r>
    </w:p>
    <w:p>
      <w:pPr>
        <w:pStyle w:val="Normal100"/>
        <w:keepNext/>
        <w:spacing w:before="240" w:after="0" w:line="340" w:lineRule="atLeast"/>
        <w:ind w:left="0" w:right="0" w:firstLine="0"/>
        <w:jc w:val="left"/>
      </w:pPr>
      <w:bookmarkStart w:id="202" w:name="Body_98"/>
      <w:bookmarkEnd w:id="202"/>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0" style="position:absolute;z-index:25187430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back and biting us': US sees virus resurgence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A coronavirus resurgence is wiping out two months of progress in the U.S. and sending infections to dire new levels across the South and West, with administrators and health experts warning on Wednesday that politicians and a tired-of-being-cooped-up public are letting a disaster unfold.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recorded a one-day total of 34,700 new COVID-19 cases, the highest level since late April, when the number peaked at 36,400, according to the count kept by Johns Hopkins University.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newly confirmed infections have been declining steadily in early hot spots such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several other states set single-day records this week, including Arizona, California, Mississippi, Nevada, Texas and Oklahoma. Some of them also broke hospitalization records, as did North Carolina and South Carolina.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got complacent,” said Dr. Marc Boom, CEO of the Houston Methodist hospital system. “And it’s coming back and biting us, quite frankly.”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slid on Wall Street as the news dampened hopes for a quick economic turnaround. The Dow Jones Industrial Average lost over 700 points for a drop of 2.7%. The broader S&amp;P 500 fell 2.6%.</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cases surging among the young, endangering the elderly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PETERSBURG, Fla. (AP) — Coronavirus cases are climbing rapidly among young adults in a number of states where bars, stores and restaurants have reopened — a disturbing generational shift that not only puts them in greater peril than many realize but poses an even bigger danger to older people who cross their paths.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Mississippi, summer fraternity parties sparked outbreaks. In Oklahoma City, church activities, fitness classes, weddings and funerals seeded infections among people in their 20s, 30s and 40s. In Iowa college towns, surges followed the reopening of bars. A cluster of hangouts near Louisiana State University led to at least 100 customers and employees testing positive. In East Lansing, Michigan, an outbreak tied to a brew pub spread to 25 people ages 18 to 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and in states like Florida, Texas and Arizona, young people have started going out again, many without masks, in what health experts see as irresponsible behavior.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hasn’t changed. We have changed our behaviors," said Ali Mokdad, professor of health metrics sciences at the University of Washington in Seattle. "Younger people are more likely to be out and taking a risk.”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young people ages 15 to 34 now make up 31% of all cases, up from 25% in early June. Last week, more than 8,000 new cases were reported in that age group, compared with about 2,000 among people 55 to 64 years old. And experts say the phenomenon cannot be explained away as simply the result of more testing.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Appeals court orders dismissal of Michael Flynn prosecution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A divided federal appeals court on Wednesday ordered the dismissal of the criminal case against President Donald Trump's former national security adviser Michael Flynn, turning back efforts by a judge to scrutinize the Justice Department's extraordinary decision to drop the prosecution.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Circuit Court of Appeals for the District of Columbia said in a 2-1 ruling that the Justice Department's move to abandon the case against Flynn settles the matter, even though Flynn pleaded guilty as part of special counsel Robert Mueller’s Russia investigation to lying to the FBI.</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a significant win for both Flynn and the Justice Department, appears to cut short what could have been a protracted legal fight over the basis for the government's dismissal of the case. It came as Democrats question whether the Justice Department has become too politicized and Attorney General William Barr too quick to side with the president, particularly as he vocally criticizes, and even undoes, some of the results of the Russia investigation.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Judiciary Committee held a hearing Wednesday centered on another unusual move by Barr to overrule his own prosecutors and ask for less prison time for another Trump associate, Roger Stone. Barr has accepted an invitation to testify before the panel on July 28, a spokeswoman said Wednesday, and he will almost certainly be pressed about the Flynn case.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tweeted just moments after the ruling became public: “Great! Appeals Court Upholds Justice Departments Request to Drop Criminal Case Against General Michael Flynn.”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results are delayed again. Get used to 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Kentucky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primaries Tuesday, but the winners of the closest races probably won't be known until next week. What's going 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used to it. Slow vote counts and delayed results are a feature of elections during the pandemic and are likely to continue into the general election in November, when many election officials say that, absent a landslide, it won't be clear who won the presidential election for several days.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to learn a little patience," said Josh Douglas, a law professor at the University of Kentucky who studies voter rights. "The fact of not knowing who won right away is the process actually working.”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HOLDUP?</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more Americans are voting by mail — heeding health officials' warnings that close contact at polling places could spread the coronavirus — and mail ballots take longer to count.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Scarce medical oxygen worldwide leaves many gasping for life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CONAKRY, Guinea (AP) — Guinea’s best hope for coronavirus patients lies inside a neglected yellow shed on the grounds of its main hospital: an oxygen plant that has never been turned 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was part of a hospital renovation funded by international donors responding to the Ebola crisis in West Africa a few years ago. But the foreign technicians and supplies needed to complete the job can’t get in under Guinea’s coronavirus lockdowns — even though dozens of Chinese technicians came in on a charter flight last month to work at the country’s lucrative mines. Unlike many of Guinea’s public hospitals, the mines have a steady supply of oxygen.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coronavirus spreads, soaring demand for oxygen is bringing out a stark global truth: Even the right to breathe depends on money. In much of the world, oxygen is expensive and hard to get — a basic marker of inequality both between and within countries.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wealthy Europe and North America, hospitals treat oxygen as a fundamental need, much like water or electricity. It is delivered in liquid form by tanker truck and piped directly to the beds of coronavirus patients. Running short is all but unthinkable for a resource that literally can be pulled from the air.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as coronavirus deaths climbed, engineers laid 7 kilometers (4 miles) of tubing in less than a week to give 1,500 beds in an impromptu hospital a direct supply of pure oxygen. Oxygen is also plentiful and brings the most profits in industrial use such as mining, aerospace, electronics and construction.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men indicted on murder charges in killing of Ahmaud Arbery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Three white men have been indicted on murder charges in the killing of Ahmaud Arbery, a Black man fatally shot while running in a suburban neighborhood near Georgia's coast.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Joyette Holmes announced Wednesday that a grand jury has indicted Travis McMichael, Greg McMichael and William “Roddie” Bryan Jr. on charges including malice and felony murder in Arbery's death.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positive step, another great step for finding justice for Ahmaud, for finding justice for this family and the community beyond,” Holmes said at a news conference outside the Glynn County courthouse in Brunswick that was streamed online by news outlets.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Arbery's death has often been invoked during protests against racial injustice that have broken out across the nation since George Floyd's death last month under a white Minneapolis police officer’s knee. Arbery's death also fueled a renewed push for a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which state lawmakers passed on Tuesday.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McMichaels have cautioned against a rush to judgment and have said the full story will come out in court. A lawyer for Bryan has maintained that his client was merely a witness.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paying up to $10.9B to settle Monsanto weedkiller case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(AP) — Bayer said Wednesday that it will pay up to $10.9 billion to settle litigation over the weedkiller Roundup, which has faced thousands of lawsuits over claims it causes cancer.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said it was also paying up $1.22 billion to settle two additional areas of intense litigation, one involving toxic chemical PCB in water, and one involving dicamba, another weedkiller.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the settlement over Roundup, which is made by its Monsanto subsidiary, involves about 125,000 filed and unfiled claims. Under the agreement, Bayer will make a payment of $8.8 billion to $9.6 billion to resolve current litigation, and $1.25 billion to address potential future litigation, even as the company continues to maintain that Roundup is safe.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this is the right action at the right time for Bayer,” CEO Werner Baumann said during a conference call with reporters. In a statement, he called the settlement "financially reasonable when viewed against the significant financial risks of continued, multi-year litigation and the related impacts to our reputation and to our business.”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Monsanto developed glyphosate — a key ingredient in Roundup — in the 1970s. The weedkiller has been sold in more than 160 countries and widely used in the U.S. Bayer, which bought St. Louis-based Monsanto in 2018, said last year that all government regulators that have looked at the issue have rejected a link between cancer and glyphosate.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jab at Trump, Pelosi unveils new 'Obamacare' bill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Flicking a dismissive jab at President Donald Trump, House Speaker Nancy Pelosi unveiled a plan Wednesday to expand “Obamacare," even as Trump's administration is about to file arguments in a Supreme Court case to strike it down.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announced an upcoming floor vote on her measure, setting up a debate that will juxtapose the Democrats' top policy issue, Trump's unrelenting efforts to dismantle Obama's legacy, and the untamed coronavirus pandemic.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Trump administration is expected to file papers with the Supreme Court arguing that the Affordable Care Act is unconstitutional. Pelosi wants her bill on the House floor Monday.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overturn a health insurance expansion providing coverage to about 20 million people “was wrong any time,” Pelosi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beyond stupid," she added. “Beyond stupid.”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wide: US dentists quickly rebuild after virus shutdown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dental offices are quickly bouncing back, but it won't be business as usual. Expect social distancing, layers of protective gear and a new approach to some procedures to guard against coronavirus.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Dental offices largely closed, except for emergency care, after the Centers for Disease Control and Prevention recommended in March that they should delay elective procedures like teeth cleaning and filling cavities.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April, only 3% of dental offices were open for non-emergency care, according to Marko Vujicic, chief economist with the American Dental Association’s Health Policy Institute.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data shows about two-thirds were back open in May and Vujicic expects that to reach 97% by the end of June. He estimates that only 1% of dentists will ultimately sell their practices, retire or file for bankruptcy.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seem to have weathered the storm,” Vujicic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Fireworks are booming before July 4, but why the ruckus?</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They are a symbol of celebration, loudly lighting up the night sky and best known in the U.S. as the explosive exclamation point to Fourth of July festivities.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fireworks aren't being saved for Independence 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become a nightly nuisance ringing out from Connecticut to California, angering sleep-deprived residents and alarming elected officials.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want to know: Why the fascination with fireworks, and where is everybody getting the goods?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that same question,” said Julie L. Heckman, executive director of the American Pyrotechnics Association.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00"/>
      </w:pPr>
    </w:p>
    <w:p>
      <w:pPr>
        <w:pStyle w:val="Normal100"/>
        <w:ind w:left="200"/>
        <w:sectPr>
          <w:type w:val="continuous"/>
          <w:pgMar w:top="840" w:right="1000" w:bottom="840" w:left="1000" w:header="400" w:footer="400"/>
          <w:pgNumType w:fmt="decimal"/>
          <w:cols w:space="720"/>
        </w:sectPr>
      </w:pPr>
      <w:r>
        <w:br/>
      </w:r>
      <w:r>
        <w:pict>
          <v:line id="_x0000_s137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506"/>
          <w:headerReference w:type="default" r:id="rId1507"/>
          <w:footerReference w:type="even" r:id="rId1508"/>
          <w:footerReference w:type="default" r:id="rId1509"/>
          <w:headerReference w:type="first" r:id="rId1510"/>
          <w:footerReference w:type="first" r:id="rId1511"/>
          <w:pgSz w:w="12240" w:h="15840"/>
          <w:pgMar w:top="840" w:right="1000" w:bottom="840" w:left="1000" w:header="400" w:footer="400"/>
          <w:pgNumType w:fmt="decimal"/>
          <w:cols w:space="720"/>
          <w:titlePg w:val="0"/>
        </w:sectPr>
      </w:pPr>
    </w:p>
    <w:p>
      <w:pPr>
        <w:pStyle w:val="Normal101"/>
      </w:pPr>
    </w:p>
    <w:p>
      <w:pPr>
        <w:pStyle w:val="Normal101"/>
      </w:pPr>
      <w:r>
        <w:pict>
          <v:shape id="_x0000_i1372" type="#_x0000_t75" alt="LexisNexis®" style="width:147.75pt;height:30pt">
            <v:imagedata r:id="rId18" o:title=""/>
          </v:shape>
        </w:pict>
      </w:r>
      <w:r>
        <w:cr/>
      </w:r>
    </w:p>
    <w:p>
      <w:pPr>
        <w:pStyle w:val="Heading199"/>
        <w:keepNext w:val="0"/>
        <w:spacing w:after="200" w:line="340" w:lineRule="atLeast"/>
        <w:ind w:left="0" w:right="0" w:firstLine="0"/>
        <w:jc w:val="center"/>
      </w:pPr>
      <w:hyperlink r:id="rId1512" w:history="1">
        <w:r>
          <w:rPr>
            <w:rFonts w:ascii="arial" w:eastAsia="arial" w:hAnsi="arial" w:cs="arial"/>
            <w:b/>
            <w:i/>
            <w:strike w:val="0"/>
            <w:color w:val="0077CC"/>
            <w:sz w:val="28"/>
            <w:u w:val="single"/>
            <w:vertAlign w:val="baseline"/>
          </w:rPr>
          <w:t>The Latest: Prosecutors say Floyd restrained 1 minute less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1:49 AM GMT</w:t>
      </w:r>
    </w:p>
    <w:p>
      <w:pPr>
        <w:pStyle w:val="Normal101"/>
        <w:keepNext w:val="0"/>
        <w:spacing w:after="0" w:line="240" w:lineRule="atLeast"/>
        <w:ind w:right="0"/>
        <w:jc w:val="both"/>
      </w:pPr>
      <w:bookmarkStart w:id="203" w:name="Bookmark_101"/>
      <w:bookmarkEnd w:id="203"/>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2638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01"/>
        <w:keepNext/>
        <w:spacing w:before="240" w:after="0" w:line="340" w:lineRule="atLeast"/>
        <w:ind w:left="0" w:right="0" w:firstLine="0"/>
        <w:jc w:val="left"/>
      </w:pPr>
      <w:bookmarkStart w:id="204" w:name="Body_99"/>
      <w:bookmarkEnd w:id="204"/>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3" style="position:absolute;z-index:25187635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pinned by Minneapolis officers for 7:46.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vandalized in his hometown of Richmond, Virginia.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Seattle City Attorney Pete Holmes says his lawyers will review all the misdemeanor cases referred to his office involving peaceful protesters and some could be dismissed or referred to a restorative-justice program.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Seattle Times reports Holmes said Wednesday that after weeks of anguished demonstrations over the death of George Floyd in Minnesota and the killing of other black people around the country, it is plain to him that peaceful protesters should not be prosecuted despite having been arrested during events that have sometimes devolved into violent and destructive confrontations with Seattle police and supporting law enforcement agencies.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Thirty-seven misdemeanor cases have been referred to Holmes' office for offenses such as obstructing police, failure to disperse and resisting arrest. Most of the arrests came in the week after the first Seattle protest on May 29, four days after Floyd died after a Minneapolis officer pressed his knee into Floyd’s neck as he pleaded for air.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W.Va. — A private college in West Virginia said Wednesday it is removing the name of the late U.S. Sen. Robert C. Byrd from its health center, saying his name had caused “divisiveness and pain” without explicitly noting his complicated past on racial matters.</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Byrd was a member of the Ku Klux Klan in the 1940s but subsequently denounced the organization. He served in the Senate for 51 years and </w:t>
      </w:r>
      <w:hyperlink r:id="rId1468" w:history="1">
        <w:r>
          <w:rPr>
            <w:rFonts w:ascii="arial" w:eastAsia="arial" w:hAnsi="arial" w:cs="arial"/>
            <w:b w:val="0"/>
            <w:i/>
            <w:strike w:val="0"/>
            <w:noProof w:val="0"/>
            <w:color w:val="0077CC"/>
            <w:position w:val="0"/>
            <w:sz w:val="20"/>
            <w:u w:val="single"/>
            <w:vertAlign w:val="baseline"/>
          </w:rPr>
          <w:t>died in 2010</w:t>
        </w:r>
      </w:hyperlink>
      <w:r>
        <w:rPr>
          <w:rFonts w:ascii="arial" w:eastAsia="arial" w:hAnsi="arial" w:cs="arial"/>
          <w:b w:val="0"/>
          <w:i w:val="0"/>
          <w:strike w:val="0"/>
          <w:noProof w:val="0"/>
          <w:color w:val="000000"/>
          <w:position w:val="0"/>
          <w:sz w:val="20"/>
          <w:u w:val="none"/>
          <w:vertAlign w:val="baseline"/>
        </w:rPr>
        <w:t xml:space="preserve"> at age 92.</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 President Tamara Rodenberg said on the school’s website that Byrd’s name will be removed from the college’s Robert C. Byrd Health Center “to demonstrate Bethany College’s capacity to change, to listen, and to learn.”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Bethany’s statement did not specifically mention Byrd’s past ties to the Klan.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are marked by decisions, by actions, and by grace, and today we embrace all three in a tangible, visible way at our beloved Bethany College,” Rodenberg wrote.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College’s statement said the college recognized in the past few weeks that Byrd’s name attached to the health center “created divisiveness and pain for members of Bethany community, both past and present.”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A city council in West Virginia has unanimously approved a proposal to make Juneteenth a permanent city holiday. The celebration, which commemorates the end of slavery in the U.S., is held annually on June 19.</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Mayor Steve Williams told council members before Wednesday’s vote that it was important for city leaders to make such a statement.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change the matter of life and livelihood for our African-American, black neighbors in our community,” Williams said. “But it does send a message. It sends a message that we’re standing shoulder to shoulder, arm in arm, heart to heart, that we have every expectation — not intention — expectation that we’re going to stand by them and make sure that the injustices that are present in our society are overcome.”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about 45,000 residents along the Ohio River has a black population of about 9%.</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the idea came from meetings with his diversity advisory committee amid the international protests following the death of George Floyd, a black man who died after a Minneapolis officer pressed his knee into Floyd’s neck as he pleaded for air.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will get the paid holiday off.</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Police officers in Massachusetts would have to be certified by the state under a bill filed Wednesday by Gov. Charlie Baker.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469" w:history="1">
        <w:r>
          <w:rPr>
            <w:rFonts w:ascii="arial" w:eastAsia="arial" w:hAnsi="arial" w:cs="arial"/>
            <w:b w:val="0"/>
            <w:i/>
            <w:strike w:val="0"/>
            <w:noProof w:val="0"/>
            <w:color w:val="0077CC"/>
            <w:position w:val="0"/>
            <w:sz w:val="20"/>
            <w:u w:val="single"/>
            <w:vertAlign w:val="baseline"/>
          </w:rPr>
          <w:t>https://apnews.com/GeorgeFloyd</w:t>
        </w:r>
      </w:hyperlink>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01"/>
      </w:pPr>
    </w:p>
    <w:p>
      <w:pPr>
        <w:pStyle w:val="Normal101"/>
        <w:ind w:left="200"/>
        <w:sectPr>
          <w:type w:val="continuous"/>
          <w:pgMar w:top="840" w:right="1000" w:bottom="840" w:left="1000" w:header="400" w:footer="400"/>
          <w:pgNumType w:fmt="decimal"/>
          <w:cols w:space="720"/>
        </w:sectPr>
      </w:pPr>
      <w:r>
        <w:br/>
      </w:r>
      <w:r>
        <w:pict>
          <v:line id="_x0000_s1374"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102"/>
      </w:pPr>
    </w:p>
    <w:p>
      <w:pPr>
        <w:pStyle w:val="Normal102"/>
      </w:pPr>
      <w:r>
        <w:pict>
          <v:shape id="_x0000_i1375" type="#_x0000_t75" alt="LexisNexis®" style="width:147.75pt;height:30pt">
            <v:imagedata r:id="rId18" o:title=""/>
          </v:shape>
        </w:pict>
      </w:r>
      <w:r>
        <w:cr/>
      </w:r>
    </w:p>
    <w:p>
      <w:pPr>
        <w:pStyle w:val="Heading1100"/>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Injured protester responds to Trump as George Floyd buried</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Herald Sun Online</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3:30 AM AEDT</w:t>
      </w:r>
    </w:p>
    <w:p>
      <w:pPr>
        <w:pStyle w:val="Normal102"/>
        <w:keepNext w:val="0"/>
        <w:spacing w:after="0" w:line="240" w:lineRule="atLeast"/>
        <w:ind w:right="0"/>
        <w:jc w:val="both"/>
      </w:pPr>
      <w:bookmarkStart w:id="205" w:name="Bookmark_102"/>
      <w:bookmarkEnd w:id="205"/>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102"/>
        <w:keepNext w:val="0"/>
        <w:spacing w:before="120" w:after="0" w:line="220" w:lineRule="atLeast"/>
        <w:ind w:left="0" w:right="0" w:firstLine="0"/>
        <w:jc w:val="left"/>
      </w:pPr>
      <w:r>
        <w:br/>
      </w:r>
      <w:r>
        <w:pict>
          <v:shape id="_x0000_i1376" type="#_x0000_t75" style="width:161.98pt;height:27pt">
            <v:imagedata r:id="rId1520"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2658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Nathan Vass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staff writers, AP</w:t>
      </w:r>
    </w:p>
    <w:p>
      <w:pPr>
        <w:pStyle w:val="Normal102"/>
        <w:keepNext/>
        <w:spacing w:before="240" w:after="0" w:line="340" w:lineRule="atLeast"/>
        <w:ind w:left="0" w:right="0" w:firstLine="0"/>
        <w:jc w:val="left"/>
      </w:pPr>
      <w:bookmarkStart w:id="206" w:name="Body_100"/>
      <w:bookmarkEnd w:id="206"/>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77" style="position:absolute;z-index:25187840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man that ended up in a hospital ICU after he was shoved by a police officer at a Black Lives Matters protest in Buffalo denies US President Donald Trump's claim he was a member of Antifa.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Seventy-five-year-old Martin Gugino's lawyer, Kelly Zarcone, told TMZ: "Martin is out of ICU but still hospitalised and truly needs to rest. Martin has always been a PEACEFUL protester because he cares about today's society."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Zarcone added: "(Martin) is also a typical Western New Yorker who loves his family. No one from law enforcement has even suggested anything otherwise, so we are at a loss to understand why the President of the United States would make such dark, dangerous, and untrue accusations against him."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family of George Floyd, the black man whose shocking death under the knee of a white American cop sparked worldwide outrage, vowed to "fight on" in his name against racism as they farewelled him at a funeral in Texas early this morning AEST.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 people invited to attend by the family packed into the Fountain of Praise Church in Houston.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epic, emotionally exhausting five-hour service, his gold-coloured coffin was loaded into a horse-drawn carriage and taken to a cemetery where he was buried beside his mother. He had called out to her in the final minutes of his life.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many moving moments, possibly the most emotional came when members of his family dressed in white took to the stage to share their memories of the man they called "Big Floyd" and "the ghetto angel".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Brooke Williams, his niece, who angrily said her uncle had been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said make America great again. But when has America ever been great? America, it is time for a change," the young woman cried.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officer showed no remorse for watching my uncle's soul leave his body,"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begged and pleaded just for you to get up. But you just pushed harder.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must this system be corrupt and broken? These laws need to be changed.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activist Rev Al Sharpton closed out the service by saying: "You get your rest now. We gonna fight on, we gonna fight on, we gonna fight 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Joe Biden delivered a video message to a service which was attended by actors Jamie Foxx and Channing Tatum, NFL star J.J. Watt and Congressman Al Green.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"Daddy's looking down and he's so proud of you," Mr Biden said, addressing Mr Floyd's six-year-old daughter Gianna.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miss that bear hug that only he can give."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a viral video in which Gianna declared, "Daddy changed the world," Mr Biden said: "As you said Gianna, your daddy will have changed the world."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lamented the "question too many black children have had to ask for generations: Why?"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in this nation do too many black Americans wake up knowing they could lose their life in the course of just living their life?"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service, Floyd's golden casket was taken by hearse toward the cemetery in the Houston suburb of Pearland where he was to be entombed next to his mother.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horse-drawn carriage carried his body the last mile to the graveyard.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lined the route in the heat.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out here for a purpose. That purpose is because first of all he's our brother. Second, we want to see change," said Marcus Brooks, 47, who set up a tent with other graduates of Jack Yates High School, Floyd's alma mater.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see any black man, any man, but most definitely not a black man sitting on the ground in the hands of bad police."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private service at the cemetery was set to be held for Floyd's family after his casket arrived.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mausoleum, a small podium was set up along with 24 chairs in three rows.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mausoleum in the back, another 42 chairs were set up underneath a tent.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Police officers with the Texas Southern University police saluted the casket of George Floyd as he was brought into the Fountain of Praise Church.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who were invited to join the man's "home-going celebration", sang out during the service: "You changed the world, yes you did," mourners sang during the service."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stage behind the casket were two identical murals of Floyd wearing a black cap that read "Houston" and angel wings drawn behind him.</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NEWS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service began, the streets were lined with American flags as those invited to the service filed inside and onlookers stood in quiet respect.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doors opened, Floyd was lying in an open gold-coloured coffin, dressed in a brown suit.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Mourners piled flowers and bouquets around a photograph of Floyd, whose death in police custody inspired anti-racism rallies around the world.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Houston's police chief Art Acevedour told the US </w:t>
      </w:r>
      <w:r>
        <w:rPr>
          <w:rFonts w:ascii="arial" w:eastAsia="arial" w:hAnsi="arial" w:cs="arial"/>
          <w:b w:val="0"/>
          <w:i/>
          <w:strike w:val="0"/>
          <w:noProof w:val="0"/>
          <w:color w:val="000000"/>
          <w:position w:val="0"/>
          <w:sz w:val="20"/>
          <w:u w:val="none"/>
          <w:vertAlign w:val="baseline"/>
        </w:rPr>
        <w:t>Today</w:t>
      </w:r>
      <w:r>
        <w:rPr>
          <w:rFonts w:ascii="arial" w:eastAsia="arial" w:hAnsi="arial" w:cs="arial"/>
          <w:b w:val="0"/>
          <w:i w:val="0"/>
          <w:strike w:val="0"/>
          <w:noProof w:val="0"/>
          <w:color w:val="000000"/>
          <w:position w:val="0"/>
          <w:sz w:val="20"/>
          <w:u w:val="none"/>
          <w:vertAlign w:val="baseline"/>
        </w:rPr>
        <w:t xml:space="preserve"> show how the Houston police had been supporting the Floyd family.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message to them is, first we extended our condolences, we wanted them to know that we feel their pain, but the most important thing is, that this is different," he said.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has united against police misconduct, and some of the other social, economic challenges in this country. (Floyd's) death will not be in vain. I really believe we're at a watershed moment, and I am very hopeful that we're going to see some, some real change, systemic change, in our country.</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JUSTINE DAMOND'S FIANCE ATTENDS FUNERAL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fiance of Australian woman Justine Damond, who was shot and killed by a police officer in Minneapolis, is set to attend the funeral of George Floyd in his hometown of Houston overnight.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Damond said he wanted to comfort the partner and daughter of Floyd, who died after fired Minneapolis police officer Derek Chauvin pinned him to the ground by putting his knee on the unarmed black man's neck.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Damond called for an overhaul of the controversial police force, three years after 40-year-old Justine, from Sydney's northern beaches, was shot dead outside her home by Minneapolis police officer Mohamed Noor, who was tried and found guilty of her murder.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sad, angry, so disappointed and I just really want to put my arms, maybe figuratively, around Roxy and her daughter," Mr Damond told Seven News at Minneapolis Airport before boarding a plane to Houston.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really sliced open something that you hope will heal - Mohamed Noor was sentenced a year ago.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it's time to be a voice for that change. What's happening in this city with defund (the police), disband, whatever word you choose, it's pointing to the fact something has to change."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Damond called 911 in 2017 after hearing a woman's screams behind her home. When she approached Noor's vehicle he shot her dead, claiming he thought he was being ambushed.</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HUNDREDS MORN RETIRED POLICE CAPTAIN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gathered at a church in St Louis, Missouri, to pay their respects to a former police commander who was shot dead while last week while trying to protect his friend's pawn shop.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leaders and police officers were among those who attended the public visitation for David Dorn, according to the </w:t>
      </w:r>
      <w:r>
        <w:rPr>
          <w:rFonts w:ascii="arial" w:eastAsia="arial" w:hAnsi="arial" w:cs="arial"/>
          <w:b w:val="0"/>
          <w:i/>
          <w:strike w:val="0"/>
          <w:noProof w:val="0"/>
          <w:color w:val="000000"/>
          <w:position w:val="0"/>
          <w:sz w:val="20"/>
          <w:u w:val="none"/>
          <w:vertAlign w:val="baseline"/>
        </w:rPr>
        <w:t>St Louis Post-Dispatch</w:t>
      </w:r>
      <w:r>
        <w:rPr>
          <w:rFonts w:ascii="arial" w:eastAsia="arial" w:hAnsi="arial" w:cs="arial"/>
          <w:b w:val="0"/>
          <w:i w:val="0"/>
          <w:strike w:val="0"/>
          <w:noProof w:val="0"/>
          <w:color w:val="000000"/>
          <w:position w:val="0"/>
          <w:sz w:val="20"/>
          <w:u w:val="none"/>
          <w:vertAlign w:val="baseline"/>
        </w:rPr>
        <w:t>. A private funeral is scheduled for the former police captain tomorrow.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Dorn was found dead in the early hours of Tuesday morning (local time) last week after peaceful protests turned violent.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"Captain Dorn, he was a sweet guy," said Brandon O'Bryant, who works for the St. Louis sheriff's office, the </w:t>
      </w:r>
      <w:r>
        <w:rPr>
          <w:rFonts w:ascii="arial" w:eastAsia="arial" w:hAnsi="arial" w:cs="arial"/>
          <w:b w:val="0"/>
          <w:i/>
          <w:strike w:val="0"/>
          <w:noProof w:val="0"/>
          <w:color w:val="000000"/>
          <w:position w:val="0"/>
          <w:sz w:val="20"/>
          <w:u w:val="none"/>
          <w:vertAlign w:val="baseline"/>
        </w:rPr>
        <w:t>St Louis Post-Dispatch</w:t>
      </w:r>
      <w:r>
        <w:rPr>
          <w:rFonts w:ascii="arial" w:eastAsia="arial" w:hAnsi="arial" w:cs="arial"/>
          <w:b w:val="0"/>
          <w:i w:val="0"/>
          <w:strike w:val="0"/>
          <w:noProof w:val="0"/>
          <w:color w:val="000000"/>
          <w:position w:val="0"/>
          <w:sz w:val="20"/>
          <w:u w:val="none"/>
          <w:vertAlign w:val="baseline"/>
        </w:rPr>
        <w:t xml:space="preserve"> reported. "Captain Dorn is the one that taught me to get into law enforcement."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recently emerged that Stephan Cannon had been charged with first degree murder over Dorn's death.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probably cause statement, local police said the 24-year-old was among those seen on surveillance footage entering the store and then stealing several televisions. Dorn was reportedly in the habit of checking on the business when alarms went off, arrived at the store.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Cannon then walked toward the street corner with gun in his hand.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shots were fired, (Cannon) was the only person standing at that corner," the probable cause statement reads. "Multiple plumes of smoke" can be seen coming from where Cannon was standing, and shell casings were found on the spot, police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also faces several other charges including robbery and felon in possession of a firearm.</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SAYS INJURED PROTESTER COULD BE AGENT OF FAR-LEFT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believes the 75-year-old protester who was pushed down by police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and then seen with blood dripping from his head - could be an "ANTIFA provocateur".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tweeted that Martin Gugino "was pushed away after appearing to scan police communications in order to black out the equipment".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he fell harder than was pushed. Was aiming scanner. Could be a set up?" Mr Trump questioned.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on June 4, Mr Gugino was filmed approaching a line of helmeted officers holding batons in Niagara Square around the time of an 8pm curfew.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officers are seen engaging with Mr Gugino: one cop uses a baton, while the other one extended his arm to knock down the elderly protester.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Mr Gugino falls to the ground, where he was seen motionless - with blood coming out of his head.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Gugino's lawyer Kelly Zarbone said the man remained in hospital in a "serious but stable" condition.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Zarbone responded to the president's tweet by saying, "No one from law enforcement has even suggested".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has always been a peaceful protester, because he cares about today's society.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 serious but stable condition. Martin has acknowledged and sincerely appreciates the tremendous outpouring of support he has received nationwide,"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officers caught in the footage pushing Mr Gugino to the ground, where he lay heavily bleeding on the pavement, have pleaded not guilty to second-degree assault.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Robert McCabe and Aaron Torgalski, who have been suspended without pay, have been released without bail.</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LONDON MAYOR CALLS FOR REMOVAL OF ALL SLAVERY LINK STATUES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the toppling by protesters of a statue of a slave trader in Bristol, a statue of colonialist King Leopold II in Antwerp, Belgium, has been removed by authorities.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statues of imperialist figures could be removed from Britain's streets, following the unauthorised felling of a monument to slave trader Edward Colston in the city of Bristol, the mayor of London said Tuesday.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Sadiq Khan said he was setting up a commission to ensure the city's monuments reflected its diversity.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for Diversity in the Public Realm will review statues, murals, street art, street names and other memorials and consider which legacies should be celebrated, the mayor's office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an uncomfortable truth that our nation and city owes a large part of its wealth to its role in the slave trade and while this is reflected in our public realm, the contribution of many of our communities to life in our capital has been wilfully ignored," Mr Khan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Boris Johnson acknowledged that it was "a cold reality" that people of colour in Britain experienced discrimination, and promised his government was committed to "eradicating prejudice and creating opportunity."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said those who attacked police or desecrated public monuments should face "the full force of the law."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suggested Winston Churchill's statue should stay up.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"Nobody's perfect, whether it's Churchill, whether it's Gandhi, whether it's Malcolm X," he told the BBC, adding that schools should teach children about historical figures "warts and all."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some statues that are quite clear cut," Mr Khan said. "Slavers are quite clear cut in my view, plantation owners are quite clear cut." </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KKK LEADER DRIVES INTO PROTESTERS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man who allegedly drove his car through a group of protesters is an "admitted leader of the Ku Klux Klan and a propagandist for Confederate ideology," prosecutors say.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say Harry Rogers, 36, "revved his engine" and sped up before driving onto the median strip and into a crowd of Black Lives Matters protesters in Virginia on the weekend, according to WTVR.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seriously injured, and Rogers was arrested by police.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in court on Monday (local time) that Rogers told arresting officers that he was the president of the Ku Klux Klan in Virginia.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by his own admission and by a cursory glance at social media, is an admitted leader of the Ku Klux Klan and a propagandist for Confederate ideology," Henrico County Commonwealth's lawyer Shannon Taylor said in a statement released after court, according to WTVR.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investigating whether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 are appropriate."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Taylor labelled Rogers' act "heinous and despicable".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prosecute to the fullest extent of the law," she said. </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MASSIVE BAIL SET FOR COP IN GEORGE FLOYD MURDER CASE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ex-cop charged with murder in African-American George Floyd's death was ordered to be held on $A1.8 million bail in his first court appearance since being arrested.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cop Derek Chauvin appeared before Judge Jeannice Reding at the Hennepin County District Court early today AEST via video link from Oak Park Heights Prison.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bail was set at $A1.8m with no conditions and $A1.5m with conditions that include no police or law enforcement work.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these conditions, Chauvin would also have to surrender his firearms or ammunition, his firearm permit and would not be allowed to leave Minnesota or have contact with George Floyd's family.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did not object to the prosecutor's bail proposal.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was handcuffed in an orange jail house jumpsuit with a white T-shirt and stated his name and address.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answered several questions from the judge including that he still has guns at his property.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ex-officer only appeared in court for 11 minutes and will next appear on June 29.</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44, is charged with second-degree murder and second-degree manslaughter in the May 25 death of Mr Floyd, who died after being pinned down by the cop's knee for nearly nine minutes while pleading repeatedly, "I can't breathe".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Floyd's death, caught on viral video, has sparked worldwide outrage and massive demonstrations calling for justice racial equality across the US and in dozens of countries on five continents.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was initially charged with third-degree murder, but the charges were upgraded after an outcry from Mr Floyd's family and other supporters.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other officers involved in the incident - Thomas Lane, J. Alexander Kueng, and Tou Thao - are charged with aiding and abetting.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faces up to 40 years in prison if convicted.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cops were fired by Minneapolis Mayor Jacob Frey the day after the incident, and Chauvin was arrested the day after that.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 19-year veteran of the Minneapolis department, has been the subject of more than a dozen complaints over his career.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arraignment came as a memorial and funeral services for Floyd were held in his hometown of Houston.</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 NOT WITH THEM', BIDEN SAYS OF 'POLICE-FREE USA' ADVOCATES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candidate Joe Biden has been forced to distance himself from fellow US Democrats calling for police departments to be "defunded" and "dismantled".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far-left Democrats have advocated a "police-free America" to appease Black Lives Matter protesters - potentially creating a nightmare "law and order" showdown for Mr Biden with President Donald Trump in the lead up to the November presidential election.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Minneapolis City Council, Lisa Bender, even said people who expect to be able to call police when their home is broken into come from "a place of privilege".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members of her council have said they will move to "dismantle" the city's police department - a move opposed by its Mayor Jacob Frey.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on CNN, Cr Lisa Bender was asked who someone would call for help in a "police-free" society if their home was broken into in the middle of the night.</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2"/>
        <w:spacing w:line="60" w:lineRule="exact"/>
      </w:pPr>
      <w:r>
        <w:pict>
          <v:line id="_x0000_s1378" style="position:absolute;z-index:251879424"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 links may not lead to an active page. Page maintenance is at the discretion of the publisher.</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02"/>
      </w:pPr>
    </w:p>
    <w:p>
      <w:pPr>
        <w:pStyle w:val="Normal102"/>
        <w:ind w:left="200"/>
        <w:sectPr>
          <w:type w:val="continuous"/>
          <w:pgMar w:top="840" w:right="1000" w:bottom="840" w:left="1000" w:header="400" w:footer="400"/>
          <w:pgNumType w:fmt="decimal"/>
          <w:cols w:space="720"/>
        </w:sectPr>
      </w:pPr>
      <w:r>
        <w:br/>
      </w:r>
      <w:r>
        <w:pict>
          <v:line id="_x0000_s1379"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521"/>
          <w:headerReference w:type="default" r:id="rId1522"/>
          <w:footerReference w:type="even" r:id="rId1523"/>
          <w:footerReference w:type="default" r:id="rId1524"/>
          <w:headerReference w:type="first" r:id="rId1525"/>
          <w:footerReference w:type="first" r:id="rId1526"/>
          <w:pgSz w:w="12240" w:h="15840"/>
          <w:pgMar w:top="840" w:right="1000" w:bottom="840" w:left="1000" w:header="400" w:footer="400"/>
          <w:pgNumType w:fmt="decimal"/>
          <w:cols w:space="720"/>
          <w:titlePg w:val="0"/>
        </w:sectPr>
      </w:pPr>
    </w:p>
    <w:p>
      <w:pPr>
        <w:pStyle w:val="Normal103"/>
      </w:pPr>
    </w:p>
    <w:p>
      <w:pPr>
        <w:pStyle w:val="Normal103"/>
      </w:pPr>
      <w:r>
        <w:pict>
          <v:shape id="_x0000_i1380" type="#_x0000_t75" alt="LexisNexis®" style="width:147.75pt;height:30pt">
            <v:imagedata r:id="rId18" o:title=""/>
          </v:shape>
        </w:pict>
      </w:r>
      <w:r>
        <w:cr/>
      </w:r>
    </w:p>
    <w:p>
      <w:pPr>
        <w:pStyle w:val="Heading1101"/>
        <w:keepNext w:val="0"/>
        <w:spacing w:after="200" w:line="340" w:lineRule="atLeast"/>
        <w:ind w:left="0" w:right="0" w:firstLine="0"/>
        <w:jc w:val="center"/>
      </w:pPr>
      <w:hyperlink r:id="rId1527" w:history="1">
        <w:r>
          <w:rPr>
            <w:rFonts w:ascii="arial" w:eastAsia="arial" w:hAnsi="arial" w:cs="arial"/>
            <w:b/>
            <w:i/>
            <w:strike w:val="0"/>
            <w:color w:val="0077CC"/>
            <w:sz w:val="28"/>
            <w:u w:val="single"/>
            <w:vertAlign w:val="baseline"/>
          </w:rPr>
          <w:t>'Chicago P.D.' Adds Nicole Ari Parker For a New Kind of Story</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Cheat Sheet</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 1:06 AM EST</w:t>
      </w:r>
    </w:p>
    <w:p>
      <w:pPr>
        <w:pStyle w:val="Normal103"/>
        <w:keepNext w:val="0"/>
        <w:spacing w:after="0" w:line="240" w:lineRule="atLeast"/>
        <w:ind w:right="0"/>
        <w:jc w:val="both"/>
      </w:pPr>
      <w:bookmarkStart w:id="207" w:name="Bookmark_103"/>
      <w:bookmarkEnd w:id="207"/>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Papp</w:t>
      </w:r>
    </w:p>
    <w:p>
      <w:pPr>
        <w:pStyle w:val="Normal103"/>
        <w:keepNext/>
        <w:spacing w:before="240" w:after="0" w:line="340" w:lineRule="atLeast"/>
        <w:ind w:left="0" w:right="0" w:firstLine="0"/>
        <w:jc w:val="left"/>
      </w:pPr>
      <w:bookmarkStart w:id="208" w:name="Body_101"/>
      <w:bookmarkEnd w:id="208"/>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1" style="position:absolute;z-index:251881472" from="0,2pt" to="512pt,2pt" strokecolor="#009ddb" strokeweight="2pt">
            <v:stroke linestyle="single"/>
            <w10:wrap type="topAndBottom"/>
          </v:line>
        </w:pict>
      </w:r>
    </w:p>
    <w:p>
      <w:pPr>
        <w:pStyle w:val="Normal103"/>
      </w:pP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08, 2020( The Cheat Sheet: </w:t>
      </w:r>
      <w:hyperlink r:id="rId1444" w:history="1">
        <w:r>
          <w:rPr>
            <w:rFonts w:ascii="arial" w:eastAsia="arial" w:hAnsi="arial" w:cs="arial"/>
            <w:b w:val="0"/>
            <w:i/>
            <w:strike w:val="0"/>
            <w:noProof w:val="0"/>
            <w:color w:val="0077CC"/>
            <w:position w:val="0"/>
            <w:sz w:val="20"/>
            <w:u w:val="single"/>
            <w:vertAlign w:val="baseline"/>
          </w:rPr>
          <w:t>http://www.cheatsheet.com</w:t>
        </w:r>
      </w:hyperlink>
      <w:r>
        <w:rPr>
          <w:rFonts w:ascii="arial" w:eastAsia="arial" w:hAnsi="arial" w:cs="arial"/>
          <w:b w:val="0"/>
          <w:i w:val="0"/>
          <w:strike w:val="0"/>
          <w:noProof w:val="0"/>
          <w:color w:val="000000"/>
          <w:position w:val="0"/>
          <w:sz w:val="20"/>
          <w:u w:val="none"/>
          <w:vertAlign w:val="baseline"/>
        </w:rPr>
        <w:t xml:space="preserve">/ Delivered by Newstex)  The times are changing andChicago P.D.[1], like all police dramas, is going to have to keep up. For the upcoming season, a new character will be tasked with keeping Sgt. Hank Voight (Jason Beghe)[2] and his team in line. Deputy Superintendent Samantha Miller, portrayed by Nicole Ari Parker, comes to Chicagoland from Atlanta for Season 8. Nicole Ari Parker | Paul Archuleta/Getty ImagesNicole Ari Parker's acting history Parker, 50, grew up in Baltimore. At 17, she won the state's high school theater Best Actress competition. She joined The Washington Ballet Company and later earned her acting degree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University's prestigious Tisch School of the Arts, according to Biography[3]. .@NBCChicagoPD[4] Casts Nicole Ari Parker (@nicolearip[5]) for Season 8 Police Reform Storyline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/4mTEcatxBI[6] — TVLine.com (@TVLine) September 22, 2020[7];She appeared in the filmsBoogie Nights,Blue Streak, andRemember the Titansbefore turning to the smaller screen. Her break there came with the Showtime showSoul Food</w:t>
      </w:r>
      <w:hyperlink r:id="rId1528" w:history="1">
        <w:r>
          <w:rPr>
            <w:rFonts w:ascii="arial" w:eastAsia="arial" w:hAnsi="arial" w:cs="arial"/>
            <w:b w:val="0"/>
            <w:i/>
            <w:strike w:val="0"/>
            <w:noProof w:val="0"/>
            <w:color w:val="0077CC"/>
            <w:position w:val="0"/>
            <w:sz w:val="20"/>
            <w:u w:val="single"/>
            <w:vertAlign w:val="baseline"/>
          </w:rPr>
          <w:t>https://www.cheatsheet</w:t>
        </w:r>
      </w:hyperlink>
      <w:r>
        <w:rPr>
          <w:rFonts w:ascii="arial" w:eastAsia="arial" w:hAnsi="arial" w:cs="arial"/>
          <w:b w:val="0"/>
          <w:i w:val="0"/>
          <w:strike w:val="0"/>
          <w:noProof w:val="0"/>
          <w:color w:val="000000"/>
          <w:position w:val="0"/>
          <w:sz w:val="20"/>
          <w:u w:val="none"/>
          <w:vertAlign w:val="baseline"/>
        </w:rPr>
        <w:t xml:space="preserve"> .com/entertainment/how-the-soul-food-movie-became-a-successful-television-series.html/in the early 2000s. She portrayed Teri Joseph, the eldest of three sisters. </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romantic interest on the show, Damon, was portrayed by Boris Kodjoe, who later became her real-life husband[8]. The two starred in their own show,Second Time Around, on UPN from 2004-2005.Most recently, Parker has been seen as Giselle Barker on the prime-time soap opera,Empire. Her role, first developed in Season 4, moved from recurring to series regular alongside actors Jussie Smollett, Terrance Howard,[9] Taraji Henson, Bryshere Gray, and Trai Byers. With Smollett being fired, following his indictment for six counts of making false police reports of being a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assault in 2019, the show went on through Season 6, it's last season without him, according to The Washington Post[10]. Parker's personal lifeNicole Air Parker will tackle police brutality in her new recurring role on the upcoming eighth season of NBC's Chicago P.D. </w:t>
      </w:r>
      <w:hyperlink r:id="rId1529" w:history="1">
        <w:r>
          <w:rPr>
            <w:rFonts w:ascii="arial" w:eastAsia="arial" w:hAnsi="arial" w:cs="arial"/>
            <w:b w:val="0"/>
            <w:i/>
            <w:strike w:val="0"/>
            <w:noProof w:val="0"/>
            <w:color w:val="0077CC"/>
            <w:position w:val="0"/>
            <w:sz w:val="20"/>
            <w:u w:val="single"/>
            <w:vertAlign w:val="baseline"/>
          </w:rPr>
          <w:t>https://t.co/w9O5QzzYh8</w:t>
        </w:r>
      </w:hyperlink>
      <w:r>
        <w:rPr>
          <w:rFonts w:ascii="arial" w:eastAsia="arial" w:hAnsi="arial" w:cs="arial"/>
          <w:b w:val="0"/>
          <w:i w:val="0"/>
          <w:strike w:val="0"/>
          <w:noProof w:val="0"/>
          <w:color w:val="000000"/>
          <w:position w:val="0"/>
          <w:sz w:val="20"/>
          <w:u w:val="none"/>
          <w:vertAlign w:val="baseline"/>
        </w:rPr>
        <w:t xml:space="preserve">[11] — theGrio.com (@theGrio) September 25, 2020[12]RELATED: 'Chicago P.D .': Fans Worry About How the Show Will Handle Police Brutality[13]Parker was married to and divorced from actor Joseph Falasca in 2001, according to IMDb[14]. She marriedSoul FoodandSecond Time Aroundco-star, Kodjoe in May 2005. They have two children.Their daughter, now 15, was born with spina bifida. Subsequently, Parker and Kodjoe started Sophie's Voice, named after their daughter. According to the foundation's website,'They founded Sophie's Voice Foundation (SVF) to further research that may offer viable solutions for better healthcare for children and adults living with spina bifida, to promote its prevention and to improve the quality of life for those living with spina bifida.' In 2019, the foundation name was changed to theKodjoe Family Foundation[15]. What Parker's role brings to 'Chicago P.D.'ChiHards, have you followed @NBCChicagoFire[16] yet? #FollowFire[17] so you never miss moments like these from #OneChicago[18]! : @marinasqu[19] pic.twitter .com/BgBhLpTFX2[20] — Chicago P.D. (@NBCChicagoPD) October 6, 2020[21];Cop shows have a long history of 'roughing up perps,' said Darnell Hunt to Variety[22]. Hunt, the Dean of Social Sciences and professor of sociology and African American Studies at UCLA, further said, 'CBS, hasCSIandNCIS, NBC hasLaw &amp;#38; OrderandChicago P.D . All those crime shows that have repeated over the years tend to skew older, tend to skew whiter.'Chicago P.D.is trying to catch up with the times. Roughing perps up needs to diminish along with racial profiling, and Deputy Superintendent Miller is being brought in to help. She is 'a progressive, ardent proponent of police reform,' as her character description describes, according to TV Line[23]. 'She wants to help Voight and intelligence adapt to the new reality, but will not tolerate breaches of the new police guidelines and protocols.'It is going to take some work. Voight[24] is known for doing what it takes to get people to talk, despite encouraging his officers to not follow his example.We expectChicago P.D.and other cop shows to go on well into the future. Some are the most-watched shows on TV.Chicago P.D., along withsister shows Chicago FireandChicago Med, was renewed by NBC for three years, following the season finale of Season 7. Next season is scheduled to premiere on Wednesday, Nov. 11 in its 10 p.m. timeslot followingChicago Fire. Read the original article from The Cheat Sheet[25] [ 1]: </w:t>
      </w:r>
      <w:hyperlink r:id="rId1530" w:history="1">
        <w:r>
          <w:rPr>
            <w:rFonts w:ascii="arial" w:eastAsia="arial" w:hAnsi="arial" w:cs="arial"/>
            <w:b w:val="0"/>
            <w:i/>
            <w:strike w:val="0"/>
            <w:noProof w:val="0"/>
            <w:color w:val="0077CC"/>
            <w:position w:val="0"/>
            <w:sz w:val="20"/>
            <w:u w:val="single"/>
            <w:vertAlign w:val="baseline"/>
          </w:rPr>
          <w:t>https://www.cheatsheet.com/tag/chicago-p-d/</w:t>
        </w:r>
      </w:hyperlink>
      <w:r>
        <w:rPr>
          <w:rFonts w:ascii="arial" w:eastAsia="arial" w:hAnsi="arial" w:cs="arial"/>
          <w:b w:val="0"/>
          <w:i w:val="0"/>
          <w:strike w:val="0"/>
          <w:noProof w:val="0"/>
          <w:color w:val="000000"/>
          <w:position w:val="0"/>
          <w:sz w:val="20"/>
          <w:u w:val="none"/>
          <w:vertAlign w:val="baseline"/>
        </w:rPr>
        <w:t xml:space="preserve"> [ 2]: </w:t>
      </w:r>
      <w:hyperlink r:id="rId1531" w:history="1">
        <w:r>
          <w:rPr>
            <w:rFonts w:ascii="arial" w:eastAsia="arial" w:hAnsi="arial" w:cs="arial"/>
            <w:b w:val="0"/>
            <w:i/>
            <w:strike w:val="0"/>
            <w:noProof w:val="0"/>
            <w:color w:val="0077CC"/>
            <w:position w:val="0"/>
            <w:sz w:val="20"/>
            <w:u w:val="single"/>
            <w:vertAlign w:val="baseline"/>
          </w:rPr>
          <w:t>https://www.cheatsheet.com/entertainment/who-is-chicago-p-d-actor-jason-beghe.html/</w:t>
        </w:r>
      </w:hyperlink>
      <w:r>
        <w:rPr>
          <w:rFonts w:ascii="arial" w:eastAsia="arial" w:hAnsi="arial" w:cs="arial"/>
          <w:b w:val="0"/>
          <w:i w:val="0"/>
          <w:strike w:val="0"/>
          <w:noProof w:val="0"/>
          <w:color w:val="000000"/>
          <w:position w:val="0"/>
          <w:sz w:val="20"/>
          <w:u w:val="none"/>
          <w:vertAlign w:val="baseline"/>
        </w:rPr>
        <w:t xml:space="preserve"> [ 3]: </w:t>
      </w:r>
      <w:hyperlink r:id="rId1532" w:history="1">
        <w:r>
          <w:rPr>
            <w:rFonts w:ascii="arial" w:eastAsia="arial" w:hAnsi="arial" w:cs="arial"/>
            <w:b w:val="0"/>
            <w:i/>
            <w:strike w:val="0"/>
            <w:noProof w:val="0"/>
            <w:color w:val="0077CC"/>
            <w:position w:val="0"/>
            <w:sz w:val="20"/>
            <w:u w:val="single"/>
            <w:vertAlign w:val="baseline"/>
          </w:rPr>
          <w:t>https://biography.jrank.org/pages/2762/Parker-Nicole-Ari.html</w:t>
        </w:r>
      </w:hyperlink>
      <w:r>
        <w:rPr>
          <w:rFonts w:ascii="arial" w:eastAsia="arial" w:hAnsi="arial" w:cs="arial"/>
          <w:b w:val="0"/>
          <w:i w:val="0"/>
          <w:strike w:val="0"/>
          <w:noProof w:val="0"/>
          <w:color w:val="000000"/>
          <w:position w:val="0"/>
          <w:sz w:val="20"/>
          <w:u w:val="none"/>
          <w:vertAlign w:val="baseline"/>
        </w:rPr>
        <w:t xml:space="preserve"> [ 4]: </w:t>
      </w:r>
      <w:hyperlink r:id="rId1533" w:history="1">
        <w:r>
          <w:rPr>
            <w:rFonts w:ascii="arial" w:eastAsia="arial" w:hAnsi="arial" w:cs="arial"/>
            <w:b w:val="0"/>
            <w:i/>
            <w:strike w:val="0"/>
            <w:noProof w:val="0"/>
            <w:color w:val="0077CC"/>
            <w:position w:val="0"/>
            <w:sz w:val="20"/>
            <w:u w:val="single"/>
            <w:vertAlign w:val="baseline"/>
          </w:rPr>
          <w:t>https://twitter.com/NBCChicagoPD?ref_src=twsrc%5Etfw</w:t>
        </w:r>
      </w:hyperlink>
      <w:r>
        <w:rPr>
          <w:rFonts w:ascii="arial" w:eastAsia="arial" w:hAnsi="arial" w:cs="arial"/>
          <w:b w:val="0"/>
          <w:i w:val="0"/>
          <w:strike w:val="0"/>
          <w:noProof w:val="0"/>
          <w:color w:val="000000"/>
          <w:position w:val="0"/>
          <w:sz w:val="20"/>
          <w:u w:val="none"/>
          <w:vertAlign w:val="baseline"/>
        </w:rPr>
        <w:t xml:space="preserve"> [ 5]: </w:t>
      </w:r>
      <w:hyperlink r:id="rId1534" w:history="1">
        <w:r>
          <w:rPr>
            <w:rFonts w:ascii="arial" w:eastAsia="arial" w:hAnsi="arial" w:cs="arial"/>
            <w:b w:val="0"/>
            <w:i/>
            <w:strike w:val="0"/>
            <w:noProof w:val="0"/>
            <w:color w:val="0077CC"/>
            <w:position w:val="0"/>
            <w:sz w:val="20"/>
            <w:u w:val="single"/>
            <w:vertAlign w:val="baseline"/>
          </w:rPr>
          <w:t>https://twitter.com/nicolearip?ref_src=twsrc%5Etfw</w:t>
        </w:r>
      </w:hyperlink>
      <w:r>
        <w:rPr>
          <w:rFonts w:ascii="arial" w:eastAsia="arial" w:hAnsi="arial" w:cs="arial"/>
          <w:b w:val="0"/>
          <w:i w:val="0"/>
          <w:strike w:val="0"/>
          <w:noProof w:val="0"/>
          <w:color w:val="000000"/>
          <w:position w:val="0"/>
          <w:sz w:val="20"/>
          <w:u w:val="none"/>
          <w:vertAlign w:val="baseline"/>
        </w:rPr>
        <w:t xml:space="preserve"> [ 6]: </w:t>
      </w:r>
      <w:hyperlink r:id="rId1535" w:history="1">
        <w:r>
          <w:rPr>
            <w:rFonts w:ascii="arial" w:eastAsia="arial" w:hAnsi="arial" w:cs="arial"/>
            <w:b w:val="0"/>
            <w:i/>
            <w:strike w:val="0"/>
            <w:noProof w:val="0"/>
            <w:color w:val="0077CC"/>
            <w:position w:val="0"/>
            <w:sz w:val="20"/>
            <w:u w:val="single"/>
            <w:vertAlign w:val="baseline"/>
          </w:rPr>
          <w:t>https://t.co/4mTEcatxBI</w:t>
        </w:r>
      </w:hyperlink>
      <w:r>
        <w:rPr>
          <w:rFonts w:ascii="arial" w:eastAsia="arial" w:hAnsi="arial" w:cs="arial"/>
          <w:b w:val="0"/>
          <w:i w:val="0"/>
          <w:strike w:val="0"/>
          <w:noProof w:val="0"/>
          <w:color w:val="000000"/>
          <w:position w:val="0"/>
          <w:sz w:val="20"/>
          <w:u w:val="none"/>
          <w:vertAlign w:val="baseline"/>
        </w:rPr>
        <w:t xml:space="preserve"> [ 7]: </w:t>
      </w:r>
      <w:hyperlink r:id="rId1536" w:history="1">
        <w:r>
          <w:rPr>
            <w:rFonts w:ascii="arial" w:eastAsia="arial" w:hAnsi="arial" w:cs="arial"/>
            <w:b w:val="0"/>
            <w:i/>
            <w:strike w:val="0"/>
            <w:noProof w:val="0"/>
            <w:color w:val="0077CC"/>
            <w:position w:val="0"/>
            <w:sz w:val="20"/>
            <w:u w:val="single"/>
            <w:vertAlign w:val="baseline"/>
          </w:rPr>
          <w:t>https://twitter.com/TVLine/status/1308466720080687104?ref_src=twsrc%5Etfw</w:t>
        </w:r>
      </w:hyperlink>
      <w:r>
        <w:rPr>
          <w:rFonts w:ascii="arial" w:eastAsia="arial" w:hAnsi="arial" w:cs="arial"/>
          <w:b w:val="0"/>
          <w:i w:val="0"/>
          <w:strike w:val="0"/>
          <w:noProof w:val="0"/>
          <w:color w:val="000000"/>
          <w:position w:val="0"/>
          <w:sz w:val="20"/>
          <w:u w:val="none"/>
          <w:vertAlign w:val="baseline"/>
        </w:rPr>
        <w:t xml:space="preserve"> [ 8]: </w:t>
      </w:r>
      <w:hyperlink r:id="rId1537" w:history="1">
        <w:r>
          <w:rPr>
            <w:rFonts w:ascii="arial" w:eastAsia="arial" w:hAnsi="arial" w:cs="arial"/>
            <w:b w:val="0"/>
            <w:i/>
            <w:strike w:val="0"/>
            <w:noProof w:val="0"/>
            <w:color w:val="0077CC"/>
            <w:position w:val="0"/>
            <w:sz w:val="20"/>
            <w:u w:val="single"/>
            <w:vertAlign w:val="baseline"/>
          </w:rPr>
          <w:t>https://www.cheatsheet.com/entertainment/boris-kodjoe-claps-back-at-suspected-marital-trouble-with-nicole-ari-parker.html/</w:t>
        </w:r>
      </w:hyperlink>
      <w:r>
        <w:rPr>
          <w:rFonts w:ascii="arial" w:eastAsia="arial" w:hAnsi="arial" w:cs="arial"/>
          <w:b w:val="0"/>
          <w:i w:val="0"/>
          <w:strike w:val="0"/>
          <w:noProof w:val="0"/>
          <w:color w:val="000000"/>
          <w:position w:val="0"/>
          <w:sz w:val="20"/>
          <w:u w:val="none"/>
          <w:vertAlign w:val="baseline"/>
        </w:rPr>
        <w:t xml:space="preserve"> [ 9]: </w:t>
      </w:r>
      <w:hyperlink r:id="rId1538" w:history="1">
        <w:r>
          <w:rPr>
            <w:rFonts w:ascii="arial" w:eastAsia="arial" w:hAnsi="arial" w:cs="arial"/>
            <w:b w:val="0"/>
            <w:i/>
            <w:strike w:val="0"/>
            <w:noProof w:val="0"/>
            <w:color w:val="0077CC"/>
            <w:position w:val="0"/>
            <w:sz w:val="20"/>
            <w:u w:val="single"/>
            <w:vertAlign w:val="baseline"/>
          </w:rPr>
          <w:t>https://www.cheatsheet.com/entertainment/empire-terrence-howard-said-its-not-cool-jussie-smollett-isnt-mentioned-in-the-shows-return.html/</w:t>
        </w:r>
      </w:hyperlink>
      <w:r>
        <w:rPr>
          <w:rFonts w:ascii="arial" w:eastAsia="arial" w:hAnsi="arial" w:cs="arial"/>
          <w:b w:val="0"/>
          <w:i w:val="0"/>
          <w:strike w:val="0"/>
          <w:noProof w:val="0"/>
          <w:color w:val="000000"/>
          <w:position w:val="0"/>
          <w:sz w:val="20"/>
          <w:u w:val="none"/>
          <w:vertAlign w:val="baseline"/>
        </w:rPr>
        <w:t xml:space="preserve"> [ 10]: </w:t>
      </w:r>
      <w:hyperlink r:id="rId1539" w:history="1">
        <w:r>
          <w:rPr>
            <w:rFonts w:ascii="arial" w:eastAsia="arial" w:hAnsi="arial" w:cs="arial"/>
            <w:b w:val="0"/>
            <w:i/>
            <w:strike w:val="0"/>
            <w:noProof w:val="0"/>
            <w:color w:val="0077CC"/>
            <w:position w:val="0"/>
            <w:sz w:val="20"/>
            <w:u w:val="single"/>
            <w:vertAlign w:val="baseline"/>
          </w:rPr>
          <w:t>https://www.washingtonpost.com/arts-entertainment/2020/04/21/empire-series-finale/%C2%A0</w:t>
        </w:r>
      </w:hyperlink>
      <w:r>
        <w:rPr>
          <w:rFonts w:ascii="arial" w:eastAsia="arial" w:hAnsi="arial" w:cs="arial"/>
          <w:b w:val="0"/>
          <w:i w:val="0"/>
          <w:strike w:val="0"/>
          <w:noProof w:val="0"/>
          <w:color w:val="000000"/>
          <w:position w:val="0"/>
          <w:sz w:val="20"/>
          <w:u w:val="none"/>
          <w:vertAlign w:val="baseline"/>
        </w:rPr>
        <w:t xml:space="preserve"> [ 11]: </w:t>
      </w:r>
      <w:hyperlink r:id="rId1529" w:history="1">
        <w:r>
          <w:rPr>
            <w:rFonts w:ascii="arial" w:eastAsia="arial" w:hAnsi="arial" w:cs="arial"/>
            <w:b w:val="0"/>
            <w:i/>
            <w:strike w:val="0"/>
            <w:noProof w:val="0"/>
            <w:color w:val="0077CC"/>
            <w:position w:val="0"/>
            <w:sz w:val="20"/>
            <w:u w:val="single"/>
            <w:vertAlign w:val="baseline"/>
          </w:rPr>
          <w:t>https://t.co/w9O5QzzYh8</w:t>
        </w:r>
      </w:hyperlink>
      <w:r>
        <w:rPr>
          <w:rFonts w:ascii="arial" w:eastAsia="arial" w:hAnsi="arial" w:cs="arial"/>
          <w:b w:val="0"/>
          <w:i w:val="0"/>
          <w:strike w:val="0"/>
          <w:noProof w:val="0"/>
          <w:color w:val="000000"/>
          <w:position w:val="0"/>
          <w:sz w:val="20"/>
          <w:u w:val="none"/>
          <w:vertAlign w:val="baseline"/>
        </w:rPr>
        <w:t xml:space="preserve"> [ 12]: </w:t>
      </w:r>
      <w:hyperlink r:id="rId1540" w:history="1">
        <w:r>
          <w:rPr>
            <w:rFonts w:ascii="arial" w:eastAsia="arial" w:hAnsi="arial" w:cs="arial"/>
            <w:b w:val="0"/>
            <w:i/>
            <w:strike w:val="0"/>
            <w:noProof w:val="0"/>
            <w:color w:val="0077CC"/>
            <w:position w:val="0"/>
            <w:sz w:val="20"/>
            <w:u w:val="single"/>
            <w:vertAlign w:val="baseline"/>
          </w:rPr>
          <w:t>https://twitter.com/theGrio/status/1309341880010842112?ref_src=twsrc%5Etfw</w:t>
        </w:r>
      </w:hyperlink>
      <w:r>
        <w:rPr>
          <w:rFonts w:ascii="arial" w:eastAsia="arial" w:hAnsi="arial" w:cs="arial"/>
          <w:b w:val="0"/>
          <w:i w:val="0"/>
          <w:strike w:val="0"/>
          <w:noProof w:val="0"/>
          <w:color w:val="000000"/>
          <w:position w:val="0"/>
          <w:sz w:val="20"/>
          <w:u w:val="none"/>
          <w:vertAlign w:val="baseline"/>
        </w:rPr>
        <w:t xml:space="preserve"> [ 13]: </w:t>
      </w:r>
      <w:hyperlink r:id="rId1541" w:history="1">
        <w:r>
          <w:rPr>
            <w:rFonts w:ascii="arial" w:eastAsia="arial" w:hAnsi="arial" w:cs="arial"/>
            <w:b w:val="0"/>
            <w:i/>
            <w:strike w:val="0"/>
            <w:noProof w:val="0"/>
            <w:color w:val="0077CC"/>
            <w:position w:val="0"/>
            <w:sz w:val="20"/>
            <w:u w:val="single"/>
            <w:vertAlign w:val="baseline"/>
          </w:rPr>
          <w:t>https://www.cheatsheet.com/entertainment/chicago-p-d-fans-worry-about-how-the-show-will-handle-police-brutality.html/</w:t>
        </w:r>
      </w:hyperlink>
      <w:r>
        <w:rPr>
          <w:rFonts w:ascii="arial" w:eastAsia="arial" w:hAnsi="arial" w:cs="arial"/>
          <w:b w:val="0"/>
          <w:i w:val="0"/>
          <w:strike w:val="0"/>
          <w:noProof w:val="0"/>
          <w:color w:val="000000"/>
          <w:position w:val="0"/>
          <w:sz w:val="20"/>
          <w:u w:val="none"/>
          <w:vertAlign w:val="baseline"/>
        </w:rPr>
        <w:t xml:space="preserve"> [ 14]: </w:t>
      </w:r>
      <w:hyperlink r:id="rId1542" w:history="1">
        <w:r>
          <w:rPr>
            <w:rFonts w:ascii="arial" w:eastAsia="arial" w:hAnsi="arial" w:cs="arial"/>
            <w:b w:val="0"/>
            <w:i/>
            <w:strike w:val="0"/>
            <w:noProof w:val="0"/>
            <w:color w:val="0077CC"/>
            <w:position w:val="0"/>
            <w:sz w:val="20"/>
            <w:u w:val="single"/>
            <w:vertAlign w:val="baseline"/>
          </w:rPr>
          <w:t>https://www.imdb.com/name/nm0662519/bio?ref_=nm_ov_bio_sm</w:t>
        </w:r>
      </w:hyperlink>
      <w:r>
        <w:rPr>
          <w:rFonts w:ascii="arial" w:eastAsia="arial" w:hAnsi="arial" w:cs="arial"/>
          <w:b w:val="0"/>
          <w:i w:val="0"/>
          <w:strike w:val="0"/>
          <w:noProof w:val="0"/>
          <w:color w:val="000000"/>
          <w:position w:val="0"/>
          <w:sz w:val="20"/>
          <w:u w:val="none"/>
          <w:vertAlign w:val="baseline"/>
        </w:rPr>
        <w:t xml:space="preserve"> [ 15]: </w:t>
      </w:r>
      <w:hyperlink r:id="rId1543" w:history="1">
        <w:r>
          <w:rPr>
            <w:rFonts w:ascii="arial" w:eastAsia="arial" w:hAnsi="arial" w:cs="arial"/>
            <w:b w:val="0"/>
            <w:i/>
            <w:strike w:val="0"/>
            <w:noProof w:val="0"/>
            <w:color w:val="0077CC"/>
            <w:position w:val="0"/>
            <w:sz w:val="20"/>
            <w:u w:val="single"/>
            <w:vertAlign w:val="baseline"/>
          </w:rPr>
          <w:t>https://kodjoefoundation.org/portfolio-items/fair-trade/</w:t>
        </w:r>
      </w:hyperlink>
      <w:r>
        <w:rPr>
          <w:rFonts w:ascii="arial" w:eastAsia="arial" w:hAnsi="arial" w:cs="arial"/>
          <w:b w:val="0"/>
          <w:i w:val="0"/>
          <w:strike w:val="0"/>
          <w:noProof w:val="0"/>
          <w:color w:val="000000"/>
          <w:position w:val="0"/>
          <w:sz w:val="20"/>
          <w:u w:val="none"/>
          <w:vertAlign w:val="baseline"/>
        </w:rPr>
        <w:t xml:space="preserve"> [ 16]: </w:t>
      </w:r>
      <w:hyperlink r:id="rId1544" w:history="1">
        <w:r>
          <w:rPr>
            <w:rFonts w:ascii="arial" w:eastAsia="arial" w:hAnsi="arial" w:cs="arial"/>
            <w:b w:val="0"/>
            <w:i/>
            <w:strike w:val="0"/>
            <w:noProof w:val="0"/>
            <w:color w:val="0077CC"/>
            <w:position w:val="0"/>
            <w:sz w:val="20"/>
            <w:u w:val="single"/>
            <w:vertAlign w:val="baseline"/>
          </w:rPr>
          <w:t>https://twitter.com/NBCChicagoFire?ref_src=twsrc%5Etfw</w:t>
        </w:r>
      </w:hyperlink>
      <w:r>
        <w:rPr>
          <w:rFonts w:ascii="arial" w:eastAsia="arial" w:hAnsi="arial" w:cs="arial"/>
          <w:b w:val="0"/>
          <w:i w:val="0"/>
          <w:strike w:val="0"/>
          <w:noProof w:val="0"/>
          <w:color w:val="000000"/>
          <w:position w:val="0"/>
          <w:sz w:val="20"/>
          <w:u w:val="none"/>
          <w:vertAlign w:val="baseline"/>
        </w:rPr>
        <w:t xml:space="preserve"> [ 17]: </w:t>
      </w:r>
      <w:hyperlink r:id="rId1545" w:history="1">
        <w:r>
          <w:rPr>
            <w:rFonts w:ascii="arial" w:eastAsia="arial" w:hAnsi="arial" w:cs="arial"/>
            <w:b w:val="0"/>
            <w:i/>
            <w:strike w:val="0"/>
            <w:noProof w:val="0"/>
            <w:color w:val="0077CC"/>
            <w:position w:val="0"/>
            <w:sz w:val="20"/>
            <w:u w:val="single"/>
            <w:vertAlign w:val="baseline"/>
          </w:rPr>
          <w:t>https://twitter.com/hashtag/FollowFire?src=hash&amp;#38;ref_src=twsrc%5Etfw</w:t>
        </w:r>
      </w:hyperlink>
      <w:r>
        <w:rPr>
          <w:rFonts w:ascii="arial" w:eastAsia="arial" w:hAnsi="arial" w:cs="arial"/>
          <w:b w:val="0"/>
          <w:i w:val="0"/>
          <w:strike w:val="0"/>
          <w:noProof w:val="0"/>
          <w:color w:val="000000"/>
          <w:position w:val="0"/>
          <w:sz w:val="20"/>
          <w:u w:val="none"/>
          <w:vertAlign w:val="baseline"/>
        </w:rPr>
        <w:t xml:space="preserve"> [ 18]: </w:t>
      </w:r>
      <w:hyperlink r:id="rId1546" w:history="1">
        <w:r>
          <w:rPr>
            <w:rFonts w:ascii="arial" w:eastAsia="arial" w:hAnsi="arial" w:cs="arial"/>
            <w:b w:val="0"/>
            <w:i/>
            <w:strike w:val="0"/>
            <w:noProof w:val="0"/>
            <w:color w:val="0077CC"/>
            <w:position w:val="0"/>
            <w:sz w:val="20"/>
            <w:u w:val="single"/>
            <w:vertAlign w:val="baseline"/>
          </w:rPr>
          <w:t>https://twitter.com/hashtag/OneChicago?src=hash&amp;#38;ref_src=twsrc%5Etfw</w:t>
        </w:r>
      </w:hyperlink>
      <w:r>
        <w:rPr>
          <w:rFonts w:ascii="arial" w:eastAsia="arial" w:hAnsi="arial" w:cs="arial"/>
          <w:b w:val="0"/>
          <w:i w:val="0"/>
          <w:strike w:val="0"/>
          <w:noProof w:val="0"/>
          <w:color w:val="000000"/>
          <w:position w:val="0"/>
          <w:sz w:val="20"/>
          <w:u w:val="none"/>
          <w:vertAlign w:val="baseline"/>
        </w:rPr>
        <w:t xml:space="preserve"> [ 19]: </w:t>
      </w:r>
      <w:hyperlink r:id="rId1547" w:history="1">
        <w:r>
          <w:rPr>
            <w:rFonts w:ascii="arial" w:eastAsia="arial" w:hAnsi="arial" w:cs="arial"/>
            <w:b w:val="0"/>
            <w:i/>
            <w:strike w:val="0"/>
            <w:noProof w:val="0"/>
            <w:color w:val="0077CC"/>
            <w:position w:val="0"/>
            <w:sz w:val="20"/>
            <w:u w:val="single"/>
            <w:vertAlign w:val="baseline"/>
          </w:rPr>
          <w:t>https://twitter.com/marinasqu?ref_src=twsrc%5Etfw</w:t>
        </w:r>
      </w:hyperlink>
      <w:r>
        <w:rPr>
          <w:rFonts w:ascii="arial" w:eastAsia="arial" w:hAnsi="arial" w:cs="arial"/>
          <w:b w:val="0"/>
          <w:i w:val="0"/>
          <w:strike w:val="0"/>
          <w:noProof w:val="0"/>
          <w:color w:val="000000"/>
          <w:position w:val="0"/>
          <w:sz w:val="20"/>
          <w:u w:val="none"/>
          <w:vertAlign w:val="baseline"/>
        </w:rPr>
        <w:t xml:space="preserve"> [ 20]: </w:t>
      </w:r>
      <w:hyperlink r:id="rId1548" w:history="1">
        <w:r>
          <w:rPr>
            <w:rFonts w:ascii="arial" w:eastAsia="arial" w:hAnsi="arial" w:cs="arial"/>
            <w:b w:val="0"/>
            <w:i/>
            <w:strike w:val="0"/>
            <w:noProof w:val="0"/>
            <w:color w:val="0077CC"/>
            <w:position w:val="0"/>
            <w:sz w:val="20"/>
            <w:u w:val="single"/>
            <w:vertAlign w:val="baseline"/>
          </w:rPr>
          <w:t>https://t.co/BgBhLpTFX2</w:t>
        </w:r>
      </w:hyperlink>
      <w:r>
        <w:rPr>
          <w:rFonts w:ascii="arial" w:eastAsia="arial" w:hAnsi="arial" w:cs="arial"/>
          <w:b w:val="0"/>
          <w:i w:val="0"/>
          <w:strike w:val="0"/>
          <w:noProof w:val="0"/>
          <w:color w:val="000000"/>
          <w:position w:val="0"/>
          <w:sz w:val="20"/>
          <w:u w:val="none"/>
          <w:vertAlign w:val="baseline"/>
        </w:rPr>
        <w:t xml:space="preserve"> [ 21]: </w:t>
      </w:r>
      <w:hyperlink r:id="rId1549" w:history="1">
        <w:r>
          <w:rPr>
            <w:rFonts w:ascii="arial" w:eastAsia="arial" w:hAnsi="arial" w:cs="arial"/>
            <w:b w:val="0"/>
            <w:i/>
            <w:strike w:val="0"/>
            <w:noProof w:val="0"/>
            <w:color w:val="0077CC"/>
            <w:position w:val="0"/>
            <w:sz w:val="20"/>
            <w:u w:val="single"/>
            <w:vertAlign w:val="baseline"/>
          </w:rPr>
          <w:t>https://twitter.com/NBCChicagoPD/status/1313513094799261696?ref_src=twsrc%5Etfw</w:t>
        </w:r>
      </w:hyperlink>
      <w:r>
        <w:rPr>
          <w:rFonts w:ascii="arial" w:eastAsia="arial" w:hAnsi="arial" w:cs="arial"/>
          <w:b w:val="0"/>
          <w:i w:val="0"/>
          <w:strike w:val="0"/>
          <w:noProof w:val="0"/>
          <w:color w:val="000000"/>
          <w:position w:val="0"/>
          <w:sz w:val="20"/>
          <w:u w:val="none"/>
          <w:vertAlign w:val="baseline"/>
        </w:rPr>
        <w:t xml:space="preserve"> [ 22]: </w:t>
      </w:r>
      <w:hyperlink r:id="rId1550" w:history="1">
        <w:r>
          <w:rPr>
            <w:rFonts w:ascii="arial" w:eastAsia="arial" w:hAnsi="arial" w:cs="arial"/>
            <w:b w:val="0"/>
            <w:i/>
            <w:strike w:val="0"/>
            <w:noProof w:val="0"/>
            <w:color w:val="0077CC"/>
            <w:position w:val="0"/>
            <w:sz w:val="20"/>
            <w:u w:val="single"/>
            <w:vertAlign w:val="baseline"/>
          </w:rPr>
          <w:t>https://variety.com/2020/tv/features/cop-shows-under-microscope-1234635929/</w:t>
        </w:r>
      </w:hyperlink>
      <w:r>
        <w:rPr>
          <w:rFonts w:ascii="arial" w:eastAsia="arial" w:hAnsi="arial" w:cs="arial"/>
          <w:b w:val="0"/>
          <w:i w:val="0"/>
          <w:strike w:val="0"/>
          <w:noProof w:val="0"/>
          <w:color w:val="000000"/>
          <w:position w:val="0"/>
          <w:sz w:val="20"/>
          <w:u w:val="none"/>
          <w:vertAlign w:val="baseline"/>
        </w:rPr>
        <w:t xml:space="preserve"> [ 23]: </w:t>
      </w:r>
      <w:hyperlink r:id="rId1551" w:history="1">
        <w:r>
          <w:rPr>
            <w:rFonts w:ascii="arial" w:eastAsia="arial" w:hAnsi="arial" w:cs="arial"/>
            <w:b w:val="0"/>
            <w:i/>
            <w:strike w:val="0"/>
            <w:noProof w:val="0"/>
            <w:color w:val="0077CC"/>
            <w:position w:val="0"/>
            <w:sz w:val="20"/>
            <w:u w:val="single"/>
            <w:vertAlign w:val="baseline"/>
          </w:rPr>
          <w:t>https://tvline.com/2020/09/22/chicago-pd-nicole-ari-parker-cast-season-8-police-reform-storyline/</w:t>
        </w:r>
      </w:hyperlink>
      <w:r>
        <w:rPr>
          <w:rFonts w:ascii="arial" w:eastAsia="arial" w:hAnsi="arial" w:cs="arial"/>
          <w:b w:val="0"/>
          <w:i w:val="0"/>
          <w:strike w:val="0"/>
          <w:noProof w:val="0"/>
          <w:color w:val="000000"/>
          <w:position w:val="0"/>
          <w:sz w:val="20"/>
          <w:u w:val="none"/>
          <w:vertAlign w:val="baseline"/>
        </w:rPr>
        <w:t xml:space="preserve"> [ 24]: </w:t>
      </w:r>
      <w:hyperlink r:id="rId1552" w:history="1">
        <w:r>
          <w:rPr>
            <w:rFonts w:ascii="arial" w:eastAsia="arial" w:hAnsi="arial" w:cs="arial"/>
            <w:b w:val="0"/>
            <w:i/>
            <w:strike w:val="0"/>
            <w:noProof w:val="0"/>
            <w:color w:val="0077CC"/>
            <w:position w:val="0"/>
            <w:sz w:val="20"/>
            <w:u w:val="single"/>
            <w:vertAlign w:val="baseline"/>
          </w:rPr>
          <w:t>https://www.cheatsheet.com/entertainment/chicago-p-d-gets-slammed-by-critics-and-hank-voight-is-the-main-target.html/</w:t>
        </w:r>
      </w:hyperlink>
      <w:r>
        <w:rPr>
          <w:rFonts w:ascii="arial" w:eastAsia="arial" w:hAnsi="arial" w:cs="arial"/>
          <w:b w:val="0"/>
          <w:i w:val="0"/>
          <w:strike w:val="0"/>
          <w:noProof w:val="0"/>
          <w:color w:val="000000"/>
          <w:position w:val="0"/>
          <w:sz w:val="20"/>
          <w:u w:val="none"/>
          <w:vertAlign w:val="baseline"/>
        </w:rPr>
        <w:t xml:space="preserve"> [ 25]: </w:t>
      </w:r>
      <w:hyperlink r:id="rId1553" w:history="1">
        <w:r>
          <w:rPr>
            <w:rFonts w:ascii="arial" w:eastAsia="arial" w:hAnsi="arial" w:cs="arial"/>
            <w:b w:val="0"/>
            <w:i/>
            <w:strike w:val="0"/>
            <w:noProof w:val="0"/>
            <w:color w:val="0077CC"/>
            <w:position w:val="0"/>
            <w:sz w:val="20"/>
            <w:u w:val="single"/>
            <w:vertAlign w:val="baseline"/>
          </w:rPr>
          <w:t>https://www.cheatsheet.com/entertainment/chicago-p-d-adds-nicole-ari-parker-for-a-new-kind-of-story.html/</w:t>
        </w:r>
      </w:hyperlink>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03"/>
      </w:pPr>
    </w:p>
    <w:p>
      <w:pPr>
        <w:pStyle w:val="Normal103"/>
        <w:ind w:left="200"/>
        <w:sectPr>
          <w:type w:val="continuous"/>
          <w:pgMar w:top="840" w:right="1000" w:bottom="840" w:left="1000" w:header="400" w:footer="400"/>
          <w:pgNumType w:fmt="decimal"/>
          <w:cols w:space="720"/>
        </w:sectPr>
      </w:pPr>
      <w:r>
        <w:br/>
      </w:r>
      <w:r>
        <w:pict>
          <v:line id="_x0000_s1382"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104"/>
      </w:pPr>
    </w:p>
    <w:p>
      <w:pPr>
        <w:pStyle w:val="Normal104"/>
      </w:pPr>
      <w:r>
        <w:pict>
          <v:shape id="_x0000_i1383" type="#_x0000_t75" alt="LexisNexis®" style="width:147.75pt;height:30pt">
            <v:imagedata r:id="rId18" o:title=""/>
          </v:shape>
        </w:pict>
      </w:r>
      <w:r>
        <w:cr/>
      </w:r>
    </w:p>
    <w:p>
      <w:pPr>
        <w:pStyle w:val="Heading1102"/>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Goya Foods CEO Robert Unanue's Boycott By The Left; A Vote For Biden Supports Radical Leftist Policies; Biden's Policies Have Always Put America Last; Doctors Defend Use of Hydroxychloroquine to Treat COVID-19; Democratic Presidential Candidate Joe Biden Recent Speaking Events Examined; Goya Food CEO Bob Unanue Interviewed on Calls for Boycotting His Company After Praising President Trump</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INGRAHAM ANGLE 10:00 PM EST</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104"/>
        <w:keepNext w:val="0"/>
        <w:spacing w:after="0" w:line="240" w:lineRule="atLeast"/>
        <w:ind w:right="0"/>
        <w:jc w:val="both"/>
      </w:pPr>
      <w:bookmarkStart w:id="209" w:name="Bookmark_104"/>
      <w:bookmarkEnd w:id="2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Ingraham, Sara Carter, Raymond Arroyo</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Robert Unanue, Tom Bevan, Lara Logan, Simone Gold, Richard Urso</w:t>
      </w:r>
    </w:p>
    <w:p>
      <w:pPr>
        <w:pStyle w:val="Normal104"/>
        <w:keepNext/>
        <w:spacing w:before="240" w:after="0" w:line="340" w:lineRule="atLeast"/>
        <w:ind w:left="0" w:right="0" w:firstLine="0"/>
        <w:jc w:val="left"/>
      </w:pPr>
      <w:bookmarkStart w:id="210" w:name="Body_102"/>
      <w:bookmarkEnd w:id="2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4" style="position:absolute;z-index:25188352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CHAFFETZ, FOX NEWS HOST: Portfolio. My website jasoninthehouse.com, that's jasoninthehouse.com. Thanks for joining us on this special edition of Hannity. Sean will be back on Monday night. Hope you have a great weekend. Ingraham Angle is up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I'm Laura Ingraham and this is The Ingraham Angle from Washington tonight. Goya Foods. It's a true Hispanic American success story and one of the most charitable companies in the country, but because its CEO stood side-by-side with President Trump yesterday some vicious and powerful voices on the Left, they're calling for a boycott naturally. Goya's CEO Robert Unanue is here on why he won't back down. But first, the madness of voting against yourself. That's the focus of tonight's angle.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Americans may be thinking that voting for Joe Biden in November will be a vote against Trump, but maybe it's time to look at things a different way, namely if you vote for Biden what exactly will you be voting for. How will America change?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thing, you have to realize is that anything Biden says about being tough on China, about pushing Made in America stuff is a total lie. Biden has spent nearly half a century in politics including eight years as Vice President to show us that he was an economic populist suddenly. I don't think so.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latter-day attempt to rebrand himself as some sort of liberal Pat Buchanan on trade manufacturing is a complete and utter farce. Instead of America first Biden's policies have always put American workers last. And after Biden's speech yesterday the day before, come on, you might have been wondering where have you heard all that before.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PRESIDENTIAL NOMINEE: When the federal government spends taxpayer's money, we should use it to buy American products and support American jobs.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will always live by two simple rules Buy American and hire American.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Trump of course sees right through what Biden is trying to do.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 plagiarized from me, but he can never pull it off. He likes plagiarizing.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Of course, a little joke about Biden's problem with that Neil Kinnock speech all those years ago.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progressive cheerleaders. They know that Trump's full-throated embrace of economic nationalism. It's one of his strongest appeals, thus they've tried to co-opt the message.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 He's being very intentional about who's been left out of this economy. We are really encouraging everybody and giving them opportunities to participate in this economy. It will be transformative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Transformative. Any cursory look at Biden's long record demonstrates he's a staunch unrepentant globalist on trade, on immigration and of course on foreign affairs. He's been on the opposite side of Trump on every major policy battle, a President Biden will install globalists in key positions in the State Department and the Pentagon taking us back to the Obama days of constantly apologizing to the world for our past sins and giving China and Europe basically whatever they want.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back in 2011, Biden was actually rooting on China.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There's a debate here in the United States and quite frankly throughout most of the West is whether a rising China was in the interest of the United States and the wider world. As a young member of the Foreign Relations Committee, I wrote, and I said, and I believe then what I believe now that a rising China is a positive, positive development not only for China but for America and the world writ large.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Just that line alone should completely disqualify him from the presidency. How does that work out for Hong Kong, Joe? Could have been more wrong on more issues and do not think for a second that things are going to calm down on the domestic front if Biden is elected.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will be emboldened not chastened by a Biden win. Retribution will be a dividend for the squad in the Biden era and it's just going to get worse. They don't want you to worry about cancel culture in fact AOC says, check your privilege tweeting, the term cancel culture comes from entitlement. Odds are you're not actually canceled. You're just being challenged, held accountable or unliked. Well, tell that to those who lost their livelihoods. We're going to talk to a man who is being subject to the cancel culture in just a few moments.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all bad now just wait until a Biden administration. If anyone including any company does something the Left doesn't like, they'll come under DOJ scrutiny and the Bill of Rights, it's not going to do much good for you. After all, that was written by a bunch of old dead white slave holders. Moments like the Tea Party will be treated, I don't know, like moments for domestic terrorists.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they'll be treated like heroes. Religious people, least the ones that don't go along with the radical left will be Investigated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Heck, Biden already threatened to rescind the Obamacare exemption for groups like Little Sisters of the Poor after that Supreme Court decision the other day. And, homeschoolers, forget it. You're going to fake face such strict controls; you'll just go back to public school.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and high school sports teams, they're going to be in trouble. And media companies will face pressure by the FCC and other regulatory bodies. And if you take the Biden administration to court because you want to challenge any of this stuff, well, you're going to find that it has at least five justices in Washington to act as its rubber stamp.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laws that are on the books that they don't like will become meaningless. No more enforcement of the immigration or drug laws, bienvenidas to los. Of course, crime will rise as cops are taken off the streets and replaced with Left-wing social workers and therapists. Biden has already moved away and way, way, way to the Left on that issue.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last thing you need is an up armored Humvee coming into a neighborhood. It's like the military's invading. They don't know anybody. They become the enemy.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And we agree that we can redirect some of the funding?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Yes, absolutely.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Wow. And good luck complaining about any of this to the press. After all, they've got nothing more at this point that the propaganda arm of the DNC, if Biden actually wins, they'll work even harder to protect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There is no scenario where Donald Trump even competes with Joe Biden, who drips empathy.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were talking about this recently on TV with a different speech. And you point out, you know, just the empathy that the Biden empathy--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really heard from him. He was trying to say to people, look, I see you. I'm feeling your pain.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But wait. I know what you're saying. How could the wealthy actually support Biden if it's a virtual certainty that crime will skyrocket, taxes will go up? Come on. The rich are always going to figure out a way to, you know, squirrel away their money and they're always going to figure out a way to be shielded by private security and their gated communities. That's why that's the way it works in countries like Mexico and in Guatemala. And that's where we're headed under Biden.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long time, many of you have been very happy that you don't have to live in Left-wing cities like Baltimore,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 San Francisco. But in just a few months, you may find out exactly what it's like.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let's not forget that a vote for Biden is a vote to erase our history, our national memory, and our traditions, which brings us to the riots. Most people on the right, they're frustrated about the ongoing destruction. But for now, it's mostly contained in areas where the rioters feel safe.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of Chicago and St. Louis are never going to arrest and prosecute these thugs. Yet that's only true so long as Republicans hold the White House. If the Left gets control of the DOJ, the rioters are going to feel safe from prosecution almost anywhere. In fact, they'll know that anyone who interferes with them will risk federal investigation. Biden won't have to order people to do much of anything like what like blow up the Mount Rushmore. No, he's not going to do that. He just won't do anything to stop or punish the folks who try to, as Nancy Pelosi says.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I don't care that much about statues.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Done by a commission or the city council, not a mob in the middle of the night, throwing it into the heart.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People would do what they do.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Being a citizen is a duty, and duties aren't always easy or fun to carry out. Well, these days when there's so much hatred toward our country and the media, I know it's really tempting to tune it all out and say, I'm not looking at it. Hide our heads under the covers and wait for the storm to pass. But this isn't a storm and it's not going to pass. It's a vicious and well-funded movement to take away your power and your money and give them to people who want to crush you.</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patriotic Americans are starting to resist this unconstitutional series of edicts and actions of their mayors and their governors. And young and old alike must respectfully refuse to submit to this new normal that keeps us out of work, out of churches and out of schools. We have to teach the Democratic Party once and for all that attacking us and aligning with the radical socialist fringe is going to cost them dearly. And we can absolutely do this. We've beaten the Left many times before and we can do so again. In November, a vote for Trump is a vote to preserve the thing that makes America the best country on earth, our freedom. And that's the angle.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re-election prospects, well, they rest in large part on how well he can do with women voters, especially suburban women voters, this November. A Washington Post ABC News poll from May showed that Biden's lead among that group was even stronger than Hillary Clinton's four years ago. 56 percent of that voting block favors Joe Biden compared to just 42 percent for Clinton.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is where Trump is in trouble. But it's not all gloom and doom. Have the Democrats needlessly boxed themselves in on two key issues that are important to women? Now, Democratic politicians, lefties, school administrators and teachers are the main impediment to schools opening in the fall, especially teachers' unions.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know that the science says that the kids should be back in school. But Democrats seem to be ignoring that. Now, the other area is the burgeoning effort to defund, dismantle or just further weaken the police.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surprisingly, empowering lawless mobs to roam the streets isn't exactly appealing to we women voters, especially women raising families. So, I think Trump has a real opportunity to peel off some of this crucial support away from Biden and, of course, to the Trump campaign. He needs to focus on three things. Reopening our schools. You saw a little bit of that this week. Reclaiming our safety, going after those people who are lawless in the streets. And rebuilding our economy. And he's well on his way to doing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Sarah Carter, Fox News Contributor, host of the Sara Carter Show Podcast. Also, with me, Tom Bevan, co-Founder and President, Real Clear Politics. And Lara Logan, host of Lara Logan Has No Agenda on Fox Nation.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let me start with you. This is a kind of seems like a conundrum for Republicans. Certain election cycles. But are suburban women among the persuadable at this point in the election or is it all baked in already? They're immovable.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BEVAN, CO-FOUNDER OF REAL CLEAR POLITICS: I don't think that they're immovable. They have strong opinions about Trump and more with his style than with his actual policies. As you point out, there is support. There was a poll that just came out this week, Maris poll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get this, 62 percent of folks in the suburbs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60 percent of those upstate disagree with the defund the police movement.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 percent of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approve of that. So, you have this real disconnect between folks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folks in the suburbs and upstate on the issue of defunding the police and that's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which is a very blue state. What do you take that to the swing states and in the Midwest? I think there is a real opportunity for Trump, if he can do it stylistically in a way that would appeal to suburban women to push his law and order message and make that a positive for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Sara is part of the point here for Trump to say something like, well, you might not at times like my tone or maybe even my tweets, but no one will fight harder for your safety at home, in the streets and your economic security and your ability of your kids to go to school. It's almost like he has to do a little bit of that. It seems in order to, you know, convince these women that they're not voting against him, really, if they vote for Biden, they're voting for more chaos.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CARTER, THE SARA CARTER SHOW PODCAST: That's absolutely true, Laura. I think that's such a great point. And that's something that I brought up in the past before is reaching out to female voters, is saying, look, I know there's things about me, like you said, that you don't like. But I am here. I'm a president of Law and Order. I'm going to get your kids back to school. These are the facts. The Democrats are playing you and they really are. They're putting our kids in the middle of this political football. Laura. And it's so unfair.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children have been through enough. They need some semblance of normalcy so that they can move forward. And so, do the families. And the two most important things for female voters and for mothers and for women in the United States of America is their children's education and the security of their families. And if the president can move and just walk across that line and say, look, I'm here for you, I'm going to make this happen. I know you don't think I'm the most perfect guy. But if you vote for Biden, you are going to lose this because the Democrats have been giving way too much up to the radical leftists. And we can see that from Seattle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Lara, I think I get the sense from the moms in my mom group who aren't political. These aren't political people that they sometimes the tweet they don't like from Trump, but they're really turned off by some of these Democrat leaders who are excusing the mobs like Nancy Pelosi is what she said about the Christopher Columbus statues being torn down.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In Little Italy, the status of Christopher Columbus was removed.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Well, you know, I don't even have my grandmothers hearing. I'm not one of those people who's wedded to a statue to somebody, some place is an important thing. I don't care that much about statues.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She basically went on to say, people are going to do what they're going to do. Lara, what about that? Vandalism in the street, does that sell for women?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LOGAN, INVESTIGATIVE JOURNALIST: Well, you know, Laura, you hear about it all the time, right? Every channel you watch, every newspaper you pick up. You're pretty much getting only one perspective on this constantly day and night. And so many of the women that I speak to are extremely frustrated.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they feel that they're being completely ignored, there's a lot of talk about the silent majority. And what they're doing is screaming from the rooftops. We're not silent. We're just completely and utterly disregarded. We're just being overlooked. There's nobody out there that's standing up for these values and standing up for what it is that we care about and what we believe 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you see all the talk online about, for example,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had an editorial where one of their opinion writers, Charles Blow, I mean, under a headline that said how white women use themselves as instruments of terror against black men. There's an entire editorial about that. I mean, he wrote here, there are too many next, charred bodies and drowned souls for these white women not to know precisely what they're doing. They're using their white femininity as an instrument of terror against black men.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real sense and a real feeling amongst some women in this country that the values, the things that they hold dear, the things they hold on to, the things they've known all their lives, that these are being torn down. And there's a real opportunity here for the leaders to want to stand up and stand up for all women of all races. This isn't a black, white thing. This isn't even in many respects a Republican-Democrat thing.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speak to many women who are moderate women from both sides of the aisle, who are very concerned about really what the direction that they see the country going. And just frustrated that they're not being heard. In fact, no one's even talking to them, right. No one cares about them. They just completely disregard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I think this is an opening. I really do for Trump. He ought to comeback for suburban women and some of the pollsters, Tom. Break it down, suburban white women. I know. That's how sometimes they break down these polls.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safety, security, prosperity, reopening schools, reestablishing order, the home. The idea of home is very powerful, especially for women. And to me, those themes, they need to be hit and hit harder and more effectively by the Republicans if they're going to make up some of the ground they've lost, Tom.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BEVAN: I think that's right. And I think, you know, if Trump style isn't exactly right, this is where someone like Ivanka could really be a real asset to the campaign going out and making that argument.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more thing to Nancy Pelosi's comments, I mean, that plays exactly into what Donald Trump wants to do, which is that he wants to make this not a referendum on him, but a choice between him and Joe Biden and say, look, the Democrats are not willing to stand up to the mob. And that's exactly what she did right there. She just was not willing to say. Joe Biden in his press conference tried to split the baby and basically say some monuments are bad and some are good, and we need to protect them. But he really hasn't been very forceful in this. And Trump is really sort of is laid out and staked his claim on this issue. And to the extent Democrats are unwilling to stand up to the mob, it plays to his advantage.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They can't. They got to ride that mob, the energy all the way they think, to the election. I think people say, Sara that the Republicans have gotten themselves in a trick box here with a pandemic. I think the Democrats are just as much of a trick box with the Far Left because they do not resonate, I think, with most women. And to that one of the more shocking developments has been watching some of these big city mayor's gaslights the country over these recent crime spikes.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There's not one cause for something like this, there's a lot of different pieces.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have in some ways the perfect storm. We have almost three months of COVID-19.</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It's just this perfect storm of distress in America. People are obviously anxious and even angry about COVID-19.</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If you look at the gun laws that are on the books. We saw that just over the weekend and many American cities. It's that same kind of death cult mentality.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 death cult, Sara, because, you know, only Republican churchgoers can spread the virus or cause a situation where it encourages violence. OK, come 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Yes. But rioters. But rioters, Laura. Protesters, thousands of people marching in the streets. There was no cause for concern when that was happening. But look, they have box themselves in a corner. We see that in democratic cities that are run, we see with the crime and violence in Chicago, we see what's happened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see what's happening in San Francisco, in Los Angeles, you know, the Democrats have really put themself in a corner.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agree with Tom. This silent majority, you know, is not silent anymore. And I think Americans are starting to speak up. And if the President can cross that line, if he can get a Ivanka Trump out there to talk more to the women and he himself deliver that message because it's such an important message, he just needs to pound on it a little bit harder and tell people, look, you've got a choice here in November. You can go in this direction with Joe Biden and see utter chaos. Your children will not be in school. Look at what's happened in Democratic run strongholds.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we can build this economy back up again. We'll have your children back in school. And we're going to be the government of law and order here. And we're going to stop this from exacerbating itself. That's the real challenge right now. And that's what the Republicans need to do as well.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Lara, really quickly, is it essential that the voters decide electing Biden will calm things down or electing Biden is going to embolden the rioters, the chaos? I mean, that's kind of what Biden is banking on. And I think the message he's trying to put out there.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It's interesting you make that point or because what I've heard from many women that I've spoken to is that this election for them isn't even about Trump, it's about the principles. If you believe in the principle of, you know, the right to practice your religion, whether you're a Muslim or whether you're Jewish or whether you're Christian, that you don't have those rights at the moment.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you are not allowed to sing in church, that if you believe in freedom of speech, you're not allowed to speak out and say what you think these days. You're a racist and a bigot if you vote for Trump. You're a racist and a bigot if you say anything that goes against the grain, if you talk out, if you question the pandemic, if you question climate science, you're a denier. You're endangering people's safety.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sense among many people in this country that freedom of speech, freedom of religion, these things are at risk right now as they in a way that has never been experienced in previous lifetimes.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those issues are going to be there, regardless of whether Trump is president or not. You're still going to be voting on those issues in the next election, no matter who wins this one. So that's what I'm hearing from lots of people. That's what Biden has got going against him right now is that he's not seen as standing up for those things.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liberty versus lockdown. What is it going to be, freedom or intimidation? Panel, fascinating discussion. Thank you so much. Great to see all of you tonight.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FDA refusing to take down its warning over hydroxychloroquine, two doctors have taken matters into their own hands. What they told President Trump, next.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despite the media and the medical establishment's claims otherwise, hydroxychloroquine has been found to be so effective in a recent study that it cut the mortality rate in half for COVID.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one wonders how many lives have been lost due to these political teeth gnashing and purposeful politicization of the drug by some of President Trump's political adversaries. And it's a drug that's safe and has been used for decades and decades.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FDA still issues a warning about using the drug, two prominent doctors that are now pushing for it to be offered in small over- the-counter doses. Now here to tell us more is Dr. Simone Gold. She's a board-certified emergency physician working on the frontlines during the pandemic. And Dr. Richard Urso, an ophthalmologist, practicing in Houston, Texas.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Gold tell us about your plan and why it's so important to get this done fast.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SIMONE GOLD, EMERGENCY MEDICINE SPECIALIST: Thank you so much, Laura, for having me on the show. You know, I've been tracking the progress of this pandemic and the reaction to the pandemic for months, long before maybe January, February. And initially, I was very excited about hydroxychloroquine, and it was very distressing that the media pounced all over this as though it wasn't a good option after the President endorsed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known for decades as physicians that hydroxychloroquine is safe. And the evidence is pouring in that it's also effective as well. In early and in prophylactic treatment for COVID-19, you know, the President didn't pick hydroxychloroquine out of thin air. There was a lot of evidence to suggest that it would be helpful. And now that this evidence is coming in like a tsunami, it's going to be unstoppable. But because there has been so much politicization of the drug, I just suggest that we make it over-the- counter simply like we do in the rest of the world.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Oh, I can hear them. I can hear heads exploding across the country tonight by your advocating for that. Now, I just want to remind everybody, this is what Dr. Fauci, who wants us to lock all down again. What he said about back in May.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Clearly, the scientific data is really quite evident now about the lack of efficacy, fraud, and even the possibility that there could be not could be. But there is, you know, the likelihood that under certain circumstances might be rare. But you'd see it adverse events.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I could hear plaintiffs' attorneys, if this were a practicing physician with all the data we have now, Dr. Urso. The new Mount Sinai study that found it associated with reduced mortality, as well as the Henry Ford study, that this these comments about the drug seem almost akin to malpractice. How does Fauci, and why does Fauci seem to want to deny its efficacy? Dr. Urso.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RICHARD URSO, OPHTHALMOLOGIST: Laura, thank you. The political back story, I always have a hard time trying to figure out, but he is clearly wrong on what he said. Hydroxychloroquine is super safe. I particularly have a lot of experience with it. I've several thousand patient visits to discuss specifically the toxicity of this drug over my last 30 years. It's a super safe drug. It's safer than Tylenol, aspirin, Motrin. It's been around, a billion prescription. In the largest analysis ever there is probably 50 patient deaths all time that have been attributed to the drug.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him to make claims like that -- the only thing I can say is he's right in some respects, if you give toxic doses, if you give 34 milligrams per kilograms instead of giving like 6.5, yes, you probably will have adverse events. And in those studies he's citing, they gave massively high dosages and what I would considering to be inappropriate dosages.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if I can add just one little thing, Laura, it's that this QT interval that everybody is so scared of -- the heart recharges every time it beats, and it recharges. And the only thing I can tell you is I've been working with this drug for 30 years, OK, and I've never had a patient taken off of it from a heart issue. And I've went out of my way to talk to cardiologists about this over the last four months. Not a single one has taken a patient off for this reason.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want to get into this, and I don't mean to interrupt, but Dr. Gold, I have heard repeatedly that doctors who are pushed to prescribe this to patients, knowing it works and knowing it's safe, have been targeted. This is like a medical cancel culture applied to this particular medication. No one is saying it is a cure, by the way, but it reduces the viral load in all of the patients that Dr. Smith has treated, most all of the patients he has treated at an early level. The Turks have had incredible success, obviously, in India, and other countries. But doctors being targeted now and being threatened, Dr. Gold, what about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SIMONE GOLD, EMERGENCY MEDICINE SPECIALIST: Well, for sure. I absolutely myself have experienced that. I know many doctors who have been targeted and threatened and sanctioned, risk losing their jobs. Absolutely, they're brought up by the state medical board. And I'll come close to saying, more than you -- it is a cure. If somebody says I can give you the best chemotherapy agent or give you the option of not getting cancer in the first place, I will take not getting the cancer.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to understand that the COVID disease is really two different problems. If you get the virus and you treat it early, it's one problem. But if you get it late and treat it late, it's a whole different disease. So hydroxychloroquine given early, prophylactically treated, prophylactically before you get sick or for early treatment when you early are sick, it's very effective.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Doctor, so really quickly, really quickly, Peter Navarro has pointed to the national stockpile of hydroxychloroquine, that that needs to basically be moved out and used where, the indication is used where it's most effective. Is that a good sign?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URSO: That's a good sign. I'm glad they're doing that. The problem is the fear factor for physicians of reprisals. So that's what we have to get past. The fear of reprisals and also, basically this misinformation campaign when they gave toxic, massive doses has really tainted the drug in some respect. So we've got to get past those two issues. The drug is super safe in its normal doses.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 FDA, the president has got to step in here. The FDA, the good people there I know, they are disserving him right now. I've got a frog in my throat talking about this.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URSO: Agreed.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All right, thank you so much doctors. Great to see you.</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has Biden met a new public speaking enemy? We're going to show you how nature rained on his parade. And who do you think has more fashionable face masks. Raymond Arroyo, "Friday Follies," next.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JACKIE IBANEZ, FOX NEWS CORRESPONDENT: Good evening, and live from America's news headquarters, I am Jackie Ibanez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short time ago President Trump commuted the prison sentence of his longtime friend and confidante Roger Stone. The 67-year-old was due to report to a federal prison on Tuesday to serve three years and four months. He was convicted last year of obstructing a Congressional investigation into Russian interference of the 2016 presidential election. The president has long maintained that Stone was the victim of a witch hunt, suggesting he was not trying to intervene on his behalf. Stone had openly lobbied for a commutation or pardon. Prosecutors wanted Stone to serve at least seven years behind bars, but Attorney General William Barr overruled the decision, prompting all four career prosecutors working on the case to quit. Democrats criticize the commutation as inappropriate and unprecedented.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Jackie Ibanez. Now back to "The Ingraham Angle." For all of your headlines, log on to FOXnews.com.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It's Friday. And that means it's time for "Friday Follies." Joining us now with all the details, Raymond Arroyo, FOX News contributor. Raymundo, I never thought I'd say it, but maybe Joe should have stayed down below. A union event and a speech this week, what did you see?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ARROYO, FOX NEWS CONTRIBUTOR: Well, more of the same, Laura. Even in very controlled environments with preplanned questions and prompters, Biden has a knack for losing his train of thought and getting, you know -- I'm going on too long, I'm sorry.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 believe this with every fiber of my being. We're posed -- what I propose is, is -- it can be done. I think we are in a position to really make it happen. Critical laws like the PRO Act to strengthen collective bargaining, on politics like prevailing -- look, I guess I'm getting -- I'm taking too much time, but you know?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He is taking too much time.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yes. I like the posed. I'm posed. What? What is the squinting? He needs toothpicks. He needs little toothpicks to open his eyes, poor guy.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He is reading things he doesn't understand. It's such a shame.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why there is such fear in the Biden camp about a debate with Trump. Contrary to the spin, he stumbled through nearly every primary debate as well, Laura, with Kamala Harris and Beto. If you can't beat those people, Trump is going to come out looking like Rocky when this thing is over. And even when Biden attempted to steal some of Trump's America first thunder during a speech yesterday, nature intruded, as he started. There were more birds than a Hitchcock film.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These are not somebody else's children. They are all our children. They are children, those children are the kite strings.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a chance, just a chance, ordinary Americans can and have done extraordinary things.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Was Tippi Hedren part of the advance team there, Laura? I don't know what was going on. But look, I know this. And I guess it might have been at the Philly Aviary. I'm not sure. But then Biden broke, or tried to invoke, rather, unions, and the skies turned dark.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only way to deal with abuse of power is with power. And labor, unions, are the only ones that I have capacity to do it. If it's raining outside, come on, guys. I don't want anybody out there -- are you guys the rain? Or is that not rain?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Jelly, jelly, jelly, it's time to get out of the shower. My speech is -- I'm posed, I'm posed to be ending but the chickadees aren't believing my America first thing. The sparrows weren't even buying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No, there might be a weatherman future in Biden's basement. We'll see.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Very odd the rains came and the birds tweeted.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isn't the only one trying to mask his policies. Dr. Deborah Birx tried to turn Wednesday's Coronavirus Task Force doom and gloom session into a runway event.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DEBORAH BIRX, WHITE HOUSE CORONAVIRUS RESPONSE COORDINATOR: I know some of you watch what I wear, so I'm wearing this especially today. This came from the Salt River Tribe. Masks can be a fashion statement.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Laura, now she is the Anna Wintour of the virus set I guess. Not to be outdone, Assistant Secretary for Health Admiral Brett Giroir, he made his own fashion statement.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 BRETT GIROIR, HEALTH AND HUMAN SERVICES ASSISTANT SECRETARY: Since we are breaking on our face coverings, this was made by a small religious community in Pennsylvania who are helped by the public health service, and they hand sewed these for a lot of our officers to match our operational dress, those blue uniforms.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Laura, I guess we all now have to do our own faux couture masks, is that routine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What are you wearing? Raymond, what are you wearing?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I'm wearing a Brooks Brothers piece. Look at this, you just put this on, and not only are you fashionable, but you look like an oompa loompa or something, I guess. The head gets cut off. I see people wearing these without the nose in, so maybe this will work. What do you have 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Mine, do you see what mine says? It's hard to, I don't know if they can zoom in. It's from the Alamo. It says come and take it with the Alamo canon.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I love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So that's my couture statement.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Laura, a very underground group made this for me. It's the Wayne family. How about this one?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Oh, what a goofball.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I'll protect monuments on weekends, Laura.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You are defeating on purpose.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All right, up next, attempting to boycott Goya, a true American success story. We'll bring you the story with the CEO next.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the left will have you believe that cancel culture isn't a real thing. Judd Legum, the founder Think Progress and former Hillary Clinton campaign staffer, tweeted "Cancel Culture is something that does not exist but is a very popular concept among people who do terrible things and don't like to be held accountable." You can tell that to Goya CEO Bob Unanue for his mere presence and praise of the Trump administration's Hispanic Prosperity Initiative yesterday. Powerful left-wingers including Alexandria Ocasio-Cortez are now calling for boycotts of this incredibly successful company.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AOC attempting to destroy a Hispanic success story, she is spitting in the face of someone who has likely helped her and her constituents get fed. In the past few months alone, Goya has donated millions of pounds of food to the U.S. food banks, including 100,000 pounds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Food Bank to be distributed to families in need during the COVID-19 pandemic.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Goya CEO Bob Unanue joins me now. Bob, this does not surprise me at all. I was so gratified to see you at the White House and speaking candidly about what your thoughts are about what the president has tried to do here in this difficult time for the country. What's the real cause of all of this backlash we are seeing against you and your company today?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UNANUE, CEO, GOYA FOODS: Well, thank you, Laura, great to be with you. The United states is the largest Hispanic country in the world after Mexico. And every ethnicity is present in this country from South America to the Central America to Spain to every country, every Hispanic country on the planet.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Goya has been in business for the last 84 years. Since 2000 the U.S. Hispanic population has doubled. The Goya brand is extremely iconic, and it means something to every ethnicity. That's very powerful. And that can't be taken down, I don't believe, in a moment.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of the matter is, our country is very divided. I'm 66 years old, and I have been through a few decades, let's say. And in my lifetime, I've never seen the country more, unfortunately, divided. I like the saying there are those who are born to love and build and others to hate and destroy. And unfortunately, there is a movement of hatred and destruction. Who wants to see houses of worship burn, businesses people have put their whole lives savings and to build the business, and to only have people come along and destroy it. They have no right to do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stand for prosperity. We are the most prosperous country in the world. Pre-COVID, we were the lowest Hispanic and black unemployment in history. And even post-pandemic, we are still the most powerful and most prosperous country in the world. And so we have to remain positive, we have to continue to build and grow.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Bob, will you be one of these big figures in American life -- you have seen it in Hollywood, you've seen it in sports -- who is forced to apologize for standing with President Trump or next to President Trump? Will you do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UNANUE: The White House has an issue on Hispanic prosperity, and I was asked by the White House to attend a roundtable and even be part of a new commission, which is yet to be named. But of course, when you are called to service, to serve our country in whatever way possible, I am blessed to have the fortune of being ahead of a company that is iconic. And so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So the answer is no. The answer is no, you are not going to apologize for standing next to President Trump.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UNANUE: Hell no. Hell no.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Bob, what do you say finally to young Hispanics in the United States, may be going to college or may be coming right out, who want to start a business and who are being pulled into this direction of socialism or just destruction of American history and tradition? Just very quickly, a message from you given your experience to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UNANUE: By 2050, the United States Hispanic population will be one-third of the population. So we have before us a past. And we can either take a path of building and loving and producing, being prosperous. That is what my grandfather came, 18 years old from Spain, to the land of opportunity to live the American dream and to prosper. Hispanic businesses are growing at three times the rates of any other business. And so the future is in our hands, and we have the opportunity to either do well or to destroy. And let's do well.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Socialism or capitalism, freedom or subjugation, it's a pretty obvious choice. But Bob, I just really want to thank you for standing up for what you believe in and your incredible success as a CEO and as a charitable officer of that CEO and everything that you have organized for people in need. It should be held up as an example to the rest of the country. And I want to thank you personally, and I know all our viewers do as well. Thank you so much.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UNANUE: I want to thank you, Laura. God bless you.</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All, and up next "The Ingraham Angle" gets results? I'll explain.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 Ingraham Angle" gets results. Just look at this week. Tuesday, we brought you details of the outrageous choices parents in Fairfax County, Virginia, were being given about how their kids were going to attend school in the fall. Well, the next day, the county said that it was looking at reducing these restrictions so kids could maybe get a little more in-person instruction. The whole thing is an outrage, but we had an effect.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asked Secretary of State Mike Pompeo about whether the Chinese app Tiktok would be banned in the U.S. over security concerns. Since that interview, one of the Tiktok's largest influencers has left of the app.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we be watching out for next week? Let us know your thoughts.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the time we have tonight.</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85"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105"/>
      </w:pPr>
    </w:p>
    <w:p>
      <w:pPr>
        <w:pStyle w:val="Normal105"/>
      </w:pPr>
      <w:r>
        <w:pict>
          <v:shape id="_x0000_i1386" type="#_x0000_t75" alt="LexisNexis®" style="width:147.75pt;height:30pt">
            <v:imagedata r:id="rId18" o:title=""/>
          </v:shape>
        </w:pict>
      </w:r>
      <w:r>
        <w:cr/>
      </w:r>
    </w:p>
    <w:p>
      <w:pPr>
        <w:pStyle w:val="Heading1103"/>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10/07 Links Pt2: To the Palestinians and My Fellow Arabs: Your Hatred for Israel Achieves Nothing; Ami Horowitz: The Danger of the Progressive Hate Group, If Not Now</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 11:20 PM EST</w:t>
      </w:r>
    </w:p>
    <w:p>
      <w:pPr>
        <w:pStyle w:val="Normal105"/>
        <w:keepNext w:val="0"/>
        <w:spacing w:after="0" w:line="240" w:lineRule="atLeast"/>
        <w:ind w:right="0"/>
        <w:jc w:val="both"/>
      </w:pPr>
      <w:bookmarkStart w:id="211" w:name="Bookmark_105"/>
      <w:bookmarkEnd w:id="211"/>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8111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05"/>
        <w:keepNext/>
        <w:spacing w:before="240" w:after="0" w:line="340" w:lineRule="atLeast"/>
        <w:ind w:left="0" w:right="0" w:firstLine="0"/>
        <w:jc w:val="left"/>
      </w:pPr>
      <w:bookmarkStart w:id="212" w:name="Body_103"/>
      <w:bookmarkEnd w:id="212"/>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87" style="position:absolute;z-index:251885568" from="0,2pt" to="512pt,2pt" strokecolor="#009ddb" strokeweight="2pt">
            <v:stroke linestyle="single"/>
            <w10:wrap type="topAndBottom"/>
          </v:line>
        </w:pict>
      </w:r>
    </w:p>
    <w:p>
      <w:pPr>
        <w:pStyle w:val="Normal105"/>
      </w:pP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07,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Khalaf Al Habtoor: To the Palestinians and My Fellow Arabs: Your Hatred for Israel Achieves Nothing[1] There is a valid argument that says the Israelis have been intransigent. But the same can also be said for the Palestinians who still insist on the right of return for refugees in Syria, Jordan, Lebanon and elsewhere. Never going to happen, and they know that full well. They would be better off asking the host nations to tear down the camps and allow the refugees the right to work and own their own home. </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pass on false hopes to their children along with the keys to the former homes of their fathers or grandfathers and keep a visceral hatred for Israelis alive down the generations. I believe this is unfair for both generations. There are two million Palestinians, the descendants of Palestinians who stayed in 1948, who have Israeli nationality. Most take pride in their Arab heritage whether Muslims or Christians, yet are content to call themselves Arab Israelis. It is beyond time for the Palestinians to quit blaming everyone else for their situation today. Instead of condemning long-standing Arab allies, who have stood by them to the tune of billions of dollars, and in the case of Egypt and Syria, waged war with Israel on their behalf, they should first quit feuding with each other. Hamas and other militant groups must turn their backs on violence that rebounds onto the poor residents of Gaza and is the main reason for the crippling blockade. Arabs should not support a Hamas that is 100 percent Palestinian yet cosies up to Iran. The beauty of the Abraham Accords is that it greatly benefits all signatories in terms of trade, commerce, tourism, technology and security. Moreover, it cements a united front against Iran, a common enemy working towards manufacturing nuclear weapons with which to hold its neighbors hostage. Provided this new dtente is successful, Israel will want to preserve the agreement, and thus we will gain the ability to push for Palestinian rights from a position of strength. This is basic common sense. Compromise only occurs when both sides have something important to lose. The more Arab states that join Egypt, Jordan, the UAE and Bahrain that have peace treaties with Israel, the more influential our bloc will become within the U.S. and on the world's stage. Ami Horowitz: The Danger of the Progressive Hate Group, If Not Now They are a radical Leftist Anti-Israel hate group that supports terrorists and partners with antisemites. Play Video[2]Ruthie Blum: The 'chemistry' of anti-Israel propaganda[3]This is not the first time that Ariel University - whose 16,000 students and 450 senior faculty members include all sectors of Israeli society, including many Arabs and Druze - has been targeted by left-wing academics who toe the Palestinian line. As the Palestinian news agency WAFA proudly reported on Monday: "In 2018, more than half of the invited speakers withdrew from a scientific workshop at Ariel University following appeals from Palestinian and international scholars. Prominent scientists published a letter in The Guardian stating that science should not be used 'to normalize [Israel's] occupation of the Palestinian territories.' "The Israeli Sociological Society, the Israeli Anthropological Association, the European Association of Social Anthropology and the Exeter, Leeds, Open, Aberdeen, Brunel and Brighton University and College Union branches have all pledged not to collaborate with Ariel University." It is no wonder, then, that the Nobel Prize-winning Smith - a professor at the University of Missouri and a board member of the Palestinian initiative, "No Academic Business as Usual with Ariel University" - was delighted by his latest achievement. "Sadly, [Levine] has refused, effectively choosing pro-occupation propaganda over her own academic freedom and the larger interest of the global science community in unfettered publication of scientific ideas and results," he told his Palestinian buddies. "The editors of Molecules are to be commended for taking the only responsible course of action in the circumstances." Perhaps Smith should spend more time learning psychology than lapping up Palestinian efforts to delegitimize the Jewish state. Doing so might help him realize the transparency of his projection. Ditto for Levitt, his partner in crime against academic freedom, who called the move by Molecules "wise and excellent" while expressing hope that "many other academic journals will follow suit." Indeed, it is Smith, Levitt and the editors of Molecules - not Levine - who are putting propaganda over academic freedom in the "larger interest of the global science community in unfettered publication of scientific ideas and results." Shame on them for using their probing minds to prove a hypothesis based on a political slant. Good news: @Molecules_MDPI[4] makes clear that it will not discriminate against profs from @arieluniversity[5], will list "Ariel, Israel" as their address.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/kxM05uU8aw[6] cc @LahavHarkov[7] @GreenblattJD[8] #BDSFail[9]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/cESvmFFtHs[10] — Eugene Kontorovich (@EVKontorovich) October 7, 2020[11] Bethany Mandel: Jews should condemn attacks against Amy Coney Barrett based on her faith[12]The practical consequences of this line of reasoning could be devastating: The next time someone like Joe Lieberman runs for office, do Jews really want critiques of Judaism and the Orthodox community to be fair game? Jews have honorably served in every branch in government. But we also must harbor concerns that someone will express concern that our 'dogma' lives too loudly within them to do our jobs effectively. As it is, those Jews with strong connections to Israel face deeper scrutiny in the national security realm, facing more hurdles for security clearance and jobs in national intelligence. Do we really want to stand by as religion is made into even more of a cudgel with which to criticize individual members? Accusations of dual loyalty have plagued Jewish Americans for decades, and that suspicion that one cannot be loyal to one's faith and one's country simultaneously is part of what drives the continued suspicion of Jews in government. Jews and Catholics in America have a great deal in common, and one of the strongest ties between the two faiths is the animus we have faced throughout American history and politics. This is, of course, a charge that Jewish Americans of all levels of observance should be on the lookout for and rally against. Writing for Haaretz, my friend Jonathan Tobin, editor in chief of the Jewish News Syndicate, challenged the Jewish community to soul-search about its role in the debate over Barrett and her nomination. He wrote in support of religious freedom, explaining, 'Religious freedom for me but not for thee is not a sentiment that is consistent with the constitution or with the long-term interest of Jewish Americans. Liberal Jews may not support Barrett, but if they don't criticize attempts to impose religious tests or counter contempt for her faith, they will be undermining the case for their rights, too.' In a sane world, denouncing this kind of religious bias would be within the wheelhouse of mainstream organizations like the Anti-Defamation League and rabbinic groups, and yet, they have to date been silent. But we don't need to wait for Jewish organizations to combat anti-religious bias in order to condemn it as a community or as individuals. So as the confirmation fight heats up, the Jewish community needs to be clear about what modes of questioning and attack are and are not fair game. These lines of attack are setting what would be a dangerous precedent for anti-Semitic avenues of criticism for any future Jews seeking confirmation to any position before Congress. It isn't just good karma to stand up for our Catholic countrymen — it serves as a bulwark against the same weapons being used against us. </w:t>
      </w:r>
      <w:hyperlink r:id="rId1568" w:history="1">
        <w:r>
          <w:rPr>
            <w:rFonts w:ascii="arial" w:eastAsia="arial" w:hAnsi="arial" w:cs="arial"/>
            <w:b w:val="0"/>
            <w:i/>
            <w:strike w:val="0"/>
            <w:noProof w:val="0"/>
            <w:color w:val="0077CC"/>
            <w:position w:val="0"/>
            <w:sz w:val="20"/>
            <w:u w:val="single"/>
            <w:vertAlign w:val="baseline"/>
          </w:rPr>
          <w:t>https://www.mrdrybones</w:t>
        </w:r>
      </w:hyperlink>
      <w:r>
        <w:rPr>
          <w:rFonts w:ascii="arial" w:eastAsia="arial" w:hAnsi="arial" w:cs="arial"/>
          <w:b w:val="0"/>
          <w:i w:val="0"/>
          <w:strike w:val="0"/>
          <w:noProof w:val="0"/>
          <w:color w:val="000000"/>
          <w:position w:val="0"/>
          <w:sz w:val="20"/>
          <w:u w:val="none"/>
          <w:vertAlign w:val="baseline"/>
        </w:rPr>
        <w:t xml:space="preserve"> .com/blog/D20A05_2.png ;David Collier: Scotland v Israel - will the Scottish press finally tell the truth? [13]A question that will be answered this week - will the Scottish press finally tell the truth about anti-Israel activism in Scotland? To assist them, I have written this post and will tag Scottish media accounts when I share this on social media. On Thursday evening the Israeli football team is coming to Hampden Park for the UEFA Euro qualifier play off. From experience we know that an anti-Israel demonstration will take place. We can also assume it will be misreported by the Scottish press. If Scottish media cover it at all, they will publish sympathetic articles about the protest, that are overflowing with propaganda and lies. To help change the formula, I want to show the Scottish press *in advance* those organising and likely to attend to the demonstration. This way, when the event takes place, they will KNOW who they are writing about and act accordingly. I am certain that no Scottish member of the press would knowingly write sympathetic articles about terrorist supporters, antisemites, hypocritical Islamists and Holocaust deniers who have gathered to protest, all just because a team from the Jewish state has arrived to play in Scotland. To the Scottish press, These are key people who have organised or are likely to be present at the demonstration: Mick Napier will be there, head of the Scottish Palestine Solidarity Campaign. An organisation shown to be inundated with hard-core antisemitic activists. His organisation continues to promote the voices of those that share Holocaust denial, racism and antisemitic conspiracy theory. His platform spews out blatant lies about Israel. Napier is a man who does not blink in the presence of the Hezbollah flag and often speaks at the pro-Iranian, pro-Hezbollah, Al-Quds demonstration in London. Mick Napier has been convicted of aggravated trespass during his campaign to chase a Jewish businessman out of Scotland. The man is simply toxic. Stevie Docherty or Stevie Mecroni is the main activist advertising the event online. Docherty has shared antisemitic conspiracy that blames the Jews for 9/11. Is It Possible to Curb the Extreme Bias of the BBC?[14]For decades, there has been a steady stream of complaints about the BBC's anti-Israel bias. Yet other than criticize the BBC publicly, there was little anyone could do. That may have changed. In June 2020, Tim Davie became the BBC's new director general. He wants to make the BBC's reporting impartial. This would be a good occasion for the publication of the secret 2004 Malcolm Balen report about BBC reporting on the Israeli-Palestinian conflict. Former Israeli ambassador to the UK Zvi Shtauber told me in an interview in 2005: The BBC is a problem in itself. Over the years I had endless conversations with them. Any viewer who looks at the BBC's information on Israel for a consistent period gets a distorted picture. It doesn't result from a single broadcast here or there. It derives from the BBC's method of broadcasting. When reporting from Israel, the mosque on the Temple Mount is usually shown in the background, which gives viewers the impression that Jerusalem is predominantly Muslim.Shtauber summed up his remarks by saying it was almost a daily task for him to react to BBC distortions about Israel. There has been a steady stream of complaints for decades about the BBC's anti-Israel bias—more than enough to fill a book. Camera UK maintains a special monitoring site solely to focus on the BBC's anti-Israel bias. Here are a few recent examples. Senior BBC producer Rosie Garthwaite is working on a new documentary critical of Israeli actions in East Jerusalem. She has admitted to sharing inaccurate pro-Palestinian propaganda on social media. She deleted a false map from her personal Twitter account that greatly overstated alleged Palestinian land loss to Israel, and she has been accused of sharing other false or controversial claims about Israel on social media. Garthwaite has wrongly suggested that Gaza has only one border, and that that sole border is controlled by Israel. This is just a sampling of her anti-Israel propaganda. Senior BBC journalist Nimesh Thaker used the Twitter account @notthatbothered to belittle antisemitism. He promotes extremists like Jackie Walker, who was expelled from the Labour Party under Jeremy Corbyn's chairmanship due to her antisemitism. Thaker has also used an anonymous social media account to support a text against Jewish presenter Emma Barnett after she spoke out about the personal impact of antisemitism on her life. Jewish activist David Collier wrote that one need not wonder why the leftist fringe group Jewish Voice for Labour is so often given BBC airtime. He added that people like Thaker write the news that millions of people read each day. He concluded that nothing in Britain bears more responsibility for the spread of the false anti-Israel narrative than the BBC.Jewish  Democratic Council Releases Kaddish Ad, Blasting Trump's Response to COVID-19[15]The political action committee of the Jewish Democratic Council of America, JDCA PAC, released an ad on Tuesday featuring the Jewish mourner's Kaddish in response to US President Donald Trump's controversial actions and video statements about COVID-19 after he returned to the White House on Monday. The president had spent three nights at the Walter Reed National Military Medical Center being treated for symptoms associated with the coronavirus. The jarring ad features a photo of a stone about to be put on top of a grave marker that already consists of stones on top of it, in lieu of flowers and in accordance with Jewish tradition. Alongside the Kaddish being recited is audio of Trump's past statements on the pandemic, such as 'It is what it is,' as an increasing number of COVID-19 deaths flash across the screen. To date, more than 7.7 million people in the United States have been diagnosed with COVID-19 with nearly 215,000 recorded deaths as a result of the highly infectious disease. The ad ends with the word 'VOTE' at the conclusion of the Kaddish. Even for the Jewish Democratic Council--and this is really saying a lot--the group's recent behavior, standing on Jewish graves and defiling God's prayers for earthly petty politics, represents a new low. — Seth Mandel (@SethAMandel) October 6, 2020[16] Orthodox Jewish Leaders Decry Cuomo's 'Draconian' Measures to Restrict Worship Amid Virus Rise[17]Professing his 'respect and love' for the Orthodox Jewish community,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announced major restrictions and closures in parts of the state designated as 'COVID clusters,' areas that have an overwhelmingly large Orthodox community. 'I understand the imposition this will place on them,' the governor said on Tuesday afternoon after a morning meeting with leaders in the Jewish community. 'I said I need their cooperation; I need their assistance. I asked them to work with me to follow these guidelines, and that was positively received. I said that I am doing this for a very simple reason—because I have such respect and love for the Orthodox community. It's out of respect and love, and because I want to protect them. 'In Jewish teaching, one of the most precious principles is to save a life,' Cuomo continued, noting that the Torah allows one to violate certain rules in order to do so. Under the governor's plan are three color-coded levels of rules. In red zones, the hotspot areas, houses of worship will be limited to just 10 people, mass gatherings are prohibited, and all non-essential businesses will be closed, as will schools. In surrounding areas—so-called orange zones—houses of worship will be limited to 25 people with mass gatherings limited to 10 people. The outer-ringed yellow zone will face some restrictions; houses of worship can have 50 percent capacity, and schools will remain open with additional virus testing. Taking to social media, some Orthodox Jews sharply criticized the governor's announcement, while others expected that it would lead to more antisemitism. 'Responsible leaders have been working around the clock to increase compliance, masks and distancing to make community safety a highest priority,' said Chaskel Bennett, a community leader in a post on Twitter. 'Despite multiple calls to fight, we had resolved to try to work with [Mayor Bill de Blasio] and [Cuomo]. Blindsiding us won't get better results.' 'I'm extremely disappointed by the governor's new rules and creation of zones for the COVID hot spots,' Rivkie Feiner, a small-business owner and member of the Orthodox Jewish community in Rockland County, NY, told JNS. 'They are very confusing, and we have more questions than answers right now. We feel targeted, and his way of handling the situation right now is causing antisemitism to skyrocket to levels I haven't seen in my lifetime.' "the Governor's reference to a 'good conversation' he had earlier today with a group of Orthodox Jewish leaders was largely a one-way monologue"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/LQUpwnQH5k[18] — Harry Siegel (@harrysiegel) October 7, 2020[19] Brooklyn Haredim Defy Pandemic Rules in Dense, Unmasked Holiday Gatherings[20]According to The NY Post, one such crowded rally took place around 9 PM Tuesday, at the corner of 50th Street and 15th Avenue, where community activist and radio host Heshy Tischler attacked Gov. Cuomo and Mayor de Blasio over the order to shut down schools and restrict synagogue attendance to 10 in some pandemic hot spots. Most of Borough Park is considered a hot zone, based on what the governor described as coronavirus diagnosis data. Tischler riled up the crowd, saying: 'It's called civil disobedience, we can fight back. Do not allow them to torture you or scare you.' On 13th Av., City Councilman Kalman Yeger told a different crowd: 'We are not going to be deprived of the right that we have in America, like everybody else in America, the right to observe our religion.' The protesters shut down 13th Avenue to traffic and after midnight set garbage cans at the intersection of 46th Street and 13th Avenue. Two city sheriff's deputies responded to the fire but were scared away by the crowd, who chanted 'Jewish lives matter.' The fires were finally put out by FDNY firefighters and NYPD officers around 1:30 in the morning.Jewish  leaders ask Welsh party why activist not expelled for 'antisemitic' posts[21]Jewish leaders have sent a letter to the chair of Welsh nationalist party Plaid Cymru, urging it to expel a member who has reportedly shared antisemitic material on social media. The Board of Deputies of British Jews and South Wales Jewish Representative Council wrote to the party's head, Alan Fred Jones, expressing its 'deep concern' over the refusal to take action against member, Sahar Al-Faifi. 'Regrettably, a message has been sent to Jews and antisemites that antisemitism is tolerated in Plaid Cymru', the letter said. Sheila Gewolb, senior vice president of the Board and Laurence Kahn, chair of South Wales Jewish Representative Council, claim that Al-Faifi is a 'serial poster' of antisemitic material, after propagating an antisemitic conspiracy theory linking police violence in America with Israel. Following the death of George Floyd in police custody in the USA, Sahar Al-Faifi posted a now deleted tweet, saying: 'If you wonder where did these American cops trained, look no further than Israel. Oppression is one and the struggle is transitional.' However, the letter says that this is not an isolated incident and alleges that Al-Faifi's antisemitic behaviour has been ongoing for years, including propagating Rothschild conspiracy theories and trying to blame Jews for the June 2017 London Bridge terror attack. Sahar Al-Faifi said in a statement: 'My tweet on 1st of June 2020 was based on [an] Amnesty USA report from 2016 titled: 'Where do many police departments train? In Israel.' 'Amnesty made a clarification, four years after the report, on 25th of June 2020, stating that the Israeli state is one of the countries where American policemen trained.UK minister under police protection after receiving antisemitic threats[22]UK Secretary of State for Housing, Communities and Local Government Robert Jenrick has received police protection following death threats and antisemitic hate mail made regarding his involvement in the handling of the proposed Westminster Holocaust Memorial, the Jewish Chronicle reported Monday. The incident occurred following a High Court hearing last month, where London Historic Parks argued that there was a conflict of interest regarding the proposed memorial, though Jenrick and the Housing Communities and Local Government Ministry (MHCLG) argued their involvement was handled "in an objective manner," the Jewish Chronicle reported. Opponents towards the planned memorial subsequently began sending various threats to the minister including threatening to murder his family and set his home on fire, the report stated. 'The allegations made against MHCLG, myself and the project team by those who seek to stop the memorial were baseless and disgraceful," Jenrick tweeted on Monday. 'That I was subject to antisemitic smears for supporting it only confirms its paramount importance. 'There will now be an independent planning inquiry at which the arguments for and against will be heard. As the applicant for the project, I will continue to make the case strongly. This critical project is a national symbol of our determination to #neverforget.' Speaking to the Jewish Chronicle on Monday, Jenrick explained that 'The behavior of some of the opponents to the memorial has been shocking and disgraceful.UK universities must adopt IHRA antisemitism definition, minister says[23]The British government is "actively exploring" means to insure that all universities in the United Kingdom adopt the International Holocaust Remembrance Alliance's (IHRA) definition of antisemitism, Minister of State for Universities Michelle Donelan said Tuesday, the Jewish Chronicle reported. Donelan was approached about the issue by MP Robert Halfon, chair of the Education Select Committe, following a Union of Jewish Students survey that showed only 29 out of 133 British higher education institutes recognized the IHRA definition, according to the Jewish Chronicle. Among the most notable institutions unwilling to adopt the IHRA definition were Cambridge and Oxford. 'Universities seem to be very active in terms of pulling down statues, but when it comes to the Holocaust so many seem prepared to turn a blind eye,' Halfon said, according to the Jewish Chronicle. 'Is this not shameful?' Donelan agreed, saying that she wants 'to see every university adopting this definition - so did my predecessors who have written several times to the universities on this matter, including [Secretary of State Robert Jenick], I believe.Ash Sarkar complains she was 'crucified' for criticising Labour antisemitism as she and Owen Jones continue to whitewash their role in defending Jeremy Corbyn amid antisemitism allegations[24]The controversial far-left activist-journalists, Ash Sarkar and Owen Jones, are continuing their effort to distance themselves from the antisemitism scandal that engulfed Jeremy Corbyn's Labour Party, now that the electorate rendered its verdict clear and the Equality and Human Rights Commission prepares its report into the Party. In an interview to promote Mr Jones' new book, Ms Sarkar, a contributing editor of Novara Media, lamented how both she and Mr Jones had been 'really crucified' in the 'debate' over the antisemitism scandal. She said: 'The most emotionally challenging and difficult part of the book to read, especially for me, was on antisemitism. And I think the reason why it was so emotionally difficult was [that] both you and I have a shared experience of being really crucified by both polarised sides of the debate. On the one hand, doing media appearances and being seen as, you know, the living embodiment of vicious, vitriolic antisemitism; and then, on the other hand, certain sections of the Left decrying me as a 'traitor' for saying more needs to be done, or maybe this needs to be handled in this way, or maybe it's not all a 'smear' and that there are these things that need to be dealt with. So I think, as a chapter, it's very emotionally painful.' It is extraordinary that Ms Sarkar and Mr Jones (to the extent that he agrees with her) could see themselves as victims of Labour's antisemitism scandal, when they used their considerable influence and wide-reaching platforms to defend Mr Corbyn's leadership of the Labour Party at every opportunity, in spite of its rampant antisemitism and the terror it caused British Jews. One might forgive Ms Sarkar's use of the phrase 'really crucified' as an unintended further insult, suggesting as it does that it is the Jewish community that is to blame for her 'emotional pain'. Viewers will draw their own conclusions from Ms Sarkar's revelation that it was her, rather than the Jewish community, who was the real victim in this sorry saga. Here it is, lads. The ultimate example of egocentric behaviour. Ash and Owen are the real victims of Antisemitism. pic.twitter.com/G14droHKQO[25] — Clare with no i (@clarelouisekc) October 7, 2020[26] ;Harvard Hires Palestinian Leader Saeb Erekat: Here's Why it Matters Play Video[27]Let's play Hen Mazzig -vs- Ariel Gold debate Bingo![28]Greetings &amp;#38; Salutations! So apparently someone stole a story out of our Dream Journal, because Ariel Gold &amp;#38; Hen Mazzig are debating this Thursday, because 2020, right? Anyhoo, this promises to be Off. The. Hook. After consulting with Guest Writer/Daily Freier Intel source Arielle Calvo, we found a way for you to play along from home. We know you have some amazing rules you could make up for this event that will render you unfit to operate a motor vehicle, so we will leave you to it. Make your own rules. Pretend you're Bibi's government designing our current Corona Lockdown!PreOccupiedTerritory: I Did My Part To Free Palestine By Vandalizing A Jewish Grave (satire)[29]In the final reckoning, when the time comes to reward those who contributed to the greater good and to assess the penalty for those who stood by - or worse, impeded progress toward a better world - as others expelled the usurping infidel from sacred Palestine, I can state with confidence I will number among the former, having fulfilled my duty by damaging the tombstone of a Jew in France. Some have the opportunity to make more direct contributions to the cause, such as throwing firebombs at Jewish motorists in the hills and valleys west of the Jordan River. Alas, not every devoted pursuer of goodness and peace lives in proximity to the right evil people, that he may act against them more or less daily. Some of us, distanced from the central arena where the epic action unfolds, must identify alternative methods by means of which to bring Utopia closer. In my case, that was accomplished by going into a century-old Jewish cemetery here in Paris and toppling the stone of some dead dhimmi. Thus did I help free Palestine from the chokehold of the Zionist pig-apes. For better or for worse, many fewer Jews remain in Europe, where I immigrated from Dar-al-Islam, than when Palestine became a sacred cause, before the Second World War. For better, because fewer Jews, and that is self-explanatory; for wore, because fewer Jews translates into fewer opportunities to kill Jews and thereby advance the banner of a free Islamic Palestine. We who seek to play a meaningful part in this eternal struggle against evil must work to find avenues toward that participation, avenues that, owing to the relative paucity of Jews in a post-Nazi Europe, often necessitate targeting the dead. But play a meaningful part we must.</w:t>
      </w:r>
      <w:r>
        <w:rPr>
          <w:rFonts w:ascii="arial" w:eastAsia="arial" w:hAnsi="arial" w:cs="arial"/>
          <w:b/>
          <w:i/>
          <w:strike w:val="0"/>
          <w:noProof w:val="0"/>
          <w:color w:val="000000"/>
          <w:position w:val="0"/>
          <w:sz w:val="20"/>
          <w:u w:val="single"/>
          <w:vertAlign w:val="baseline"/>
        </w:rPr>
        <w:t>New</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York</w:t>
      </w:r>
      <w:r>
        <w:rPr>
          <w:rFonts w:ascii="arial" w:eastAsia="arial" w:hAnsi="arial" w:cs="arial"/>
          <w:b w:val="0"/>
          <w:i w:val="0"/>
          <w:strike w:val="0"/>
          <w:noProof w:val="0"/>
          <w:color w:val="000000"/>
          <w:position w:val="0"/>
          <w:sz w:val="20"/>
          <w:u w:val="none"/>
          <w:vertAlign w:val="baseline"/>
        </w:rPr>
        <w:t xml:space="preserve"> Times Op-Ed Page Gives Peter Beinart a Promotion[30]Peter Beinart, who in July published an op-ed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renouncing Zionism and calling for the elimination of the Jewish state of Israel, has joined the paper's opinion section 'as a contributing opinion writer,' Beinart announced on Twitter on Tuesday. Aside from a byline identifier on his column, there was no immediate official announcement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perhaps because in 2020 the announcement of any new white or Jewish male contributing opinion writer, even an anti-Zionist one, would have to be paired or diluted with a dose of more demographically-appropriate hires. The biographical information line on Beinart's first column as a 'contributing opinion writer' offered new details about how his work is funded. It describes him as 'a fellow at the Foundation for Middle East Peace.' The Foundation's latest tax filing, dated July 2019, discloses that Beinart was paid $110,000 for 'consulting.' The Foundation also lists a $135,000 contribution from the Alexander Soros Foundation. Beinart has described Alex Soros, a son of the financier George Soros, as 'a friend who has donated to think tanks to support my work.' State payroll data available at Seethroughny.net indicates that Beinart earned $165,275 in 2019 as a professor of journalism at the City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elevation of Beinart to the 'contributing opinion writer' post is the latest in a series of developments signaling a new tilt at the paper — that Zionism is South Africa-style racist apartheid and that a one-state solution is preferable to a Jewish state and a Palestinian-Arab state. Beinart's July op-ed called for Israel's replacement with a country Beinart calls 'Israel-Palestine,' 'a Jewish home that is also, equally, a Palestinian home,' 'a Jewish home that is not a Jewish state.' And now the @nytimes[31] has hired @PeterBeinart[32] as a regular columnist. I had thought that Beinart would fall into oblivion now that the Democrats are comfortable openly expressing their Jew hatred. They don't need fig leaves. But I guess I jumped the gun. They still like them. — Caroline Glick (@CarolineGlick) October 7, 2020[33] 'Time to Sign Up for Self-Defense Course,' Says German Jewish Student Leader Following Antisemitic Assault in Hamburg[34]The head of Germany's Jewish student union on Tuesday expressed frustration at the ongoing insecurity faced by the country's Jews, following the brutal antisemitic assault on a Jewish man arriving for Sukkot holiday services at Hamburg's Hohe Weide Synagogue this past weekend. 'My first thought after the incident in Hamburg was that it's time to sign up for a self-defense course,' Anna Staroselski — president of the Jewish Students Union in Germany (JSUD) — told the news outlet Jetzt. 'One hears again and again from politicians the wish that Jewish life should be possible without police protection,' Staroleski said. 'Fortunately, nobody died in the attack on Sunday, but a man was taken to hospital. Sukkot is actually a public holiday that we Jews celebrate outside. You invite guests. It is a festival of openness. Not a festival where you have to hide yourself.' Police in Hamburg meanwhile denied that they had provided insufficient protection at the synagogue. They said that the assailant — a 29-year-old ethnic German from Kazakhstan — had immediately been noticed by officers outside the synagogue because of his suspicious behavior, but they had not been able to move in time to prevent him from attacking his victim with a foldable shovel. 'At that very moment, he pulled out the shovel he was hiding and crossed over to attack,' police spokeswoman Sandra Levgrün said on Tuesday. 'Even when the police are standing by, that cannot always be prevented.' Staroleski said that law enforcement officers needed better training when it came to dealing with antisemitism.Court  Finds Greek Neo-Nazi Party a Criminal Group in Landmark Ruling[35]Greece's neo-Nazi party Golden Dawn was branded a criminal organization Wednesday, its leaders facing heavy sentences in one of the most important trials in the country's political history. The judgement came as police and anti-fascist demonstrators clashed outside the courthouse, on the sidelines of a large protest of some 15,000 people. Reading out the verdict in a trial that took place over five years, presiding judge Maria Lepenioti said Golden Dawn founder and leader Nikos Michaloliakos and other senior members were guilty of running a criminal organization Among those convicted was independent Eurodeputy Yiannis Lagos, who defected from the party last year; the party's former spokesman Ilias Kassidiaris; and a dozen other senior party members elected to parliament in 2012 at the height of Golden Dawn's influence. Michaloliakos and other senior cadres convicted on the criminal organization charge face jail sentences of between five and 15 years. The prosecutions were sparked by the late-night murder of a 34-year-old anti-fascist rapper called Pavlos Fyssas, who was chased down by a mob of Golden Dawn thugs and stabbed to death in front of a cafe in the western Athens suburb of Keratsini in September 2013. The killer, a former truck driver, confessed, but the attack sparked outrage and charges that Golden Dawn was a paramilitary-style organization that used beatings, intimidation and murder as tactics — all with the knowledge of senior party members.</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Charges Vandal of Brooklyn Jewish Center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[36]A man was arrested and charged on Monday for allegedly vandalizing a Jewish center in Brooklyn, NY. Osman Butt, 25, was charged with burglary and criminal mischief, both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allegedly breaking windows of the Shore Parkway Jewish Center on Sunday night. Butt used a flagpole to 'break numerous windows,' entering the building and then 'continued to damage property,' reported Hamodia, citing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Following his arrest, Butt made antisemitic remarks, according to the outlet. The Anti-Defamation League's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/New Jersey chapter tweeted: 'We are deeply unsettled to learn that a synagogue's window in Brooklyn was damaged. This should never happen but it is painful to see one of our spiritual homes vandalized during the festival of Sukkot. TY @NYPDHateCrimes for swiftly investigating.'Seventeen-year-old teenager from Rugby linked to neo-Nazi groups found guilty of preparing terrorist acts[37]A seventeen-year-old from Rugby linked to neo-Nazi groups has been found guilty of preparing for acts of neo-Nazi terrorism. Jurors deliberated for fifteen hours over four days before unanimously deciding to convict at Birmingham Crown Court. The defendant, who cannot be named for legal reasons, had pleaded not guilty. It is believed that he is alleged to have joined the neo-Nazi Feuerkrieg Division group, which the Home Office plans to proscribe. The court had been told that the defendant had to pass a test to prove his hatred of Jews and that he had 'graphic' video footage of a terrorist attack on his telephone and had searched the internet for information about guns, including how to convert a gun that fires blanks into a live weapon. He had also apparently praised the terrorist who carried out the mass shooting last year in Christchurch, New Zealand, describing such perpetrators as 'saints'. Jurors were told that he had adopted the 'twisted ideology' of Nazis and white supremacists and had participated in far-right chat groups online, where he shared the information about firearms that he had learned.Beirut 's last synagogue at risk after severe damages following port blast[38]Beirut's last remaining synagogue is desperately in need of more than $500,000 in funding to help repair the damage inflicted by the recent blast at the port, which caused devastation across the city. Amid the latest episode that devastated the war-torn city on August 4, much of the once-spectacular synagogue's ceiling collapsed in the blast. All the window and door frames were shattered, and the Star of David also crashed to the ground. In a double tragedy, it happened just a few years after the restoration of the Maghen Abraham Synagogue, a mile away from the devastated port. Having been badly damaged during the civil war, its reopening in 2014 to a grand welcome was attended by dignitaries from across the city's diverse religious population. However, it has not held services since then. More than a place of worship, it is the final memory of a once-thriving community, which at its peak during the 1950s was around 15,000 strong. Now, the city's fewer than 30 Jews pray at home, many of whom have changed their names and keep their religious identity secret in a world that is no longer what it once was. Nagi Zeidan, a Franco-Lebanese Christian historian and author of the recently published The Jews of Lebanon, has been at the heart of the dying community, having researched his latest book for 25 years. 'The community badly needs support with the repairs,' he explained.Israel's Elbit Systems Gets US Army Contract Worth Up to $50 Million[39]Israel's Elbit Systems said on Wednesday its US subsidiary won a contract worth up to $50 million to produce spare parts for the aviators' night vision imaging system head-up display system of the US Army. The contract, to be carried out over five years, was awarded on behalf of the US Army by the Defense Logistics Agency. An initial order for $17.9 million was placed under this contract, to be supplied until 2023. The day and night display system connects to the helmets of army helicopter pilots, allowing their heads to remain upright and looking out of the aircraft, with all applicable information presented in front of their eyes, instead of looking down or inside the cockpit to view information.Israeli company that builds recharging roads expands in Europe[40]Israeli company ElectReon announced Tuesday that it has entered into a strategic memorandum of understanding with a large European infrastructure company, Eurovia, to promote and build wireless electric road systems in Germany, France and Belgium. The Tel Aviv-Jaffa Municipality recently contracted with ElectReon to pilot a smart road that can recharge an electric bus as it drives along. Eurovia is a road construction company operating under the French concessions and construction firm, Vinci S.A. The news came via a company notice to the Israel Stock Exchange. ElectReon, based in the northern Israeli community of Beit Yannai, has already installed a 1.6 kilometer (1 mile) electric stretch used by a bus and a truck on the 4.1 kilometer (2.5 mile) route between the airport and town center of Visby on Gotland Island in Sweden. At the end of this year, the company is set to install the first wireless electric road system in Germany, in Karlsruhe in the country's southwest. Aimed at reducing air pollution, the electric road does away with the need for recharging stations. According to ElectReon's website, a system of copper coils is laid beneath the asphalt to transfer energy from the electricity grid to the road and to manage communication with approaching vehicles. Receivers are installed on the floor of the vehicles to transmit the energy directly to the engine and the battery while the vehicles are on the go. Communication with all management units and all registered vehicles is via cloud technology. Renowned author and Holocaust survivor Ruth Klueger dies at 88[41]Prize-winning author and Holocaust survivor Ruth Klueger has died aged 88 at her home in California, her Austrian publisher said Wednesday. The Zsolnay publishing house confirmed that Klueger had passed away on the night between Monday and Tuesday after a long illness. Klueger, who received many prestigious awards for her writing about her experience during the Holocaust, was also known for her outspoken stance on Nazi Germany's atrocities. 'We survivors are not responsible for forgiveness. I perceived resentment as an appropriate feeling for an injustice that can never be atoned for,' Klueger once told Austrian media. Born in Vienna in 1931, Klueger was 10 years old when the Nazi regime separated her from her father, a Jewish gynecologists, and deported her and her mother, a nurse, to the Theresienstadt concentration camp. They were later moved to Auschwitz-Birkenau, where Klueger, now 12, began composing poetry in her head. Her father and half-brother were killed, but the two women ended up in Christianstadt concentration camp and managed to escape during a so-called death march. In 1947, Klueger and her mother emigrated to the US, where she studied library sciences and German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at the University of Berkley, California. She turned to writing about her own life after almost dying in a traffic accident in Germany. LISTEN: Armageddon excavations — a juicy pre-state soap opera that struck gold[42]From the faded black-and-white photos of the 1920s Megiddo excavation staff, you'd never think that decades later a successor would be digging up rich dirt on these early archaeologists, rather than on the biblical mound they dug. But while the early team's archaeological triumphs were internationally heralded — including 'Solomon's Stables' and the Megiddo Ivories — the British Mandate-period staff's personal trials and tribulations make for even more exciting reading in Prof. Eric Cline's 'Digging up Armageddon: The Search for the Lost City of Solomon.' Cline, who participated in the current excavations at the site from 1994 through 2014, succeeds in balancing the personal dirt with the archaeology and through the staff's correspondence illuminates the tumultuous world around them — including the Great Depression, the wane of the British Mandate, and the lead-up to World War II. Cline spoke with The Times of Israel Podcast this week about his impetus to write the book, and what he found. 'I wanted tell the story of both the archaeology and the archaeologists,' said Cline. He went digging into mounds of paper in the Oriental Institute archives, as well as in the Israel Antiquities Authority and the various Rockefeller foundations that were involved in the site. 'The amount of dirt that I accidentally dug up on the participants is amazing. It really is a soap opera and I'm amazed they got any work done at all,' laughed Cline. The 'dirt' included romance, betrayal, an older 'cougar' poaching younger men, and latent anti-Semitism. But while that makes for enjoyable reading, the story of the excavations themselves is also riveting. Earning praise, White House works with Italy to ensure supply of Sukkot citrons[43]Jewish community leaders have praised the Trump administration for its international efforts to ensure those who observe the Sukkot holiday have full access to the Four Species necessary according to Jewish tradition. According to Fox News, international travel restrictions imposed over the global coronavirus pandemic have sparked concern among leading rabbis in the US they could not travel to Italy to retrieve the citron, one of four plants the Jewish people are bound to use in a special ceremony on each day of the Sukkot festival. The citron, which is grown in Italy, must be harvested under strict rabbinic guidance to be eligible for use in the festival. Jewish community leaders contacted White House adviser Avi Berkowitz, who serves as the special representative for international negotiations, over the predicament. According to the report, Berkowitz immediately reached out to the US embassies in Italy and Israel, which confirmed that unless something is done, over 100,000 observant Jews would be unable to fulfill their religious obligation. "We are extremely grateful to the Trump administration for immediately responding to our request for assistance after we learned that Esrog importers would not be able to enter Italy due to reciprocal COVID Travel restrictions," Rabbi David Niederman, president of United Jewish Organizations of Williamsburg and North Brooklyn, told Fox News in a statement. "The Trump administration acted at once when learning of the issue and reached out to the Italian Embassy to ensure that Esrogim for the Sukkos holiday can be secured this year, as in years past," Niederman continued. "These efforts directly enabled American Jews to utilize the famed and beautiful Italian Esrogim that have been used by Jews for centuries."Play Video[44] We have lots of ideas, but we need more resources to be even more effective. Please donate today[45] to help get the message out and to help defend Israel. [ 1]: </w:t>
      </w:r>
      <w:hyperlink r:id="rId1569" w:history="1">
        <w:r>
          <w:rPr>
            <w:rFonts w:ascii="arial" w:eastAsia="arial" w:hAnsi="arial" w:cs="arial"/>
            <w:b w:val="0"/>
            <w:i/>
            <w:strike w:val="0"/>
            <w:noProof w:val="0"/>
            <w:color w:val="0077CC"/>
            <w:position w:val="0"/>
            <w:sz w:val="20"/>
            <w:u w:val="single"/>
            <w:vertAlign w:val="baseline"/>
          </w:rPr>
          <w:t>https://www.haaretz.com/middle-east-news/.premium-to-the-palestinians-and-my-fellow-arabs-your-hatred-for-israel-achieves-nothing-1.9209799</w:t>
        </w:r>
      </w:hyperlink>
      <w:r>
        <w:rPr>
          <w:rFonts w:ascii="arial" w:eastAsia="arial" w:hAnsi="arial" w:cs="arial"/>
          <w:b w:val="0"/>
          <w:i w:val="0"/>
          <w:strike w:val="0"/>
          <w:noProof w:val="0"/>
          <w:color w:val="000000"/>
          <w:position w:val="0"/>
          <w:sz w:val="20"/>
          <w:u w:val="none"/>
          <w:vertAlign w:val="baseline"/>
        </w:rPr>
        <w:t xml:space="preserve"> [ 2]: </w:t>
      </w:r>
      <w:hyperlink r:id="rId1570" w:history="1">
        <w:r>
          <w:rPr>
            <w:rFonts w:ascii="arial" w:eastAsia="arial" w:hAnsi="arial" w:cs="arial"/>
            <w:b w:val="0"/>
            <w:i/>
            <w:strike w:val="0"/>
            <w:noProof w:val="0"/>
            <w:color w:val="0077CC"/>
            <w:position w:val="0"/>
            <w:sz w:val="20"/>
            <w:u w:val="single"/>
            <w:vertAlign w:val="baseline"/>
          </w:rPr>
          <w:t>http://www.youtube.com/embed/kyCwS_64WV8</w:t>
        </w:r>
      </w:hyperlink>
      <w:r>
        <w:rPr>
          <w:rFonts w:ascii="arial" w:eastAsia="arial" w:hAnsi="arial" w:cs="arial"/>
          <w:b w:val="0"/>
          <w:i w:val="0"/>
          <w:strike w:val="0"/>
          <w:noProof w:val="0"/>
          <w:color w:val="000000"/>
          <w:position w:val="0"/>
          <w:sz w:val="20"/>
          <w:u w:val="none"/>
          <w:vertAlign w:val="baseline"/>
        </w:rPr>
        <w:t xml:space="preserve"> [ 3]: </w:t>
      </w:r>
      <w:hyperlink r:id="rId1571" w:history="1">
        <w:r>
          <w:rPr>
            <w:rFonts w:ascii="arial" w:eastAsia="arial" w:hAnsi="arial" w:cs="arial"/>
            <w:b w:val="0"/>
            <w:i/>
            <w:strike w:val="0"/>
            <w:noProof w:val="0"/>
            <w:color w:val="0077CC"/>
            <w:position w:val="0"/>
            <w:sz w:val="20"/>
            <w:u w:val="single"/>
            <w:vertAlign w:val="baseline"/>
          </w:rPr>
          <w:t>https://www.israelhayom.com/opinions/the-chemistry-of-anti-israel-propaganda/</w:t>
        </w:r>
      </w:hyperlink>
      <w:r>
        <w:rPr>
          <w:rFonts w:ascii="arial" w:eastAsia="arial" w:hAnsi="arial" w:cs="arial"/>
          <w:b w:val="0"/>
          <w:i w:val="0"/>
          <w:strike w:val="0"/>
          <w:noProof w:val="0"/>
          <w:color w:val="000000"/>
          <w:position w:val="0"/>
          <w:sz w:val="20"/>
          <w:u w:val="none"/>
          <w:vertAlign w:val="baseline"/>
        </w:rPr>
        <w:t xml:space="preserve"> [ 4]: </w:t>
      </w:r>
      <w:hyperlink r:id="rId1572" w:history="1">
        <w:r>
          <w:rPr>
            <w:rFonts w:ascii="arial" w:eastAsia="arial" w:hAnsi="arial" w:cs="arial"/>
            <w:b w:val="0"/>
            <w:i/>
            <w:strike w:val="0"/>
            <w:noProof w:val="0"/>
            <w:color w:val="0077CC"/>
            <w:position w:val="0"/>
            <w:sz w:val="20"/>
            <w:u w:val="single"/>
            <w:vertAlign w:val="baseline"/>
          </w:rPr>
          <w:t>https://twitter.com/Molecules_MDPI?ref_src=twsrc%5Etfw</w:t>
        </w:r>
      </w:hyperlink>
      <w:r>
        <w:rPr>
          <w:rFonts w:ascii="arial" w:eastAsia="arial" w:hAnsi="arial" w:cs="arial"/>
          <w:b w:val="0"/>
          <w:i w:val="0"/>
          <w:strike w:val="0"/>
          <w:noProof w:val="0"/>
          <w:color w:val="000000"/>
          <w:position w:val="0"/>
          <w:sz w:val="20"/>
          <w:u w:val="none"/>
          <w:vertAlign w:val="baseline"/>
        </w:rPr>
        <w:t xml:space="preserve"> [ 5]: </w:t>
      </w:r>
      <w:hyperlink r:id="rId1573" w:history="1">
        <w:r>
          <w:rPr>
            <w:rFonts w:ascii="arial" w:eastAsia="arial" w:hAnsi="arial" w:cs="arial"/>
            <w:b w:val="0"/>
            <w:i/>
            <w:strike w:val="0"/>
            <w:noProof w:val="0"/>
            <w:color w:val="0077CC"/>
            <w:position w:val="0"/>
            <w:sz w:val="20"/>
            <w:u w:val="single"/>
            <w:vertAlign w:val="baseline"/>
          </w:rPr>
          <w:t>https://twitter.com/arieluniversity?ref_src=twsrc%5Etfw</w:t>
        </w:r>
      </w:hyperlink>
      <w:r>
        <w:rPr>
          <w:rFonts w:ascii="arial" w:eastAsia="arial" w:hAnsi="arial" w:cs="arial"/>
          <w:b w:val="0"/>
          <w:i w:val="0"/>
          <w:strike w:val="0"/>
          <w:noProof w:val="0"/>
          <w:color w:val="000000"/>
          <w:position w:val="0"/>
          <w:sz w:val="20"/>
          <w:u w:val="none"/>
          <w:vertAlign w:val="baseline"/>
        </w:rPr>
        <w:t xml:space="preserve"> [ 6]: </w:t>
      </w:r>
      <w:hyperlink r:id="rId1574" w:history="1">
        <w:r>
          <w:rPr>
            <w:rFonts w:ascii="arial" w:eastAsia="arial" w:hAnsi="arial" w:cs="arial"/>
            <w:b w:val="0"/>
            <w:i/>
            <w:strike w:val="0"/>
            <w:noProof w:val="0"/>
            <w:color w:val="0077CC"/>
            <w:position w:val="0"/>
            <w:sz w:val="20"/>
            <w:u w:val="single"/>
            <w:vertAlign w:val="baseline"/>
          </w:rPr>
          <w:t>https://t.co/kxM05uU8aw</w:t>
        </w:r>
      </w:hyperlink>
      <w:r>
        <w:rPr>
          <w:rFonts w:ascii="arial" w:eastAsia="arial" w:hAnsi="arial" w:cs="arial"/>
          <w:b w:val="0"/>
          <w:i w:val="0"/>
          <w:strike w:val="0"/>
          <w:noProof w:val="0"/>
          <w:color w:val="000000"/>
          <w:position w:val="0"/>
          <w:sz w:val="20"/>
          <w:u w:val="none"/>
          <w:vertAlign w:val="baseline"/>
        </w:rPr>
        <w:t xml:space="preserve"> [ 7]: </w:t>
      </w:r>
      <w:hyperlink r:id="rId1575" w:history="1">
        <w:r>
          <w:rPr>
            <w:rFonts w:ascii="arial" w:eastAsia="arial" w:hAnsi="arial" w:cs="arial"/>
            <w:b w:val="0"/>
            <w:i/>
            <w:strike w:val="0"/>
            <w:noProof w:val="0"/>
            <w:color w:val="0077CC"/>
            <w:position w:val="0"/>
            <w:sz w:val="20"/>
            <w:u w:val="single"/>
            <w:vertAlign w:val="baseline"/>
          </w:rPr>
          <w:t>https://twitter.com/LahavHarkov?ref_src=twsrc%5Etfw</w:t>
        </w:r>
      </w:hyperlink>
      <w:r>
        <w:rPr>
          <w:rFonts w:ascii="arial" w:eastAsia="arial" w:hAnsi="arial" w:cs="arial"/>
          <w:b w:val="0"/>
          <w:i w:val="0"/>
          <w:strike w:val="0"/>
          <w:noProof w:val="0"/>
          <w:color w:val="000000"/>
          <w:position w:val="0"/>
          <w:sz w:val="20"/>
          <w:u w:val="none"/>
          <w:vertAlign w:val="baseline"/>
        </w:rPr>
        <w:t xml:space="preserve"> [ 8]: </w:t>
      </w:r>
      <w:hyperlink r:id="rId1576" w:history="1">
        <w:r>
          <w:rPr>
            <w:rFonts w:ascii="arial" w:eastAsia="arial" w:hAnsi="arial" w:cs="arial"/>
            <w:b w:val="0"/>
            <w:i/>
            <w:strike w:val="0"/>
            <w:noProof w:val="0"/>
            <w:color w:val="0077CC"/>
            <w:position w:val="0"/>
            <w:sz w:val="20"/>
            <w:u w:val="single"/>
            <w:vertAlign w:val="baseline"/>
          </w:rPr>
          <w:t>https://twitter.com/GreenblattJD?ref_src=twsrc%5Etfw</w:t>
        </w:r>
      </w:hyperlink>
      <w:r>
        <w:rPr>
          <w:rFonts w:ascii="arial" w:eastAsia="arial" w:hAnsi="arial" w:cs="arial"/>
          <w:b w:val="0"/>
          <w:i w:val="0"/>
          <w:strike w:val="0"/>
          <w:noProof w:val="0"/>
          <w:color w:val="000000"/>
          <w:position w:val="0"/>
          <w:sz w:val="20"/>
          <w:u w:val="none"/>
          <w:vertAlign w:val="baseline"/>
        </w:rPr>
        <w:t xml:space="preserve"> [ 9]: </w:t>
      </w:r>
      <w:hyperlink r:id="rId1577" w:history="1">
        <w:r>
          <w:rPr>
            <w:rFonts w:ascii="arial" w:eastAsia="arial" w:hAnsi="arial" w:cs="arial"/>
            <w:b w:val="0"/>
            <w:i/>
            <w:strike w:val="0"/>
            <w:noProof w:val="0"/>
            <w:color w:val="0077CC"/>
            <w:position w:val="0"/>
            <w:sz w:val="20"/>
            <w:u w:val="single"/>
            <w:vertAlign w:val="baseline"/>
          </w:rPr>
          <w:t>https://twitter.com/hashtag/BDSFail?src=hash&amp;#38;ref_src=twsrc%5Etfw</w:t>
        </w:r>
      </w:hyperlink>
      <w:r>
        <w:rPr>
          <w:rFonts w:ascii="arial" w:eastAsia="arial" w:hAnsi="arial" w:cs="arial"/>
          <w:b w:val="0"/>
          <w:i w:val="0"/>
          <w:strike w:val="0"/>
          <w:noProof w:val="0"/>
          <w:color w:val="000000"/>
          <w:position w:val="0"/>
          <w:sz w:val="20"/>
          <w:u w:val="none"/>
          <w:vertAlign w:val="baseline"/>
        </w:rPr>
        <w:t xml:space="preserve"> [ 10]: </w:t>
      </w:r>
      <w:hyperlink r:id="rId1578" w:history="1">
        <w:r>
          <w:rPr>
            <w:rFonts w:ascii="arial" w:eastAsia="arial" w:hAnsi="arial" w:cs="arial"/>
            <w:b w:val="0"/>
            <w:i/>
            <w:strike w:val="0"/>
            <w:noProof w:val="0"/>
            <w:color w:val="0077CC"/>
            <w:position w:val="0"/>
            <w:sz w:val="20"/>
            <w:u w:val="single"/>
            <w:vertAlign w:val="baseline"/>
          </w:rPr>
          <w:t>https://t.co/cESvmFFtHs</w:t>
        </w:r>
      </w:hyperlink>
      <w:r>
        <w:rPr>
          <w:rFonts w:ascii="arial" w:eastAsia="arial" w:hAnsi="arial" w:cs="arial"/>
          <w:b w:val="0"/>
          <w:i w:val="0"/>
          <w:strike w:val="0"/>
          <w:noProof w:val="0"/>
          <w:color w:val="000000"/>
          <w:position w:val="0"/>
          <w:sz w:val="20"/>
          <w:u w:val="none"/>
          <w:vertAlign w:val="baseline"/>
        </w:rPr>
        <w:t xml:space="preserve"> [ 11]: </w:t>
      </w:r>
      <w:hyperlink r:id="rId1579" w:history="1">
        <w:r>
          <w:rPr>
            <w:rFonts w:ascii="arial" w:eastAsia="arial" w:hAnsi="arial" w:cs="arial"/>
            <w:b w:val="0"/>
            <w:i/>
            <w:strike w:val="0"/>
            <w:noProof w:val="0"/>
            <w:color w:val="0077CC"/>
            <w:position w:val="0"/>
            <w:sz w:val="20"/>
            <w:u w:val="single"/>
            <w:vertAlign w:val="baseline"/>
          </w:rPr>
          <w:t>https://twitter.com/EVKontorovich/status/1313800028981538818?ref_src=twsrc%5Etfw</w:t>
        </w:r>
      </w:hyperlink>
      <w:r>
        <w:rPr>
          <w:rFonts w:ascii="arial" w:eastAsia="arial" w:hAnsi="arial" w:cs="arial"/>
          <w:b w:val="0"/>
          <w:i w:val="0"/>
          <w:strike w:val="0"/>
          <w:noProof w:val="0"/>
          <w:color w:val="000000"/>
          <w:position w:val="0"/>
          <w:sz w:val="20"/>
          <w:u w:val="none"/>
          <w:vertAlign w:val="baseline"/>
        </w:rPr>
        <w:t xml:space="preserve"> [ 12]: </w:t>
      </w:r>
      <w:hyperlink r:id="rId1580" w:history="1">
        <w:r>
          <w:rPr>
            <w:rFonts w:ascii="arial" w:eastAsia="arial" w:hAnsi="arial" w:cs="arial"/>
            <w:b w:val="0"/>
            <w:i/>
            <w:strike w:val="0"/>
            <w:noProof w:val="0"/>
            <w:color w:val="0077CC"/>
            <w:position w:val="0"/>
            <w:sz w:val="20"/>
            <w:u w:val="single"/>
            <w:vertAlign w:val="baseline"/>
          </w:rPr>
          <w:t>https://www.jpost.com/opinion/jews-should-condemn-attacks-against-amy-coney-barrett-based-on-her-faith-644821</w:t>
        </w:r>
      </w:hyperlink>
      <w:r>
        <w:rPr>
          <w:rFonts w:ascii="arial" w:eastAsia="arial" w:hAnsi="arial" w:cs="arial"/>
          <w:b w:val="0"/>
          <w:i w:val="0"/>
          <w:strike w:val="0"/>
          <w:noProof w:val="0"/>
          <w:color w:val="000000"/>
          <w:position w:val="0"/>
          <w:sz w:val="20"/>
          <w:u w:val="none"/>
          <w:vertAlign w:val="baseline"/>
        </w:rPr>
        <w:t xml:space="preserve"> [ 13]: </w:t>
      </w:r>
      <w:hyperlink r:id="rId1581" w:history="1">
        <w:r>
          <w:rPr>
            <w:rFonts w:ascii="arial" w:eastAsia="arial" w:hAnsi="arial" w:cs="arial"/>
            <w:b w:val="0"/>
            <w:i/>
            <w:strike w:val="0"/>
            <w:noProof w:val="0"/>
            <w:color w:val="0077CC"/>
            <w:position w:val="0"/>
            <w:sz w:val="20"/>
            <w:u w:val="single"/>
            <w:vertAlign w:val="baseline"/>
          </w:rPr>
          <w:t>http://david-collier.com/scottish</w:t>
        </w:r>
      </w:hyperlink>
      <w:r>
        <w:rPr>
          <w:rFonts w:ascii="arial" w:eastAsia="arial" w:hAnsi="arial" w:cs="arial"/>
          <w:b w:val="0"/>
          <w:i w:val="0"/>
          <w:strike w:val="0"/>
          <w:noProof w:val="0"/>
          <w:color w:val="000000"/>
          <w:position w:val="0"/>
          <w:sz w:val="20"/>
          <w:u w:val="none"/>
          <w:vertAlign w:val="baseline"/>
        </w:rPr>
        <w:t xml:space="preserve">/ [ 14]: </w:t>
      </w:r>
      <w:hyperlink r:id="rId1582" w:history="1">
        <w:r>
          <w:rPr>
            <w:rFonts w:ascii="arial" w:eastAsia="arial" w:hAnsi="arial" w:cs="arial"/>
            <w:b w:val="0"/>
            <w:i/>
            <w:strike w:val="0"/>
            <w:noProof w:val="0"/>
            <w:color w:val="0077CC"/>
            <w:position w:val="0"/>
            <w:sz w:val="20"/>
            <w:u w:val="single"/>
            <w:vertAlign w:val="baseline"/>
          </w:rPr>
          <w:t>https://besacenter.org/perspectives-papers/bbc-bias-israel/</w:t>
        </w:r>
      </w:hyperlink>
      <w:r>
        <w:rPr>
          <w:rFonts w:ascii="arial" w:eastAsia="arial" w:hAnsi="arial" w:cs="arial"/>
          <w:b w:val="0"/>
          <w:i w:val="0"/>
          <w:strike w:val="0"/>
          <w:noProof w:val="0"/>
          <w:color w:val="000000"/>
          <w:position w:val="0"/>
          <w:sz w:val="20"/>
          <w:u w:val="none"/>
          <w:vertAlign w:val="baseline"/>
        </w:rPr>
        <w:t xml:space="preserve"> [ 15]: </w:t>
      </w:r>
      <w:hyperlink r:id="rId1583" w:history="1">
        <w:r>
          <w:rPr>
            <w:rFonts w:ascii="arial" w:eastAsia="arial" w:hAnsi="arial" w:cs="arial"/>
            <w:b w:val="0"/>
            <w:i/>
            <w:strike w:val="0"/>
            <w:noProof w:val="0"/>
            <w:color w:val="0077CC"/>
            <w:position w:val="0"/>
            <w:sz w:val="20"/>
            <w:u w:val="single"/>
            <w:vertAlign w:val="baseline"/>
          </w:rPr>
          <w:t>https://www.algemeiner.com/2020/10/07/jewish-democratic-council-releases-kaddish-ad-blasting-trumps-response-to-covid-19/</w:t>
        </w:r>
      </w:hyperlink>
      <w:r>
        <w:rPr>
          <w:rFonts w:ascii="arial" w:eastAsia="arial" w:hAnsi="arial" w:cs="arial"/>
          <w:b w:val="0"/>
          <w:i w:val="0"/>
          <w:strike w:val="0"/>
          <w:noProof w:val="0"/>
          <w:color w:val="000000"/>
          <w:position w:val="0"/>
          <w:sz w:val="20"/>
          <w:u w:val="none"/>
          <w:vertAlign w:val="baseline"/>
        </w:rPr>
        <w:t xml:space="preserve"> [ 16]: </w:t>
      </w:r>
      <w:hyperlink r:id="rId1584" w:history="1">
        <w:r>
          <w:rPr>
            <w:rFonts w:ascii="arial" w:eastAsia="arial" w:hAnsi="arial" w:cs="arial"/>
            <w:b w:val="0"/>
            <w:i/>
            <w:strike w:val="0"/>
            <w:noProof w:val="0"/>
            <w:color w:val="0077CC"/>
            <w:position w:val="0"/>
            <w:sz w:val="20"/>
            <w:u w:val="single"/>
            <w:vertAlign w:val="baseline"/>
          </w:rPr>
          <w:t>https://twitter.com/SethAMandel/status/1313577235669045248?ref_src=twsrc%5Etfw</w:t>
        </w:r>
      </w:hyperlink>
      <w:r>
        <w:rPr>
          <w:rFonts w:ascii="arial" w:eastAsia="arial" w:hAnsi="arial" w:cs="arial"/>
          <w:b w:val="0"/>
          <w:i w:val="0"/>
          <w:strike w:val="0"/>
          <w:noProof w:val="0"/>
          <w:color w:val="000000"/>
          <w:position w:val="0"/>
          <w:sz w:val="20"/>
          <w:u w:val="none"/>
          <w:vertAlign w:val="baseline"/>
        </w:rPr>
        <w:t xml:space="preserve"> [ 17]: </w:t>
      </w:r>
      <w:hyperlink r:id="rId1585" w:history="1">
        <w:r>
          <w:rPr>
            <w:rFonts w:ascii="arial" w:eastAsia="arial" w:hAnsi="arial" w:cs="arial"/>
            <w:b w:val="0"/>
            <w:i/>
            <w:strike w:val="0"/>
            <w:noProof w:val="0"/>
            <w:color w:val="0077CC"/>
            <w:position w:val="0"/>
            <w:sz w:val="20"/>
            <w:u w:val="single"/>
            <w:vertAlign w:val="baseline"/>
          </w:rPr>
          <w:t>https://www.algemeiner.com/2020/10/07/orthodox-jewish-leaders-decry-cuomos-draconian-measures-to-restrict-worship-amid-virus-rise/</w:t>
        </w:r>
      </w:hyperlink>
      <w:r>
        <w:rPr>
          <w:rFonts w:ascii="arial" w:eastAsia="arial" w:hAnsi="arial" w:cs="arial"/>
          <w:b w:val="0"/>
          <w:i w:val="0"/>
          <w:strike w:val="0"/>
          <w:noProof w:val="0"/>
          <w:color w:val="000000"/>
          <w:position w:val="0"/>
          <w:sz w:val="20"/>
          <w:u w:val="none"/>
          <w:vertAlign w:val="baseline"/>
        </w:rPr>
        <w:t xml:space="preserve"> [ 18]: </w:t>
      </w:r>
      <w:hyperlink r:id="rId1586" w:history="1">
        <w:r>
          <w:rPr>
            <w:rFonts w:ascii="arial" w:eastAsia="arial" w:hAnsi="arial" w:cs="arial"/>
            <w:b w:val="0"/>
            <w:i/>
            <w:strike w:val="0"/>
            <w:noProof w:val="0"/>
            <w:color w:val="0077CC"/>
            <w:position w:val="0"/>
            <w:sz w:val="20"/>
            <w:u w:val="single"/>
            <w:vertAlign w:val="baseline"/>
          </w:rPr>
          <w:t>https://t.co/LQUpwnQH5k</w:t>
        </w:r>
      </w:hyperlink>
      <w:r>
        <w:rPr>
          <w:rFonts w:ascii="arial" w:eastAsia="arial" w:hAnsi="arial" w:cs="arial"/>
          <w:b w:val="0"/>
          <w:i w:val="0"/>
          <w:strike w:val="0"/>
          <w:noProof w:val="0"/>
          <w:color w:val="000000"/>
          <w:position w:val="0"/>
          <w:sz w:val="20"/>
          <w:u w:val="none"/>
          <w:vertAlign w:val="baseline"/>
        </w:rPr>
        <w:t xml:space="preserve"> [ 19]: </w:t>
      </w:r>
      <w:hyperlink r:id="rId1587" w:history="1">
        <w:r>
          <w:rPr>
            <w:rFonts w:ascii="arial" w:eastAsia="arial" w:hAnsi="arial" w:cs="arial"/>
            <w:b w:val="0"/>
            <w:i/>
            <w:strike w:val="0"/>
            <w:noProof w:val="0"/>
            <w:color w:val="0077CC"/>
            <w:position w:val="0"/>
            <w:sz w:val="20"/>
            <w:u w:val="single"/>
            <w:vertAlign w:val="baseline"/>
          </w:rPr>
          <w:t>https://twitter.com/harrysiegel/status/1313631326113878016?ref_src=twsrc%5Etfw</w:t>
        </w:r>
      </w:hyperlink>
      <w:r>
        <w:rPr>
          <w:rFonts w:ascii="arial" w:eastAsia="arial" w:hAnsi="arial" w:cs="arial"/>
          <w:b w:val="0"/>
          <w:i w:val="0"/>
          <w:strike w:val="0"/>
          <w:noProof w:val="0"/>
          <w:color w:val="000000"/>
          <w:position w:val="0"/>
          <w:sz w:val="20"/>
          <w:u w:val="none"/>
          <w:vertAlign w:val="baseline"/>
        </w:rPr>
        <w:t xml:space="preserve"> [ 20]: </w:t>
      </w:r>
      <w:hyperlink r:id="rId1588" w:history="1">
        <w:r>
          <w:rPr>
            <w:rFonts w:ascii="arial" w:eastAsia="arial" w:hAnsi="arial" w:cs="arial"/>
            <w:b w:val="0"/>
            <w:i/>
            <w:strike w:val="0"/>
            <w:noProof w:val="0"/>
            <w:color w:val="0077CC"/>
            <w:position w:val="0"/>
            <w:sz w:val="20"/>
            <w:u w:val="single"/>
            <w:vertAlign w:val="baseline"/>
          </w:rPr>
          <w:t>https://www.jewishpress.com/news/us-news/ny/brooklyn-haredim-defy-pandemic-rules-in-dense-unmasked-holiday-gatherings/2020/10/07/</w:t>
        </w:r>
      </w:hyperlink>
      <w:r>
        <w:rPr>
          <w:rFonts w:ascii="arial" w:eastAsia="arial" w:hAnsi="arial" w:cs="arial"/>
          <w:b w:val="0"/>
          <w:i w:val="0"/>
          <w:strike w:val="0"/>
          <w:noProof w:val="0"/>
          <w:color w:val="000000"/>
          <w:position w:val="0"/>
          <w:sz w:val="20"/>
          <w:u w:val="none"/>
          <w:vertAlign w:val="baseline"/>
        </w:rPr>
        <w:t xml:space="preserve"> [ 21]: </w:t>
      </w:r>
      <w:hyperlink r:id="rId1589" w:history="1">
        <w:r>
          <w:rPr>
            <w:rFonts w:ascii="arial" w:eastAsia="arial" w:hAnsi="arial" w:cs="arial"/>
            <w:b w:val="0"/>
            <w:i/>
            <w:strike w:val="0"/>
            <w:noProof w:val="0"/>
            <w:color w:val="0077CC"/>
            <w:position w:val="0"/>
            <w:sz w:val="20"/>
            <w:u w:val="single"/>
            <w:vertAlign w:val="baseline"/>
          </w:rPr>
          <w:t>https://jewishnews.timesofisrael.com/jewish-leaders-ask-welsh-party-why-activist-not-expelled-for-antisemitic-posts</w:t>
        </w:r>
      </w:hyperlink>
      <w:r>
        <w:rPr>
          <w:rFonts w:ascii="arial" w:eastAsia="arial" w:hAnsi="arial" w:cs="arial"/>
          <w:b w:val="0"/>
          <w:i w:val="0"/>
          <w:strike w:val="0"/>
          <w:noProof w:val="0"/>
          <w:color w:val="000000"/>
          <w:position w:val="0"/>
          <w:sz w:val="20"/>
          <w:u w:val="none"/>
          <w:vertAlign w:val="baseline"/>
        </w:rPr>
        <w:t xml:space="preserve">/ [ 22]: </w:t>
      </w:r>
      <w:hyperlink r:id="rId1590" w:history="1">
        <w:r>
          <w:rPr>
            <w:rFonts w:ascii="arial" w:eastAsia="arial" w:hAnsi="arial" w:cs="arial"/>
            <w:b w:val="0"/>
            <w:i/>
            <w:strike w:val="0"/>
            <w:noProof w:val="0"/>
            <w:color w:val="0077CC"/>
            <w:position w:val="0"/>
            <w:sz w:val="20"/>
            <w:u w:val="single"/>
            <w:vertAlign w:val="baseline"/>
          </w:rPr>
          <w:t>https://www.jpost.com/diaspora/antisemitism/uk-minister-under-police-protection-after-receiving-antisemitic-threats-644849</w:t>
        </w:r>
      </w:hyperlink>
      <w:r>
        <w:rPr>
          <w:rFonts w:ascii="arial" w:eastAsia="arial" w:hAnsi="arial" w:cs="arial"/>
          <w:b w:val="0"/>
          <w:i w:val="0"/>
          <w:strike w:val="0"/>
          <w:noProof w:val="0"/>
          <w:color w:val="000000"/>
          <w:position w:val="0"/>
          <w:sz w:val="20"/>
          <w:u w:val="none"/>
          <w:vertAlign w:val="baseline"/>
        </w:rPr>
        <w:t xml:space="preserve"> [ 23]: </w:t>
      </w:r>
      <w:hyperlink r:id="rId1591" w:history="1">
        <w:r>
          <w:rPr>
            <w:rFonts w:ascii="arial" w:eastAsia="arial" w:hAnsi="arial" w:cs="arial"/>
            <w:b w:val="0"/>
            <w:i/>
            <w:strike w:val="0"/>
            <w:noProof w:val="0"/>
            <w:color w:val="0077CC"/>
            <w:position w:val="0"/>
            <w:sz w:val="20"/>
            <w:u w:val="single"/>
            <w:vertAlign w:val="baseline"/>
          </w:rPr>
          <w:t>https://www.jpost.com/diaspora/antisemitism/uk-universities-must-adopt-ihra-antisemitism-definition-minister-says-644847</w:t>
        </w:r>
      </w:hyperlink>
      <w:r>
        <w:rPr>
          <w:rFonts w:ascii="arial" w:eastAsia="arial" w:hAnsi="arial" w:cs="arial"/>
          <w:b w:val="0"/>
          <w:i w:val="0"/>
          <w:strike w:val="0"/>
          <w:noProof w:val="0"/>
          <w:color w:val="000000"/>
          <w:position w:val="0"/>
          <w:sz w:val="20"/>
          <w:u w:val="none"/>
          <w:vertAlign w:val="baseline"/>
        </w:rPr>
        <w:t xml:space="preserve"> [ 24]: </w:t>
      </w:r>
      <w:hyperlink r:id="rId1592" w:history="1">
        <w:r>
          <w:rPr>
            <w:rFonts w:ascii="arial" w:eastAsia="arial" w:hAnsi="arial" w:cs="arial"/>
            <w:b w:val="0"/>
            <w:i/>
            <w:strike w:val="0"/>
            <w:noProof w:val="0"/>
            <w:color w:val="0077CC"/>
            <w:position w:val="0"/>
            <w:sz w:val="20"/>
            <w:u w:val="single"/>
            <w:vertAlign w:val="baseline"/>
          </w:rPr>
          <w:t>https://antisemitism.org/ash-sarkar-complains-she-was-crucified-for-criticising-labour-antisemitism-as-she-and-owen-jones-continue-to-whitewash-their-role-in-defending-jeremy-corbyn-amid-antisemitism-allegat</w:t>
        </w:r>
      </w:hyperlink>
      <w:r>
        <w:rPr>
          <w:rFonts w:ascii="arial" w:eastAsia="arial" w:hAnsi="arial" w:cs="arial"/>
          <w:b w:val="0"/>
          <w:i w:val="0"/>
          <w:strike w:val="0"/>
          <w:noProof w:val="0"/>
          <w:color w:val="000000"/>
          <w:position w:val="0"/>
          <w:sz w:val="20"/>
          <w:u w:val="none"/>
          <w:vertAlign w:val="baseline"/>
        </w:rPr>
        <w:t xml:space="preserve">/ [ 25]: </w:t>
      </w:r>
      <w:hyperlink r:id="rId1593" w:history="1">
        <w:r>
          <w:rPr>
            <w:rFonts w:ascii="arial" w:eastAsia="arial" w:hAnsi="arial" w:cs="arial"/>
            <w:b w:val="0"/>
            <w:i/>
            <w:strike w:val="0"/>
            <w:noProof w:val="0"/>
            <w:color w:val="0077CC"/>
            <w:position w:val="0"/>
            <w:sz w:val="20"/>
            <w:u w:val="single"/>
            <w:vertAlign w:val="baseline"/>
          </w:rPr>
          <w:t>https://t.co/G14droHKQO</w:t>
        </w:r>
      </w:hyperlink>
      <w:r>
        <w:rPr>
          <w:rFonts w:ascii="arial" w:eastAsia="arial" w:hAnsi="arial" w:cs="arial"/>
          <w:b w:val="0"/>
          <w:i w:val="0"/>
          <w:strike w:val="0"/>
          <w:noProof w:val="0"/>
          <w:color w:val="000000"/>
          <w:position w:val="0"/>
          <w:sz w:val="20"/>
          <w:u w:val="none"/>
          <w:vertAlign w:val="baseline"/>
        </w:rPr>
        <w:t xml:space="preserve"> [ 26]: </w:t>
      </w:r>
      <w:hyperlink r:id="rId1594" w:history="1">
        <w:r>
          <w:rPr>
            <w:rFonts w:ascii="arial" w:eastAsia="arial" w:hAnsi="arial" w:cs="arial"/>
            <w:b w:val="0"/>
            <w:i/>
            <w:strike w:val="0"/>
            <w:noProof w:val="0"/>
            <w:color w:val="0077CC"/>
            <w:position w:val="0"/>
            <w:sz w:val="20"/>
            <w:u w:val="single"/>
            <w:vertAlign w:val="baseline"/>
          </w:rPr>
          <w:t>https://twitter.com/clarelouisekc/status/1313724530989445120?ref_src=twsrc%5Etfw</w:t>
        </w:r>
      </w:hyperlink>
      <w:r>
        <w:rPr>
          <w:rFonts w:ascii="arial" w:eastAsia="arial" w:hAnsi="arial" w:cs="arial"/>
          <w:b w:val="0"/>
          <w:i w:val="0"/>
          <w:strike w:val="0"/>
          <w:noProof w:val="0"/>
          <w:color w:val="000000"/>
          <w:position w:val="0"/>
          <w:sz w:val="20"/>
          <w:u w:val="none"/>
          <w:vertAlign w:val="baseline"/>
        </w:rPr>
        <w:t xml:space="preserve"> [ 27]: </w:t>
      </w:r>
      <w:hyperlink r:id="rId1595" w:history="1">
        <w:r>
          <w:rPr>
            <w:rFonts w:ascii="arial" w:eastAsia="arial" w:hAnsi="arial" w:cs="arial"/>
            <w:b w:val="0"/>
            <w:i/>
            <w:strike w:val="0"/>
            <w:noProof w:val="0"/>
            <w:color w:val="0077CC"/>
            <w:position w:val="0"/>
            <w:sz w:val="20"/>
            <w:u w:val="single"/>
            <w:vertAlign w:val="baseline"/>
          </w:rPr>
          <w:t>http://www.youtube.com/embed/MogqSk4ykNc</w:t>
        </w:r>
      </w:hyperlink>
      <w:r>
        <w:rPr>
          <w:rFonts w:ascii="arial" w:eastAsia="arial" w:hAnsi="arial" w:cs="arial"/>
          <w:b w:val="0"/>
          <w:i w:val="0"/>
          <w:strike w:val="0"/>
          <w:noProof w:val="0"/>
          <w:color w:val="000000"/>
          <w:position w:val="0"/>
          <w:sz w:val="20"/>
          <w:u w:val="none"/>
          <w:vertAlign w:val="baseline"/>
        </w:rPr>
        <w:t xml:space="preserve"> [ 28]: </w:t>
      </w:r>
      <w:hyperlink r:id="rId1596" w:history="1">
        <w:r>
          <w:rPr>
            <w:rFonts w:ascii="arial" w:eastAsia="arial" w:hAnsi="arial" w:cs="arial"/>
            <w:b w:val="0"/>
            <w:i/>
            <w:strike w:val="0"/>
            <w:noProof w:val="0"/>
            <w:color w:val="0077CC"/>
            <w:position w:val="0"/>
            <w:sz w:val="20"/>
            <w:u w:val="single"/>
            <w:vertAlign w:val="baseline"/>
          </w:rPr>
          <w:t>https://dailyfreier.com/2020/10/06/lets-play-hen-mazzig-vs-ariel-gold-debate-bingo/</w:t>
        </w:r>
      </w:hyperlink>
      <w:r>
        <w:rPr>
          <w:rFonts w:ascii="arial" w:eastAsia="arial" w:hAnsi="arial" w:cs="arial"/>
          <w:b w:val="0"/>
          <w:i w:val="0"/>
          <w:strike w:val="0"/>
          <w:noProof w:val="0"/>
          <w:color w:val="000000"/>
          <w:position w:val="0"/>
          <w:sz w:val="20"/>
          <w:u w:val="none"/>
          <w:vertAlign w:val="baseline"/>
        </w:rPr>
        <w:t xml:space="preserve"> [ 29]: </w:t>
      </w:r>
      <w:hyperlink r:id="rId1597" w:history="1">
        <w:r>
          <w:rPr>
            <w:rFonts w:ascii="arial" w:eastAsia="arial" w:hAnsi="arial" w:cs="arial"/>
            <w:b w:val="0"/>
            <w:i/>
            <w:strike w:val="0"/>
            <w:noProof w:val="0"/>
            <w:color w:val="0077CC"/>
            <w:position w:val="0"/>
            <w:sz w:val="20"/>
            <w:u w:val="single"/>
            <w:vertAlign w:val="baseline"/>
          </w:rPr>
          <w:t>http://www.preoccupiedterritory.com/i-did-my-part-to-free-palestine-by-vandalizing-a-jewish-grave</w:t>
        </w:r>
      </w:hyperlink>
      <w:r>
        <w:rPr>
          <w:rFonts w:ascii="arial" w:eastAsia="arial" w:hAnsi="arial" w:cs="arial"/>
          <w:b w:val="0"/>
          <w:i w:val="0"/>
          <w:strike w:val="0"/>
          <w:noProof w:val="0"/>
          <w:color w:val="000000"/>
          <w:position w:val="0"/>
          <w:sz w:val="20"/>
          <w:u w:val="none"/>
          <w:vertAlign w:val="baseline"/>
        </w:rPr>
        <w:t xml:space="preserve">/ [ 30]: </w:t>
      </w:r>
      <w:hyperlink r:id="rId1598" w:history="1">
        <w:r>
          <w:rPr>
            <w:rFonts w:ascii="arial" w:eastAsia="arial" w:hAnsi="arial" w:cs="arial"/>
            <w:b w:val="0"/>
            <w:i/>
            <w:strike w:val="0"/>
            <w:noProof w:val="0"/>
            <w:color w:val="0077CC"/>
            <w:position w:val="0"/>
            <w:sz w:val="20"/>
            <w:u w:val="single"/>
            <w:vertAlign w:val="baseline"/>
          </w:rPr>
          <w:t>https://www.algemeiner.com/2020/10/06/</w:t>
        </w:r>
      </w:hyperlink>
      <w:hyperlink r:id="rId1598" w:history="1">
        <w:r>
          <w:rPr>
            <w:rFonts w:ascii="arial" w:eastAsia="arial" w:hAnsi="arial" w:cs="arial"/>
            <w:b/>
            <w:i/>
            <w:strike w:val="0"/>
            <w:noProof w:val="0"/>
            <w:color w:val="0077CC"/>
            <w:position w:val="0"/>
            <w:sz w:val="20"/>
            <w:u w:val="single"/>
            <w:vertAlign w:val="baseline"/>
          </w:rPr>
          <w:t>new-york</w:t>
        </w:r>
      </w:hyperlink>
      <w:hyperlink r:id="rId1598" w:history="1">
        <w:r>
          <w:rPr>
            <w:rFonts w:ascii="arial" w:eastAsia="arial" w:hAnsi="arial" w:cs="arial"/>
            <w:b w:val="0"/>
            <w:i/>
            <w:strike w:val="0"/>
            <w:noProof w:val="0"/>
            <w:color w:val="0077CC"/>
            <w:position w:val="0"/>
            <w:sz w:val="20"/>
            <w:u w:val="single"/>
            <w:vertAlign w:val="baseline"/>
          </w:rPr>
          <w:t>-times-op-ed-page-gives-peter-beinart-a-promotion/</w:t>
        </w:r>
      </w:hyperlink>
      <w:r>
        <w:rPr>
          <w:rFonts w:ascii="arial" w:eastAsia="arial" w:hAnsi="arial" w:cs="arial"/>
          <w:b w:val="0"/>
          <w:i w:val="0"/>
          <w:strike w:val="0"/>
          <w:noProof w:val="0"/>
          <w:color w:val="000000"/>
          <w:position w:val="0"/>
          <w:sz w:val="20"/>
          <w:u w:val="none"/>
          <w:vertAlign w:val="baseline"/>
        </w:rPr>
        <w:t xml:space="preserve"> [ 31]: </w:t>
      </w:r>
      <w:hyperlink r:id="rId1599" w:history="1">
        <w:r>
          <w:rPr>
            <w:rFonts w:ascii="arial" w:eastAsia="arial" w:hAnsi="arial" w:cs="arial"/>
            <w:b w:val="0"/>
            <w:i/>
            <w:strike w:val="0"/>
            <w:noProof w:val="0"/>
            <w:color w:val="0077CC"/>
            <w:position w:val="0"/>
            <w:sz w:val="20"/>
            <w:u w:val="single"/>
            <w:vertAlign w:val="baseline"/>
          </w:rPr>
          <w:t>https://twitter.com/nytimes?ref_src=twsrc%5Etfw</w:t>
        </w:r>
      </w:hyperlink>
      <w:r>
        <w:rPr>
          <w:rFonts w:ascii="arial" w:eastAsia="arial" w:hAnsi="arial" w:cs="arial"/>
          <w:b w:val="0"/>
          <w:i w:val="0"/>
          <w:strike w:val="0"/>
          <w:noProof w:val="0"/>
          <w:color w:val="000000"/>
          <w:position w:val="0"/>
          <w:sz w:val="20"/>
          <w:u w:val="none"/>
          <w:vertAlign w:val="baseline"/>
        </w:rPr>
        <w:t xml:space="preserve"> [ 32]: </w:t>
      </w:r>
      <w:hyperlink r:id="rId1600" w:history="1">
        <w:r>
          <w:rPr>
            <w:rFonts w:ascii="arial" w:eastAsia="arial" w:hAnsi="arial" w:cs="arial"/>
            <w:b w:val="0"/>
            <w:i/>
            <w:strike w:val="0"/>
            <w:noProof w:val="0"/>
            <w:color w:val="0077CC"/>
            <w:position w:val="0"/>
            <w:sz w:val="20"/>
            <w:u w:val="single"/>
            <w:vertAlign w:val="baseline"/>
          </w:rPr>
          <w:t>https://twitter.com/PeterBeinart?ref_src=twsrc%5Etfw</w:t>
        </w:r>
      </w:hyperlink>
      <w:r>
        <w:rPr>
          <w:rFonts w:ascii="arial" w:eastAsia="arial" w:hAnsi="arial" w:cs="arial"/>
          <w:b w:val="0"/>
          <w:i w:val="0"/>
          <w:strike w:val="0"/>
          <w:noProof w:val="0"/>
          <w:color w:val="000000"/>
          <w:position w:val="0"/>
          <w:sz w:val="20"/>
          <w:u w:val="none"/>
          <w:vertAlign w:val="baseline"/>
        </w:rPr>
        <w:t xml:space="preserve"> [ 33]: </w:t>
      </w:r>
      <w:hyperlink r:id="rId1601" w:history="1">
        <w:r>
          <w:rPr>
            <w:rFonts w:ascii="arial" w:eastAsia="arial" w:hAnsi="arial" w:cs="arial"/>
            <w:b w:val="0"/>
            <w:i/>
            <w:strike w:val="0"/>
            <w:noProof w:val="0"/>
            <w:color w:val="0077CC"/>
            <w:position w:val="0"/>
            <w:sz w:val="20"/>
            <w:u w:val="single"/>
            <w:vertAlign w:val="baseline"/>
          </w:rPr>
          <w:t>https://twitter.com/CarolineGlick/status/1313795586668273664?ref_src=twsrc%5Etfw</w:t>
        </w:r>
      </w:hyperlink>
      <w:r>
        <w:rPr>
          <w:rFonts w:ascii="arial" w:eastAsia="arial" w:hAnsi="arial" w:cs="arial"/>
          <w:b w:val="0"/>
          <w:i w:val="0"/>
          <w:strike w:val="0"/>
          <w:noProof w:val="0"/>
          <w:color w:val="000000"/>
          <w:position w:val="0"/>
          <w:sz w:val="20"/>
          <w:u w:val="none"/>
          <w:vertAlign w:val="baseline"/>
        </w:rPr>
        <w:t xml:space="preserve"> [ 34]: </w:t>
      </w:r>
      <w:hyperlink r:id="rId1602" w:history="1">
        <w:r>
          <w:rPr>
            <w:rFonts w:ascii="arial" w:eastAsia="arial" w:hAnsi="arial" w:cs="arial"/>
            <w:b w:val="0"/>
            <w:i/>
            <w:strike w:val="0"/>
            <w:noProof w:val="0"/>
            <w:color w:val="0077CC"/>
            <w:position w:val="0"/>
            <w:sz w:val="20"/>
            <w:u w:val="single"/>
            <w:vertAlign w:val="baseline"/>
          </w:rPr>
          <w:t>https://www.algemeiner.com/2020/10/06/time-to-sign-up-for-self-defense-course-says-german-jewish-student-leader-following-antisemitic-assault-in-hamburg/</w:t>
        </w:r>
      </w:hyperlink>
      <w:r>
        <w:rPr>
          <w:rFonts w:ascii="arial" w:eastAsia="arial" w:hAnsi="arial" w:cs="arial"/>
          <w:b w:val="0"/>
          <w:i w:val="0"/>
          <w:strike w:val="0"/>
          <w:noProof w:val="0"/>
          <w:color w:val="000000"/>
          <w:position w:val="0"/>
          <w:sz w:val="20"/>
          <w:u w:val="none"/>
          <w:vertAlign w:val="baseline"/>
        </w:rPr>
        <w:t xml:space="preserve"> [ 35]: </w:t>
      </w:r>
      <w:hyperlink r:id="rId1603" w:history="1">
        <w:r>
          <w:rPr>
            <w:rFonts w:ascii="arial" w:eastAsia="arial" w:hAnsi="arial" w:cs="arial"/>
            <w:b w:val="0"/>
            <w:i/>
            <w:strike w:val="0"/>
            <w:noProof w:val="0"/>
            <w:color w:val="0077CC"/>
            <w:position w:val="0"/>
            <w:sz w:val="20"/>
            <w:u w:val="single"/>
            <w:vertAlign w:val="baseline"/>
          </w:rPr>
          <w:t>https://www.algemeiner.com/2020/10/07/court-finds-greek-neo-nazi-party-a-criminal-group-in-landmark-ruling/</w:t>
        </w:r>
      </w:hyperlink>
      <w:r>
        <w:rPr>
          <w:rFonts w:ascii="arial" w:eastAsia="arial" w:hAnsi="arial" w:cs="arial"/>
          <w:b w:val="0"/>
          <w:i w:val="0"/>
          <w:strike w:val="0"/>
          <w:noProof w:val="0"/>
          <w:color w:val="000000"/>
          <w:position w:val="0"/>
          <w:sz w:val="20"/>
          <w:u w:val="none"/>
          <w:vertAlign w:val="baseline"/>
        </w:rPr>
        <w:t xml:space="preserve"> [ 36]: </w:t>
      </w:r>
      <w:hyperlink r:id="rId1604" w:history="1">
        <w:r>
          <w:rPr>
            <w:rFonts w:ascii="arial" w:eastAsia="arial" w:hAnsi="arial" w:cs="arial"/>
            <w:b w:val="0"/>
            <w:i/>
            <w:strike w:val="0"/>
            <w:noProof w:val="0"/>
            <w:color w:val="0077CC"/>
            <w:position w:val="0"/>
            <w:sz w:val="20"/>
            <w:u w:val="single"/>
            <w:vertAlign w:val="baseline"/>
          </w:rPr>
          <w:t>https://www.algemeiner.com/2020/10/07/</w:t>
        </w:r>
      </w:hyperlink>
      <w:hyperlink r:id="rId1604" w:history="1">
        <w:r>
          <w:rPr>
            <w:rFonts w:ascii="arial" w:eastAsia="arial" w:hAnsi="arial" w:cs="arial"/>
            <w:b/>
            <w:i/>
            <w:strike w:val="0"/>
            <w:noProof w:val="0"/>
            <w:color w:val="0077CC"/>
            <w:position w:val="0"/>
            <w:sz w:val="20"/>
            <w:u w:val="single"/>
            <w:vertAlign w:val="baseline"/>
          </w:rPr>
          <w:t>new-york</w:t>
        </w:r>
      </w:hyperlink>
      <w:hyperlink r:id="rId1604" w:history="1">
        <w:r>
          <w:rPr>
            <w:rFonts w:ascii="arial" w:eastAsia="arial" w:hAnsi="arial" w:cs="arial"/>
            <w:b w:val="0"/>
            <w:i/>
            <w:strike w:val="0"/>
            <w:noProof w:val="0"/>
            <w:color w:val="0077CC"/>
            <w:position w:val="0"/>
            <w:sz w:val="20"/>
            <w:u w:val="single"/>
            <w:vertAlign w:val="baseline"/>
          </w:rPr>
          <w:t>-charges-vandal-of-brooklyn-jewish-center-with-</w:t>
        </w:r>
      </w:hyperlink>
      <w:hyperlink r:id="rId1604" w:history="1">
        <w:r>
          <w:rPr>
            <w:rFonts w:ascii="arial" w:eastAsia="arial" w:hAnsi="arial" w:cs="arial"/>
            <w:b/>
            <w:i/>
            <w:strike w:val="0"/>
            <w:noProof w:val="0"/>
            <w:color w:val="0077CC"/>
            <w:position w:val="0"/>
            <w:sz w:val="20"/>
            <w:u w:val="single"/>
            <w:vertAlign w:val="baseline"/>
          </w:rPr>
          <w:t>hate</w:t>
        </w:r>
      </w:hyperlink>
      <w:hyperlink r:id="rId1604" w:history="1">
        <w:r>
          <w:rPr>
            <w:rFonts w:ascii="arial" w:eastAsia="arial" w:hAnsi="arial" w:cs="arial"/>
            <w:b w:val="0"/>
            <w:i/>
            <w:strike w:val="0"/>
            <w:noProof w:val="0"/>
            <w:color w:val="0077CC"/>
            <w:position w:val="0"/>
            <w:sz w:val="20"/>
            <w:u w:val="single"/>
            <w:vertAlign w:val="baseline"/>
          </w:rPr>
          <w:t>-</w:t>
        </w:r>
      </w:hyperlink>
      <w:hyperlink r:id="rId1604" w:history="1">
        <w:r>
          <w:rPr>
            <w:rFonts w:ascii="arial" w:eastAsia="arial" w:hAnsi="arial" w:cs="arial"/>
            <w:b/>
            <w:i/>
            <w:strike w:val="0"/>
            <w:noProof w:val="0"/>
            <w:color w:val="0077CC"/>
            <w:position w:val="0"/>
            <w:sz w:val="20"/>
            <w:u w:val="single"/>
            <w:vertAlign w:val="baseline"/>
          </w:rPr>
          <w:t>crimes</w:t>
        </w:r>
      </w:hyperlink>
      <w:hyperlink r:id="rId160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[ 37]: </w:t>
      </w:r>
      <w:hyperlink r:id="rId1605" w:history="1">
        <w:r>
          <w:rPr>
            <w:rFonts w:ascii="arial" w:eastAsia="arial" w:hAnsi="arial" w:cs="arial"/>
            <w:b w:val="0"/>
            <w:i/>
            <w:strike w:val="0"/>
            <w:noProof w:val="0"/>
            <w:color w:val="0077CC"/>
            <w:position w:val="0"/>
            <w:sz w:val="20"/>
            <w:u w:val="single"/>
            <w:vertAlign w:val="baseline"/>
          </w:rPr>
          <w:t>https://antisemitism.org/seventeen-year-old-teenager-from-rugby-linked-to-neo-nazi-groups-found-guilty-of-preparing-terrorist-acts</w:t>
        </w:r>
      </w:hyperlink>
      <w:r>
        <w:rPr>
          <w:rFonts w:ascii="arial" w:eastAsia="arial" w:hAnsi="arial" w:cs="arial"/>
          <w:b w:val="0"/>
          <w:i w:val="0"/>
          <w:strike w:val="0"/>
          <w:noProof w:val="0"/>
          <w:color w:val="000000"/>
          <w:position w:val="0"/>
          <w:sz w:val="20"/>
          <w:u w:val="none"/>
          <w:vertAlign w:val="baseline"/>
        </w:rPr>
        <w:t xml:space="preserve">/ [ 38]: </w:t>
      </w:r>
      <w:hyperlink r:id="rId1606" w:history="1">
        <w:r>
          <w:rPr>
            <w:rFonts w:ascii="arial" w:eastAsia="arial" w:hAnsi="arial" w:cs="arial"/>
            <w:b w:val="0"/>
            <w:i/>
            <w:strike w:val="0"/>
            <w:noProof w:val="0"/>
            <w:color w:val="0077CC"/>
            <w:position w:val="0"/>
            <w:sz w:val="20"/>
            <w:u w:val="single"/>
            <w:vertAlign w:val="baseline"/>
          </w:rPr>
          <w:t>https://www.jpost.com/diaspora/beiruts-last-synagogue-at-risk-after-severe-damages-following-port-blast-644851</w:t>
        </w:r>
      </w:hyperlink>
      <w:r>
        <w:rPr>
          <w:rFonts w:ascii="arial" w:eastAsia="arial" w:hAnsi="arial" w:cs="arial"/>
          <w:b w:val="0"/>
          <w:i w:val="0"/>
          <w:strike w:val="0"/>
          <w:noProof w:val="0"/>
          <w:color w:val="000000"/>
          <w:position w:val="0"/>
          <w:sz w:val="20"/>
          <w:u w:val="none"/>
          <w:vertAlign w:val="baseline"/>
        </w:rPr>
        <w:t xml:space="preserve"> [ 39]: </w:t>
      </w:r>
      <w:hyperlink r:id="rId1607" w:history="1">
        <w:r>
          <w:rPr>
            <w:rFonts w:ascii="arial" w:eastAsia="arial" w:hAnsi="arial" w:cs="arial"/>
            <w:b w:val="0"/>
            <w:i/>
            <w:strike w:val="0"/>
            <w:noProof w:val="0"/>
            <w:color w:val="0077CC"/>
            <w:position w:val="0"/>
            <w:sz w:val="20"/>
            <w:u w:val="single"/>
            <w:vertAlign w:val="baseline"/>
          </w:rPr>
          <w:t>https://www.algemeiner.com/2020/10/07/israels-elbit-systems-gets-us-army-contract-worth-up-to-50-million/</w:t>
        </w:r>
      </w:hyperlink>
      <w:r>
        <w:rPr>
          <w:rFonts w:ascii="arial" w:eastAsia="arial" w:hAnsi="arial" w:cs="arial"/>
          <w:b w:val="0"/>
          <w:i w:val="0"/>
          <w:strike w:val="0"/>
          <w:noProof w:val="0"/>
          <w:color w:val="000000"/>
          <w:position w:val="0"/>
          <w:sz w:val="20"/>
          <w:u w:val="none"/>
          <w:vertAlign w:val="baseline"/>
        </w:rPr>
        <w:t xml:space="preserve"> [ 40]: </w:t>
      </w:r>
      <w:hyperlink r:id="rId1608" w:history="1">
        <w:r>
          <w:rPr>
            <w:rFonts w:ascii="arial" w:eastAsia="arial" w:hAnsi="arial" w:cs="arial"/>
            <w:b w:val="0"/>
            <w:i/>
            <w:strike w:val="0"/>
            <w:noProof w:val="0"/>
            <w:color w:val="0077CC"/>
            <w:position w:val="0"/>
            <w:sz w:val="20"/>
            <w:u w:val="single"/>
            <w:vertAlign w:val="baseline"/>
          </w:rPr>
          <w:t>https://www.timesofisrael.com/israeli-company-that-builds-recharging-roads-expands-in-europe</w:t>
        </w:r>
      </w:hyperlink>
      <w:r>
        <w:rPr>
          <w:rFonts w:ascii="arial" w:eastAsia="arial" w:hAnsi="arial" w:cs="arial"/>
          <w:b w:val="0"/>
          <w:i w:val="0"/>
          <w:strike w:val="0"/>
          <w:noProof w:val="0"/>
          <w:color w:val="000000"/>
          <w:position w:val="0"/>
          <w:sz w:val="20"/>
          <w:u w:val="none"/>
          <w:vertAlign w:val="baseline"/>
        </w:rPr>
        <w:t xml:space="preserve">/ [ 41]: </w:t>
      </w:r>
      <w:hyperlink r:id="rId1609" w:history="1">
        <w:r>
          <w:rPr>
            <w:rFonts w:ascii="arial" w:eastAsia="arial" w:hAnsi="arial" w:cs="arial"/>
            <w:b w:val="0"/>
            <w:i/>
            <w:strike w:val="0"/>
            <w:noProof w:val="0"/>
            <w:color w:val="0077CC"/>
            <w:position w:val="0"/>
            <w:sz w:val="20"/>
            <w:u w:val="single"/>
            <w:vertAlign w:val="baseline"/>
          </w:rPr>
          <w:t>https://www.timesofisrael.com/renowned-author-and-holocaust-survivor-ruth-klueger-dies-at-88</w:t>
        </w:r>
      </w:hyperlink>
      <w:r>
        <w:rPr>
          <w:rFonts w:ascii="arial" w:eastAsia="arial" w:hAnsi="arial" w:cs="arial"/>
          <w:b w:val="0"/>
          <w:i w:val="0"/>
          <w:strike w:val="0"/>
          <w:noProof w:val="0"/>
          <w:color w:val="000000"/>
          <w:position w:val="0"/>
          <w:sz w:val="20"/>
          <w:u w:val="none"/>
          <w:vertAlign w:val="baseline"/>
        </w:rPr>
        <w:t xml:space="preserve">/ [ 42]: </w:t>
      </w:r>
      <w:hyperlink r:id="rId1610" w:history="1">
        <w:r>
          <w:rPr>
            <w:rFonts w:ascii="arial" w:eastAsia="arial" w:hAnsi="arial" w:cs="arial"/>
            <w:b w:val="0"/>
            <w:i/>
            <w:strike w:val="0"/>
            <w:noProof w:val="0"/>
            <w:color w:val="0077CC"/>
            <w:position w:val="0"/>
            <w:sz w:val="20"/>
            <w:u w:val="single"/>
            <w:vertAlign w:val="baseline"/>
          </w:rPr>
          <w:t>https://www.timesofisrael.com/listen-armageddon-excavations-a-juicy-pre-state-soap-opera-that-struck-gold</w:t>
        </w:r>
      </w:hyperlink>
      <w:r>
        <w:rPr>
          <w:rFonts w:ascii="arial" w:eastAsia="arial" w:hAnsi="arial" w:cs="arial"/>
          <w:b w:val="0"/>
          <w:i w:val="0"/>
          <w:strike w:val="0"/>
          <w:noProof w:val="0"/>
          <w:color w:val="000000"/>
          <w:position w:val="0"/>
          <w:sz w:val="20"/>
          <w:u w:val="none"/>
          <w:vertAlign w:val="baseline"/>
        </w:rPr>
        <w:t xml:space="preserve">/ [ 43]: </w:t>
      </w:r>
      <w:hyperlink r:id="rId1611" w:history="1">
        <w:r>
          <w:rPr>
            <w:rFonts w:ascii="arial" w:eastAsia="arial" w:hAnsi="arial" w:cs="arial"/>
            <w:b w:val="0"/>
            <w:i/>
            <w:strike w:val="0"/>
            <w:noProof w:val="0"/>
            <w:color w:val="0077CC"/>
            <w:position w:val="0"/>
            <w:sz w:val="20"/>
            <w:u w:val="single"/>
            <w:vertAlign w:val="baseline"/>
          </w:rPr>
          <w:t>https://www.israelhayom.com/2020/10/07/earning-praise-white-house-works-with-italy-ensure-supply-of-sukkot-citrons/</w:t>
        </w:r>
      </w:hyperlink>
      <w:r>
        <w:rPr>
          <w:rFonts w:ascii="arial" w:eastAsia="arial" w:hAnsi="arial" w:cs="arial"/>
          <w:b w:val="0"/>
          <w:i w:val="0"/>
          <w:strike w:val="0"/>
          <w:noProof w:val="0"/>
          <w:color w:val="000000"/>
          <w:position w:val="0"/>
          <w:sz w:val="20"/>
          <w:u w:val="none"/>
          <w:vertAlign w:val="baseline"/>
        </w:rPr>
        <w:t xml:space="preserve"> [ 44]: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[ 45]: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05"/>
      </w:pPr>
    </w:p>
    <w:p>
      <w:pPr>
        <w:pStyle w:val="Normal105"/>
        <w:ind w:left="200"/>
        <w:sectPr>
          <w:type w:val="continuous"/>
          <w:pgMar w:top="840" w:right="1000" w:bottom="840" w:left="1000" w:header="400" w:footer="400"/>
          <w:pgNumType w:fmt="decimal"/>
          <w:cols w:space="720"/>
        </w:sectPr>
      </w:pPr>
      <w:r>
        <w:br/>
      </w:r>
      <w:r>
        <w:pict>
          <v:line id="_x0000_s1388"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612"/>
          <w:headerReference w:type="default" r:id="rId1613"/>
          <w:footerReference w:type="even" r:id="rId1614"/>
          <w:footerReference w:type="default" r:id="rId1615"/>
          <w:headerReference w:type="first" r:id="rId1616"/>
          <w:footerReference w:type="first" r:id="rId1617"/>
          <w:pgSz w:w="12240" w:h="15840"/>
          <w:pgMar w:top="840" w:right="1000" w:bottom="840" w:left="1000" w:header="400" w:footer="400"/>
          <w:pgNumType w:fmt="decimal"/>
          <w:cols w:space="720"/>
          <w:titlePg w:val="0"/>
        </w:sectPr>
      </w:pPr>
    </w:p>
    <w:p>
      <w:pPr>
        <w:pStyle w:val="Normal106"/>
      </w:pPr>
    </w:p>
    <w:p>
      <w:pPr>
        <w:pStyle w:val="Normal106"/>
      </w:pPr>
      <w:r>
        <w:pict>
          <v:shape id="_x0000_i1389" type="#_x0000_t75" alt="LexisNexis®" style="width:147.75pt;height:30pt">
            <v:imagedata r:id="rId18" o:title=""/>
          </v:shape>
        </w:pict>
      </w:r>
      <w:r>
        <w:cr/>
      </w:r>
    </w:p>
    <w:p>
      <w:pPr>
        <w:pStyle w:val="Heading1104"/>
        <w:keepNext w:val="0"/>
        <w:spacing w:after="200" w:line="340" w:lineRule="atLeast"/>
        <w:ind w:left="0" w:right="0" w:firstLine="0"/>
        <w:jc w:val="center"/>
      </w:pPr>
      <w:hyperlink r:id="rId1618" w:history="1">
        <w:r>
          <w:rPr>
            <w:rFonts w:ascii="arial" w:eastAsia="arial" w:hAnsi="arial" w:cs="arial"/>
            <w:b/>
            <w:i/>
            <w:strike w:val="0"/>
            <w:color w:val="0077CC"/>
            <w:sz w:val="28"/>
            <w:u w:val="single"/>
            <w:vertAlign w:val="baseline"/>
          </w:rPr>
          <w:t>George Floyd Laid to Rest After Emotional Last Memorial; Cries for Racial Justice at Floyd's Funeral; Protests Already Leading to Changes in Policing; Trump Talks of Conspiracy Instead of Addressing Police Reform; Republican Lawmakers Avoid Addressing President's Comments; Investigation Launched into Georgia Primary Voting Delays; Floyd's Death Sparks Protests, Removals of Statues; W.H.O. Clarifies Comments on Asymptomatic Spread. Aired 4-4:30a ET</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4:00 AM EST</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06"/>
        <w:keepNext w:val="0"/>
        <w:spacing w:after="0" w:line="240" w:lineRule="atLeast"/>
        <w:ind w:right="0"/>
        <w:jc w:val="both"/>
      </w:pPr>
      <w:bookmarkStart w:id="213" w:name="Bookmark_106"/>
      <w:bookmarkEnd w:id="213"/>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3598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Vause</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Nikole Hannah-Jones</w:t>
      </w: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George Floyd Laid to rest in Houston, Texas and remembered for how he lived. Trump's latest conspiracy retweet instead of words of comfort for a nation in crisis. Coronavirus pandemic and how it's spread.</w:t>
      </w:r>
    </w:p>
    <w:p>
      <w:pPr>
        <w:pStyle w:val="Normal106"/>
        <w:keepNext/>
        <w:spacing w:before="240" w:after="0" w:line="340" w:lineRule="atLeast"/>
        <w:ind w:left="0" w:right="0" w:firstLine="0"/>
        <w:jc w:val="left"/>
      </w:pPr>
      <w:bookmarkStart w:id="214" w:name="Body_104"/>
      <w:bookmarkEnd w:id="214"/>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0" style="position:absolute;z-index:25188761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[04:00:00]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VAUSE, CNN ANCHOR: A man known around the world for having died remembered for how he lived as family and friends gathered to say good-bye to George Floyd.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the White House no words of comfort for a nation in crisis. Just a retweeted respiratory theory.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ahead how to and how not to lift a lockdown. The rip off the Band-Aid approach apparently the best way to ensure a surge in the number of infections.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viewers here in the United States and all around the world. I'm John Vause. CNN NEWSROOM starts right now.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weeks now we've heard almost every grim detail of how George Floyd died, a death at the hands of police which was both cavalier and cruel. But on Tuesday at a memorial service in Houston, Texas we got to know more about George Floyd's life. He was larger- than-life it seems in many ways and now in death he is a symbol of racial injustice embraced by so many around the world.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emotional celebration filled with music and tributes he was laid to rest. His body taken by horse drawn carriage to a final resting place. Crowds chanting say his name and we will breathe. And it wasn't just family members there were many public figures also calling for action.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AL SHARPTON, NATIONAL ACTION NETWORK: You calling your Cabinet in, trying to figure out how it's going to affect your vote, rather than how it's going to affect our lives. You're scheming on how you can spin the story, rather than you can achieve justice. Wickedness in high places. You take rubber bullets and tear gas to clear out peaceful protestors, and then take a Bible and walk in front of her church and use a church as a prop. Wickedness in high places. You ain't been walking across that street when the church didn't have the boards up. You weren't holding up no Bible when Arbery was killed in Brunswick, when Taylor was killed in Louisville. Wickedness in high places.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This funeral for George Floyd saw friends and family grieving. The loss of a father and a brother. Who was also at times, a political rally demanding change in the justice system, change in the White House amid tears and laughter. Many at Floyd's Memorial talked of this being a moment, a turning point in the U.S. long painful history of race relations. CNN's Sara Sidner was there.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CNN NATIONAL CORRESPONDENT (voice-over): A fourth and final farewell for George Floyd, a man whose death has sparked new life into a movement.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members breaking down in front of the casket just before his body was sealed inside forever.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GUSTA BOOKER, GREATER ST. MATTHEW BAPTIST CHURCH: Let justice run down like waters and righteousness like a mighty stream.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love you, and I thank God for giving me my own personal Superman.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(SINGING): He will take care.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BROOKE WILLIAMS, FLOYD'S NIECE: In this life we can be changed.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please. Someone said make America great again, but when has America ever been great?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AL SHARPTON, NATIONAL ACTION NETWORK: We must commit to this family all of these families, all five of his children, grandchildren, and all, that until these people pay for what they did, that we're going to be there with them because lives like George will not matter until somebody pays the cost for taking their lives.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U.S. DEMOCRATIC PRESIDENTIAL CANDIDATE: Unlike most, you must grieve in public and it's a burden, a burden that is now your purpose to change the world for the better in the name of George Floyd.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Among the 500 family and friends of Floyd inside the Fountain of Praise Church in Houston, the black American families who know their pain all too well, their children killed by police too.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[04:05:00]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of Ferguson's Michael Brown,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Eric Garner, and Dallas' Botham Jean attended the services, offering their support.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around the country pushing cities around the nation to consider police reform after two weeks of nationwide demonstrations. The Houston police chief himself demanding reform from the inside out.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ACEVEDO, HOUSTON POLICE CHIEF: The community recognizing bad policing when they see it, and there are still too many instances where bad policing is tolerated. So, we need to -- we need to say no.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The Houston mayor going further, announcing at Floyd's funeral an executive order to ban chokeholds among other reforms.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TURNER, HOUSTON MAYOR: In this city, we will ban chokeholds and strangleholds. In this city, we will require de-escalation.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SIDNER: In Minneapolis, a judge approved a restraining order to stop police there from using neck restraints and chokeholds. In Los Angeles, official announcing a moratorium on one type of chokehold.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promise by the mayor to cut some police funds and move them to youth and social services.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Texas, a procession following Floyd's casket to its final resting place. His body to be laid to rest next to his mother whom he cried out for in his final moments.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The Floyd family has been on a three-city sojourn and held their heads-up high in four memorials. They are finally able to say a final good-bye as George Floyd's body is buried next to his mother, the last mile he was taken in a horse drawn carriage so that the public could also say their final goodbye.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CNN, Houston.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VAUSE: Well the U.S. President is expected to unveil plans for national police reform after two weeks of protest over George Floyd's death. But you wouldn't know that if you look at his tweet feed. The President has been spreading a conspiracy theory about a 75-year-old man who was knocked down by police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saying that the protester could be Antifa provocateur bent on disrupting police equipment and take a look. Here's the video.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Don't worry. Don't Worry.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Lying on the ground (INAUDIBLE). I Tuesday you said to be in fair condition and moved out of the ICU. The officers involved have been suspended and charged with assault.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attorney responded to Donald Trump's theory saying, quote, we're at a loss to understand why the President would make such a dark, dangerous and untrue accusations.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friend of that protester also lashing out at the President's remarks. He's bothered by Mr. Trump's tweet and says his friend has now become a victim twice over. (BEGIN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GILES, FRIEND OF INJURED PROTESTER: Victim of police brutality on that video. That was painful. But this morning he was the victim of presidential brutality and that was very, very surreal. I want people to know this is not, you know, an anonymous person. This is someone I've known for 13 years. This is a man who is 75 years old. He was not in very good health. He was a very kind man, a very funny man. He's a human being. He's a person. He doesn't work for -- he's not an agent of the deep state. I promise you he does not know how to turn his cell phone into some kind of, you know, hi-tech James Bond device.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Republicans are struggling to respond to public anger and demands for police reform as well. Lawmakers tried to sidestep talking about the President's conspiracy theory. Some flat out just ignored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President said that he could be an Antifa provocateur. He said that he fell harder than he pushed any question if he was set up. Was that appropriate?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(R-KY): Well as I said, what we've been talking here in the Senate Republican conference is what we think is the appropriate response to the events over the last few weeks.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RICK SCOTT (R-FL): I didn't see it. So I have to -- I mean you know, I'm sure that my office will be able to get me a copy of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What do you make of the President's tweet this morning? And does the president need to be more cautious?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Yes, I saw the -- buy you know that he'd fallen and so (INAUDIBLE).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just saw the tweet and I know nothing of the episode.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don't think it should be surprising in general because he tweets a lot.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And I just read the tweet. But I don't know the reference point.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 doesn't shock me that they come out often.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As I said, we are discussing in the Senate Republican conference what response we think is appropriate to the events of the last two weeks.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Now since these protests began two weeks ago Mr. Trump has not said a lot about police reform other than ordering the National Guard to withdraw from Washington after it was called in to push those protesters back while the President staged one of the most awkward photo ops in political history in the front of a local church.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[04:10:06]</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General says Mr. Trump couldn't stand idly by as the government was threatened by those peaceful protesters.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voting delays in the U.S. state of Georgia's primary election have led to an investigation called for by Georgia's Secretary of State and State House Speaker. Fulton County, home to a large population of voters was able to keep polls open until 9:00 p.m. On precinct in another county staying open until after 10:00 p.m., three hours after it was meant to close. The primary had already been delayed twice because of the pandemic. Critics say precincts had faulty voting machines and lines upwards of four hours causing some prospective voters to leave early. One precinct in Fulton County was reported as having only two working voting machines. State officials say the long lines and fewer volunteer workers are all a result of the coronavirus pandemic.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STERLING, GEORGIA STATEWIDE VOTING IMPLEMENTATION MANAGER: Well the reality of what you're seeing in Georgia today is a function of the COVID situation in large part. We did lose many polling places because it's summertime and schools are closed, churches opted out. VFW also opted out. In Fulton County specifically, they lost 40 locations and collapsed many of those locations into mega precincts which saw a lot of these amazingly long lines. We said this is not a good idea. You need to find other alternative locations.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kind of polling closures and things you're discussing are literally county decisions. They are made at the county level and state has zero ability to tell them not to do that. Although this Secretary of State who just introduced a bill that would require if there are lines of over an hour anytime during the day, you've got over 2,000 people registered at a polling place you have to split that polling place or supply more machines to do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we saw today too was as an example in Fulton County, my home county, at a library there were 15 machines that were sent there but what the rules of COVID spacing only allowed four voters at a time in those place. Those are the realities. Trying to get poll workers trained because we lost the majority of our poll workers, the average age is 70. So we lost many of those poll workers. So we recruited -- the county has recruited new poll workers that they had to train during COVID. It's very difficult to do, hands on training with equipment when you can't get more than ten people in a room.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Georgia's Secretary of State says the investigation will try and resolve all of these issues before November's presidential election. You're watching CNN NEWSROOM. Still to come here -- George Floyd's death has sparked a global movement against racial injustice. Coming up we'll speak to an expert about the roots of racism here in the United States.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[04:15:00]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If you would've had any idea that all of us would react, you'd of took your knee off his neck. If you had any idea that everybody from those in the Third Ward to those in Hollywood would show up in Houston and Minneapolis and in Fayetteville, North Carolina, you'd of took your knee off his neck. If you had any idea that preacher's, white and black, was going to line up in a pandemic, when we're told to stay inside, and we come out in March in the streets at the risk of our health, you'd of took your knee off his neck, because you thought his neck didn't mean nothing.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Reverend Al Sharpton there delivering an emotional eulogy at George Floyd's funeral service in Houston, Texas on Tuesday. The world had not heard about George Floyd 15 days ago but he's now a global symbol of racial injustice. More than two weeks since his death, anger around the world is breathing new life into the Black Lives Matter movement. Tuesday was a final farewell to Floyd.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guy that you've known for so long, and you want to celebrate him in almost a private moment, but yet you have to share him with the world. And so just seeing the energy and emotions that were out there, it was almost difficult for me to celebrate and you know, bid a fond farewell to my long-life friend.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 AHMAUD ARBERY'S MOTHER: Ahmaud Arbery, he was killed in the streets as well. And I know at some point the last minutes of his life Ahmaud thought of me himself. Ahmaud, I know that he cried out for me as well. I stand with all other mothers who have lost their sons to these types of events. We do command change. We can't lose another life to such tragedy. Something has to change.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MERRITT, LEAD ATTORNEY OR FAMILY OF AHMAUD ARBERY: I appreciate today that the focus was on George and that George was just a normal person. He was an everyday person. He wasn't a celebrity. He wasn't a politician. You know, he was just another guy and it struck -- we throw this term around but there's a genocide occurring in our community.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VAUSE: And joining us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Nikole Hannah-Jones, staff writer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Magazine" and creator of the 1619 project which re-examines the legacy of slavery in the United States. Nicole, thank you so much for being with 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NIKOLE HANNAH-JONES, STAFF WRITER,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MAGAZINE: Thank you for having 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VAUSE: Right now statues of confederate leaders in the South are coming down. Streets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being renamed to honor the group Black Lives Matter. These are symbolic gestures, but symbolic gestures are important. But is it too soon to declare this a watershed moment in the history of the United States?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HANNAH-JONES: You know, I never want to predict how we'll view things that are occurring right now but it certainly feels like a watershed moment. This will be a moment no matter what ultimately comes from this that I think is remembered in history. We are seeing the longest stretch of protests probably since the 1960s. Protests in every state in the country, the multiracial nature of the protests.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[04:20:00]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you know, I think of the picture of the two black ballerinas standing at the base of the Robert E. Lee statue in Virginia that is now being taken down after decades of black people trying to get that taken down. Of the statue of the racist mayor of Philadelphia that's being taken down. And it certainly feels like we could be having a watershed moment. It's a symbolic reckoning so far. Those are important. That's why we erect monuments to people but I hope that it goes further than symbolism as well.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At George Floyd's Memorial service in Houston, the Reverend Al Sharpton talked about America's racist history. I refer to his name which isn't really his name. It's the name of the man who owned his grandfather. Listen to Al Sharpton. Here he 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That's how deep race is, that every time I write my name, I'm right in American history of what happened to my people. I can't talk about what my great grandparents did. They were enslaved and we're still being treated less than others. And until America comes to terms with what it has done and what it did, we will not be able to heal, because you are not recognizing the wound.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You know that particular chapter of American history some white people may be aware of it but they're not confronted by it multiple times a day. So until as Al Sharpton says, there's a recognition of the sins of the can this country address the problems of racism and you know, the trouble of the present?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HANNAH-JONES: No, I mean this has been long-standing issue in America. This sense of denial about how foundational slavery and anti- black racism is to the United States. One of the things that we of course hear all the time is black people in this country, slavery was a longtime ago, get over it. But it's clear that this country has not got over it. Our modern policing systems is the direct descendent of the slave patrols. The fears of black men that are often used to justify these killings is a fear that was born out of slavery in trying to control a population that wanted to be free. So we have never dealt with the sin of slavery or the 100 years of legal apartheid and racial terrorism that followed. And because of that we're in the circumstance that we are in the United States today.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What's interesting is that if you look at those past moments with Martin Luther King, for example, these days the vast Americans speak of him with pride. Earlier the FBI honored Dr. King. They tweeted him on MLK day. You know, this is the same FBI which described King like this back in 1963.</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mark him now, if we have not done so before, as the most dangerous Negro of the future in this nation from the standpoint of communism, the Negro and national security.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before King was assassinated most Americans did not approve of Dr. King as well. You know so if this moment that we are currently living in becomes a major point in history would you expect some degree of whitewashing just like they did with Dr. King's past and doesn't that in some way indicate the problem is still there.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HANNAH-JONES: I mean if history holds true, what we'll find is after a while, after tolerance runs out there will be an effort to suppress the movement and then to co-opt the movement. And we've seen that again and again. You know, most white Americans probably have never read the entire "I have a dream" speech nor have they read most of Dr. King's speeches.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1967 he was writing speeches about the fundamentally racist nature of this country and arguing that most white Americans were actually very content to keep to keep the racial hierarchy in place. He was the most hated man that Americans opposed Dr. King at his death. Then of course, he was ultimately assassinated. So, yes, this is, I think, what a lot of people fear is we have these kind of revolutionary periods where enough white Americans believe that we have, you know, gone too far and we need to actually work towards our founding ideas and equality. But that attention is very fleeting and then we tend to see that followed by a period of retrenchment and backlash.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yet to be seen a sustained creative way a majority of Americans actually believe that the fight for equality is a necessary fight. This is not something that can change overnight or can be done overnight. It's taken us literally centuries to get to this point and if we're going to actually become the country that we present to the world, we are going to have to learn to treat the most marginalized people in our society as full citizens and we haven't done that yet.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and it's been a long time. Nikole, thank you so much. We really appreciate you being with 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HANNAH-JONES: Thank you.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Up next, the latest research recommending a gradual lifting of the lockdown.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[04:25:00]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population allowed out. The rest staying put for months. But who gets out. Who stays home? Who decides?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Welcome back everybody.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Oxford University study shows even after infection rates have slowed governments must lift lock downs gradually. If they take the flipping a light switch approach it greatly increases the risk of a surge in the number of infections. We'll have more on that in a moment.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cases still on the rise in Latin America. The region that has more cases than any other according to the Pan American Health Organization. Meantime, the World Health Organization is trying to clear up a confusing comment about how the virus actually spreads. It now says it's possible for people without symptoms to transmit the virus after saying on Monday that such cases were very rare.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MARIA VAN KERKHOVE, W.H.O. EPIDEMIOLOGIST: It still appears to be rare that an asymptomatic individual actually transmits onward. What we really want to be focused on is following the symptomatic case. If we followed all of the symptomatic cases because we know that this is a respiratory pathogen. It passes from an individual through infectious droplets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that people who are asymptomatic or some people who don't have symptoms can transmit the virus on. And so what we need to better understand is how many of the people in a population don't have symptoms and separately how many of those individuals go on to transmit to others. And so what I was referring to yesterday in the press conference were a very few studies.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for the very latest now on the coronavirus, Dr. Raj Kalsi is an emergency medicine physician. He is with us from Naperville and Illinois. Dr. Raj it's good to see you. Well let's start off with Dr. Anthony Fauci.</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06"/>
      </w:pPr>
    </w:p>
    <w:p>
      <w:pPr>
        <w:pStyle w:val="Normal106"/>
        <w:ind w:left="200"/>
        <w:sectPr>
          <w:type w:val="continuous"/>
          <w:pgMar w:top="840" w:right="1000" w:bottom="840" w:left="1000" w:header="400" w:footer="400"/>
          <w:pgNumType w:fmt="decimal"/>
          <w:cols w:space="720"/>
        </w:sectPr>
      </w:pPr>
      <w:r>
        <w:br/>
      </w:r>
      <w:r>
        <w:pict>
          <v:line id="_x0000_s1391"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619"/>
          <w:headerReference w:type="default" r:id="rId1620"/>
          <w:footerReference w:type="even" r:id="rId1621"/>
          <w:footerReference w:type="default" r:id="rId1622"/>
          <w:headerReference w:type="first" r:id="rId1623"/>
          <w:footerReference w:type="first" r:id="rId1624"/>
          <w:pgSz w:w="12240" w:h="15840"/>
          <w:pgMar w:top="840" w:right="1000" w:bottom="840" w:left="1000" w:header="400" w:footer="400"/>
          <w:pgNumType w:fmt="decimal"/>
          <w:cols w:space="720"/>
          <w:titlePg w:val="0"/>
        </w:sectPr>
      </w:pPr>
    </w:p>
    <w:p>
      <w:pPr>
        <w:pStyle w:val="Normal107"/>
      </w:pPr>
    </w:p>
    <w:p>
      <w:pPr>
        <w:pStyle w:val="Normal107"/>
      </w:pPr>
      <w:r>
        <w:pict>
          <v:shape id="_x0000_i1392" type="#_x0000_t75" alt="LexisNexis®" style="width:147.75pt;height:30pt">
            <v:imagedata r:id="rId18" o:title=""/>
          </v:shape>
        </w:pict>
      </w:r>
      <w:r>
        <w:cr/>
      </w:r>
    </w:p>
    <w:p>
      <w:pPr>
        <w:pStyle w:val="Heading1105"/>
        <w:keepNext w:val="0"/>
        <w:spacing w:after="200" w:line="340" w:lineRule="atLeast"/>
        <w:ind w:left="0" w:right="0" w:firstLine="0"/>
        <w:jc w:val="center"/>
      </w:pPr>
      <w:hyperlink r:id="rId1625" w:history="1">
        <w:r>
          <w:rPr>
            <w:rFonts w:ascii="arial" w:eastAsia="arial" w:hAnsi="arial" w:cs="arial"/>
            <w:b/>
            <w:i/>
            <w:strike w:val="0"/>
            <w:color w:val="0077CC"/>
            <w:sz w:val="28"/>
            <w:u w:val="single"/>
            <w:vertAlign w:val="baseline"/>
          </w:rPr>
          <w:t>President Donald Trump Getting Ready To Hold A News Conference At The White House, While Former VP Joe Biden Set To Go On The Campaign Trail With New Signs Showing The Race Is Tightening; Congressman Adam Schiff And The Democrats Once Again Accusing President Trump Of Covering Up Potential Election Interference From Russia; South Carolina Fire Department Recently Had To Break Up A Huge Pool Party Crammed With Hundreds Of College Students That Are All Squeezed Into A Tight Space; Coronavirus Cases Surge As College Campus Reopen; In Defense Of Looting, Author Under Fire After Excusing Rioting</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THE FIVE 5:00 PM EST</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w:t>
      </w:r>
    </w:p>
    <w:p>
      <w:pPr>
        <w:pStyle w:val="Normal107"/>
        <w:keepNext w:val="0"/>
        <w:spacing w:after="0" w:line="240" w:lineRule="atLeast"/>
        <w:ind w:right="0"/>
        <w:jc w:val="both"/>
      </w:pPr>
      <w:bookmarkStart w:id="215" w:name="Bookmark_107"/>
      <w:bookmarkEnd w:id="215"/>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7069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Perino, Jesse Watters, Juan Williams, Greg Gutfeld, Lisa Kennedy Montgomery</w:t>
      </w:r>
    </w:p>
    <w:p>
      <w:pPr>
        <w:pStyle w:val="Normal107"/>
        <w:keepNext/>
        <w:spacing w:before="240" w:after="0" w:line="340" w:lineRule="atLeast"/>
        <w:ind w:left="0" w:right="0" w:firstLine="0"/>
        <w:jc w:val="left"/>
      </w:pPr>
      <w:bookmarkStart w:id="216" w:name="Body_105"/>
      <w:bookmarkEnd w:id="216"/>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93" style="position:absolute;z-index:251889664"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CAVUTO, FOX NEWS ANCHOR: Right now, just to give you an idea of that, University of Alabama now to 1,200 cases which started as a dozen. So it's everywhere. It's all over the place. Here comes "THE FIVE."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PERINO, FOX NEWS HOST: Hello, everyone. I'm Dana Perino, along with Jesse Watters, Juan Williams, Greg Gutfeld, and Kennedy. It is 5:00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this is THE FIVE. All right, we have a very busy hour coming your way. President Trump set to hold a news conference at the White House, while Joe Biden jumps on a campaign trail with new signs showing the race is tightening.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nominee leaving his house and showing up in swing state Pennsylvania to attack President Trump, take a look.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Do I look like a radical socialist with a soft spot for rioters, really? I want to save America, safe from COVID, safe from crime and looting, safe from racially motivated violence, safe from bad cops. Let me be crystal clear, safe from four more years of Donald Trump. He keeps telling if he was president, you would feel safe.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is president, whether he knows it or not. Mr. Trump, you want to talk about fear? Do you know what people are afraid of in America -- afraid that they will get COVID? They're afraid that they will get sick and die. President Obama and I stopped the depression of 2009. We took a bad economy that was falling and turned it around. Trump took a good economy and drove it back into the ditch.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President Trump responding to Joe Biden in an interview that airs tonight with Laura Ingraham, watch.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UNITED STATES PRESIDENT: If it weren't Donald Trump's America, just use the expression as I'm president, you would have riots like you have never seen. The Democrats have lost control of the radical left. Don't forget. Biden wasn't going to come out of his basement until the election. Now, he had to because the polls are so good for me. Now, he had to because the polls are different.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Jesse, let's get your take on the events over the weekend. And now, we have this campaign travel by Joe Biden, the first in many weeks.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WATTERS, FOX NEWS HOST: I'm excited to hear that the ditch metaphor. I haven't heard that since the Obama administration.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actually cringed when I heard that metaphor. It was my least favorite of the Obama years, but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He plagiarized it right from his boss, Barack. So Joe in June have three big things for him. He had the economy. He had COVID, and he had civil unrest. All of those trends have now turned against him. And they are basically tied in the battlegrounds, if you can believe that. Just the other day, you had an Antifa guy in Portland shoot a Trump supporter dead in the head.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Biden comes out the next day and says are you safe in Trump's America? Think about that. He's admitting the Democrats are committing the violence. And he's basically extorting the country. He is saying we are not going to stop until you vote me in. Now, I don't think the people of this country are going to fall for that. They are not that stupid, but that's the actual strategy they're going to try to employ.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been employed before because it's so stupid, Dana. Think about this. The Democrats are saying we're going to burn our cities to the ground if you don't vote for us. And Donald Trump is sitting back while his numbers go up with Hispanics, with blacks, and with suburbanites. I've never seen anything like it before.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had had mayors and governors purposely not let Trump send in the National Guard. Yet, Mayor Bowser in D.C. purposely not protecting people leaving the Trump event the other day on Thursday, and do we need to dust off the clips of the Hollywood people, the media, and the Democrats calling for physical violence against Trump and his supporters? I'm ready to dust that off right now.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funniest line is this. When they say Donald Trump is stoking the violence. That is them saying I'm mad at Trump for talking about the violence that we are committing. I've never seen anything like this, Dana. And that is why I was telling you guys the other day that the Democrats must be nervous because they have been seeing these internal polls, because now you have Nancy saying don't debate.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Hillary saying don't concede. You have Barack and Michelle begging for people to vote by mail early. Does that sound like a confident campaign that is up by 15? No. That sounds like a disaster waiting to happen.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There was the former vice president -- the former vice president, now the nominee. Greg, today he was talking about rioters and looters, saying he is against it. Let's take a little listen to that and get your thoughts.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Rioting is not protesting. Looting is not protesting. Setting fire is not protesting. None of this is protesting. It's lawlessness, plain and simple. And those who do it should be prosecuted.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Was he hitting the right notes there, Greg?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GUTFELD, FOX NEWS HOST: He's in trouble. You know, Dave Smith, a comedian, made a great point. The fact that right now Joe Biden has to forcefully condemn these riots, which was obviously two months ago, proves that the Democrats botched their convention by avoiding violence altogether.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really going to be hard for the Democrats to pin this on Trump after he offered aid to the liberal mayors, which they rejected, while the Democrat leaders such as Kamala Harris was endorsing posting bail for the rioters. So let that sink in. While Trump was offering to stop the destruction, they were more interested in letting the destroyers out to loot and burn again.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follow the -- Joe's logic and the Democrats' logic. One, ignore the violence and even mock those who are concerned. Two, turn down Trump's offer for help. Three, bail out the rioters. Then when it can no longer be ignored because you didn't get a bounce from your convention and CNN is imploring you, you better do something.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come out and say it's bad only if you can link it politically to your adversary shamelessly, even though he tried to help you. And then you pretend. You pretend that you never ignored the violence as if there was no record of it. There is a thing called cable TV. We can look up every click where Don Lemon or -- what's that other clown, Cuomo, mocked the violence as it was happening.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 gets more and more pathetic for Joe. I'm convinced that if one of his handlers went up to him and said, Joe, I need you to read the instructions to this Ikea bookcase on live TV. He would do it. He would be step one, America, separate the screws into little piles. How is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Those are -- you know, that's not easy. You should always just hire someone to put together your Ikea.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Kennedy, each candidate was -- every candidate's always dealt a hand, right, and it's how you play that hand that makes a big difference. And in this case, it seems like one candidate was playing poker and the other one was plaguing go fish. And now, you have a situation where the mayors and governors of these states are saying please don't come 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make it worse. I would like to get your thoughts, and especially if you want to speak about your home state, in your home city of Portland.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KENNEDY MONTGOMERY, FOX NEWS HOST: So the narrative for a long time was conservative media was just jumping on the Portland story because it was convenient for the president. There was no violence. There was nothing to see here. These are peaceful protesters and they are exercising their First Amendment right to peaceably assemble.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understand that. And there were parts of people. But now problem was the people who are now standing up against it where the one's saying there is no differentiation between the protesters and the rioters. They did a very bad job of separating them. The problem is there was a great separation of poll numbers. Joe Biden was ahead by 8.4 percent in Michigan.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 lead just a month later is only 2.6 percent. And the race is tightening in some of these critical areas. And it's not as if one candidate is playing roulette and the other is playing poker. One is playing poker and is trying to now switch to blackjack. So it's trying to play a completely different hand and shift the narrative 180 degrees. And that's not political expediency. That is total hypocrisy.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Juan, there is some off the record or on background grumbling amongst Democrats, saying gosh, Biden should have done this at the convention. He should've gone to Wisconsin last week while the president was having his convention. He should've, could've, would've. What do you think about today -- do you think that Biden is on the right track to get out of the house and start campaigning?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WILLIAMS, FOX NEWS HOST: I think he has been successfully campaigning. J I mean, obviously, even today, you'd have to say you would say you'd prefer to be Joe Biden then Donald Trump in the 2020 presidential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way.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But I do think that he had his best performance today. I thought his rhetorical was terrific. I mean, you think about it. We showed that clip where he said do I look like a radical socialist who is soft on rioters? And I think America looks and says, no. We know Joe Biden. That is pretty ridiculous. What a thing. But you know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OK. All right, here we go. So -- and my second thought is this - - that Trump, you know, when he says Trump is in no position to stop violence, that in fact, for years he fomented violence, that is what Biden said today. He is exactly right. You just looked at the crime statistics and you understand.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go up under Donald Trump.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it seems to me, doesn't know how to vacate crimes with rioting the 94 Crime Bill who was tough on crime to the lament of many liberals, that he was tough on crime. I think they now want to say that he's soft on crime and is just not credible. I think they wish they were running against Bernie Sanders. That's what they wish. They wish they had Sanders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He is running against Bernie.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Because at this moment the reality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guys I have to run.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 let me finish then. What you get from Donald Trump is Donald Trump liking defense of the right-wing militia, the guy who shot a demonstrator in Kenosha. That is Donald Trump.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Well, no doubt, we will have more time to talk about that at another time but they are saying we have to go, because Adam Schiff and Democrats accused President Trump of covering up potential election interference. We will talk about that next.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Election interference hysteria is back. Democrats accusing the Trump administration of a brand-new cover-up after DNI John Ratcliffe announced the scaling back of in-person elections security briefings. Ratcliff will now give most of them in written form because of leaks from Congress.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would do everything I could to protect the unauthorized disclosure of classified information allowing people to leak it for political purposes. We've had a pandemic of information being leaked out of the intelligence community. And I'm going to take the measures to make sure that that stops.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Of course, Adam Schiff is leading the outrage from Democrats. He's threatening the DNI with subpoenas and claiming that he's never leaked classified information.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haven't. My staff hasn't. I can't wait for all the members of the committee have done, including a lot of the Republican members. Look, data leaks are always improper and sometimes they're illegal.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Greg, Schiff saying he has never leaked like he you saying you never drank.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How dare you?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Sorry. I didn't mean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That hurts. That hurts.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I'm sitting out this segment until you apologize. We haven't heard from Schiff for months. And I think it is probably because he has been humiliated by the fact that no one brought up impeachment during the Democratic convention. And also, I think he realizes that the impeachment circus played such a role in taking the attention away from COVID so we couldn't get a jump on COVID.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sure he feels responsible for the deaths of thousands of people. And if he doesn't, he should. I think they are setting the table for Joe's defeat. They want a plan. They want a plan in place to contest the outcome, because they see Biden potentially collapsing in the next month.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 they will just revive the Russian interference again? Dana, we talked about bringing back the ditch metaphor. We just brought back Schiff. And it felt like I fell off the wagon. We hadn't had Schiff in a long time.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What is with the booze?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I'm sorry. It's been a long weekend.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PERINO: We were talking this week in about -- we were reliving your dumping and the recycling of all the wine bottles. And apparently, you are not alone, Jesse. Apparently, it is happening everywhere across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Jersey shoreline. OK, I feel like the administration or the DNI's office could have handled the communications on this little bit better, because it was just sort of put out there without a lot of explanation.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follow-up explanation was pretty good. But if you are going to do something like this, you need to do it in a way that shows that you are leading with your front foot rather than having to back pedal, because I don't think that that was handled as well as it could have been. Do you think it is a parody to have people who did politicize intelligence complaining about the politicizing of intelligence?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always been very curious of why the Democrats not more angry with the Obama administration for not doing more to stop Russian interference if that was what they were so convinced was happening at the time. And it is the Trump administration's responsibility to make sure that the election goes as well as it can. You know, obviously, the governors have a big role to play.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intelligence, I think the in-person briefings make a lot of sense, because if you just read it on paper you can't ask follow-up questions. However, if there is a problem with leaking, then there are consequences for that. I just think the administration could have handled out roll -- the rollout -- out roll -- happy Monday -- roll out -- better.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Kennedy, I'm not going to make an alcoholic metaphor. I'm just going to ask you what you think.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I think that Adam Schiff should answer under oath whether or not he has ever leaked any information to the media. Because it is one thing to make an assertion like that and boldface lie to CNN. But if he is giving sworn testimony, I would like to hear what he has to say because I don't believe a word he is saying when he says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think that only focusing on Russia is a huge distraction. Russia has a tiny economy compared to China. China's economy is much smaller than ours. They have $13 trillion GDP. We have about 20 trillion. Russia has $1.6 trillion. That means China has a lot more to gain if they gained the world's hedge money -- becomes the single existing superpower, which is their long-term strategy.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can't do that unless they affect the outcome of the election. A lot of people know that Russia did it in 2016. Why would they be the only player when there's so much to gain? And if we haven't locked things up four years later, shame on people like Adam Schiff and Nancy Pelosi and even Mitchell McConnell for not doing more to protect the integrity of our elections if they are that vulnerable to foreign interference.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and Mark Zuckerberg. Don't let him off the hook.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How dare you, Zuck?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Finish it off for 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Well, I think the Constitution is pretty clear on this, Jesse, that Congress is a coequal branch of government. I mean, they are in charge of oversight and spending, funding, funding for the intelligence agency. So they get to know what's going on. That's the rule book. That's what the Constitution of our country says.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see somebody saying, oh, no, we are not going to give you this information in the way that we are accustomed to. I just think it just looks very suspicious. And by the way, I don't think it's any secret around town that the big leaks were not coming from the Democratic side on that committee. But I just do want to emphasize that if Trump says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Who are they coming from?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Well, I don't want to get into that. But I'm just going to tell you. There were a lot of leaks. And they were in defense of the idea, as Trump says, that really he was being victimized and Russia -- fake news Russia interfered. Everybody now knows Russia did interfere.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Everybody?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And even from the Republican side of the Senate Intelligence Committee that Russia continues to interfere. So if that's the case, you know, if it is the case what Trump says no Russian interference, fake news, then what is there to leak anyway?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 is Russia the only one interfering?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I'm just telling you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We are not talking about Iran and china and every other country that wants to screw with our election.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 should talk about Russia because they are the primary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 in the 2016 election to benefit Donald Trump.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All the leaks about Trump colluding, that was from Republicans, right, Juan, got it. Ahead, pandemic partying causing major COVID outbreaks on college campuses.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College campuses starting to become Coronavirus hotspots. The fire department in South Carolina had to break up a massive pool party packed with hundreds of South Carolina students that are all crammed into a tight space there, and the University of Alabama seeing a surge in cases, 1,200 students testing positive this month.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colleges, they have been forced to switch to online learning after the outbreaks. Jesse, let me start with you as our most recent college graduate, I think. You know, where do you think the responsibility lies 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 like to think of you in those terms. But where does your responsibility lie, with the administrators or with the students? I mean, the students are going to party. Should the administrators have, you know, been more cautious?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First of all, can you put up the pool party again? I think Dana and Kennedy want to check it out. Just run that whole thing the whole time, Juan. There you go -- not that. There you go. Here is what I think. I think you hear a story like this. There's 1,500 positive cases in Alabama. And they don't tell you how many deaths or hospitalizations.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bet big money there are zero deaths and hospitalizations. That's the first thing. The second thing is overwhelming majority of the American people want things to open back up. What they don't want are disruptions to the reopenings. And sadly, the people standing in the way and causing those disruptions, a lot of them are administrators and Democratic politicians.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they are disrupting the reopenings for political reasons. I wouldn't put it past them, but I don't believe that personally. I think they are very misinformed about the risk levels of the Coronavirus with regards to age. And that's been proven by all the polling. Politico had a good story today. It actually said this. Coronavirus infections are down in nearly every state.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 trends are real. Hospitalizations, death, Politico actually says this is bad news for President Trump. So let's -- just everybody take a deep breath. We're going to get through this.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All right. So Dana, do you think maybe some of the college presidents and the like could have waited until we had a stronger testing regime in place?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Maybe perhaps. But I think that they tried their best to do the right thing. But college students are going to get together. They're going to party. They're going to have a good time, whatever. I -- maybe this is going to be unpopular. I don't really care. But I think, to Jesse's point, we don't know how many are actually feeling symptomatic, how many of them are actually sick.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perhaps it is better to keep them at the school rather than sending them back and exacerbating community spread to older people or more vulnerable populations. Now, I realize that could put some of the workers at the colleges at risk. So that's why they should take turns having to cook food in the dormitories and changing -- and doing the laundry like a whole camp situation there while they go to school and keep that virus at the college campus.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Greg, some of these schools are going ahead with fall college football. Are they putting people at risk?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Well, the football already puts people at risk, you know. I mean, I think -- I think I it begins with the idea of risk when you're playing a full-contact sport, and they are young, healthy individuals. I be -- I think we have to look at the weight of the individuals since obesity is a problem.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just got past a tropical storm a couple of weeks ago. And there is an analogy there and that a tropical storm knocks down the unhealthy the unhealthiest of the trees and the vulnerable buildings, and that's what this is. It goes after the weak and the vulnerable, and it's important to identify those at risk and not so worried about the people who aren't at risk because that ends up diluting your power to help others.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 we need to assess the overall health of the country which looks good, because the death rate is declining and the cases seem to be declining. But I will say this. I think it is absolutely outrageous, outrageous for college students to be getting together unless they're protesting, unless they're protesting. Then, if I forget it, I apologize. As long as they're protesting, they can just -- they can do whatever they want.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Kennedy, would you send your kids to college this year?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Yes. They're 11 and 15, and their geniuses, Juan. I would absolutely send them condoms and white claws. No, I'm still trying to figure out what we're doing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my children are children. They're not adults yet. And I do think there is something to Dana's point about keeping them there on campus instead of putting them on buses and trains and planes, infecting even more people in going back. And if they're asymptomatic, hugging grandma and getting her sick.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 percent of the people who have died from COVID have had 2.6 comorbidities. That means they have had an average of two and a half conditions whether it's age, obesity, cardiovascular disease, or diabetes, or as Wilford Brimley would say diabetes, and therefore that has compounded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talking about a group of young, healthy people. If you've made the choice to put them in that biosphere, then keep them there until everyone's healthy because you know a bunch of boozed-up horndogs is really a shock here, Juan.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Okey-doke. What a description. Ahead, a progressive author causing controversy for what she had to say about looting. Greg takes a look at it next for you on THE FIVE.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In today's world, you must watch what you say. If you think criminals deserve punishment, keep your mouth shut. Meanwhile, others can say just about anything and get a book deal. Publishers Weekly calls this new book in defense of looting, a provocative Marxist informed defense of looting as an effective protest tactic.</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Vicky Osterwell says looting strikes at the heart of whiteness of the police, and it's not actually hurting anybody. Yes, tell that to the countless small businesses destroyed, many owned or frequented by Blacks and Asians and others lacking the whiteness the author claims deserves punishment.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has distance privilege. Unlike shopkeepers or the late Mr. Dorn, she has the luxury of a secure location, immune from what she applauds. This creep supports mayhem that harms Blacks as she hopes to get royalties. But if someone can be praised for advocating looting, what else can they do?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they're rich athletes, they can call out from work to support a man,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points out, violated a restraining order related to a sexual assault. But hey, you've got the moral high ground in a gated community unlike the female victim. So long MeToo Movement.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 trend here? Distance and money keeps you from experiencing the consequences of your own beliefs. When you tell the world, you want the police to hit the road, or when you reject help to stop riots and then mock terrified citizens, don't be surprised when mayhem begets more mayhem. Demonize police and dismiss violence and now let's defend looting, what might be the response to more looting? I bet you didn't think that through. It shows.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Dana, should anyone actually pay for this book or should they just take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Well, while you were talking, I was thinking about how this past January. Do you remember that the entire publishing industry and the left and Hollywood and even -- except for Oprah, everyone canceled Janine Cummings, who was the author of American Dirt, which is a novel about immigration in a mother trying to bring her child to America, very sympathetic to immigrants trying to come into America. And they canceled her entire book tour because she was not Latina enough.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James Freeman of The Wall Street Journal had a great point today and said, where is cancel culture when we really need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Right.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This book should have been canceled, not that one.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That's actually a great point, Kennedy, in the sense that you have the left that goes after cultural appropriation, i.e. cultural looting, but not real looting.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No, it's such a gross rationalization. And we are in the cultural reign of terror. Make no mistake about it. We need to respect the individual and property rights in order to have a functioning civil society. A dysfunctioning civil society turns into Somalia. I do not want to live in Somalia and I don't -- I don't believe that woman wants anyone to come into her house and take her little trinkets and smell goods. I think she would probably be the first person to call the police.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taking a pair of shoes may feel great in the moment, believe me. I bought them. I know how wonderful it feels. The better thing to do is if you want to dismantle the system, go to school -- don't go to school, I don't care what you do, but do it -- do it as an intellectual. Do it on your own terms. Achieved something, make money, and then you can change the system and everyone should be encouraged to do just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All right, Juan, I'm going to give you the opportunity to condemn looting without adding a button after you condemn looting. Can you do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 could start with it, but here's the 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But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 actually agree. I said I agree. I don't know. You guys don't listen to me. But anyway, I agree. I think this is a nutty, crazy thesis. Obviously, it got her a book deal though. So to my mind, this is damaging. I don't think that anyone, anyone should in any way acknowledge or consent to the idea of looting and rioting as a positive. It damages the very cause that Black Lives Matter and social justice advocates are out there working for and it distracts from the real issue here, which is, you know, police brutality and the like.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I just want to pick up on something, you know, the communities, the neighborhoods that are most damaged by this tend to be poor neighborhoods with black and Latino people. And so again, I just think this is damaging and wrongheaded and should not be embraced in any way. The issue with this is, as Joe Biden said, today, there's no place in any kind of social justice movement for looting burning fires, he says those people should be put in jail. They're criminals. Nobody on the left is embracing this.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Except they post their bail after they're put in jail. Kamala and Joe were behind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come one.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They did. I mean, you can be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you got the buts. You have a lot of buts.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do have nice butt. Thank you very much, Juan. All right, Jesse, did you hear that they're introducing a bill that will deny unemployment benefits to looters. How dare they do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how am I going to get my unemployment? First of all, Greg, how did NPR scoop Fox News on this guest? This is a pro-crime guest here saying, and this didn't make it into the Fox News Rolodex. I mean, how is this guest not on Tucker Carlson tonight. I mean, this is T.V. gold.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That's true.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mean, I don't know. I'll leave it at that. I have a lot more to say but we got to pay the bills.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OK, thank you, Jesse. The "FASTEST SEVEN" up next, I hope.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The president is taking the podium. Here he 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Last week we announced a breakthrough in testing that will allow us to have over 150 million rapid point of care tests. These tests return the results in less than 15 minutes, and many will be deployed to nursing homes. We've been focusing -- we're focusing very strongly on nursing homes, assisted living facilities and other locations that serve high risk populations.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going to have the 15 minute and less tests and we will have 150 million rapid point of care tests. That's something. This evening, I'm pleased to announce that AstraZeneca vaccine has reached phase three clinical trials. So that's joining another group of vaccines that are very close to the end, and hopefully approval.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we're doing things that nobody thought would have been even possible. This is a process that would have taken, in some cases, years, and we did it in a matter of months. Thanks to the efforts of Operation Warp Speed, we remain on track to deliver a vaccine very rapidly, in record time.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provide an update on left-wing political violence that we're seeing in Democrat-run cities. Under my administration, federal law enforcement is working with state and local authorities all over the country to comb through hours of video, track down rioters, looters, and arsonists and bring them to justice.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come up with a report that we've arrested a large number of people. It's over 200, and you'll be hearing about that. But they've been arrested in various cities throughout the United States. We're doing it very low key, but we're trying to help cities. They are, in all cases, Democrat-run, but we're doing the best we can to help them without really much of a consent.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have the consent, as an example, in Portland. We could solve that problem in approximately one hour, but the mayor refuses, perhaps for political reasons. I don't know why it's good for him to have a city that's falling apart and that's under siege now for 94 days. But really, it's been under siege for years, if you know Portland.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the mayor, I say, whenever you're ready, let us know. We'll solve your problem of violence. We'll solve your problem of crime. We'll arrest those criminals very rapidly, and you'll be able to have some nice evenings in Portland.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and the Department of Justice are announcing a joint operation center to investigate the violent left-wing, civil unrest. And again, in Portland alone, the federal government has already taken care of and arrested 100 rioters just in that one city. The wave of violence and destruction that we've seen in recent weeks and months has occurred in cities exclusively controlled and dominated by the Biden -- Joe Biden party.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a look, the top 10 in the country are Democrats. It's Democrat- run cities, and it's a shame, and it can be solved so easy. It can be solved very easily. The violence is fueled by dangers, rhetoric from far- left politicians that demonize our nation and demonize our police. We have to allow our police to do what they're very good at doing. We've taken that power away. They're afraid to lose their pension, their job, their everything. They're afraid to be destroyed.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this when left-wing extremists attacked law-abiding citizens attending the Republican National Convention at the White House, including Senator Rand Paul and his wonderful wife, Kelly, what they went through, but other people went through it, too. And that was done very systematically. That was done on purpose. They knew we were having the convention, and they wanted to do everything they could to disrupt it. And the good news is the public is very wise to it. They see what's happening and they're wise to it, and I think they are probably acting accordingly.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left-wing rioters are repeating the same false narrative about America that you hear about the -- really, you hear this from people, what they're saying, how they're saying it, the violence, it's terrible. And again, it's Democrat politicians. I don't know that they're sparing it on or they're afraid to stop it. But in any event, we're there to help. We're there to get things under control.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did on Thursday night at the White House, just outside of the White House, to people that came from all over the world is a disgrace. It's a disgrace. And frankly, the mayor, Democrat mayor, Mayor Bowser should have done a better job. She did a very poor job. But at the same time, we had the police who were very brave.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helped Rand. I guess it started off with two, and they took a beating. If you can believe this, they really took some heavy hits. One went down, but got right up, and two others joined them and they were able to get Rand and Kelly through. But it was a terrible, terrible thing to witness. But other people went through similar, not to the extent in terms of taping. We don't have the tapes as strong, but some people went through, from what I heard, as bad or worse.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violent rioters share Biden's same talking points, and they share his same agenda for our nation. And even his strange speech today that he made in Pittsburgh, he didn't mention the fact, and he didn't mention the far- left. He didn't mention the far-left or, from what I saw, I don't believe he mentioned the word Antifa.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Antifa is a criminal organization, and he didn't mention Antifa thugs, but mostly seemed to blame the police and law enforcement. He went on point after point after point. He even talked about those on the right, but he didn't talk about those on the left. And those on the left are the problem, and Antifa is the problem. The rioters and Joe Biden have a side. They're both on the side of the radical left, and that is so obvious. And until that neutralizes, you're never going to have safe areas in those Democrat- run areas.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Joe Biden has given moral aid and comfort to the vandals, repeating the monster's lie that these were peaceful protests. They're not peaceful protests. That's anarchy. That's -- you look at the agitators, you look at the looters, you look at the rioters, that's not a peaceful protest. They keep using the term. It's so nice, peaceful protest.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behind the reporter, the cities are burning. We could solve it very quickly if they ask us to come in, like we did in Minneapolis, and like we just did in Wisconsin, where I'll be going tomorrow. And at least the governor asked me if I could, we would -- I said, "You got to get the National Guard." And he finally agreed to even a small number, but they were able to take care of things. And that was about five days ago, six days ago, and ever since, it's been very good.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members of Biden's campaign staff donated to bail and rioters, getting them out of jail. Looters, they got them out of jail. And his running mate, Kamala, urged their supporters to do the same thing. It's outrageous that they're now seeking to shift the blame for the mayhem. And they really want to put it on the backs of the police. I see it. There's just a war on law enforcement in this country, and without law enforcement, we wouldn't have a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very talented people. They're not allowed to do their job. If you give the radical left power, what you're seeing in the Democrat-run cities will be brought to every city in this country. If they have that power, every city in this country could be potentially another Portland or another Chicago, where they've had such problems to defeat them. We must jail lawbreakers, and we must defeat their hateful ideology about this country, about America.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teach our children that America is an exceptional, free, and just nation worth defending, preserving, and protecting, and that's what we want to do. They want to destroy our country. They're going to destroy our suburbs, but I think I've gone a long way from allowing that to happen. The suburbs are protected, especially with the rule changes that I made. I took them out of the Obama administration. They were going to be made much worse.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witnessing today as a result of left-wing indoctrination in our nation's schools and universities, many young Americans have been fed lies about America being a wicked nation, plagued by racism. Indeed, Joe Biden and his party spent their entire convention spreading this hateful and destructive message while refusing to say one word about the violence. They didn't even discuss law enforcement, the police. Those words weren't mentioned.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words that were taken out were the words under God, under God, two very important words in the Pledge of Allegiance, in their caucus. I guess they did it twice. They took it out of their Pledge of Allegiance. I heard it the one time, and I said, That's strange. What's -- that's a big -- I tell you, I figured they maybe made a mistake, something happened. No, they didn't make a mistake. Then, they did it later 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took the word essentially. They took the word God out of the Pledge of Allegiance. We're not taking the word God out of anything. We're not taking it out of our Pledge of Allegiance, and we're not taking the great word God out of anything.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our convention, we highlighted law enforcement heroes and repeatedly emphasized that violence has no place in American political discourse. The left's war on police, faith, history, and American values is tearing our country apart, which is what they want. They think it's good, but it's gotten out of control. They're unable to control this radical left crazy movement, but we can control it very quickly, very, very quickly indeed.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path to unity is to rebuild a shared national identity focused on common American values and virtues, of which we have plenty. This includes restoring patriotic education in our nation schools where they're trying to change everything that we've learned. What we've learned, in fact, what most of you have learned, they want to change it. They want to change it for whatever reason, cancel culture, whatever you want to call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must strictly and fully enforce our law and have no tolerance for anarchy and no tolerance, zero, for violence. Anyone who breaks the law should be arrested, prosecuted, and punished. This includes targeting law enforcement efforts to focus on Antifa, the left-wing domestic terror organization. The mission of Antifa is to spread terror in the U.S. population with a goal of getting Americans to give up to their agenda. This is how terrorist organizations have always operated.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won't even say the name Antifa. I don't believe he said it today. He made a speech and he didn't mention that. He mentioned others, but he didn't mention Antifa. He mentioned law enforcement, he mentioned the police, but he didn't mention Antifa. I wonder why. And if he cannot name the problem, there's no way that he'll solve the problem. You don't name it, you don't solve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Biden would give Antifa exactly what it wants, the far-left policy agenda it's asking for. And if that happened, we don't have much of a country left. If you give violent extremists what they want, the violence doesn't go away. They gain new power to spread the terror nationwide.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our nation is extremely safe. By the way, you only see the bad. You see Portland and Chicago and you see what's happened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just in a very short period of time. It's horrible what's happened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 love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 come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when I see -- four years ago I left, and I could see that it was problems under this mayor. He's a terrible mayor, one of the worst. I can't say the worst. I mean, I've witnessed Portland. It's hard to top him, but he's certainly one of the worst. And when I look at what's happening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 look at what's happening in the city and so quickly. It happened so quickly. It's a shame.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strategy is to surrender to the left-wing mob, which is exactly what he's doing -- I don't think he even knows what he's doing -- and give them control over every lever of power in the United States government. But when you surrender the mob, you don't get freedom, you get fascism. That's what happens in all cases. You take a look at Venezuela. Look what's gone on there and other places.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using mafia talking points. The mob will leave you alone if you give them what you want. That's what it is. The mob will leave you alone if give them what you want, but it doesn't work that way. Because once you give them, they keep taking, taking, taking. What happens is you give and give and give and you take and they no longer respect you.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what's happened with the Democrats, because I actually think they've lost control of these radical-left maniacs. I think they've lost control, because I don't think they feel that's helping them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and Portland, and you look at Oakland, and you look at Baltimore, and you look at so many different places and what's going on there. The top 10 are all run by Democrats, and you can go a lot further down the list than 10.</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2020</w:t>
      </w:r>
    </w:p>
    <w:p>
      <w:pPr>
        <w:pStyle w:val="Normal107"/>
      </w:pPr>
    </w:p>
    <w:p>
      <w:pPr>
        <w:pStyle w:val="Normal107"/>
        <w:ind w:left="200"/>
        <w:sectPr>
          <w:type w:val="continuous"/>
          <w:pgMar w:top="840" w:right="1000" w:bottom="840" w:left="1000" w:header="400" w:footer="400"/>
          <w:pgNumType w:fmt="decimal"/>
          <w:cols w:space="720"/>
        </w:sectPr>
      </w:pPr>
      <w:r>
        <w:br/>
      </w:r>
      <w:r>
        <w:pict>
          <v:line id="_x0000_s1394"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626"/>
          <w:headerReference w:type="default" r:id="rId1627"/>
          <w:footerReference w:type="even" r:id="rId1628"/>
          <w:footerReference w:type="default" r:id="rId1629"/>
          <w:headerReference w:type="first" r:id="rId1630"/>
          <w:footerReference w:type="first" r:id="rId1631"/>
          <w:pgSz w:w="12240" w:h="15840"/>
          <w:pgMar w:top="840" w:right="1000" w:bottom="840" w:left="1000" w:header="400" w:footer="400"/>
          <w:pgNumType w:fmt="decimal"/>
          <w:cols w:space="720"/>
          <w:titlePg w:val="0"/>
        </w:sectPr>
      </w:pPr>
    </w:p>
    <w:p>
      <w:pPr>
        <w:pStyle w:val="Normal108"/>
      </w:pPr>
    </w:p>
    <w:p>
      <w:pPr>
        <w:pStyle w:val="Normal108"/>
      </w:pPr>
      <w:r>
        <w:pict>
          <v:shape id="_x0000_i1395" type="#_x0000_t75" alt="LexisNexis®" style="width:147.75pt;height:30pt">
            <v:imagedata r:id="rId18" o:title=""/>
          </v:shape>
        </w:pict>
      </w:r>
      <w:r>
        <w:cr/>
      </w:r>
    </w:p>
    <w:p>
      <w:pPr>
        <w:pStyle w:val="Heading1106"/>
        <w:keepNext w:val="0"/>
        <w:spacing w:after="200" w:line="340" w:lineRule="atLeast"/>
        <w:ind w:left="0" w:right="0" w:firstLine="0"/>
        <w:jc w:val="center"/>
      </w:pPr>
      <w:hyperlink r:id="rId1632" w:history="1">
        <w:r>
          <w:rPr>
            <w:rFonts w:ascii="arial" w:eastAsia="arial" w:hAnsi="arial" w:cs="arial"/>
            <w:b/>
            <w:i/>
            <w:strike w:val="0"/>
            <w:color w:val="0077CC"/>
            <w:sz w:val="28"/>
            <w:u w:val="single"/>
            <w:vertAlign w:val="baseline"/>
          </w:rPr>
          <w:t>FOUR YEARS AS A COFFIN PRESIDENT; THE MAN WHO SET FIRE TO AMERICA</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 Polska (English)</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w:t>
      </w:r>
    </w:p>
    <w:p>
      <w:pPr>
        <w:pStyle w:val="Normal108"/>
        <w:keepNext w:val="0"/>
        <w:spacing w:after="0" w:line="240" w:lineRule="atLeast"/>
        <w:ind w:right="0"/>
        <w:jc w:val="both"/>
      </w:pPr>
      <w:bookmarkStart w:id="217" w:name="Bookmark_108"/>
      <w:bookmarkEnd w:id="217"/>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Ringier Axel Springer Polska Sp.z. ul All Rights Reserved</w:t>
      </w:r>
    </w:p>
    <w:p>
      <w:pPr>
        <w:pStyle w:val="Normal108"/>
        <w:keepNext w:val="0"/>
        <w:spacing w:before="120" w:after="0" w:line="220" w:lineRule="atLeast"/>
        <w:ind w:left="0" w:right="0" w:firstLine="0"/>
        <w:jc w:val="left"/>
      </w:pPr>
      <w:r>
        <w:br/>
      </w:r>
      <w:r>
        <w:pict>
          <v:shape id="_x0000_i1396" type="#_x0000_t75" style="width:213.97pt;height:38pt">
            <v:imagedata r:id="rId1633"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46; No. 45</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1964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Piotr Milewski</w:t>
      </w: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Trump has exacerbated social divisions, he is not qualified to solve the economic crisis, and if he wins the elections, he can reach for authoritarian power.</w:t>
      </w:r>
    </w:p>
    <w:p>
      <w:pPr>
        <w:pStyle w:val="Normal108"/>
        <w:keepNext/>
        <w:spacing w:before="240" w:after="0" w:line="340" w:lineRule="atLeast"/>
        <w:ind w:left="0" w:right="0" w:firstLine="0"/>
        <w:jc w:val="left"/>
      </w:pPr>
      <w:bookmarkStart w:id="218" w:name="Body_106"/>
      <w:bookmarkEnd w:id="218"/>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97" style="position:absolute;z-index:25189171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Casa Padre (Father's House) immigration prison for children decorated the image of Trump against the background of the rising sun and the American flag, supplemented by a quote from his book "Art of Business ": "By losing a battle, you learn to win a war." The interior was divided into cells without doors, which occupied 1500 boys aged 10-17 years. They went to sleep at 9 p.m., the siren woke them up at 6 p.m. Every day: roll call, gymnastics, lessons, roll call. Frozen food is made in the factory. It was a good prison, a show place, for journalists. Elsewhere toddlers, often five years old, slept in wire cages, on the floor, covered with thermal foil.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documenting the president's immigration policy shocked the world. To deter adults from crossing the border illegally, he had children arrested. In total, several thousand. The public opinion, politicians of both parties, the First Lady forced the cancellation of the inhuman decree, but in the bureaucratic labyrinth 545 minors were lost. The parents were deported to Guatemala, Honduras, Mexico or El Salvador, and neither humanitarian organisations nor clerical officials can find them.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COVETOUSNESS IS A VIRTUE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CANDIDE OF DEMOCRATES JOE BIDEN says that on 3 November the battle for the soul of America will take place, he means such decisions of his rival: thoughtless, amoral, unfair, contrary to democratic principles and often international law. The right-wing electorate turned a blind eye to the lack of ethics and empathy, believing in the promises that Trump would make a business case. Only that even a talented businessman does not necessarily understand macroeconomic phenomena. A real estate trader who has declared bankruptcy six times and has spent his whole life on loans has proved to be an exceptional ignoramus.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head of the National Economy Council, Gary Cohn, recalls how the president, when he heard that the Fed would not keep interest rates low, gave up the idea of borrowing a lot of money while it was cheap and then earning interest. No one could explain to him the difference between the treasury and the bank. He was very proud of the idea and came back to it many times. Now he advertises the fiscal reform as his greatest achievement. It has reduced the receivables of enterprises from 35% to 21%, ensuring an increase in profits of 320 billion over the decade. Citizens will save 1.1 billion, US debt will increase by 2.3 trillion. The poorest people increased their tax rate from 10 to 12 percent. The middle class pays more for their homes, and lost relief for pension funds. 60 percent of the profits went into the pockets of 0.1 percent of the wealthiest Americans. Medicare's senior citizens' health care budget was cut by 4 percent.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ideological curiosity is the possibility to open educational accounts for unborn children who, according to other regulations, do not have legal personality. Worse with the born. One fifth lives in poverty - parents earn less than half the national average. In terms of the well-being of minors, the USA ranks 33rd among developed countries. There are not five times as many young people as in Finland and four times as in Denmark. The President cut child benefit (TANF) by 21 billion dollars, food vouchers (SNAP) by 193 billion in 10 years.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supporters believed that it would "clean up the swamp ", i.e., help workers in the Rust Belt and cut off the political influence of the Kresus, whereas in the history of the USA there was no equally rich government. The total fortune of the ministers alone exceeds 14 billion. They made them for Reagan by buying out and gutting out weaker companies and junk bonds. The President's investment markets advisor Carl Icahn was the prototype of Gordon Gekko, who says in the film "Wall Street": "Greed is a virtue." Trade Secretary Wilbur Ross has made a profit from speculation that is now considered illegal by the SEC.</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billionaires in addition to reducing their taxes have led to deregulation of the financial market. For an ordinary American, bankruptcy is a disaster. The President treats it as a tool of work, caressing the law on plague "eleven" (Title 11 of the United States Code). It has abolished more than 70 environmental regulations, including those limiting the emission of automotive exhaust gases and industrial carbon dioxide. He withdrew from the Paris Climate Change Agreement. It allowed the extraction of crude oil in national parks.</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GAINED NOTHING. During the first three years it developed in the same way as in the 30 richest OECD countries. According to Bloomberg News analysis in 2019. 14 major economic indicators placed Trump in 6th place among the last 7 US leaders. Compared to the end of Barack Obama's rule, foreign investment fell by two fifths. The trade deficit reached a record level, growing by several percent a year instead of a few. And then came the pandemic.</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knew already in January that the coronavirus is lethal regardless of age, it spreads easily, causes complications, permanently damages internal organs. However, he publicly declared that it will "miraculously disappear ", it is difficult to get infected, it is enough to protect the elderly, the threat is blown away by the fraudulent media. He promoted ineffective medications, bleach injections and quartz crystal exposure. He admits that he "underestimated the matter so as not to cause panic". I mean, on Wall Street, because he cared more about the Dow Jones index than about citizens' lives. Instead of promoting the wearing of masks, he ridiculed the cowardice of people who meet doctors' recommendations. He made life-saving precautions another bone of contention in a dispute between the right and the left.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epidemic, he did not give up on destroying Obama's medical reform, which enabled 20-30 million uninsured people to be treated. He abolished the obligation to buy the policies, because the fewer customers, the higher the prices, so he hoped that the system would collapse. Together with the governors of several states, he has challenged the regulations. The lawsuit will soon be considered by the Supreme Court, to which he has put three allies. He has not offered any reasonable alternative. The legislative bubble of Trumpcare, written on his knee, rejected the then Republican Congress in the summer of 2017, because the president intended to make it easier for insurance companies not to take in people suffering from chronic diseases such as cancer, diabetes, HIV. It still strives for that.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buy purses for sponsoring republican companies are all the more cynical, because they are against his hard electorate. A good example is Pennsylvania. The key victory there was provided by the Trump villagers, although thanks to Obamacare free treatment gained 625 thousand people. Most of them do not know to whom they owe the protection, because the governor called the program extending Healthy PA benefits. And hatred for universal medical care is part of the ideological right-wing package which they accept thoughtlessly. They would feel the loss of policies much more painfully than democrats. Every tenth person in the province of Pennsylvania has diabetes, 30% suffer from obesity. They are breaking records in terms of the number of underage mothers and drug addiction rates.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Statistically, it is impossible to measure the damage that Trump did, fooling his followers and thus exacerbating social divisions. Not only for political but also for private gain, because thanks to the presidency he earns millions illegally and does not go to prison. "The Washington Post calculated that he lies on average every hour. He based his government policy and current campaign on disinformation. More than half of the voters registered as Republicans believe in the conspiracy theory that they are waging a secret war with the mafia, which corrupts the authorities of almost all countries, rapes children and drinks their blood.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dared fascists, racists, xenophobes to wave swastikas in Charlottesville, to attack Black Lives Matter demonstrations with gas, rushing cars, firearms. Patrick Crusius, who shot 20 Hispanics in El Paso, repeated the president's slogan on portal 8chan: "parasite invasion "; "shitty countries"; "let them go back to their huts "; "they're not people, they're animals". When Trump took office,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jumped to the highest level in a quarter of a century. African-Americans have not accidentally taken to the streets right now. And women, too, because he promised Christian fundamentalists to ban abortion in court.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FITTING IN TO A DICTATORSHIP</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 under the threat of the reversal of the military aid - urged the President of Ukraine to look for hooks on Biden, i.e. to manipulate the electoral process. Initially, he was fond of Putin, hoping to allow him to build a hotel in Moscow. He coordinated the attacks on Hillary Clinton with a Kremlin representative.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won as a result of the propaganda offensive of Russian hackers, pseudo-informational portals, false social profiles, bots. Friendship quickly got out of control. A former KGB colonel wrapped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developer around his finger. Trump hasn't dared to ask him for six months not to pay the Taliban for murdering American soldiers.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the creation of concentration camps for Muslim Uighurs in China. He pretended to believe that the communists were using anti-terrorism prevention because he wanted to speed up trade negotiations. Increase American exports of soya and wheat, which would improve the mood of the farmers, and also gain the electoral assistance of another dictator Xi Jinpinga. The murderer of his uncle, brother and thousands of citizens, Kim Jong Una, was called a talented young man who loves the people. The arrangement did not help. The North Korean ruler has just revealed that he has missiles capable of attacking the U.S. with nuclear warheads weighing up to 3.5 tons.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hosted people who wouldn't have received an American visa before: Viktor Orbán, head of the Thai junta Prayuth Chan-ocha, Egyptian President Abd al-Fattah as-Sisi, Malaysian Prime Minister Najib Tun Razak sentenced three months ago to 12 years in prison for abuse of power and robbing the state. Putin did not want to come, but agreed to a summit in neutral Helsinki, where Trump stated that he believes the interlocutor more than his own interview. On the other hand, on every occasion, he humiliates, insults, the rest of his European allies.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admires the despots because he himself does not respect the law, he violates the constitution, which says that an official is not allowed to accept gifts, remuneration, office or title from a foreign government, e.g. building licenses, tax breaks, favourable loans. By saving fans for the media, the secret service, the judges, he emboldens autocrats. They used to be afraid of America, but now they're picking up on the propaganda of its leader's fake news.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wins, he may not destroy, but he will weaken and demoralise NATO. It will delay recovery from the recession. It's poisoning the planet so that it's impossible to stop climate change. It will reach for at least a quasi-authoritarian power, which is not difficult, despite appearances. The U.S. President has powers close to the monarch, and the system of checks and balances is not based on iron guarantees, but on a gentlemen's agreement that players honor the rules. Trump does not understand the word "honor".</w:t>
      </w:r>
    </w:p>
    <w:p>
      <w:pPr>
        <w:pStyle w:val="Normal108"/>
        <w:keepNext w:val="0"/>
        <w:spacing w:before="240" w:after="0" w:line="260" w:lineRule="atLeast"/>
        <w:ind w:left="0" w:right="0" w:firstLine="0"/>
        <w:jc w:val="both"/>
      </w:pPr>
      <w:hyperlink r:id="rId1634" w:history="1">
        <w:r>
          <w:rPr>
            <w:rFonts w:ascii="arial" w:eastAsia="arial" w:hAnsi="arial" w:cs="arial"/>
            <w:b w:val="0"/>
            <w:i/>
            <w:strike w:val="0"/>
            <w:color w:val="0077CC"/>
            <w:sz w:val="20"/>
            <w:u w:val="single"/>
            <w:vertAlign w:val="baseline"/>
          </w:rPr>
          <w:t>piotr.milewski@newsweek.pl</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 PROC. PROFITS GO INTO THE POCKET OF 0.1 PERCENT. OF THE WEALTHIEST AMERICANS. THE TAX RATE FOR THE POOREST HAS INCREASED FROM 10 TO 12 PERCENT.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398" style="position:absolute;z-index:251892736"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BRENNER/REUTERS/FORUM</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2020</w:t>
      </w:r>
    </w:p>
    <w:p>
      <w:pPr>
        <w:pStyle w:val="Normal108"/>
      </w:pPr>
    </w:p>
    <w:p>
      <w:pPr>
        <w:pStyle w:val="Normal108"/>
        <w:ind w:left="200"/>
        <w:sectPr>
          <w:type w:val="continuous"/>
          <w:pgMar w:top="840" w:right="1000" w:bottom="840" w:left="1000" w:header="400" w:footer="400"/>
          <w:pgNumType w:fmt="decimal"/>
          <w:cols w:space="720"/>
        </w:sectPr>
      </w:pPr>
      <w:r>
        <w:br/>
      </w:r>
      <w:r>
        <w:pict>
          <v:line id="_x0000_s1399"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109"/>
      </w:pPr>
    </w:p>
    <w:p>
      <w:pPr>
        <w:pStyle w:val="Normal109"/>
      </w:pPr>
      <w:r>
        <w:pict>
          <v:shape id="_x0000_i1400" type="#_x0000_t75" alt="LexisNexis®" style="width:147.75pt;height:30pt">
            <v:imagedata r:id="rId18" o:title=""/>
          </v:shape>
        </w:pict>
      </w:r>
      <w:r>
        <w:cr/>
      </w:r>
    </w:p>
    <w:p>
      <w:pPr>
        <w:pStyle w:val="Heading1107"/>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Some on the Left Want Lockdowns to Drag on Even After Everyone has been Vaccinated; LA's Deputy DA Slams Boss George Gascon; Teacher Forced to Resign after Criticizing the BLM Protests; Big Businesses Profited and Lectured the Rest of Us while Small Businesses were Forced to Shut; Interview with Sen. Tom Cotton (R-AR); Texts Show Hunter's Partners Wanted Joe Biden Involved</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2020 Thursday</w:t>
      </w:r>
    </w:p>
    <w:p>
      <w:pPr>
        <w:pStyle w:val="Normal109"/>
        <w:keepNext w:val="0"/>
        <w:spacing w:after="0" w:line="240" w:lineRule="atLeast"/>
        <w:ind w:right="0"/>
        <w:jc w:val="both"/>
      </w:pPr>
      <w:bookmarkStart w:id="219" w:name="Bookmark_109"/>
      <w:bookmarkEnd w:id="219"/>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6839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Rick Leventhal</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Neal Elattrache, Jon Hatami, Ashley Bennett, Francis Malofiy, Victor Davis Hanson, Tom Cotton</w:t>
      </w:r>
    </w:p>
    <w:p>
      <w:pPr>
        <w:pStyle w:val="Normal109"/>
        <w:keepNext/>
        <w:spacing w:before="240" w:after="0" w:line="340" w:lineRule="atLeast"/>
        <w:ind w:left="0" w:right="0" w:firstLine="0"/>
        <w:jc w:val="left"/>
      </w:pPr>
      <w:bookmarkStart w:id="220" w:name="Body_107"/>
      <w:bookmarkEnd w:id="220"/>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1" style="position:absolute;z-index:25189478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MACCALLUM, FOX NEWS ANCHOR: Fabulous, fabulous, fabulous. Everybody clapping for Lamar Alexander.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piano there. So that's "The Story" of Thursday, December 17, 2020. "The Story" continues. We thank you for being here tonight. We'll be back here tomorrow with you. Goodnight, everybody.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 The coronavirus vaccine is finally here. It's arriving in small bottles, but with a glitzy entrance.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vaccine has been accompanied by the kind of corporate image campaign you typically associate with higher end consumer products. Imagine the rollout for a Hollywood blockbuster, the new iPhone, that's what it's like.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the COVID vaccine is on the morning shows. It's being touted on celebrity Twitter accounts and the news about it is uniformly glowing. This stuff is just great. A lot of famous people say so.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 other day the guy who played "Gandalf" in the "Lord of the Rings" series got the vaccine. As on any media tour, the paparazzi were there for the dramatic moment when they stuck the needle in his arm. "It's a very special day," the "Gandalf" actor told Reuters, "I feel euphoric. I would have no hesitation in recommending it to anyone. I feel very lucky to have had the vaccination." In other words, tastes great, less filling. He is indeed a very lucky man.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will feel lucky to when you finally get the vaccine. That's what a healthcare worker in Juneau, Alaska feels tonight -- lucky. She got the vaccine two days ago. The woman had no history of allergies, but within minutes, she developed a severe anaphylactic reaction to it, and then had trouble breathing. She wound up in the emergency room overnight.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a fantastic experience," according to the doctor who treated her, quote, "During the whole time, she was so enthusiastic that she got the vaccine and the benefits it would give her in the future." What a cheerful patient she must be. We've got to assume she is, in any case, because we can't really know the authorities didn't release her name. All we know is, she is a highly satisfied customer, yet another. Have a vaccine and a smile. Just do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are the rest of us supposed to respond to a marketing campaign like this? Well, nervously. Even if you're strongly supportive of vaccines, and we are even if you recognize how many millions of lives have been saved over the past 50 years by vaccines, and we do, it all seems a bit much, it feels false, because it is. It's too slick.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"Gandalf" guy was euphoric, because he got a shot? It wasn't heroin, it was the corona vaccine. The lady who couldn't breathe is enthusiastic as she is rushed to the emergency room. Come on. This is patronizing.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with the slogans. Better to treat Americans like adults. Explain the benefits. Be honest about the risks and let the rest of us decide.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country, we control our own bodies. They're always telling us that. But no, suddenly the rules have changed. On the question of the corona vaccine, our leaders are definitely not pro-choice. Their view is do what you're told and don't complain, no uncomfortable questions. Those aren't just suggestions. They are rules and Silicon Valley plans to enforce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has announced a new policy to censor any unauthorized inquiry about the vaccine, or as the company put it, false or misleading narratives about, quote "COVID-19 vaccinations." Among other things, Twitter is censoring any claim that this vaccine might be used to quote, "control populations."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whatever you do, don't say this is social control. Because if you do, the richest, most powerful people in the world will act in perfect coordination to shut you down immediately.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repeat, there is no social control going on here. None. And if you suggest otherwise, Twitter's social controls will censor you. And not just Twitter's, Facebook has now decided it must, quote, "Build demand for vaccination in communities worldwide," by sharing quote, " ... reassuring information about getting the vaccine."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Mark Zuckerberg was a tech tycoon. Now, he is a professional marketer. Mark Zuckerberg's job is to make you want this vaccine like a cold beer on a hot day. Ask for it by name wherever the better medicines are sold.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for Mark Zuckerberg, he gets to control the conversation about the product he is selling. Facebook has announced it will squelch quote, "any misinformation" it sees about this vaccine. Other billionaires think that's a great idea.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POPPY HARLOW, CNN ANCHOR: Do these social media companies -- Facebook, YouTube, Twitter, on and on -- have a responsibility to do more right now, Melinda, in terms of getting this misinformation, this disinformation off their platforms.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MELINDA GATES, CO-FOUNDER, BILL AND MELINDA GATES FOUNDATION: They absolutely have a responsibility. The internet and the rise of social media has happened so quickly that really, the regulations and the good policymaking hasn't stayed out in front of it and quite frankly, it needs to catch up.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Now wait a second, that looked like Melinda Gates, who seems like a nice enough person, but why is she weighing in on an international health emergency? Melinda Gates is not a doctor. She's not a research scientist. In fact, her last full-time job was 25 years ago in the marketing department at a software company.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she on CNN? And why is CNN asking her how this country should handle COVID? Well, simple, Melinda Gates is married to a billionaire and in 2020, that's enough to give you control over an entire country. Melinda Gates is happy to take control. She wants control.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she is demanding the tech companies censor anyone who contradicts the official storyline on the COVID vaccine, and she is getting her wish.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inspires confidence. Censorship will not convince a single person to take the coronavirus vaccine. In fact, it will have the opposite effect. Let's say you sincerely wanted to roll out a national vaccination campaign. The first thing you would need after the vaccine itself is social trust. People have to believe that the authorities know what they're doing; otherwise, they won't participate.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Censorship is the enemy of social trust. Once the population understands that you are holding back critical information, trust evaporates, and people become suspicious. They start wondering, if the vaccine is as safe and effective as you claim it is, why do you have to lie about it? Why are you threatening us if we don't take it? So, censorship doesn't work.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people to take your vaccine, they must trust your vaccine. And if you want them to trust it, you have to let them speak freely about it. That is obvious. It has always been true, but authorities have long been slow to grasp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Smallpox was the first contagious disease controlled by a vaccine. Smallpox was a horrible disease and for many hundreds of years, people were afraid of it. But they were also afraid of the vaccine. Like most vaccines, it could have significant side effects including death.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smallpox vaccine turned out to be well worth it and saved far more people than it hurt. But government officials couldn't be bothered to patiently explain that. So instead, they used force. Sound familiar?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American states made the smallpox vaccine mandatory. In 1853, the British government did the same thing. The rules were simple. Take the vaccine and shut up.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man called George Bamford was not on board. He refused. He didn't want his kids taking the smallpox vaccine, and he had good reason for that. The smallpox vaccine had already killed one of his other children. So, went to court, but the courts didn't care. They offered Bamford, a choice: pay a steep fine or go to prison.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was the effect of this? Everyone was watching. Inevitably, many people took George Bamford's side. In the United States and Great Britain, national anti-vaccination leagues formed. Tens of thousands of demonstrators took to the streets to protest. People like Frederick Douglass supported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British government ended its forced vaccination policy. The lesson: if you want people to get vaccinated, you need to convince them to get vaccinated and you must do it with reason. Lying and force do not work.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with our current leadership, you sometimes get the impression that lying, and force are the whole point. If they can keep ordering you around like you're an animal; if they can censor you, when you start asking hard questions, maybe you won't notice how totally incompetent they are. That's clearly Tony Fauci strategy.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this past Thanksgiving, Fauci and the C.D.C. warned Americans not to travel to see their families. Here's what they said would happen, if you disobeyed.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As vaccine efforts provide a charge of hope, urgent warnings from health officials about the dangers of traveling over the Holiday proved far less potent.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What we expect, unfortunately, as we go for the next couple of weeks into December, that we might see a surge superimposed upon that surge that we're already 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 surge superimposed on a surge," that was Fauci his prediction. Well, as it turns out, Fauci's credibility has been sufficiently degraded that a lot of people just ignored him.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noon, the day before Thanksgiving, there were a total of 6,972 commercial aircraft in the skies over America. That is more flights that were in the air on the same day two years before. And as a result, countless millions died. Oh wait, that didn't happen. In fact, the massive surge that Fauci predicted never came.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haven't seen something significant, said the Director of Health in the State of Illinois. The State of Washington confirmed a similar lack of mass death stemming from Thanksgiving, so do the top health official in the State of Michigan, quote, "We are cautiously optimistic that there was not a post-Thanksgiving surge in cases."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a local reporter called David Montgomery looked at the actual data and here's what he found, quote, "Absolutely no sign of a direct trend changing impact from Thanksgiving gatherings here in Minnesota."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clearly, Tony Fauci and the C.D.C. were wrong. There was no reason for you to eat Thanksgiving dinner alone, pulling up your mask in between bites. In a normal country, with a freedom of speech, everyone would know this. You'll be able to say it out loud. Tony Fauci would have to admit that he was wrong. That's what honest men of science do when it's proven they've made a mistake. It happens all the time.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happening now because Silicon Valley won't let us tell the truth. So Tony Fauci is back, un-chastened with still more commands. This Christmas, Fauci says, you shouldn't see your family and you definitely shouldn't go to church.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MITCHELL, NBC NEWS ANCHOR: With the crisis, surging a warning and a plea from Dr. Anthony Fauci.</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people now cancel their travel plans for Christmas?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To the extent possible, don't travel, don't congregate together.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Notice how the other TVs work in concert with the censors and the hysterics to clamp down on the population. You just saw it a second ago.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Melinda Gates on one being egged on by the anchor, "Don't you think we should commit more censorship?" Oh, definitely, says Melinda Gates; and then on another, you see Tony Fauci, same dynamic with the anchor, "Do you really think people should leave their homes?" No, of course they shouldn't leave their homes.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the message from Tony Fauci: don't travel, don't congregate. But didn't Tony Fauci tell us that just last month, indeed he did, and he was wrong, but he will tell us that again, and Google will not censor him for misinformation. Fauci is too useful to censor.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when Joe Biden tells you that a quarter million more Americans will die because you celebrated Christmas, you can just cite Tony Fauci. Don't call it social control, by the way, and definitely don't ask questions about the numbers because all statistics are true, the official ones especially, that includes the inflation and unemployment rates, and it definitely includes a number of people who've died of COVID officially.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county in Colorado just noticed that 40 percent of the coronavirus related deaths they were reporting also had gunshot wounds. Two out of five. They probably haven't read that because it's officially irrelevant. There's no need to talk about it. We know what the numbers are.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world, experts have also noted that seasonal flu cases are down by as much as 98 percent this year, 98 percent. What does that mean exactly? Don't ask what it means, you're not allowed to ask.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frequent guest on this program, Alex Berenson, compulsively honest, very brave, pointed out today that we're seeing far fewer so-called normal deaths this year -- that means deaths unrelated to the coronavirus. So is it possible that the C.D.C. has been classifying those deaths -- deaths from old age or other factors -- as coronavirus deaths? Well, yes, it is possible.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 of April 4th, for example, America reported 72,000 total deaths. Last month during the week of November 15th, the C.D.C. identified only 61,500 total deaths, but here's the weird thing, in case you're following the math. In both weeks in April and November, coronavirus deaths in America came in at around 10,000.</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either Americans got much luckier in November, meaning much less likely to die of cancer, heart disease, old age, traffic accidents, or the C.D.C. has a major, meaning Jill Biden level accounting problem. Of course, for the people in charge a problem like this isn't really a problem at all. It's a source of their power. And so unfortunately, this is defiling science, is the coronavirus vaccine, a vaccine you absolutely cannot question under any circumstances. They're admitting this. You can't question it. They're admitting it has uses.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MSNBC, a noted medical expert called Vin Gupta just explained that the point of the vaccine is not so that you can resume your normal productive happy unmasked life. That's what they promised us months ago. That's why so many of us are looking forward to the vaccine, but that's no longer true.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 vaccine, they are now telling us, a vaccine, they're going to make you take, you're going to have to stay home alone with your face covered.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VIN GUPTA, PANDEMICS CONSULTANT: Just because you get vaccinated with that second dose does not mean you should be participating in things like traveling in the middle of an out of control pandemic or that you're liberated from masks. Everything still applies until all of us get the two- dose regimen. So really, really critical. Don't let your guard down just because you got vaccinated.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to be clear, most Americans support vaccines. The track record for vaccines is better than for any other part of medicine. It's the basis of modern medicine.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people like that who discredit vaccines. It's not the conspiracy theorists, people like that create conspiracy theories because they are so clearly lying. "Don't let your guard down," he says. What does that mean exactly?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like Texas and Florida have let their guard down relatively speaking anyway, those states allow people to eat in restaurants and see their families, all the forbidden things. Yet and here's the amazing part, the part that we'd be wondering aloud about on Twitter and Facebook if we were allowed to, Texas and Florida have fewer coronavirus deaths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 place where it's a crime to live a normal life.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and Florida have more people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does and a whole lot more freedom. Yet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seen more people die from COVID Explain that one Tony Fauci.</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all of us, President Fauci couldn't make it on the show tonight. He's got a country to run. But in his place, we've invited Dr. Neal Elattrache to help us unravel this mystery. He joins us tonight.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 thank you very much for coming on. So, let me start with a very simple question. If Texas and Florida, famously, you hear this all the time, have let their guard down and let people kind of do what they want and they have bigger populations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New Yorkers shut down completely. Why does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more coronavirus deaths?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NEAL ELATTRACHE, SURGEON: Well, you know, the issue with is -- there are several reasons, but the most important reasons is if you look at the living conditions of a place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versus Florida and Texas, and the speed with which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hit with the virus at the beginning of the of the pandemic, you have a very densely populated area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was hit with a heavy viral load.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basically, wherever you turned in that densely populated area, you're running into virus in big doses. And so the hospitals and the medical system became very quickly overrun by this and the mistakes made in hindsight were that we didn't protect the vulnerable people that it was apparent that the virus was going to hurt and then allowed the people that could handle the virus to move 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by the extended care facilities, the people that were living in extended nursing home facilities, when they would get sick, instead of isolating them and protecting them, those people ended up going back. Those extended care facilities became basically super spreader facilities.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you had people that were living in and traveling in that densely populated area, they were facing a huge viral load. So, it hit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a different way. Florida and Texas had the ability to observe what was happening. They were hit a little bit later. They have a little bit more room, so they're not as packed on top of each other.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entire -- the viral kinetics, in places like Florida and Texas was a bit different and that was to their advantage.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it seems to work. Let me just going to ask you really quickly about this vaccine, there are a lot of questions about it and I just want to be clear, I think most people and I'm in that group who support vaccines.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a little bit like a bait and switch to hear all of a sudden that even after we're all forced to get the vaccines, we can't resume our normal lives. What do you make of that?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ELATTRACHE: You know, those comments are unfortunate, and it could potentially be damaging in few very important ways. If you look at what you were mentioning at the beginning, the euphoria of people that are now able to get the vaccine, even those that are having the rare side effects, they are just very thankful that they were able to get the vaccine. That's reflective of the misery that this country is going through, that our population is going through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ELATTRACHE: ... not only from the virus, but our response to the virus with the lockdown. So, when you look at the hope that the public has for this vaccine, you have to be very careful on how you instill that bit of doubt into the public.</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those comments to their logical conclusion. That implies that you are going gear the vaccine toward the spreaders and until you eliminate all spreaders, we cannot help our population get unlocked and get back to their life, back to their education, and feed their families.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 don't -- so we should not be gearing the vaccine toward eliminating spreaders. That's a fool's errand. That'll take an extended amount of time and cause continued misery. We should be protecting the well-defined vulnerable population.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And I hope we will. Doctor, thanks so much for your analysis there. Appreciate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know that our leaders, the elected leaders, particularly are not waiting for the coronavirus vaccine in order to live their lives as they choose. They already are. They are defying their own lockdowns. They have been for months.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yet another example for you tonight. FOX's Rick Leventhal has it for us. He joins us now. Hey, Rick.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LEVENTHAL, FOX NEWS SENIOR CORRESPONDENT: Hey, Tucker. Gina Marie Raimondo is a graduate of Harvard and Yale, the 75th Governor of Rhode Island and first woman to hold the job and now, a member of the do as I say, not as I do club.</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Democratic Leader tweeted, "It's week two of our pause. I know it's been hard, but I want to thank every Rhode Islander who is following our guidance. Please stay home except for essential activities and wear a mask anytime you're with people you don't live with. Together, we can turn our cases around."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four days later, she was photographed at a table in Barnaby's Public House in Providence without a mask, sipping her drink at a wine and paint party.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who took the picture defended the Governor saying she only took her mask off to drink her wine, but others are calling her a hypocrite, since she asked everyone else to hunker down except for essential activities.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we've learned Raimondo is self-quarantining at home after being exposed to the Department of Health Director who then tested positive for the virus.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the C.D.C. says cases are spiking in Rhode Island. Its average daily cases are third highest in the nation -- Tucker.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just irony upon irony. The Great Rick Leventhal for us tonight. Thanks a lot, Rick.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Happy to share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As we've told you on this show in some detail, George Soros and a number of other billionaires are putting a lot of money behind District Attorneys who have said from the first day they will not enforce the laws. This is happening all over the country with horrifying effect.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prosecutors are revolting against this trend, we'll talk to one of them after the break.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recently told you about the new District Attorney in Los Angeles, our second biggest city. He is a man called George Gascon. George Gascon got elected more than any other factor by George Soros, who was his biggest campaign donor, he gave more than $2 million in a prosecutor's race.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Gascon got elected, was backed by Soros because he promised to stop enforcing the law, and he has done it already. He has ended the practice of seeking sentencing enhancements in court. Now, that means in effect that many violent criminals, cop killers, double murderers and others will be eligible for parole when they wouldn't have been.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 a lot of criticism, Gascon doubled down on this. Watch.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GASCON, LOS ANGELES DISTRICT ATTORNEY: I eliminated sentence enhancements because sentencing enhancement doesn't necessarily create more safety. In fact, they often create more recidivism, and they make us less safe.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They make us less safe. FOX's Bill Melugin has reported that Gascon's office is refusing to try any cases before judges he believes disagree with these policies.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Hatami has been around the system for a long time. He is the Los Angeles County Deputy District Attorney and he joins us tonight.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thanks so much for coming on. So, I just want to address this literally. You just heard the head prosecutor say these enhancements make us less safe and they increase recidivism. Is that true?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HATAMI, LOS ANGELES COUNTY DEPUTY DISTRICT ATTORNEY: No. And thank you for having me, Tucker. That's absolutely false. How can a murderer or a rapist who is released from custody early, make anybody safer? Wouldn't people be safer if they were kept in custody? That's just the most absurd statement I've ever heard.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problem is, is you have a Soros-backed candidate who now, the effects of that is you have a prosecutor who is in charge, who has absolutely no experience being a prosecutor. He has no experience being a trial attorney, and the effects on the people of Los Angeles is really going to be damaging.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now have zero bail and cases such as domestic violence and child abuse, cases that are not considered serious or violent under California law. The bail is going to be presumptive zero bail.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violence and child abuse are repeat offenders. These individuals are going to be arrested and they're going to be released back into society to repeat offend and hurt vulnerable and innocent victims.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candidate who is not going to seek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allegation. How is that a reform? How does that help all the vulnerable victims? Vulnerable society?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DA backed by George Soros who has now told the DAs they can't go to parole hearings. We recently -- day two -- there was a murderer who was up for parole and he was released on day two of this DA and he was released and a DA wasn't present for the parole hearing, wasn't present to fight for that victim and that victim was re-victimized.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how any of these policies at all provide safety for anyone.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Do you have any doubt that the net effect of this over time will be death -- people being killed, people being raped, people being hurt in violent crime?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HATAMI: The reason I came forward and risked my job is because of that, because I could not sit idly by and watch somebody get released and a child get killed or a police officer get killed or a child get raped or a vulnerable person get raped, or a person of color get discriminated against and get killed. I don't understand how any of these things are reforms.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when you talk about people in prison, the majority of people don't want a lot of people in prison. However, the normal person, the normal Angelino does not expect that that means we're going to release murderers, we're going to release rapists, and we're going to release child abusers. That's ridiculous. Those are not reforms.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 You know, the guy caught with a joint in his car, okay. Murderers, no.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HATAMI: Correct. Yes. Exactly.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a really good point, and you are brave to make that point in public. I appreciate your coming on tonight, Jon. Thank you.</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HATAMI: Thank you so much.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activists from BLM spent most of the summer lecturing the rest of us about our moral inferiority as they were destroying businesses, setting things on fire and tearing down monuments they didn't own.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happens when you criticize BLM for doing any of that? Very few people did because they knew the consequences. One Special Education teacher did it anyway, she found out what happens when you do. We'll talk to her next.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Ashley Bennett taught Special Education for 27 years at the North Penn School District of Philadelphia. In July, she was fired for criticizing BLM in a private Facebook post. Here's what she wrote, quote, "I see signs all over saying Black Lives Matter. I'm just trying to figure out which black lives matter. It can't be the unborn black babies. They are being destroyed without a second thought. It's not black cops, they don't seem to matter much at all. So, which black lives matter again?"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entirely fair questions, obviously, but according to the school district she worked for, quote, "The views expressed conflict with our work to develop a community that values diversity."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Bennett justly is now suing the school district. She joins us now with her attorney, Francis Malofiy. Thanks both of you for coming on. So, Ashley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MALOFIY, ATTORNEY: Thanks for having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BENNETT, FIRED SPECIAL EDUCATION TEACHER: Thank you.</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These were written -- I just want to be completely clear -- on a private Facebook page. This is not something that you put in the window of your classroom, correct?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Correct. It was a post that I had actually seen on Facebook, and I actually shared it. And so, it was, again, not my words, but I did share the post because I thought that they raised -- it raised valid points and valid questions.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trying to show support of all black lives -- if black lives matter, all black lives matter. So that was my intent in sharing the post. It certainly was not meant to be in any way offensive, and I woke up one morning and my world and my career and my life was basically turned upside down when I was blindsided by North Penn and Mia Kim, the HR Director, by basically calling me a racist and telling me that my thoughts and my visions did not align with theirs.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27 years of being in the field of Special Education and fighting for people with disabilities and students with disabilities, of all races, I was completely blindsided and I have been -- over the past six months, my life has completely been turned upside down and destroyed.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has been suffering and it's just been a really -- a horrible situation that I hope no one else ever has to go through.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don't even -- I don't recognize this country sometimes. You were defending black lives, the lives of black children, black police officers - - they are human beings, too. I guess your school doesn't recognize that.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is this legal? Can you go to someone's Facebook page, an employee's Facebook page as a School District and say I don't agree with your political views and fire that person?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MALOFIY: You absolutely cannot. We have the First Amendment. It is a constitutional right, and Ashley Bennett has every right in posting what she posted and expressing her views, her political views.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First Amendment protects a person in disagreeing with their government. When the school district basically endorsed the Black Lives Matter movement, and basically said that Ashley Bennett and what she had done in critiquing it, misaligned with the core values of the district, it basically admitted liability in this case.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knows this. This conduct is indefensible. They violated the constitutional right, the First Amendment, which is one of the greatest rights we have and distinguishes this country from every other country out there, and we're going to fight hard to make sure that she gets justice and make sure that the district is held accountable.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Penn is not North Korea, and we have to make sure that administrators are not violating their duties when they're put in positions of power, because it's not just the teachers or administrators, it's also the students.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the kids. I hope you crush them. I really do. I hope you make a big example out of them. What they did is completely outrageous.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both for coming on. Appreciate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Thank you so much.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MALOFIY: Thank you.</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as all of this was going on over the summer, what we're BLM activists doing in America? Well, here's what they were doing.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much destruction. How is Kenosha tonight? Still destroyed, so many cities are. How did this happen?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some of our biggest corporations -- publicly traded corporations paid for this. Why? Well, we're not going to get into motive here, but we've got to tell you, a lot of those companies are richer than they've ever been coming out of lockdowns and riots, both of which they supported.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in "The Washington Post" found that 45 out of the 50 largest companies in the country have turned a profit since March. In some cases, big profits. The top executive at Nike, John Donahoe put it this way, quote, "These are times when the strong can get stronger."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a gaming hardware company said something similar, quote, "With all that's happening around the world. It's really unfortunate, but it's made gaming the largest entertainment medium in the world."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does seem unfair, the smallest businesses are destroyed, owners sometimes killed. But if you ask Kamala Harris, BLM is on the right track. They did the right thing.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are gone in a lot of places, including in our nation's capital, but the big corporations are fine, so Kamala Harris is content.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VICE PRESIDENT-ELECT OF THE UNITED STATES: The brilliance and the impact of Black Lives Matter and their brilliance in conceiving it, history is going to show was an inflection point in the ongoing fight for justice, to your point.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that we have achieved in our country that has been about progress and particularly around civil rights has come without a fight.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Victor Davis Hanson is a Senior Fellow at the Hoover Institution. We're happy to have him on tonight. Professor, I am trying to see the bigger picture here and it didn't escape our attention that the biggest companies are richer than they've ever been, while their competition has disappeared in a lot of cases. Is there a connection?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DAVIS HANSON, SENIOR FELLOW, HOOVER INSTITUTION: Yes, I think the connection with BLM is relevant to according to what Vice President-elect apparently Harris has said, BLM remember, Tucker, was founded by Neo- Marxists, three of them Garza, and Tometi and Cullors and they said that it was during the Trayvon Martin disaster/tragedy whatever you want to call it, they became the funnel for corporate larges, kind of this generation's replacement of Al Sharpton and Jesse Jackson.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George Floyd tragedy happened, corporate America enrich in ways that are unimaginable this bicoastal culture because of the Zoom/Skype economy, Amazon et cetera, they became the receptacle, about $10 billion or more came into the hands of BLM. It was probably the most successful capitalist-socialist we've ever seen in the history of philanthropy.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institutionalized certain ideas that we all had to accept; critical legal theory that old white men made laws that don't have to be followed because they were innately oppressive, and therefore, looting all summer, looting and arson by Antifa and BLM were excused because of the ideology or the race of the perpetrators.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also -- remember -- said that -- and this gets back to your point -- class doesn't matter very much anymore. Ideology and race matter.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in this ridiculous situation that Oprah is a victim or Jay-Z is a victim or Kareem Abdul Jabbar is a victim, but an out of work coal miner in Appalachian is not or a truck driver in Reno is not.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kind of hijacked American history. They said that the founding was in 1619, which was not true, and we were de-platforming -- "Time" Magazine deplatformed Helen Keller of all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 renaming a school because Abraham Lincoln, who really saved the union and stopped slavery is somehow a racist because he's not perfect by our standards, and it's going to continue.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frightening period of my life, and I think it's reminiscent of the McCarthy period and I just don't think we can let it happen.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my father grew up in poverty and he flew 40 missions in a B-29 over Japan, and his cousin who was adopted was killed, my namesake, on Okinawa and I'm just not ready to accept that those two good men were racist by virtue of their skin color and they fought for a racist country that was inherently flawed.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we are, and unless people speak out, it's going to be perpetuated each according to our station says, you're not BLM and going to hijack the totality of American history because it's not perfect. It's good. It doesn't have to be perfect. It's better than the alternative.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it's about, and it's very disturbing to hear these stories tonight about intolerance. I just hope we can speak out all of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one of the most stirring summations I've heard in a long time. Victor Davis Hanson, thank you for that, and you're right, speaking out is the only solution.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FOX News has obtained more text messages from the Biden family's business partners. They're not in code. They mentioned the Big Guy by name. His name is Joe Biden. We will tell you what they say, straight ahead.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PRESIDENT-ELECT OF THE UNITED STATES: We have great confidence in our son. I'm not concerned about any accusation has been made against him. It's used to get to me. I think it's kind of foul play.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it is what it is, and he is a grown man. He is the smartest man I know. I mean, in terms of pure intellectual capacity, and as long as he is good, we're good.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it's kind of foul play," so said Joe Biden today speaking to a shill on a totally humorless comedy show about the Federal investigation into his family's business dealings in China.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business deals that Joe Biden pretended you'll remember to know nothing about. Well, today FOX News's Brooke Singman obtained more text messages that show otherwise. These are between two of the Biden family's ex-business associates, James Giller and Tony Bobulinski who we have spoken to in this show.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texts show that Joe Biden was a central figure in the Biden team's negotiations with the Chinese, with the energy company, CEFC. In a May 2017 text for example -- and you should go online and read the story because it's great -- Giller writes this, quote, "Man, you're right. Let's get the company set up then tell Hunter and family the high stakes and get Joe involved."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Cotton is a senator from Arkansas. He's calling for a special counsel into all of this, because there's a lot we don't know. Senator Cotton joins us now.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thanks so much for coming on. What more would you like to know about what happened here?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TOM COTTON (R-AR): I'd like Joe Biden to come clean entirely about what was going on with not just his son, but his brother and his sister. His entire family has been trading on his name and his public life for 50 years.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FOX News is doing some outstanding reporting uncovering these texts and e-mails as you did in October, and your interview with Tony Bobulinski, Tucker. Joe Biden should have a press conference and address all this.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recall, then President-elect Donald Trump at a press conference in early January and took all comers. It was a classic. He denounced the so- called dossier. He claimed there's no collusion, which was later established by none other than Robert Mueller himself. He tackled questions about his business. I think it was the first press conference in which he called Jim Acosta, fake news, Tucker.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what Joe Biden needs to do. He needs to come out and speak to the press, speak to everyone in the press and answer all their questions, not go on and try to cover this on some late night comedian's talk show to try to cover this all up.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doesn't seem like he has much incentive to do that. You know, I don't think it's easy for him to speak extemporaneously under any circumstances, but nobody is pushing him. I mean, we are, but I'm not sure he's listening. No one else 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mean, is it possible he could just kind of go on indefinitely without answering basic questions?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 Well, I certainly hope not, Tucker. The incentive may be an indictment of his son. You know, that can happen at any time, given the state of these investigations that are currently being reported whether they're in Delaware for tax fraud and money laundering 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securities fraud or Pennsylvania over an alleged fraudulent purchase of a hospital or healthcare system.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why the special counsel regulations seem to apply here. You've got Joe Biden, whose son is being investigated for trading on his name, and if he becomes President next month, he's got the opportunity to replace all those U.S. attorneys, to replace the Attorney General. There couldn't be a bigger conflict of interest.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 I completely -- his brother, too, under investigation. I mean, you've got to think at some point the Kamala Harris people will leak enough in an effort to knock Biden out of his seat, then we will know more. We are waiting for that eagerly.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Cotton, great to see you tonight. Thank you.</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COTTON: Thanks, Tucker.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a busy news night. We'll have more straight ahead.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played you tape earlier in the show of Tony Fauci warning Americans not to celebrate Christmas with the ones they love, not to go to church. We hope you're safe. But we hope you ignore that advice. Christmas is the best Holiday we have. It's the most American, it's the happiest and at a time like this, being with people you're related to know well and love the most, nothing is more important than that.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our unsolicited editorial comment at the bottom of the show.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tomorrow night 8:00 p.m. The show that is the sworn enemy of lying, pomposity, smugness, and groupthink as I'm obligated to remind you, if you can figure out how the VCR works, please try and set it for the show.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watching. Have a great evening.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Hannity joins us live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FOX NEWS HOST: Now, when they learn how to set it, can they come over to my house because I could barely download an app.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Tell me about it. I don't have one. But thank you.</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2020</w:t>
      </w:r>
    </w:p>
    <w:p>
      <w:pPr>
        <w:pStyle w:val="Normal109"/>
      </w:pPr>
    </w:p>
    <w:p>
      <w:pPr>
        <w:pStyle w:val="Normal109"/>
        <w:ind w:left="200"/>
        <w:sectPr>
          <w:type w:val="continuous"/>
          <w:pgMar w:top="840" w:right="1000" w:bottom="840" w:left="1000" w:header="400" w:footer="400"/>
          <w:pgNumType w:fmt="decimal"/>
          <w:cols w:space="720"/>
        </w:sectPr>
      </w:pPr>
      <w:r>
        <w:br/>
      </w:r>
      <w:r>
        <w:pict>
          <v:line id="_x0000_s1402"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110"/>
      </w:pPr>
    </w:p>
    <w:p>
      <w:pPr>
        <w:pStyle w:val="Normal110"/>
      </w:pPr>
      <w:r>
        <w:pict>
          <v:shape id="_x0000_i1403" type="#_x0000_t75" alt="LexisNexis®" style="width:147.75pt;height:30pt">
            <v:imagedata r:id="rId18" o:title=""/>
          </v:shape>
        </w:pict>
      </w:r>
      <w:r>
        <w:cr/>
      </w:r>
    </w:p>
    <w:p>
      <w:pPr>
        <w:pStyle w:val="Heading1108"/>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Trump aide Stephen Miller preparing second-term immigration blitz</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6:15 AM GMT</w:t>
      </w:r>
    </w:p>
    <w:p>
      <w:pPr>
        <w:pStyle w:val="Normal110"/>
        <w:keepNext w:val="0"/>
        <w:spacing w:after="0" w:line="240" w:lineRule="atLeast"/>
        <w:ind w:right="0"/>
        <w:jc w:val="both"/>
      </w:pPr>
      <w:bookmarkStart w:id="221" w:name="Bookmark_110"/>
      <w:bookmarkEnd w:id="221"/>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10"/>
        <w:keepNext w:val="0"/>
        <w:spacing w:before="120" w:after="0" w:line="220" w:lineRule="atLeast"/>
        <w:ind w:left="0" w:right="0" w:firstLine="0"/>
        <w:jc w:val="left"/>
      </w:pPr>
      <w:r>
        <w:br/>
      </w:r>
      <w:r>
        <w:pict>
          <v:shape id="_x0000_i1404" type="#_x0000_t75" style="width:167.98pt;height:30.75pt">
            <v:imagedata r:id="rId1649"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Amanda Holpuch in </w:t>
      </w:r>
      <w:r>
        <w:rPr>
          <w:rFonts w:ascii="arial" w:eastAsia="arial" w:hAnsi="arial" w:cs="arial"/>
          <w:b/>
          <w:i/>
          <w:strike w:val="0"/>
          <w:noProof w:val="0"/>
          <w:color w:val="000000"/>
          <w:position w:val="0"/>
          <w:sz w:val="20"/>
          <w:u w:val="single"/>
          <w:vertAlign w:val="baseline"/>
        </w:rPr>
        <w:t>New York</w:t>
      </w: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hardline adviser is said to be ready to unleash executive orders deemed too extreme for a president seeking re-election</w:t>
      </w:r>
    </w:p>
    <w:p>
      <w:pPr>
        <w:pStyle w:val="Normal110"/>
        <w:keepNext/>
        <w:spacing w:before="240" w:after="0" w:line="340" w:lineRule="atLeast"/>
        <w:ind w:left="0" w:right="0" w:firstLine="0"/>
        <w:jc w:val="left"/>
      </w:pPr>
      <w:bookmarkStart w:id="222" w:name="Body_108"/>
      <w:bookmarkEnd w:id="222"/>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05" style="position:absolute;z-index:25189683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of Donald Trump's hardline immigration policy, senior adviser Stephen Miller, is said to have a drawer full of executive orders ready to be signed in "shock and awe" style if Trump is re-elected.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homeland security department chief of staff Miles Taylor said this wishlist was reserved for the second term because it included policies that were too unpopular for a president seeking re-election.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no surprise to those who have watched and worried as legal pathways to US immigration shut under Trump, and who wonder not just about four more years of him as president, but also about four more years with Miller at his side.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35-year-old has managed to keep his position as a senior adviser to the president after being exposed for having an affinity for white nationalism and becoming synonymous with unpopular Trump administration policies such as family separation - when thousands of children were taken away from their parents at the southern border to deter would-be migrants. Three years later, more than 500 kids are still yet to be reunited with their parents.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Guerrero, the author of the Miller biography Hatemonger, told the Guardian: "There's a number of things they have been cautious about because of the legal and political risks in the first term and I think that in a second term you would see Stephen Miller get much freer rein when it comes to his wishlist of items."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items are expected to include attempting to eliminate birthright citizenship, making the US citizenship test more difficult to pass, ending the program which protects people from deportation when there is a crisis is their country ( Temporary Protected Status ) and slashing refugee admissions even further, to zero.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wields an unusual amount of power in the administration, particularly the homeland security department (DHS), which is tasked with responding to threats from natural disasters, cybersecurity and terrorism. It is also the base of the country's immigration agencies, which Miller has zeroed in on with a relentless focus.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driving force behind a purge  of homeland security officials early last year, which has left some positions in the department vacant or held by temporary officeholders for more than a year. He has even been known to intervene in specific immigration cases by contacting low-level staffers.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Miller wanted the leadership to constantly have immigration and border issues as their top priority, and he ensured that happened by manipulating the bureaucracy, by constantly invoking Trump's demands, Trump's desires," said Guerrero, an investigative journalist. "The cabinet secretaries are aware of Stephen Miller's relationship with the president."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Miller's rooted position in the White House was underlined late last year, when a Southern Poverty Law Center (SPLC) report showed the presidential adviser endorsing white supremacist views in emails to a writer at Breitbart News. It was a discovery that would have brought down prominent figures in other administrations, but not in the Trump White House.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report, seven Trump officials in anonymous interviews with the Daily Beast said the story didn't endanger Miller's position and two people laughed at the suggestion.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Conference on Civil and Human Rights was one of at least 55 civil rights groups to demand Miller resign, or be fired, after the report was published. More than 80 members of Congress made the same demand, but nearly a year later, he remains.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Monroe, the director of the immigrant rights program at the Leadership Conference on Civil and Human Rights, said white supremacy and white nationalism are not new to the US but Miller's staying power underlined how accepted it is in the Trump White House.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administration's open embrace of white nationalism and white supremacy has shaped its policies to such an extent that people are feeling emboldened outside the government to commit acts of hate," Monroe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2018,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threats reached their highest levels in the US in 16 years, according to FBI data released late last year. Last month, a DHS whistleblower said the agency was told to downplay the threat from white supremacists.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months of the 2020 presidential race, Trump has used anti-immigrant rhetoric at substantially lower rates compared with 2016, but his policies continue to dominate the news.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SPLC released a report based on emails by the White House deputy communications director, Julia Hahn, showing her connections to the white nationalist movement. Hahn had exchanged emails with Miller in the lead-up to the 2016 election while working at Breitbart.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who worked in the justice department and in the White House during Barack Obama's administration, said while the US election forces people to consider what four more years of Miller could look like, his influence persists.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said: "His policies and his rhetoric have really taken seed in this administration, and they all need to be held accountable."</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10"/>
      </w:pPr>
    </w:p>
    <w:p>
      <w:pPr>
        <w:pStyle w:val="Normal110"/>
        <w:ind w:left="200"/>
        <w:sectPr>
          <w:type w:val="continuous"/>
          <w:pgMar w:top="840" w:right="1000" w:bottom="840" w:left="1000" w:header="400" w:footer="400"/>
          <w:pgNumType w:fmt="decimal"/>
          <w:cols w:space="720"/>
        </w:sectPr>
      </w:pPr>
      <w:r>
        <w:br/>
      </w:r>
      <w:r>
        <w:pict>
          <v:line id="_x0000_s1406"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650"/>
          <w:headerReference w:type="default" r:id="rId1651"/>
          <w:footerReference w:type="even" r:id="rId1652"/>
          <w:footerReference w:type="default" r:id="rId1653"/>
          <w:headerReference w:type="first" r:id="rId1654"/>
          <w:footerReference w:type="first" r:id="rId1655"/>
          <w:pgSz w:w="12240" w:h="15840"/>
          <w:pgMar w:top="840" w:right="1000" w:bottom="840" w:left="1000" w:header="400" w:footer="400"/>
          <w:pgNumType w:fmt="decimal"/>
          <w:cols w:space="720"/>
          <w:titlePg w:val="0"/>
        </w:sectPr>
      </w:pPr>
    </w:p>
    <w:p>
      <w:pPr>
        <w:pStyle w:val="Normal111"/>
      </w:pPr>
    </w:p>
    <w:p>
      <w:pPr>
        <w:pStyle w:val="Normal111"/>
      </w:pPr>
      <w:r>
        <w:pict>
          <v:shape id="_x0000_i1407" type="#_x0000_t75" alt="LexisNexis®" style="width:147.75pt;height:30pt">
            <v:imagedata r:id="rId18" o:title=""/>
          </v:shape>
        </w:pict>
      </w:r>
      <w:r>
        <w:cr/>
      </w:r>
    </w:p>
    <w:p>
      <w:pPr>
        <w:pStyle w:val="Heading1109"/>
        <w:keepNext w:val="0"/>
        <w:spacing w:after="200" w:line="340" w:lineRule="atLeast"/>
        <w:ind w:left="0" w:right="0" w:firstLine="0"/>
        <w:jc w:val="center"/>
      </w:pPr>
      <w:hyperlink r:id="rId1656" w:history="1">
        <w:r>
          <w:rPr>
            <w:rFonts w:ascii="arial" w:eastAsia="arial" w:hAnsi="arial" w:cs="arial"/>
            <w:b/>
            <w:i/>
            <w:strike w:val="0"/>
            <w:color w:val="0077CC"/>
            <w:sz w:val="28"/>
            <w:u w:val="single"/>
            <w:vertAlign w:val="baseline"/>
          </w:rPr>
          <w:t>Points of Progress: Elk return to strip mining sites, and more; In good news this week: As mining companies have retreated from Kentucky and ecosystems have recovered, elk have returned to the region.</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Christian Science Monitor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w:t>
      </w:r>
    </w:p>
    <w:p>
      <w:pPr>
        <w:pStyle w:val="Normal111"/>
        <w:keepNext w:val="0"/>
        <w:spacing w:after="0" w:line="240" w:lineRule="atLeast"/>
        <w:ind w:right="0"/>
        <w:jc w:val="both"/>
      </w:pPr>
      <w:bookmarkStart w:id="223" w:name="Bookmark_111"/>
      <w:bookmarkEnd w:id="223"/>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Christian Science Publishing Society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Lindsey McGinnis Staff Writer</w:t>
      </w:r>
    </w:p>
    <w:p>
      <w:pPr>
        <w:pStyle w:val="Normal111"/>
        <w:keepNext/>
        <w:spacing w:before="240" w:after="0" w:line="340" w:lineRule="atLeast"/>
        <w:ind w:left="0" w:right="0" w:firstLine="0"/>
        <w:jc w:val="left"/>
      </w:pPr>
      <w:bookmarkStart w:id="224" w:name="Body_109"/>
      <w:bookmarkEnd w:id="224"/>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08" style="position:absolute;z-index:25189888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United States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have returned to Kentucky, providing an economic boost to 16 counties of coal country. Elk were once common in the western part of the state, but development pushed away many native game species by the 20th century. In eastern Kentucky, mining's mountaintop removal process decimated local landscapes and ecosystems, but as the industry has receded, it has left behind a new landscape of uninhabited, grassy plateaus where elk can thrive.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an aggressive reintroduction effort, the reclaimed mines are now home to roughly 13,000 elk, the largest population east of the Mississippi. The state fish and wildlife department reports the emerging elk market - including sightseeing tours and hunting guides - contributes $5 million to local economies, which have some of the highest poverty rates in the country.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Ireland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organizer Eileen Flynn has become the Republic of Ireland's first Traveller senator. There were about 30,000 Travellers, a formally recognized Indigenous ethnic minority, living in Ireland during the 2016 census. Travellers face many forms of discrimination, including barriers to education, derogatory language, and being denied service at shops and hotels. Ms. Flynn made headlines in 2008 when she and her sister became the first Travellers from their neighborhood to pursue higher education. She narrowly missed out on an elected Seanad seat earlier this year, but landed one of 11 appointed seats in the new coalition government. Ms. Flynn, a community development worker with the National Traveller Women's Forum, aims to introduce anti-</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and to help "break down the barriers for Traveller people and also for those at the end of Irish society." (BBC)</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Germany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committed to banning the sale of single-use plastic products, bringing the country in line with a European Union directive to reduce plastic waste. As of July 3, 2021, people will not be able to buy plastic cutlery, straws, cotton swabs, and other single-use products that take decades to degrade.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Minister Svenja Schulze hopes the move will combat Germany's "throw-away culture," saying many of the banned products "are superfluous and non-sustainable use of resources." Germany's Federal Environmental Agency reports the country collected a record 18.7 million tons of packaging waste in 2017, and up to 20% of trash found in public spaces is single-use plastic. (Deutsche Welle)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Spain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has officially launched its first women's soccer team after merging with Madrid-based women's club CD Tacon. The acquisition was approved last year, but Tacon operated under its original name for the last season. Now, it is Real Madrid Femenino. Worth $4.24 billion last year, Real Madrid is the most valuable soccer club in the world. Women's soccer has long been popular in Spain, and fans criticized the 118-year-old organization for being one of the last elite clubs to not offer a women's team. But now, there's hope that Real Madrid Femenino will inspire long-term investment in the sport. "It's a huge positive that you have the biggest men's club in the world now investing in the women's side," said Ada Hegerberg, a Norwegian soccer player. "It sends out a message to other clubs. ... I hope they go all in." (CNN, Yahoo News)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Nigeria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Lagos is giving 300,000 children cellphones preloaded with data and an educational app called Roducate in an effort to level the playing field for remote students. The city has already distributed 20,000 phones. Nigeria has seen a rise in smartphone and internet use in recent years, but the high cost of data and devices means many families with children in public school don't have as much access to the technology as those whose children attend private school. The coronavirus pandemic has prompted the education department to find ways to help teachers and families become less reliant on classrooms, and officials expect the cellphones to help students stay engaged for at least the next year while schools are still reopening. "It's quite clear we are not going to go back to how things were," said the city's education commissioner, Folasade Adefisayo. "We've found e-learning to be efficient and interesting. The children love the app, and so far we see it as being a part of how they can learn going forward." (The Guardian)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India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skincare giant Johnson &amp; Johnson will discontinue product lines that promote skin-lightening amid global demonstrations against racism. The company said it is dropping the Neutrogena Fine Fairness line, which is sold throughout Asia and the Middle East, and the Clean &amp; Clear Fairness line, sold in India. The Fine Fairness product promises to "double your skin's whitening power for even-toned lasting translucent fairness."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these lines together represented less than 1% of the company's global beauty sales in 2019, the popularity of whitening products has long been a controversial issue in Asia, and particularly in India, where Bollywood stars have endorsed lightening creams. Critics say these products and their advertisements perpetuate colorism, a form of discrimination that favors people with lighter skin over those with dark skin. Other beauty companies are rethinking their branding. L'Oréal is removing references to "white," "fair," and "light" from its skincare products, and Hindustan Unilever has vowed to stop playing up "the benefits of fairness, whitening, and skin lightening" in its marketing materials. (CNN)</w:t>
      </w:r>
    </w:p>
    <w:p>
      <w:pPr>
        <w:pStyle w:val="Normal1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09" style="position:absolute;z-index:251899904"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where the world saw progress, for the July 27, 2020 Monitor Weekly. Staff</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410"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657"/>
          <w:headerReference w:type="default" r:id="rId1658"/>
          <w:footerReference w:type="even" r:id="rId1659"/>
          <w:footerReference w:type="default" r:id="rId1660"/>
          <w:headerReference w:type="first" r:id="rId1661"/>
          <w:footerReference w:type="first" r:id="rId1662"/>
          <w:pgSz w:w="12240" w:h="15840"/>
          <w:pgMar w:top="840" w:right="1000" w:bottom="840" w:left="1000" w:header="400" w:footer="400"/>
          <w:pgNumType w:fmt="decimal"/>
          <w:cols w:space="720"/>
          <w:titlePg w:val="0"/>
        </w:sectPr>
      </w:pPr>
    </w:p>
    <w:p>
      <w:pPr>
        <w:pStyle w:val="Normal112"/>
      </w:pPr>
    </w:p>
    <w:p>
      <w:pPr>
        <w:pStyle w:val="Normal112"/>
      </w:pPr>
      <w:r>
        <w:pict>
          <v:shape id="_x0000_i1411" type="#_x0000_t75" alt="LexisNexis®" style="width:147.75pt;height:30pt">
            <v:imagedata r:id="rId18" o:title=""/>
          </v:shape>
        </w:pict>
      </w:r>
      <w:r>
        <w:cr/>
      </w:r>
    </w:p>
    <w:p>
      <w:pPr>
        <w:pStyle w:val="Heading1110"/>
        <w:keepNext w:val="0"/>
        <w:spacing w:after="200" w:line="340" w:lineRule="atLeast"/>
        <w:ind w:left="0" w:right="0" w:firstLine="0"/>
        <w:jc w:val="center"/>
      </w:pPr>
      <w:hyperlink r:id="rId1663" w:history="1">
        <w:r>
          <w:rPr>
            <w:rFonts w:ascii="arial" w:eastAsia="arial" w:hAnsi="arial" w:cs="arial"/>
            <w:b/>
            <w:i/>
            <w:strike w:val="0"/>
            <w:color w:val="0077CC"/>
            <w:sz w:val="28"/>
            <w:u w:val="single"/>
            <w:vertAlign w:val="baseline"/>
          </w:rPr>
          <w:t>Social Media CEOs Get Earful on Bias, Warning of New Limits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Billboard</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112"/>
        <w:keepNext w:val="0"/>
        <w:spacing w:after="0" w:line="240" w:lineRule="atLeast"/>
        <w:ind w:right="0"/>
        <w:jc w:val="both"/>
      </w:pPr>
      <w:bookmarkStart w:id="225" w:name="Bookmark_112"/>
      <w:bookmarkEnd w:id="225"/>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Prometheus Global Media, LLC All Rights Reserved</w:t>
      </w:r>
    </w:p>
    <w:p>
      <w:pPr>
        <w:pStyle w:val="Normal112"/>
        <w:keepNext w:val="0"/>
        <w:spacing w:before="120" w:after="0" w:line="220" w:lineRule="atLeast"/>
        <w:ind w:left="0" w:right="0" w:firstLine="0"/>
        <w:jc w:val="left"/>
      </w:pPr>
      <w:r>
        <w:br/>
      </w:r>
      <w:r>
        <w:pict>
          <v:shape id="_x0000_i1412" type="#_x0000_t75" style="width:146.98pt;height:62.99pt">
            <v:imagedata r:id="rId1664"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TAG</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next week's election looming, the CEOs of Twitter, Facebook and Google were scolded by Republicans at a Senate hearing Wednesday for alleged anti-conservative bias in the companies' social media platforms and received a warning of coming restrictions from Congress.</w:t>
      </w:r>
    </w:p>
    <w:p>
      <w:pPr>
        <w:pStyle w:val="Normal112"/>
        <w:keepNext/>
        <w:spacing w:before="240" w:after="0" w:line="340" w:lineRule="atLeast"/>
        <w:ind w:left="0" w:right="0" w:firstLine="0"/>
        <w:jc w:val="left"/>
      </w:pPr>
      <w:bookmarkStart w:id="226" w:name="Body_110"/>
      <w:bookmarkEnd w:id="226"/>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3" style="position:absolute;z-index:25190195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next week's election looming, the CEOs of Twitter, Facebook and Google were scolded by Republicans at a Senate hearing Wednesday for alleged anti-conservative bias in the companies' social media platforms and received a warning of coming restrictions from Congress.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of both parties are assessing the companies' tremendous power to disseminate speech and ideas, and are looking to challenge their long-enjoyed  for online speech.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seizing on unfounded accusations of bias against conservative views, has asked Congress to strip some of the protections that have generally shielded the tech companies from legal responsibility for what people post on their platforms.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that free pass to end,” said Sen. Roger Wicker, chairman of the Senate Commerce, Science and Transportation Committee. Wicker, R-Miss., said the laws governing online speech must be updated because “the openness and freedom of the internet are under attack.”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at the opening of the hearing as Twitter CEO Jack Dorsey, Facebook's Mark Zuckerberg and Google's Sundar Pichai waited to testify via video.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Post</w:t>
      </w:r>
      <w:r>
        <w:rPr>
          <w:rFonts w:ascii="arial" w:eastAsia="arial" w:hAnsi="arial" w:cs="arial"/>
          <w:b w:val="0"/>
          <w:i w:val="0"/>
          <w:strike w:val="0"/>
          <w:noProof w:val="0"/>
          <w:color w:val="000000"/>
          <w:position w:val="0"/>
          <w:sz w:val="20"/>
          <w:u w:val="none"/>
          <w:vertAlign w:val="baseline"/>
        </w:rPr>
        <w:t xml:space="preserve"> about Democratic presidential nominee Joe Biden. The story, which was not confirmed by other publications, cited unverified emails from Biden's son Hunter that were reportedly disclosed by Trump allies.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President Donald Trump have accused the social media platforms, without evidence, of deliberately suppressing conservative, religious and anti-abortion views.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prepared testimony, Dorsey, Zuckerberg and Pichai addressed the proposals for changes to a provision of a 1996 law that has served as the foundation for unfettered speech on the internet. Critics in both parties say that immunity under Section 230 enables the social media companies to abdicate their responsibility to impartially moderate content.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acknowledged that Congress “should update the law to make sure it's working as intended.”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and Pichai urged caution in making any changes. “Undermining Section 230 will result in far more removal of online speech and impose severe limitations on our collective ability to address harmful content and protect people online,” Dorsey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appealed to lawmakers “to be very thoughtful about any changes to Section 230 and to be very aware of the consequences those changes might have on businesses and consumers.”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lacked the in-person drama of star-witness proceedings before the coronavirus. The hearing room was nearly empty except for Wicker and a few colleagues, but their questioning was sharp as tempers flared among members.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 Ted Cruz, R-Texas, told Dorsey. Cruz cited Twitter's limitations on the newspaper story as part of “a pattern of censorship and silencing Americans with whom Twitter disagrees.”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Brian Schatz, D-Hawaii, went after Republicans, saying the hearing was a “sham.”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bullying,” Schatz told the CEOs. “Do not let U.S. senators bully you into carrying the water” for politicians seeking to discredit their opponents. With their questions, Schatz said, the Republicans “are trying to bully the heads of private companies into making a hit job” on political leaders.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earlier this year signed an executive order challenging the protections from lawsuits under the 1996 telecommunications law.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Attorney General Stephen Boyd told congressional leaders in a letter Tuesday that recent events have made the changes more urgent, and said the restrictions by Twitter and Facebook related to the newspaper story was “quite concerning.”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Ajit Pai, chairman of the Federal Communications Commission, an independent agency, recently announced  the legal protections — an about-face from the agency's previous position.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 Twitter and Facebook have imposed a misinformation label on content from the president, who has about 80 million followers. Trump has raised  in the vote-by-mail process.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didn't accept any new political advertising. Previously booked political ads will be able to run until the polls close Nov. 3, when all political advertising will temporarily be banned. Google, which owns YouTube, also is halting political ads after the polls close. Twitter banned all political ads last year.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mainly on hate speech, misinformation and other content that can incite violence or keep people from voting. They have criticized the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 guard in 2016, when it was used as a conduit by Russian agents to spread misinformation benefiting Trump's presidential campaign.</w:t>
      </w:r>
    </w:p>
    <w:p>
      <w:pPr>
        <w:pStyle w:val="Normal112"/>
        <w:keepNext w:val="0"/>
        <w:spacing w:before="240" w:after="0" w:line="260" w:lineRule="atLeast"/>
        <w:ind w:left="0" w:right="0" w:firstLine="0"/>
        <w:jc w:val="both"/>
      </w:pPr>
      <w:hyperlink r:id="rId1665" w:history="1">
        <w:r>
          <w:rPr>
            <w:rFonts w:ascii="arial" w:eastAsia="arial" w:hAnsi="arial" w:cs="arial"/>
            <w:b w:val="0"/>
            <w:i/>
            <w:strike w:val="0"/>
            <w:color w:val="0077CC"/>
            <w:sz w:val="20"/>
            <w:u w:val="single"/>
            <w:vertAlign w:val="baseline"/>
          </w:rPr>
          <w:t>Link to Image</w:t>
        </w:r>
      </w:hyperlink>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41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113"/>
      </w:pPr>
    </w:p>
    <w:p>
      <w:pPr>
        <w:pStyle w:val="Normal113"/>
      </w:pPr>
      <w:r>
        <w:pict>
          <v:shape id="_x0000_i1415" type="#_x0000_t75" alt="LexisNexis®" style="width:147.75pt;height:30pt">
            <v:imagedata r:id="rId18" o:title=""/>
          </v:shape>
        </w:pict>
      </w:r>
      <w:r>
        <w:cr/>
      </w:r>
    </w:p>
    <w:p>
      <w:pPr>
        <w:pStyle w:val="Heading1111"/>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The White Supremacist Lynching Hoax</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Creators Syndicate</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w:t>
      </w:r>
    </w:p>
    <w:p>
      <w:pPr>
        <w:pStyle w:val="Normal113"/>
        <w:keepNext w:val="0"/>
        <w:spacing w:after="0" w:line="240" w:lineRule="atLeast"/>
        <w:ind w:right="0"/>
        <w:jc w:val="both"/>
      </w:pPr>
      <w:bookmarkStart w:id="227" w:name="Bookmark_113"/>
      <w:bookmarkEnd w:id="227"/>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Creators Syndicate, Inc.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WHITE SUPREMACIST LYNCHING HOAX</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Malkin</w:t>
      </w:r>
    </w:p>
    <w:p>
      <w:pPr>
        <w:pStyle w:val="Normal113"/>
        <w:keepNext/>
        <w:spacing w:before="240" w:after="0" w:line="340" w:lineRule="atLeast"/>
        <w:ind w:left="0" w:right="0" w:firstLine="0"/>
        <w:jc w:val="left"/>
      </w:pPr>
      <w:bookmarkStart w:id="228" w:name="Body_111"/>
      <w:bookmarkEnd w:id="228"/>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16" style="position:absolute;z-index:25190400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type "#HoustonLynching" in Twitter's search engine, hundreds and hundreds of tweets appear. Thousands more appear under the hashtags "#Lynchings" and "#Lynched." Social media activists supporting the Black Lives Matter movement have spread a terrifying story: Evil racists are hanging black men from trees across the country.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George Floyd incident in Minnesota and three weeks of riots, America is in the grips of a purported epidemic of white supremacist violence that harkens back to the Jim Crow era with noose-wielding Klansman lurking on every corner.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it's all a big fat lie.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Deborah Brooks exclaimed: "Their (sic) LYNCHING our Black men and no one is screaming like hell! So I will, the white racists are LYNCHING OUR BLACK MEN! California, Houston Chicago."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McClusky, whose Twitter bio sports #EndRacism and #VeteransResist identifiers, fumed: "There's no way they are suicide or coincidence. I think they are all connected &amp; are serial murders by lynching. White supremacists are terrorizing the black community."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Self-described "foundational Black American" Tariq Nasheed raged that "cops are working with white supremacists" to cover up the "lynchings."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Smirnov demanded to know: "Why isn't the press reporting on these lynchings ... How many more must die before the press connects the deaths? Who is investigating the #Lynchings?"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BLM activist who calls himself "SJPeace" posited: "It can't be a coincidence. There is no reason to rule out that these were racial terror lynchings! BLACK LIVES MATTER!"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teeny, tiny problems.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man" in the Houston suburb of Shady Acres who was allegedly a "lynching" victim was, in fact, a Hispanic adult male "whose family said he was suicidal," according to local authorities.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of the other four alleged lynching victims lumped together by social justice propagandists: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Bronx native Dominique Alexander was found on June 9 in a Manhattan Park. His death was ruled a suicide. The family has declined to comment publicly except to disclose that they are grieving and loved Alexander.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Fuller of Palmdale, California, had been the subject of a missing persons flyer describing him as having a "history of mental illness" before his body was discovered June 10 hanging from a tree.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Harsch of Victorville, California, was found hung from a tree in his homeless encampment 10 days before Fuller on May 31. His death was initially reported to police by his girlfriend who lived with him in a tent. Law enforcement authorities did not recover any evidence from the scene suggesting foul play. Family members who have stirred conspiracy theories in the media live across the country in Ohio. Harsch reportedly had both a long-distance wife and the girlfriend.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TeTe Otis Gulley was a black, transgender homeless person who was found hanging from a tree in a park on May 27. He had been diagnosed with bipolar disorder and schizophrenia. The suicide rate for transgenders, according to the American Foundation for Suicide Prevention, is nearly 10 times the national average. More than 40% of transgender men and women in the U.S. have attempted to take their own life.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On average, one person dies by suicide every 11 minutes in the U.S.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In 2014, according to the American Association of Suicidology, "2,421 African Americans died by suicide in the U.S. ... The overall suicide rate per 100,000 was 5.46."</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Hangings accounted for 26% of suicides in 2010, up from 19% at the start of the decade, according to a Johns Hopkins study published just last fall.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let's not let facts, or the utter lack of them, get in the way of expedient narratives to paint our country as irredeemably bigoted and unsafe for non-whites. Mainstream outlets from Voice of America to National Public Radio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CBS have all failed to tamp down the lynching hysteria. Prominent, Twitter-verified influencers are fueling this Mother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too.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 billionaire Tom Steyer baldly asserted: "Black people are literally still being lynched in this country."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writer and "comedian" Tony Posnanski tossed his echo into the chamber: "Five African Americans were lynched this week."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Democratic Rep. Joe Kennedy III lamented: "These horrifying deaths of Black men conjure up the worst racist sins of our nation's past."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ultimate truth: Fear-mongering opportunists and anarchy vultures don't care about the dead black men they are using to advance their America-smearing agenda. Instead of confronting the nation's suicide, homelessness and pandemic crises, we have callous race hustlers connecting random dots of real tragedies and conjuring up invisible hangmen to stir more hatred and division.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all these conspiracy theorists have escaped the increasingly authoritarian regime of Silicon Valley thought policing, "moderation" tools or algorithmic discrimination directed at any who dare criticizes BLM. On Tuesday, NBC News pressured Google to demonetize The Federalist and ZeroHedge websites because liberal activist reporters didn't like the rival media outlets' coverage of BLM violence. There's only thing hanging from the end of the rope at the hands of an out-of-control lynch mob:</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credibility of American journalism is swinging in the wind. R.I.P.</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Malkin's email address is </w:t>
      </w:r>
      <w:hyperlink r:id="rId1673" w:history="1">
        <w:r>
          <w:rPr>
            <w:rFonts w:ascii="arial" w:eastAsia="arial" w:hAnsi="arial" w:cs="arial"/>
            <w:b w:val="0"/>
            <w:i/>
            <w:strike w:val="0"/>
            <w:noProof w:val="0"/>
            <w:color w:val="0077CC"/>
            <w:position w:val="0"/>
            <w:sz w:val="20"/>
            <w:u w:val="single"/>
            <w:vertAlign w:val="baseline"/>
          </w:rPr>
          <w:t>MichelleMalkinInvestigates@protonmail.com</w:t>
        </w:r>
      </w:hyperlink>
      <w:r>
        <w:rPr>
          <w:rFonts w:ascii="arial" w:eastAsia="arial" w:hAnsi="arial" w:cs="arial"/>
          <w:b w:val="0"/>
          <w:i w:val="0"/>
          <w:strike w:val="0"/>
          <w:noProof w:val="0"/>
          <w:color w:val="000000"/>
          <w:position w:val="0"/>
          <w:sz w:val="20"/>
          <w:u w:val="none"/>
          <w:vertAlign w:val="baseline"/>
        </w:rPr>
        <w:t xml:space="preserve"> To find out more about Michelle Malkin and read features by other Creators Syndicate writers and cartoonists, visit the Creators Syndicate website at </w:t>
      </w:r>
      <w:hyperlink r:id="rId1674" w:history="1">
        <w:r>
          <w:rPr>
            <w:rFonts w:ascii="arial" w:eastAsia="arial" w:hAnsi="arial" w:cs="arial"/>
            <w:b w:val="0"/>
            <w:i/>
            <w:strike w:val="0"/>
            <w:noProof w:val="0"/>
            <w:color w:val="0077CC"/>
            <w:position w:val="0"/>
            <w:sz w:val="20"/>
            <w:u w:val="single"/>
            <w:vertAlign w:val="baseline"/>
          </w:rPr>
          <w:t>www.creators.com</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CREATORS.COM</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13"/>
      </w:pPr>
    </w:p>
    <w:p>
      <w:pPr>
        <w:pStyle w:val="Normal113"/>
        <w:ind w:left="200"/>
        <w:sectPr>
          <w:type w:val="continuous"/>
          <w:pgMar w:top="840" w:right="1000" w:bottom="840" w:left="1000" w:header="400" w:footer="400"/>
          <w:pgNumType w:fmt="decimal"/>
          <w:cols w:space="720"/>
        </w:sectPr>
      </w:pPr>
      <w:r>
        <w:br/>
      </w:r>
      <w:r>
        <w:pict>
          <v:line id="_x0000_s1417"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675"/>
          <w:headerReference w:type="default" r:id="rId1676"/>
          <w:footerReference w:type="even" r:id="rId1677"/>
          <w:footerReference w:type="default" r:id="rId1678"/>
          <w:headerReference w:type="first" r:id="rId1679"/>
          <w:footerReference w:type="first" r:id="rId1680"/>
          <w:pgSz w:w="12240" w:h="15840"/>
          <w:pgMar w:top="840" w:right="1000" w:bottom="840" w:left="1000" w:header="400" w:footer="400"/>
          <w:pgNumType w:fmt="decimal"/>
          <w:cols w:space="720"/>
          <w:titlePg w:val="0"/>
        </w:sectPr>
      </w:pPr>
    </w:p>
    <w:p>
      <w:pPr>
        <w:pStyle w:val="Normal114"/>
      </w:pPr>
    </w:p>
    <w:p>
      <w:pPr>
        <w:pStyle w:val="Normal114"/>
      </w:pPr>
      <w:r>
        <w:pict>
          <v:shape id="_x0000_i1418" type="#_x0000_t75" alt="LexisNexis®" style="width:147.75pt;height:30pt">
            <v:imagedata r:id="rId18" o:title=""/>
          </v:shape>
        </w:pict>
      </w:r>
      <w:r>
        <w:cr/>
      </w:r>
    </w:p>
    <w:p>
      <w:pPr>
        <w:pStyle w:val="Heading1112"/>
        <w:keepNext w:val="0"/>
        <w:spacing w:after="200" w:line="340" w:lineRule="atLeast"/>
        <w:ind w:left="0" w:right="0" w:firstLine="0"/>
        <w:jc w:val="center"/>
      </w:pPr>
      <w:hyperlink r:id="rId1681" w:history="1">
        <w:r>
          <w:rPr>
            <w:rFonts w:ascii="arial" w:eastAsia="arial" w:hAnsi="arial" w:cs="arial"/>
            <w:b/>
            <w:i/>
            <w:strike w:val="0"/>
            <w:color w:val="0077CC"/>
            <w:sz w:val="28"/>
            <w:u w:val="single"/>
            <w:vertAlign w:val="baseline"/>
          </w:rPr>
          <w:t>09/11 Links Pt2: Netanyahu on 9/11: We shall always stand with the United States; Ayaan Hirsi Ali: On September 11, here's what Islamists and 'Wokeists' have in common</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 11:21 PM EST</w:t>
      </w:r>
    </w:p>
    <w:p>
      <w:pPr>
        <w:pStyle w:val="Normal114"/>
        <w:keepNext w:val="0"/>
        <w:spacing w:after="0" w:line="240" w:lineRule="atLeast"/>
        <w:ind w:right="0"/>
        <w:jc w:val="both"/>
      </w:pPr>
      <w:bookmarkStart w:id="229" w:name="Bookmark_114"/>
      <w:bookmarkEnd w:id="22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6202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14"/>
        <w:keepNext/>
        <w:spacing w:before="240" w:after="0" w:line="340" w:lineRule="atLeast"/>
        <w:ind w:left="0" w:right="0" w:firstLine="0"/>
        <w:jc w:val="left"/>
      </w:pPr>
      <w:bookmarkStart w:id="230" w:name="Body_112"/>
      <w:bookmarkEnd w:id="23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19" style="position:absolute;z-index:251906048" from="0,2pt" to="512pt,2pt" strokecolor="#009ddb" strokeweight="2pt">
            <v:stroke linestyle="single"/>
            <w10:wrap type="topAndBottom"/>
          </v:line>
        </w:pict>
      </w:r>
    </w:p>
    <w:p>
      <w:pPr>
        <w:pStyle w:val="Normal114"/>
      </w:pP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11,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Ian:Netanyahu on 9/11: We shall always stand with the United States[1] Prime Minister Benjamin Netanyahu commemorated Friday those killed during the September 11 attacks on the United States.In a statement on Twitter, Netanyahu wrote that "Today we remember all those who perished in the greatest terrorist crime in history, committed on September 11, 2001."He added that "We shall always stand with the United States and free people everywhere in fighting the evil of terrorism."Alternate Prime Minister and current Defense Minister Benny Gantz also noted the solemness of the day, saying on Twitter Friday "Thinking about our friends in the US today, who are marking 19 years since the unthinkable attack that robbed 3000 innocent people of their lives and changed the world forever. Let the strength and faith of the American people remind us that love will always prevail over hate."Foreign Minister Gabi Ashkenazi likewise released a statement, saying on Twitter "Today I, and all the people of Israel, join with our brothers and sisters in the #US to remember and mourn the victims of the 9/11 terror attacks carried out 19 years ago.""The victims of 9/11 meant the world for their families and their beloved ones. I know that nothing can heal the wound or ease the pain. </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heart goes out to the families. Forever we will stand by our friend the #US," the statement concluded.Some 2,996 people were killed in terrorist attacks on the World Trade Center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Pentagon and on Flight 93 in Pennsylvania, which crashed after being thwarted by passengers on the plane.Approximately 25,000 people were injured as a result of the attacks, while many more first responders also lost their lives in the years following due to the health effects involved in rescuing trapped survivors. </w:t>
      </w:r>
      <w:hyperlink r:id="rId1682" w:history="1">
        <w:r>
          <w:rPr>
            <w:rFonts w:ascii="arial" w:eastAsia="arial" w:hAnsi="arial" w:cs="arial"/>
            <w:b w:val="0"/>
            <w:i/>
            <w:strike w:val="0"/>
            <w:noProof w:val="0"/>
            <w:color w:val="0077CC"/>
            <w:position w:val="0"/>
            <w:sz w:val="20"/>
            <w:u w:val="single"/>
            <w:vertAlign w:val="baseline"/>
          </w:rPr>
          <w:t>https://pbs.twimg.com/media/EhoQpcIXsAAqb8x?format=jpg&amp;#38;name=large</w:t>
        </w:r>
      </w:hyperlink>
      <w:r>
        <w:rPr>
          <w:rFonts w:ascii="arial" w:eastAsia="arial" w:hAnsi="arial" w:cs="arial"/>
          <w:b w:val="0"/>
          <w:i w:val="0"/>
          <w:strike w:val="0"/>
          <w:noProof w:val="0"/>
          <w:color w:val="000000"/>
          <w:position w:val="0"/>
          <w:sz w:val="20"/>
          <w:u w:val="none"/>
          <w:vertAlign w:val="baseline"/>
        </w:rPr>
        <w:t xml:space="preserve"> Remembering Tech Titan Danny Lewin, the Fighting Genius on Flight 11[2] By most accounts, Danny Lewin was the first victim of 9/11. Seated in seat 9B aboard American Airlines flight 11, he saw Mohamed Atta and Abdulaziz al-Omari, sitting just in front of him, rise and make their way to the cockpit. According to calls from flight attendants to air traffic officials, later documented in the 9/11 Commission's report, Lewin wasted no time in acting. Having served as an officer in Sayeret Matkal, the Israel Defense Forces' top unit, he moved to tackle the terrorists. The man in 10B, Satam al-Suqami, moved, too, producing a knife and slitting Lewin's throat. Less than 30 minutes later, at 8:46 a.m., the plane crashed into the World Trade Center's North Tower.Elsewhere, in America and all over the world, people desperate for accurate information turned to the Internet for news. Straining under the overwhelming demand of tens of millions of simultaneous requests, the web's biggest news sites threatened to collapse. Very few did, thanks in large part to the technology that Lewin himself had developed years earlier: Although only 31 at the time of his murder, he was the co-founder of Akamai, a pioneering technology company whose content routing solutions enable the seamless flow of nearly 20 percent of the web's traffic.As a terrific new biography of Lewin—No Better Time, by Molly Knight Raskin, released this week—demonstrates, the tenacity that the young entrepreneur displayed in his last moments was the same intense force that propelled him to tech titanhood. Born in Denver, he moved to Israel with his parents at 14 and quickly found high school insufficiently stimulating. Frequently keeping just one step ahead of the truancy officer, he skipped classes to work out at a local gym, eventually winning the title of Mr. Teenage Israel in a coveted bodybuilding competition. When the time came to join the army, Lewin had no doubts about where he belonged—it had to be the best.Clifford May: The 9/11 anniversary and the 9/11 wars[3] The Dec. 7, 1941, attack on Pearl Harbor was a wakeup call. It led to a high-intensity armed conflict that, within a few years, defeated the fascists of Europe and Asia. The Sept. 11, 2001, attacks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Washington were a wakeup call. They led to a low-intensity armed conflict that, 19 years later, remains inconclusive.So it should be instructive to hear what President Trump and Vice President Biden say about this week's 9/11 anniversary. My best guess: Both will eulogize the victims, but say little about the policies and strategies necessary to prevent those who call themselves jihadists from achieving their goals over the years ahead.Americans today face a complex threat matrix. We are menaced by China's ambitious and ruthless rulers; by a virus those rulers somehow let loose on the world; by a revanchist Russia; by a North Korean dictatorship that our diplomats failed to prevent from acquiring nuclear weapons; and by an Iranian regime vowing "Death to America!" Domestically, we are a deeply divided nation. Dazzled by this chaos, you could be forgiven for thinking jihadists are no longer a serious concern. But you'd be wrong.My colleague, terrorism analyst Thomas Joscelyn, pointed out in congressional testimony in June: "The jihadists today are waging insurgencies across Africa, hotspots in the Middle East, and into South Asia."Al-Qaida "has spread from South Asia into multiple other countries." Its official branches: "al-Qaida in the Arabian Peninsula (AQAP), al-Qaida in the Islamic Maghreb (AQIM), al-Qaida in the Indian Subcontinent, and al-Shabaab in Somalia."The Islamic State, aka ISIS, "is waging an insurgency across parts of Iraq and Syria. It also has noteworthy 'provinces' in Khorasan (Afghanistan, Pakistan, and parts of the surrounding countries), the Sinai, Southeast Asia, Somalia, West Africa, and Yemen. ISIS has terrorist networks in other areas."These groups have not launched a catastrophic terrorist attack in the West in recent years but that's not because they wouldn't like to. It's in large measure because the US and some allies have taken the fight to them. Ayaan Hirsi Ali (paywalled): On September 11, here's what Islamists and 'Wokeists' have in common[4] The two ideologies have distinctive rituals: Islamists shout 'Allahu Akbar' and 'Death to America'; the Woke chant 'Black lives matter' and 'I can't breathe.' Islamists pray to Mecca; the Woke take the knee. Both like burning the American flag.Both believe that those who refuse conversion may be harassed, or worse. Both take offence at every opportunity and seek not just apologies but concessions. Islamism inveighs against 'blasphemy'; Wokeism wants to outlaw 'hate speech.' Islamists use the word 'Islamophobia' to silence critics; the Woke do the same with 'racism.'Islamists despise Jews; the Woke say they just hate Israel, but the anti-Semitism is pervasive. The two share a fondness for iconoclasm: statues, beware.Both ideologies aim to tear down the existing system and replace it with utopias that always turn out to be hellish anarchies: Islamic State in Raqqa, the Capitol Hill Autonomous Zone in Seattle. Both are collectivist: Group identity trumps the individual. Both tolerate — and often glorify — violence carried out by zealots.This September 11, then, let's dismiss the fairy stories about the enemies of a free society. Their grievances aren't merely economic and they won't be satisfied with jobs or entitlements. Their motivations are ideological and they will be satisfied only with power.I cling to the hope that most Americans are still willing as a nation to fight and, if necessary, to die to preserve our freedoms, our rights, our customs, our history.That was the spirit of Flight 93. It was the spirit that ultimately defeated al-Qa'ida and Islamic State. But it is not the spirit of today's 'woke' protesters. And it is time that we all woke up to that reality.Bahrain establishing full diplomatic relations with Israel, Trump announces[5] For Israel, after 2 peace treaties in 72 years, 2 in a monthBahrain is establishing full diplomatic relations with Israel, US President Donald Trump announced Friday, making it the second Gulf country to do so in less than a month.A joint statement released by the White House said Bahrain's King Hamad bin Salman al-Khalifa spoke earlier in the day with Prime Minister Benjamin Netanyahu 'and agreed to the establishment of full diplomatic relations between Israel and the Kingdom of Bahrain.''Another HISTORIC breakthrough today! Our two GREAT friends Israel and the Kingdom of Bahrain agree to a Peace Deal - the second Arab country to make peace with Israel in 30 days!' Trump tweeted.Israel and the UAE announced they were normalizing relations on August 13, and a signing ceremony for their accord is being held at the White House on September 15. Bahrain will now join that ceremony, with its foreign minister Abdullatif Al Zayani and Netanyahu signing 'a historic Declaration of Peace,' the joint statement said.Netanyahu hailed the agreement as part of a 'new era of peace' and predicted more accords would follow.The Bahraini king's senior adviser Khalid al-Khalifa said in a statement that the normalization deal 'sends a positive and encouraging message to the people of Israel, that a just and comprehensive peace with the Palestinian people is the best path and the true interest for their future and the future of the peoples of the region.' pic.twitter.com/9tJSxkv4gj[6] — Amb. Ron Dermer (@AmbDermer) September 11, 2020[7] Explainer: Bahrain, Israel's new peace partner: A tiny country in the shadow of Iran[8] Since Iran's 1979 Islamic Revolution, Bahrain's rulers have blamed Iran for arming militants on the island. Iran denies the accusations, though weapons experts suggest explosives found there bear similarities to others linked to Iran. Israel and Iran view each other as top regional enemies.Outside  of those tensions, Bahrain's Shiite majority has accused the government of treating them like second-class citizens. The Shiites joined pro-democracy activists in demanding more political freedoms in 2011, as Arab Spring protests swept across the wider Middle East. Saudi and Emirati troops ultimately helped violently put down the demonstrations.In recent years, Bahrain has cracked down on all dissent, imprisoned activists and hampered independent reporting on the island. While the Obama administration halted the sale of F-16 fighter jets to Bahrain over human rights concerns, the Trump administration dropped that after coming into office.Bahrain's royal family and officials have come out in support of the Israel-UAE agreement. However, civil society groups and others have condemned the move and warned the monarchy not to follow in UAE's footsteps — despite Bahrain's yearslong flirtation with Israel and Jewish leaders. Unlike the Emirates, Jews had a historical presence on the island and some still live there.A member of the Bahraini royal family visits the country's small Hanukah celebration every year, and the regime makes a point of treating the tiny Jewish community well.In 2017, two prominent US rabbis said Bahrain's king told them he hoped the Arab boycott of Israel would end. An interfaith group from Bahrain that year also visited Israel, though the state-run Bahrain News Agency later said that it didn't 'represent any official entity' after an uproar erupted on social media.Bahrain has increasingly relied on support from other nations as it struggles with its debts, particularly neighboring Saudi Arabia. In that way, Bahrain has followed in lockstep with Riyadh, meaning any normalization with Israel likely got the kingdom's approval, though, Saudi Arabia has for its part remained silent since the Emirati announcement. Same day. pic.twitter.com/lv87KLFmXb[9] — Noah Pollak (@NoahPollak) September 11, 2020[10] ;Palestinians denounce Israel-Bahrain deal as another 'stab in the back'[11] The Palestinian Authority and the Hamas terror group both condemned Friday's Israeli-Bahraini normalization deal as another 'stab in the back' by an Arab state and act of 'aggression' against their people.The  agreement was 'a stab in the back of the Palestinian cause and the Palestinian people,' like the UAE-Israel deal announced last month, Ahmad Majdalani, social affairs minister in the West Bank-based PA, told AFP.'This is another stab in the back of the Palestinian cause, the Palestinian people and their rights,' echoed Wasel Abu Yousef, a senior member of the Palestinian Liberation Organization. 'It is a betrayal of Jerusalem and the Palestinians We see absolutely no justification for this free normalization with Israel.'PA Foreign Minister Riyad al-Malki recalled the Palestinian ambassador to Bahrain 'for consultations on the necessary steps' in response to the normalization agreement, according to the Palestinian Authority's official Wafa news agency.Wafa also carried a statement in the name of the 'Palestinian leadership' strongly denouncing the deal.'This step is a token of support for legitimizing the ugly crimes of the Israeli occupation against the Palestinian people,' the statement said.The statement said the move 'blows up' the Arab Peace Initiative, a Saudi-backed proposal adopted by the Arab League in 2002. The proposal calls for full diplomatic ties between Israel and the entire Arab and Muslim world in exchange for a 'full Israeli withdrawal from all the Arab territories occupied since June 1967,' the establishment of a Palestinian state with East Jerusalem as its capital, and a 'just' and 'agreed upon' solution to the Palestinian refugee question. Detroit Police Chief Slams Rashida Tlaib for 'False Claims' Against Department[12] Detroit police chief James Craig slammed far-left congresswoman Rashida Tlaib (D., Mich.) and other Democratic lawmakers, accusing them of making false claims against his police department.Tlaib, who represents Michigan's 13th Congressional District, coauthored a letter with three other Democratic legislators on Tuesday asking for an independent investigation into the Detroit police department's use of force on demonstrators this summer. The letter claimed that police actions to quell protests demonstrated "a dismissive attitude of the movement for racial justice."But Craig said the claims made in the letter are not factually correct, and he blasted the legislators for ignoring protesters' violence aimed at police."It's unfortunate that these representatives have chosen to repeat a number of false claims in their letter without verifying the facts," Craig said in a statement. "What really disturbs me is that when the protesters assaulted Detroit police officers with rocks, railroad spikes, and fireworks, never once did these representatives ask for an independent investigation into their violent criminal activity."Craig told MLive that his department has only deployed forceful tactics, such as using tear gas or physically restraining protesters, in violent situations."Every time we've had to use less-than-lethal force, it's been to address violence by protesters, resisting arrest, or when they've tried to take over an intersection in violation of the law," he said. It's interesting that for the purposes of this feature Justin Amash (Palestinian/Syrian Christian family) is white and Rashida Tlaib (Palestinian Muslim family) is a person of color. </w:t>
      </w:r>
      <w:hyperlink r:id="rId1683" w:history="1">
        <w:r>
          <w:rPr>
            <w:rFonts w:ascii="arial" w:eastAsia="arial" w:hAnsi="arial" w:cs="arial"/>
            <w:b w:val="0"/>
            <w:i/>
            <w:strike w:val="0"/>
            <w:noProof w:val="0"/>
            <w:color w:val="0077CC"/>
            <w:position w:val="0"/>
            <w:sz w:val="20"/>
            <w:u w:val="single"/>
            <w:vertAlign w:val="baseline"/>
          </w:rPr>
          <w:t>https://t.co/axYuRJrjd4</w:t>
        </w:r>
      </w:hyperlink>
      <w:r>
        <w:rPr>
          <w:rFonts w:ascii="arial" w:eastAsia="arial" w:hAnsi="arial" w:cs="arial"/>
          <w:b w:val="0"/>
          <w:i w:val="0"/>
          <w:strike w:val="0"/>
          <w:noProof w:val="0"/>
          <w:color w:val="000000"/>
          <w:position w:val="0"/>
          <w:sz w:val="20"/>
          <w:u w:val="none"/>
          <w:vertAlign w:val="baseline"/>
        </w:rPr>
        <w:t xml:space="preserve">[13] — Matthew Yglesias (@mattyglesias) September 10, 2020[14]  A bit hard to accept #Biden[15]'s sincerity as a friend of #Israel[16], when he speaks for the extremist anti-Israel org #JStreet[17]!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/LAGnrxdc2O[18] — Arsen Ostrovsky (@Ostrov_A) September 11, 2020[19] 80 Jewish Groups Call for Newsom to Veto High School Ethnic Studies Bill[20] A coalition of 80 Jewish groups sent a letter to California Gov. Gavin Newsom, a Democrat, on Sept.10 urging him to veto AB 331, a bill that would mandate ethnic studies as a requirement to graduate high school.The  letter, which was spearheaded by the AMCHA Initiative, argued that the most recent draft of the Ethnic Studies Model Curriculum (ESMC) from the State Board of Education's Instructional Quality Commission (IQC) suggests that the curriculum will focus on Critical Ethnic Studies. The letter describes Critical Ethnic Studies as 'firmly rooted in Marxist ideologies that divide society into oppressed and oppressor groups based primarily on race and class, and, as part of its disciplinary mission, uses the classroom to indoctrinate students into narrow political beliefs and political activism.'Additionally, the latest ESMC draft has 'an anti-Jewish bias,' the letter stated, pointing to how the draft offers school districts the opportunity to teach a class on Irish and Jewish Americans where students have to write a paper about how Jews and the Irish have obtained 'racial privilege' in the United States.'At a time when anti-Jewish sentiment, hostility and violence has reached truly alarming levels, indoctrinating students to view Jews as 'white' and 'racially privileged' is tantamount to putting an even larger target on the back of every Jewish student,' the letter said.The letter goes on to say that Critical Ethnic Studies has an anti-Israel bias, pointing to its promotion of the boycott, divestment and sanctions (BDS) movement.'Several empirical studies have shown strong correlations between faculty who use their classrooms to express support and advocate for anti-Zionist causes, including BDS, and anti-Semitic incidents that target Jewish students for harm, including physical and verbal assault, vandalism, bullying and harassment,' the letter stated. 'That is why last summer more than 18,000 members of the Jewish and pro-Israel community submitted public comments decrying the overt anti-Israel bias and explicit promotion of BDS in the first draft of the ESMC. Many also noted that a majority of the ethnic studies experts hired or appointed by the California Department of Education to develop the first draft curriculum had publicly expressed support for BDS or other anti-Zionist sentiments.'UNRWA Communications Director to Address Pro-BDS Conference[21] The communications director of the US office of the UN Relief and Works Agency's (UNRWA) is scheduled to address a conference next week hosted by American Muslims for Palestine (AMP).Laila Mokhiber is scheduled to be part of a panel event at the conference in Washington, DC.Organizers say it is an 'in-depth course on legislative advocacy' in training activists to lobby Congress on BDS and other anti-Israel issues.AMP is an anti-Israel group that supports the BDS movement and was founded by Hatem Bazian, who also co-founded Students for Justice in Palestine.Mokhiber did not respond to a request for comment from The Washington Free Beacon, which first reported her upcoming appearance, regarding her ties to AMP and the anti-Israel BDS movement.UNRWA, founded in 1949, provides various kinds of aid and assistance to Palestinian refugees and generations of their descendants, in Lebanon, Jordan and Syria, as well as in Judea and Samaria. .@PeterBeinart[22] hosts a discussion on antisemitism. It's one hour about the IHRA definition of AS and how it's used as a trick to silence people. That's it.Here  we have profound ignorance or an intentional disregard of history; Id be happy to go through the history with them. pic.twitter.com/zqQEsic2Al[23] — The Conspiracy Libel (@ConspiracyLibel) September 11, 2020[24] ; As the UK faces a possible second Covid spike - children face further education disruption - and workers face job losses - you may be interested to know that our largest unions - like the National Education Union @neunion[25] - think what matters is spreading lies about Israel. pic.twitter .com/CvBTHKdFs1[26] — David Collier (@mishtal) September 11, 2020[27] ; Leila Khaled will be speaking at @SFSU[28] on Sep 23.Facts  about Leila Khaled: 1. She had more plastic surgeries than Carrot Top. 2. Still an active PFLP member (designated terror org) 3. She would have a lot of frequent flyer miles but she keeps blowing them. pic.twitter.com/7bCLBanDc3[29] — The Mossad: Espionage at = 2 metres (@TheMossadIL) September 10, 2020[30] ;Swedish Collaboration with the Nazi War Effort[31] The confiscation of books and the upcoming case against author and comedian Aron Flam has ignited a debate in Sweden about the value of freedom of speech. As Flam has pointed out, a Swedish writer who happens to be Jewish having his books, critical of Swedish-Nazi collaboration during the war, seized by the Swedish state is a bit ironic.Uppsala , once a picturesque and peaceful university town, is now the town in Sweden with the most shootings per capita. "The gangs have been allowed to grow" Manne Gerell, a criminologist at Malmö University told SVT Nyheter in December 2019, adding that the police had "woken up" a little too late.Perhaps it is time for Sweden's government to spend fewer resources on prosecuting the speech crimes of pensioners and comedians, and more on fighting violent crime.BBC refuses to correct erroneous Oslo Accords claims[32] CAMERA UK submitted a complaint to the BBC on those issues. Three weeks later we received the following reply:'Thank you for writing and we are sorry to hear you have concerns about this report on Today on August 14th. Yolande Knell was analysing the agreement between Israel and the United Arab Emirates to normalise relations and was asked whether the move was widely welcomed.She said the Palestinians had rejected it, saying it was a free reward for Israel, and went on to explain in general how 'previous peace plans' contained the implicit promise that peace deals with other Arab countries would follow on from peace with the Palestinians on the terms of a two-state solution and 'that's something that came out of the Saudi-led Arab Peace Initiative as well.'You are of course right to say that the Oslo Accords do not specifically call for a Palestinian state - rather they promise to fulfil 'the right of the Palestinian people to self-determination' - and while we agree that we could have clarified the specific point you raise, the peace process that built on this agreement does specifically seek an independent Palestinian state, including in 2016, UNSC resolution 2334.'Coincidentally or not, that highlighted portrayal of the Oslo Accords is remarkably similar to the one found in the opening lines of the Wikipedia entry on the topic.In other words, unlike other media outlets (see below), the BBC is clearly not interested in relieving its audiences of the repeatedly promoted misconception that the Oslo Accords stipulated a 'two-state solution' to the conflict. Likewise, it is obviously quite content to leave standing Yolande Knell's entirely inaccurate claim that the Oslo Accords conditioned diplomatic ties with Arab states on 'peace with the Palestinians'.Group of 100 Orthodox Jewish rabbis calls on Bezos to stop using SPLC to ID alleged hate groups[33] Amazon founder and CEO Jeff Bezos has been urged by 100 prominent Orthodox Jewish rabbis across the U.S. to cut ties between the company's AmazonSmile charitable initiative and the Southern Poverty Law Center (SPLC) in a letter obtained exclusively by Fox News.AmazonSmile, launched in 2013, allows customers to select a charity to which Amazon donates 0.5% of the purchase price of eligible items. The company uses the SPLC to separate legitimate charities from so-called "hate groups" ineligible to receive donations.The Sept. 1 letter from The Coalition for Jewish Values (CJV) describes the SPLC's "hate map" feature as "uniquely detrimental and even dangerous to the Jewish community."The letter charges that the SPLC "frequently vilifies group based upon nothing more than their advocacy for biblically-based beliefs about sexuality and family ethics that were uncontroversial a generation or two ago." It adds that the SPLC map omits groups "which ally with international terror organizations, openly glorify murder under the guise of 'resistance,' and frequently descend into clearly anti-Semitic expression.""According to the SPLC, Christians can only incite hate, and Muslims can only be its victims," the letter states. "Yet more Jews have been murdered in the past 50 years due to radical Islamic terror organizations than all those groups that the SPLC does mention — combined. This level of dishonesty directly endangers the Jewish community."Guardian article misleads on French antisemitism[34] The fact that 'anti-maskers' would be more likely to accept an antisemitic conspiracy theory certainly seems intuitive, in that opposition to wearing masks is typically motivated by conspiratorial thinking. However, the correlation between anti-maskers and antisemitic conspiracy theories turns out to quite murky in light of a more general poll of French citizens conducted in 2018.That survey, by the Ifop polling company, showed that 53% of all French people believe Zionism is a Jewish conspiracy designed to manipulate Western societies to benefit world Jewry - a number that's statistically in line with that of the anti-maskers.The fact that a majority of French people embrace an antisemitic conspiracy theory - as well as the fact that Jews, who represent less than 1% of the population, are victims of more than 50% of all French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suggests that polls showing most French citizens have positive feelings towards Jews are misleading.As we saw in the Labour antisemitism scandal, and the existential fears it elicited in British Jews, warm feelings towards Jews in the abstract isn't nearly as important as attitudes towards the values and defining characteristics of most actual Jews.As Zionism for the overwhelming majority of Jews is intrinsically wedded to their Jewish identity, and the statistical correlation between hostility to Zionism and hostility to Jews is strong, the moral and political difference between the statements 'Jews are our misfortune' and 'Zionism is our misfortune' is essentially meaningless.Antisemitism 'Doesn't Stop at National Borders,' German Interior Minister Tells EU Conference[35] Germany's interior minister affirmed on Thursday that the fight against antisemitism remained a central concern of the country's current Presidency of the EU Council, telling a government conference in Berlin that animosity toward Jews was a continent-wide problem.'Antisemitism does not stop at national borders and is a challenge for all of Europe,' Interior Minister Horst Seehofer declared in an address to the conference, titled, 'Together Against Antisemitism in Europe — Structures and Strategies for a Holistic Fight.''Together we resolutely oppose antisemitic crimes such as denial of the Holocaust as well as agitation and hate speech,' Seehoffer said.German government and EU officials attending the conference discussed the continuing spread of antisemitic conspiracy theories concerning the coronavirus pandemic, as well as improving methods for monitoring and recording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.Also speaking at the conference was Margaritis Schinas — the EU commissioner whose responsibilities include combating antisemitism.'We are intensifying our efforts to ensure the security of Jewish communities in response to the increasing antisemitic conspiracy theories to counteract online, and to invest in education, awareness raising and research,' Schinas stated. 'The struggle for the normality of Jewish life requires concerted efforts on the part of all member states. It is a litmus test for Europe when it comes to upholding our values ​​and diversity.'#8216;Go beat up a Zionist': NY hospital wants to fire doctor for anti-Semitic posts[36] A yearlong battle between a doctor and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 trying to fire him over anti-Semitic and anti-gay posts will be back in court next week.</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-Presbyterian Brooklyn Methodist Hospital has tried to dismiss Walid Khass from his position as a pediatric resident since 2019, the Forward reported Thursday. In recent years, Khass has written on separate posts on social media 'Go beat up a Zionist,' 'You trust the Jews — I never did' and 'I hope only Israelis get ebola.' He also wrote that Egyptian President Abdel Fattah Al-Sisi's mother was Jewish, meaning that she belongs to a 'higher group run the corrupt world.'Khass was admitted to the hospital's residency program, but then was informed he had been found unsuitable. He sued the hospital to be readmitted to the program and won.The hospital, which treats many Jewish patients, appealed the decision and is due to argue its case at a Sept. 17 hearing in Brooklyn state Supreme Court, according to the Forward. It says Khass cannot remain because some of his posts condoned or encouraged violence.'These posts would cause serious and extreme hardship on the Program because it would interfere with the Program's ability to serve a patient population consisting of a large number of Orthodox Jews,' one filing said. Disgraced former YouTuber and "comedian" Owen Benjamin made up a pandemic song with the lyrics "Corona was a stupid thing, invented by Masons &amp;#38; Jews. I bet they are all gay... I'm diagnosed with coronu [sic]. Because I always believe the Jews.'</w:t>
      </w:r>
      <w:hyperlink r:id="rId1684" w:history="1">
        <w:r>
          <w:rPr>
            <w:rFonts w:ascii="arial" w:eastAsia="arial" w:hAnsi="arial" w:cs="arial"/>
            <w:b w:val="0"/>
            <w:i/>
            <w:strike w:val="0"/>
            <w:noProof w:val="0"/>
            <w:color w:val="0077CC"/>
            <w:position w:val="0"/>
            <w:sz w:val="20"/>
            <w:u w:val="single"/>
            <w:vertAlign w:val="baseline"/>
          </w:rPr>
          <w:t>https://t.co/OS8oPj0Lcw</w:t>
        </w:r>
      </w:hyperlink>
      <w:r>
        <w:rPr>
          <w:rFonts w:ascii="arial" w:eastAsia="arial" w:hAnsi="arial" w:cs="arial"/>
          <w:b w:val="0"/>
          <w:i w:val="0"/>
          <w:strike w:val="0"/>
          <w:noProof w:val="0"/>
          <w:color w:val="000000"/>
          <w:position w:val="0"/>
          <w:sz w:val="20"/>
          <w:u w:val="none"/>
          <w:vertAlign w:val="baseline"/>
        </w:rPr>
        <w:t xml:space="preserve">[37] pic.twitter.com/94sej5sqQw[38] — Canary Mission (@canarymission) September 10, 2020[39] Yad Vashem, University of Notre Dame to advance Holocaust studies[40] Yad Vashem in Jerusalem on Wednesday signed a memorandum of understanding with the Indiana-based University of Notre Dame and its global network to increase and encourage advanced Holocaust education and research across the world.The  agreement was signed on Wednesday by Yad Vashem Director-General Dorit Novak and University of Notre Dame Vice President and Associate Provost for Internationalization Michael Pippenger."Yad Vashem is pleased to sign the agreement with the University of Notre Dame," said Novak. "Yad Vashem is committed to ensuring that the history of the Holocaust continues to be relevant to us today and for future generations, and not just yet another chapter in human history. Our efforts aim to equip students and teachers alike with the necessary tools and materials to address the topic of the Holocaust and engage young scholars in the need for further research into the multifaceted nature of the Holocaust. Yad Vashem hopes that this agreement will open more opportunities to be active on many more universities and college campuses across the United States and the rest of the world."The memorandum of understanding will create a basis for ongoing cooperation between these two internationally renowned institutions. Yad Vashem's International Institute for Holocaust Research and International School for Holocaust Studies will work together with members of the faculty, staff and students at the university.Avi Nesher's movie halts production due to coronavirus lockdown decision[41] With a heavy heart, director Avi Nesher announced Friday that due to the upcoming lockdown approved by the coronavirus cabinet, he had no choice but to temporarily halt production on his latest movie, Portrait of Victory, which had been shooting the Negev for several weeks.The film's producers released a statement saying that they had made this decision 'with no choice and great sorrow.'Nesher said, "After all the careful preparations of the wonderful actors and creators who worked with us for many months on the cinematic texture of the film, it is of course a severe disappointment, but these are difficult times for all of us and we must abide by regulations designed to end the damn plague We will return to filming soon when this storm passes.'Portrait of Victory, Nesher's 21st film as director, is a fact-based epic set during the War of Independence and tells the story of Mira Ben-Ari, a fiercely independent young wireless operator, and Lt. Avraham Schwarzstein who emerged from the smoky ruins of Kibbutz Nitzanim in June 1948 to face Egyptian officers backed by tanks and cannons, and a young Egyptian journalist and photographer who had come from Cairo to document the Israeli surrender. The story is told both from the points of views of the Israelis and the Egyptians. The film stars Joy Rieger, who appeared in Nesher's previous two films, The Other Story and Past Life, as Mira.Film about rescuer of children from Nazis stars Anthony Hopkins[42] A feature film about the life of Nicholas Winton, who saved 669 children from the Nazis, is in production with Oscar winner Anthony Hopkins in the lead role.'One Life' has Hopkins playing an older Winton, Deadline Hollywood reported. British actor Johnny Flynn portrays the young Winton. Winton, who is nicknamed 'the British Schindler,' died in 2015 at the age of 106.The baptized son of Jewish parents, Winton was a 29-year-old stockbroker when he arrived in Prague in December 1938. He was planning to go on a skiing holiday in Switzerland, but changed his plans when he heard about the refugee crisis in Czechoslovakia, which had just been occupied by the Nazis. In the following nine months, he organized eight trains that carried children, the vast majority of them Jewish, from Czechoslovakia to safety in Britain.Winton's heroism was unremarked until the 1980s, when his wife found evidence of the rescues. The discovery led to a surprise reunion with some of the children and a documentary. Winton received many honors in his later years, including a knighthood. Play Video[43] Play Video[44] We have lots of ideas, but we need more resources to be even more effective. Please donate today[45] to help get the message out and to help defend Israel. [ 1]: </w:t>
      </w:r>
      <w:hyperlink r:id="rId1685" w:history="1">
        <w:r>
          <w:rPr>
            <w:rFonts w:ascii="arial" w:eastAsia="arial" w:hAnsi="arial" w:cs="arial"/>
            <w:b w:val="0"/>
            <w:i/>
            <w:strike w:val="0"/>
            <w:noProof w:val="0"/>
            <w:color w:val="0077CC"/>
            <w:position w:val="0"/>
            <w:sz w:val="20"/>
            <w:u w:val="single"/>
            <w:vertAlign w:val="baseline"/>
          </w:rPr>
          <w:t>https://www.jpost.com/israel-news/netanyahu-on-911-we-shall-always-stand-with-the-united-states-641964</w:t>
        </w:r>
      </w:hyperlink>
      <w:r>
        <w:rPr>
          <w:rFonts w:ascii="arial" w:eastAsia="arial" w:hAnsi="arial" w:cs="arial"/>
          <w:b w:val="0"/>
          <w:i w:val="0"/>
          <w:strike w:val="0"/>
          <w:noProof w:val="0"/>
          <w:color w:val="000000"/>
          <w:position w:val="0"/>
          <w:sz w:val="20"/>
          <w:u w:val="none"/>
          <w:vertAlign w:val="baseline"/>
        </w:rPr>
        <w:t xml:space="preserve"> [ 2]: </w:t>
      </w:r>
      <w:hyperlink r:id="rId1686" w:history="1">
        <w:r>
          <w:rPr>
            <w:rFonts w:ascii="arial" w:eastAsia="arial" w:hAnsi="arial" w:cs="arial"/>
            <w:b w:val="0"/>
            <w:i/>
            <w:strike w:val="0"/>
            <w:noProof w:val="0"/>
            <w:color w:val="0077CC"/>
            <w:position w:val="0"/>
            <w:sz w:val="20"/>
            <w:u w:val="single"/>
            <w:vertAlign w:val="baseline"/>
          </w:rPr>
          <w:t>https://www.tabletmag.com/sections/news/articles/fighting-genius-on-flight-11</w:t>
        </w:r>
      </w:hyperlink>
      <w:r>
        <w:rPr>
          <w:rFonts w:ascii="arial" w:eastAsia="arial" w:hAnsi="arial" w:cs="arial"/>
          <w:b w:val="0"/>
          <w:i w:val="0"/>
          <w:strike w:val="0"/>
          <w:noProof w:val="0"/>
          <w:color w:val="000000"/>
          <w:position w:val="0"/>
          <w:sz w:val="20"/>
          <w:u w:val="none"/>
          <w:vertAlign w:val="baseline"/>
        </w:rPr>
        <w:t xml:space="preserve"> [ 3]: </w:t>
      </w:r>
      <w:hyperlink r:id="rId1687" w:history="1">
        <w:r>
          <w:rPr>
            <w:rFonts w:ascii="arial" w:eastAsia="arial" w:hAnsi="arial" w:cs="arial"/>
            <w:b w:val="0"/>
            <w:i/>
            <w:strike w:val="0"/>
            <w:noProof w:val="0"/>
            <w:color w:val="0077CC"/>
            <w:position w:val="0"/>
            <w:sz w:val="20"/>
            <w:u w:val="single"/>
            <w:vertAlign w:val="baseline"/>
          </w:rPr>
          <w:t>https://www.israelhayom.com/opinions/the-9-11-anniversary-and-the-9-11-wars/</w:t>
        </w:r>
      </w:hyperlink>
      <w:r>
        <w:rPr>
          <w:rFonts w:ascii="arial" w:eastAsia="arial" w:hAnsi="arial" w:cs="arial"/>
          <w:b w:val="0"/>
          <w:i w:val="0"/>
          <w:strike w:val="0"/>
          <w:noProof w:val="0"/>
          <w:color w:val="000000"/>
          <w:position w:val="0"/>
          <w:sz w:val="20"/>
          <w:u w:val="none"/>
          <w:vertAlign w:val="baseline"/>
        </w:rPr>
        <w:t xml:space="preserve"> [ 4]: </w:t>
      </w:r>
      <w:hyperlink r:id="rId1688" w:history="1">
        <w:r>
          <w:rPr>
            <w:rFonts w:ascii="arial" w:eastAsia="arial" w:hAnsi="arial" w:cs="arial"/>
            <w:b w:val="0"/>
            <w:i/>
            <w:strike w:val="0"/>
            <w:noProof w:val="0"/>
            <w:color w:val="0077CC"/>
            <w:position w:val="0"/>
            <w:sz w:val="20"/>
            <w:u w:val="single"/>
            <w:vertAlign w:val="baseline"/>
          </w:rPr>
          <w:t>http://www.theaustralian.com.au/inquirer/islamists-and-wokeists-have-much-in-common/news-story/84b30c23dc9babe89a05bb642370c255</w:t>
        </w:r>
      </w:hyperlink>
      <w:r>
        <w:rPr>
          <w:rFonts w:ascii="arial" w:eastAsia="arial" w:hAnsi="arial" w:cs="arial"/>
          <w:b w:val="0"/>
          <w:i w:val="0"/>
          <w:strike w:val="0"/>
          <w:noProof w:val="0"/>
          <w:color w:val="000000"/>
          <w:position w:val="0"/>
          <w:sz w:val="20"/>
          <w:u w:val="none"/>
          <w:vertAlign w:val="baseline"/>
        </w:rPr>
        <w:t xml:space="preserve"> [ 5]: </w:t>
      </w:r>
      <w:hyperlink r:id="rId1689" w:history="1">
        <w:r>
          <w:rPr>
            <w:rFonts w:ascii="arial" w:eastAsia="arial" w:hAnsi="arial" w:cs="arial"/>
            <w:b w:val="0"/>
            <w:i/>
            <w:strike w:val="0"/>
            <w:noProof w:val="0"/>
            <w:color w:val="0077CC"/>
            <w:position w:val="0"/>
            <w:sz w:val="20"/>
            <w:u w:val="single"/>
            <w:vertAlign w:val="baseline"/>
          </w:rPr>
          <w:t>https://www.timesofisrael.com/bahrain-to-establish-full-diplomatic-relations-with-israel-trump-announces</w:t>
        </w:r>
      </w:hyperlink>
      <w:r>
        <w:rPr>
          <w:rFonts w:ascii="arial" w:eastAsia="arial" w:hAnsi="arial" w:cs="arial"/>
          <w:b w:val="0"/>
          <w:i w:val="0"/>
          <w:strike w:val="0"/>
          <w:noProof w:val="0"/>
          <w:color w:val="000000"/>
          <w:position w:val="0"/>
          <w:sz w:val="20"/>
          <w:u w:val="none"/>
          <w:vertAlign w:val="baseline"/>
        </w:rPr>
        <w:t xml:space="preserve">/ [ 6]: </w:t>
      </w:r>
      <w:hyperlink r:id="rId1690" w:history="1">
        <w:r>
          <w:rPr>
            <w:rFonts w:ascii="arial" w:eastAsia="arial" w:hAnsi="arial" w:cs="arial"/>
            <w:b w:val="0"/>
            <w:i/>
            <w:strike w:val="0"/>
            <w:noProof w:val="0"/>
            <w:color w:val="0077CC"/>
            <w:position w:val="0"/>
            <w:sz w:val="20"/>
            <w:u w:val="single"/>
            <w:vertAlign w:val="baseline"/>
          </w:rPr>
          <w:t>https://t.co/9tJSxkv4gj</w:t>
        </w:r>
      </w:hyperlink>
      <w:r>
        <w:rPr>
          <w:rFonts w:ascii="arial" w:eastAsia="arial" w:hAnsi="arial" w:cs="arial"/>
          <w:b w:val="0"/>
          <w:i w:val="0"/>
          <w:strike w:val="0"/>
          <w:noProof w:val="0"/>
          <w:color w:val="000000"/>
          <w:position w:val="0"/>
          <w:sz w:val="20"/>
          <w:u w:val="none"/>
          <w:vertAlign w:val="baseline"/>
        </w:rPr>
        <w:t xml:space="preserve"> [ 7]: </w:t>
      </w:r>
      <w:hyperlink r:id="rId1691" w:history="1">
        <w:r>
          <w:rPr>
            <w:rFonts w:ascii="arial" w:eastAsia="arial" w:hAnsi="arial" w:cs="arial"/>
            <w:b w:val="0"/>
            <w:i/>
            <w:strike w:val="0"/>
            <w:noProof w:val="0"/>
            <w:color w:val="0077CC"/>
            <w:position w:val="0"/>
            <w:sz w:val="20"/>
            <w:u w:val="single"/>
            <w:vertAlign w:val="baseline"/>
          </w:rPr>
          <w:t>https://twitter.com/AmbDermer/status/1304468293898694659?ref_src=twsrc%5Etfw</w:t>
        </w:r>
      </w:hyperlink>
      <w:r>
        <w:rPr>
          <w:rFonts w:ascii="arial" w:eastAsia="arial" w:hAnsi="arial" w:cs="arial"/>
          <w:b w:val="0"/>
          <w:i w:val="0"/>
          <w:strike w:val="0"/>
          <w:noProof w:val="0"/>
          <w:color w:val="000000"/>
          <w:position w:val="0"/>
          <w:sz w:val="20"/>
          <w:u w:val="none"/>
          <w:vertAlign w:val="baseline"/>
        </w:rPr>
        <w:t xml:space="preserve"> [ 8]: </w:t>
      </w:r>
      <w:hyperlink r:id="rId1692" w:history="1">
        <w:r>
          <w:rPr>
            <w:rFonts w:ascii="arial" w:eastAsia="arial" w:hAnsi="arial" w:cs="arial"/>
            <w:b w:val="0"/>
            <w:i/>
            <w:strike w:val="0"/>
            <w:noProof w:val="0"/>
            <w:color w:val="0077CC"/>
            <w:position w:val="0"/>
            <w:sz w:val="20"/>
            <w:u w:val="single"/>
            <w:vertAlign w:val="baseline"/>
          </w:rPr>
          <w:t>https://www.timesofisrael.com/bahrain-a-tiny-country-in-the-shadow-of-iran</w:t>
        </w:r>
      </w:hyperlink>
      <w:r>
        <w:rPr>
          <w:rFonts w:ascii="arial" w:eastAsia="arial" w:hAnsi="arial" w:cs="arial"/>
          <w:b w:val="0"/>
          <w:i w:val="0"/>
          <w:strike w:val="0"/>
          <w:noProof w:val="0"/>
          <w:color w:val="000000"/>
          <w:position w:val="0"/>
          <w:sz w:val="20"/>
          <w:u w:val="none"/>
          <w:vertAlign w:val="baseline"/>
        </w:rPr>
        <w:t xml:space="preserve">/ [ 9]: </w:t>
      </w:r>
      <w:hyperlink r:id="rId1693" w:history="1">
        <w:r>
          <w:rPr>
            <w:rFonts w:ascii="arial" w:eastAsia="arial" w:hAnsi="arial" w:cs="arial"/>
            <w:b w:val="0"/>
            <w:i/>
            <w:strike w:val="0"/>
            <w:noProof w:val="0"/>
            <w:color w:val="0077CC"/>
            <w:position w:val="0"/>
            <w:sz w:val="20"/>
            <w:u w:val="single"/>
            <w:vertAlign w:val="baseline"/>
          </w:rPr>
          <w:t>https://t.co/lv87KLFmXb</w:t>
        </w:r>
      </w:hyperlink>
      <w:r>
        <w:rPr>
          <w:rFonts w:ascii="arial" w:eastAsia="arial" w:hAnsi="arial" w:cs="arial"/>
          <w:b w:val="0"/>
          <w:i w:val="0"/>
          <w:strike w:val="0"/>
          <w:noProof w:val="0"/>
          <w:color w:val="000000"/>
          <w:position w:val="0"/>
          <w:sz w:val="20"/>
          <w:u w:val="none"/>
          <w:vertAlign w:val="baseline"/>
        </w:rPr>
        <w:t xml:space="preserve"> [ 10]: </w:t>
      </w:r>
      <w:hyperlink r:id="rId1694" w:history="1">
        <w:r>
          <w:rPr>
            <w:rFonts w:ascii="arial" w:eastAsia="arial" w:hAnsi="arial" w:cs="arial"/>
            <w:b w:val="0"/>
            <w:i/>
            <w:strike w:val="0"/>
            <w:noProof w:val="0"/>
            <w:color w:val="0077CC"/>
            <w:position w:val="0"/>
            <w:sz w:val="20"/>
            <w:u w:val="single"/>
            <w:vertAlign w:val="baseline"/>
          </w:rPr>
          <w:t>https://twitter.com/NoahPollak/status/1304445633349050373?ref_src=twsrc%5Etfw</w:t>
        </w:r>
      </w:hyperlink>
      <w:r>
        <w:rPr>
          <w:rFonts w:ascii="arial" w:eastAsia="arial" w:hAnsi="arial" w:cs="arial"/>
          <w:b w:val="0"/>
          <w:i w:val="0"/>
          <w:strike w:val="0"/>
          <w:noProof w:val="0"/>
          <w:color w:val="000000"/>
          <w:position w:val="0"/>
          <w:sz w:val="20"/>
          <w:u w:val="none"/>
          <w:vertAlign w:val="baseline"/>
        </w:rPr>
        <w:t xml:space="preserve"> [ 11]: </w:t>
      </w:r>
      <w:hyperlink r:id="rId1695" w:history="1">
        <w:r>
          <w:rPr>
            <w:rFonts w:ascii="arial" w:eastAsia="arial" w:hAnsi="arial" w:cs="arial"/>
            <w:b w:val="0"/>
            <w:i/>
            <w:strike w:val="0"/>
            <w:noProof w:val="0"/>
            <w:color w:val="0077CC"/>
            <w:position w:val="0"/>
            <w:sz w:val="20"/>
            <w:u w:val="single"/>
            <w:vertAlign w:val="baseline"/>
          </w:rPr>
          <w:t>https://www.timesofisrael.com/palestinians-denounce-israel-bahrain-deal-as-another-stab-in-the-back</w:t>
        </w:r>
      </w:hyperlink>
      <w:r>
        <w:rPr>
          <w:rFonts w:ascii="arial" w:eastAsia="arial" w:hAnsi="arial" w:cs="arial"/>
          <w:b w:val="0"/>
          <w:i w:val="0"/>
          <w:strike w:val="0"/>
          <w:noProof w:val="0"/>
          <w:color w:val="000000"/>
          <w:position w:val="0"/>
          <w:sz w:val="20"/>
          <w:u w:val="none"/>
          <w:vertAlign w:val="baseline"/>
        </w:rPr>
        <w:t xml:space="preserve">/ [ 12]: </w:t>
      </w:r>
      <w:hyperlink r:id="rId1696" w:history="1">
        <w:r>
          <w:rPr>
            <w:rFonts w:ascii="arial" w:eastAsia="arial" w:hAnsi="arial" w:cs="arial"/>
            <w:b w:val="0"/>
            <w:i/>
            <w:strike w:val="0"/>
            <w:noProof w:val="0"/>
            <w:color w:val="0077CC"/>
            <w:position w:val="0"/>
            <w:sz w:val="20"/>
            <w:u w:val="single"/>
            <w:vertAlign w:val="baseline"/>
          </w:rPr>
          <w:t>https://freebeacon.com/democrats/detroit-police-chief-slams-rashida-tlaib-for-false-claims-against-department/</w:t>
        </w:r>
      </w:hyperlink>
      <w:r>
        <w:rPr>
          <w:rFonts w:ascii="arial" w:eastAsia="arial" w:hAnsi="arial" w:cs="arial"/>
          <w:b w:val="0"/>
          <w:i w:val="0"/>
          <w:strike w:val="0"/>
          <w:noProof w:val="0"/>
          <w:color w:val="000000"/>
          <w:position w:val="0"/>
          <w:sz w:val="20"/>
          <w:u w:val="none"/>
          <w:vertAlign w:val="baseline"/>
        </w:rPr>
        <w:t xml:space="preserve"> [ 13]: </w:t>
      </w:r>
      <w:hyperlink r:id="rId1683" w:history="1">
        <w:r>
          <w:rPr>
            <w:rFonts w:ascii="arial" w:eastAsia="arial" w:hAnsi="arial" w:cs="arial"/>
            <w:b w:val="0"/>
            <w:i/>
            <w:strike w:val="0"/>
            <w:noProof w:val="0"/>
            <w:color w:val="0077CC"/>
            <w:position w:val="0"/>
            <w:sz w:val="20"/>
            <w:u w:val="single"/>
            <w:vertAlign w:val="baseline"/>
          </w:rPr>
          <w:t>https://t.co/axYuRJrjd4</w:t>
        </w:r>
      </w:hyperlink>
      <w:r>
        <w:rPr>
          <w:rFonts w:ascii="arial" w:eastAsia="arial" w:hAnsi="arial" w:cs="arial"/>
          <w:b w:val="0"/>
          <w:i w:val="0"/>
          <w:strike w:val="0"/>
          <w:noProof w:val="0"/>
          <w:color w:val="000000"/>
          <w:position w:val="0"/>
          <w:sz w:val="20"/>
          <w:u w:val="none"/>
          <w:vertAlign w:val="baseline"/>
        </w:rPr>
        <w:t xml:space="preserve"> [ 14]: </w:t>
      </w:r>
      <w:hyperlink r:id="rId1697" w:history="1">
        <w:r>
          <w:rPr>
            <w:rFonts w:ascii="arial" w:eastAsia="arial" w:hAnsi="arial" w:cs="arial"/>
            <w:b w:val="0"/>
            <w:i/>
            <w:strike w:val="0"/>
            <w:noProof w:val="0"/>
            <w:color w:val="0077CC"/>
            <w:position w:val="0"/>
            <w:sz w:val="20"/>
            <w:u w:val="single"/>
            <w:vertAlign w:val="baseline"/>
          </w:rPr>
          <w:t>https://twitter.com/mattyglesias/status/1304144273160499200?ref_src=twsrc%5Etfw</w:t>
        </w:r>
      </w:hyperlink>
      <w:r>
        <w:rPr>
          <w:rFonts w:ascii="arial" w:eastAsia="arial" w:hAnsi="arial" w:cs="arial"/>
          <w:b w:val="0"/>
          <w:i w:val="0"/>
          <w:strike w:val="0"/>
          <w:noProof w:val="0"/>
          <w:color w:val="000000"/>
          <w:position w:val="0"/>
          <w:sz w:val="20"/>
          <w:u w:val="none"/>
          <w:vertAlign w:val="baseline"/>
        </w:rPr>
        <w:t xml:space="preserve"> [ 15]: </w:t>
      </w:r>
      <w:hyperlink r:id="rId1698" w:history="1">
        <w:r>
          <w:rPr>
            <w:rFonts w:ascii="arial" w:eastAsia="arial" w:hAnsi="arial" w:cs="arial"/>
            <w:b w:val="0"/>
            <w:i/>
            <w:strike w:val="0"/>
            <w:noProof w:val="0"/>
            <w:color w:val="0077CC"/>
            <w:position w:val="0"/>
            <w:sz w:val="20"/>
            <w:u w:val="single"/>
            <w:vertAlign w:val="baseline"/>
          </w:rPr>
          <w:t>https://twitter.com/hashtag/Biden?src=hash&amp;#38;ref_src=twsrc%5Etfw</w:t>
        </w:r>
      </w:hyperlink>
      <w:r>
        <w:rPr>
          <w:rFonts w:ascii="arial" w:eastAsia="arial" w:hAnsi="arial" w:cs="arial"/>
          <w:b w:val="0"/>
          <w:i w:val="0"/>
          <w:strike w:val="0"/>
          <w:noProof w:val="0"/>
          <w:color w:val="000000"/>
          <w:position w:val="0"/>
          <w:sz w:val="20"/>
          <w:u w:val="none"/>
          <w:vertAlign w:val="baseline"/>
        </w:rPr>
        <w:t xml:space="preserve"> [ 16]: </w:t>
      </w:r>
      <w:hyperlink r:id="rId1699"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[ 17]: </w:t>
      </w:r>
      <w:hyperlink r:id="rId1700" w:history="1">
        <w:r>
          <w:rPr>
            <w:rFonts w:ascii="arial" w:eastAsia="arial" w:hAnsi="arial" w:cs="arial"/>
            <w:b w:val="0"/>
            <w:i/>
            <w:strike w:val="0"/>
            <w:noProof w:val="0"/>
            <w:color w:val="0077CC"/>
            <w:position w:val="0"/>
            <w:sz w:val="20"/>
            <w:u w:val="single"/>
            <w:vertAlign w:val="baseline"/>
          </w:rPr>
          <w:t>https://twitter.com/hashtag/JStreet?src=hash&amp;#38;ref_src=twsrc%5Etfw</w:t>
        </w:r>
      </w:hyperlink>
      <w:r>
        <w:rPr>
          <w:rFonts w:ascii="arial" w:eastAsia="arial" w:hAnsi="arial" w:cs="arial"/>
          <w:b w:val="0"/>
          <w:i w:val="0"/>
          <w:strike w:val="0"/>
          <w:noProof w:val="0"/>
          <w:color w:val="000000"/>
          <w:position w:val="0"/>
          <w:sz w:val="20"/>
          <w:u w:val="none"/>
          <w:vertAlign w:val="baseline"/>
        </w:rPr>
        <w:t xml:space="preserve"> [ 18]: </w:t>
      </w:r>
      <w:hyperlink r:id="rId1701" w:history="1">
        <w:r>
          <w:rPr>
            <w:rFonts w:ascii="arial" w:eastAsia="arial" w:hAnsi="arial" w:cs="arial"/>
            <w:b w:val="0"/>
            <w:i/>
            <w:strike w:val="0"/>
            <w:noProof w:val="0"/>
            <w:color w:val="0077CC"/>
            <w:position w:val="0"/>
            <w:sz w:val="20"/>
            <w:u w:val="single"/>
            <w:vertAlign w:val="baseline"/>
          </w:rPr>
          <w:t>https://t.co/LAGnrxdc2O</w:t>
        </w:r>
      </w:hyperlink>
      <w:r>
        <w:rPr>
          <w:rFonts w:ascii="arial" w:eastAsia="arial" w:hAnsi="arial" w:cs="arial"/>
          <w:b w:val="0"/>
          <w:i w:val="0"/>
          <w:strike w:val="0"/>
          <w:noProof w:val="0"/>
          <w:color w:val="000000"/>
          <w:position w:val="0"/>
          <w:sz w:val="20"/>
          <w:u w:val="none"/>
          <w:vertAlign w:val="baseline"/>
        </w:rPr>
        <w:t xml:space="preserve"> [ 19]: </w:t>
      </w:r>
      <w:hyperlink r:id="rId1702" w:history="1">
        <w:r>
          <w:rPr>
            <w:rFonts w:ascii="arial" w:eastAsia="arial" w:hAnsi="arial" w:cs="arial"/>
            <w:b w:val="0"/>
            <w:i/>
            <w:strike w:val="0"/>
            <w:noProof w:val="0"/>
            <w:color w:val="0077CC"/>
            <w:position w:val="0"/>
            <w:sz w:val="20"/>
            <w:u w:val="single"/>
            <w:vertAlign w:val="baseline"/>
          </w:rPr>
          <w:t>https://twitter.com/Ostrov_A/status/1304268539675672578?ref_src=twsrc%5Etfw</w:t>
        </w:r>
      </w:hyperlink>
      <w:r>
        <w:rPr>
          <w:rFonts w:ascii="arial" w:eastAsia="arial" w:hAnsi="arial" w:cs="arial"/>
          <w:b w:val="0"/>
          <w:i w:val="0"/>
          <w:strike w:val="0"/>
          <w:noProof w:val="0"/>
          <w:color w:val="000000"/>
          <w:position w:val="0"/>
          <w:sz w:val="20"/>
          <w:u w:val="none"/>
          <w:vertAlign w:val="baseline"/>
        </w:rPr>
        <w:t xml:space="preserve"> [ 20]: </w:t>
      </w:r>
      <w:hyperlink r:id="rId1703" w:history="1">
        <w:r>
          <w:rPr>
            <w:rFonts w:ascii="arial" w:eastAsia="arial" w:hAnsi="arial" w:cs="arial"/>
            <w:b w:val="0"/>
            <w:i/>
            <w:strike w:val="0"/>
            <w:noProof w:val="0"/>
            <w:color w:val="0077CC"/>
            <w:position w:val="0"/>
            <w:sz w:val="20"/>
            <w:u w:val="single"/>
            <w:vertAlign w:val="baseline"/>
          </w:rPr>
          <w:t>https://jewishjournal.com/news/california/321483/80-jewish-groups-call-for-newsom-to-veto-high-school-ethnic-studies-bill/</w:t>
        </w:r>
      </w:hyperlink>
      <w:r>
        <w:rPr>
          <w:rFonts w:ascii="arial" w:eastAsia="arial" w:hAnsi="arial" w:cs="arial"/>
          <w:b w:val="0"/>
          <w:i w:val="0"/>
          <w:strike w:val="0"/>
          <w:noProof w:val="0"/>
          <w:color w:val="000000"/>
          <w:position w:val="0"/>
          <w:sz w:val="20"/>
          <w:u w:val="none"/>
          <w:vertAlign w:val="baseline"/>
        </w:rPr>
        <w:t xml:space="preserve"> [ 21]: </w:t>
      </w:r>
      <w:hyperlink r:id="rId1704" w:history="1">
        <w:r>
          <w:rPr>
            <w:rFonts w:ascii="arial" w:eastAsia="arial" w:hAnsi="arial" w:cs="arial"/>
            <w:b w:val="0"/>
            <w:i/>
            <w:strike w:val="0"/>
            <w:noProof w:val="0"/>
            <w:color w:val="0077CC"/>
            <w:position w:val="0"/>
            <w:sz w:val="20"/>
            <w:u w:val="single"/>
            <w:vertAlign w:val="baseline"/>
          </w:rPr>
          <w:t>https://www.algemeiner.com/2020/09/11/unrwa-communications-director-to-address-pro-bds-conference/</w:t>
        </w:r>
      </w:hyperlink>
      <w:r>
        <w:rPr>
          <w:rFonts w:ascii="arial" w:eastAsia="arial" w:hAnsi="arial" w:cs="arial"/>
          <w:b w:val="0"/>
          <w:i w:val="0"/>
          <w:strike w:val="0"/>
          <w:noProof w:val="0"/>
          <w:color w:val="000000"/>
          <w:position w:val="0"/>
          <w:sz w:val="20"/>
          <w:u w:val="none"/>
          <w:vertAlign w:val="baseline"/>
        </w:rPr>
        <w:t xml:space="preserve"> [ 22]: </w:t>
      </w:r>
      <w:hyperlink r:id="rId1600" w:history="1">
        <w:r>
          <w:rPr>
            <w:rFonts w:ascii="arial" w:eastAsia="arial" w:hAnsi="arial" w:cs="arial"/>
            <w:b w:val="0"/>
            <w:i/>
            <w:strike w:val="0"/>
            <w:noProof w:val="0"/>
            <w:color w:val="0077CC"/>
            <w:position w:val="0"/>
            <w:sz w:val="20"/>
            <w:u w:val="single"/>
            <w:vertAlign w:val="baseline"/>
          </w:rPr>
          <w:t>https://twitter.com/PeterBeinart?ref_src=twsrc%5Etfw</w:t>
        </w:r>
      </w:hyperlink>
      <w:r>
        <w:rPr>
          <w:rFonts w:ascii="arial" w:eastAsia="arial" w:hAnsi="arial" w:cs="arial"/>
          <w:b w:val="0"/>
          <w:i w:val="0"/>
          <w:strike w:val="0"/>
          <w:noProof w:val="0"/>
          <w:color w:val="000000"/>
          <w:position w:val="0"/>
          <w:sz w:val="20"/>
          <w:u w:val="none"/>
          <w:vertAlign w:val="baseline"/>
        </w:rPr>
        <w:t xml:space="preserve"> [ 23]: </w:t>
      </w:r>
      <w:hyperlink r:id="rId1705" w:history="1">
        <w:r>
          <w:rPr>
            <w:rFonts w:ascii="arial" w:eastAsia="arial" w:hAnsi="arial" w:cs="arial"/>
            <w:b w:val="0"/>
            <w:i/>
            <w:strike w:val="0"/>
            <w:noProof w:val="0"/>
            <w:color w:val="0077CC"/>
            <w:position w:val="0"/>
            <w:sz w:val="20"/>
            <w:u w:val="single"/>
            <w:vertAlign w:val="baseline"/>
          </w:rPr>
          <w:t>https://t.co/zqQEsic2Al</w:t>
        </w:r>
      </w:hyperlink>
      <w:r>
        <w:rPr>
          <w:rFonts w:ascii="arial" w:eastAsia="arial" w:hAnsi="arial" w:cs="arial"/>
          <w:b w:val="0"/>
          <w:i w:val="0"/>
          <w:strike w:val="0"/>
          <w:noProof w:val="0"/>
          <w:color w:val="000000"/>
          <w:position w:val="0"/>
          <w:sz w:val="20"/>
          <w:u w:val="none"/>
          <w:vertAlign w:val="baseline"/>
        </w:rPr>
        <w:t xml:space="preserve"> [ 24]: </w:t>
      </w:r>
      <w:hyperlink r:id="rId1706" w:history="1">
        <w:r>
          <w:rPr>
            <w:rFonts w:ascii="arial" w:eastAsia="arial" w:hAnsi="arial" w:cs="arial"/>
            <w:b w:val="0"/>
            <w:i/>
            <w:strike w:val="0"/>
            <w:noProof w:val="0"/>
            <w:color w:val="0077CC"/>
            <w:position w:val="0"/>
            <w:sz w:val="20"/>
            <w:u w:val="single"/>
            <w:vertAlign w:val="baseline"/>
          </w:rPr>
          <w:t>https://twitter.com/ConspiracyLibel/status/1304384228927385601?ref_src=twsrc%5Etfw</w:t>
        </w:r>
      </w:hyperlink>
      <w:r>
        <w:rPr>
          <w:rFonts w:ascii="arial" w:eastAsia="arial" w:hAnsi="arial" w:cs="arial"/>
          <w:b w:val="0"/>
          <w:i w:val="0"/>
          <w:strike w:val="0"/>
          <w:noProof w:val="0"/>
          <w:color w:val="000000"/>
          <w:position w:val="0"/>
          <w:sz w:val="20"/>
          <w:u w:val="none"/>
          <w:vertAlign w:val="baseline"/>
        </w:rPr>
        <w:t xml:space="preserve"> [ 25]: </w:t>
      </w:r>
      <w:hyperlink r:id="rId1707" w:history="1">
        <w:r>
          <w:rPr>
            <w:rFonts w:ascii="arial" w:eastAsia="arial" w:hAnsi="arial" w:cs="arial"/>
            <w:b w:val="0"/>
            <w:i/>
            <w:strike w:val="0"/>
            <w:noProof w:val="0"/>
            <w:color w:val="0077CC"/>
            <w:position w:val="0"/>
            <w:sz w:val="20"/>
            <w:u w:val="single"/>
            <w:vertAlign w:val="baseline"/>
          </w:rPr>
          <w:t>https://twitter.com/NEUnion?ref_src=twsrc%5Etfw</w:t>
        </w:r>
      </w:hyperlink>
      <w:r>
        <w:rPr>
          <w:rFonts w:ascii="arial" w:eastAsia="arial" w:hAnsi="arial" w:cs="arial"/>
          <w:b w:val="0"/>
          <w:i w:val="0"/>
          <w:strike w:val="0"/>
          <w:noProof w:val="0"/>
          <w:color w:val="000000"/>
          <w:position w:val="0"/>
          <w:sz w:val="20"/>
          <w:u w:val="none"/>
          <w:vertAlign w:val="baseline"/>
        </w:rPr>
        <w:t xml:space="preserve"> [ 26]: </w:t>
      </w:r>
      <w:hyperlink r:id="rId1708" w:history="1">
        <w:r>
          <w:rPr>
            <w:rFonts w:ascii="arial" w:eastAsia="arial" w:hAnsi="arial" w:cs="arial"/>
            <w:b w:val="0"/>
            <w:i/>
            <w:strike w:val="0"/>
            <w:noProof w:val="0"/>
            <w:color w:val="0077CC"/>
            <w:position w:val="0"/>
            <w:sz w:val="20"/>
            <w:u w:val="single"/>
            <w:vertAlign w:val="baseline"/>
          </w:rPr>
          <w:t>https://t.co/CvBTHKdFs1</w:t>
        </w:r>
      </w:hyperlink>
      <w:r>
        <w:rPr>
          <w:rFonts w:ascii="arial" w:eastAsia="arial" w:hAnsi="arial" w:cs="arial"/>
          <w:b w:val="0"/>
          <w:i w:val="0"/>
          <w:strike w:val="0"/>
          <w:noProof w:val="0"/>
          <w:color w:val="000000"/>
          <w:position w:val="0"/>
          <w:sz w:val="20"/>
          <w:u w:val="none"/>
          <w:vertAlign w:val="baseline"/>
        </w:rPr>
        <w:t xml:space="preserve"> [ 27]: </w:t>
      </w:r>
      <w:hyperlink r:id="rId1709" w:history="1">
        <w:r>
          <w:rPr>
            <w:rFonts w:ascii="arial" w:eastAsia="arial" w:hAnsi="arial" w:cs="arial"/>
            <w:b w:val="0"/>
            <w:i/>
            <w:strike w:val="0"/>
            <w:noProof w:val="0"/>
            <w:color w:val="0077CC"/>
            <w:position w:val="0"/>
            <w:sz w:val="20"/>
            <w:u w:val="single"/>
            <w:vertAlign w:val="baseline"/>
          </w:rPr>
          <w:t>https://twitter.com/mishtal/status/1304303353250361345?ref_src=twsrc%5Etfw</w:t>
        </w:r>
      </w:hyperlink>
      <w:r>
        <w:rPr>
          <w:rFonts w:ascii="arial" w:eastAsia="arial" w:hAnsi="arial" w:cs="arial"/>
          <w:b w:val="0"/>
          <w:i w:val="0"/>
          <w:strike w:val="0"/>
          <w:noProof w:val="0"/>
          <w:color w:val="000000"/>
          <w:position w:val="0"/>
          <w:sz w:val="20"/>
          <w:u w:val="none"/>
          <w:vertAlign w:val="baseline"/>
        </w:rPr>
        <w:t xml:space="preserve"> [ 28]: </w:t>
      </w:r>
      <w:hyperlink r:id="rId1710" w:history="1">
        <w:r>
          <w:rPr>
            <w:rFonts w:ascii="arial" w:eastAsia="arial" w:hAnsi="arial" w:cs="arial"/>
            <w:b w:val="0"/>
            <w:i/>
            <w:strike w:val="0"/>
            <w:noProof w:val="0"/>
            <w:color w:val="0077CC"/>
            <w:position w:val="0"/>
            <w:sz w:val="20"/>
            <w:u w:val="single"/>
            <w:vertAlign w:val="baseline"/>
          </w:rPr>
          <w:t>https://twitter.com/SFSU?ref_src=twsrc%5Etfw</w:t>
        </w:r>
      </w:hyperlink>
      <w:r>
        <w:rPr>
          <w:rFonts w:ascii="arial" w:eastAsia="arial" w:hAnsi="arial" w:cs="arial"/>
          <w:b w:val="0"/>
          <w:i w:val="0"/>
          <w:strike w:val="0"/>
          <w:noProof w:val="0"/>
          <w:color w:val="000000"/>
          <w:position w:val="0"/>
          <w:sz w:val="20"/>
          <w:u w:val="none"/>
          <w:vertAlign w:val="baseline"/>
        </w:rPr>
        <w:t xml:space="preserve"> [ 29]: </w:t>
      </w:r>
      <w:hyperlink r:id="rId1711" w:history="1">
        <w:r>
          <w:rPr>
            <w:rFonts w:ascii="arial" w:eastAsia="arial" w:hAnsi="arial" w:cs="arial"/>
            <w:b w:val="0"/>
            <w:i/>
            <w:strike w:val="0"/>
            <w:noProof w:val="0"/>
            <w:color w:val="0077CC"/>
            <w:position w:val="0"/>
            <w:sz w:val="20"/>
            <w:u w:val="single"/>
            <w:vertAlign w:val="baseline"/>
          </w:rPr>
          <w:t>https://t.co/7bCLBanDc3</w:t>
        </w:r>
      </w:hyperlink>
      <w:r>
        <w:rPr>
          <w:rFonts w:ascii="arial" w:eastAsia="arial" w:hAnsi="arial" w:cs="arial"/>
          <w:b w:val="0"/>
          <w:i w:val="0"/>
          <w:strike w:val="0"/>
          <w:noProof w:val="0"/>
          <w:color w:val="000000"/>
          <w:position w:val="0"/>
          <w:sz w:val="20"/>
          <w:u w:val="none"/>
          <w:vertAlign w:val="baseline"/>
        </w:rPr>
        <w:t xml:space="preserve"> [ 30]: </w:t>
      </w:r>
      <w:hyperlink r:id="rId1712" w:history="1">
        <w:r>
          <w:rPr>
            <w:rFonts w:ascii="arial" w:eastAsia="arial" w:hAnsi="arial" w:cs="arial"/>
            <w:b w:val="0"/>
            <w:i/>
            <w:strike w:val="0"/>
            <w:noProof w:val="0"/>
            <w:color w:val="0077CC"/>
            <w:position w:val="0"/>
            <w:sz w:val="20"/>
            <w:u w:val="single"/>
            <w:vertAlign w:val="baseline"/>
          </w:rPr>
          <w:t>https://twitter.com/TheMossadIL/status/1304123418732892160?ref_src=twsrc%5Etfw</w:t>
        </w:r>
      </w:hyperlink>
      <w:r>
        <w:rPr>
          <w:rFonts w:ascii="arial" w:eastAsia="arial" w:hAnsi="arial" w:cs="arial"/>
          <w:b w:val="0"/>
          <w:i w:val="0"/>
          <w:strike w:val="0"/>
          <w:noProof w:val="0"/>
          <w:color w:val="000000"/>
          <w:position w:val="0"/>
          <w:sz w:val="20"/>
          <w:u w:val="none"/>
          <w:vertAlign w:val="baseline"/>
        </w:rPr>
        <w:t xml:space="preserve"> [ 31]: </w:t>
      </w:r>
      <w:hyperlink r:id="rId1713" w:history="1">
        <w:r>
          <w:rPr>
            <w:rFonts w:ascii="arial" w:eastAsia="arial" w:hAnsi="arial" w:cs="arial"/>
            <w:b w:val="0"/>
            <w:i/>
            <w:strike w:val="0"/>
            <w:noProof w:val="0"/>
            <w:color w:val="0077CC"/>
            <w:position w:val="0"/>
            <w:sz w:val="20"/>
            <w:u w:val="single"/>
            <w:vertAlign w:val="baseline"/>
          </w:rPr>
          <w:t>https://www.gatestoneinstitute.org/16308/sweden-confiscating-books</w:t>
        </w:r>
      </w:hyperlink>
      <w:r>
        <w:rPr>
          <w:rFonts w:ascii="arial" w:eastAsia="arial" w:hAnsi="arial" w:cs="arial"/>
          <w:b w:val="0"/>
          <w:i w:val="0"/>
          <w:strike w:val="0"/>
          <w:noProof w:val="0"/>
          <w:color w:val="000000"/>
          <w:position w:val="0"/>
          <w:sz w:val="20"/>
          <w:u w:val="none"/>
          <w:vertAlign w:val="baseline"/>
        </w:rPr>
        <w:t xml:space="preserve"> [ 32]: </w:t>
      </w:r>
      <w:hyperlink r:id="rId1714" w:history="1">
        <w:r>
          <w:rPr>
            <w:rFonts w:ascii="arial" w:eastAsia="arial" w:hAnsi="arial" w:cs="arial"/>
            <w:b w:val="0"/>
            <w:i/>
            <w:strike w:val="0"/>
            <w:noProof w:val="0"/>
            <w:color w:val="0077CC"/>
            <w:position w:val="0"/>
            <w:sz w:val="20"/>
            <w:u w:val="single"/>
            <w:vertAlign w:val="baseline"/>
          </w:rPr>
          <w:t>https://camera-uk.org/2020/09/11/bbc-refuses-to-correct-erroneous-oslo-accords-claims/</w:t>
        </w:r>
      </w:hyperlink>
      <w:r>
        <w:rPr>
          <w:rFonts w:ascii="arial" w:eastAsia="arial" w:hAnsi="arial" w:cs="arial"/>
          <w:b w:val="0"/>
          <w:i w:val="0"/>
          <w:strike w:val="0"/>
          <w:noProof w:val="0"/>
          <w:color w:val="000000"/>
          <w:position w:val="0"/>
          <w:sz w:val="20"/>
          <w:u w:val="none"/>
          <w:vertAlign w:val="baseline"/>
        </w:rPr>
        <w:t xml:space="preserve"> [ 33]: </w:t>
      </w:r>
      <w:hyperlink r:id="rId1715" w:history="1">
        <w:r>
          <w:rPr>
            <w:rFonts w:ascii="arial" w:eastAsia="arial" w:hAnsi="arial" w:cs="arial"/>
            <w:b w:val="0"/>
            <w:i/>
            <w:strike w:val="0"/>
            <w:noProof w:val="0"/>
            <w:color w:val="0077CC"/>
            <w:position w:val="0"/>
            <w:sz w:val="20"/>
            <w:u w:val="single"/>
            <w:vertAlign w:val="baseline"/>
          </w:rPr>
          <w:t>http://www.foxnews.com/us/rabbis-jeff-bezos-splc-amazon-hate-groups</w:t>
        </w:r>
      </w:hyperlink>
      <w:r>
        <w:rPr>
          <w:rFonts w:ascii="arial" w:eastAsia="arial" w:hAnsi="arial" w:cs="arial"/>
          <w:b w:val="0"/>
          <w:i w:val="0"/>
          <w:strike w:val="0"/>
          <w:noProof w:val="0"/>
          <w:color w:val="000000"/>
          <w:position w:val="0"/>
          <w:sz w:val="20"/>
          <w:u w:val="none"/>
          <w:vertAlign w:val="baseline"/>
        </w:rPr>
        <w:t xml:space="preserve"> [ 34]: </w:t>
      </w:r>
      <w:hyperlink r:id="rId1716" w:history="1">
        <w:r>
          <w:rPr>
            <w:rFonts w:ascii="arial" w:eastAsia="arial" w:hAnsi="arial" w:cs="arial"/>
            <w:b w:val="0"/>
            <w:i/>
            <w:strike w:val="0"/>
            <w:noProof w:val="0"/>
            <w:color w:val="0077CC"/>
            <w:position w:val="0"/>
            <w:sz w:val="20"/>
            <w:u w:val="single"/>
            <w:vertAlign w:val="baseline"/>
          </w:rPr>
          <w:t>https://camera-uk.org/2020/09/09/guardian-article-misleads-on-french-antisemitism/</w:t>
        </w:r>
      </w:hyperlink>
      <w:r>
        <w:rPr>
          <w:rFonts w:ascii="arial" w:eastAsia="arial" w:hAnsi="arial" w:cs="arial"/>
          <w:b w:val="0"/>
          <w:i w:val="0"/>
          <w:strike w:val="0"/>
          <w:noProof w:val="0"/>
          <w:color w:val="000000"/>
          <w:position w:val="0"/>
          <w:sz w:val="20"/>
          <w:u w:val="none"/>
          <w:vertAlign w:val="baseline"/>
        </w:rPr>
        <w:t xml:space="preserve"> [ 35]: </w:t>
      </w:r>
      <w:hyperlink r:id="rId1717" w:history="1">
        <w:r>
          <w:rPr>
            <w:rFonts w:ascii="arial" w:eastAsia="arial" w:hAnsi="arial" w:cs="arial"/>
            <w:b w:val="0"/>
            <w:i/>
            <w:strike w:val="0"/>
            <w:noProof w:val="0"/>
            <w:color w:val="0077CC"/>
            <w:position w:val="0"/>
            <w:sz w:val="20"/>
            <w:u w:val="single"/>
            <w:vertAlign w:val="baseline"/>
          </w:rPr>
          <w:t>https://www.algemeiner.com/2020/09/10/antisemitism-doesnt-stop-at-national-borders-german-interior-minister-tells-eu-conference/</w:t>
        </w:r>
      </w:hyperlink>
      <w:r>
        <w:rPr>
          <w:rFonts w:ascii="arial" w:eastAsia="arial" w:hAnsi="arial" w:cs="arial"/>
          <w:b w:val="0"/>
          <w:i w:val="0"/>
          <w:strike w:val="0"/>
          <w:noProof w:val="0"/>
          <w:color w:val="000000"/>
          <w:position w:val="0"/>
          <w:sz w:val="20"/>
          <w:u w:val="none"/>
          <w:vertAlign w:val="baseline"/>
        </w:rPr>
        <w:t xml:space="preserve"> [ 36]: </w:t>
      </w:r>
      <w:hyperlink r:id="rId1718" w:history="1">
        <w:r>
          <w:rPr>
            <w:rFonts w:ascii="arial" w:eastAsia="arial" w:hAnsi="arial" w:cs="arial"/>
            <w:b w:val="0"/>
            <w:i/>
            <w:strike w:val="0"/>
            <w:noProof w:val="0"/>
            <w:color w:val="0077CC"/>
            <w:position w:val="0"/>
            <w:sz w:val="20"/>
            <w:u w:val="single"/>
            <w:vertAlign w:val="baseline"/>
          </w:rPr>
          <w:t>https://www.timesofisrael.com/go-beat-up-a-zionist-ny-hospital-wants-to-fire-doctor-for-anti-semitic-posts</w:t>
        </w:r>
      </w:hyperlink>
      <w:r>
        <w:rPr>
          <w:rFonts w:ascii="arial" w:eastAsia="arial" w:hAnsi="arial" w:cs="arial"/>
          <w:b w:val="0"/>
          <w:i w:val="0"/>
          <w:strike w:val="0"/>
          <w:noProof w:val="0"/>
          <w:color w:val="000000"/>
          <w:position w:val="0"/>
          <w:sz w:val="20"/>
          <w:u w:val="none"/>
          <w:vertAlign w:val="baseline"/>
        </w:rPr>
        <w:t xml:space="preserve">/ [ 37]: </w:t>
      </w:r>
      <w:hyperlink r:id="rId1684" w:history="1">
        <w:r>
          <w:rPr>
            <w:rFonts w:ascii="arial" w:eastAsia="arial" w:hAnsi="arial" w:cs="arial"/>
            <w:b w:val="0"/>
            <w:i/>
            <w:strike w:val="0"/>
            <w:noProof w:val="0"/>
            <w:color w:val="0077CC"/>
            <w:position w:val="0"/>
            <w:sz w:val="20"/>
            <w:u w:val="single"/>
            <w:vertAlign w:val="baseline"/>
          </w:rPr>
          <w:t>https://t.co/OS8oPj0Lcw</w:t>
        </w:r>
      </w:hyperlink>
      <w:r>
        <w:rPr>
          <w:rFonts w:ascii="arial" w:eastAsia="arial" w:hAnsi="arial" w:cs="arial"/>
          <w:b w:val="0"/>
          <w:i w:val="0"/>
          <w:strike w:val="0"/>
          <w:noProof w:val="0"/>
          <w:color w:val="000000"/>
          <w:position w:val="0"/>
          <w:sz w:val="20"/>
          <w:u w:val="none"/>
          <w:vertAlign w:val="baseline"/>
        </w:rPr>
        <w:t xml:space="preserve"> [ 38]: </w:t>
      </w:r>
      <w:hyperlink r:id="rId1719" w:history="1">
        <w:r>
          <w:rPr>
            <w:rFonts w:ascii="arial" w:eastAsia="arial" w:hAnsi="arial" w:cs="arial"/>
            <w:b w:val="0"/>
            <w:i/>
            <w:strike w:val="0"/>
            <w:noProof w:val="0"/>
            <w:color w:val="0077CC"/>
            <w:position w:val="0"/>
            <w:sz w:val="20"/>
            <w:u w:val="single"/>
            <w:vertAlign w:val="baseline"/>
          </w:rPr>
          <w:t>https://t.co/94sej5sqQw</w:t>
        </w:r>
      </w:hyperlink>
      <w:r>
        <w:rPr>
          <w:rFonts w:ascii="arial" w:eastAsia="arial" w:hAnsi="arial" w:cs="arial"/>
          <w:b w:val="0"/>
          <w:i w:val="0"/>
          <w:strike w:val="0"/>
          <w:noProof w:val="0"/>
          <w:color w:val="000000"/>
          <w:position w:val="0"/>
          <w:sz w:val="20"/>
          <w:u w:val="none"/>
          <w:vertAlign w:val="baseline"/>
        </w:rPr>
        <w:t xml:space="preserve"> [ 39]: </w:t>
      </w:r>
      <w:hyperlink r:id="rId1720" w:history="1">
        <w:r>
          <w:rPr>
            <w:rFonts w:ascii="arial" w:eastAsia="arial" w:hAnsi="arial" w:cs="arial"/>
            <w:b w:val="0"/>
            <w:i/>
            <w:strike w:val="0"/>
            <w:noProof w:val="0"/>
            <w:color w:val="0077CC"/>
            <w:position w:val="0"/>
            <w:sz w:val="20"/>
            <w:u w:val="single"/>
            <w:vertAlign w:val="baseline"/>
          </w:rPr>
          <w:t>https://twitter.com/canarymission/status/1304132979699200008?ref_src=twsrc%5Etfw</w:t>
        </w:r>
      </w:hyperlink>
      <w:r>
        <w:rPr>
          <w:rFonts w:ascii="arial" w:eastAsia="arial" w:hAnsi="arial" w:cs="arial"/>
          <w:b w:val="0"/>
          <w:i w:val="0"/>
          <w:strike w:val="0"/>
          <w:noProof w:val="0"/>
          <w:color w:val="000000"/>
          <w:position w:val="0"/>
          <w:sz w:val="20"/>
          <w:u w:val="none"/>
          <w:vertAlign w:val="baseline"/>
        </w:rPr>
        <w:t xml:space="preserve"> [ 40]: </w:t>
      </w:r>
      <w:hyperlink r:id="rId1721" w:history="1">
        <w:r>
          <w:rPr>
            <w:rFonts w:ascii="arial" w:eastAsia="arial" w:hAnsi="arial" w:cs="arial"/>
            <w:b w:val="0"/>
            <w:i/>
            <w:strike w:val="0"/>
            <w:noProof w:val="0"/>
            <w:color w:val="0077CC"/>
            <w:position w:val="0"/>
            <w:sz w:val="20"/>
            <w:u w:val="single"/>
            <w:vertAlign w:val="baseline"/>
          </w:rPr>
          <w:t>https://www.israelhayom.com/2020/09/11/yad-vashem-and-university-of-notre-dame-to-advance-holocaust-studies/</w:t>
        </w:r>
      </w:hyperlink>
      <w:r>
        <w:rPr>
          <w:rFonts w:ascii="arial" w:eastAsia="arial" w:hAnsi="arial" w:cs="arial"/>
          <w:b w:val="0"/>
          <w:i w:val="0"/>
          <w:strike w:val="0"/>
          <w:noProof w:val="0"/>
          <w:color w:val="000000"/>
          <w:position w:val="0"/>
          <w:sz w:val="20"/>
          <w:u w:val="none"/>
          <w:vertAlign w:val="baseline"/>
        </w:rPr>
        <w:t xml:space="preserve"> [ 41]: </w:t>
      </w:r>
      <w:hyperlink r:id="rId1722" w:history="1">
        <w:r>
          <w:rPr>
            <w:rFonts w:ascii="arial" w:eastAsia="arial" w:hAnsi="arial" w:cs="arial"/>
            <w:b w:val="0"/>
            <w:i/>
            <w:strike w:val="0"/>
            <w:noProof w:val="0"/>
            <w:color w:val="0077CC"/>
            <w:position w:val="0"/>
            <w:sz w:val="20"/>
            <w:u w:val="single"/>
            <w:vertAlign w:val="baseline"/>
          </w:rPr>
          <w:t>https://www.jpost.com/health-science/avi-neshers-movie-halts-production-due-to-coronavirus-lockdown-decision-641950</w:t>
        </w:r>
      </w:hyperlink>
      <w:r>
        <w:rPr>
          <w:rFonts w:ascii="arial" w:eastAsia="arial" w:hAnsi="arial" w:cs="arial"/>
          <w:b w:val="0"/>
          <w:i w:val="0"/>
          <w:strike w:val="0"/>
          <w:noProof w:val="0"/>
          <w:color w:val="000000"/>
          <w:position w:val="0"/>
          <w:sz w:val="20"/>
          <w:u w:val="none"/>
          <w:vertAlign w:val="baseline"/>
        </w:rPr>
        <w:t xml:space="preserve"> [ 42]: </w:t>
      </w:r>
      <w:hyperlink r:id="rId1723" w:history="1">
        <w:r>
          <w:rPr>
            <w:rFonts w:ascii="arial" w:eastAsia="arial" w:hAnsi="arial" w:cs="arial"/>
            <w:b w:val="0"/>
            <w:i/>
            <w:strike w:val="0"/>
            <w:noProof w:val="0"/>
            <w:color w:val="0077CC"/>
            <w:position w:val="0"/>
            <w:sz w:val="20"/>
            <w:u w:val="single"/>
            <w:vertAlign w:val="baseline"/>
          </w:rPr>
          <w:t>https://www.jpost.com/diaspora/film-about-rescuer-of-children-from-nazis-stars-anthony-hopkins-641921</w:t>
        </w:r>
      </w:hyperlink>
      <w:r>
        <w:rPr>
          <w:rFonts w:ascii="arial" w:eastAsia="arial" w:hAnsi="arial" w:cs="arial"/>
          <w:b w:val="0"/>
          <w:i w:val="0"/>
          <w:strike w:val="0"/>
          <w:noProof w:val="0"/>
          <w:color w:val="000000"/>
          <w:position w:val="0"/>
          <w:sz w:val="20"/>
          <w:u w:val="none"/>
          <w:vertAlign w:val="baseline"/>
        </w:rPr>
        <w:t xml:space="preserve"> [ 43]: </w:t>
      </w:r>
      <w:hyperlink r:id="rId1724" w:history="1">
        <w:r>
          <w:rPr>
            <w:rFonts w:ascii="arial" w:eastAsia="arial" w:hAnsi="arial" w:cs="arial"/>
            <w:b w:val="0"/>
            <w:i/>
            <w:strike w:val="0"/>
            <w:noProof w:val="0"/>
            <w:color w:val="0077CC"/>
            <w:position w:val="0"/>
            <w:sz w:val="20"/>
            <w:u w:val="single"/>
            <w:vertAlign w:val="baseline"/>
          </w:rPr>
          <w:t>http://www.youtube.com/embed/Xd-U0fkZcCc</w:t>
        </w:r>
      </w:hyperlink>
      <w:r>
        <w:rPr>
          <w:rFonts w:ascii="arial" w:eastAsia="arial" w:hAnsi="arial" w:cs="arial"/>
          <w:b w:val="0"/>
          <w:i w:val="0"/>
          <w:strike w:val="0"/>
          <w:noProof w:val="0"/>
          <w:color w:val="000000"/>
          <w:position w:val="0"/>
          <w:sz w:val="20"/>
          <w:u w:val="none"/>
          <w:vertAlign w:val="baseline"/>
        </w:rPr>
        <w:t xml:space="preserve"> [ 44]: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[ 45]: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20"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115"/>
      </w:pPr>
    </w:p>
    <w:p>
      <w:pPr>
        <w:pStyle w:val="Normal115"/>
      </w:pPr>
      <w:r>
        <w:pict>
          <v:shape id="_x0000_i1421" type="#_x0000_t75" alt="LexisNexis®" style="width:147.75pt;height:30pt">
            <v:imagedata r:id="rId18" o:title=""/>
          </v:shape>
        </w:pict>
      </w:r>
      <w:r>
        <w:cr/>
      </w:r>
    </w:p>
    <w:p>
      <w:pPr>
        <w:pStyle w:val="Heading1113"/>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'Off the Rails': Reporters Fume After Wild Briefing in Which Kayleigh McEnany Repeatedly Ducked Questions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7:20 PM EST</w:t>
      </w:r>
    </w:p>
    <w:p>
      <w:pPr>
        <w:pStyle w:val="Normal115"/>
        <w:keepNext w:val="0"/>
        <w:spacing w:after="0" w:line="240" w:lineRule="atLeast"/>
        <w:ind w:right="0"/>
        <w:jc w:val="both"/>
      </w:pPr>
      <w:bookmarkStart w:id="231" w:name="Bookmark_115"/>
      <w:bookmarkEnd w:id="231"/>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115"/>
        <w:keepNext/>
        <w:spacing w:before="240" w:after="0" w:line="340" w:lineRule="atLeast"/>
        <w:ind w:left="0" w:right="0" w:firstLine="0"/>
        <w:jc w:val="left"/>
      </w:pPr>
      <w:bookmarkStart w:id="232" w:name="Body_113"/>
      <w:bookmarkEnd w:id="232"/>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22" style="position:absolute;z-index:25190809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06, 2020( Mediaite: </w:t>
      </w:r>
      <w:hyperlink r:id="rId1732" w:history="1">
        <w:r>
          <w:rPr>
            <w:rFonts w:ascii="arial" w:eastAsia="arial" w:hAnsi="arial" w:cs="arial"/>
            <w:b w:val="0"/>
            <w:i/>
            <w:strike w:val="0"/>
            <w:noProof w:val="0"/>
            <w:color w:val="0077CC"/>
            <w:position w:val="0"/>
            <w:sz w:val="20"/>
            <w:u w:val="single"/>
            <w:vertAlign w:val="baseline"/>
          </w:rPr>
          <w:t>http://www.mediaite.com</w:t>
        </w:r>
      </w:hyperlink>
      <w:r>
        <w:rPr>
          <w:rFonts w:ascii="arial" w:eastAsia="arial" w:hAnsi="arial" w:cs="arial"/>
          <w:b w:val="0"/>
          <w:i w:val="0"/>
          <w:strike w:val="0"/>
          <w:noProof w:val="0"/>
          <w:color w:val="000000"/>
          <w:position w:val="0"/>
          <w:sz w:val="20"/>
          <w:u w:val="none"/>
          <w:vertAlign w:val="baseline"/>
        </w:rPr>
        <w:t xml:space="preserve">/ Delivered by Newstex)  Reporters fumeded following White House Press Secretary Kayleigh McEnany's press briefing on Monday, criticizing McEnany for failing to adequately answer questions and then abruptly concluding the briefing after berating the media. Most of the criticism directed at McEnany concerned her repeated attempts[1] to 'duck' questions about President Donald Trump's tweet insinuating NASCAR is losing viewers for banning the Confederate flag and demanding that driver Bubba Wallace apologize after a noose was discovered in his garage. '[McEnany's] briefing is off the rails,' tweeted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White House correspondent Maggie Haberman. 'Doesn't answer the question she's repeatedly asked about the president saying Bubba Wallace should 'apologize,' then gets angry reporters are pressing her on it.'.@PressSec[2] briefing is off the rails. </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Doesn't answer the question she's repeatedly asked about the president saying Bubba Wallace should 'apologize,' then gets angry reporters are pressing her on it. — Maggie Haberman (@maggieNYT) July 6, 2020[3] .@PressSec[4] comparison of Bubba Wallace noose incident to Jussie Smollett - Smollett has been accused of staging an incident. No one has accused Wallace of staging a noose in his garage stall. — Maggie Haberman (@maggieNYT) July 6, 2020[5] .@PressSec[6] is repeatedly telling reporters the president said something different than what he actually said.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/prBVaODLKW[7] — Maggie Haberman (@maggieNYT) July 6, 2020[8]'Worth noting that White House press secretary Kayleigh McEnany — speaking on behalf of the White House and President Trump — so far has repeatedly been unable to take any unambiguous stance about the place of the Confederate flag in our society,' commented Washington Post White House reporter Ashley Parker.Worth  noting that White House press secretary Kayleigh McEnany — speaking on behalf of the White House and President Trump — so far has repeatedly been unable to take any unambiguous stance about the place of the Confederate flag in our society. — Ashley Parker (@AshleyRParker) July 6, 2020[9] WH press sec McEnany repeatedly declines to say whether President Trump supports the Confederate flag. Many Americans have strong opinions on the Confederate flag — and Trump, of course, has strong opinions on many topics — but she claims he doesn't have one on the flag. — Philip Rucker (@PhilipRucker) July 6, 2020[10] McEnany is basically saying that Trump brought up NASCAR's ban on the Confederate flag for no reason other than to remark on its ratings. Just a big coincidence, apparently. — Aaron Blake (@AaronBlake) July 6, 2020[11] This @PressSec[12] briefing is something — Tom LoBianco (@tomlobianco) July 6, 2020[13] WH McEnany won't say whether or not Trump thinks it was a mistake for NASCAR to ban Confederate flags. — Philip Rucker (@PhilipRucker) July 6, 2020[14] .@PaulaReidCBS[15] repeatedly asked: Why should @BubbaWallace[16] apologize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that he didn't initiate? @PressSec[17] doesn't answer directly repeatedly. Instead, she says the president wants to criticize rush to judgements.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/wXDTjCUX7I[18] — Yamiche Alcindor (@Yamiche) July 6, 2020[19]Many journalists also took aim at McEnany's claim[20] that 'the world is looking at us as a leader in COVID-19,' and defense of President Trump's declaration that 99 percent of coronavirus cases are 'totally harmless.'Well, true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/KlRtCgW3FA[21] — Thor Benson (@thor_benson) July 6, 2020[22] 'I think the world is looking at us as a world leader in COVID-19,' @PressSec[23] says. Well, she's not wrong about that. pic.twitter .com/aq1pNlvdKv[24]; — Andrew Feinberg (@AndrewFeinberg) July 6, 2020[25] I mean, she's not exactly wrong here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/pmKuoqu6wr[26] — Justin Baragona (@justinbaragona) July 6, 2020[27] Trump claimed 99% of Covid cases are 'totally harmless.' McEnany says he meant 99% of Americans who get the virus won't *die.* Ridiculous, even if you grant the spin. We know that lots of survivors have severe immediate problems and sometimes prolonged problems. — Daniel Dale (@ddale8) July 6, 2020[28] WH Press Secretary Kayleigh McEnany: 'I think the world is looking at us as a leader on Covid-19'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/5oEaYib9Zz[29] — Emma Kinery (@EmmaKinery) July 6, 2020[30] You know @PressSec[31] is about to leave the podium when she winds up to admonish the press corps. That's her exit music. — Sam Stein (@samstein) July 6, 2020[32]McEnany concluded Monday press briefing after berating[33] the press for asking her about the Confederate flag, rather than about violent crime in major cities over the weekend. Have a tip we should know? [emailprotected][34] [ 1]: </w:t>
      </w:r>
      <w:hyperlink r:id="rId1733" w:history="1">
        <w:r>
          <w:rPr>
            <w:rFonts w:ascii="arial" w:eastAsia="arial" w:hAnsi="arial" w:cs="arial"/>
            <w:b w:val="0"/>
            <w:i/>
            <w:strike w:val="0"/>
            <w:noProof w:val="0"/>
            <w:color w:val="0077CC"/>
            <w:position w:val="0"/>
            <w:sz w:val="20"/>
            <w:u w:val="single"/>
            <w:vertAlign w:val="baseline"/>
          </w:rPr>
          <w:t>https://www.mediaite</w:t>
        </w:r>
      </w:hyperlink>
      <w:r>
        <w:rPr>
          <w:rFonts w:ascii="arial" w:eastAsia="arial" w:hAnsi="arial" w:cs="arial"/>
          <w:b w:val="0"/>
          <w:i w:val="0"/>
          <w:strike w:val="0"/>
          <w:noProof w:val="0"/>
          <w:color w:val="000000"/>
          <w:position w:val="0"/>
          <w:sz w:val="20"/>
          <w:u w:val="none"/>
          <w:vertAlign w:val="baseline"/>
        </w:rPr>
        <w:t xml:space="preserve"> .com/tv/watch-kayleigh-mcenany-spends-entire-briefing-dodging-on-trumps-support-for-confederate-flag-and-attack-on-bubba-wallace/ [ 2]: </w:t>
      </w:r>
      <w:hyperlink r:id="rId1734" w:history="1">
        <w:r>
          <w:rPr>
            <w:rFonts w:ascii="arial" w:eastAsia="arial" w:hAnsi="arial" w:cs="arial"/>
            <w:b w:val="0"/>
            <w:i/>
            <w:strike w:val="0"/>
            <w:noProof w:val="0"/>
            <w:color w:val="0077CC"/>
            <w:position w:val="0"/>
            <w:sz w:val="20"/>
            <w:u w:val="single"/>
            <w:vertAlign w:val="baseline"/>
          </w:rPr>
          <w:t>https://twitter.com/PressSec?ref_src=twsrc%5Etfw</w:t>
        </w:r>
      </w:hyperlink>
      <w:r>
        <w:rPr>
          <w:rFonts w:ascii="arial" w:eastAsia="arial" w:hAnsi="arial" w:cs="arial"/>
          <w:b w:val="0"/>
          <w:i w:val="0"/>
          <w:strike w:val="0"/>
          <w:noProof w:val="0"/>
          <w:color w:val="000000"/>
          <w:position w:val="0"/>
          <w:sz w:val="20"/>
          <w:u w:val="none"/>
          <w:vertAlign w:val="baseline"/>
        </w:rPr>
        <w:t xml:space="preserve"> [ 3]: </w:t>
      </w:r>
      <w:hyperlink r:id="rId1735" w:history="1">
        <w:r>
          <w:rPr>
            <w:rFonts w:ascii="arial" w:eastAsia="arial" w:hAnsi="arial" w:cs="arial"/>
            <w:b w:val="0"/>
            <w:i/>
            <w:strike w:val="0"/>
            <w:noProof w:val="0"/>
            <w:color w:val="0077CC"/>
            <w:position w:val="0"/>
            <w:sz w:val="20"/>
            <w:u w:val="single"/>
            <w:vertAlign w:val="baseline"/>
          </w:rPr>
          <w:t>https://twitter.com/maggieNYT/status/1280195641126408193?ref_src=twsrc%5Etfw</w:t>
        </w:r>
      </w:hyperlink>
      <w:r>
        <w:rPr>
          <w:rFonts w:ascii="arial" w:eastAsia="arial" w:hAnsi="arial" w:cs="arial"/>
          <w:b w:val="0"/>
          <w:i w:val="0"/>
          <w:strike w:val="0"/>
          <w:noProof w:val="0"/>
          <w:color w:val="000000"/>
          <w:position w:val="0"/>
          <w:sz w:val="20"/>
          <w:u w:val="none"/>
          <w:vertAlign w:val="baseline"/>
        </w:rPr>
        <w:t xml:space="preserve"> [ 4]: </w:t>
      </w:r>
      <w:hyperlink r:id="rId1734" w:history="1">
        <w:r>
          <w:rPr>
            <w:rFonts w:ascii="arial" w:eastAsia="arial" w:hAnsi="arial" w:cs="arial"/>
            <w:b w:val="0"/>
            <w:i/>
            <w:strike w:val="0"/>
            <w:noProof w:val="0"/>
            <w:color w:val="0077CC"/>
            <w:position w:val="0"/>
            <w:sz w:val="20"/>
            <w:u w:val="single"/>
            <w:vertAlign w:val="baseline"/>
          </w:rPr>
          <w:t>https://twitter.com/PressSec?ref_src=twsrc%5Etfw</w:t>
        </w:r>
      </w:hyperlink>
      <w:r>
        <w:rPr>
          <w:rFonts w:ascii="arial" w:eastAsia="arial" w:hAnsi="arial" w:cs="arial"/>
          <w:b w:val="0"/>
          <w:i w:val="0"/>
          <w:strike w:val="0"/>
          <w:noProof w:val="0"/>
          <w:color w:val="000000"/>
          <w:position w:val="0"/>
          <w:sz w:val="20"/>
          <w:u w:val="none"/>
          <w:vertAlign w:val="baseline"/>
        </w:rPr>
        <w:t xml:space="preserve"> [ 5]: </w:t>
      </w:r>
      <w:hyperlink r:id="rId1736" w:history="1">
        <w:r>
          <w:rPr>
            <w:rFonts w:ascii="arial" w:eastAsia="arial" w:hAnsi="arial" w:cs="arial"/>
            <w:b w:val="0"/>
            <w:i/>
            <w:strike w:val="0"/>
            <w:noProof w:val="0"/>
            <w:color w:val="0077CC"/>
            <w:position w:val="0"/>
            <w:sz w:val="20"/>
            <w:u w:val="single"/>
            <w:vertAlign w:val="baseline"/>
          </w:rPr>
          <w:t>https://twitter.com/maggieNYT/status/1280193992228048896?ref_src=twsrc%5Etfw</w:t>
        </w:r>
      </w:hyperlink>
      <w:r>
        <w:rPr>
          <w:rFonts w:ascii="arial" w:eastAsia="arial" w:hAnsi="arial" w:cs="arial"/>
          <w:b w:val="0"/>
          <w:i w:val="0"/>
          <w:strike w:val="0"/>
          <w:noProof w:val="0"/>
          <w:color w:val="000000"/>
          <w:position w:val="0"/>
          <w:sz w:val="20"/>
          <w:u w:val="none"/>
          <w:vertAlign w:val="baseline"/>
        </w:rPr>
        <w:t xml:space="preserve"> [ 6]: </w:t>
      </w:r>
      <w:hyperlink r:id="rId1734" w:history="1">
        <w:r>
          <w:rPr>
            <w:rFonts w:ascii="arial" w:eastAsia="arial" w:hAnsi="arial" w:cs="arial"/>
            <w:b w:val="0"/>
            <w:i/>
            <w:strike w:val="0"/>
            <w:noProof w:val="0"/>
            <w:color w:val="0077CC"/>
            <w:position w:val="0"/>
            <w:sz w:val="20"/>
            <w:u w:val="single"/>
            <w:vertAlign w:val="baseline"/>
          </w:rPr>
          <w:t>https://twitter.com/PressSec?ref_src=twsrc%5Etfw</w:t>
        </w:r>
      </w:hyperlink>
      <w:r>
        <w:rPr>
          <w:rFonts w:ascii="arial" w:eastAsia="arial" w:hAnsi="arial" w:cs="arial"/>
          <w:b w:val="0"/>
          <w:i w:val="0"/>
          <w:strike w:val="0"/>
          <w:noProof w:val="0"/>
          <w:color w:val="000000"/>
          <w:position w:val="0"/>
          <w:sz w:val="20"/>
          <w:u w:val="none"/>
          <w:vertAlign w:val="baseline"/>
        </w:rPr>
        <w:t xml:space="preserve"> [ 7]: </w:t>
      </w:r>
      <w:hyperlink r:id="rId1737" w:history="1">
        <w:r>
          <w:rPr>
            <w:rFonts w:ascii="arial" w:eastAsia="arial" w:hAnsi="arial" w:cs="arial"/>
            <w:b w:val="0"/>
            <w:i/>
            <w:strike w:val="0"/>
            <w:noProof w:val="0"/>
            <w:color w:val="0077CC"/>
            <w:position w:val="0"/>
            <w:sz w:val="20"/>
            <w:u w:val="single"/>
            <w:vertAlign w:val="baseline"/>
          </w:rPr>
          <w:t>https://t.co/prBVaODLKW</w:t>
        </w:r>
      </w:hyperlink>
      <w:r>
        <w:rPr>
          <w:rFonts w:ascii="arial" w:eastAsia="arial" w:hAnsi="arial" w:cs="arial"/>
          <w:b w:val="0"/>
          <w:i w:val="0"/>
          <w:strike w:val="0"/>
          <w:noProof w:val="0"/>
          <w:color w:val="000000"/>
          <w:position w:val="0"/>
          <w:sz w:val="20"/>
          <w:u w:val="none"/>
          <w:vertAlign w:val="baseline"/>
        </w:rPr>
        <w:t xml:space="preserve"> [ 8]: </w:t>
      </w:r>
      <w:hyperlink r:id="rId1738" w:history="1">
        <w:r>
          <w:rPr>
            <w:rFonts w:ascii="arial" w:eastAsia="arial" w:hAnsi="arial" w:cs="arial"/>
            <w:b w:val="0"/>
            <w:i/>
            <w:strike w:val="0"/>
            <w:noProof w:val="0"/>
            <w:color w:val="0077CC"/>
            <w:position w:val="0"/>
            <w:sz w:val="20"/>
            <w:u w:val="single"/>
            <w:vertAlign w:val="baseline"/>
          </w:rPr>
          <w:t>https://twitter.com/maggieNYT/status/1280195346551975936?ref_src=twsrc%5Etfw</w:t>
        </w:r>
      </w:hyperlink>
      <w:r>
        <w:rPr>
          <w:rFonts w:ascii="arial" w:eastAsia="arial" w:hAnsi="arial" w:cs="arial"/>
          <w:b w:val="0"/>
          <w:i w:val="0"/>
          <w:strike w:val="0"/>
          <w:noProof w:val="0"/>
          <w:color w:val="000000"/>
          <w:position w:val="0"/>
          <w:sz w:val="20"/>
          <w:u w:val="none"/>
          <w:vertAlign w:val="baseline"/>
        </w:rPr>
        <w:t xml:space="preserve"> [ 9]: </w:t>
      </w:r>
      <w:hyperlink r:id="rId1739" w:history="1">
        <w:r>
          <w:rPr>
            <w:rFonts w:ascii="arial" w:eastAsia="arial" w:hAnsi="arial" w:cs="arial"/>
            <w:b w:val="0"/>
            <w:i/>
            <w:strike w:val="0"/>
            <w:noProof w:val="0"/>
            <w:color w:val="0077CC"/>
            <w:position w:val="0"/>
            <w:sz w:val="20"/>
            <w:u w:val="single"/>
            <w:vertAlign w:val="baseline"/>
          </w:rPr>
          <w:t>https://twitter.com/AshleyRParker/status/1280197141479280641?ref_src=twsrc%5Etfw</w:t>
        </w:r>
      </w:hyperlink>
      <w:r>
        <w:rPr>
          <w:rFonts w:ascii="arial" w:eastAsia="arial" w:hAnsi="arial" w:cs="arial"/>
          <w:b w:val="0"/>
          <w:i w:val="0"/>
          <w:strike w:val="0"/>
          <w:noProof w:val="0"/>
          <w:color w:val="000000"/>
          <w:position w:val="0"/>
          <w:sz w:val="20"/>
          <w:u w:val="none"/>
          <w:vertAlign w:val="baseline"/>
        </w:rPr>
        <w:t xml:space="preserve"> [ 10]: </w:t>
      </w:r>
      <w:hyperlink r:id="rId1740" w:history="1">
        <w:r>
          <w:rPr>
            <w:rFonts w:ascii="arial" w:eastAsia="arial" w:hAnsi="arial" w:cs="arial"/>
            <w:b w:val="0"/>
            <w:i/>
            <w:strike w:val="0"/>
            <w:noProof w:val="0"/>
            <w:color w:val="0077CC"/>
            <w:position w:val="0"/>
            <w:sz w:val="20"/>
            <w:u w:val="single"/>
            <w:vertAlign w:val="baseline"/>
          </w:rPr>
          <w:t>https://twitter.com/PhilipRucker/status/1280197265907384321?ref_src=twsrc%5Etfw</w:t>
        </w:r>
      </w:hyperlink>
      <w:r>
        <w:rPr>
          <w:rFonts w:ascii="arial" w:eastAsia="arial" w:hAnsi="arial" w:cs="arial"/>
          <w:b w:val="0"/>
          <w:i w:val="0"/>
          <w:strike w:val="0"/>
          <w:noProof w:val="0"/>
          <w:color w:val="000000"/>
          <w:position w:val="0"/>
          <w:sz w:val="20"/>
          <w:u w:val="none"/>
          <w:vertAlign w:val="baseline"/>
        </w:rPr>
        <w:t xml:space="preserve"> [ 11]: </w:t>
      </w:r>
      <w:hyperlink r:id="rId1741" w:history="1">
        <w:r>
          <w:rPr>
            <w:rFonts w:ascii="arial" w:eastAsia="arial" w:hAnsi="arial" w:cs="arial"/>
            <w:b w:val="0"/>
            <w:i/>
            <w:strike w:val="0"/>
            <w:noProof w:val="0"/>
            <w:color w:val="0077CC"/>
            <w:position w:val="0"/>
            <w:sz w:val="20"/>
            <w:u w:val="single"/>
            <w:vertAlign w:val="baseline"/>
          </w:rPr>
          <w:t>https://twitter.com/AaronBlake/status/1280197002916233218?ref_src=twsrc%5Etfw</w:t>
        </w:r>
      </w:hyperlink>
      <w:r>
        <w:rPr>
          <w:rFonts w:ascii="arial" w:eastAsia="arial" w:hAnsi="arial" w:cs="arial"/>
          <w:b w:val="0"/>
          <w:i w:val="0"/>
          <w:strike w:val="0"/>
          <w:noProof w:val="0"/>
          <w:color w:val="000000"/>
          <w:position w:val="0"/>
          <w:sz w:val="20"/>
          <w:u w:val="none"/>
          <w:vertAlign w:val="baseline"/>
        </w:rPr>
        <w:t xml:space="preserve"> [ 12]: </w:t>
      </w:r>
      <w:hyperlink r:id="rId1734" w:history="1">
        <w:r>
          <w:rPr>
            <w:rFonts w:ascii="arial" w:eastAsia="arial" w:hAnsi="arial" w:cs="arial"/>
            <w:b w:val="0"/>
            <w:i/>
            <w:strike w:val="0"/>
            <w:noProof w:val="0"/>
            <w:color w:val="0077CC"/>
            <w:position w:val="0"/>
            <w:sz w:val="20"/>
            <w:u w:val="single"/>
            <w:vertAlign w:val="baseline"/>
          </w:rPr>
          <w:t>https://twitter.com/PressSec?ref_src=twsrc%5Etfw</w:t>
        </w:r>
      </w:hyperlink>
      <w:r>
        <w:rPr>
          <w:rFonts w:ascii="arial" w:eastAsia="arial" w:hAnsi="arial" w:cs="arial"/>
          <w:b w:val="0"/>
          <w:i w:val="0"/>
          <w:strike w:val="0"/>
          <w:noProof w:val="0"/>
          <w:color w:val="000000"/>
          <w:position w:val="0"/>
          <w:sz w:val="20"/>
          <w:u w:val="none"/>
          <w:vertAlign w:val="baseline"/>
        </w:rPr>
        <w:t xml:space="preserve"> [ 13]: </w:t>
      </w:r>
      <w:hyperlink r:id="rId1742" w:history="1">
        <w:r>
          <w:rPr>
            <w:rFonts w:ascii="arial" w:eastAsia="arial" w:hAnsi="arial" w:cs="arial"/>
            <w:b w:val="0"/>
            <w:i/>
            <w:strike w:val="0"/>
            <w:noProof w:val="0"/>
            <w:color w:val="0077CC"/>
            <w:position w:val="0"/>
            <w:sz w:val="20"/>
            <w:u w:val="single"/>
            <w:vertAlign w:val="baseline"/>
          </w:rPr>
          <w:t>https://twitter.com/tomlobianco/status/1280197068989104128?ref_src=twsrc%5Etfw</w:t>
        </w:r>
      </w:hyperlink>
      <w:r>
        <w:rPr>
          <w:rFonts w:ascii="arial" w:eastAsia="arial" w:hAnsi="arial" w:cs="arial"/>
          <w:b w:val="0"/>
          <w:i w:val="0"/>
          <w:strike w:val="0"/>
          <w:noProof w:val="0"/>
          <w:color w:val="000000"/>
          <w:position w:val="0"/>
          <w:sz w:val="20"/>
          <w:u w:val="none"/>
          <w:vertAlign w:val="baseline"/>
        </w:rPr>
        <w:t xml:space="preserve"> [ 14]: </w:t>
      </w:r>
      <w:hyperlink r:id="rId1743" w:history="1">
        <w:r>
          <w:rPr>
            <w:rFonts w:ascii="arial" w:eastAsia="arial" w:hAnsi="arial" w:cs="arial"/>
            <w:b w:val="0"/>
            <w:i/>
            <w:strike w:val="0"/>
            <w:noProof w:val="0"/>
            <w:color w:val="0077CC"/>
            <w:position w:val="0"/>
            <w:sz w:val="20"/>
            <w:u w:val="single"/>
            <w:vertAlign w:val="baseline"/>
          </w:rPr>
          <w:t>https://twitter.com/PhilipRucker/status/1280193919821676544?ref_src=twsrc%5Etfw</w:t>
        </w:r>
      </w:hyperlink>
      <w:r>
        <w:rPr>
          <w:rFonts w:ascii="arial" w:eastAsia="arial" w:hAnsi="arial" w:cs="arial"/>
          <w:b w:val="0"/>
          <w:i w:val="0"/>
          <w:strike w:val="0"/>
          <w:noProof w:val="0"/>
          <w:color w:val="000000"/>
          <w:position w:val="0"/>
          <w:sz w:val="20"/>
          <w:u w:val="none"/>
          <w:vertAlign w:val="baseline"/>
        </w:rPr>
        <w:t xml:space="preserve"> [ 15]: </w:t>
      </w:r>
      <w:hyperlink r:id="rId1744" w:history="1">
        <w:r>
          <w:rPr>
            <w:rFonts w:ascii="arial" w:eastAsia="arial" w:hAnsi="arial" w:cs="arial"/>
            <w:b w:val="0"/>
            <w:i/>
            <w:strike w:val="0"/>
            <w:noProof w:val="0"/>
            <w:color w:val="0077CC"/>
            <w:position w:val="0"/>
            <w:sz w:val="20"/>
            <w:u w:val="single"/>
            <w:vertAlign w:val="baseline"/>
          </w:rPr>
          <w:t>https://twitter.com/PaulaReidCBS?ref_src=twsrc%5Etfw</w:t>
        </w:r>
      </w:hyperlink>
      <w:r>
        <w:rPr>
          <w:rFonts w:ascii="arial" w:eastAsia="arial" w:hAnsi="arial" w:cs="arial"/>
          <w:b w:val="0"/>
          <w:i w:val="0"/>
          <w:strike w:val="0"/>
          <w:noProof w:val="0"/>
          <w:color w:val="000000"/>
          <w:position w:val="0"/>
          <w:sz w:val="20"/>
          <w:u w:val="none"/>
          <w:vertAlign w:val="baseline"/>
        </w:rPr>
        <w:t xml:space="preserve"> [ 16]: </w:t>
      </w:r>
      <w:hyperlink r:id="rId1745" w:history="1">
        <w:r>
          <w:rPr>
            <w:rFonts w:ascii="arial" w:eastAsia="arial" w:hAnsi="arial" w:cs="arial"/>
            <w:b w:val="0"/>
            <w:i/>
            <w:strike w:val="0"/>
            <w:noProof w:val="0"/>
            <w:color w:val="0077CC"/>
            <w:position w:val="0"/>
            <w:sz w:val="20"/>
            <w:u w:val="single"/>
            <w:vertAlign w:val="baseline"/>
          </w:rPr>
          <w:t>https://twitter.com/BubbaWallace?ref_src=twsrc%5Etfw</w:t>
        </w:r>
      </w:hyperlink>
      <w:r>
        <w:rPr>
          <w:rFonts w:ascii="arial" w:eastAsia="arial" w:hAnsi="arial" w:cs="arial"/>
          <w:b w:val="0"/>
          <w:i w:val="0"/>
          <w:strike w:val="0"/>
          <w:noProof w:val="0"/>
          <w:color w:val="000000"/>
          <w:position w:val="0"/>
          <w:sz w:val="20"/>
          <w:u w:val="none"/>
          <w:vertAlign w:val="baseline"/>
        </w:rPr>
        <w:t xml:space="preserve"> [ 17]: </w:t>
      </w:r>
      <w:hyperlink r:id="rId1734" w:history="1">
        <w:r>
          <w:rPr>
            <w:rFonts w:ascii="arial" w:eastAsia="arial" w:hAnsi="arial" w:cs="arial"/>
            <w:b w:val="0"/>
            <w:i/>
            <w:strike w:val="0"/>
            <w:noProof w:val="0"/>
            <w:color w:val="0077CC"/>
            <w:position w:val="0"/>
            <w:sz w:val="20"/>
            <w:u w:val="single"/>
            <w:vertAlign w:val="baseline"/>
          </w:rPr>
          <w:t>https://twitter.com/PressSec?ref_src=twsrc%5Etfw</w:t>
        </w:r>
      </w:hyperlink>
      <w:r>
        <w:rPr>
          <w:rFonts w:ascii="arial" w:eastAsia="arial" w:hAnsi="arial" w:cs="arial"/>
          <w:b w:val="0"/>
          <w:i w:val="0"/>
          <w:strike w:val="0"/>
          <w:noProof w:val="0"/>
          <w:color w:val="000000"/>
          <w:position w:val="0"/>
          <w:sz w:val="20"/>
          <w:u w:val="none"/>
          <w:vertAlign w:val="baseline"/>
        </w:rPr>
        <w:t xml:space="preserve"> [ 18]: </w:t>
      </w:r>
      <w:hyperlink r:id="rId1746" w:history="1">
        <w:r>
          <w:rPr>
            <w:rFonts w:ascii="arial" w:eastAsia="arial" w:hAnsi="arial" w:cs="arial"/>
            <w:b w:val="0"/>
            <w:i/>
            <w:strike w:val="0"/>
            <w:noProof w:val="0"/>
            <w:color w:val="0077CC"/>
            <w:position w:val="0"/>
            <w:sz w:val="20"/>
            <w:u w:val="single"/>
            <w:vertAlign w:val="baseline"/>
          </w:rPr>
          <w:t>https://t.co/wXDTjCUX7I</w:t>
        </w:r>
      </w:hyperlink>
      <w:r>
        <w:rPr>
          <w:rFonts w:ascii="arial" w:eastAsia="arial" w:hAnsi="arial" w:cs="arial"/>
          <w:b w:val="0"/>
          <w:i w:val="0"/>
          <w:strike w:val="0"/>
          <w:noProof w:val="0"/>
          <w:color w:val="000000"/>
          <w:position w:val="0"/>
          <w:sz w:val="20"/>
          <w:u w:val="none"/>
          <w:vertAlign w:val="baseline"/>
        </w:rPr>
        <w:t xml:space="preserve"> [ 19]: </w:t>
      </w:r>
      <w:hyperlink r:id="rId1747" w:history="1">
        <w:r>
          <w:rPr>
            <w:rFonts w:ascii="arial" w:eastAsia="arial" w:hAnsi="arial" w:cs="arial"/>
            <w:b w:val="0"/>
            <w:i/>
            <w:strike w:val="0"/>
            <w:noProof w:val="0"/>
            <w:color w:val="0077CC"/>
            <w:position w:val="0"/>
            <w:sz w:val="20"/>
            <w:u w:val="single"/>
            <w:vertAlign w:val="baseline"/>
          </w:rPr>
          <w:t>https://twitter.com/Yamiche/status/1280195100740591620?ref_src=twsrc%5Etfw</w:t>
        </w:r>
      </w:hyperlink>
      <w:r>
        <w:rPr>
          <w:rFonts w:ascii="arial" w:eastAsia="arial" w:hAnsi="arial" w:cs="arial"/>
          <w:b w:val="0"/>
          <w:i w:val="0"/>
          <w:strike w:val="0"/>
          <w:noProof w:val="0"/>
          <w:color w:val="000000"/>
          <w:position w:val="0"/>
          <w:sz w:val="20"/>
          <w:u w:val="none"/>
          <w:vertAlign w:val="baseline"/>
        </w:rPr>
        <w:t xml:space="preserve"> [ 20]: </w:t>
      </w:r>
      <w:hyperlink r:id="rId1748" w:history="1">
        <w:r>
          <w:rPr>
            <w:rFonts w:ascii="arial" w:eastAsia="arial" w:hAnsi="arial" w:cs="arial"/>
            <w:b w:val="0"/>
            <w:i/>
            <w:strike w:val="0"/>
            <w:noProof w:val="0"/>
            <w:color w:val="0077CC"/>
            <w:position w:val="0"/>
            <w:sz w:val="20"/>
            <w:u w:val="single"/>
            <w:vertAlign w:val="baseline"/>
          </w:rPr>
          <w:t>https://www.mediaite.com/tv/kayleigh-mcenany-claims-world-is-looking-at-u-s-as-a-leader-on-coronavirus/</w:t>
        </w:r>
      </w:hyperlink>
      <w:r>
        <w:rPr>
          <w:rFonts w:ascii="arial" w:eastAsia="arial" w:hAnsi="arial" w:cs="arial"/>
          <w:b w:val="0"/>
          <w:i w:val="0"/>
          <w:strike w:val="0"/>
          <w:noProof w:val="0"/>
          <w:color w:val="000000"/>
          <w:position w:val="0"/>
          <w:sz w:val="20"/>
          <w:u w:val="none"/>
          <w:vertAlign w:val="baseline"/>
        </w:rPr>
        <w:t xml:space="preserve"> [ 21]: </w:t>
      </w:r>
      <w:hyperlink r:id="rId1749" w:history="1">
        <w:r>
          <w:rPr>
            <w:rFonts w:ascii="arial" w:eastAsia="arial" w:hAnsi="arial" w:cs="arial"/>
            <w:b w:val="0"/>
            <w:i/>
            <w:strike w:val="0"/>
            <w:noProof w:val="0"/>
            <w:color w:val="0077CC"/>
            <w:position w:val="0"/>
            <w:sz w:val="20"/>
            <w:u w:val="single"/>
            <w:vertAlign w:val="baseline"/>
          </w:rPr>
          <w:t>https://t.co/KlRtCgW3FA</w:t>
        </w:r>
      </w:hyperlink>
      <w:r>
        <w:rPr>
          <w:rFonts w:ascii="arial" w:eastAsia="arial" w:hAnsi="arial" w:cs="arial"/>
          <w:b w:val="0"/>
          <w:i w:val="0"/>
          <w:strike w:val="0"/>
          <w:noProof w:val="0"/>
          <w:color w:val="000000"/>
          <w:position w:val="0"/>
          <w:sz w:val="20"/>
          <w:u w:val="none"/>
          <w:vertAlign w:val="baseline"/>
        </w:rPr>
        <w:t xml:space="preserve"> [ 22]: </w:t>
      </w:r>
      <w:hyperlink r:id="rId1750" w:history="1">
        <w:r>
          <w:rPr>
            <w:rFonts w:ascii="arial" w:eastAsia="arial" w:hAnsi="arial" w:cs="arial"/>
            <w:b w:val="0"/>
            <w:i/>
            <w:strike w:val="0"/>
            <w:noProof w:val="0"/>
            <w:color w:val="0077CC"/>
            <w:position w:val="0"/>
            <w:sz w:val="20"/>
            <w:u w:val="single"/>
            <w:vertAlign w:val="baseline"/>
          </w:rPr>
          <w:t>https://twitter.com/thor_benson/status/1280199351286083584?ref_src=twsrc%5Etfw</w:t>
        </w:r>
      </w:hyperlink>
      <w:r>
        <w:rPr>
          <w:rFonts w:ascii="arial" w:eastAsia="arial" w:hAnsi="arial" w:cs="arial"/>
          <w:b w:val="0"/>
          <w:i w:val="0"/>
          <w:strike w:val="0"/>
          <w:noProof w:val="0"/>
          <w:color w:val="000000"/>
          <w:position w:val="0"/>
          <w:sz w:val="20"/>
          <w:u w:val="none"/>
          <w:vertAlign w:val="baseline"/>
        </w:rPr>
        <w:t xml:space="preserve"> [ 23]: </w:t>
      </w:r>
      <w:hyperlink r:id="rId1734" w:history="1">
        <w:r>
          <w:rPr>
            <w:rFonts w:ascii="arial" w:eastAsia="arial" w:hAnsi="arial" w:cs="arial"/>
            <w:b w:val="0"/>
            <w:i/>
            <w:strike w:val="0"/>
            <w:noProof w:val="0"/>
            <w:color w:val="0077CC"/>
            <w:position w:val="0"/>
            <w:sz w:val="20"/>
            <w:u w:val="single"/>
            <w:vertAlign w:val="baseline"/>
          </w:rPr>
          <w:t>https://twitter.com/PressSec?ref_src=twsrc%5Etfw</w:t>
        </w:r>
      </w:hyperlink>
      <w:r>
        <w:rPr>
          <w:rFonts w:ascii="arial" w:eastAsia="arial" w:hAnsi="arial" w:cs="arial"/>
          <w:b w:val="0"/>
          <w:i w:val="0"/>
          <w:strike w:val="0"/>
          <w:noProof w:val="0"/>
          <w:color w:val="000000"/>
          <w:position w:val="0"/>
          <w:sz w:val="20"/>
          <w:u w:val="none"/>
          <w:vertAlign w:val="baseline"/>
        </w:rPr>
        <w:t xml:space="preserve"> [ 24]: </w:t>
      </w:r>
      <w:hyperlink r:id="rId1751" w:history="1">
        <w:r>
          <w:rPr>
            <w:rFonts w:ascii="arial" w:eastAsia="arial" w:hAnsi="arial" w:cs="arial"/>
            <w:b w:val="0"/>
            <w:i/>
            <w:strike w:val="0"/>
            <w:noProof w:val="0"/>
            <w:color w:val="0077CC"/>
            <w:position w:val="0"/>
            <w:sz w:val="20"/>
            <w:u w:val="single"/>
            <w:vertAlign w:val="baseline"/>
          </w:rPr>
          <w:t>https://t.co/aq1pNlvdKv</w:t>
        </w:r>
      </w:hyperlink>
      <w:r>
        <w:rPr>
          <w:rFonts w:ascii="arial" w:eastAsia="arial" w:hAnsi="arial" w:cs="arial"/>
          <w:b w:val="0"/>
          <w:i w:val="0"/>
          <w:strike w:val="0"/>
          <w:noProof w:val="0"/>
          <w:color w:val="000000"/>
          <w:position w:val="0"/>
          <w:sz w:val="20"/>
          <w:u w:val="none"/>
          <w:vertAlign w:val="baseline"/>
        </w:rPr>
        <w:t xml:space="preserve"> [ 25]: </w:t>
      </w:r>
      <w:hyperlink r:id="rId1752" w:history="1">
        <w:r>
          <w:rPr>
            <w:rFonts w:ascii="arial" w:eastAsia="arial" w:hAnsi="arial" w:cs="arial"/>
            <w:b w:val="0"/>
            <w:i/>
            <w:strike w:val="0"/>
            <w:noProof w:val="0"/>
            <w:color w:val="0077CC"/>
            <w:position w:val="0"/>
            <w:sz w:val="20"/>
            <w:u w:val="single"/>
            <w:vertAlign w:val="baseline"/>
          </w:rPr>
          <w:t>https://twitter.com/AndrewFeinberg/status/1280198926876975104?ref_src=twsrc%5Etfw</w:t>
        </w:r>
      </w:hyperlink>
      <w:r>
        <w:rPr>
          <w:rFonts w:ascii="arial" w:eastAsia="arial" w:hAnsi="arial" w:cs="arial"/>
          <w:b w:val="0"/>
          <w:i w:val="0"/>
          <w:strike w:val="0"/>
          <w:noProof w:val="0"/>
          <w:color w:val="000000"/>
          <w:position w:val="0"/>
          <w:sz w:val="20"/>
          <w:u w:val="none"/>
          <w:vertAlign w:val="baseline"/>
        </w:rPr>
        <w:t xml:space="preserve"> [ 26]: </w:t>
      </w:r>
      <w:hyperlink r:id="rId1753" w:history="1">
        <w:r>
          <w:rPr>
            <w:rFonts w:ascii="arial" w:eastAsia="arial" w:hAnsi="arial" w:cs="arial"/>
            <w:b w:val="0"/>
            <w:i/>
            <w:strike w:val="0"/>
            <w:noProof w:val="0"/>
            <w:color w:val="0077CC"/>
            <w:position w:val="0"/>
            <w:sz w:val="20"/>
            <w:u w:val="single"/>
            <w:vertAlign w:val="baseline"/>
          </w:rPr>
          <w:t>https://t.co/pmKuoqu6wr</w:t>
        </w:r>
      </w:hyperlink>
      <w:r>
        <w:rPr>
          <w:rFonts w:ascii="arial" w:eastAsia="arial" w:hAnsi="arial" w:cs="arial"/>
          <w:b w:val="0"/>
          <w:i w:val="0"/>
          <w:strike w:val="0"/>
          <w:noProof w:val="0"/>
          <w:color w:val="000000"/>
          <w:position w:val="0"/>
          <w:sz w:val="20"/>
          <w:u w:val="none"/>
          <w:vertAlign w:val="baseline"/>
        </w:rPr>
        <w:t xml:space="preserve"> [ 27]: </w:t>
      </w:r>
      <w:hyperlink r:id="rId1754" w:history="1">
        <w:r>
          <w:rPr>
            <w:rFonts w:ascii="arial" w:eastAsia="arial" w:hAnsi="arial" w:cs="arial"/>
            <w:b w:val="0"/>
            <w:i/>
            <w:strike w:val="0"/>
            <w:noProof w:val="0"/>
            <w:color w:val="0077CC"/>
            <w:position w:val="0"/>
            <w:sz w:val="20"/>
            <w:u w:val="single"/>
            <w:vertAlign w:val="baseline"/>
          </w:rPr>
          <w:t>https://twitter.com/justinbaragona/status/1280200352378347521?ref_src=twsrc%5Etfw</w:t>
        </w:r>
      </w:hyperlink>
      <w:r>
        <w:rPr>
          <w:rFonts w:ascii="arial" w:eastAsia="arial" w:hAnsi="arial" w:cs="arial"/>
          <w:b w:val="0"/>
          <w:i w:val="0"/>
          <w:strike w:val="0"/>
          <w:noProof w:val="0"/>
          <w:color w:val="000000"/>
          <w:position w:val="0"/>
          <w:sz w:val="20"/>
          <w:u w:val="none"/>
          <w:vertAlign w:val="baseline"/>
        </w:rPr>
        <w:t xml:space="preserve"> [ 28]: </w:t>
      </w:r>
      <w:hyperlink r:id="rId1755" w:history="1">
        <w:r>
          <w:rPr>
            <w:rFonts w:ascii="arial" w:eastAsia="arial" w:hAnsi="arial" w:cs="arial"/>
            <w:b w:val="0"/>
            <w:i/>
            <w:strike w:val="0"/>
            <w:noProof w:val="0"/>
            <w:color w:val="0077CC"/>
            <w:position w:val="0"/>
            <w:sz w:val="20"/>
            <w:u w:val="single"/>
            <w:vertAlign w:val="baseline"/>
          </w:rPr>
          <w:t>https://twitter.com/ddale8/status/1280197220055371777?ref_src=twsrc%5Etfw</w:t>
        </w:r>
      </w:hyperlink>
      <w:r>
        <w:rPr>
          <w:rFonts w:ascii="arial" w:eastAsia="arial" w:hAnsi="arial" w:cs="arial"/>
          <w:b w:val="0"/>
          <w:i w:val="0"/>
          <w:strike w:val="0"/>
          <w:noProof w:val="0"/>
          <w:color w:val="000000"/>
          <w:position w:val="0"/>
          <w:sz w:val="20"/>
          <w:u w:val="none"/>
          <w:vertAlign w:val="baseline"/>
        </w:rPr>
        <w:t xml:space="preserve"> [ 29]: </w:t>
      </w:r>
      <w:hyperlink r:id="rId1756" w:history="1">
        <w:r>
          <w:rPr>
            <w:rFonts w:ascii="arial" w:eastAsia="arial" w:hAnsi="arial" w:cs="arial"/>
            <w:b w:val="0"/>
            <w:i/>
            <w:strike w:val="0"/>
            <w:noProof w:val="0"/>
            <w:color w:val="0077CC"/>
            <w:position w:val="0"/>
            <w:sz w:val="20"/>
            <w:u w:val="single"/>
            <w:vertAlign w:val="baseline"/>
          </w:rPr>
          <w:t>https://t.co/5oEaYib9Zz</w:t>
        </w:r>
      </w:hyperlink>
      <w:r>
        <w:rPr>
          <w:rFonts w:ascii="arial" w:eastAsia="arial" w:hAnsi="arial" w:cs="arial"/>
          <w:b w:val="0"/>
          <w:i w:val="0"/>
          <w:strike w:val="0"/>
          <w:noProof w:val="0"/>
          <w:color w:val="000000"/>
          <w:position w:val="0"/>
          <w:sz w:val="20"/>
          <w:u w:val="none"/>
          <w:vertAlign w:val="baseline"/>
        </w:rPr>
        <w:t xml:space="preserve"> [ 30]: </w:t>
      </w:r>
      <w:hyperlink r:id="rId1757" w:history="1">
        <w:r>
          <w:rPr>
            <w:rFonts w:ascii="arial" w:eastAsia="arial" w:hAnsi="arial" w:cs="arial"/>
            <w:b w:val="0"/>
            <w:i/>
            <w:strike w:val="0"/>
            <w:noProof w:val="0"/>
            <w:color w:val="0077CC"/>
            <w:position w:val="0"/>
            <w:sz w:val="20"/>
            <w:u w:val="single"/>
            <w:vertAlign w:val="baseline"/>
          </w:rPr>
          <w:t>https://twitter.com/EmmaKinery/status/1280198567316131843?ref_src=twsrc%5Etfw</w:t>
        </w:r>
      </w:hyperlink>
      <w:r>
        <w:rPr>
          <w:rFonts w:ascii="arial" w:eastAsia="arial" w:hAnsi="arial" w:cs="arial"/>
          <w:b w:val="0"/>
          <w:i w:val="0"/>
          <w:strike w:val="0"/>
          <w:noProof w:val="0"/>
          <w:color w:val="000000"/>
          <w:position w:val="0"/>
          <w:sz w:val="20"/>
          <w:u w:val="none"/>
          <w:vertAlign w:val="baseline"/>
        </w:rPr>
        <w:t xml:space="preserve"> [ 31]: </w:t>
      </w:r>
      <w:hyperlink r:id="rId1734" w:history="1">
        <w:r>
          <w:rPr>
            <w:rFonts w:ascii="arial" w:eastAsia="arial" w:hAnsi="arial" w:cs="arial"/>
            <w:b w:val="0"/>
            <w:i/>
            <w:strike w:val="0"/>
            <w:noProof w:val="0"/>
            <w:color w:val="0077CC"/>
            <w:position w:val="0"/>
            <w:sz w:val="20"/>
            <w:u w:val="single"/>
            <w:vertAlign w:val="baseline"/>
          </w:rPr>
          <w:t>https://twitter.com/PressSec?ref_src=twsrc%5Etfw</w:t>
        </w:r>
      </w:hyperlink>
      <w:r>
        <w:rPr>
          <w:rFonts w:ascii="arial" w:eastAsia="arial" w:hAnsi="arial" w:cs="arial"/>
          <w:b w:val="0"/>
          <w:i w:val="0"/>
          <w:strike w:val="0"/>
          <w:noProof w:val="0"/>
          <w:color w:val="000000"/>
          <w:position w:val="0"/>
          <w:sz w:val="20"/>
          <w:u w:val="none"/>
          <w:vertAlign w:val="baseline"/>
        </w:rPr>
        <w:t xml:space="preserve"> [ 32]: </w:t>
      </w:r>
      <w:hyperlink r:id="rId1758" w:history="1">
        <w:r>
          <w:rPr>
            <w:rFonts w:ascii="arial" w:eastAsia="arial" w:hAnsi="arial" w:cs="arial"/>
            <w:b w:val="0"/>
            <w:i/>
            <w:strike w:val="0"/>
            <w:noProof w:val="0"/>
            <w:color w:val="0077CC"/>
            <w:position w:val="0"/>
            <w:sz w:val="20"/>
            <w:u w:val="single"/>
            <w:vertAlign w:val="baseline"/>
          </w:rPr>
          <w:t>https://twitter.com/samstein/status/1280198086158139392?ref_src=twsrc%5Etfw</w:t>
        </w:r>
      </w:hyperlink>
      <w:r>
        <w:rPr>
          <w:rFonts w:ascii="arial" w:eastAsia="arial" w:hAnsi="arial" w:cs="arial"/>
          <w:b w:val="0"/>
          <w:i w:val="0"/>
          <w:strike w:val="0"/>
          <w:noProof w:val="0"/>
          <w:color w:val="000000"/>
          <w:position w:val="0"/>
          <w:sz w:val="20"/>
          <w:u w:val="none"/>
          <w:vertAlign w:val="baseline"/>
        </w:rPr>
        <w:t xml:space="preserve"> [ 33]: </w:t>
      </w:r>
      <w:hyperlink r:id="rId1759" w:history="1">
        <w:r>
          <w:rPr>
            <w:rFonts w:ascii="arial" w:eastAsia="arial" w:hAnsi="arial" w:cs="arial"/>
            <w:b w:val="0"/>
            <w:i/>
            <w:strike w:val="0"/>
            <w:noProof w:val="0"/>
            <w:color w:val="0077CC"/>
            <w:position w:val="0"/>
            <w:sz w:val="20"/>
            <w:u w:val="single"/>
            <w:vertAlign w:val="baseline"/>
          </w:rPr>
          <w:t>https://www.mediaite.com/news/kayleigh-mcenany-ends-briefing-by-raging-at-reporters-for-grilling-her-on-confederate-flags/</w:t>
        </w:r>
      </w:hyperlink>
      <w:r>
        <w:rPr>
          <w:rFonts w:ascii="arial" w:eastAsia="arial" w:hAnsi="arial" w:cs="arial"/>
          <w:b w:val="0"/>
          <w:i w:val="0"/>
          <w:strike w:val="0"/>
          <w:noProof w:val="0"/>
          <w:color w:val="000000"/>
          <w:position w:val="0"/>
          <w:sz w:val="20"/>
          <w:u w:val="none"/>
          <w:vertAlign w:val="baseline"/>
        </w:rPr>
        <w:t xml:space="preserve"> [ 34]: </w:t>
      </w:r>
      <w:hyperlink r:id="rId1760" w:history="1">
        <w:r>
          <w:rPr>
            <w:rFonts w:ascii="arial" w:eastAsia="arial" w:hAnsi="arial" w:cs="arial"/>
            <w:b w:val="0"/>
            <w:i/>
            <w:strike w:val="0"/>
            <w:noProof w:val="0"/>
            <w:color w:val="0077CC"/>
            <w:position w:val="0"/>
            <w:sz w:val="20"/>
            <w:u w:val="single"/>
            <w:vertAlign w:val="baseline"/>
          </w:rPr>
          <w:t>https://www.mediaite.com/cdn-cgi/l/email-protection#88fce1f8fbc8e5edece1e9e1fceda6ebe7e5</w:t>
        </w:r>
      </w:hyperlink>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23"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761"/>
          <w:headerReference w:type="default" r:id="rId1762"/>
          <w:footerReference w:type="even" r:id="rId1763"/>
          <w:footerReference w:type="default" r:id="rId1764"/>
          <w:headerReference w:type="first" r:id="rId1765"/>
          <w:footerReference w:type="first" r:id="rId1766"/>
          <w:pgSz w:w="12240" w:h="15840"/>
          <w:pgMar w:top="840" w:right="1000" w:bottom="840" w:left="1000" w:header="400" w:footer="400"/>
          <w:pgNumType w:fmt="decimal"/>
          <w:cols w:space="720"/>
          <w:titlePg w:val="0"/>
        </w:sectPr>
      </w:pPr>
    </w:p>
    <w:p>
      <w:pPr>
        <w:pStyle w:val="Normal116"/>
      </w:pPr>
    </w:p>
    <w:p>
      <w:pPr>
        <w:pStyle w:val="Normal116"/>
      </w:pPr>
      <w:r>
        <w:pict>
          <v:shape id="_x0000_i1424" type="#_x0000_t75" alt="LexisNexis®" style="width:147.75pt;height:30pt">
            <v:imagedata r:id="rId18" o:title=""/>
          </v:shape>
        </w:pict>
      </w:r>
      <w:r>
        <w:cr/>
      </w:r>
    </w:p>
    <w:p>
      <w:pPr>
        <w:pStyle w:val="Heading1114"/>
        <w:keepNext w:val="0"/>
        <w:spacing w:after="200" w:line="340" w:lineRule="atLeast"/>
        <w:ind w:left="0" w:right="0" w:firstLine="0"/>
        <w:jc w:val="center"/>
      </w:pPr>
      <w:hyperlink r:id="rId1767" w:history="1">
        <w:r>
          <w:rPr>
            <w:rFonts w:ascii="arial" w:eastAsia="arial" w:hAnsi="arial" w:cs="arial"/>
            <w:b/>
            <w:i/>
            <w:strike w:val="0"/>
            <w:color w:val="0077CC"/>
            <w:sz w:val="28"/>
            <w:u w:val="single"/>
            <w:vertAlign w:val="baseline"/>
          </w:rPr>
          <w:t>Progressive intellectuals try to stop the censor monster they created</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16"/>
        <w:keepNext w:val="0"/>
        <w:spacing w:after="0" w:line="240" w:lineRule="atLeast"/>
        <w:ind w:right="0"/>
        <w:jc w:val="both"/>
      </w:pPr>
      <w:bookmarkStart w:id="233" w:name="Bookmark_116"/>
      <w:bookmarkEnd w:id="233"/>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116"/>
        <w:keepNext/>
        <w:spacing w:before="240" w:after="0" w:line="340" w:lineRule="atLeast"/>
        <w:ind w:left="0" w:right="0" w:firstLine="0"/>
        <w:jc w:val="left"/>
      </w:pPr>
      <w:bookmarkStart w:id="234" w:name="Body_114"/>
      <w:bookmarkEnd w:id="234"/>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25" style="position:absolute;z-index:25191014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intellectuals try to stop the censor monster they created</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an open letter, 153 prominent academics, writers and intellectuals, mostly from the left, called for halting radicalization in censorship promoted by "social justice" causes activists. Well, they warn that the freedom to write, to have an opinion, is in jeopardy.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exchange of information and ideas, the vital element of a liberal society, is becoming increasingly restricted," he says in the letter, warning "an intolerance of opposing views, a fading for public shame and ostracism and the tendency to dissolve complex political issues in a blinding moral certainty."</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any false choice between justice and freedom, which cannot exist without the other," he continues. "As writers, we need a culture that leaves room for experimentation, risk-taking and even mistakes," he adds.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of "intersectionality" unleashed by Black Lives Matter, whose founders converge transfeminism and racial justice, has managed from the removal of books to the dismissal of writers, with the hand of massive campaigns of rejection.</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limited to scorn against right-wing figures who question collectivist ideas and identity policies, already affecting the progressives themselves, leftists and even feminists.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Harry Potter's author, JK Rowling, is being accused of "transphobia" for saying that people who menstruate used to be called women.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saying something so obvious and biologically demonstrable amounts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frontal accusation of "transphobia." Reducing femininity to biology is seen as an attack on transgender, transgender and transgender people who identify as women.</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a message of self-criticism from progressive intellectuals is exposed by the fact that one of the signatories of the letter had already had to apologize. Jennifer Finney Boylan, a trans activist, highlighted the presence of socialist intellectuals such as Noam Chomsky and feminists Gloria Steinem and Margaret Atwood. But he regretted not knowing the presence of other signatories. Among them stands out precisely the "transphobic" JK Rowling.</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know who else had signed that letter. I thought I was endorsing a well meaning, if vague, message against internet shaming. I did know Chomsky, Steinem, and Atwood were in, and I thought, good company.</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are mine to bear. I am so sorry.</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Jennifer Finney Boylan ???? (@JennyBoylan) July 7, 2020</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mob on the Internet can be ruthless"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libertarian magazine Reason, with a video from commentator John Stossel, explained the scope of the cancellation culture and the restrictions on debate advocated by far-left activists.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referred as "internet mob" to the campaigns of activists calling for the dismissal of professionals, censorship as the norm and even the mass withdrawal of books.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highlighted the example of Harald Uhlig, a professor at the University of Chicago and head of the Journal of Political Economics. Hundreds of activists called their resignation, including prominent economists such as Janet Yellen and Paul Krugman joined the mob. Krugman called Uhlig "another privileged white man whoevidently cannot control its drive to belittle the concerns of the less fortunate."</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Leftists incapable of living by neutral principles. The digital mob led by NYT columnist Paul Krugman arrived at the Univ of Chicago pressuring to remove Professor Harald Uhlig as editor of Journal of Political Economy, after criticizing Black Lives Matter </w:t>
      </w:r>
      <w:hyperlink r:id="rId771" w:history="1">
        <w:r>
          <w:rPr>
            <w:rFonts w:ascii="arial" w:eastAsia="arial" w:hAnsi="arial" w:cs="arial"/>
            <w:b w:val="0"/>
            <w:i/>
            <w:strike w:val="0"/>
            <w:noProof w:val="0"/>
            <w:color w:val="0077CC"/>
            <w:position w:val="0"/>
            <w:sz w:val="20"/>
            <w:u w:val="single"/>
            <w:vertAlign w:val="baseline"/>
          </w:rPr>
          <w:t>https://t.co/x8GkbjdVk4</w:t>
        </w:r>
      </w:hyperlink>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Fernando Amandi Mr ???????? (@FernandoAmandi) June 12, 2020</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"crime"? To have said it was a Mistake for Black Lives Matter to join the campaign to defund the police.</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racist or discriminatory about how he said it," says Reason magazine's senior editor, Robby Soave, who covers the recent protests. "But because it has some different views of the protesters, it must be racist," he says.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Soave points out that the most serious thing about the actions of these activists is that they advocate an ideology where different opinion is assumed to be dangerous, to the point that they justify censorship as an action of self-defense.</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 highlight how professionals have been dismissed for the actions of their relatives, as the case of a footballer disassociated by what his wife said against Black Lives Matter on Instagram.</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and writers warn of an intolerant climate»</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more than a hundred intellectuals, in particular writers, joined the complaint. Most of them are left-wing, progressive, even the Mexican historian Enrique Krauze.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don't have the backing of their coidearios.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published a note titled Artists and Writers warn of an "intolerant climate". The reaction was quick. The NYT note collects criticism of the perpetrators and includes the accusation, which they are afraid of losing their relevance.</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makes it very clear that it does not seek to delegitimized the action of Black Lives Matter or any civil protest. They just fear the persecutory character he has taken.</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Censorship strengthens Trump and right</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progressives, the signatories of the letter warn how the radicalization of the left benefits the right, particularly the president of the United States.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of iliberalism are gaining traction around the world and have a powerful ally in Donald Trump," they exclaim. And they invite their coidears not to allow resistance to harden in their own kind of dogma or coeration, "that right-wing demagogues are already exploiting."</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inclusion we want can be achieved only if we speak out against the intolerant climate that has been established on all sides," they say.</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exchange of information and ideas, the soul of a liberal society, is becoming increasingly restricted. While we have come to expect this on the radical right, censorship is also spreading more widely in our culture: an intolerance of opposing views, a fashion for public shame and ostracism, and the tendency to dissolve complex political issues into blinding moral blindness," they add.</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of these intellectuals goes back to the poem of Neim-ller, a Lutheran religious persecuted by Nazism in its final stage. The writing warns how he kept silent when others were the persecuted and stresses the importance of pointing out ideological persecution before he touched you.</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it will happen the same as the conclusion of Neimsller's poem: "When they came for me it was too late".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started the </w:t>
      </w:r>
      <w:r>
        <w:rPr>
          <w:rFonts w:ascii="arial" w:eastAsia="arial" w:hAnsi="arial" w:cs="arial"/>
          <w:b/>
          <w:i w:val="0"/>
          <w:strike w:val="0"/>
          <w:noProof w:val="0"/>
          <w:color w:val="000000"/>
          <w:position w:val="0"/>
          <w:sz w:val="20"/>
          <w:u w:val="none"/>
          <w:vertAlign w:val="baseline"/>
        </w:rPr>
        <w:t>PanAm Post</w:t>
      </w:r>
      <w:r>
        <w:rPr>
          <w:rFonts w:ascii="arial" w:eastAsia="arial" w:hAnsi="arial" w:cs="arial"/>
          <w:b w:val="0"/>
          <w:i w:val="0"/>
          <w:strike w:val="0"/>
          <w:noProof w:val="0"/>
          <w:color w:val="000000"/>
          <w:position w:val="0"/>
          <w:sz w:val="20"/>
          <w:u w:val="none"/>
          <w:vertAlign w:val="baseline"/>
        </w:rPr>
        <w:t xml:space="preserve"> to try to bring the truth about Latin America to the rest of the world, we knew it would be a big challenge. But we were rewarded for the incredible amount of support and feedback from the readers who made usgrow and improve.</w:t>
      </w:r>
    </w:p>
    <w:p>
      <w:pPr>
        <w:pStyle w:val="Normal1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 part of the mission to spread the truth!</w:t>
      </w:r>
      <w:r>
        <w:rPr>
          <w:rFonts w:ascii="arial" w:eastAsia="arial" w:hAnsi="arial" w:cs="arial"/>
          <w:b/>
          <w:i w:val="0"/>
          <w:strike w:val="0"/>
          <w:noProof w:val="0"/>
          <w:color w:val="000000"/>
          <w:position w:val="0"/>
          <w:sz w:val="20"/>
          <w:u w:val="none"/>
          <w:vertAlign w:val="baseline"/>
        </w:rPr>
        <w:t>Help us combat attempts to silence dissenting voices and contribute today.</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Contribute today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116"/>
      </w:pPr>
    </w:p>
    <w:p>
      <w:pPr>
        <w:pStyle w:val="Normal116"/>
        <w:ind w:left="200"/>
        <w:sectPr>
          <w:type w:val="continuous"/>
          <w:pgMar w:top="840" w:right="1000" w:bottom="840" w:left="1000" w:header="400" w:footer="400"/>
          <w:pgNumType w:fmt="decimal"/>
          <w:cols w:space="720"/>
        </w:sectPr>
      </w:pPr>
      <w:r>
        <w:br/>
      </w:r>
      <w:r>
        <w:pict>
          <v:line id="_x0000_s1426"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768"/>
          <w:headerReference w:type="default" r:id="rId1769"/>
          <w:footerReference w:type="even" r:id="rId1770"/>
          <w:footerReference w:type="default" r:id="rId1771"/>
          <w:headerReference w:type="first" r:id="rId1772"/>
          <w:footerReference w:type="first" r:id="rId1773"/>
          <w:pgSz w:w="12240" w:h="15840"/>
          <w:pgMar w:top="840" w:right="1000" w:bottom="840" w:left="1000" w:header="400" w:footer="400"/>
          <w:pgNumType w:fmt="decimal"/>
          <w:cols w:space="720"/>
          <w:titlePg w:val="0"/>
        </w:sectPr>
      </w:pPr>
    </w:p>
    <w:p>
      <w:pPr>
        <w:pStyle w:val="Normal117"/>
      </w:pPr>
    </w:p>
    <w:p>
      <w:pPr>
        <w:pStyle w:val="Normal117"/>
      </w:pPr>
      <w:r>
        <w:pict>
          <v:shape id="_x0000_i1427" type="#_x0000_t75" alt="LexisNexis®" style="width:147.75pt;height:30pt">
            <v:imagedata r:id="rId18" o:title=""/>
          </v:shape>
        </w:pict>
      </w:r>
      <w:r>
        <w:cr/>
      </w:r>
    </w:p>
    <w:p>
      <w:pPr>
        <w:pStyle w:val="Heading1115"/>
        <w:keepNext w:val="0"/>
        <w:spacing w:after="200" w:line="340" w:lineRule="atLeast"/>
        <w:ind w:left="0" w:right="0" w:firstLine="0"/>
        <w:jc w:val="center"/>
      </w:pPr>
      <w:hyperlink r:id="rId1774" w:history="1">
        <w:r>
          <w:rPr>
            <w:rFonts w:ascii="arial" w:eastAsia="arial" w:hAnsi="arial" w:cs="arial"/>
            <w:b/>
            <w:i/>
            <w:strike w:val="0"/>
            <w:color w:val="0077CC"/>
            <w:sz w:val="28"/>
            <w:u w:val="single"/>
            <w:vertAlign w:val="baseline"/>
          </w:rPr>
          <w:t>Coronavirus Cases Up as Large Gatherings Also Surge; Interview with Georgia Tech Professor Seth Marder; Kayleigh McEnany Unable to Defend Latest Racist Trump Tweets. Aired 2-2:30p ET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2:00 PM EST</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117"/>
        <w:keepNext w:val="0"/>
        <w:spacing w:after="0" w:line="240" w:lineRule="atLeast"/>
        <w:ind w:right="0"/>
        <w:jc w:val="both"/>
      </w:pPr>
      <w:bookmarkStart w:id="235" w:name="Bookmark_117"/>
      <w:bookmarkEnd w:id="235"/>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4390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Brianna Keilar, Jason Carroll, Kaitlan Collins, Bakari Sellers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Yusef Salaam, Peter Hotez, Seth Marder</w:t>
      </w: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coronavirus cases continue to rise in 32 states as governors note large public gatherings without adequate precautions over the holiday weekend. Interview with Professor Seth Marder on Georgia Tech's inadequate safety plans for the fall, as over 800 faculty have now signed a letter suggesting improvements. In a press briefing today, Kayleigh McEnany struggled to defend Trump's latest tweets, inaccurately attacking Bubba Wallace and NASCAR for the FBI's findings and removal of the Confederate flag.</w:t>
      </w:r>
    </w:p>
    <w:p>
      <w:pPr>
        <w:pStyle w:val="Normal117"/>
        <w:keepNext/>
        <w:spacing w:before="240" w:after="0" w:line="340" w:lineRule="atLeast"/>
        <w:ind w:left="0" w:right="0" w:firstLine="0"/>
        <w:jc w:val="left"/>
      </w:pPr>
      <w:bookmarkStart w:id="236" w:name="Body_115"/>
      <w:bookmarkEnd w:id="236"/>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8" style="position:absolute;z-index:25191219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[14:00:00]</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YUSEF SALAAM, MEMBER OF EXONERATED CENTRAL PARK FIVE: We need change. And right now, we're on the brink of that. And everybody is collectively pushing their shoulders down to push forward, not for one thing to change but for the whole system to be changed.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KEILAR, CNN HOST, NEWSROOM: Yusef Salaam, thank you so much. I always appreciate the discussion when you come on. Thank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SALAAM: My pleasure, and thank you for having 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It's the top of the hour now. I'm Brianna Keilar.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 in, quote, "freefall": That is how one top infectious disease expert is describing the state of the pandemic here in the United States.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infections are skyrocketing in several states, and specifically the three most populous: Florida, Texas, California. And, overall here, note all of that orange and red? Well, more than half the states are experiencing more cases in the last week than they experienced in the week before. We are seeing, right now, about 50,000 new cases a 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health officials and municipalities are bracing for the numbers to rise after many people skipped the masks and the social distancing to celebrate the Fourth of July. And the president is feeding their public defiance by lying over the weekend, saying that 99 percent of cases are, quote, "totally harmless."</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Andrew Cuomo, says by denying the problem of coronavirus, the president is helping it spread.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It's going to continue until we admit it and each of us stands up to do our part. If he does not acknowledge that, then he is facilitating the virus, he is enabling the virus. How did this become a political statement? This is common sense.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 KEILAR: CNN's Jason Carroll has been following where the virus is surging. And, Jason, Florida's breaking records on the number of cases that it's seeing in a single 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CARROLL, CNN NATIONAL CORRESPONDENT: Yes, right. And as a result of that, Miami-Dade's mayor has had to roll back on reopening efforts there, closing restaurants for indoor dining, closing gyms again as well.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Brianna, this is what a number of state and local officials are really worried about, going forward, that what they're going to be seeing is this sort of yo-yo effect of opening, then being forced to re-close again because so many people out there are simply not following the guidelines that they should be.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(voice-over): What pandemic? Holiday-goers packed a party in Diamond Lake, Michigan over the weekend; similar scenes at this waterpark in Wisconsin and this beach in Fire Island,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social distancing and face coverings were nowhere in sight.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 see it in Manhattan, you see it on Fire Island. There are reports upstate of gatherings, where people aren't socially distanced and people aren't wearing masks. You know, I don't know how else to say it. Actions have consequences.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Coronavirus cases, surging in 32 states. California, reaching new dangerous levels Sunday, with nearly 12,000 new cases reported. Texas saw its second-highest day of new cases over the weekend. The mayor of Austin says his city is two weeks away from running out of hospital beds.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STEVE ADLER (D), AUSTIN, TEXAS: There's a lesson to be learned, I think, in what's happened in Texas in May and June. We opened up in ways that were not sustainable. And now, we're having to turn that curve.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In Florida, where they shut many beaches to discourage holiday crowds, a record for the most coronavirus cases in the United States in a single day on Saturday. That state, now, has had more than 200,000 people infected with the virus.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think the virus has just become very efficient at spreading. And what has happened is when one person gets it in a household, they come home. By the time they experience symptoms and get tested, everybody in the household's infected. So you go from one person to a four- or five-person infection rate almost overnight.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Health experts warned for months that more attention needs to be paid to how the virus transmits in the air. Now, 239 scientists have signed a letter, addressed to the World Health Organization, asking them to be more up-front in explaining that. Currently, the organization does not call COVID-19 an airborne virus.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ASHISH JHA, DIRECTOR, HARVARD GLOBAL HEALTH INSTITUTE: The bottom line is very, very clear. Yes, there is aerosolized transmission and people absolutely need to be wearing masks, and they need to be wearing masks particularly when they're indoors.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And now, some potentially encouraging news on the treatment front. The biotechnology company Regeneron announced today, it is in phase three of clinical trials on a drug to prevent and treat coronavirus. Regeneron's so-called antibody cocktail drug is a combination of an antibody made by the company, and a second antibody isolated from recovered COVID-19 patients.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[14:05:12]</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And, Brianna, also comes word, late today, that the CDC is about to release new guidance on how students K through 12 can head back physically into the classroom this fall. That guidance has been reviewed internally, and still trying to get word on exactly when that new guidance will be released to the public -- Brianna.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KEILAR: Yes, can't go to work and leave your kids at home, can you, Jason? Jason Carroll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unpack all of this now with an infectious disease expert, Dr. Peter Hotez, who is the dean of the National School of Tropical Medicine at Baylor College of Medicine in Houston. He's also the codirector of the Texas Children's Hospital Center for Vaccine Development.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Doctor, you're very much in the middle of all of this. And I want to get to this out-of-spread (ph) control (ph) here in just a moment, but let's start with what Governor Cuomo said. If the president is peddling nonsense and these lies about the virus, who can the American public trust in this pandemic? Because they do seem sometimes to be confused about finding consensus.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HOTEZ, DEAN, NATIONAL SCHOOL OF TROPICAL MEDICINE AT BAYLOR COLLEGE OF MEDICINE: Well, that's right. I mean, you had the president saying 99 percent of the cases are harmless and you had Peter Navarro, just before the weekend, postulating this outrageous Chinese Communist Party plot, where China sent minions infected with the virus to deliberately infiltrate the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craziness. So we've got a serious problem under way, and we've got to get our arms around it. We now -- you know, so many other countries have been able to tackle this virus, almost everyone except the United States. We've now got this very steep acceleration. It was 40,000 cases last week, then 50,000, now 60,000.</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rapidly approaching Dr. Fauci's apocalyptic number of 100,000 cases a day. And we're setting record numbers in 14 states. Two-thirds of the states in the United States have significant upturns. This is not going well. We are losing and this virus is taking over the United States. And the deaths will start to increase in a few weeks, and we're also looking in the -- significant level of permanent injury, what we've learned so much about the virus. So we have to get -- reach the point where we say, Look, Plan A has failed. Plan A was saying, Let the states decide what to do, we'll provide some backup, FEMA and supply chain management support. It's not working. And we need, now, a national roadmap and plan and we have to do it now.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How much do you think a federal mandate or recommendation that the president would speak about to wear masks, how much of change do you think that would have made in all this?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Well, it would certainly have helped. And -- but you know, we have to recognize, we're at the point now where we're just not going to get that leadership and guidance out of Washington, D.C.</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suggested, Look, you know, let's -- rather than continually chip away at this, let's move it to Atlanta, have -- put the Centers for Disease Control and Prevention in charge and have them give specific information to the governors on what needs to be done. And that will help the governors too, it'll give them some cover. Because, right now, they're being left to make the decisions on their own and they're too buffeted by political force to the right and left, and making poor decisions.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strong CDC saying, This is what needs to be done, what we now need to do is do a reset because in places like Florida now and in many parts of Texas, many parts of Arizona, you can't even do contact tracing, there's so much virus transmission going on. It's not even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 there are not enough contact tracers on the planet to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 do this. So (inaudible) got to bring this back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We've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 to containment mode across the country.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 we've looked into that. And, I mean, the thing about tracing is, you have to trace everyone and it's just a fraction so it seems almost pointless, with the way it's being done in many areas.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Dr. Hotez, Governor Cuomo respond to a lie that the president told over the weekend about the coronavirus. Let's hear what the president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Now, we have tested almost 40 million people. By so doing, we show cases, 99 percent of which are totally harmless.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What do you say to that, "99 percent of which are totally harmless"?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Well, we know it's not true. We know that up to 20 percent of people with COVID-19 go to the hospital, between 15 and 20 percent. And many of those are in intensive care units, they're extremely sick. And a significant percentage of those, even after they recover, will have permanent disabilities.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[14:10:02]</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learning about how this virus attacks not only the lungs, causing lung scarring, but the heart, the vascular system. So significant cardiovascular disease, strokes, emboli. This is a bad actor. And -- and we need to take this virus more seriously. And what we're doing right now is just letting this thing rip throughout the country, and we will pay severely for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can't wait until the election if there's a change, we have to do this now because if we get to that 100,000 cases a day mark, it's going to not only be catastrophic for the health of the population, but also our economy as well. By that time, every single person in the United States will know someone who's severely ill with COVID-19. And the destabilizing effects of that will be extraordinary.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need to start bringing this virus back down. And I think what we need is guidance, direct guidance from the CDC to the governors to look at each state in the country and say, This is what you need to do now to get to containment mode.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basically, what we need to do, Brianna, is being every state down to about the same low level, whether it's officially containment mode, meaning one new case per million residents a day, or some level like that. Because if you just focus on one part of the country, it doesn't work, it starts spreading across the nation.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a national roadmap, a national plan. Bring all of this down, look at each state, what needs to be done in each state. And then reset. And then we can start getting some semblance of life back.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though it might be some short-term pain, at this point, we can look forward to things, we can look forward to opening up universities, we can look forward to opening up elementary schools and high schools, we can look forward to maybe the National Football League, the NBA, the NHL. We've got to do this as a country because it's just sapping our energy and demoralizing the entire nation at this current pace.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 Dr. Hotez, thank you so much. You always explain it so clearly. You scare me a little bit, but your predictions are always correct and you sort of sound that warning bell when we need it, so thank you, Dr. Hotez.</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the White House, weighing in moments ago on the president's tweet supporting the Confederate flag, and the questionable moves involving the president's exposure to the coronavirus. And neither explanation makes sense. Plus, he's known as the Grim Reaper, a lawyer in Florida who walks beaches to warn people -- well, not everyone appreciated the lecture this weekend. He's going to join us, live.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[14:17:07]</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As colleges and universities across the United States figure out their education plans for this fall, over 750 faculty at Georgia Tech in Atlanta are livid because their university, in its reopening plan, has something that is very questionable to them. They have signed a letter to the state's University System and its Board of Regents, demanding remote learning options and a campus mask mandate, which there is not.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professors, Seth Marder, is joining me now. He teaches Chemistry.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Seth, tell us about how you decided -- you know, I need to take a stand on this, I'm going to sign this along with my colleagues.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MARDER, REGENTS PROFESSOR OF CHEMISTRY, GEORGIA TECH UNIVERSITY: Well, this is a letter that was written by a group of faculty, it's a complete faculty grassroots effort with actually no involvement of the administration, they were informed after the fact.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predicated on the understanding that the intention was to open Georgia Tech with no requirement that students wear masks, and that the default mode was going to be residence delivery of courses.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faculty in general felt that this would be a dangerous situation for the students, and that there may be some courses given online. The uncertainty about which would be given online and which would be done on-campus would create confusion, uncertainty. And there was concern that faculty and students could be put at risk if things proceeded in this direction.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faculty felt that necessary to basically communicate directly with the Board of Regents its concerns -- they're not demands, OK? They are what we believe is the best course of action. And we did that by writing a letter that was circulated to the faculty. And within -- between I think Thursday night and now, over 800 faculty, which represents the very large majority of the faculty, decided to sign onto this letter and express their concerns along with the people who wrote the letter.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OK, so there's no mask mandate. What protections are in place? What are the current guidelines for classes in fall?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MARDER: The current guidelines are that people should try to practice social distancing, it is recommended highly that students wear a mask but it is not required. Many classes may be taught in-person unless the faculty meet certain health requirements that enable them to teach online.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[14:20:00]</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believe is, this is going to bring a large number of students to campus, potentially without the protections that they need to keep themselves safe from the spread of the virus, and the faculty safe.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our position is to recommend to the Board of Regents that they consider an alternative plan, where, A, if we have, as the default, online teaching with some limited number of exceptions to that, and, B, that it is a requirement that, for those limited number of exceptions, students wear masks. Not as a request, but as a mandate.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All right. Hey, Seth, thank you so much for coming on. There are so many universities who are grappling with how to handle this. We know that you're also asking for large-scale testing, so we're going to be following this to see where Georgia Tech ends up landing after these voicing of concerns -- as you put it -- from faculty. Thank you so much for being with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MARDER: Thank you. Bye-bye.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And just in, tense moments inside the White House press briefing after Press Secretary Kayleigh McEnany defended President Trump, inflaming racial tensions again. This time, demanding a black NASCAR star apologize. And he also tweeted support for the Confederate flag.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MCENANY, WHITE HOUSE PRESS SECRETARY: The intent of the tweet was to stand up for the men and women of NASCAR and the fans and those who have gone, in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very much mirrors other times when there had been a rush to judgment, let's say with the Covington boys or with Jussie Smollett.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But let's drill down on the Confederate flag. Does he think it was a mistake for NASCAR to ban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said he wasn't making a judgment one way or the other, you're focusing on one word at the very bottom of a tweet that's completely taking it out of context and neglecting the complete rush to judgment on this.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Wasn't (ph) he saying that NASCAR's ratings are down because they banned the flag? That's what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The president was noting the fact that, in aggregate, this notion that NASCAR men and women who have gone and who are being demeaned and called racist and being accused, in some venues, of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an individual, those allegations were just dead wrong.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Does he think -- MCENANY: Paula (ph)?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 does he think his supporters should not take the flag to Trump rallies? Has he considered banning the Confederate flag from Trump rallies?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Well, at Trump rallies, all flags that are not official campaign gear are banned.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Kayleigh, why is it Bubba Wallace's responsibility to apologize for an investigation into a noose that he didn't report and he never even saw? I was NASCAR that found this, that reported this. And even the FBI referred to it as a noose. Even if they said it wasn't a specific crime against Mr. Wallace, why is the president even suggesting that Mr. Wallace should apologize?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 would go a long way if Bubba came out and acknowledged that as well. This was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 Kayleigh McEnany, not answering that question there, maybe because she didn't have an answer to it. I want to bring in CNN's Kaitlan Collins at the White House for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she's trying, really, to explain this away or spin it away. And she's saying that reporters are focusing on certain parts of the tweet, when they're really just focusing on the president's words here. It brings up this question of if, really, the tweet is just indefensible because that's not the part that Kayleigh's defending 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CNN WHITE HOUSE CORRESPONDENT: Well, and you can't take the president out of context when there are not many ways to read what the president is saying pretty clearly in this tweet.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two things that were coming out of this briefing that were questions about this one tweet that the president sent this morning, Brianna.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one, what does Bubba Wallace have to apologize for? Because the president is saying that he should apologize to the other drivers and the other crew members, though I don't think any of them have even called on him to apologize.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should note that Bubba Wallace is not accused of perpetrating this hoax, he's not accused of putting a noose in this garage, he's not accused of any of that. And that's why those comparisons to Jussie Smollett and what's going on there just do not ring true.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we should note it is a NASCAR crew member that found this rope, and a NASCAR crew member that reported it. And they're the ones who initiated the investigation, with the FBI, obviously, coming to that conclusion that -- talking about what it was and when it was placed there.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they could not answer, Brianna, was why the president feels that Bubba Wallace should be apologizing for this when in fact the drivers and the officials that the president is talking about actually came to his defense, and supported him throughout this.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that she repeatedly would not answer is whether or not the president thought it was a good or bad idea for NASCAR to ban the Confederate flag from its events. The president is making very clear in the tweet that we were just showing, that he does not agree with it because he's saying that and the flag decision has caused the lowest ratings ever. He is saying banning the Confederate flag from NASCAR events is going to hurt their ratings.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continuously, during that briefing just now, Kayleigh McEnany was saying that the president was not making a judgment one way or another. And so when she was asked, Well, what is his judgment on this? Does he think it's a good idea that they did this? She did not answer those questions.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[14:25:10]</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 know, it's just really striking to see the press secretary try to say that the president didn't say something, when you can read in his own tweet what he was referencing and what he was suggesting when it came to NASCAR's decision.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other thing she was asked about in that briefing was, obviously, coronavirus and the skyrocketing numbers that we are seeing happen throughout the United States. And she was asked about just how close this has gotten to the president's own circle, because Kimberly Guilfoyle, who's a top Trump fundraising official -- and of course the girlfriend of Donald Trump Jr. -- tested positive as they were going into that even, Brianna, on Friday night.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governor of South Dakota, Kristi Noem, who was seen hugging Kimberly Guilfoyle at one point, was allowed to fly back on Air Force One with the president. Kayleigh McEnany was asked about what was the reasoning behind that decision.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is tested constantly, has tested negative. And those around him are tested as well.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But why -- what -- the original question is, why was she allowed to fly back on Air Force One with the president when it was known that she had had contact with somebody who had tested positive for the virus?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Yes, I'd have to refer you to Secret Service on that. But I'll tell you this, they take the president's health very seriously. They would never put him in a situation that would put him in harm's way.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 COLLINS: Now, Brianna, as you know, Secret Service does not make a decision about who flies on the plane. That is a political decision, that's the White House's director of operations that makes the decision about who's on the manifest and who gets to fly back. And of course, it's ultimately up to the president himself.</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 That was a very interesting answer.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just say, to fact-check his tweet about NASCAR ratings, they're actually up. Clearly, the audience is responding or there's a new audience and they are liking how NASCAR has handled this situation. Polls show that Americans do not like how the president is handling this current moment in time with all these questions of systemic racism in the country.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thank you so much for bringing all of that to us from the White House.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joined now by CNN political commentator Bakari Sellers as well as Art Caplan, who's the director, Division of Medical Ethics at NYU Langone Medical Center.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Bakari, I want to start with you. All right, let's -- I mean, where do we start? There are so many things to begin with. But this -- the Confederate flag part. The president's tweet is very clear, and there's also a lot of falsehoods in it. But he's demanding an apology from Bubba Wallace, he's placing blame on Bubba Wallace for how all of this shook out.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 I mean, I would just make the point that -- the fact that it wasn't targeting him does not exonerate the fact that there was a noose as a garage pull. That aside, Confederate flag. The president, in his tweet, seems to be supporting it and speaking out against NASCAR banning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BAKARI SELLERS, CNN POLITICAL COMMENTATOR: Yes. I mean, we know where the president resides on the issue of the Confederate flag, so I kind of want to start with Bubba Wallace here. This is a pattern of the president of the United States, calling out popular black figures and calling out black athletes.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for Bubba Wallace to apologize for. I mean, just to lay out the facts again, NASCAR was who called for the investigation. It was a noose. How do I know it was a noose? The FBI called it a noose.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checked every single stall, every single garage door stall they had on every single track, and they only had one in the shape of a noose. And so NASCAR did what it should have done to protect this driver. I'm actually glad they followed through.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whole pattern of the president calling on Bubba Wallace, the lone black driver in NASCAR to apologize -- apologize for what? We know, as you go through that tweet, we know where the president stands on the issue of the Confederate flag. We know where he stands on the issues of things like Confederate statues. So for Kayleigh to bend herself in a pretzel in attempting not to answer that question, is disappointing. Because at the end of the day, it's not honest. But it's what we've come to expect from this White House.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is, the tweet was just not accurate. NASCAR ratings are up eight percent. And how do I know that? Because I'm a NASCAR fan. And so I am someone who would tell you that NASCAR's actually bringing in new fans because of what they did. I think they're going to ignore Donald Trump and move forward, like most of the country's doing.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 And also what's interesting here, Bakari -- I was sort of a former NASCAR fan, Gordon was my driver -- but they have sort of -- I think they see which way the country is going here, right? When it comes to the Confederate flag and the way NASCAR has responded to this, that is more in line with what polls show Americans want.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are showing that Americans do not agree with how the president is handling race relations in the U.S. right now.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[14:30:01]</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I mean, how could you agree with the way that he's handling race relations? This is someone who does not have a history of being knowledgeable.</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117"/>
      </w:pPr>
    </w:p>
    <w:p>
      <w:pPr>
        <w:pStyle w:val="Normal117"/>
        <w:ind w:left="200"/>
        <w:sectPr>
          <w:type w:val="continuous"/>
          <w:pgMar w:top="840" w:right="1000" w:bottom="840" w:left="1000" w:header="400" w:footer="400"/>
          <w:pgNumType w:fmt="decimal"/>
          <w:cols w:space="720"/>
        </w:sectPr>
      </w:pPr>
      <w:r>
        <w:br/>
      </w:r>
      <w:r>
        <w:pict>
          <v:line id="_x0000_s1429"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118"/>
      </w:pPr>
    </w:p>
    <w:p>
      <w:pPr>
        <w:pStyle w:val="Normal118"/>
      </w:pPr>
      <w:r>
        <w:pict>
          <v:shape id="_x0000_i1430" type="#_x0000_t75" alt="LexisNexis®" style="width:147.75pt;height:30pt">
            <v:imagedata r:id="rId18" o:title=""/>
          </v:shape>
        </w:pict>
      </w:r>
      <w:r>
        <w:cr/>
      </w:r>
    </w:p>
    <w:p>
      <w:pPr>
        <w:pStyle w:val="Heading1116"/>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G.O.P. Blindsided By Public's Rage At Floyd Killing</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8"/>
        <w:keepNext w:val="0"/>
        <w:spacing w:after="0" w:line="240" w:lineRule="atLeast"/>
        <w:ind w:right="0"/>
        <w:jc w:val="both"/>
      </w:pPr>
      <w:bookmarkStart w:id="237" w:name="Bookmark_118"/>
      <w:bookmarkEnd w:id="237"/>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1917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Catie Edmondson and Nicholas Fandos</w:t>
      </w:r>
    </w:p>
    <w:p>
      <w:pPr>
        <w:pStyle w:val="Normal118"/>
        <w:keepNext/>
        <w:spacing w:before="240" w:after="0" w:line="340" w:lineRule="atLeast"/>
        <w:ind w:left="0" w:right="0" w:firstLine="0"/>
        <w:jc w:val="left"/>
      </w:pPr>
      <w:bookmarkStart w:id="238" w:name="Body_116"/>
      <w:bookmarkEnd w:id="238"/>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31" style="position:absolute;z-index:25191424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been startled by the extent to which public opinion has shifted in recent days after the killings of unarmed black Americans by the police and the protests that have followed.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Congressional Republicans, caught flat-footed by an election-year groundswell of public support for overhauling policing in America to address systemic racism, are struggling to coalesce around a legislative response.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long fashioned themselves as the party of law and order, Republicans have been startled by the speed and extent to which public opinion has shifted under their feet in recent days after the killings of unarmed black Americans by the police and the protests that have followed. The abrupt turn has placed them on the defensive.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Adding to their challenge, President Trump has offered only an incendiary response, repeatedly invoking ''law and order,'' calling for military and police crackdowns on protesters, promoting conspiracy theories, and returning time and again to the false claim that Democrats agitating for change are simply bent on defunding police departments.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Republicans on Capitol Hill rushed to distance themselves from that approach, publicly making clear that they would lay out their own legislation and refraining from attacking a sweeping Democratic bill unveiled this week aimed at combating racial bias and excessive use of force by the police. The measure, which House Democrats plan to push through this month, would make it easier to track, prosecute and punish police misconduct, ban chokeholds and restrict the use of deadly force by officers, as well as condition federal grants on anti-bias training and other practices to combat racial profiling and discrimination.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Mitch McConnell, Republican of Kentucky and the majority leader, pressed on whether his party would embrace such steps, said on Tuesday that Republicans had yet to fashion their response.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still wrestling with America's original sin,'' Mr. McConnell told reporters on Capitol Hill. ''We try to get better, but every now and then, it is perfectly clear we are a long way from the finish line. And I think the best way for Senate Republicans to go forward on this is to listen to one of our own who has had these experiences.''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he had tasked the Republicans' lone black member, Tim Scott of South Carolina, to lead a group of senators to draft a conservative response that they could get behind. Ignoring repeated questions from reporters about Mr. Trump's views, Mr. McConnell said senators would pursue ''what we think is the appropriate response,'' a notable shift from his customary refusal to bring up any legislation without an assurance that the president would embrace and sign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House, a group of Republicans on the Judiciary Committee -- led by Representative Jim Jordan of Ohio -- was looking at its own plans to reimagine police training, increase accountability for officers who use improper force or violate the rights of civilians, and collect new data to track the behavior by departments across the country.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privately, Republican lawmakers and aides conceded they had few proposals ready to offer and were instead racing to reach a consensus about how to proceed. Late Tuesday afternoon, Mark Meadows, the White House chief of staff, rushed to Capitol Hill with Jared Kushner, Mr. Trump's son-in-law and senior adviser, to huddle with Republicans about what they could quickly agree 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Meadows told reporters after that meeting that Mr. Trump was in favor of overhauling policing laws ''sooner rather than later.'' But he declined to name any specific legislative priorities the White House would support, saying the administration would be ''responsive'' to suggestions made by ''stakeholders'' on Capitol Hill.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dilemma for Republicans is urgent. For decades, their party has been built on the legacy of the ''Southern strategy,'' in which candidates sought to win over onetime Democrats by portraying themselves as tough on crime and disorder.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some Republicans have used the issue to traffic in racial stereotypes and fear-mongering, like when George Bush and his supporters highlighted the case of a black murderer named Willie Horton, who raped a white woman and assaulted her boyfriend while on a prison furlough, to portray Gov. Michael S. Dukakis of Massachusetts, his Democratic presidential rival, as insufficiently tough on crime.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sought to stir up white grievance as well, calling immigrants criminals, berating professional African-American football players for kneeling during the national anthem, and calling protesters of police brutality against black Americans ''thugs.'' But polls now show that huge majorities of the country, including whites, believe that policing must change.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every survey, you see intensity, determination and unity among African-Americans that the time for statements is done and the time for meaningful, measurable action is now,'' said Frank Luntz, a Republican pollster and messaging consultant. ''The turning point is among white respondents, who not only acknowledge that injustice has happened, but now also agree that action, not words, are necessary.''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Washington Post poll conducted over the past week indicated that nearly 70 percent of Americans viewed the killing of George Floyd -- the black man whose death last month after an encounter with Minneapolis police officers -- as indicative of a broader problem with law enforcement, rather than an isolated episode. The figure was significantly higher than those who said the same nearly six years ago after the police killed an unarmed black man in Ferguson, Mo.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yet unclear what kind of action Mr. Trump, who has embraced law enforcement as he eyes an increasingly treacherous political landscape, might be willing to support. Trying to polarize the electorate before the fall campaign, the president instead has spent much of the past two days posting messages on Twitter that called for ''LAW &amp; ORDER.'' And, on Tuesday morning, he veered into the conspiratorial, claiming that a 75-year-old protester shoved violently to the pavement and injured by Buffalo police officers could have been ''a set up.''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Uncertainty about whether Mr. Trump would ultimately sign a bill could create havoc down the line, when Republicans on Capitol Hill put forward a proposal that the White House does not like.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some congressional Republicans have voiced an openness to changing the legal doctrine known as qualified immunity that shields police officers from being held legally liable for damages sought by citizens whose constitutional rights were violated.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Mike Braun of Indiana said he was interested in revisiting the issue, even though a day earlier, Kayleigh McEnany, the White House press secretary, said the issue was likely to be a ''nonstarter'' and noted that Attorney General William P. Barr, who embodies the tough-on-crime approach Republicans traditionally embrace, was opposed.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''That'd be the one thing that shows our conference means business,'' Mr. Braun said. ''You never know, this might be a watershed moment.''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prospect of a messy intraparty split is one reason that Mr. McConnell generally refuses to bring up legislation that has not been preapproved by Mr. Trump, but Republicans appear to see more potential risk in waiting around for the White House to move than in crossing the president.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on a separate track from the White House,'' Mr. Scott told reporters, a few hours before meeting on Capitol Hill with Mr. Meadows and Mr. Kushner.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also feeling pressure from a newly confident Democratic Party, which believes it has finally reclaimed ground when it comes to public trust around law and safety. Many of them fear that Democrats will brand any compromise that Republicans would be willing to accept as insufficient, and use the issue instead to score political points in an election year that appears increasingly promising for them.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brief interview on Tuesday, Speaker Nancy Pelosi said she saw no reason that Republicans should not support the Democrats' bill if the public does. She compared the political dynamic with gun safety, where Republicans have seen public opinion surpass their appetite to legislate and the difference undermine them electorally in suburban America.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it is better than what they did on their own proposal with gun safety,'' she said of whatever Mr. McConnell and Mr. Scott were putting together.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the Democratic-led House Judiciary Committee will hold a hearing examining the changes proposed in their legislation. Philonise Floyd, the brother of George Floyd, will testify. A House vote is expected by the end of the month.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pressure mounting, a number of Senate Republicans indicated during a private luncheon on Tuesday that they were eager to pass some sort of overhaul package. Senator Tom Cotton, Republican of Arkansas, who has recently made the case for the military to be brought in amid the protests, stood to urge his colleagues to be ''sensitive'' to the experience that black men have with law enforcement and called on lawmakers to change that relationship, according to two people familiar with the private comments.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Bill Cassidy, Republican of Louisiana, also pressed for his party to take action.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''Judging by emails, phone calls to the office and conversations, there's a great sense of sorrow regarding George Floyd's death,'' Mr. Cassidy said. ''One law enforcement officer told me that big departments cannot reform from within. They need an external influence for accountability.''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shared a preliminary proposal during the lunch, but lawmakers said it would continue to evolve.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Democrats' bill, Mr. Scott's would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allocate new funds to promote the use of police body cameras and potentially penalize those who do not use them, set up a national police commission study to determine the national best practices for policing and push law enforcement agencies to report more data on the use of force by officers.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were key differences as well, in line with a conservative philosophy that states and cities should have control over their forces. Mr. Scott said the Democrats' legislation bordered on ''a nationalization of some of the underlying issues or techniques'' that he would reject. And he said that while he shared the goal of outlawing techniques like chokeholds and ''no knock'' warrants in drug cases, he preferred collecting data to better understand their use to Democrats' proposed ban.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is of the essence,'' Mr. Scott told reporters. ''I think it is important for this nation to take a very powerful stand and position that says, look, we're hearing and we're reacting in a very positive, constructive manner that doesn't create a binary choice between supporting law enforcement and supporting communities of color.''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Kevin McCarthy of California, the House Republican leader, has privately indicated that his conference could support proposals to collect more data about instances of police misconduct, create new training standards for officers on the use of force, and give departments the ability to more easily fire problematic officers, according to people familiar with his thinking.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Cochrane, Luke Broadwater and Jonathan Martin contributed reporting.</w:t>
      </w:r>
    </w:p>
    <w:p>
      <w:pPr>
        <w:pStyle w:val="Normal118"/>
        <w:keepNext w:val="0"/>
        <w:spacing w:before="240" w:after="0" w:line="260" w:lineRule="atLeast"/>
        <w:ind w:left="0" w:right="0" w:firstLine="0"/>
        <w:jc w:val="left"/>
      </w:pPr>
      <w:r>
        <w:br/>
      </w:r>
      <w:hyperlink r:id="rId1782" w:history="1">
        <w:r>
          <w:rPr>
            <w:rFonts w:ascii="arial" w:eastAsia="arial" w:hAnsi="arial" w:cs="arial"/>
            <w:b w:val="0"/>
            <w:i/>
            <w:strike w:val="0"/>
            <w:color w:val="0077CC"/>
            <w:sz w:val="20"/>
            <w:u w:val="single"/>
            <w:vertAlign w:val="baseline"/>
          </w:rPr>
          <w:t>https://www.nytimes.com/2020/06/09/us/politics/republicans-police-reform.html</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32" style="position:absolute;z-index:251915264"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Tim Scott will lead a G.O.P. effort to tackle policing. (A1)</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on a separate track from the White House,'' Senator Tim Scott of South Carolina, left, said of G.O.P. plans to address systemic racism. Mitch McConnell, the majority leader, said Republicans would pursue ''what we think is the appropriate response.'' (PHOTOGRAPHS BY ERIN SCHAFF/THE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(A18)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18"/>
      </w:pPr>
    </w:p>
    <w:p>
      <w:pPr>
        <w:pStyle w:val="Normal118"/>
        <w:ind w:left="200"/>
        <w:sectPr>
          <w:type w:val="continuous"/>
          <w:pgMar w:top="840" w:right="1000" w:bottom="840" w:left="1000" w:header="400" w:footer="400"/>
          <w:pgNumType w:fmt="decimal"/>
          <w:cols w:space="720"/>
        </w:sectPr>
      </w:pPr>
      <w:r>
        <w:br/>
      </w:r>
      <w:r>
        <w:pict>
          <v:line id="_x0000_s1433"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119"/>
      </w:pPr>
    </w:p>
    <w:p>
      <w:pPr>
        <w:pStyle w:val="Normal119"/>
      </w:pPr>
      <w:r>
        <w:pict>
          <v:shape id="_x0000_i1434" type="#_x0000_t75" alt="LexisNexis®" style="width:147.75pt;height:30pt">
            <v:imagedata r:id="rId18" o:title=""/>
          </v:shape>
        </w:pict>
      </w:r>
      <w:r>
        <w:cr/>
      </w:r>
    </w:p>
    <w:p>
      <w:pPr>
        <w:pStyle w:val="Heading1117"/>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Three Governors Mandate Travel Restrictions; Mayor Steve Adler Of Austin And Mayor Ron Nirenberg Of San Antonio Are Interviewed About The Spike Of Coronavirus In Their State; Justice Handed To Ahmaud Arbery's Family; NASCAR Driver Bubba Wallace Facing Backlash For Some Of The Things He Said On CNN Interview; Race In America: What Needs To Happen In America To End Systemic Racism? Aired 11p-12a ET</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Tonight 11:00 PM EST</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19"/>
        <w:keepNext w:val="0"/>
        <w:spacing w:after="0" w:line="240" w:lineRule="atLeast"/>
        <w:ind w:right="0"/>
        <w:jc w:val="both"/>
      </w:pPr>
      <w:bookmarkStart w:id="239" w:name="Bookmark_119"/>
      <w:bookmarkEnd w:id="239"/>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6158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Lemon, John Harwood, L.Z. Granderson, David Swerdlick</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Dan Rather, Ron Nirenberg, Steve Adler, Marcus Arbery, Benjamin Crump, William Schaffner</w:t>
      </w: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governors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New Jersey, and Connecticut have issued a travel advisory today mandating people who have visited hotspots in the states to self-quarantine for 14 days. Three men who were involved in the killing of Ahmaud Arbery have been indicted by a grand jury in Georgia court with malice and felony murder charges. NASCAR driver, Bubba Wallace is getting some backlash for some of the things that he said on a CNN interview after the FBI concluded that he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that a noose found hanging in his team garage had been there since last year, before he was assigned to that stall.</w:t>
      </w:r>
    </w:p>
    <w:p>
      <w:pPr>
        <w:pStyle w:val="Normal119"/>
        <w:keepNext/>
        <w:spacing w:before="240" w:after="0" w:line="340" w:lineRule="atLeast"/>
        <w:ind w:left="0" w:right="0" w:firstLine="0"/>
        <w:jc w:val="left"/>
      </w:pPr>
      <w:bookmarkStart w:id="240" w:name="Body_117"/>
      <w:bookmarkEnd w:id="240"/>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35" style="position:absolute;z-index:25191731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[23:00:00]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LEMON, CNN HOST: Also, the governors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joining together today issuing a travel advisory requiring people visiting from states that are now coronavirus hot spots to quarantine for 14 days.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now. CNN's White House Correspondent, John Harwood joins us. Dan Rather, he is the president and CEO of News and Guts and host of The Big Interview on Access TV. Good evening to both of you, gentlemen.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I'm going to start with you because Florida, Texas, California reporting -- all reporting record-high cases, hospitalizations are surging. This virus is spreading across the U.S. And it's just like we're going to let it happen. Where's the leadership, Dan?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RATHER, PRESIDENT &amp; CEO, NEWS AND GUTS: Well, that is the question, where's the leadership? And the answer so far is pretty much nowhere. You know, Don, we've had a lot of crises in our nation's history we've had to endure in my lifetime. There have been times where even the existence of the United States was in question.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 of World War II. Some moments during the Cold War. But we've never in our history had a crisis situation in which the leadership just shrugged their shoulders and in effect became MIAs, missing in action, or more brutally put, the president and his Republican enablers have pretty much cut and run in the face of this adversary, this terrible virus.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had anything quite like this in the history. Leadership somewhere that persuades the public how dire the situation is and inspires our fellow Americans to do what we need to do.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reality right now. This thing is not going away. It's surging, it's spiking in many places in the country. That's the reality. We need to be listening to the scientists and the doctors, not to the politicians, because as I mentioned, in terms of the top leadership in the federal government and many states, the leadership is just cut and run. LEMON: John, I've got to talk to you about this because we are just learning tonight dozens of Secret Service agents will be quarantined after Trump's Tulsa rally. What do you know about that? What can you tell 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HARWOOD, CNN WHITE HOUSE CORRESPONDENT: Well, we know that there were eight advanced people who tested positive for the coronavirus and two Secret Service agents involved in that rally. Naturally those agents come in contact with a lot of other people, and so out of respect for what public health officials call for, people who have been in contact with those infected agents are going to be quarantined.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just illustrates the breadth of the problem. But just to add on to the point you were discussing with Dan, I do think that at the state level we are starting to see some reaction, not just from Gavin Newsom, the Democratic governor of California, who is now -- who has required mask wearing statewide, some counties or localities are saying we're not going to enforce that. He's saying we may withhold state funds from you.</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Doug Ducey, the governor, has permitted local jurisdictions to enact mask wearing mandates. Governor Greg Abbott in Texas has done the same. We've seen the senators from Florida advocate mask wearing as a means that the public should adopt, even though Ron DeSantis, the governor, won't require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 I -- especially in these sunbelt states that were not hit so hard before. It's one thing to take the lead from the president and do as little as possible when you don't have many cases, but now that they are confronting cases, we're getting a different tone from some of those people.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Abbott in Texas saying -- telling people to stay home. So, there is some leadership. It's more at the state level. You've got a federal bureaucracy behind the president. Even though the president is trying to move on, you still have Anthony Fauci and people in the federal apparatus who are trying to ramp up testing as they told Congress yesterday. So, it's not altogether absent, it's just absent from the White House.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Dan, I want to bring you back in because all of these Secret Service agents now need to quarantine because the president wanted a packed stadium. He didn't even get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I'm sorry, Don. I didn't understand the question. I beg your pardon.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these Secret Service agents having to self-quarantine just because the president wanted a packed stadium. He didn't even get the packed stadium and now these Secret Service agents are having to self- quarantine out of his, quite frankly, selfishness.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Well, you can imagine what Secret Service agents when they're talking among themselves are saying about that. But this is just one -- one part of what we're discussing. That President Trump -- you have to believe, you want to believe, you want to believe, that he cares, at least somewhere deep down within himself he cares.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[23:04:55]</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his actions and his words, time after time, whether it's Secret Service agents and what they have to go through or people that he's invited into the hall, it's all about him and his re-election. It's such a deep dividing problem that for the life of me I can't understand how President Trump this late in the game isn't saying to himself, I have to step forward. I have to start doing things differently. But I see no signs that that's about to happen.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John, you know, Dan just mentioned his re-election. So, let's talk about, you know, pure politics here because multiple polls are showing that Biden has a double-digit lead over Trump. And top Republicans tell CNN that they're concerned. I'm wondering if they're telling the president to take a different tact. What are you hearing?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Well, they are -- they are telling the president to take a different tone. I think it's a little bit fruitless for a couple of reasons. First of all, those Republicans stood by and watched the president run free for the last three years without much complaint from them.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because the president himself is not inclined to change. We know that. He acts the same way repeatedly, over and over and over. Divisive rhetoric. Focused on himself.</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do, though, register the fact that he's way behind and Republican control of the Senate is in deep trouble. You've got a whole bunch of Republican-held seats that are now toss-ups. Just one Democratic seat that looks in serious danger.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problems for Donald Trump are the problems for Republican senators as well. And so, you're going to begin to hear them chide the president more, and when we get deeper into the campaign, we'll see whether they go further to distance themselves from him.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president -- 14 points down in this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poll out today. Eight points down in a swing state poll in Wisconsin. It's not just national, it's in the key states. He is a significant underdog for re-election at this moment.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John, Dan, thank you so much. I appreciate your time. See you, gentlemen, soon.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Texas is reporting an all-time high of new coronavirus cases. Let's discuss now. Two Texas leaders here. Austin Mayor Steve Adler and San Antonio Mayor Ron Nirenberg. I'm so glad to have both of you on. Thank you so much. Good to see you.</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Nirenberg, let's start with you, OK? We have more than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RON NIRENBERG (I), SAN ANTONIO, TX: Good evening, Don. LEMON: Good evening. We have more than 5,500 new cases reported in your state just today, breaking yesterday's record of 5,000 cases. More than 4,300 Texans now hospitalized with COVID-19. Why didn't Texas learn from Italy 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other places that we have seen this virus?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NIRENBERG: You know, I think in many ways some of the leadership was drinking the Kool-Aid. A lot of the urban communities in Texas were doing an excellent job in containing the virus under local control. Where we had stay-at-home orders early. We were working very aggressively to contain the virus.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that went on and we got closer and closer to open the Texas economy, two things happened. We started opening in phases very quickly without the benefit of data to support the decisions that were being made and we heard a lot of mixed messages about things like mask wearing where, you know, masks were encouraged but the ability for local communities to enforce masks were stripped away from local governments.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we see a 500 percent increase in our hospitalizations, our ICUs, our ventilators and now we're looking at having to backtrack on some of these issues.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Are your hospitals prepared for this?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NIRENBERG: You know, they have been. And we do have capacity in our hospitals, but the acceleration of these cases has us concerned because it's not just the number of cases, it's how fast they're rising. And we've been working very hard to maintain capacity, but if this acceleration continues unabated, we're going to find ourselves overwhelmed. We have to get a grip on this virus because right now it has a grip on Texas.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Mayor Adler, I have to ask you the same thing. Are your hospitals prepared?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STEVE ADLER (D), AUSTIN, TX: You know, if we continue on the same trajectory that we're on right now, our hospitals, we think, are going to get overwhelmed by mid-July. You know, it's coming -- it's coming really, really quickly.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to do something to change behaviors in the community or we're going to face the difficult choice of turning around what we have done here in terms of opening up the economy. The numbers are just growing so geometrically. Our doubling time got to the place where it was over 40 days and now, we're down to 16-day doubling and we're headed south.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You know, Mayor Adler, Texas was one of the first states to reopen. Do you -- I mean, honestly, do you think the surge in cases could have been prevented if the governor, if Governor Abbott wasn't so quick to loosen restrictions. Because now he's saying, you know, stay at home. OK. But it's a little late for that.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[23:10:06] ADLER: Well, I'm hoping it's not too late for that, but certainly you're right, you know. I think the governor did two things that he should have done differently. The first is that he opened too many phases in a row without waiting to see what the data was with respect to each phase so that we could gauge what was happening when we reopened.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 when you reopen the economy, it has to be coupled with the community wearing -- wearing face coverings religiously. And maintaining that six-foot distancing. You can't just open the economy and pretend like the virus has gone away. And people in my community were getting mixed messages.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to his credit, was telling everybody they should wear face coverings, they should wear face masks, but yet he took away from cities the ability to be able to mandate it and enforce it, which is what -- which we had been doing and it was working well.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it's those two things. You have to open -- when you open the economy, you have to do it slowly and it has to be associated with those mitigation efforts, and we did not do that.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Since we're on the subject of Governor Abbott, this is what he said about masks earlier today. Don't have it? OK. Well, we don't have it. He said earlier that everyone should be wearing -- OK, now we have it. All right. Let's listen.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It would have been one thing to talk about masks in the middle part of May when it looks like all the trends are going down. It's a different thing talking about masks today in the middle part of June with all of the numbers going up. As a result, you are seeing myself both wear a mask and talk about masks more than I did in the middle part of May.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Mayor Nirenberg, back in April Abbott signed an executive order overriding local mandates to enforce penalties for not wearing a mask. You wear masks so the virus doesn't spread.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NIRENBERG: Right.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That's kind of the whole point. Did the governor somehow miss that?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NIRENBERG: You know, you don't cut off your parachute just as soon as you slow your descent. The biggest tool we have available to us to fight this pandemic is public trust. So, you've seen all the cities in Texas put out our public health professionals out front issuing guidance like physical distancing and wearing masks.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when we start to have control of this virus and start to see the cases decline, that's not the time to let the foot off the gas with these measures. It's the time to double down and make sure that we can actually start to see the effects of that -- of that behavior as we begin to open things up.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once we start opening things up and we have data to support the good decisions that people are making, only then do you go through the successive stages. We've gone too fast. We have to start working much harder to reinforce good behaviors, and that's made more difficult by the politicization of all of these things.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And speaking of, listen, Mayor Adler, Texas is a red state. President Trump refuses to wear a mask. Keeps claiming the virus is going away. Do you think -- do you think this president's attitude towards this pandemic has had an impact on Texans?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There's -- there's absolutely no question about that. You know, with the messaging coming from Washington is that the virus is over. That you shouldn't be wearing masks. That it's turning it into kind of a show of strength to not be wearing a mask. That is exactly the wrong message.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to his credit here in Texas, at least Governor Abbott is telling everybody they should wear masks. He's let now cities enforce that, but even the messaging coming from our state leadership would be stronger if our governor was mandating masks as well. So, he's doing better, but he's not helping with the messaging, but the messaging coming from Washington is so confusing and so disingenuous it is having a real impact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Mayors, thank you so much. I appreciate it. Be safe. Please come back and update 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next, a case that we have been following for you for months. One that outraged this country. Major new developments tonight in the Ahmaud Arbery case and his family is here to bring us up to speed on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[23:15:00]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Grand jury in Georgia has indicted three men on malice and felony murder charges in the killing of Ahmaud Arbery. He's the 25- year-old unarmed African-American man who was chased down and shot to death while jogging. That was back in February.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Marcus Arbery, Ahmaud's father, and also Benjamin Crump, Mr. Arbery's attorney. Thank you so much for joining us. So, Ben, we're waiting on Marcus. He had a little technical issue. So, I'm glad you could join us. So, we hope that he would be able to join us in just moments when we get that -- when we get that technical issue worked out.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CRUMP, ATTORNEY FOR ARBERY'S FAMILY: Sure.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Ben, talk to me about this indictment. Nine counts charging the men with malice and felony murder charges, as well as aggravated assault, false imprisonment and criminal attempt to commit false imprisonment. Are you satisfied with these charges, Ben? CRUMP: The family is satisfied, Don. It was a very important step. The grand jury sent a loud and clear message that you cannot lynch a black man in 2020 in broad daylight and think that people won't hold you accountable. So, this is an important step today, Don Lemon.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Ben, the murder charges, if found guilty, carry life in prison, possibly with no parole, and possibly even the death penalty. What kind of punishment do you think this family wants, if that verdict is guilty?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[23:19:52]</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Well, I think Mr. Arbery has went on record saying that he wants them to spend the rest of their life in prison for taking their -- his son because him and Wanda, Ahmaud's mother, will never, ever get to see him again.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never, (Technical difficulty). He wants them to reflect for the rest of their lives. He was compassionate enough, Don, to say that he was not seeking the death penalty, but he thought they should spend every waking day of their life in prison thinking about how they killed his child.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about federal charges, Ben? Do you think there's more to come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CRUMP: Well, that is the hope, and that is the interesting thing because we've always said this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Don. That the only reason that they profiled, pursued and chased him on that video was because the color of his skin. White people went in that house looking around and nobody chased them or thought they were doing anything criminal.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because he was a black man and that is why we think the federal government should send the message just like Joyette Holmes and the Cobb County D.A. did with this grand jury. Let's send a message to America that it's not acceptable to kill people just because of their race and be (Technical difficulty).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about Roddie Bryan? His family and attorney maintain that he was just a witness who filmed it. What do you think of the charges he's facing?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Well, you know, Don, as attorney Merritt, attorney Stewart, our legal team, we think that when you look at the video, just based on the objective evidence, Don, you see that he was part of this lynch mob. Regardless of what he's trying to say now, that everybody has caught them red-handed. And you cannot distance yourself from being the person who helped cuts off Ahmaud as he's running for his life.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it is appropriate that he, even though he didn't pull a trigger, he was aiding and abetting, and when you are part of a robbery at a convenience store that happens to young people of color all the time and you're just driving the car, you are charged with felony murder. So, he should be charged exactly how they would charge any of our people in our community. It's about equal justice under the law in the United States of America.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want to ask you about another case, Ben, because you're also working with the family of Joel Acevedo. Joel Acevedo died after allegedly being put in a chokehold for almost 10 minutes by an off- duty Milwaukee police officer. The officer has been suspended, facing reckless homicide charges. And you were at the court house today, for a rally today. What more are you looking to have happened with this case?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Yes, Don, I'm working for attorney (Inaudible) Lamar on behalf of Joel Acevedo who was literally strangled to death by an off-duty police officer. We all know George Floyd was suffocated by the knee on the neck for eight minutes and 46 seconds, where this young Latino citizen was strangled by this police officer for 10 minutes.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based on the 911 tape and the police body cam video that has not been made public, it evidence that he literally choked this kid to death. And so, they had a bond reduction hearing and we asked the state attorney to increase the bond. He only had a $50,000 bond. And they did not do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argued that it was a change in circumstance, Don. He was living when they first set the bond at $50,000. Six days later he died. And we thought that was a significant circumstance to say that this young man's life mattered.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Acevedo's life mattered, but they didn't do that. So, the protesters had a rally outside the courthouse saying we demand those videos be released, the 911 tape be released, just like in Ahmaud Arbery. Once we, the people, see that video and see him being choked we're going to see it's just as bad as George Floyd and all those police officers should be arrested.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want you to stand by, Ben, because we have Marcus on the phone. Marcus Arbery, who is Ahmaud Arbery's father.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Yes, sir.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Because of the technical difficulties. Marcus, thank you for joining us on the phone. I apologize for the technical difficulties. You know it happens. It's technology.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want to ask you, it has been four months since your son was chased, shot and killed. In just 10 minutes a grand jury came back with these three indictments tonight. Are you confident that there will be justice for Ahmaud?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ARBERY, AHMAUD ARBERY'S FATHER: Yes, sir. Things are looking and looking really good. My son was lynched. And I am not going to be satisfied until I hear a guilty verdict.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If there is a guilty verdict, you have said that you don't want -- you don't want the death penalty, you want life in prison. Why is that?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[23:25:08]</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Because I just want them to feel what they gave to my son and I want them to see it every day. I just don't ever want to see them on the streets again because my son is gone and he's not coming back, so what they is they need to see what they done and they need to see it every day they wake up. And realize what wrong they did and they got to answer to God for it. Because I know they're going to hell for it because God don't -- God don't uphold stuff like that.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Marcus Arbery, thank you. Benjamin Crump, thank you as well. We appreciate it. Keep us updated on this case. You guys be safe and take care. Thank you.</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Thank you, Don.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Bubba Wallace telling me he is getting a lot of flak after the FBI learned that a noose hanging in his team garage had been there since last year. But should NASCAR be doing more to defend him?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[23:30:00]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NASCAR driver Bubba Wallace getting some backlash for some of the things that he said on this show last night after the FBI concluded that he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that a noose found hanging in his team garage had been there since last year, before he was assigned to that stall.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now, L.Z. Granderson is here, a columnist for The Los Angeles Times. He is also an ESPN radio host and a friend. Thank you, L.Z., for joining us. I appreciate it. It is good to see you again.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L.Z. GRANDERSON, CNN OPINION WRITER, COLUMNIST FOR THE LOS ANGELES TIMES, ESPN RADIO HOST: Of course.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Let's talk about this. So, Bubba Wallace came on this show last night. He is getting a lot of hate. This is what he told me, and then we'll discuss.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I'm pissed. I'm mad because people are trying to test my character and the person that I am and my integrity. And they're not stealing that away from me, but they're just trying to test that. Now, the allegations of being a hoax will break me or tear me down. Will it piss me off? Absolutely.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only fuels the competitive drive in me to shut everybody up, to get back out on the racetrack next week in Pocono, and showcase what I can do behind the wheel under tremendous amounts of BS, whatever it is you want to say. It won't break me. It won't tear me down. Again, I will still stand proud of where I'm 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NASCAR is the one that told Bubba about the noose. They went to him. The backlash Bubba is getting, is it unwarranted?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GRANDERSON: Well, of course it is. But there are individuals in this country that were waiting for a moment like this so they could denounce him and attack his character. That's the best way for us to forget about what he's trying to push for, which is to remove the confederacy out of his sport. So they were waiting for a moment like this.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listen, Don, as you know, NASCAR was the one responsible for both contacting the FBI and letting the public know of its findings. All Bubba Wallace was doing was responding to what he thought was a thinly veiled threat against his life. And anyone who thinks that he was doing anything other than responding to a thinly veiled threat against his life is just someone who is looking for a reason to denounce him anyway.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Mm-hmm. Well, let me ask you this, because NASCAR did the right thing by immediately calling for an investigation. But I'm wondering, should they do more to step up now and to defend Bubba, because we've been asking them to come on this show for a while. They have been telling us they're appreciative of the coverage.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Bubba Wallace is the only one out there, out front, who is defending himself, who is talking, and who is really taking the flack. Should they be doing more to be out front in this instead of just releasing statements?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GRANDERSON: Well, I believe there are two entities when you talk about NASCAR that are of concern. Number one is the part you're talking about, the executive branch, the president, people in charge, people in charge of marketing, et cetera. There is a route they need to go with. But I want to start with the second half of NASCAR, and that's the other drivers, the owners of teams, et cetera.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man is out here by himself. And he needs you to be vocal. And I understand that what you need to be vocal about may make you uncomfortable because either you don't see the confederate flag as a problem or you're afraid it may impact your bottom line.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is that what you were doing on Monday was standing up because you thought his life was threatened with a noose. You weren't supporting in a big visual way the initial cause, which is removing that confederate flag that was circling your racetrack and being flown overhead.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racist response to his request and the NASCAR notion of removing the flag. So in order to step up, I would like to see more people step up on the real argument, which is about the confederate flag and the treason and the racism it represents as opposed to what's going on with the noose.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it comes to the noose and what the executive aspect of the NASCAR organization can do, is that they can reiterate that it was them who called the FBI, that all Bubba Wallace was doing, he wasn't, you know, crying wolf or anything like that, the ridiculous things I've seen on Twitter. He was simply responding, what I thought was intelligently, to what was a threat against his life.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this, Don. This is Talladega, Alabama, the last state with a documented lynching, a state that had two nooses on a college campus less than two years ago.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[23:35:00]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GRANDERSON: A state whose own governor performed in blackface and had to apologize for it last year. It was while she was in college. This is the Alabama we're talking about where that noose was found in the garage. So it's perfectly reasonable for NASCAR to think that maybe this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it certainly was perfectly reasonable for Bubba Wallace to be concerned about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 will leave it there. L.Z., thank you, sir. I appreciate you coming on. I just want to make sure that you know about my new podcast where we talk about these sometimes uncomfortable conversations, these conversations that you -- we need to have in this country right now. The hard ones about being black in America, about racism, about people looking to make excuses for racism, and to blame people like Bubba Wallace for something that was out of their control.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who you are. You're the ones who should be tuning in to my podcast. Get it on Apple podcasts or your favorite podcasts. Silence is Not an Option."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Confederate statues toppled. Racist images removed. The country is transforming. But will it be enough? That's next.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[23:40:00]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Outrage at the killing of George Floyd after a police officer kneeled on his neck, leading a lot of Americans to think very seriously about systemic racism and police brutality against people of color. Confederate statues are being removed. The question is, is that enough? What really needs to happen in America going forward?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I'm going to have another episode of my podcast, "Silence is Not an Option," that will explore some of these issues. And tonight, I just want to bring in CNN political commentator David Swerdlick to talk about all of this.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thank you so much. I've been wanting to speak to you all day about this. I really appreciate you joining us. A speaker at President Trump's event in Arizona is getting backlash for saying this. Watch this.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ESCUDE, TURNING POINT USA AMBASSADOR: Aunt Jemima was cancelled. And if you didn't know, Nancy Green, the original, first Aunt Jemima, she was a picture of the American dream. She was a freed slave who went on to be the face of the pancake syrup that we love and have in our pantries today. She fought for equality. And now, the leftist mob is trying to erase her legacy.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CNN reports, David, there is no historical evidence that Nancy Green was ever made wealthy in this partnership despite the company using her likeliness -- her likeness, I should say. But, really, the American dream, her likeness was used to perpetuate a mammy stereotype?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SWERDLICK, CNN POLITICAL COMMENTATOR: Yeah, Don. There are so many problems with this. Look, first of all, the president was speaking to a bunch of young people, so you had a young person sent out there to make this point about cancel culture and political correctness, and she wound up, you know, being sort of used by the Trump campaign in this capacity.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are some reporting out there that the Green family and the Richard family don't -- aren't necessarily in favor of having their relatives, at least as reported, removed from these bottles. But as you say, it's not clear that they were making riches from this.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importantly, the side that's not presented there is that Quaker Oats, whether it's too late or just in time or however you want to look at it, is trying to be responsive to the moment.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they're a corporation and their interest is the bottom line, but if a corporation is trying to be responsive to the moment, the issue really isn't as that young woman presented it, as cancelling the legacy of Nancy Green. It's just -- it's just -- it's a bridge past a bridge too far.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It is ridiculousness is what it 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SWERDLICK: Yeah.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listen, I'm going to be talking about this tomorrow. This is one of the examples that I discussed in my podcast. But Turner Classic Movies looked at the 1934 movie "Imitation of Life" for their race in Hollywood series.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a white woman and a black woman -- black woman who works for her makes delicious pancakes. The white woman steals that recipe, forms a company, makes a ton of money, and gives the black woman, Delilah, 20 percent of that company that really should be all hers. Delilah is portrayed as grateful but this is how a story and David Bogle explains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SWERDLICK: Sure.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BOGLE, FILM HISTORIAN AND AUTHOR: It's a great sequence. It's at the end of the party, that Claudette Colbert, the white woman, has even announced she has made all this money off this pancake recipe. And at the end of the party, she and Delilah, played by Louise Beavers, they're talking and Delilah is still subservient.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end of the evening, they say good night to each other. And as they go to their separate quarters, we see this beautiful home that really Louise Beavers's pancake recipe has built. We see Claudette Colbert ascend up the steps and Louise Beavers descends down the stairs.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Hmmm. So much -- you know, so much there to talk about. That was in 1934. But do these kinds of images throughout our cultural history shape things a lot more than people realized?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SWERDLICK: Oh, I think they absolutely do. I have seen that movie and the 1959 version of that movie.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[23:45:00]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Lana Turner, right?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SWERDLICK: Right. It's -- not sure. But, anyway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It's Lana Turner.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SWERDLICK: -- I don't remember exactly how it all turns out because it has been a while, but that scene you just played, Don, it does encapsulate something that is so engrained in American life. With the white woman who has become rich off of this recipe going upstairs and the black woman who has been her essentially housekeeper or servant going down.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and white Americans living in proximity, but this wealth disparity and this disparity in terms of respect and being seen as equals and being seen as full citizens, is all wrapped up in this discussion we're having right now.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stretch the parallel too much, but when you're talking about police brutality, when you're talking about monuments, you know, all of these issues are complicated and every situation is different, but a thread going through them is about who in our society is granted respect and granted humanity and citizenship and who is not, and I think it's captured in that image in that scene you showed.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 sir. We're going to be talking about this a lot more with, you know, with the statues and the monuments and whose image will come off of packages and whose will be put on and so on and so forth. And also, "Gone with the Wind," back up now on HBO now because of, you know, they had to put some context in it, HBO Max. Thank you. I appreciate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SWERDLICK: Thanks, Don. LEMON: The three most populous states in this country hitting all-time coronavirus -- all-time high coronavirus case numbers. Will they need to go back into lockdown? I'm going to ask a top doctor.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[23:50:00]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 have been telling you about the coronavirus pandemic spreading across the U.S. More than half of U.S. states are showing a rise in cases. And three of the most populous states, California, Texas, and Florida, all setting records for the number of new cases recorded in one 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now. Dr. William Schaffner is here. He's the professor of infectious diseases at Vanderbilt University. Doctor, it is so good to have you on. I wish it was under better circumstances that we were discussing, that we had this conversation.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coronavirus case numbers, shocking, despite all of the sacrifices that we have been making. It seems like we're back to the beginning of this pandemic. Maybe I'm wrong about that, but it certainly feels like it. Why didn't the U.S. learn from China, from Italy or, for that matter,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had months to prepare.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SCHAFFNER, PROFESSOR OF INFECTIOUS DISEASES, VANDERBILT UNIVERSITY: Well, Don, we're different, right? And look what happened. When the virus first came over from people from China, it seeded itself in the major cities. And, there, we have these hotspots, just as you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Miami, and New Orleans, et cetera.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progressively, it's leaked out, smaller cities. And now, it's spreading further, towns and actually out into rural areas. So now, it's geographically dispersed throughout the country. It's making cases everywhere.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I'm really afraid of is since it's now everywhere, come fall, I think it's going to spring up all over the country. And I think this second wave that's coming in the fall will be worse than the first.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Oh, goodness gracious. Excuse me. So let's look at the states, reporting all-time highs. Texas opened up early. California has been pretty careful from the beginning of this and still reported a record high of 7,000 cases today. What went wrong there?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SCHAFFNER: Well, what's happened is that although some folks were very careful, other people were carefree, right? They didn't wear their masks. Mine is to hand, every time. They didn't observe the six-foot distancing. They're going to bars. They're hanging out.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loves that. Coronavirus hasn't gone on summer vacation. It's here, spreading, seeding itself throughout the country, waiting to really create bad mischief, come the fall.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it seems like -- I guess we are, not seems like. New French study that we're learning new things about the coronavirus every day. There is a new French study out tonight that says plastic, glass, and aluminum surfaces contaminated with a moderate amount of coronavirus could play a key role in the indirect transmission of the virus. I thought we were just told the opposite from the CDC. How do we keep this straight?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SCHAFFNER: It's hard. You do get conflicting reports. The general thrust, I think, is that inanimate surfaces play a minor role. It is still very close interpersonal contact to respiratory route within six feet. That is how this virus is spread. That's the highway of spread. That is where all the viral traffic is, going from one place to another.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little byways, those side streets, that may be the environment -- yes, a little bit of virus can spread that way, but the main route is close contact between people.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that is what a lot of people find difficulty with, because they want to start interacting again the way it used to be. And we're asking everybody to wear the masks and be standoffish. It's critical.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Another sign of how much we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[23:55:00]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I want to ask this question but unfortunately I'm out of time. I'll get you next time, doctor. Thank you so much. I have to run. You be safe. See you soon.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SCHAFFNER: You, too.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Thanks. Always -- always too much to talk about even with two hours. So thank you, everyone, for watching. I'm Don Lemon. Our coverage continues.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36"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120"/>
      </w:pPr>
    </w:p>
    <w:p>
      <w:pPr>
        <w:pStyle w:val="Normal120"/>
      </w:pPr>
      <w:r>
        <w:pict>
          <v:shape id="_x0000_i1437" type="#_x0000_t75" alt="LexisNexis®" style="width:147.75pt;height:30pt">
            <v:imagedata r:id="rId18" o:title=""/>
          </v:shape>
        </w:pict>
      </w:r>
      <w:r>
        <w:cr/>
      </w:r>
    </w:p>
    <w:p>
      <w:pPr>
        <w:pStyle w:val="Heading1118"/>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Self-Care for Black Journalists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20:55 EST</w:t>
      </w:r>
    </w:p>
    <w:p>
      <w:pPr>
        <w:pStyle w:val="Normal120"/>
        <w:keepNext w:val="0"/>
        <w:spacing w:after="0" w:line="240" w:lineRule="atLeast"/>
        <w:ind w:right="0"/>
        <w:jc w:val="both"/>
      </w:pPr>
      <w:bookmarkStart w:id="241" w:name="Bookmark_120"/>
      <w:bookmarkEnd w:id="241"/>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 self-care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1961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Patrice Peck</w:t>
      </w: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news cycle filled with tragedy, much of it disproportionately affecting people of color, Black reporters and editors are reimagining coping strategies.</w:t>
      </w:r>
    </w:p>
    <w:p>
      <w:pPr>
        <w:pStyle w:val="Normal120"/>
        <w:keepNext/>
        <w:spacing w:before="240" w:after="0" w:line="340" w:lineRule="atLeast"/>
        <w:ind w:left="0" w:right="0" w:firstLine="0"/>
        <w:jc w:val="left"/>
      </w:pPr>
      <w:bookmarkStart w:id="242" w:name="Body_118"/>
      <w:bookmarkEnd w:id="242"/>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8" style="position:absolute;z-index:25191936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cycle filled with tragedy, much of it disproportionately affecting people of color, Black reporters and editors are reimagining coping strategies.</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flushed Natelegé Whaley’s body as she wrote a news article about the shooting by police that </w:t>
      </w:r>
      <w:hyperlink r:id="rId1797" w:history="1">
        <w:r>
          <w:rPr>
            <w:rFonts w:ascii="arial" w:eastAsia="arial" w:hAnsi="arial" w:cs="arial"/>
            <w:b w:val="0"/>
            <w:i/>
            <w:strike w:val="0"/>
            <w:noProof w:val="0"/>
            <w:color w:val="0077CC"/>
            <w:position w:val="0"/>
            <w:sz w:val="20"/>
            <w:u w:val="single"/>
            <w:vertAlign w:val="baseline"/>
          </w:rPr>
          <w:t>killed Breonna Taylor</w:t>
        </w:r>
      </w:hyperlink>
      <w:r>
        <w:rPr>
          <w:rFonts w:ascii="arial" w:eastAsia="arial" w:hAnsi="arial" w:cs="arial"/>
          <w:b w:val="0"/>
          <w:i w:val="0"/>
          <w:strike w:val="0"/>
          <w:noProof w:val="0"/>
          <w:color w:val="000000"/>
          <w:position w:val="0"/>
          <w:sz w:val="20"/>
          <w:u w:val="none"/>
          <w:vertAlign w:val="baseline"/>
        </w:rPr>
        <w:t>. Ms. Whaley, a journalist, figured she was tired. Then came the mental fog, digestive issues and blurred vision. When these seemingly separate issues snowballed into a panic attack and a trip to the emergency room in late May, Ms. Whaley, 31, who lives in Brooklyn, connected the dots.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writing about the suffering of someone who looks like me,” she said. “We just keep going and going and going and going because we feel like that’s what we must do, and that’s not healthy.”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today is filled with grief, especially for Black journalists reporting on violence against Black people, socioeconomic disparities underscored by the coronavirus pandemic and racism in the workplace. The situation is complicated by the fact that often they are doing this work for publications where most of the staff is white.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journalists, like nurses or psychotherapists or anyone else who regularly hears or views trauma narratives, may experience vicarious trauma, or distress that stems from repeated exposure to the trauma of others,” said Robin D. Stone, a licensed mental health counselor specializing in trauma-informed treatment. “They may feel especially vulnerable that the person on the respirator or in the violent video could be them or someone they love.” (Ms. Stone knows the world of reporting intimately: For more than 20 years, she was a journalist, including a stint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can be particularly challenging for freelancers, who cannot rely on a biweekly paycheck or corporate health insurance, Ms. Whaley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you’re getting paid, it really puts us in a vulnerable position while the company profits off the work that requires immense emotional and mental labor,” she said. “Yes, the stories need to be told. But no one is really thinking about whether Black freelancers have the resources they need to stay sane during this time.”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Trauma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Americans are underrepresented in American newsrooms; a Pew Research Center survey of data from 2013 to 2017 found that only 7 percent of newsroom employees are Black.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9 percent of newsroom employees are Black.) Often Black journalists are called upon to report and write specifically about issues within their own community, which may involve viewing imagery that depicts violence, hatred and death.</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them have </w:t>
      </w:r>
      <w:hyperlink r:id="rId1797" w:history="1">
        <w:r>
          <w:rPr>
            <w:rFonts w:ascii="arial" w:eastAsia="arial" w:hAnsi="arial" w:cs="arial"/>
            <w:b w:val="0"/>
            <w:i/>
            <w:strike w:val="0"/>
            <w:noProof w:val="0"/>
            <w:color w:val="0077CC"/>
            <w:position w:val="0"/>
            <w:sz w:val="20"/>
            <w:u w:val="single"/>
            <w:vertAlign w:val="baseline"/>
          </w:rPr>
          <w:t>begun speaking out</w:t>
        </w:r>
      </w:hyperlink>
      <w:r>
        <w:rPr>
          <w:rFonts w:ascii="arial" w:eastAsia="arial" w:hAnsi="arial" w:cs="arial"/>
          <w:b w:val="0"/>
          <w:i w:val="0"/>
          <w:strike w:val="0"/>
          <w:noProof w:val="0"/>
          <w:color w:val="000000"/>
          <w:position w:val="0"/>
          <w:sz w:val="20"/>
          <w:u w:val="none"/>
          <w:vertAlign w:val="baseline"/>
        </w:rPr>
        <w:t>about the importance of prioritizing mental health care and wellness. In the absence of employer-sponsored insurance and mental health services for freelancers, and in light of recent discussions on workplace burnout, many Black journalists are rethinking the work that is required to report on atrocities in Black communities.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we’re still figuring it out,” Ms. Whaley said. “We’re just starting to have these open conversations about mental health because in the past Black journalists were just supposed to be happy just to be in this space, especially if you have a job at a major publication. It’s like everyone thinks that you’ve made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Inundated with a nonstop stream of race-related news, today’s Black journalists are adopting a mix of traditional and informal practices to better care for and protect their own mental health and wellness.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Black Americans have some degree of PTSD,” said Dr. Monnica Williams, a clinical psychologist and expert in race-based stress and trauma. In the case of Black journalists, Dr. Williams referred to studies of being “repeatedly exposed to details of traumatic experiences in your line of work.”</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journalist is not any different because you’re being constantly exposed to these gruesome details of horrific instances of racism,” she said. “So it’s just the same.”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better manage on a day-to-day basis, Dr. Williams recommended a “toolbox of coping strategies” that includes seeking social support within one’s communities, briefly limiting one’s exposure to cues of racism, engaging with religious or spiritual practices, seeking distraction from cues of racism, and participating in restful and relaxing activities.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does one determine if and when they should take a break? Dr. Williams pointed to several examples of racial stress and trauma interfering with one’s daily functions, like being depressed or anxious for most of the day, or having trouble sleeping.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it affecting your quality of life, that’s a pretty good sign you should write stories about puppies or something,”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taking a break from writing means cutting off one’s main source of income, especially without the support of paid sick days or paid time off. Ms. Whaley proposed offering Black journalists fully-funded sabbaticals every to rest, recover and reset: “That would be a real reparation to me because we need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all Black journalists to know you deserve so much better,” she continued. “And I deserved better than what I gave myself and what this industry has given 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Coping Mechanisms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Craven, 27, a reporter for Slate in Washington, D.C., has been reporting exclusively on racism since graduating from the University of North Carolina at Chapel Hill in 2014. Two years into her career, the news cycle flooded with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white supremacist ideologies, fueled in part by the 2016 presidential election. There were also numerous stories of Black individuals who had been killed in police custody. Ms. Craven felt she could barely tread water. In each killed person, she would catch a glimpse of her loved ones: her brother, her boyfriend, her best friend, her sister and sometimes even herself.</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seemed like it was constantly happening, so I went back into therapy,” Ms. Craven said. “I knew that I needed to develop some sort of self care system because if my mental health ain’t on point, then I can’t do my job.”</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at her therapist’s suggestion, Ms. Craven has made a concerted effort to limit her exposure to the news on the weekends. The move has given her the space and time to focus on herself on days off and be more present when she is at work, particularly at a demanding time.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Williams said she frequently advises her Black clients, friends and even acquaintances to unplug from social media to recover from stress and recommends they not watch videos of Black people being harmed. “I don’t think journalists need to see these videos unless your job is to write a detailed account of how the person died, second by second,”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therapy and an escape from the news is a luxury to many, especially uninsured and freelance journalists, like Ms. Whaley. She said she tried seeing a therapist, but her funds were limited given her uneven employment and the cost of an in-network therapist through her health insurance.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afford the therapy because I’m a freelancer and not a full-time staff writer with benefits,” she said. “But then I need to go to therapy to help cope with my freelance career.”</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Ms. Whaley’s panic attack, though, she pulled back from an assignment for her own well-being, and an editor sent her a link to the </w:t>
      </w:r>
      <w:hyperlink r:id="rId1797" w:history="1">
        <w:r>
          <w:rPr>
            <w:rFonts w:ascii="arial" w:eastAsia="arial" w:hAnsi="arial" w:cs="arial"/>
            <w:b w:val="0"/>
            <w:i/>
            <w:strike w:val="0"/>
            <w:noProof w:val="0"/>
            <w:color w:val="0077CC"/>
            <w:position w:val="0"/>
            <w:sz w:val="20"/>
            <w:u w:val="single"/>
            <w:vertAlign w:val="baseline"/>
          </w:rPr>
          <w:t>Black Journalists Therapy Relief Fund</w:t>
        </w:r>
      </w:hyperlink>
      <w:r>
        <w:rPr>
          <w:rFonts w:ascii="arial" w:eastAsia="arial" w:hAnsi="arial" w:cs="arial"/>
          <w:b w:val="0"/>
          <w:i w:val="0"/>
          <w:strike w:val="0"/>
          <w:noProof w:val="0"/>
          <w:color w:val="000000"/>
          <w:position w:val="0"/>
          <w:sz w:val="20"/>
          <w:u w:val="none"/>
          <w:vertAlign w:val="baseline"/>
        </w:rPr>
        <w:t>.</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Sonia Weiser, 28, a white freelance writer based in Manhattan, started the relief fund through a GoFundMe page after witnessing an outpouring of </w:t>
      </w:r>
      <w:hyperlink r:id="rId1797" w:history="1">
        <w:r>
          <w:rPr>
            <w:rFonts w:ascii="arial" w:eastAsia="arial" w:hAnsi="arial" w:cs="arial"/>
            <w:b w:val="0"/>
            <w:i/>
            <w:strike w:val="0"/>
            <w:noProof w:val="0"/>
            <w:color w:val="0077CC"/>
            <w:position w:val="0"/>
            <w:sz w:val="20"/>
            <w:u w:val="single"/>
            <w:vertAlign w:val="baseline"/>
          </w:rPr>
          <w:t>calls</w:t>
        </w:r>
      </w:hyperlink>
      <w:r>
        <w:rPr>
          <w:rFonts w:ascii="arial" w:eastAsia="arial" w:hAnsi="arial" w:cs="arial"/>
          <w:b w:val="0"/>
          <w:i w:val="0"/>
          <w:strike w:val="0"/>
          <w:noProof w:val="0"/>
          <w:color w:val="000000"/>
          <w:position w:val="0"/>
          <w:sz w:val="20"/>
          <w:u w:val="none"/>
          <w:vertAlign w:val="baseline"/>
        </w:rPr>
        <w:t xml:space="preserve"> for Black writers to cover racial violence, as well as the protests galvanized by the killing of George Floyd, often for relatively little compensation.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felt rude and disrespectful to put the onus on Black journalists, especially when so much of the trauma incurred in the industry is because of white employers,” she said.</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she created the fund, people donated to meet the $20,000 goal and raised $32,000 within 48 hours. Ms. Weiser has since raised over $70,000, and has </w:t>
      </w:r>
      <w:hyperlink r:id="rId1797" w:history="1">
        <w:r>
          <w:rPr>
            <w:rFonts w:ascii="arial" w:eastAsia="arial" w:hAnsi="arial" w:cs="arial"/>
            <w:b w:val="0"/>
            <w:i/>
            <w:strike w:val="0"/>
            <w:noProof w:val="0"/>
            <w:color w:val="0077CC"/>
            <w:position w:val="0"/>
            <w:sz w:val="20"/>
            <w:u w:val="single"/>
            <w:vertAlign w:val="baseline"/>
          </w:rPr>
          <w:t>partnered</w:t>
        </w:r>
      </w:hyperlink>
      <w:r>
        <w:rPr>
          <w:rFonts w:ascii="arial" w:eastAsia="arial" w:hAnsi="arial" w:cs="arial"/>
          <w:b w:val="0"/>
          <w:i w:val="0"/>
          <w:strike w:val="0"/>
          <w:noProof w:val="0"/>
          <w:color w:val="000000"/>
          <w:position w:val="0"/>
          <w:sz w:val="20"/>
          <w:u w:val="none"/>
          <w:vertAlign w:val="baseline"/>
        </w:rPr>
        <w:t xml:space="preserve"> with the International Women’s Media Foundation for additional support. They have provided microgrants to 84 applicants (the majority of whom don’t have health insurance that covers mental health expenses), matching nearly every person’s desired amount up to $2,000.</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fund recipients, Ms. Whaley has received enough money to see a therapist — a Black woman, which was Ms. Whaley’s preference — twice a week for the next four to six months. (She sought more affordable psychotherapy sessions through Open Path Collective, a nonprofit organization providing affordable, in-office and online psychotherapy services ranging from $30 to $80 per session.)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able to take a deep breath after that,” Ms. Whaley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Stone recommends a therapist if trauma or stress-related symptoms are interfering with a person’s work or home life, she said she also encourages Black journalists to cultivate a world outside of work and to seek support through communities of peers with whom they can share their experiences and find common ground and validation.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Clydeen McDonald, 33, a freelance journalist from Trinidad and Tobago, said he had been despondent over his work, especially after two high-profile, historically white-staffed national publications passed on his pitches about coronavirus-related news in the Caribbean region.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find myself thinking, ‘Did I get rejected because it was not the right pitch or not professional enough?’”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journalist, Mr. McDonald said he feels pressure to make sure people from his home country and other Caribbean nations see themselves in timely, in-depth news beyond hurricane coverage. Otherwise, he has not done his job,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alleviate stress, Mr. McDonald, who has been living most recently in Ho Chi Minh City, Vietnam, has weekly phone conversations with his mother and younger sister — or as Dr. Williams put it, he has found social support within his own community of friends and family.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Nsikan Akpan, 34, a science editor at National Geographic in Washington, D.C., unwinds by going on physically demanding bike rides and speaking with his fiancé, his friends from college and other loved ones, as well as self-prescribing a sort of musical therapy that involves listening to throwback Kanye West albums for the sake of nostalgia.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about some of the tracks on his early albums just really speak to me,” Mr. Akpan said. The song “Hey Mama,” a tribute to Mr. West’s mother from his 2005 album “Late Registration,” is one he has listened to repeatedly. “I think that really stuck out to me, especially because George Floyd was calling out for his mom at the end, and my dad died last year so my mom and I got closer through that,” he said. “I’ve definitely been thinking about her a lot.”</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Brinkhurst-Cuff, 27, the head of editorial at </w:t>
      </w:r>
      <w:hyperlink r:id="rId1797" w:history="1">
        <w:r>
          <w:rPr>
            <w:rFonts w:ascii="arial" w:eastAsia="arial" w:hAnsi="arial" w:cs="arial"/>
            <w:b w:val="0"/>
            <w:i/>
            <w:strike w:val="0"/>
            <w:noProof w:val="0"/>
            <w:color w:val="0077CC"/>
            <w:position w:val="0"/>
            <w:sz w:val="20"/>
            <w:u w:val="single"/>
            <w:vertAlign w:val="baseline"/>
          </w:rPr>
          <w:t>gal-dem magazine</w:t>
        </w:r>
      </w:hyperlink>
      <w:r>
        <w:rPr>
          <w:rFonts w:ascii="arial" w:eastAsia="arial" w:hAnsi="arial" w:cs="arial"/>
          <w:b w:val="0"/>
          <w:i w:val="0"/>
          <w:strike w:val="0"/>
          <w:noProof w:val="0"/>
          <w:color w:val="000000"/>
          <w:position w:val="0"/>
          <w:sz w:val="20"/>
          <w:u w:val="none"/>
          <w:vertAlign w:val="baseline"/>
        </w:rPr>
        <w:t>, a British publication that centers perspectives of women and nonbinary people of color, said for a while, she chose to prioritize her work “ahead of personal concerns.” She noticed her stress levels were at an all-time high, underscored by a monthlong eye twitch. She felt anguish about her decision, recently, to take a week off.</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doing this work, this anti-racist kind of reporting, for years now,” she said. “I’ve never seen this level of interest in what we do and how we do it. It’s been intense. It’s been very draining. This period of time and this increased level of interest won’t last, and I kind of want to make the most out of it while people care.”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Natelegé Whaley, a freelance journalist, said: “No one is really thinking about whether Black freelancers have the resources they need to stay sane during this time.” (PHOTOGRAPH BY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120"/>
      </w:pPr>
    </w:p>
    <w:p>
      <w:pPr>
        <w:pStyle w:val="Normal120"/>
        <w:ind w:left="200"/>
        <w:sectPr>
          <w:type w:val="continuous"/>
          <w:pgMar w:top="840" w:right="1000" w:bottom="840" w:left="1000" w:header="400" w:footer="400"/>
          <w:pgNumType w:fmt="decimal"/>
          <w:cols w:space="720"/>
        </w:sectPr>
      </w:pPr>
      <w:r>
        <w:br/>
      </w:r>
      <w:r>
        <w:pict>
          <v:line id="_x0000_s1439"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121"/>
      </w:pPr>
    </w:p>
    <w:p>
      <w:pPr>
        <w:pStyle w:val="Normal121"/>
      </w:pPr>
      <w:r>
        <w:pict>
          <v:shape id="_x0000_i1440" type="#_x0000_t75" alt="LexisNexis®" style="width:147.75pt;height:30pt">
            <v:imagedata r:id="rId18" o:title=""/>
          </v:shape>
        </w:pict>
      </w:r>
      <w:r>
        <w:cr/>
      </w:r>
    </w:p>
    <w:p>
      <w:pPr>
        <w:pStyle w:val="Heading1119"/>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What would Biden's first 100 days in office look like?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1"/>
        <w:keepNext w:val="0"/>
        <w:spacing w:after="0" w:line="240" w:lineRule="atLeast"/>
        <w:ind w:right="0"/>
        <w:jc w:val="both"/>
      </w:pPr>
      <w:bookmarkStart w:id="243" w:name="Bookmark_121"/>
      <w:bookmarkEnd w:id="243"/>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Print Ltd All Rights Reserved</w:t>
      </w:r>
    </w:p>
    <w:p>
      <w:pPr>
        <w:pStyle w:val="Normal121"/>
        <w:keepNext w:val="0"/>
        <w:spacing w:before="120" w:after="0" w:line="220" w:lineRule="atLeast"/>
        <w:ind w:left="0" w:right="0" w:firstLine="0"/>
        <w:jc w:val="left"/>
      </w:pPr>
      <w:r>
        <w:br/>
      </w:r>
      <w:r>
        <w:pict>
          <v:shape id="_x0000_i1441" type="#_x0000_t75" style="width:230.22pt;height:24.75pt">
            <v:imagedata r:id="rId60"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T BENNETT WASHINGTON BUREAU CHIEF</w:t>
      </w:r>
    </w:p>
    <w:p>
      <w:pPr>
        <w:pStyle w:val="Normal121"/>
        <w:keepNext/>
        <w:spacing w:before="240" w:after="0" w:line="340" w:lineRule="atLeast"/>
        <w:ind w:left="0" w:right="0" w:firstLine="0"/>
        <w:jc w:val="left"/>
      </w:pPr>
      <w:bookmarkStart w:id="244" w:name="Body_119"/>
      <w:bookmarkEnd w:id="244"/>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42" style="position:absolute;z-index:25192140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nominee Joe Biden is promising an aggressive first 100 days in office that would be calibrated to roll back many of Donald Trump's most hardline policies on immigration, coronavirus and other matters.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former officials warn against falling for any coming "hype", as one put it, if the former vice president is elected, because there is one norm that the incumbent president has left in tact: The opening months of any presidency are defined by decades-old processes and political posturing they say will slow even a 47-year Washington veteran like Mr Biden.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a Biden presidency seems quite possible: a new poll from The Independent shows him leading nationally by 14 points, a 3-point increase in his lead from just a few weeks back. A summary of the poll, by JL Partners, says: "Voters are negative about Donald Trump on a number of other aspects: 34 per cent agree [he] made America a safer place, but 51 per cent disagree. Only 33 per cent of voters say that Donald Trump made America great again, with 52 per cent disagreeing."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Trump first entered the Oval Office as president in January 2017, his advisers had not quite figured out the White House printers. He signed a list of executive orders, many printed on large sheets of parchment paper.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if he wins Tuesday's election, is expected to hire many Obama administration officials who know how to print normal-sized executive actions, and the former VP and his campaign team are promising a number of orders "immediately".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nominee is planning to do what he can on his own as the new Congress gets organised.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end the Muslim ban on Day 1," Mr Biden said in late July during a virtual event held by Emgage Action, a pro-Muslim group. "Day 1, I'll work with Congress to pass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July, Mr Biden tweeted this about his first day: "On my first day as President, I will rejoin the @WHO and restore our leadership on the world stage."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things to watch during President Biden's (possible) first 100 days: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Filibuster finale?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found out the hard way when [Barack] Obama was elected, the first 100 days are tricky. And they rarely match the hype," said Jim Manley, a Democratic strategist and a former aide to then-Senate majority leader Harry Reid. "It takes a while to get the administration fully in place and the [congressional] committees set up. That slows you down."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going to change," he added. "The big question is: What kind of Republican support would Biden get, especially in the Senate?"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on both sides of the aisle anticipate Democrats, if they win the White House and Senate, doing as much as they can with what one described as a "very finite window to address his agenda".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loses, we're going to have one-party rule for the next two years," said one Republican strategist. "Democrats are going to have carte blanche to change things as quickly as they can. But they'll have to move quickly, and the process isn't always set up to do that."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he and Chuck Schumer get rid of the filibuster all together? I think so, absolutely," the GOP strategist said, referring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 who could become majority leader. "You can do a lot via a fast-track process called budget reconciliation, but for that broader policy agenda - especially those parts being pushed by the liberals, you've got to get rid of the filibuster and the 60-vote rule for bills."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World's policeman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promised as a candidate back in 2016 to keep the United States out of the kinds of post-9/11 conflicts the George W Bush administration started and the Barack Obama administration continued.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keep us out of war," said G William Hoagland, a former aide to then-Senate majority leader Bill Frist of Tennessee, when asked to list some of Mr Trump's accomplishments.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Mr Trump for decades has railed against his party's long held view that the United States is uniquely positioned to serve as the world's police force.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office, he shifted US national security and foreign policies dramatically. He ushered in a hodgepodge philosophy that was a dizzying kaleidoscope of isolationism ramming into realism and mercantilism intersecting with the pursuit of global trade deals.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approach to national security is not unlike the stance of the Republican Party prior to World War II," according to Loren Thompson of the Lexington Institute think tank. "It is a distinct departure, though, from the priorities espoused by both parties in the postwar era."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Biden has been so consistent in his views on security, it is not hard to see how he will change current US policies," Mr Thompson added. "In essence, he will reverse the main lines of Trump security policies, and return to the agenda followed during the Obama years."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Lexington analyst expects the former vice president and Senate Foreign Relations Committee chair, to rebuild America's alliances with its longtime allies that Mr Trump has kept at an arms distance. He also sees a Biden administration trying to give new life to US relations with and participation in global groups like Nato.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campaign website lists just that as a major goal: "We will also strengthen our alliances with Japan, South Korea, Australia and other Asian democracies, while sustaining an ironclad commitment to Israel's security."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those overtures to begin quickly after election day, if Mr Biden declares victory, or whenever a potential court battle with his rival might declare him the next commander in chief.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other change to Mr Trump's national security policy that the longtime Delaware senator likely would bring, no doubt to the frustration of his party's progressive wing, is a belief in US military force. He supported Bill Clinton's Balkan airstrikes, George W Bush's 2001 Afghanistan operation, and the 43rd president's invasion of Iraq two years later.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v the progressives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has gone to some lengths to appease the progressive wing of his party, which includes congresswomen Alexandria Ocasio-Cortez and Ilhan Omar, as well as senators Bernie Sanders and Elizabeth Warren.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office, he would face daily pressures to sign executive orders and endorse legislation in line with their far-left views.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those progressive House members might be able to pass in that chamber, where analysts see them gaining seats, likely would be DOA in the Senate - even if their party is handed a majority come January.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 President Biden agrees to include some of their environmental and other ideas in a "reconciliation" bill using Capitol Hill's fast-track process, analysts doubt the chamber's parliamentarian would oblige.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climate change or some things on healthcare," Mr Manley said, "many of the broad policy proposals the progressives are demanding almost certainly would be ruled out of order."</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121"/>
      </w:pPr>
    </w:p>
    <w:p>
      <w:pPr>
        <w:pStyle w:val="Normal121"/>
        <w:ind w:left="200"/>
        <w:sectPr>
          <w:type w:val="continuous"/>
          <w:pgMar w:top="840" w:right="1000" w:bottom="840" w:left="1000" w:header="400" w:footer="400"/>
          <w:pgNumType w:fmt="decimal"/>
          <w:cols w:space="720"/>
        </w:sectPr>
      </w:pPr>
      <w:r>
        <w:br/>
      </w:r>
      <w:r>
        <w:pict>
          <v:line id="_x0000_s1443"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122"/>
      </w:pPr>
    </w:p>
    <w:p>
      <w:pPr>
        <w:pStyle w:val="Normal122"/>
      </w:pPr>
      <w:r>
        <w:pict>
          <v:shape id="_x0000_i1444" type="#_x0000_t75" alt="LexisNexis®" style="width:147.75pt;height:30pt">
            <v:imagedata r:id="rId18" o:title=""/>
          </v:shape>
        </w:pict>
      </w:r>
      <w:r>
        <w:cr/>
      </w:r>
    </w:p>
    <w:p>
      <w:pPr>
        <w:pStyle w:val="Heading1120"/>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How Biden's first 100 days would not be as productive as he suggests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2020 Saturday 1:55 PM GMT</w:t>
      </w:r>
    </w:p>
    <w:p>
      <w:pPr>
        <w:pStyle w:val="Normal122"/>
        <w:keepNext w:val="0"/>
        <w:spacing w:after="0" w:line="240" w:lineRule="atLeast"/>
        <w:ind w:right="0"/>
        <w:jc w:val="both"/>
      </w:pPr>
      <w:bookmarkStart w:id="245" w:name="Bookmark_122"/>
      <w:bookmarkEnd w:id="245"/>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22"/>
        <w:keepNext w:val="0"/>
        <w:spacing w:before="120" w:after="0" w:line="220" w:lineRule="atLeast"/>
        <w:ind w:left="0" w:right="0" w:firstLine="0"/>
        <w:jc w:val="left"/>
      </w:pPr>
      <w:r>
        <w:br/>
      </w:r>
      <w:r>
        <w:pict>
          <v:shape id="_x0000_i1445" type="#_x0000_t75" style="width:230.22pt;height:24.75pt">
            <v:imagedata r:id="rId60"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NEWS,WORLD,AMERICAS,US ELECTION 2020; Version:2</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T. Bennett</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Security analyst: 'In essence, he will reverse the main lines of Trump security policies, and return to the agenda followed during the Obama years'</w:t>
      </w:r>
    </w:p>
    <w:p>
      <w:pPr>
        <w:pStyle w:val="Normal122"/>
        <w:keepNext/>
        <w:spacing w:before="240" w:after="0" w:line="340" w:lineRule="atLeast"/>
        <w:ind w:left="0" w:right="0" w:firstLine="0"/>
        <w:jc w:val="left"/>
      </w:pPr>
      <w:bookmarkStart w:id="246" w:name="Body_120"/>
      <w:bookmarkEnd w:id="246"/>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46" style="position:absolute;z-index:25192345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presidential nominee Joe Biden is promising an aggressive first 100 days in office that would be calibrated to roll back many of Donald Trump's most hardline policies on immigration, coronavirus and other matters.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former officials warn against falling for any coming "hype", as one put it, if the former vice president is elected, because there is one norm that the incumbent president has left in tact: The opening months of any presidency are defined by decades-old processes and political posturing they say will slow even a 47-year Washington veteran like Mr Biden.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paper, a Biden presidency seems quite possible: A new poll from The Independent shows him leading nationally by 14 points, a 3-point increase in his lead from just a few weeks back. "Voters are negative about Donald Trump on a number of other aspects: 34 per cent agree [he] made America a safer place, but 51 per cent disagree. Only 33 per cent of voters say that Donald Trump made America great again, with 52 per cent disagreeing," according to a summary of the poll by JL Partners, which conducted the survey.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Mr Trump first entered the Oval Office as president in January 2017, his advisers had not quite figured out the White House printers. He signed a list of executive orders, many printed on large sheets of parchment paper.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Biden, if he wins Tuesday's election, is expected to hire many Obama administration officials who know how to print normal-sized executive actions, the former VP and his campaign team are promising a number of orders "immediately".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nominee is planning to do what he can on his own as the new Congress gets organised.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end the Muslim ban on Day 1," Mr Biden said in late July during a virtual event held by Emgage Action, a pro-Muslim group. "Day 1, I'll work with Congress to pass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July, Mr Biden tweeted this about his first day: "On my first day as President, I will rejoin the @WHO and restore our leadership on the world stage."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things to watch during President Biden's (possible) first 100 days: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Filibuster finale?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found out the hard way when [Barack] Obama was elected, the first 100 days are tricky. And they rarely match the hype," said Jim Manley, a Democratic strategist and a former aide to then-Senate Majority Leader Harry Reid. "It takes a while to get the administration fully in place and the [congressional] committees set up. That slows you down."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going to change," he added. "The big question is: What kind of Republican support would Biden get, especially in the Senate?"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on both sides of the aisle anticipate Democrats, if they win the White House and Senate, doing as much as they can with what one described as a "very finite window to address his agenda".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loses, we're going to have one-party rule for the next two years," said one Republican strategist. "Democrats are going to have carte blanche to change things as quickly as they can. But they'll have to move quickly, and the process isn't always set up to do that."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he and Chuck Schumer get rid of the filibuster all together? I think so, absolutely," the GOP strategist said, referring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 who could become majority leader. "You can do a lot via a fast-track process called budget reconciliation, but for that broader policy agenda - especially those parts being pushed by the liberals, you've got to get rid of the filibuster and the 60-vote rule for bills."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World's policeman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promised as a candidate back in 2016 to keep the United States out of the kinds of post-9/11 conflicts the George W Bush administration started and the Barack Obama administration, in which he was the last voice the commander in chief heard before making most decisions, continued.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keep us out of war," said G William Hoagland, a former aide to then-Senate Majority Leader Bill Frist of Tennessee, when asked to list some of Mr Trump's accomplishments.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Mr Trump for decades has railed against his party's long held view that the United States is uniquely positioned to serve as the world's police force.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in office, he shifted US national security and foreign policies dramatically. He ushered in a hodgepodge philosophy that essentially was a dizzying kaleidoscope of isolationism ramming into realism, mercantilism intersecting with the pursuit of global trade deals, dovish isolationism at war with tough-talking realism.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approach to national security is not unlike the stance of the Republican Party prior to World War II," according to Loren Thompson of the Lexington Institute. "It is a distinct departure, though, from the priorities espoused by both parties in the postwar era."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Biden has been so consistent in his views on security, it is not hard to see how he will change current US policies," Mr Thompson added. "In essence, he will reverse the main lines of Trump security policies, and return to the agenda followed during the Obama years."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Lexington analyst expects the former vice president and Senate Foreign Relations Committee chair, to rebuild America's alliances with its longtime allies that Mr Trump has kept at an arms distance. He also sees a Biden administration trying to give new life to US relations with and participation in global groups like Nato.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campaign website lists just that as a major goal: "We will also strengthen our alliances with Japan, South Korea, Australia and other Asian democracies, while sustaining an ironclad commitment to Israel's security."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those overtures to begin quickly after Election Day, if Mr Biden declares victory, or whenever a potential court battle with his rival might declare him the next commander in chief.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other change to Mr Trump's national security policy that the longtime Delaware senator likely would bring, no doubt to the frustration of his party's progressive wing, is a belief in US military force. He supported Bill Clinton's Balkan airstrikes, George W Bush's 2001 Afghanistan operation, and the 43rd president's invasion of Iraq two years later.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v. The Progressives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has gone to some lengths to appease the progressive wing of his party that includes Congresswomen Alexandria Ocasio-Cortez and Ilhan Omar, as well as Senators Bernie Sanders and Elizabeth Warren.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in office, he would face daily pressures to sign executive orders and endorse legislation in line with their far-left views.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those progressive House members might be able to pass in that chamber, where analysts see them gaining seats, likely would be DOA in the Senate - even if their party is handed a razor-thin majority come January.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 President Biden agrees to include some of their environmental and other ideas in a "reconciliation" bill using Capitol Hill's fast-track process, analysts doubt the chamber's parliamentarian would oblige.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climate change or some things on health care," Mr Manley said, "many of the broad policy proposals the progressives are demanding almost certainly would be ruled out of order."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Pr>
        <w:pStyle w:val="Normal122"/>
      </w:pPr>
    </w:p>
    <w:p>
      <w:pPr>
        <w:pStyle w:val="Normal122"/>
        <w:ind w:left="200"/>
        <w:sectPr>
          <w:type w:val="continuous"/>
          <w:pgMar w:top="840" w:right="1000" w:bottom="840" w:left="1000" w:header="400" w:footer="400"/>
          <w:pgNumType w:fmt="decimal"/>
          <w:cols w:space="720"/>
        </w:sectPr>
      </w:pPr>
      <w:r>
        <w:br/>
      </w:r>
      <w:r>
        <w:pict>
          <v:line id="_x0000_s1447"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812"/>
          <w:headerReference w:type="default" r:id="rId1813"/>
          <w:footerReference w:type="even" r:id="rId1814"/>
          <w:footerReference w:type="default" r:id="rId1815"/>
          <w:headerReference w:type="first" r:id="rId1816"/>
          <w:footerReference w:type="first" r:id="rId1817"/>
          <w:pgSz w:w="12240" w:h="15840"/>
          <w:pgMar w:top="840" w:right="1000" w:bottom="840" w:left="1000" w:header="400" w:footer="400"/>
          <w:pgNumType w:fmt="decimal"/>
          <w:cols w:space="720"/>
          <w:titlePg w:val="0"/>
        </w:sectPr>
      </w:pPr>
    </w:p>
    <w:p>
      <w:pPr>
        <w:pStyle w:val="Normal123"/>
      </w:pPr>
    </w:p>
    <w:p>
      <w:pPr>
        <w:pStyle w:val="Normal123"/>
      </w:pPr>
      <w:r>
        <w:pict>
          <v:shape id="_x0000_i1448" type="#_x0000_t75" alt="LexisNexis®" style="width:147.75pt;height:30pt">
            <v:imagedata r:id="rId18" o:title=""/>
          </v:shape>
        </w:pict>
      </w:r>
      <w:r>
        <w:cr/>
      </w:r>
    </w:p>
    <w:p>
      <w:pPr>
        <w:pStyle w:val="Heading1121"/>
        <w:keepNext w:val="0"/>
        <w:spacing w:after="200" w:line="340" w:lineRule="atLeast"/>
        <w:ind w:left="0" w:right="0" w:firstLine="0"/>
        <w:jc w:val="center"/>
      </w:pPr>
      <w:hyperlink r:id="rId1818" w:history="1">
        <w:r>
          <w:rPr>
            <w:rFonts w:ascii="arial" w:eastAsia="arial" w:hAnsi="arial" w:cs="arial"/>
            <w:b/>
            <w:i/>
            <w:strike w:val="0"/>
            <w:color w:val="0077CC"/>
            <w:sz w:val="28"/>
            <w:u w:val="single"/>
            <w:vertAlign w:val="baseline"/>
          </w:rPr>
          <w:t>ACLU files lawsuit against Trump administration regarding removal of protesters; 'Get your knee off our neck,' Rev. Al Sharpton says at George Floyd eulogy</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123"/>
        <w:keepNext w:val="0"/>
        <w:spacing w:after="0" w:line="240" w:lineRule="atLeast"/>
        <w:ind w:right="0"/>
        <w:jc w:val="both"/>
      </w:pPr>
      <w:bookmarkStart w:id="247" w:name="Bookmark_123"/>
      <w:bookmarkEnd w:id="247"/>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8836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staff</w:t>
      </w:r>
    </w:p>
    <w:p>
      <w:pPr>
        <w:pStyle w:val="Normal123"/>
        <w:keepNext/>
        <w:spacing w:before="240" w:after="0" w:line="340" w:lineRule="atLeast"/>
        <w:ind w:left="0" w:right="0" w:firstLine="0"/>
        <w:jc w:val="left"/>
      </w:pPr>
      <w:bookmarkStart w:id="248" w:name="Body_121"/>
      <w:bookmarkEnd w:id="248"/>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9" style="position:absolute;z-index:25192550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on the protests over the death of George Floyd Thursday. This file will be updated throughout the 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impasse over a widely backed bill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boiled over on Thursday in an emotional debate cast against a backdrop of widespread protests over police treatment of African Americans.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feelings were evident as Sen. Rand Paul - who is single-handedly holding up the bill despite letting it pass last year - sought changes to the legislation as a condition of allowing it to pass.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Senate's two black Democrats, Cory Booker of New Jersey and Kamala Harris of California, protested, saying the measure should pass as is. The debate occurred as a memorial service was taking place for George Floyd, a Minneapolis man who died after a police officer kneeled on his neck for almost nine minutes, sparking the protests that have convulsed the nation.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legislative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punishable by up to life in prison comes 65 years after 14-year-old Emmett Till was lynched in Mississippi, and follows dozens of failed attempts to pass anti-lynching legislation.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unanimously passed virtually identical legislation last year. The House then passed it by a sweeping 410-4 vote in February but renamed the legislation for Till - the sole change that returned the measure to the Senate.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have not been taken seriously as being fully human and deserving of dignity, and it should not require a maiming or torture in order for us to recognize a lynching when we see it," said Harris.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who has a history of rankling colleagues by slowing down bills, said the legislation was drafted too broadly and could define minor assaults as lynching. He also noted that murdering someone because of their race is already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the Senate should make other reforms, such as easing "qualified immunity" rules that shield police officers from being sued.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American Civil Liberties Union and others have filed a lawsuit against the Trump administration, alleging officials violated the civil rights of protesters who were forcefully removed from a park near the White House by police using chemical agents before President Donald Trump walked to a nearby church to take a photo.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Thursday in federal court in Washington. It argues that Trump, Attorney General William Barr and other officials "unlawfully conspired to violate" the protesters' rights when clearing Lafayette Park on Monday.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6:30 p.m. on Monday, law enforcement officers began aggressively forcing back the peaceful protesters, firing smoke bombs and pepper balls into the crowd to disperse them from the park.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called it a "co-ordinated and unprovoked charge into the crowd of demonstrators."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Thursday that he ordered the protesters to be dispersed because officials were supposed to extend a security perimeter around the White House earlier in the day. He said he arrived there later in the afternoon and discovered it hadn't been done.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on behalf of the group Black Lives Matter D.C., and individual protesters who were in Lafayette Park on Monday evening.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GOP chairwoman of one of Texas' largest counties faced widespread pressure from her party to resign Thursday over a conspiracy theory on social media suggesting that George Floyd's death was staged.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Brehm is head of the Bexar County Republican Party in San Antonio. She also drew attention and condemnation last month for suggesting the coronavirus pandemic was a hoax intended to hurt President Donald Trump.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Texas Gov. Greg Abbott called on her to step down after a San Antonio Express-News columnist Wednesday tweeted an image of Brehm suggesting in a Facebook post that Floyd's death was staged. The post is no longer on Brehm's page. She has not publicly addressed calls for her resignation and did not respond to requests for comment Thursday.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disgusting and have no place in the Republican Party or in public discourse," Abbott spokesman said John Wittman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 John Cornyn and Sen. Ted Cruz of Texas also called on her to resign, as did Texas Republican Party Chairman James Dickey.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African American, died after a white Minneapolis police officer, Derek Chauvin, put his knee on Floyd's neck for several minutes as he lay handcuffed on the pavement, gasping that he couldn't breathe. Floyd's funeral will be held next week in Houston, where he grew up.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More than a thousand people gathered in a central square in Barcelona, Spain, to protest against the death of American George Floyd and police brutality against African Americans.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held a minute of silence at the candlelight vigil on Thursday. A recording of Martin Luther King Jr.'s "I have a dream speech" was played and people set up a shrine in memory of Floyd.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people are standing up now and they've said 'enough is enough'," said Jonathan Courtney, a 31-year-old American resident who organized the event. "If you go back in history when people did make change, they did go to the streets."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 Black leaders in North Dakota's largest city pleaded for calm in the face of violent threats to disrupt a gathering in memory of George Floyd. They advertised the event as a celebration and not a protest.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OneFargo event is scheduled Friday afternoon at a downtown Fargo park. Organizers had planned to march from the park to City Hall for a sit-in. They have scrapped that idea after social media threats surfaced to burn down the city offices and commit other violent acts.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Wess Philome says anyone who is looking to destroy the "positive energy" from Friday's event should stay home.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tone down the dissent comes after a violent protest in downtown Fargo last weekend resulted in damaged property, a dozen arrests and minor injuries to four police officers.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As protests rock the United States over the death of George Floyd, anger built in Mexico on Thursday over its own police brutality case: a young man allegedly beaten to death after officers detained him for not wearing a face mask during the coronavirus pandemic.</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campaign to bring Giovanni L&amp;#243;pez's killers to justice has drawn support from stars like Oscar-winning director Guillermo del Toro,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western state of Jalisco have said that L&amp;#243;pez was detained May 4 in a town near the city of Guadalajara for a misdemeanour equivalent to disturbing the peace or resisting arrest.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his detention shows municipal police wrestling him into a patrol truck as residents argued with officers about excessive use of force and rules requiring face masks, a measure designed to slow the spread of the coronavirus. Hours later he was taken from his cell for medical treatment and died.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municipal police in the town of Ixtlahuac&amp;#225;n de los Membrillos have been arrested, fired or charged for in the death, which officials have said was the result of beatings.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Police say well-co-ordinated criminals are capitalizing on the chaos around protests to stage widespread store thefts.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 by caravan and use messaging apps or social media to communicate or distract and throw police off their trail.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crime that has followed largely peaceful demonstrations over the police killing of George Floyd has happened in big and small cities and in rural areas. Thieves have targeted high-value goods as officers are assigned to prevent protests from becoming unruly and enforce curfews. In the San Francisco Bay Area, a band of thieves stole nearly 75 vehicles from a dealership.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 Thousands of people have participated in an anti-racism demonstration in Vienna.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 Press Agency reported police said about 50,000 people gathered in downtown Vienna.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carrying signs with the Black Lives Matter slogan marched to the Karlsplatz square. Many argued racism is just as present in Austria as the United States.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Diedo Ladstaetter, a 27-year-old student from Vienna, says his dark-skinned Latino friend "is affected by everyday racism. And therefore, I don't see why it would be somehow different in Austria compared to America. You have to protest here, too."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also carried Antifa signs and were heard shouting "fight the police."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Portland Public Schools will discontinue use of school resource officers from the Portland Police Bureau. Superintendent Guadalupe Guerrero says Oregon's largest school district needed to "re-examine our relationship" with the police after the nationwide upheaval over the death of George Floyd.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thousands of protesters gathered Wednesday for the sixth consecutive night in Portland and remained peaceful. Gov. Kate Brown on Thursday ordered all flags flown at half-staff to honour Floyd.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Hollywood celebrities, musicians and politicians gathered in front of the golden casket of George Floyd at a fiery memorial Thursday for the man whose death at the hands of police sparked global protests, with a civil rights leader declaring it is time for black people to demand, "Get your knee off our necks!"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 the first in a series of memorials set for three cities over six days - unfolded at a sanctuary at North Central University as a judge a few blocks away set bail at $750,000 each for the three fired Minneapolis police officers charged with aiding and abetting murder in Floyd's death.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out-of-work bouncer, died May 25 after a white police officer, Derek Chauvin, put his knee on Floyd's neck for several minutes as he lay handcuffed on the pavement, gasping that he couldn't breathe. Chauvin has been charged with murder, and he and the others could get up to 40 years in prison.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coast to coast, and from Paris and London to Sydney and Rio de Janeiro, the chilling cellphone video of Floyd's slow death has set off turbulent and sometimes violent demonstrations against police brutality, racism and inequality.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story has been the story of black folks. Because ever since 401 years ago, the reason we could never be who we wanted and dreamed to be is you kept your knee on our neck," the Rev. Al Sharpton said in a fierce eulogy. "It's time for us to stand up in George's name and say, 'Get your knee off our necks!'"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vowed a movement to "change the whole system of justice."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out for not holding you accountable! Time is out for you making excuses! Time is out for you trying to stall! Time is out for empty words and empty promses! Time is out for you filibustering and trying to stall the arm of justice!"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judge set bail at $750,000 (U.S.) apiece Thursday for three fired Minneapolis police officers charged with aiding and abetting in the killing of George Floyd, as a memorial service took place just blocks away.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Thao, Thomas Lane and J. Alexander Kueng made their first appearances in Hennepin County District Court as friends, relatives and celebrities gathered to memorialize Floyd in Minneapolis.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fired them last week, along with Derek Chauvin, who is charged with second-degree murder and second-degree manslaughter in Floyd's May 25 death. Widely seen bystander video shows the white police officer pressing his knee into Floyd's neck, ignoring the African American man's pleas that he can't breathe, until he stopped moving.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mural of George Floyd projected above his golden coffin, where mourners knelt and cried, paused and prayed at his memorial service Thursday had a simple message: "I can breathe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civil rights activists, politicians and family members of Floyd gathered in Minneapolis to pay their respects to the man whose death at the hands of police has sparked protests nationwide and calls for an end to racial injustice. Mourners wore masks and bumped elbows, rather than hug or shake hands, at the memorial taking place in the midst of the coronavirus pandemic.</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at the Frank J. Lindquist sanctuary at North Central University was the first service to be held in the next six days across three communities where Floyd was born, grew up and died.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above the pulpit inside the sanctuary was the blue and orange mural that's been painted at the site of a makeshift memorial in the neighbourhood where Floyd pleaded for air on May 25.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band and choir sang the gospel classic "Goin' Up Yonder" as mourners gathered.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entered and prayed for several moments over Floyd's golden casket. Others followed his lead, including Minnesota Sen. Amy Klobuchar. Jackson and Klobuchar greeted each other and spoke for a few minutes, before heading to their seats.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U.S. Reps. Ilhan Omar, Sheila Jackson-Lee, Ayana Pressley and Joyce Beatty; rappers T.I., with his wife Tiny, Ludacris, and Tyrese Gibson; comedians Kevin Hart and Tiffany Haddish; and actress Marsai Martin.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was among those who planned to speak, as organizers of the memorials planned to acknowledge the meaning Floyd had in life to his large family and the broader meaning he has assumed in death.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inadequate if you did not regard the life and love and celebration the family wants," Sharpton said. "But it would also be inadequate ... if you acted as though we're at a funeral that happened under natural circumstances."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not independent of the community," he said. "The family wants to see something happen."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filed into a sanctuary in Minneapolis on Thursday for the first in a series of a memorials to George Floyd.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service was set for North Central University, where the civil rights leader the Rev. Al Sharpton was among those scheduled to eulogize the 46-year-old Floyd.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a golden casket was flanked by white and purple flowers, and an image was projected above the pulpit of a mural of Floyd painted at the street corner where he was pinned to the pavement by police. The message on the mural: "I can breathe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normally seats 1,000, but because of the coronavirus outbreak, the capacity was reduced to about 500, and mourners wore masks.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and members of Congress, including Reps. Ilhan Omar, Sheila Jackson-Lee and Ayana Pressley prayed over the casket. Sen. Amy Klobuchar also arrived. A band and choir performed the gospel standard "Goin' Up Yonder" as the sanctuary began to fill.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where protests had been marked by bouts of lawlessness earlier in the week, relative quiet continued for a second straight night Wednesday following a decision by prosecutors to charge the three other Minneapolis officers at the scene of Floyd's death with aiding and abetting a murder.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filed a new, more serious murder charge - second-degree, up from third-degree - against the officer at the centre of the case, Derek Chauvin.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get 40 years in prison.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Minneapolis officers newly charged in George Floyd's death - Thomas Lane, J. Kueng and Tou Thao - were due to make a first court appearance Thursday. Chauvin is not due in court until Monday.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-Widespread peaceful conduct across California at demonstrations to protest the death of George Floyd brought an end to curfews in Los Angeles and other Thursday while other cities kept restrictions in place as a precaution against looting and violence.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end to the Los Angeles curfew, Mayor Eric Garcetti said that "Angelenos are rallying around powerful and peaceful demonstrations against racial injustice,"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protecting the right of all people to make their voices heard and ensuring the safety of protesters, businesses, residents, families, and our entire community," Garcetti said in a statement.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Los Angeles County Sheriff Alex Villanueva said a curfew will no longer be enforced in the county areas where his deputies patrol but communities within the county can still make their own curfew decisions.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San Francisco and San Jose also lifted their curfews. Oakland and Sacramento officials said they planned to keep curfews in place.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towering statue of Confederate Gen. Robert E. Lee will be removed as soon as possible from Richmond's Monument Avenue, Virginia Gov. Ralph Northam said Thursday, pledging the state will no longer "preach a false version of history."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equestrian statue, which sits on an enormous pedestal on state property, will be moved to storage while Northam's administration works "with the community to determine its future," the governor said at a news conference where the announcement was met with extended applause.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in Virginia, we no longer preach a false version of history. One that pretends the Civil War was about 'state rights' and not the evils of slavery. No one believes that any longer," Northam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made the decision, which has been widely praised by black leaders and activists, after days of angry protests in Richmond and across the country over the death of George Floyd.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came a day after Richmond's mayor, Levar Stoney, announced he will seek to remove the four other Confederate statues along Monument Avenue, a prestigious residential street and National Historic Landmark district in the former capital of the Confederacy.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 The thousands of people protesting the death of George Floyd have a "civic duty" to be tested for the coronavirus and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avoid a spike in new cases as it slowly restarts its economy, Gov. Andrew Cuomo said Thursday.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people packing in tightly for demonstrations, sometimes without faces coverings, could lead to more COVID-19 cases. Cuomo was particularly concerned about daily mass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is poised to relax some economic restrictions amid an intense, months-long effort to tame the outbreak.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at a protest, go get a test, please," Cuomo said at his daily briefing. "The protesters have a civic duty here also. Be responsible, get a test."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continued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state rules against gatherings of more than 10 people.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set to begin the first phase of its reopening Monday, which allows curbside retail, construction and manufacturing.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protesters," Cuomo said. "We have to be smart."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Washington Bureau Chief, Ed Keenan, was with protestors near the White House last night. He describes what he saw as he followed the emotional demonstration: "They lay down in front of the Capitol building in the morning, knelt in front of the Trump hotel in the afternoon, then paraded past monuments and storefronts as helicopters flew overhead and tour buses full of troops in battle armour were escorted by police cars with sirens wailing to locations around the city.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"I can't breathe," the now-familiar plea, rang out.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visible behind the military trucks blocking the road and Lafayette Square park beyond them, there was news of apparent dissent from the Defense Department over President Donald Trump's approach to the protesters. Here at the edge of the newly expanded perimeter around the president's house, where the line was marked with the bodies of paramilitary riot squads in desert camouflage rather than a fence, things seemed tense after the heat of the day as protesters stood mere feet away from the guards and shouted directly into their faces."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 followed an emotional protest through the streets of Washington last night. Here's what I saw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highest-ranking American at the Vatican will lead a prayer service on Friday in Rome to pray for "peaceful coexistence" following the death of George Floyd and protests that erupted across the 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 Irish-born naturalized U.S. citizen, is the prefect of the Vatican's family and laity office.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Sant'Egidio Community, a Catholic charity close to Pope Francis, is organizing the evening prayer at its Santa Maria in Trastevere church. Francis this week decried Floyd's death and the "sin of racism" and denounced violence as "self-destructive and self-defeating." He's appealed for national reconciliation and peace.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was bishop in Dallas, Texas, and an auxiliary bishop of Washington D.C. before taking his current job in 2016.</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 p.m.: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Organizers of a Minneapolis memorial for George Floyd placed floral arrangements around a golden casket Thursday, as families, friends and celebrities prepared to pay their respects to the man whose death sparked protests nationwide and calls for an end to racial injustice.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hearse was parked outside the Frank J. Lindquist sanctuary at North Central University hours before the memorial was to begin in Minneapolis - the first sevice to be held in the next six days across three communities where Floyd was born, grew up and died.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in Minneapolis, a self portrait of Floyd stood to the left of the casket, and a blue and orange mural that had been painted at the site of a makeshift memorial at the site of his death has been projected above the pulpit. A drum set, keyboard and four microphones stood ready for a small choir to perform.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service was expected to attract a wide array of celebrities, civil rights leaders, activists and politicians from around the country. Seats were reserved for actors and comedians Kevin Hart, Tiffany Haddish and Regina Hall; actor and producer Tyler Perry; film producer Will Packer; Martin Luther King III; the Rev. Jesse Jackson; Minnesota Gov. Tim Walz; Minneapolis Mayor Jacob Frey; U.S. Rep. Ilhan Omar; U.S Sen. Amy Klobuchar and many others.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The Russian Foreign Ministry urged the U.S. authorities to respect Americans' right for peaceful protest amid the wave of demonstrations sparked by George Floyd's death.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spokeswoman, Maria Zakharova, says Moscow has taken note of the use of tear gas to disperse rallies and massive arrests of protesters in the U.S. She also pointed out numerous journalists, including Russian reporters, were hurt while covering the protests.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long has bristled at Washington's criticism of its human rights record amid Russia-U.S. tensions. Zakharova sought to turn the tables on the U.S. by pointing to the authorities forceful response to protests.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time for the U.S. to drop the mentor's tone and look in the mirror," challenging the U.S. authorities to "start respecting peoples' rights and observing democratic standards at home."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New Orleans police used tear gas during a late-night protest on a Mississippi River bridge when protesters refused commands to not cross.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Shaun Ferguson was expected to discuss the protest at a Thursday news conference.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resulted in hundreds of demonstrators scattering on the bridge known as the Crescent City Connection, hours after a rally and march began near New Orleans City Hall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its Twitter page that tear gas was used after protesters refused to obey three orders not to attempt to cross the bridge. A department post says gas was deployed in "response to escalating, physical confrontation with our officers."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Police in San Francisco have filed criminal charges against more than 100 people accused of looting and violence.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Vallejo say they shot and killed a 22-year-old looting suspect on Tuesday after mistaking his hammer for a gun.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figures were announced on the sixth day of protests over the death of George Floyd in Minneapolis. California authorities are generally praising thousands of peaceful protesters, with an estimated 10,000 gathering in San Francisco.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dwindled and some cities and counties have announced plans to shorten or cancel curfews.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converged in Minneapolis on Thursday for the first in a series of a memorials to George Floyd, whose death at the hands of police has sparked protests around the world against racial injustice.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event was set for North Central University, where the civil rights leader the Rev. Al Sharpton was scheduled to be among those eulogizing the 46-year-old Floyd.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human being. He had family, he had dreams, he had hopes. The real duty of one with this type of assignment is to underscore the value of the human life that was taken, which gives the reason the movement was occurring," Sharpton said ahead of the gathering.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set to take place in three cities over six days: After the Minneapolis event, Floyd's body will go to Raeford, North Carolina, where he was born, for a public viewing and private family service on Saturday.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 public viewing will be held Monday in Houston, where he was raised and lived most of his life. Then a 500-person service will take place Tuesday at the Fountain of Praise church.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 a.m.:</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Gov. Andrew Cuomo says an ambush left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injured and the suspect in critical condition shows the difficult balance police must strike in keeping the peace.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on anti-looting patrol was ambushed in Brooklyn hours after an 8 p.m. curfew went into effect. The ensuing struggle left two other officers with gunshot injuries. All three are expected to recover.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impossible job, and they need support," Cuomo told Long Island News Radio. "They're out there, they're getting hurt, last night again, they are the best, they are the best. God bless them because I don't know that I would want to do the job that they're doing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comments came days after he drew some criticism for saying some NYPD officers had exacerbated tensions during recent George Floyd protests with "very disturbing actions."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police commissioner didn't speculate on the stabber's motive, but a police union leader blamed the attack on anti-police rhetoric.</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In Poland's second anti-racist protest in two days in response to the death of George Floyd, a large crowd gathered Thursday in front of the U.S. Embassy in Warsaw with signs reading "Black Lives Matter."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laid face down on the ground in solidarity with the handcuffed Floyd, who was pleading for air as a Minneapolis police officer pressed his knee against Floyd's neck for several minutes.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Poland, Georgette Mosbacher, says the violent scenes of protest in the U.S. are an "anomaly" and not a true picture of the Americans.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will heal and learn from this tragedy - and justice will prevail," Mosbacher's statement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protest march was held Wednesday in Poland's western city of Poznan.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Ga. - Three men who were charged with murder months after the fatal shooting of Ahmaud Arbery appeared Thursday by a video link from jail for their probable cause hearing following a week of angry protests in the U.S. over law enforcement biases against black victims.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appointed as a special prosecutor in the case, says Arbery "was chased, hunted down and ultimately executed" based on the evidence his team would present.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Glynn County Magistrate Judge Wallace E. Harrell scheduled the hearing to determine whether authorities have enough evidence of murder in Arbery's killing to send the case to trial.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killed Feb. 23 after a white father and son armed themselves and gave chase when they spotted the 25-year-old black man jogging in their neighbourhood just outside the port city of Brunswick.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7 that Greg McMichael, 64, and Travis McMichael, 34 were charged with felony murder and aggravated assault. The McMichaels' arrests came two days after cellphone video of the shooting leaked online and stirred a national outcry.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 who filmed the video, 50-year-old William "Roddie" Bryan, was also arrested and charged with felony murder and illegally using a vehicle to try to confine and detain Arbery.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Drew Brees apologized Thursday for comments that were "insensitive and completely missed the mark" when he reiterated his opposition to Colin Kaepernick's kneeling during the national anthem in 2016, drawing sharp criticism from fellow high-profile athletes and others in the wake of George Floyd's death.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great LeBron James, New Orleans Saints safety Malcolm Jenkins and former NFL player Martellus Bennett were just some of the high-profile athletes to criticize Brees on their Twitter feeds.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Brees, a New Orleans Saints quarterback who won the Super Bowl in the 2009 season, was asked Wednesday in an interview with Yahoo to revisit former NFL quarterback Kaepernick's kneeling during the national anthem before games to bring awareness of police brutality and racial injustice.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agree with anybody disrespecting the flag of the United States," Brees began, adding that the national anthem reminds him of his grandfathers, who served in the armed forces during World War II. "In many cases, it brings me to tears thinking about all that has been sacrificed, and not just in the military, but for that matter, those throughout the civil rights movements of the '60s, and all that has been endured by so many people up until this point."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athletes have repeatedly said the kneeling was not about disrespecting the flag or the military but instead about police brutality.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Thursday, Brees said he was apologizing to his friends, teammates, New Orleans, the black community, the NFL community and "anyone I hurt with my comments yesterday."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Civil rights icon John Lewis said Thursday that the video of George Floyd's death at the hands of police in Minnesota "made me cry."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to myself: How many more? How many young black men will be murdered?" said Lewis, D-Ga.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so sad. It was so painful," Lewis told "CBS This Morning." "It made me cry."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he was encouraged to see such diverse crowds protesting Floyd's killing, seeking the arrests of the police officers involved and demanding an end to racial injustice.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moving, very moving to see hundreds and thousands of people from all over America and around the world take to the streets to speak up, to speak out,"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80, was a key figure in the civil rights movement and was one of the leaders behind the 1963 March on Washington and the push to end legalized racial segregation. He had his skull fractured by Alabama troopers as marchers crossed the Edmund Pettus Bridge in Selma on March 7, 1965,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protesters seeking justice in Floyd's killing to embrace nonviolence and called on President Donald Trump not to crack down on "orderly, peaceful, nonviolent protests."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stop the call of history," Lewis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quoted Martin Luther King Jr.: "Hate is too heavy a burden to bear. The way of love is a much better 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 a.m.:</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Journalists alarmed by dozens of incidents where reporters were shot at, manhandled, gassed or arrested while covering demonstrations touched off by the death of Minnesota man George Floyd are fighting back legally.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backed by the American Civil Liberties Union, filed a federal lawsuit Wednesday against the city of Minneapolis, and dozens of news organizations urged Minnesota authorities to let journalists work unimpeded.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organization has logged more than 230 incidents targeting journalists since Floyd's death. The Associated Press captured film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shoving and swearing at two of its journalists while documenting arrests Tuesday night after a curfew went into effect. Journalists covering the story are exempt from the curfew.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under assault in our country," freelance photographer Jared Goyette said in the ACLU lawsuit.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Goyette was shot in the face last Wednesday by police using rubber bullets, according to the complaint. The lawsuit documents charges by more than 30 people who were set upon by authorities despite clearly identifying themselves as working journalists.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journalist Linda Tirado was blinded in one eye after being shot in the face. MSNBC's Ali Velshi was fired upon after identifying himself as a journalist and being told, "we don't care." Vice magazine's Michael Adams was thrown to the ground by police and pepper sprayed from inches away, the complaint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Lucas Jackson, who was hit by pepper spray and ammunition, told lawyers that "I've been hit because I've been in the wrong place before. I've never been aimed at so deliberately so many times while I was avoiding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Gov. Tim Walz is sending Minnesota National Guard troops to state's western border because of what he says are credible threats of violence during demonstrations planned in neighbouring North Dakota.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Moorhead, Minnesota, lies just across the border from Fargo, North Dakota.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order didn't say how many guard members are being deployed in Clay County. The governor didn't provide details on what he perceives is a credible threat.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National Guard stands ready to provide protection for all Minnesotans," said Walz in a statement. "While Minnesotans turn their attention to rebuilding our communities and re-examining racial inequities in the wake of George Floyd's death, our administration is committed to providing protection for our neighbourhoods, businesses, and families in order for those meaningful conversations to happen."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adjutant general will work with local government agencies to provide personnel, equipment and facilities as needed, Walz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A bystander video showing a Sarasota police officer pressing his knee into the neck of a handcuffed black man a week before the death of George Floyd in Minneapolis has prompted an investigation and promises of transparency.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Sarasota officers are seen on video holding down Patrick Carroll, 27, during a domestic violence call on May 18. A third officer was standing nearby.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news outlets it wasn't aware the officer placed a knee on Carroll's neck until it was tagged in the video on social media on Monday.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video posted by the department Tuesday shows the officers speaking with Carroll for several minutes before placing him in handcuffs. He then resists being put in the patrol car, and officers force him to the ground.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he was trying to ask officers why he was being detained. He said he has asthma and scoliosis in his back and was having trouble breathing.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placed his knee on Carroll's neck has been placed on administrative leave, the department said. He hasn't been identified. The two other officers are on "desk duty" while the arrest is being investigated, news outlets reported.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faces charges of domestic battery, possession of ammunition by a convicted felon and resisting arrest.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Officials in Minneapolis say the looting and property damage that following the death of George Floyd has caused at least $55 million in destruction.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damaged or set fire to at least 220 buildings in the city where Floyd died, but that number is expected to go up, city officials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will ask for state and federal aid to help rebuild after the civil unrest. Until that happens, community members are pitching in to support Minneapolis neighbourhoods.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been raised to help businesses in north Minneapolis, WCCO-TV reported. The West Broadway Business and Area Coalition says it will announce how they plan to use the money in the coming weeks.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follows the death of Floyd, a handcuffed black man who died May 25 after a white Minneapolis police officer pressed his knee into Floyd's neck, ignoring Floyd's cries that he couldn't breathe.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upgraded charges against the officer, Derek Chauvin, to second-degree murder on Wednesday and charged three other officers with aiding and abetting in the case that has rocked the nation with protests over race and police brutality.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George Floyd was preparing on Thursday for the first of a succession of planned memorials in three cities, after a ninth day and night in which tens of thousands of people took to America's streets in largely peaceful demonstrations calling for sweeping reforms in policing and an end to systemic racism.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cheered the decision to charge three more police officers on Wednesday in Floyd's death and to file a more severe charge against Derek Chauvin, the officer who pinned Floyd to the ground with a knee for nearly 9 minutes as an encouraging development in a broader struggle.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step forward on the road to justice, and we are gratified that this important action was brought before George Floyd's body was laid to rest," said Ben Crump, a lawyer for Floyd's family.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groundswell of national outrage has already led lawmakers in a number of states to consider legislation aimed at overhauling police procedures and systemic inequities. Measures being weighed include a ban on chokeholds in Colorado, a bill aimed at minimizing the use of lethal force in Wisconsin, and a potential repeal of California's 24-year-old ban on affirmative action in university admissions and public sector contracting and hiring.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in rare public remarks, called on every mayor in the country to review use-of-force policies and to aggressively pursue police reforms like mandatory de-escalation of conflicts, a ban on shooting at moving vehicles, timely reporting of violent incidents and prohibitions on some forms of restraint used by the police.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home in Washington, he also offered encouragement to the demonstrators.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talking about protest, just remember that this country was founded on protest - it is called the American Revolution," Obama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stood in stark contrast to President Donald Trump, whose calls to deploy active-duty military troops to U.S. cities have shaken the Pentagon.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the Star's Washington Bureau Chiefe, Ed Keenan: Obama and Trump offer competing visions of how to heal a deeply divided America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Pentagon chief shot down his idea of using troops to quell protests across the United States, then reversed course on pulling part of the 82nd Airborne Division off standby in an extraordinary clash between the U.S. military and its commander in chief.</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Defence Secretary Mark Esper also drew stinging, rare public criticism from Trump's first defence secretary, Jim Mattis, in the most public pushback of Trump's presidency from the men he put at the helm of the world's most powerful military.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rebuke Wednesday followed Trump's threats to use the military to "dominate" the streets where Americans are demonstrating following the death of George Floyd. Trump had urged governors to call out the National Guard to contain protests that turned violent and warned that he could send in active duty military forces if they did not.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angered Trump when he said he opposed using military troops for law enforcement, seemingly taking the teeth out of the president's threat to use the Insurrection Act. Esper said the 1807 law should be invoked "only in the most urgent and dire of situations." He added, "We are not in one of those situations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Esper's visit to the White House, the Pentagon abruptly overturned an earlier decision to send a couple hundred active-duty soldiers home from the Washington, D.C., region, a public sign of the growing tensions with the White House amid mounting criticism that the Pentagon was being politicized in response to the protests.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Mattis, a retired Marine general, lambasted both Trump and Esper in an essay in The Atlantic for their consideration of using the active-duty military in law enforcement - and for the use of the National Guard in clearing out a largely peaceful protest near the White House on Monday evening.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any thinking of our cities as a 'battlespace' that our uniformed military is called upon to 'dominate,'" Mattis wrote, referencing quotes by Esper and Trump respectively. "Militarizing our response, as we witnessed in Washington, D.C., sets up a conflict - a false conflict - between the military and civilian society.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on Twitter by calling Mattis "the world's most overrated General," adding: "I didn't like his 'leadership' style or much else about him, and many others agree, Glad he is gone!"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Democrats, powered by the Congressional Black Caucus, are preparing a sweeping package of police reforms as pressure builds on the federal government to respond to the death of George Floyd and others in law enforcement interactions.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urgency of mass protests outside their doors, lawmakers on Capitol Hill are working furiously to draft what could become one of the most ambitious efforts in years to oversee the way law enforcement works. Sens. Cory Booker of New Jersey and Kamala Harris of California, both former presidential candidates, are expected to announce a package in coming days, with a House bill coming soon.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Senate and House efforts are expected to include changes to police accountability laws, such as revising immunity provisions, and creating a database of police use-of-force incidents. Revamped training requirements are planned, too, among them a ban on the use of choke holds. Joe Biden, the presumptive Democratic presidential nominee, has endorsed such a ban.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moment in our country," Rep. Karen Bass, D-Calif., the chairwoman of the CBC, said on a conference call Wednesday.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of any police reform effort are high, amplified in an election year by President Donald Trump's "law and order" stance, including his threats to call in the U.S. military to clamp down on protesters. With mass unrest now entering a second week, House Speaker Nancy Pelosi sought to shift the national tone Wednesday by walking and talking with protesters outside the Capitol.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by month's end. "We'll be intense, proactive," Pelosi said on MSNBC.</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Demonstrations in cities across the U.S. to condemn racism and police abuses remained large but turned notably more subdued on the eve of a Thursday memorial service for George Floyd that kicks off a series of events to mourn the man whose death empowered a national movement.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calmer protests came on the same day that prosecutors charged three more police officers and filed a new, tougher charge against the officer at the centre of the case.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new charge Wednesday was an accusation of second-degree murder against Derek Chauvin, who was caught on video pressing his knee to Floyd's neck. The three other officers at the scene were charged for the first time with aiding and abetting second-degree murder and second-degree manslaughter.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be sentenced to up to four decades in prison.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prosecutors punctuated an unprecedented week in modern American history, in which largely peaceful protests took place in communities of all sizes but were rocked by bouts of violence, including deadly attacks on officers, rampant thefts and arson in some places.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people have been arrested in connection with unrest, an Associated Press tally shows. More than a dozen deaths have been reported, though the circumstances in many cases are still being sorted out.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name has become a rallying cry in other countries, too, unleashing protests against police violence and racial injustice.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protests were still big, but largely peaceful in California, where NBA stars Steph Curry and Klay Thompson marched with protesters in Oakland.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 a.m.: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Denmark - Authorities in Norway have turned down applications to hold rallies in the country's three largest cities in support of protesters in the U.S. over the death of George Floyd, citing the coronavirus restrictions on gatherings.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planned in Oslo, Bergen and Trondheim but local authorities said that without a dispensation from the Norwegian Institute of Public Health, not more than 50 people can gather in one place, Mohamed Awil, president of the African Student Association UiO told The Associated Press.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co-organizing the rally in Oslo where more than 15,000 people had said they planned to take part in Thursday's demonstration outside the U.S. Embassy. Awil said they were considering an alternative demonstration but details were not immediately available.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took place in the in the capitals of Sweden and Finland Wednesday. They attracted thousands of people even though the limit in Sweden is currently 50 and in Finland is 500.</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Duchess of Sussex has shared her sadness about racial divisions in the United States, telling students at her former high school that she felt moved to speak out because the life of George Floyd mattered.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told graduates at the Immaculate Heart High School in Los Angeles that she wrestled with what to tell them given the days of protests after Floyd's death.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the only wrong thing to say is to say nothing, because George Floyd's life mattered," she said in a virtual address.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Meghan Markle, who has an African American mother and a white father, said the unrest reminded her of riots that took place in her hometown of Los Angeles after police officers were acquitted in the video-taped beating of another African-American, Rodney King.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curfew and I remember rushing back home, and on that drive home, seeing ash fall from the sky, and smelling the smoke and seeing the smoke billow out of buildings,'' she said. "I remember seeing men in the back of a van just holding guns and rifles.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pulling up the house and seeing the tree, that had always been there, completely charred. And those memories don't go away."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video was first reported by the U.S. magazine Essence.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has called George Floyd's killing "brutal" and criticized President Donald Trump for posing for photos while holding a Bible.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in a televised speech said Floyd "was killed in the most brutal 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sympathy toward the American people who are on the streets while harshly condemning the crime," he said, referring to Floyd's death after a white police officer was caught on video pressing his knee to Floyd's neck.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also made reference to the clearing of peaceful protesters from a park outside the White House with chemical agents and flash bang grenades so that Trump could walk to a church for a photo opportunity.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the president stands with a Bible when he plans to act against his people," Rouhni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regularly take advantage of protests in the U.S. to criticize the administration, even though Iran itself in November put down nationwide demonstrations by killing hundreds, arresting thousands and disrupting internet access.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has repeatedly aired images of the U.S. unrest.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Police in New Orleans released tear gas on hundreds of demonstrators who pushed past a line of officers to cross a Mississippi River bridge during demonstrations against the death of George Floyd.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incident obtained by The Times Picayune / The New Orleans Advocate shows a crowd of protesters running, shoving past each other, and shouting "walk" on Wednesday night as smoke envelops the background of the bridge.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came hours after a rally and a march that started near the New Orleans City Hall. Some protesters were chanting curses at New Orleans Saints quarterback Drew Brees, who earlier Wednesday was criticized by fellow high-profile athletes, including LeBron James, and some of his own teammates after saying in an interview with Yahoo! he opposed kneeling during the national anthem.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Raptors star Pascal Siakam knows what racism looks like, and how much it hurts: 'It needs to be called out'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Leaders in Seattle seeking to address concerns raised by protesters have abruptly ended a city-wide curfew in place for days amid massive demonstrations against the death of George Floyd while in police custody in Minnesota.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Jenny Durkan said Wednesday evening on Twitter that she was ending the curfew, which had been scheduled to last until Saturday, after she and Police Chief Carmen Best met with community members.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Best believes we can balance public safety and ensure peaceful protests can continue without a curfew," Durkan said. "For those peacefully demonstrating tonight, please know you can continue to demonstrate. We want you to continue making your voice heard."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remained in the city's Capitol Hill neighbourhood well after the abolished 9 p.m. curfew Wednesday. Demonstrators carried "Black Lives Matter" signs, called for cutting the police department's budget and shifting the money to social programs, and chanted for officers to remove their riot gear.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Lt. Gov. Cyrus Habib tweeted that he was pleased Seattle had listened and reversed course.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"Preemptive curfews were only making things worse. Other cities should do likewise," he posted.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Demonstrators marched to the U.S. Capitol on Wednesday night, protesting the death of George Floyd in Minnesota and demanding that laws be changed to prevent more like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their route from near the White House, there were troops in fatigues and officers from federal agencies keeping watch on the crowd. Barricades were put up around the Capitol, and the Capitol Police stood guard behind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because they make laws here and we want the laws to change," said Mohammed Wagdy, 26, of nearby Prince George's County.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11 p.m. curfew in Washington neared, community activists urged the demonstrators to head home. Some did, but others said they were returning to the White House.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full autopsy of George Floyd, the handcuffed black man who died after being restrained by Minneapolis police, provides several clinical details - including that Floyd had tested positive for COVID-19.</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20-page report released Wednesday by the Hennepin County Medical Examiner's Office came with the family's permission and after the coroner's office released summary findings Monday that Floyd had a heart attack while being restrained by officers, and classified his May 25 death as a homicide.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Chief Medical Examiner Andrew Baker spelled out clinical details, including that Floyd tested positive for COVID-19 on April 3 but appeared asymptomatic. The report also noted Floyd's lungs appeared healthy but he had some narrowing of arteries in the heart.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earlier summary report listed fentanyl intoxication and recent methamphetamine use under "other significant conditions" but not under "cause of death." The full report's footnotes noted that signs of fentanyl toxicity can include "severe respiratory depression" and seizures.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 Australia's prime minister has urged Australians involved in George Floyd-related anti-racism protests around the world to be "extremely cautious."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was commenting Thursday after Australian journalists came under attack while covering protests in Washington and London.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some of the violence ... that we're seeing around the world today, for those Australians who find themselves in those situations, I would urge them to show great caution," Morrison told reporters.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people to be extremely cautious. These are dangerous situations, people should exercise great care in where they're placing themselves," he added.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United States has complained about two police officers in riot gear lashing Channel 7 journalist Amelia Brace and camera operator Timothy Meyers with a shield and baton on Monday. The network's news director, Craig McPherson, described the attack as "nothing short of wanton thuggery."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have been placed on administrative leave while their conduct is investigated.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Nine Network television crews also came under attack from crowd members while reporting Wednesday on protests in London, the network reported.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Star reporters and editors have contributed to this article, including Ed Keenan, Tania Pereira and more. With files from the Associated Press,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McClatchy wire services.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50"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819"/>
          <w:headerReference w:type="default" r:id="rId1820"/>
          <w:footerReference w:type="even" r:id="rId1821"/>
          <w:footerReference w:type="default" r:id="rId1822"/>
          <w:headerReference w:type="first" r:id="rId1823"/>
          <w:footerReference w:type="first" r:id="rId1824"/>
          <w:pgSz w:w="12240" w:h="15840"/>
          <w:pgMar w:top="840" w:right="1000" w:bottom="840" w:left="1000" w:header="400" w:footer="400"/>
          <w:pgNumType w:fmt="decimal"/>
          <w:cols w:space="720"/>
          <w:titlePg w:val="0"/>
        </w:sectPr>
      </w:pPr>
    </w:p>
    <w:p>
      <w:pPr>
        <w:pStyle w:val="Normal124"/>
      </w:pPr>
    </w:p>
    <w:p>
      <w:pPr>
        <w:pStyle w:val="Normal124"/>
      </w:pPr>
      <w:r>
        <w:pict>
          <v:shape id="_x0000_i1451" type="#_x0000_t75" alt="LexisNexis®" style="width:147.75pt;height:30pt">
            <v:imagedata r:id="rId18" o:title=""/>
          </v:shape>
        </w:pict>
      </w:r>
      <w:r>
        <w:cr/>
      </w:r>
    </w:p>
    <w:p>
      <w:pPr>
        <w:pStyle w:val="Heading1122"/>
        <w:keepNext w:val="0"/>
        <w:spacing w:after="200" w:line="340" w:lineRule="atLeast"/>
        <w:ind w:left="0" w:right="0" w:firstLine="0"/>
        <w:jc w:val="center"/>
      </w:pPr>
      <w:hyperlink r:id="rId1825" w:history="1">
        <w:r>
          <w:rPr>
            <w:rFonts w:ascii="arial" w:eastAsia="arial" w:hAnsi="arial" w:cs="arial"/>
            <w:b/>
            <w:i/>
            <w:strike w:val="0"/>
            <w:color w:val="0077CC"/>
            <w:sz w:val="28"/>
            <w:u w:val="single"/>
            <w:vertAlign w:val="baseline"/>
          </w:rPr>
          <w:t>AP News Digest 3:35 a.m.</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8:37 AM GMT</w:t>
      </w:r>
    </w:p>
    <w:p>
      <w:pPr>
        <w:pStyle w:val="Normal124"/>
        <w:keepNext w:val="0"/>
        <w:spacing w:after="0" w:line="240" w:lineRule="atLeast"/>
        <w:ind w:right="0"/>
        <w:jc w:val="both"/>
      </w:pPr>
      <w:bookmarkStart w:id="249" w:name="Bookmark_124"/>
      <w:bookmarkEnd w:id="24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24"/>
        <w:keepNext w:val="0"/>
        <w:spacing w:before="120" w:after="0" w:line="220" w:lineRule="atLeast"/>
        <w:ind w:left="0" w:right="0" w:firstLine="0"/>
        <w:jc w:val="left"/>
      </w:pPr>
      <w:r>
        <w:br/>
      </w:r>
      <w:r>
        <w:pict>
          <v:shape id="_x0000_i1452" type="#_x0000_t75" style="width:230.22pt;height:24.75pt">
            <v:imagedata r:id="rId60"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WIRES,US; Version:1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124"/>
        <w:keepNext/>
        <w:spacing w:before="240" w:after="0" w:line="340" w:lineRule="atLeast"/>
        <w:ind w:left="0" w:right="0" w:firstLine="0"/>
        <w:jc w:val="left"/>
      </w:pPr>
      <w:bookmarkStart w:id="250" w:name="Body_122"/>
      <w:bookmarkEnd w:id="25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53" style="position:absolute;z-index:25192755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AP's latest coverage plans, top stories and promotable content. All times EDT. For up-to-the minute information on AP's coverage, visit Coverage Plan at https://newsroom ap.org.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GERMANY-RUSSIA-NAVALNY - Russian opposition leader Alexei Navalny released from German hospital after poisoning treatment. SENT: 190 words, photo.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 AP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LEBANON-AP-PHOTO-SYRIAN-FAMILY - An image captured by an Associated Press photographer showing a dust-covered girl carried against a man's shoulder, a gash bleeding from her forehead, has come to symbolize the devastation of the Aug. 4 blast at the Beirut port. The explosion took 193 lives and wounded 6,500. Among the dead are at least 43 Syrians, plunging a war-weary community into further misery. The story behind the photo reflects the particular pain of Syrian refugee families in Lebanon, which is now home to about a million Syrians. By Zeina Karam and Hassan Ammar. SENT: 1,360 words, photos. An abridged version of 1,000 words is also available.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VIRUS OUTBREAK-MILESTONE-POLITICS - The Trump administration has prioritized politics over science at key moments over the past six months, refusing to follow expert advice that might have contained the spread of the novel coronavirus. President Donald Trump and his people have routinely dismissed experts' assessments and have tried to muzzle scientists who dispute the administration's rosy spin. By Jason Dearen. SENT: 1,870 words, photos. An abridged version of 950 words is also available.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more coverage on the 2020 U.S. Elections featured topic page on APNewsroom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COURT-GINSBURG MEMORIAL - Thousands of people are expected to pay their respects at the Supreme Court to the late Justice Ruth Bader Ginsburg, the women's rights champion, leader of the court's liberal bloc and feminist icon who died last week. By Mark Sherman. SENT: 670 words, photos. UPCOMING: Events begin around 9:30 a.m.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SUPREME COURT-PICKING A JUSTICE - Trump is flying by the seat of his pants with his frequent public deliberations on replacing Ruth Bader Ginsburg on the Supreme Court, a process that's moving at warp speed. By Aamer Madhani, Jessica Gresko and Steve Peoples. SENT: 1,170 words, photos. With SUPREME COURT-VACANCY - Senate GOP plans vote on Trump's court pick before election; SUPREME COURT-CHANGES - Some Democrats, not yet Biden, talk of expanding Supreme Court.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UN-GENERAL-ASSEMBLY-PANDEMIC SPEAKERS - For some world leaders the pandemic brings an opportunity. This year's virtual U.N. gathering means those who generally wouldn't appear before the world body will have a chance to address the globe. Venezuela's Nicolás Maduro, Saudi Arabia's 84-year-old King Salman and Philippines President Rodrigo Duterte are all scheduled to speak. By Christine Armario. SENT: 1,030 words, photo.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UN-GENERAL-ASSEMBLY-TELLING-COVID'S-STORY - The subject: coronavirus. The status: urgent. The solutions: as diverse as the nations they lead. With the 75th annual U.N. General Assembly reduced to recorded speeches because of the pandemic, leaders are using this week as an opportunity to depict the pandemic from the vantage points of their nations and themselves - and present their visions of efforts to fight the virus and advocate what they believe must be done. By Peter Prengaman. SENT: 1,110 words, photos.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VIRUS OUTBREAK-SIERRA LEONE-DOCTOR'S MISSION - Dr. Mamadu Baldeh can't forget the 18-year-old who came into his hospital with COVID-19, gasping for air until the day he died. This suffering was all too real for Baldeh, who battles asthma just as that young man did. At the time, Baldeh, 32, was the only physician treating COVID-19 patients at Sierra Leone's main public hospital. By Carley Petesch. SENT: 790 words, photos.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VIRUS OUTBREAK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VIRUS OUTBREAK-ASIA - India reports more than 83,000 new coronavirus cases, showing some decline after reaching a record a week earlier. SENT: 270 words, photos. With VIRUS-OUTBREAK-THE-LATEST.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wire advisory has moved detailing our complete coronavirus coverage.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more coverage on the Virus Outbreak on the featured topic page in AP Newsroom.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TALKING ABOUT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BRITAIN-US-ISLAMIC STATE - Britain turns over evidence to U.S. in IS "Beatles" case. SENT: 240 words.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RUNNER ASSAULTED - Recorded attack on Black runner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charged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SENT: 250 words, video.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TREE-ENDANGERED SPECIES - California accepts petition to protect western Joshua tree. SENT: 480 words, photos.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PENCE-PLANE - Vice President Mike Pence's jet returns to airport after hitting bird on takeoff. SENT: 90 words, photos, video.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WASHINGTON/2020 ELECTION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CONGRESS-GOVERNMENT-FUNDING - Democrats and Republicans in a bitterly divided U.S. House vote to take a government shutdown off the table this fall, giving a big, bipartisan vote to a temporary government-wide funding bill. SENT: 940 words, photos.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2020-BIDEN-ALWAYS LATE - Joe Biden's tardiness on the campaign trail is becoming more conspicuous. SENT: 1,060 words, photo.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2020-MESSAGING - The fight to fill a suddenly vacant Supreme Court seat has become an afterthought for Biden, but not for Trump. SENT: 830 words, photos.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CANDIDATE-FORUM - Republican U.S. Senate candidate Lauren Witzke defends a controversial meme in a Facebook post by her campaign after the death of Supreme Court Justice Ruth Bader Ginsburg. SENT: 550 words.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EXECUTIONS - The U.S. government executed a former soldier who said an obsession with witchcraft led him to kill a Georgia nurse he believed had put a spell on him. By Legal Affairs Writer Michael Tarm. SENT: 1,000 words, photos.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SEATTLE-POLICE-BUDGET - Seattle will reduce the police department's budget and reallocate some money to community programs after the City Council voted to override Mayor Jenny Durkan's vetoes of adjustments to this year's budget. SENT: 470 words, photo.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CALIFORNIA-DEPUTIES-FATAL-SHOOTING - A Black man shot and killed by Los Angeles County sheriff's deputies wasn't holding a gun when they opened fire, attorneys for his family say, contradicting a claim that he had picked up a dropped weapon during a struggle. SENT: 600 words, photos.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AUSTRALIA-STRANDED-WHALES - More pilot whales were found stranded in Australia, raising the estimated total to nearly 500, including 380 that have died, in the largest mass stranding ever recorded in the country. SENT: 450 words, photos.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MALAYSIA-POLITICS - Malaysian opposition leader Anwar Ibrahim says he has secured a majority in Parliament to form a new government that is "strong, stable and formidable." SENT: 370 words, photos.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KOREAS-MISSING-OFFICIAL - A South Korean official who disappeared off a government ship near the disputed sea boundary with North Korea this week may be in North Korea, South Korea's Defense Ministry says. SENT: 270 words.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BUSINESS/ECONOMY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MARKETS - Markets were mixed in Asia as investors kept a wary eye on how the coronavirus pandemic will affect the economic outlook. By Business Writer Elaine Kurtenbach. SENT: 630 words, photos.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REACH 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Nerve Center, Jerome Minerva can be reached at 800-845-8450 (ext. 1600). For photos, Wally Santana (ext. 1900). For graphics and interactives, Dien Magno (ext. 7636). Expanded AP content can be obtained from </w:t>
      </w:r>
      <w:hyperlink r:id="rId1826" w:history="1">
        <w:r>
          <w:rPr>
            <w:rFonts w:ascii="arial" w:eastAsia="arial" w:hAnsi="arial" w:cs="arial"/>
            <w:b w:val="0"/>
            <w:i/>
            <w:strike w:val="0"/>
            <w:noProof w:val="0"/>
            <w:color w:val="0077CC"/>
            <w:position w:val="0"/>
            <w:sz w:val="20"/>
            <w:u w:val="single"/>
            <w:vertAlign w:val="baseline"/>
          </w:rPr>
          <w:t>http://newsroom.ap.org</w:t>
        </w:r>
      </w:hyperlink>
      <w:r>
        <w:rPr>
          <w:rFonts w:ascii="arial" w:eastAsia="arial" w:hAnsi="arial" w:cs="arial"/>
          <w:b w:val="0"/>
          <w:i w:val="0"/>
          <w:strike w:val="0"/>
          <w:noProof w:val="0"/>
          <w:color w:val="000000"/>
          <w:position w:val="0"/>
          <w:sz w:val="20"/>
          <w:u w:val="none"/>
          <w:vertAlign w:val="baseline"/>
        </w:rPr>
        <w:t>. For access to AP Newsroom and other technical issues, contact apcustomersupport(at)ap.org or call 877-836-9477.</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24"/>
      </w:pPr>
    </w:p>
    <w:p>
      <w:pPr>
        <w:pStyle w:val="Normal124"/>
        <w:ind w:left="200"/>
        <w:sectPr>
          <w:type w:val="continuous"/>
          <w:pgMar w:top="840" w:right="1000" w:bottom="840" w:left="1000" w:header="400" w:footer="400"/>
          <w:pgNumType w:fmt="decimal"/>
          <w:cols w:space="720"/>
        </w:sectPr>
      </w:pPr>
      <w:r>
        <w:br/>
      </w:r>
      <w:r>
        <w:pict>
          <v:line id="_x0000_s1454"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125"/>
      </w:pPr>
    </w:p>
    <w:p>
      <w:pPr>
        <w:pStyle w:val="Normal125"/>
      </w:pPr>
      <w:r>
        <w:pict>
          <v:shape id="_x0000_i1455" type="#_x0000_t75" alt="LexisNexis®" style="width:147.75pt;height:30pt">
            <v:imagedata r:id="rId18" o:title=""/>
          </v:shape>
        </w:pict>
      </w:r>
      <w:r>
        <w:cr/>
      </w:r>
    </w:p>
    <w:p>
      <w:pPr>
        <w:pStyle w:val="Heading1123"/>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Holocaust education alone is not enough to save the Jews from further violence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Weekly Blitz</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w:t>
      </w:r>
    </w:p>
    <w:p>
      <w:pPr>
        <w:pStyle w:val="Normal125"/>
        <w:keepNext w:val="0"/>
        <w:spacing w:after="0" w:line="240" w:lineRule="atLeast"/>
        <w:ind w:right="0"/>
        <w:jc w:val="both"/>
      </w:pPr>
      <w:bookmarkStart w:id="251" w:name="Bookmark_125"/>
      <w:bookmarkEnd w:id="251"/>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Weekly Blitz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2589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Bangladesh </w:t>
      </w:r>
    </w:p>
    <w:p>
      <w:pPr>
        <w:pStyle w:val="Normal125"/>
        <w:keepNext/>
        <w:spacing w:before="240" w:after="0" w:line="340" w:lineRule="atLeast"/>
        <w:ind w:left="0" w:right="0" w:firstLine="0"/>
        <w:jc w:val="left"/>
      </w:pPr>
      <w:bookmarkStart w:id="252" w:name="Body_123"/>
      <w:bookmarkEnd w:id="252"/>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56" style="position:absolute;z-index:25192960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Bangladesh, June 13 -- It's official: anti-Semitism in America has reached its highest level since 1979, when the Anti-Defamation League (ADL) first started keeping count. Worldwide, too, incidents in 2019 increased 18 percent over 2018, which in turn witnessed 13 percent more anti-Semitic incidents than 2017.</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Muslims were responsible for the majority of the anti-Semitic violence in Europe, far left and far right groups account for most attacks in America. In fact, members of the far left are more likely than are far right nationalists to attack or harass a Jewish person, especially, and increasingly, on college campuses in Europe and the United States.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Campuses on both continents have become the hotbeds of anti-Jewish activity, with anti-Semitism rising among students, and even from kindergarten through high school and university - an ominous portent for the future.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recent studies have exposed a shocking lack of knowledge about Jewish history, particularly regarding the Holocaust. In a 2018 study by Claims Conference, an organization providing support to Holocaust survivors, 66 percent of American millennials (those born between 1981 and 1996) did not know what Auschwitz was, and 22 percent either "had not heard of, or were unfamiliar with the Holocaust." Nearly half of all Americans (45 percent) could not name a single concentration camp or ghetto, and the percentage was even higher among millennials.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ignorance isn't just in the United States. A 2018 CNN poll found that one in 20 Europeans had never heard of the Holocaust, while a third said they knew "little or nothing at all" about it. In Germany, the Tel-Aviv based Kantor Center for the Study of Contemporary European Jewry found last year that "40 percent of Germans between the ages 18 to 40 know little or have even heard about" the Holocaust, while "Israel-related anti-Semitism, mainly originating from Muslim students and staff, is already becoming normalized among school students and teachers."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the birthplace of Adolf Hitler, 58 percent of millennials and the following generation, known as Generation Z, were unaware that 6 million Jews were killed during the Shoah; 30 percent guessed the number at "one million or lower." And in a 2009 UK poll of 2,000 schoolchildren between the ages of 9 and 15, one in 20 identified the Holocaust as "the celebration at the end of the war." An equal number identified Hitler as a German soccer coach. And to the question "What is Auschwitz," one in six students responded "an amusement park."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to home, Canada - which last year saw a 62.8 percent spike in anti-Semitic incidents in Ontario and a 12.3 percent increase in Quebec - fares no better. B'nai Brith Canada's Annual Audit of Antisemitic Incidents for 2019 notes that "nearly 57 percent of Canadians care less about the Holocaust than they had in the past, with 15 percent of Canadian adults, and over one in five Canadians under 34 stating that they had not or were unsure of whether they had heard of the Holocaust," while 49 percent could not name a concentration camp.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Coupled with this, an ADL examination found anti-Semitic incidents at American K-12 schools quadrupled between 2015 and 2017. In fact, according to a Frontline report, "school grounds surpassed other public spaces, such as parks and streets, to have the highest number of reported anti-Semitic incidents in 2017."</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question arises: is there a connection between ignorance of the Holocaust and susceptibility to anti-Semitism?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knowledge of the Holocaust can prevent anti-Semitism is an old debate, according to University of Indiana Jewish Studies Professor Gunther Jikeli.</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experience from hundreds of interviews (in Europe) is that knowledge is not a decisive factor," he said in a recent e-mail. "I think it's even often the other way around. How people think about Jews affects how they think about the Holocaust and what they do with their knowledge about the Holocaust (whatever they know about details)."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many European teachers are finding the subject increasingly difficult to teach. In the Netherlands, for instance, students with Turkish or Moroccan background frequently insist that these lessons do not reflect them or their own history and refuse to take part. Some have threatened teachers who attempt to teach the subject. And Holocaust survivors who previously visited schools to tell their stories have stopped doing so lately in the face of increasing anti-Semitism. "If the teacher says 'Jews,' the students say 'Gaza.' If the teacher says 'Holocaust,' the students say 'total bullshit,'" one Dutch schoolteacher told Algemene Dagblad in 2015.</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Dutch Muslim students frequently skip school on days when the class is scheduled to make a field trip to visit a synagogue or other Jewish site, one teacher from Rotterdam reported in 2017. In Germany that year, Muslim students staged a protest against an International Holocaust Remembrance Day event with the support of their high school's administration.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Muslim students get away with that, other students get emboldened, too," Jikeli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these trends, it is little wonder that more than half of all cases of anti-Semitic violence in Europe were perpetrated by "someone with a Muslim extremist view.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ADL found that "Muslim acceptance of anti-Semitic stereotypes was substantially higher than among the national populations - on average almost three times as high - in the six countries tested: Belgium, France, Germany, Italy, Spain, and the U.K."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ADL has noted that European Muslims are less likely to have anti-Semitic ideas than do their Middle Eastern or North African counterparts, "possibly reflecting the impact of Holocaust education, exposure to Jews, and societal values of acceptance and tolerance."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 may be that how one thinks about Jews, as Jikeli said, affects one's knowledge of the Holocaust, but knowledge of the Holocaust may in turn affect how people think about Jews.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linkage seems to be playing out in the United States. American Jews are targeted more frequently by members of the far right and, increasingly, members of the far left, many of whom partner with Muslim student groups to support the Boycott, Divest and Sanction (BDS) movement against Israel - a movement that is becoming increasingly prevalent on American college and university campuses. Indeed, BDS supporters - despite also being raised with "societal values of acceptance and tolerance"- were responsible for the majority of attacks on Jews at universities in recent years.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statistical relationship; schools with high BDS and other anti-Zionist activity are three times more likely to have incidents of anti-Jewish hostility," Tammi Rossman-Benjamin, director of the Amcha Initiative, which studies anti-Semitism in higher education, said in a recent phone interview.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BDS movement was established in 2005 by Palestinian Omar Barghouti. It has been accused of having links to Palestinian terror groups. On campuses across the United States, BDS-tied organizations - particularly the Students for Justice in Palestine (SJP) - flood students with propaganda that accuses Israel of apartheid and murder. "SJP encourages chaos, conflict, and violence on campuses. The group's members violently disrupt pro-Israel events and regularly bully and ostracize Jewish students," Israeli-American Council Chairman Alan Milstein has written.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SJP and similar groups are heavily funded by organizations such as the as American Muslims for Palestine (AMP), which has deep ties to a defunct Hamas-support network. Their outreach is loud, provocative, and vehement. What's more, while right wing neo-Nazi groups promote the idea that Jews are actively working with other minority groups to destroy and replace the world's white majority, progressive, left-wing youth tend to view Muslims as "people of color," or the oppressed, while perceiving Jews (about whose history they know little) as white oppressors.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though BDS began as a Muslim organization, with identity politics and intersectionalist ideologies that condemn "imperialism" and "colonialism" increasingly in vogue, non-Muslim youth are easily attracted to campus BDS groups. "If students view themselves as progressive supporters of social justice, they are more than likely to swallow the entirety of the social justice platform, which increasingly includes an anti-Israel position," Rabbi Ilan Haber, the Orthodox Union's national director of Jewish Learning Initiative on Campus (OU-JLIC) told Jewish Action. "It will become part of their breathing, their DNA, not necessarily because they care about Middle Eastern politics but because they hear about Israel's 'occupation' and its engaging in 'genocide.'"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who's fighting for LGBTQ rights," he added, "is primarily interested in fighting for that cause; but since a number of these groups have created alliances with Palestinian groups, the student's exposure to information about Israel will be colored to some extent by those alliances."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Alyza Lewin, director of the Louis D. Brandeis Center for Human Rights Under Law, agrees.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haters will always hate, and no amount of education will change that," she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a big middle part of the population that really just doesn't know. And that's a big part of the problem. They're not hostile. They're not angry. They're not haters. They really just don't know. And they want to support what they believe are society's underdog, and feel a need to be able to point the finger at the cause for any misfortune in today's world. And without Holocaust education, this community really has no clue."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Lewin believes, is especially true in the United States.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part of their American history," she pointed out. "They think it didn't happen here. So they are really clueless."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Hence, George Washington University sophomore Blake Flayton noted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last fall, "At many American universities, mine included, it is now normal for student organizations to freely call Israel an imperialist power and an outpost of white colonialism with little pushback or discussion.. The word 'apartheid' is thrown around without hesitation. The Israel-Palestinian conflict is repeatedly dragged into discussions ranging anywhere from LGBTQ equality (where to mention Israel's vastly better record on gay rights compared with that of any other country in the Middle East is branded 'pinkwashing'), to health care to criminal justice reform."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Flayton also points to the term "baby-killer," an epithet directed at him after last year's Israeli election. It's another commonly-heard insult hurled at Jews that in part reflects the classic blood libel, the lie that Jews drink the blood of Christian babies. It is also often used to malign Israel as a killer of Palestinian children; in London last year, for instance, posters appeared on bus stops and other outdoor sites that read: "Israel's killing children again. Enjoy your weekend."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however, believe that the "baby-killer" invective is specifically used to connect Israel to the Nazis. That view is based on the widespread falsehood oft-referred to as the "al-Durah myth" promoted by extremist pro-Palestinian groups, said historian Richard Landes in a recent e-mail.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al-Durah story centers on the Sept. 30, 2000 killing of 12-year-old Palestinian Mohammed al-Dura, allegedly by Israeli forces, as his father pleaded with them to stop. Videos of the scene taken by French TV at the time spread quickly, leading to a rash of anti-Jewish violence across Europe and the Arab world. The story continues to fuel anti-Jewish sentiment and violence even today, Landes maintains. "The gut hatred of Israel that BDS feeds on, the pariah status that they can assume . goes back to al Durah, which established powerfully the principle that Israel deliberately kills Palestinian kids," he says.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later investigations, including an exhaustive review by James Fallows of the Atlantic, found little indication that the boy was shot by Israeli fire, and more likely had been killed by Palestinians. But the incident has remained a propaganda jewel for anti-Israel and anti-Jewish activists. Israel - and so, Zionists - are evil. And if Israel is evil, if Zionists are evil, then anyone who supports the existence of Israel, which means the vast majority of the world's Jews, is evil, and must be stopped, at all cost.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 Durah Israel was the Nazis," says Landes, who serves on the board of Scholars for Peace in the Middle East (SPME). "Any invocation of Holocaust just made things worse."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public figures popular among progressive youth, such as Minnesota U.S. Rep. Ilhan Omar, frequently add fuel to the conflict. Last year, in her efforts to introduce a pro-BDS bill, Omar compared Israel with Nazi Germany - a trope common among BDS-ers. And anti-Israel activist and former Congresswoman Cynthia McKinney posted to her 43,000 followers on Twitter last month that "it wasn't six million [Jews killed in the Holocaust] after all."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impossible to know whether all this also reflects the millennial and Gen-Z ignorance about the Holocaust. But it is interesting to note that the EU Agency for Fundamental Rights (FRA) reported a higher incidence of anti-Semitic attacks and harassment among European Jews ages 16-34, all of whom cited colleagues and classmates as the perpetrator. And in America last semester, Jikeli says, his students were surprised to learn that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far surpassed the number of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both in the United States and globally.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and in response to the rise in campus anti-Semitism, U.S. Rep. Carolyn Maloney, D-N.Y., in 2018 introduced a bipartisan bill to fund and promote Holocaust education at the K-12 level. The "Never Again Education Act" passed in a unanimous vote last month and was signed into law May 29. In a March essay for The Forward, Maloney cited the Claims Conference survey and Americans' lack of knowledge about the Holocaust.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this lack of knowledge is a danger to combatting anti-Semitism and in fact may be a contributing factor to the alarming rise in anti-Semitism that we are seeing here in the United States," she wrote.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Holocaust education alone is not enough to save the Jews from further violence. Such a notion would be pure folly. But if the ADL is right that learning about the Shoah has made European Muslims less anti-Semitic than those in their countries of origin, it could well be a start. As Maloney affirmed in a recent e-mail: "Children are not born with hate in their hearts, and it is up to us to make sure they never learn it. By providing quality, thorough, and accessible Holocaust education, we can teach students about the dangers of anti-Semitism and bigotry - and through that, the importance of acceptance and embracing our differences."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Abigail R. Esman is a freelance writer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Netherlands. She is the author of Radical State: How Jihad Is Winning Over Democracy in the West (Praeger, 2010). Her next book, Rage: Narcissism, Patriarchy, and the Culture of Terrorism, will be published by Potomac Books in October, 2020. Follow her at @radicalstates.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IPT News</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Weekly Blitz . For any query with respect to this article or any other content requirement, please contact Editor at </w:t>
      </w:r>
      <w:hyperlink r:id="rId1834" w:history="1">
        <w:r>
          <w:rPr>
            <w:rFonts w:ascii="arial" w:eastAsia="arial" w:hAnsi="arial" w:cs="arial"/>
            <w:b w:val="0"/>
            <w:i/>
            <w:strike w:val="0"/>
            <w:noProof w:val="0"/>
            <w:color w:val="0077CC"/>
            <w:position w:val="0"/>
            <w:sz w:val="20"/>
            <w:u w:val="single"/>
            <w:vertAlign w:val="baseline"/>
          </w:rPr>
          <w:t>contentservices@htlive.com</w:t>
        </w:r>
      </w:hyperlink>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2022</w:t>
      </w:r>
    </w:p>
    <w:p>
      <w:pPr>
        <w:pStyle w:val="Normal125"/>
      </w:pPr>
    </w:p>
    <w:p>
      <w:pPr>
        <w:pStyle w:val="Normal125"/>
        <w:ind w:left="200"/>
        <w:sectPr>
          <w:type w:val="continuous"/>
          <w:pgMar w:top="840" w:right="1000" w:bottom="840" w:left="1000" w:header="400" w:footer="400"/>
          <w:pgNumType w:fmt="decimal"/>
          <w:cols w:space="720"/>
        </w:sectPr>
      </w:pPr>
      <w:r>
        <w:br/>
      </w:r>
      <w:r>
        <w:pict>
          <v:line id="_x0000_s1457"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835"/>
          <w:headerReference w:type="default" r:id="rId1836"/>
          <w:footerReference w:type="even" r:id="rId1837"/>
          <w:footerReference w:type="default" r:id="rId1838"/>
          <w:headerReference w:type="first" r:id="rId1839"/>
          <w:footerReference w:type="first" r:id="rId1840"/>
          <w:pgSz w:w="12240" w:h="15840"/>
          <w:pgMar w:top="840" w:right="1000" w:bottom="840" w:left="1000" w:header="400" w:footer="400"/>
          <w:pgNumType w:fmt="decimal"/>
          <w:cols w:space="720"/>
          <w:titlePg w:val="0"/>
        </w:sectPr>
      </w:pPr>
    </w:p>
    <w:p>
      <w:pPr>
        <w:pStyle w:val="Normal126"/>
      </w:pPr>
    </w:p>
    <w:p>
      <w:pPr>
        <w:pStyle w:val="Normal126"/>
      </w:pPr>
      <w:r>
        <w:pict>
          <v:shape id="_x0000_i1458" type="#_x0000_t75" alt="LexisNexis®" style="width:147.75pt;height:30pt">
            <v:imagedata r:id="rId18" o:title=""/>
          </v:shape>
        </w:pict>
      </w:r>
      <w:r>
        <w:cr/>
      </w:r>
    </w:p>
    <w:p>
      <w:pPr>
        <w:pStyle w:val="Heading1124"/>
        <w:keepNext w:val="0"/>
        <w:spacing w:after="200" w:line="340" w:lineRule="atLeast"/>
        <w:ind w:left="0" w:right="0" w:firstLine="0"/>
        <w:jc w:val="center"/>
      </w:pPr>
      <w:hyperlink r:id="rId1841" w:history="1">
        <w:r>
          <w:rPr>
            <w:rFonts w:ascii="arial" w:eastAsia="arial" w:hAnsi="arial" w:cs="arial"/>
            <w:b/>
            <w:i/>
            <w:strike w:val="0"/>
            <w:color w:val="0077CC"/>
            <w:sz w:val="28"/>
            <w:u w:val="single"/>
            <w:vertAlign w:val="baseline"/>
          </w:rPr>
          <w:t>Gates of Vienna News Feed 6/1/2020</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 5:35 AM EST</w:t>
      </w:r>
    </w:p>
    <w:p>
      <w:pPr>
        <w:pStyle w:val="Normal126"/>
        <w:keepNext w:val="0"/>
        <w:spacing w:after="0" w:line="240" w:lineRule="atLeast"/>
        <w:ind w:right="0"/>
        <w:jc w:val="both"/>
      </w:pPr>
      <w:bookmarkStart w:id="253" w:name="Bookmark_126"/>
      <w:bookmarkEnd w:id="253"/>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126"/>
        <w:keepNext/>
        <w:spacing w:before="240" w:after="0" w:line="340" w:lineRule="atLeast"/>
        <w:ind w:left="0" w:right="0" w:firstLine="0"/>
        <w:jc w:val="left"/>
      </w:pPr>
      <w:bookmarkStart w:id="254" w:name="Body_124"/>
      <w:bookmarkEnd w:id="254"/>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9" style="position:absolute;z-index:251931648" from="0,2pt" to="512pt,2pt" strokecolor="#009ddb" strokeweight="2pt">
            <v:stroke linestyle="single"/>
            <w10:wrap type="topAndBottom"/>
          </v:line>
        </w:pict>
      </w:r>
    </w:p>
    <w:p>
      <w:pPr>
        <w:pStyle w:val="Normal126"/>
      </w:pP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02, 2020( Gates of Vienna: </w:t>
      </w:r>
      <w:hyperlink r:id="rId79"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Race riots continued in hundreds of American cities last night. Protesters in D.C. set fire to St. John's Episcopal Church near the White House. Meanwhile, Virginia Governor Ralph 'Coonman' Northam authorized a curfew in Virginia Beach due to the protests. </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 Black Lives Matter march was denied a permit by police in Belgium. In coronanews, Michigan Governor Gretchen Whitmer has lifted her executive order requiring residents to stay at home. In other plague news, a new outbreak of Ebola has been confirmed in the Democratic Republic of Congo. To see the headlines and the articles, click 'Continue reading' below. Thanks to C. Cantoni, JD, Reader from Chicago, SS,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[1][2] [3][4][5][6][7][8][9][10][11][12][13][14][15][16][17][18][19][20][21][22][23][24][25][26][27][28][29][30][31][32][33][34][35][36][37][38][39][40][41][42] [43][44][45][46][47][48][49][50][51][52][53][54] [55] [56] [57][58][59] [60][61][62] [63] [64] [65][66][67][68] [69]  Declining International Enrollment for US Colleges Likely to Fuel Further Financial Woes[70] Facing uncertainty from the coronavirus pandemic, colleges and universities are expecting a decline in international enrollment. According to a survey from the Institute of International Education, 88 percent of colleges and universities believe international enrollment will decrease in the next academic year. Additionally, seven in ten believe their international students will be unable to return to campus in the fall.[71]  The Coronavirus Will Cost the Economy Nearly $8 Trillion, Congressional Budget Office Says[72] The coronavirus likely will sap about $7.9 trillion of economic activity over the next decade-plus even with all of the rescue funding being poured in to offset the pandemic's impact, according to a government estimate Monday. Through fiscal 2030, the virus will reduce real economic output — nominal GDP adjusted for inflation — by 3% from initial economic estimates in January before the pandemic hit, the Congressional Budget Office said.[73]  After Trump Vows to Classify it as Terrorist Group, Leftists Defend Antifa[74] Following President Trump's promise to classify ANTIFA as a terrorist organisation, hyperventilating leftists, virtue signalling celebrities and fake media mouthpieces rushed to DEFEND the group responsible for the wanton violence and destruction, because orange man is bad.[75]  Antifa Rioters Set Homeless Veteran's Mattress on Fire, Leftists Blame InfoWars Crew Who Filmed it[76] Following an incident in Austin where a homeless veteran's mattress was set on fire by Antifa rioters, leftists falsely claimed an Infowars film crew filming the scene were responsible for the attack. Video footage shows the homeless man's belongings on fire as he desperately tries to put it out while rioters scream in celebration.[77]  Antifa Thugs Attack Cassandra Fairbanks' House After Her Address Was Leaked Online[78] Antifa thugs attacked journalist Cassandra Fairbanks' house last night after her address was leaked online because she vehemently criticized looters and rioters. Ever since Fairbanks vocally denounced the chaos that has engulfed America as a result of violent Black Lives Matter and Antifa rioting, the journalist has received innumerable death threats. That escalated last night when far-left extremists showed up outside her home as she sheltered inside with her 9-year-old daughter.[79]  Barr Deploying Federal Riot Teams to D.C., Miami Amid Escalating Unrest[80] Attorney General William Barr is allegedly directing the Federal Bureau of Prisons to deploy riot teams to Washington, D.C., and Miami as protests continue to escalate. The FBI also reportedly summoned its elite Hostage Rescue Unit to D.C., a senior Justice Department official told USA Today and The Washington Post. The official also said that every FBI field office was setting up command posts and planned on working with local police to charge people who traveled from out of state to riot.[81]  Despite Corporate Virtue Signaling, Nike and Amazon Both Targeted by Rioters[82] Despite their best efforts to corporate virtue signal in favor of the rioters and looters currently tearing apart American cities, both Nike and Amazon were targeted anyway. Last week, Nike tweeted a video in which the company urged people, 'Don't turn your back on racism,' 'don't pretend there's not a problem in America' and demanding people 'be part of the change.'[83]  Editor of Progressive Newspaper Celebrated Protestors— Then They Stormed and Trashed Her Office[84] A news editor for a small, independent newspaper was in support of the protests-turned-riots, until they broke into the paper's office and she had to take cover from looters and vandals in the basement. Leigh Tauss, an editor for the progressive news outlet Indy Week in North Carolina, was stunned to find that the protesters-turned-rioters did not look favorably upon her business when they swept the area. She tweeted out on Saturday, saying 'the crowd is extremely peaceful and groups and many are wearing masks and trying to keep distance.' It was only a few short hours later that Tauss tweeted again about the protests. This time her tone was difference.[85]  Escorted by Parents, 20-Year-Old Wanted by Pittsburgh Police for Inciting Riot Turns Himself in[86] A 20-year-old man wanted by Pittsburgh police for inciting a riot at a peaceful protest turned himself in Monday, escorted by his mother and father between whom he walked into the police station. Jordan Bartels was wanted for allegedly incited violence on Saturday by breaking the windows out of a marked Pittsburgh Police vehicle 'against the wishes of peaceful protesters who tried to stop him,' officials said, which sparked an increase in violence during the protests.[87]  FCC Commissioner Says Big Tech Needs to be Held Accountable if They Don't Stick to Their Terms of Service[88] When President Trump signed an Executive Order on Preventing Online Censorship, much of the attention was on the potential impact such an order could have on the liability protections Big Tech companies are granted under Section 230 of The Communications Decency Act (CDA). However, in an interview with political commentator Mark Dice, Commissioner of the Federal Communications Commission (FCC) Brendan Carr brought attention to another less talked about aspect of this Executive Order which calls for a 'Federal Review of Unfair or Deceptive Acts or Practices.' In the interview, Carr noted that the Federal Trade Commission (FTC) will be tasked with reviewing whether these social media companies are following their own terms of services and applying them fairly under this section.[89]  Florida Sheriff Warns Potential Looters to Stay Away From Residential Areas: 'The People of Polk County Like Guns'[90] A Florida sheriff is warning potential looters to stay out of residential areas, saying that residents in the area 'like guns, they have guns.' Polk County Sheriff Grady Judd addressed rumors on social media of riot activity trickling into residential neighborhoods on Monday.[91]  George Floyd Autopsy Shows Death From Asphyxia From Sustained Pressure[92] The attorney for George Floyd's family released the results of an independent autopsy showing that Floyd died from asphyxia caused by sustained pressure. The autopsy found that the compression cut off blood to Floyd's brain and that the weight on his back made it difficult to breathe, according to announcement from the family's attorney, Ben Crump. The independent autopsy differed from the official autopsy, which included being restrained, as well as underlying health issues and potential intoxicants in Floyd's system. That autopsy also said it found nothing 'to support a diagnosis of traumatic asphyxia or strangulation.'[93]  George Floyd's Brother Condemns Violent Riots[94] The brother of George Floyd has condemned the violent riots taking place across America, asserting, 'My brother was about peace.' Innumerable cities across the country have been hit with violence and looting in response to Floyd being killed by a police officer. Despite efforts by some protest leaders to disavow violence, mob rule has taken over. George Floyd's brother appeared on video to condemn the violence.[95]  Gov. Whitmer Lifts Michigan Stay-at-Home Order[96] Michigan Gov. Gretchen Whitmer announced Monday that she is lifting the state's stay-at-home order. 'Today, Governor Gretchen Whitmer signed Executive Order 2020-110, rescinding her Safer at Home order and moving the entire state to phase four of the MI Safe Start Plan,' a press release reads. Retailers will be allowed to reopen on June 4, while restaurants can resume dine-in services on June 8, both with limited capacity. Day camps and pools will be reopened, as well. Residents must continue wearing face masks in enclosed public spaces. Although outdoor public gatherings have increased to 100 people, social distancing guidelines are still required.[97]  Gov. Northam Authorizes Virginia Beach Leaders to Implement Curfew Amid Protests[98] VIRGINIA BEACH, Va. — As protests continue across the country and in Hampton Roads, Gov. Ralph Northam has authorized leaders of the City of Virginia Beach to implement a curfew. The curfew will start at 8 p.m. Monday, June 1 and will end at 6 a.m. on Thursday, June 4 unless extended by further executive order.[99]  Gun &amp;#38; Security Stocks Surge After Nationwide Riots[100] Gun and security stocks are surging off the back of violent riots across America, with firearms sales expected to follow suit. Sturm Ruger &amp;#38; Company Inc was up as much as 8.3% on Monday while American Outdoor Brands Corporation shot up by 9.5%. Security firm Digital Ally, Inc. saw its stocks catapult higher by over 100%.[101]  Historic St. John's Church Near White House Set on Fire in D.C. Riots[102] The parish office at the historic St. John's Episcopal Church near the White House in Washington, D.C., was set on fire as riots escalated on Sunday night. The church had been vandalized with graffiti and set on fire, according to Fox News White House correspondent Kevin Corke.[103]  Iconic D.C. Monuments Vandalized in Riots: 'Do Black Vets Count?'[104] Amid the riots following protests over the death of George Floyd, vandals targeted iconic Washington, D.C., monuments celebrating heroes of the American Revolution, the American Civil War, and World War II. The National Park Service shared disturbing images of the vandalism on Sunday. 'In the wake of last night's demonstrations, there are numerous instances of vandalism to sites around the National Mall. For generations the Mall has been our nation's premier civic gathering space for non-violent demonstrations, and we ask individuals to carry on that tradition,' the National Parks tweeted. Monuments defaced included the equestrian statue of Casimir Pulaski in Freedom Plaza. Pulaski (1748-1779) was a Polish cavalry commander who fought and died in the American Revolutionary War. He led a cavalry legion at Haddonfield and Egg Harbor, N.J., Charleston, S.C., and Savannah, Georgia. He was mortally wounded at Savannah and died and was buried at sea at 31 years old.[105]  Judge Sullivan Delivers Response in Flynn Case and it's Something[106] Judge Emmet Sullivan has delivered his response in the Michael Flynn case to the writ of mandamus. He tapped an outside attorney to make his case for him, something that is apparently highly unusual under these circumstances, where both parties are asking for a dismissal after new evidence of FBI malfeasance came to light. If this judge can't make his own arguments and decisions, why is he on the case? Undercover Huber broke down much of what's in it earlier today. I'm not a lawyer and won't play one, but there's a lot in here that strikes me as ridiculous.[107]  Looting, Vandalism Break Out in Chicago Suburbs Amid Protests in Wake of George Floyd's Death; Gov. Pritzker Deploys National Guard as Curfews Issued[108] AURORA, Ill. (WLS) — Illinois Governor JB Pritzker has called in more reinforcement from the National Guard after protests in some Chicago suburbs devolved into violence and looting overnight. Gov. Pritzker announced Monday afternoon he is activating 250 additional National Guard members to help with the protests and prevent looting in the Chicago suburbs and other parts of the state, if they are needed. He has declared a disaster proclamation for 9 counties across Illinois, including Champaign, Cook, DuPage, Kane, Kendall, Macon, Madison, Sangamon and Will. Gov. Pritzker said the National Guard will be deployed strategically in terms of location.[109]  Man Killed After Louisville Police, National Guard Return Fire Into Crowd[110] A man was reportedly killed on Monday morning after Louisville police and the Kentucky National Guard returned fire into a crowd.[111]  Maoist 'Rebellions' In America Inspired by China?[112] Attorney General William P. Barr warned on Saturday that groups of 'outside radicals and agitators' are exploiting the George Floyd situation 'to pursue their own separate and violent agenda.' Barr added, 'In many places, it appears the violence is planned, organized, and driven by anarchistic and far left extremists, using Antifa-like tactics[113]  Mayor Bill De Blasio's Daughter, Chiara, Arrested at Manhattan Protest[114]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Blasio's daughter was arrested at a Manhattan protest on Saturday night, law enforcement sources told The Post on Sunday. Chiara de Blasio, 25, was taken into custody around 10:30 p.m. after cops declared an unlawful assembly at 12th Street and Broadway in Lower Manhattan, the sources said. She had allegedly been blocking traffic on Broadway and was arrested after refusing to move, the source said.[115]  Minnesota,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Officials Say Riots Were Organized, Chicago Officials Request Federal Investigation[116] Officials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Minnesota both expressed concern that there are indications that riots appear to be coordinated and organized. Terrorism task force officials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told an NBC affiliate that there were 'strong indicators' that rioters 'planned for violence in advance using at times encrypted communications.'[117]  Molotov Cocktail-Tossing Lawyers Tried to Pass Out Firebombs to Protesters: Feds[118] The two attorneys busted for throwing a Molotov cocktail through a police car window during protests in Brooklyn early Saturday were trying to pass out the incendiary devices to demonstrators in the crowd, federal authorities said Monday. Brooklyn community board member Colinford Mattis, 32, and his alleged accomplice, 31-year-old Urooj Rahman, were driving around in a tan minivannear a clash between police and demonstrators at the 88th Precinct stationhouse in Fort Greene, federal prosecutors for the Eastern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said in a detention memo Monday.[119]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Cops Enforce Social Distancing Despite Riots Just 2 Miles Away[120] A video out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shows police enforcing social distancing rules despite the fact that riots and looting were taking place just two miles away. 'Is this a SICK JOKE?' asked Yossi Gestetner. 'As Brooklyn is burning 2 miles away and roads are shutdown due to protests, your Sheriffs are again in Borough Park today (@NYPD66Pct) to make sure that stores are closed due to social distancing rules.'[121]  Organised Violence? Rioters Are Finding Huge Piles of Bricks in US Cities[122] Several videos and pictures of large pallets of new bricks left in city centres throughout the US are fuelling the theory that organised groups are funding the violence that raged throughout the weekend in America.[123]  Pompeo Says U.S . Considers Welcoming Hong Kong People, Entrepreneurs[124] WASHINGTON (Reuters) — The United States is considering the option of welcoming people from Hong Kong in response to China's push to impose national security legislation in the former British colony, U.S. Secretary of State Mike Pompeo said in remarks released on Monday. Influential Republican Senate leader Mitch McConnell told that chamber on Monday he hoped the Trump administration would soon identify specific ways to 'impose costs on Beijing' for curbing freedoms in Hong Kong, and said the United States should mirror the response of other democracies and open its doors to people from the territory.[125]  Protester Loses Eye After Being Struck by Police Tear Gas Canister[126] A 21-year-old protester lost his right eye after he was struck by a tear gas canister during George Floyd demonstrations in Indiana, according to reports. Balin Brake, who is enrolled at Indiana Tech, said he ran when cops ordered the crowd to disperse Saturday at protests in Fort Wayne, news station WFFT reported. But officers started deploying tear gas and one of the canisters struck his shoe, the outlet reported. He then turned around to see what happened and the second can hit him in the face, injuring his right eye.[127]  Racism is a Two-Way Street[128] A white police officer, Derek Chauvin in Minneapolis arrested George Floyd after a 9/11 call from a local store owner. Floyd was allegedly trying to use a counterfeit $20 bill. Floyd was a regular customer at that store. Question: Did Floyd know the bill was counterfeit if it even was a fake? At that time, it was only 'suspected'[129]  Rioters Set Fire to Home With Child Inside, Blocked Firefighter Access[130] A group of protesters in Richmond, Virginia, set fire to a multi-family residence with a child inside and then blocked firefighters' access to the building, according to a report from Richmond Police Chief Will Smith.[131]  Ruminations of a Baby Boomer: Racial Conflict Forever in America[132] Over the Memorial Day Weekend, in Chicago, 49 minority people shot 49 other minority people and killed 10 of them. No one from 'Black Lives Matter' whispered a word. In fact, over 700 minorities died at the hands of 700 other minorities in Chicago in 2019. Al Sharpton remained silent as did Jesse Jackson and Maxine Waters[133]  Santa Monica Looter Admits He's Doing it 'For the Money, ' Not George Floyd[134] Bill Melugin on Fox 11 Los Angeles was in the middle of the riots in Santa Monica, Calif., on Sunday, and got the opportunity to interview a looter who was arrested. 'Alright man, we saw you at the New Balance store, why are you out here?' Melugin asked. 'Man, very point-blank just trying to get some money simple explanation, that's it, just trying to get some dough, that's it,' the looter replied. 'Just out here for the money?' 'Yeah, pretty much,' the looter admitted. 'Anything to do with the protests, what happened in Minnesota?' 'I mean, a little bit to do with that, too But not really, I'm out here for the dough.'[135]  Seattle Mayor Blames 'White Men' For 'Much of the Violence and Destruction' At Riots[136] Seattle Mayor Jenny Durkan asserted Sunday night that 'white men' are responsible for much of the widespread destruction across the country during protests against the death of George Floyd, a black man who died after an officer kneeled on his neck for several minutes.[137]  Sen. Ted Cruz Slams Justin Timberlake Over Bailout Money for Rioters[138] Texas Republican Sen. Ted Cruz slammed pop music star and actor Justin Timberlake after he encouraged fans to follow his lead and donate to the Minnesota Freedom Fund, an organization that is providing bail money to arrested protesters.[139]  Son of Minnesota's Attorney General Declares His 'Official Support' of Antifa[140] The son of the man who has taken the lead of prosecutions in the case of George Floyd's death has publicly announced his loyalty to Antifa, the violent left-wing militant group suspected of facilitating many of the riots currently taking place in American cities.[141]  Susan Rice Claims Without Evidence That Russia Could be Funding Riots[142] Former National Security Adviser Susan Rice claimed without evidence on Sunday that the Russian government could be funding violent protests across the U.S. in the wake of the police-involved death of George Floyd. 'I would bet based on my experience, I'm not reading the intelligence these days but based on my experience,' Rice said, 'this is right out of the Russian playbook as well.'[143]  Trump Mobilizes U.S. Military to Disperse Riots[144] President Trump on Monday said he is mobilizing the military to help break up protests and riots across the country in the wake of the death of George Floyd. Trump apparently invoked the Insurrection Act of 1807, which allows him to deploy troops anywhere in the nation.[145]  Trump Leaves White House After Speech, Walks to Church Burned by Rioters, Holds Up Bible[146] Immediately after ending his speech Monday evening on the protests sweeping the country, President Trump left the White House and walked across the street to visit a historic church burned by rioters.[147]  Video: Rioters Burn Property of Homeless People in Austin[148] Footage out of Austin, Texas shows rioters burning property belonging to homeless people on the street. One clip shows Antifa extremists dragging road signs, traffic cones and a mattress belonging to a homeless person into the middle of the street as they build a pyre to set ablaze. Another clip shows rioters setting fire to another homeless veteran's mattress before they cheer and celebrate. Rioters take selfies in front of the homeless man's mattress as he attempts to extinguish the flames.[149]  Video White People, Portland Cops Take a Knee to Ask Forgiveness for 'Racism'[150] Two separate video clips show white people and police in Portland taking a knee to apologize for 'racism' even as cities are burned and looted. The first clip is captioned, 'The white community kneeling down in front of the black community to ask for forgiveness after years of racism.' The footage shows a group of white people kneeling down before African-Americans while a white man asks God for forgiveness for 'years and years of systematic racism' as the black people stood over them weep.[151]  Watch: President Trump's Full Remarks From Rose Garden Amid Widespread Protests, Riots[152] Watch President Trump's addresses the nation from the Rose Garden amid increasing unrest in America.[153]  AfD Spokesman: Trump Needs to Go After Antifa Internationally[154] US President Donald Trump announced his intention to designate 'Antifa' as a terrorist organization. Petr Bystron, on the Foreign Policy Committee of the German Bundestag, commented: 'Donald Trump is doing the right thing in designating these violent extremist groups as terrorists. Antifa is an anti-democratic hate group whose radical left-wing ideology rejects the free market and freedom of speech. The Alternative for Germany applauds President Trump's announcement and urges the EU and German government to follow suit and finally act against these openly violent and extremists gangs. [Comment: Petr Bystron for Chancellor of Germany!][155]  Belgium: Police Halt Planned Black Lives Matter Demonstration in Brussels[156] A demonstration by a group calling itself 'Black Lives Matter Belgium' that was planned for today has been called off after police refused to give the organisers a permit. It is not known who is attempting to launch the group, as its only known presence is on social media. It first appeared as a Facebook page and group by that name and a Twitter hashtag. In response to questions, the organisers said that they 'are not ready to disclose any personal info or identity yet because of safety reasons,' according to a report by The Brussels Times. They did state that the group was founded by four black women whose identities will be revealed at a later time.[157]  Boris 'Changed His Mind' On Huawei, As Govt Explores Support for British Tech: Reports[158] Prime Minister Boris Johnson has reportedly changed his mind on allowing Huawei to build 35 per cent of Britain's 5G networks. The government is also exploring state support for British tech companies to replace the UK's dependence on Chinese firms. There has been uproar in the Five Eyes intelligence community since Prime Minister Johnson gave the go-ahead in January for Chinese company Huawei, considered 'effectively state-owned', to construct the future of Britain's telecommunications networks. The U.S. had warned that Huawei could facilitate Beijing to spy on the UK by building a 'backdoor' into British systems.[159]  British Men Arrested, Investigated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Staged George Floyd Murder Snapchat Post[160] Three young British men were arrested and taken into police custody after they uploaded a video on Snapchat satirically recreating George Floyd's murder. The United States is currently in a state of upheaval after the death of George Floyd at the knee of a police officer and protests, riots, and looting have broken out. When the images became known, the repercussions were immediate and national protests began to appear.[161]  Having Sex With Someone You Don't Already Live With Now Illegal in Britain Under Coronavirus Laws[162] The government has effectively made it illegal for people who don't already live together to have sex, as that would be considered a 'gathering', and against the coronavirus lockdown social distancing laws. New amendments to the lockdown law loosen most of the major restrictions than had been put in place in March, including easing restrictions on senior citizens and those with underlying health conditions. Schools can reopen on Monday, and people can gather outside, including in gardens, in numbers of up to six as long as social distancing is still maintained.[163]  Netherlands: Wuhan Virus Outbreak in Mosque After it Ignores Lockdown[164] There has been an outbreak of the Wuhan coronavirus (COVID-19) at the Faizul mosque on Loosduinseweg in The Hague after its board refused to close despite the ongoing lockdown in The Netherlands, which began on March 15. At least 21 members of the mosque's congregation have been confirmed to be infected with the virus, including the Chairman of its board and its imam. One of its leading members, a 77-year-old man, died from the virus last week, according to a report by Omroep West. Although he had been warned of the risk of attending services, he is said to have claimed that nothing could happen to him since he was a Muslim.[165]  New Coronavirus Losing Potency, Top Italian Doctor Says[166] (Reuters) — The new coronavirus is losing its potency and has become much less lethal, a senior Italian doctor said on Sunday. 'In reality, the virus clinically no longer exists in Italy,' said Alberto Zangrillo, the head of the San Raffaele Hospital in Milan in the northern region of Lombardy, which has borne the brunt of Italy's coronavirus contagion. 'The swabs that were performed over the last 10 days showed a viral load in quantitative terms that was absolutely infinitesimal compared to the ones carried out a month or two months ago,' he told RAI television.[167]  UK: 23 Arrested at London Black Lives Matter Protests, Police Assaulted[168] 23 people were arrested for offences including assaulting police officers at the Antifa and Black Lives Matter demonstrations in London on Sunday. The police offered very little resistance to the unauthorised demonstrations, which shut down streets, left commuters stranded among the crowds thronging the roads, paying absolutely no heed to the coronavirus lockdown regulations which have, up until now, been enforced with draconian enthusiasm. UK state broadcaster the BBC reported that 23 individuals were arrested in the course of the protest. Three were for breaching coronavirus lockdown rules, and two for assaulting police officers.[169]  UK: Johnson Blocks Peerage of Remainer Bercow[170] Prime Minister Boris Johnson has blocked former Labour leader Jeremy Corbyn's recommendation of John Bercow for a peerage due to outstanding allegations the Remain-backing former speaker had bullied Commons staff. Jeremy Corbyn's commitment to abolishing the 'undemocratic' House of Lords has not prevented him from making proposals for peers. One notable elevation was that of Shami Chakrabarti in 2016 after she conducted a report clearing Labour of institutional antisemitism, a finding that Jewish groups labelled a 'whitewash'.[171]  UK: Revealed: One Anti-Cummings Witness Drove 250 Miles During Lockdown, Another Admits He Made Sighting Up[172] One of the witnesses who reported Dominic Cummings for allegedly breaking lockdown drove 250 miles during it himself, while another now admits he made up a sighting of the adviser — supposedly as a joke. Retired teacher Robin Lees reported Prime Minister Boris Johnson's chief adviser to the police after seeing him near Barnard Castle, where he had made a short drive to see if he was well enough for a longer journey back to London.[173]  UK: Watch: 'We Need to Burn This Sh*t Down the West is Falling!' Black Lives Matter Protest in London[174] The George Floyd protests took a global turn over the weekend as Antifa and Black Lives Matter activists took to the streets of London to 'stand up to racism' and to celebrate the riots engulfing the United States, which they claim is a signal that 'the West is falling'. In a Breitbart News Network exclusive video, thousands of protesters were filmed gathering in Central London on Sunday, in open defiance of the national coronavirus restrictions.[175]  UK: Younes Serroukh Sentenced for Having Loaded Gun in Westminster, London[176] Younes Serroukh has been given an eight-year prison term after London police found a loaded gun in his coat pocket. The Metropolitan Police found that 21-year-old Serroukh had 'a firearm loaded with five bullets inside one of his coats' in his bedroom at an address in SW1 — the neighbourhood that is also home to the iconic Palace of Westminster which hosts Britain's Houses of Parliament.[177]  Serbian Forces Raid Politician's Home Before Alleged 'Poisoning'[178] A Serbian political leader has released a video of a Serbian Police raid, allegedly on orders of Serbian Government, Politicalite can reveal. Leader of the Serbian Republican Party Nikola Sandulovic exclusively told Politicalite: 'This is the moment when the police entered the house.'[179]  Joe Biden Tapes Emerge in Ukraine[180] by Thomas O. Falk by The previous week telephone recordings of presumptive Democratic nominee Joe Biden emerged in Ukraine. The recordings are said to be conversations between then-Vice President Biden and then Ukrainian President Petro Poroshenko. They involve an alleged attempt of American interference in Ukrainian domestic politics, as well as corruption. The Accusations Against Biden The latter is no new claim. President Donald Trump has repeatedly been attacking Biden for allegedly protecting his son Hunter Biden from investigations in Ukraine when Biden demanded the dismissal of then Ukrainian Prosecutor General Shokin. A member of the Ukrainian Rada (parliament) called Andrii Derkach published the telephone recordings on YouTube last week in an apparent attempt to confirm team Trump's allegations of corruption against Joe Biden. [][181]  Apple and Google Support Protesters But Not in Hong Kong, Where Business Comes First[182] Apple CEO Tim Cook has decided to address the tech giant's employees on the occasion of the death of George Floyd in Minneapolis last weekend, that caused protests and rioting across the country. According to Bloomberg, Cook goes into race issues in the US such as discrimination and inequality. What prompted Cook to speak in this way were many Apple employees expressing concern about discrimination happening in their own communities, he said. As a remedy to this, the Apple CEO pledged the company would be making donations to relevant rights groups, such as the Equal Justice Initiative.[183]  Communist Chinese, Iranian Officials Celebrate Unrest in America[184] As America burns at the hands of ANTIFA extremists who have latched onto the George Floyd backlash, Chinese and Iranian officials took glee in the unrest and violence that is being perpetrated on the streets of major US cities. Communist party officials have been keen to use the situation in the US to somehow justify China's brutal crackdown on protests in Hong Kong.[185]  Tiananmen: Police Ban Hong Kong Vigil for Victims of 1989 Crackdown[186] Hong Kong police have banned a vigil marking the Tiananmen Square crackdown for the first time in 30 years. Authorities said the decision was due to health concerns over coronavirus. However, there are fears this may end the commemorations, as China seeks to impose a new law making undermining its authority a crime in the territory. Currently, Hong Kong and Macau are the only places in Chinese territory where people can commemorate the deadly 1989 crackdown on pro-democracy protesters.[187]  'Justice Finally Came': Student Suspended for Criticising University's China Ties is Attacked by Chinese State Media Article Celebrating the Ruling[188] Drew Pavlou was banned from completing his politics degree until at 2022 on Friday after the university accused him of 11 cases of misconduct.[189]  Some of Australia's Favourite Chocolates Including M&amp;#38;Ms, Snickers, Twix and Maltesers Are Now Being Made in China and Egypt — and Customers Say They Taste Nothing Like They Used to[190] Customers criticising Mars moving production overseas — which included that of Snickers and Maltesers — accused the company of sacrificing Australian jobs in the pursuit of higher profits.[191]  UFC World Champion Joins Thousands at Black Lives Matter Protest in New Zealand — as a George Floyd Demonstration in Australia is Cancelled[192] Protests have erupted all over the world after the death of Mr Floyd last week, with an estimated 4,000 demonstrators gathering in Auckland on Monday afternoon.[193]  Congo Health Minister Confirms New Ebola Outbreak[194] The health minister for the Democratic Republic of Congo on Monday confirmed a new Ebola outbreak in Mbandaka, a city of more than 1 million people along the Congo River in the northwest region of the country.[195]  U.S. To Send 2m Doses of Hydroxychloroquine to Brazil[196] June 1 (UPI) — The White House announced it will send Brazil 2 million doses of hydroxychloroquine in its fight against the coronavirus. In a joint statement Sunday, the two nations said the drug used to treat lupus and malaria will be administered in Brazil to those infected with COVID-19and to healthcare professionals as a prophylactic. A thousand ventilators will also be sent.[197]  Former Aussie PM: UK Will Face Own Migrant Crisis Unless Boats Are Turned Back[198] The former prime minister of Australia, Tony Abbott, warned the UK might face its own migrant crisis unless it turns the boats back in the English Channel. Mr Abbott has become an authority in stopping illegal boat migration, after the successful implementation of his Operation Sovereign Borders seven years ago, which stops illegals from landing in Australia by turning them back at sea.[199]  France: Thousands of Illegal Migrants Demonstrate in Paris (Video)[200] Thousands of Africans took to the streets of Paris over the weekend to call for the regularization of illegal migrants in France. The demonstration, despite being banned by the Paris police prefecture to protect against the further spread of the Chinese coronavirus, went ahead anyway, with several thousand people showing up to march in the streets, Valeurs Actuelles reports.[201]  Greece: Police Injured in Anti-Migrant Riot, Fence Nearing Completion[202] Six police officers and two protesters were injured after an altercation with a group of local residents in Malakasa, on the Greek mainland, who were protesting the migrant camp in their area. The locals blocked the Athens-Lamia national highway yesterday afternoon as a sign of their displeasure with the camp's presence, according to a report by Greek City Times. They are concerned that the poor sanitary conditions there puts the entire region at risk for an outbreak of the Wuhan coronavirus (COVID-19). An Afghan migrant in the Malakasa camp tested positive for infection two months ago.[203]  Greece: 229 Illegal Migrants Land on Lesvos in May[204] Six boats carrying 229 illegal migrants landed on the Greek island of Lesvos in the month of May. On Saturday, a boat carrying 54 migrants landed in the area of Tsonia on the northeast side of the island. To protect against the spread of the Chinese coronavirus, the migrants were taken to a quarantine center on the north side of the island where they will remain for the two weeks, the Greek newspaper Kathimerini reports.[205]  UN Doesn't Like the Terms 'Wife' or 'Husband'[206] The United Nations has recently published a post on its Twitter account promoting the use of gender-neutral words as opposed to gender-colored ones, such as boyfriend, and girlfriend, or husband, and wife. The UN also doesn't like names of professions that contain the word 'man', such as fireman or businessman. 'What you say matters. Help create a more equal world by using gender-neutral language if you're unsure about someone's gender or are referring to a group,' the UN post said.[207] [ 1]: #403315 [ 2]: #403307 [ 3]: #403255 [ 4]: #403245 [ 5]: #403251 [ 6]: #403285 [ 7]: #403247 [ 8]: #403339 [ 9]: #403287 [ 10]: #403313 [ 11]: #403279 [ 12]: #403293 [ 13]: #403241 [ 14]: #403297 [ 15]: #403317 [ 16]: #403243 [ 17]: #403301 [ 18]: #403227 [ 19]: #403221 [ 20]: #403233 [ 21]: #403289 [ 22]: #403209 [ 23]: #403235 [ 24]: #403283 [ 25]: #403231 [ 26]: #403237 [ 27]: #403253 [ 28]: #403319 [ 29]: #403229 [ 30]: #403211 [ 31]: #403291 [ 32]: #403213 [ 33]: #403225 [ 34]: #403217 [ 35]: #403295 [ 36]: #403303 [ 37]: #403219 [ 38]: #403281 [ 39]: #403277 [ 40]: #403239 [ 41]: #403249 [ 42]: #403275 [ 43]: #403259 [ 44]: #403261 [ 45]: #403333 [ 46]: #403311 [ 47]: #403337 [ 48]: #403263 [ 49]: #403305 [ 50]: #403329 [ 51]: #403335 [ 52]: #403325 [ 53]: #403323 [ 54]: #403327 [ 55]: #403271 [ 56]: #403215 [ 57]: #403309 [ 58]: #403257 [ 59]: #403321 [ 60]: #403204 [ 61]: #403202 [ 62]: #403206 [ 63]: #403299 [ 64]: #403223 [ 65]: #403331 [ 66]: #403265 [ 67]: #403269 [ 68]: #403267 [ 69]: #403273 [ 70]: </w:t>
      </w:r>
      <w:hyperlink r:id="rId1842" w:history="1">
        <w:r>
          <w:rPr>
            <w:rFonts w:ascii="arial" w:eastAsia="arial" w:hAnsi="arial" w:cs="arial"/>
            <w:b w:val="0"/>
            <w:i/>
            <w:strike w:val="0"/>
            <w:noProof w:val="0"/>
            <w:color w:val="0077CC"/>
            <w:position w:val="0"/>
            <w:sz w:val="20"/>
            <w:u w:val="single"/>
            <w:vertAlign w:val="baseline"/>
          </w:rPr>
          <w:t>https://www.campusreform.org/?ID=14956</w:t>
        </w:r>
      </w:hyperlink>
      <w:r>
        <w:rPr>
          <w:rFonts w:ascii="arial" w:eastAsia="arial" w:hAnsi="arial" w:cs="arial"/>
          <w:b w:val="0"/>
          <w:i w:val="0"/>
          <w:strike w:val="0"/>
          <w:noProof w:val="0"/>
          <w:color w:val="000000"/>
          <w:position w:val="0"/>
          <w:sz w:val="20"/>
          <w:u w:val="none"/>
          <w:vertAlign w:val="baseline"/>
        </w:rPr>
        <w:t xml:space="preserve"> [ 71]: #topheadline [ 72]:            </w:t>
      </w:r>
      <w:hyperlink r:id="rId1843" w:history="1">
        <w:r>
          <w:rPr>
            <w:rFonts w:ascii="arial" w:eastAsia="arial" w:hAnsi="arial" w:cs="arial"/>
            <w:b w:val="0"/>
            <w:i/>
            <w:strike w:val="0"/>
            <w:noProof w:val="0"/>
            <w:color w:val="0077CC"/>
            <w:position w:val="0"/>
            <w:sz w:val="20"/>
            <w:u w:val="single"/>
            <w:vertAlign w:val="baseline"/>
          </w:rPr>
          <w:t>https://www.cnbc.com/2020/06/01/the-coronavirus-will-cost-the-economy-nearly-8-trillion-congressional-budget-office-says.html</w:t>
        </w:r>
      </w:hyperlink>
      <w:r>
        <w:rPr>
          <w:rFonts w:ascii="arial" w:eastAsia="arial" w:hAnsi="arial" w:cs="arial"/>
          <w:b w:val="0"/>
          <w:i w:val="0"/>
          <w:strike w:val="0"/>
          <w:noProof w:val="0"/>
          <w:color w:val="000000"/>
          <w:position w:val="0"/>
          <w:sz w:val="20"/>
          <w:u w:val="none"/>
          <w:vertAlign w:val="baseline"/>
        </w:rPr>
        <w:t xml:space="preserve"> [ 73]: #topheadline [ 74]:            </w:t>
      </w:r>
      <w:hyperlink r:id="rId1844" w:history="1">
        <w:r>
          <w:rPr>
            <w:rFonts w:ascii="arial" w:eastAsia="arial" w:hAnsi="arial" w:cs="arial"/>
            <w:b w:val="0"/>
            <w:i/>
            <w:strike w:val="0"/>
            <w:noProof w:val="0"/>
            <w:color w:val="0077CC"/>
            <w:position w:val="0"/>
            <w:sz w:val="20"/>
            <w:u w:val="single"/>
            <w:vertAlign w:val="baseline"/>
          </w:rPr>
          <w:t>https://summit.news/2020/06/01/after-trump-vows-to-classify-it-as-terrorist-group-leftists-defend-antifa/</w:t>
        </w:r>
      </w:hyperlink>
      <w:r>
        <w:rPr>
          <w:rFonts w:ascii="arial" w:eastAsia="arial" w:hAnsi="arial" w:cs="arial"/>
          <w:b w:val="0"/>
          <w:i w:val="0"/>
          <w:strike w:val="0"/>
          <w:noProof w:val="0"/>
          <w:color w:val="000000"/>
          <w:position w:val="0"/>
          <w:sz w:val="20"/>
          <w:u w:val="none"/>
          <w:vertAlign w:val="baseline"/>
        </w:rPr>
        <w:t xml:space="preserve"> [ 75]: #topheadline [ 76]:            </w:t>
      </w:r>
      <w:hyperlink r:id="rId1845" w:history="1">
        <w:r>
          <w:rPr>
            <w:rFonts w:ascii="arial" w:eastAsia="arial" w:hAnsi="arial" w:cs="arial"/>
            <w:b w:val="0"/>
            <w:i/>
            <w:strike w:val="0"/>
            <w:noProof w:val="0"/>
            <w:color w:val="0077CC"/>
            <w:position w:val="0"/>
            <w:sz w:val="20"/>
            <w:u w:val="single"/>
            <w:vertAlign w:val="baseline"/>
          </w:rPr>
          <w:t>https://summit.news/2020/06/01/antifa-rioters-set-homeless-veterans-mattress-on-fire-leftists-blame-infowars-crew-who-filmed-it/</w:t>
        </w:r>
      </w:hyperlink>
      <w:r>
        <w:rPr>
          <w:rFonts w:ascii="arial" w:eastAsia="arial" w:hAnsi="arial" w:cs="arial"/>
          <w:b w:val="0"/>
          <w:i w:val="0"/>
          <w:strike w:val="0"/>
          <w:noProof w:val="0"/>
          <w:color w:val="000000"/>
          <w:position w:val="0"/>
          <w:sz w:val="20"/>
          <w:u w:val="none"/>
          <w:vertAlign w:val="baseline"/>
        </w:rPr>
        <w:t xml:space="preserve"> [ 77]: #topheadline [ 78]:            </w:t>
      </w:r>
      <w:hyperlink r:id="rId1846" w:history="1">
        <w:r>
          <w:rPr>
            <w:rFonts w:ascii="arial" w:eastAsia="arial" w:hAnsi="arial" w:cs="arial"/>
            <w:b w:val="0"/>
            <w:i/>
            <w:strike w:val="0"/>
            <w:noProof w:val="0"/>
            <w:color w:val="0077CC"/>
            <w:position w:val="0"/>
            <w:sz w:val="20"/>
            <w:u w:val="single"/>
            <w:vertAlign w:val="baseline"/>
          </w:rPr>
          <w:t>https://summit.news/2020/06/01/antifa-thugs-attack-cassandra-fairbanks-house-after-her-address-was-leaked-online/</w:t>
        </w:r>
      </w:hyperlink>
      <w:r>
        <w:rPr>
          <w:rFonts w:ascii="arial" w:eastAsia="arial" w:hAnsi="arial" w:cs="arial"/>
          <w:b w:val="0"/>
          <w:i w:val="0"/>
          <w:strike w:val="0"/>
          <w:noProof w:val="0"/>
          <w:color w:val="000000"/>
          <w:position w:val="0"/>
          <w:sz w:val="20"/>
          <w:u w:val="none"/>
          <w:vertAlign w:val="baseline"/>
        </w:rPr>
        <w:t xml:space="preserve"> [ 79]: #topheadline [ 80]:            </w:t>
      </w:r>
      <w:hyperlink r:id="rId1847" w:history="1">
        <w:r>
          <w:rPr>
            <w:rFonts w:ascii="arial" w:eastAsia="arial" w:hAnsi="arial" w:cs="arial"/>
            <w:b w:val="0"/>
            <w:i/>
            <w:strike w:val="0"/>
            <w:noProof w:val="0"/>
            <w:color w:val="0077CC"/>
            <w:position w:val="0"/>
            <w:sz w:val="20"/>
            <w:u w:val="single"/>
            <w:vertAlign w:val="baseline"/>
          </w:rPr>
          <w:t>https://disrn.com/news/barr-deploying-federal-riot-team-to-dc-miami-amid-escalating-protests</w:t>
        </w:r>
      </w:hyperlink>
      <w:r>
        <w:rPr>
          <w:rFonts w:ascii="arial" w:eastAsia="arial" w:hAnsi="arial" w:cs="arial"/>
          <w:b w:val="0"/>
          <w:i w:val="0"/>
          <w:strike w:val="0"/>
          <w:noProof w:val="0"/>
          <w:color w:val="000000"/>
          <w:position w:val="0"/>
          <w:sz w:val="20"/>
          <w:u w:val="none"/>
          <w:vertAlign w:val="baseline"/>
        </w:rPr>
        <w:t xml:space="preserve"> [ 81]: #topheadline [ 82]:            </w:t>
      </w:r>
      <w:hyperlink r:id="rId1848" w:history="1">
        <w:r>
          <w:rPr>
            <w:rFonts w:ascii="arial" w:eastAsia="arial" w:hAnsi="arial" w:cs="arial"/>
            <w:b w:val="0"/>
            <w:i/>
            <w:strike w:val="0"/>
            <w:noProof w:val="0"/>
            <w:color w:val="0077CC"/>
            <w:position w:val="0"/>
            <w:sz w:val="20"/>
            <w:u w:val="single"/>
            <w:vertAlign w:val="baseline"/>
          </w:rPr>
          <w:t>https://summit.news/2020/06/01/despite-corporate-virtue-signaling-nike-and-amazon-both-targeted-by-rioters/</w:t>
        </w:r>
      </w:hyperlink>
      <w:r>
        <w:rPr>
          <w:rFonts w:ascii="arial" w:eastAsia="arial" w:hAnsi="arial" w:cs="arial"/>
          <w:b w:val="0"/>
          <w:i w:val="0"/>
          <w:strike w:val="0"/>
          <w:noProof w:val="0"/>
          <w:color w:val="000000"/>
          <w:position w:val="0"/>
          <w:sz w:val="20"/>
          <w:u w:val="none"/>
          <w:vertAlign w:val="baseline"/>
        </w:rPr>
        <w:t xml:space="preserve"> [ 83]: #topheadline [ 84]:            </w:t>
      </w:r>
      <w:hyperlink r:id="rId1849" w:history="1">
        <w:r>
          <w:rPr>
            <w:rFonts w:ascii="arial" w:eastAsia="arial" w:hAnsi="arial" w:cs="arial"/>
            <w:b w:val="0"/>
            <w:i/>
            <w:strike w:val="0"/>
            <w:noProof w:val="0"/>
            <w:color w:val="0077CC"/>
            <w:position w:val="0"/>
            <w:sz w:val="20"/>
            <w:u w:val="single"/>
            <w:vertAlign w:val="baseline"/>
          </w:rPr>
          <w:t>https://thepostmillennial.com/journalist-supported-protesters-until-they-stormed-her-office</w:t>
        </w:r>
      </w:hyperlink>
      <w:r>
        <w:rPr>
          <w:rFonts w:ascii="arial" w:eastAsia="arial" w:hAnsi="arial" w:cs="arial"/>
          <w:b w:val="0"/>
          <w:i w:val="0"/>
          <w:strike w:val="0"/>
          <w:noProof w:val="0"/>
          <w:color w:val="000000"/>
          <w:position w:val="0"/>
          <w:sz w:val="20"/>
          <w:u w:val="none"/>
          <w:vertAlign w:val="baseline"/>
        </w:rPr>
        <w:t xml:space="preserve"> [ 85]: #topheadline [ 86]:            </w:t>
      </w:r>
      <w:hyperlink r:id="rId1850" w:history="1">
        <w:r>
          <w:rPr>
            <w:rFonts w:ascii="arial" w:eastAsia="arial" w:hAnsi="arial" w:cs="arial"/>
            <w:b w:val="0"/>
            <w:i/>
            <w:strike w:val="0"/>
            <w:noProof w:val="0"/>
            <w:color w:val="0077CC"/>
            <w:position w:val="0"/>
            <w:sz w:val="20"/>
            <w:u w:val="single"/>
            <w:vertAlign w:val="baseline"/>
          </w:rPr>
          <w:t>https://disrn.com/news/escorted-by-parents-20-year-old-wanted-by-pittsburgh-police-for-inciting-riot-turns-himself-in</w:t>
        </w:r>
      </w:hyperlink>
      <w:r>
        <w:rPr>
          <w:rFonts w:ascii="arial" w:eastAsia="arial" w:hAnsi="arial" w:cs="arial"/>
          <w:b w:val="0"/>
          <w:i w:val="0"/>
          <w:strike w:val="0"/>
          <w:noProof w:val="0"/>
          <w:color w:val="000000"/>
          <w:position w:val="0"/>
          <w:sz w:val="20"/>
          <w:u w:val="none"/>
          <w:vertAlign w:val="baseline"/>
        </w:rPr>
        <w:t xml:space="preserve"> [ 87]: #topheadline [ 88]:            </w:t>
      </w:r>
      <w:hyperlink r:id="rId1851" w:history="1">
        <w:r>
          <w:rPr>
            <w:rFonts w:ascii="arial" w:eastAsia="arial" w:hAnsi="arial" w:cs="arial"/>
            <w:b w:val="0"/>
            <w:i/>
            <w:strike w:val="0"/>
            <w:noProof w:val="0"/>
            <w:color w:val="0077CC"/>
            <w:position w:val="0"/>
            <w:sz w:val="20"/>
            <w:u w:val="single"/>
            <w:vertAlign w:val="baseline"/>
          </w:rPr>
          <w:t>https://reclaimthenet.org/brendan-carr-big-tech-terms-of-service-accountable</w:t>
        </w:r>
      </w:hyperlink>
      <w:r>
        <w:rPr>
          <w:rFonts w:ascii="arial" w:eastAsia="arial" w:hAnsi="arial" w:cs="arial"/>
          <w:b w:val="0"/>
          <w:i w:val="0"/>
          <w:strike w:val="0"/>
          <w:noProof w:val="0"/>
          <w:color w:val="000000"/>
          <w:position w:val="0"/>
          <w:sz w:val="20"/>
          <w:u w:val="none"/>
          <w:vertAlign w:val="baseline"/>
        </w:rPr>
        <w:t xml:space="preserve">/ [ 89]: #topheadline [ 90]:            </w:t>
      </w:r>
      <w:hyperlink r:id="rId1852" w:history="1">
        <w:r>
          <w:rPr>
            <w:rFonts w:ascii="arial" w:eastAsia="arial" w:hAnsi="arial" w:cs="arial"/>
            <w:b w:val="0"/>
            <w:i/>
            <w:strike w:val="0"/>
            <w:noProof w:val="0"/>
            <w:color w:val="0077CC"/>
            <w:position w:val="0"/>
            <w:sz w:val="20"/>
            <w:u w:val="single"/>
            <w:vertAlign w:val="baseline"/>
          </w:rPr>
          <w:t>https://disrn.com/news/polk-county-sheriff-warns-potential-looters-to-stay-away-from-residential-areas-the-people-of-polk-county-like-guns</w:t>
        </w:r>
      </w:hyperlink>
      <w:r>
        <w:rPr>
          <w:rFonts w:ascii="arial" w:eastAsia="arial" w:hAnsi="arial" w:cs="arial"/>
          <w:b w:val="0"/>
          <w:i w:val="0"/>
          <w:strike w:val="0"/>
          <w:noProof w:val="0"/>
          <w:color w:val="000000"/>
          <w:position w:val="0"/>
          <w:sz w:val="20"/>
          <w:u w:val="none"/>
          <w:vertAlign w:val="baseline"/>
        </w:rPr>
        <w:t xml:space="preserve"> [ 91]: #topheadline [ 92]:            </w:t>
      </w:r>
      <w:hyperlink r:id="rId1853" w:history="1">
        <w:r>
          <w:rPr>
            <w:rFonts w:ascii="arial" w:eastAsia="arial" w:hAnsi="arial" w:cs="arial"/>
            <w:b w:val="0"/>
            <w:i/>
            <w:strike w:val="0"/>
            <w:noProof w:val="0"/>
            <w:color w:val="0077CC"/>
            <w:position w:val="0"/>
            <w:sz w:val="20"/>
            <w:u w:val="single"/>
            <w:vertAlign w:val="baseline"/>
          </w:rPr>
          <w:t>https://disrn.com/news/george-floyd-autopsy-shows-death-from-asphyxia-from-sustained-pressure</w:t>
        </w:r>
      </w:hyperlink>
      <w:r>
        <w:rPr>
          <w:rFonts w:ascii="arial" w:eastAsia="arial" w:hAnsi="arial" w:cs="arial"/>
          <w:b w:val="0"/>
          <w:i w:val="0"/>
          <w:strike w:val="0"/>
          <w:noProof w:val="0"/>
          <w:color w:val="000000"/>
          <w:position w:val="0"/>
          <w:sz w:val="20"/>
          <w:u w:val="none"/>
          <w:vertAlign w:val="baseline"/>
        </w:rPr>
        <w:t xml:space="preserve"> [ 93]: #topheadline [ 94]:            </w:t>
      </w:r>
      <w:hyperlink r:id="rId1854" w:history="1">
        <w:r>
          <w:rPr>
            <w:rFonts w:ascii="arial" w:eastAsia="arial" w:hAnsi="arial" w:cs="arial"/>
            <w:b w:val="0"/>
            <w:i/>
            <w:strike w:val="0"/>
            <w:noProof w:val="0"/>
            <w:color w:val="0077CC"/>
            <w:position w:val="0"/>
            <w:sz w:val="20"/>
            <w:u w:val="single"/>
            <w:vertAlign w:val="baseline"/>
          </w:rPr>
          <w:t>https://summit.news/2020/06/01/george-floyds-brother-condemns-violent-riots/</w:t>
        </w:r>
      </w:hyperlink>
      <w:r>
        <w:rPr>
          <w:rFonts w:ascii="arial" w:eastAsia="arial" w:hAnsi="arial" w:cs="arial"/>
          <w:b w:val="0"/>
          <w:i w:val="0"/>
          <w:strike w:val="0"/>
          <w:noProof w:val="0"/>
          <w:color w:val="000000"/>
          <w:position w:val="0"/>
          <w:sz w:val="20"/>
          <w:u w:val="none"/>
          <w:vertAlign w:val="baseline"/>
        </w:rPr>
        <w:t xml:space="preserve"> [ 95]: #topheadline [ 96]:            </w:t>
      </w:r>
      <w:hyperlink r:id="rId1855" w:history="1">
        <w:r>
          <w:rPr>
            <w:rFonts w:ascii="arial" w:eastAsia="arial" w:hAnsi="arial" w:cs="arial"/>
            <w:b w:val="0"/>
            <w:i/>
            <w:strike w:val="0"/>
            <w:noProof w:val="0"/>
            <w:color w:val="0077CC"/>
            <w:position w:val="0"/>
            <w:sz w:val="20"/>
            <w:u w:val="single"/>
            <w:vertAlign w:val="baseline"/>
          </w:rPr>
          <w:t>https://disrn.com/news/gov-whitmer-lifts-michigan-stay-at-home-order</w:t>
        </w:r>
      </w:hyperlink>
      <w:r>
        <w:rPr>
          <w:rFonts w:ascii="arial" w:eastAsia="arial" w:hAnsi="arial" w:cs="arial"/>
          <w:b w:val="0"/>
          <w:i w:val="0"/>
          <w:strike w:val="0"/>
          <w:noProof w:val="0"/>
          <w:color w:val="000000"/>
          <w:position w:val="0"/>
          <w:sz w:val="20"/>
          <w:u w:val="none"/>
          <w:vertAlign w:val="baseline"/>
        </w:rPr>
        <w:t xml:space="preserve"> [ 97]: #topheadline [ 98]:            </w:t>
      </w:r>
      <w:hyperlink r:id="rId1856" w:history="1">
        <w:r>
          <w:rPr>
            <w:rFonts w:ascii="arial" w:eastAsia="arial" w:hAnsi="arial" w:cs="arial"/>
            <w:b w:val="0"/>
            <w:i/>
            <w:strike w:val="0"/>
            <w:noProof w:val="0"/>
            <w:color w:val="0077CC"/>
            <w:position w:val="0"/>
            <w:sz w:val="20"/>
            <w:u w:val="single"/>
            <w:vertAlign w:val="baseline"/>
          </w:rPr>
          <w:t>https://www.wtkr.com/news/gov-northam-authorizes-virginia-beach-leaders-to-implement-curfew-amid-protests</w:t>
        </w:r>
      </w:hyperlink>
      <w:r>
        <w:rPr>
          <w:rFonts w:ascii="arial" w:eastAsia="arial" w:hAnsi="arial" w:cs="arial"/>
          <w:b w:val="0"/>
          <w:i w:val="0"/>
          <w:strike w:val="0"/>
          <w:noProof w:val="0"/>
          <w:color w:val="000000"/>
          <w:position w:val="0"/>
          <w:sz w:val="20"/>
          <w:u w:val="none"/>
          <w:vertAlign w:val="baseline"/>
        </w:rPr>
        <w:t xml:space="preserve"> [ 99]: #topheadline [ 100]:            </w:t>
      </w:r>
      <w:hyperlink r:id="rId1857" w:history="1">
        <w:r>
          <w:rPr>
            <w:rFonts w:ascii="arial" w:eastAsia="arial" w:hAnsi="arial" w:cs="arial"/>
            <w:b w:val="0"/>
            <w:i/>
            <w:strike w:val="0"/>
            <w:noProof w:val="0"/>
            <w:color w:val="0077CC"/>
            <w:position w:val="0"/>
            <w:sz w:val="20"/>
            <w:u w:val="single"/>
            <w:vertAlign w:val="baseline"/>
          </w:rPr>
          <w:t>https://summit.news/2020/06/01/gun-security-stocks-surge-after-nationwide-riots/</w:t>
        </w:r>
      </w:hyperlink>
      <w:r>
        <w:rPr>
          <w:rFonts w:ascii="arial" w:eastAsia="arial" w:hAnsi="arial" w:cs="arial"/>
          <w:b w:val="0"/>
          <w:i w:val="0"/>
          <w:strike w:val="0"/>
          <w:noProof w:val="0"/>
          <w:color w:val="000000"/>
          <w:position w:val="0"/>
          <w:sz w:val="20"/>
          <w:u w:val="none"/>
          <w:vertAlign w:val="baseline"/>
        </w:rPr>
        <w:t xml:space="preserve"> [ 101]: #topheadline [ 102]:            </w:t>
      </w:r>
      <w:hyperlink r:id="rId1858" w:history="1">
        <w:r>
          <w:rPr>
            <w:rFonts w:ascii="arial" w:eastAsia="arial" w:hAnsi="arial" w:cs="arial"/>
            <w:b w:val="0"/>
            <w:i/>
            <w:strike w:val="0"/>
            <w:noProof w:val="0"/>
            <w:color w:val="0077CC"/>
            <w:position w:val="0"/>
            <w:sz w:val="20"/>
            <w:u w:val="single"/>
            <w:vertAlign w:val="baseline"/>
          </w:rPr>
          <w:t>https://disrn.com/news/historic-st-johns-church-set-on-fire-in-dc-riots</w:t>
        </w:r>
      </w:hyperlink>
      <w:r>
        <w:rPr>
          <w:rFonts w:ascii="arial" w:eastAsia="arial" w:hAnsi="arial" w:cs="arial"/>
          <w:b w:val="0"/>
          <w:i w:val="0"/>
          <w:strike w:val="0"/>
          <w:noProof w:val="0"/>
          <w:color w:val="000000"/>
          <w:position w:val="0"/>
          <w:sz w:val="20"/>
          <w:u w:val="none"/>
          <w:vertAlign w:val="baseline"/>
        </w:rPr>
        <w:t xml:space="preserve"> [ 103]: #topheadline [ 104]:            </w:t>
      </w:r>
      <w:hyperlink r:id="rId1859" w:history="1">
        <w:r>
          <w:rPr>
            <w:rFonts w:ascii="arial" w:eastAsia="arial" w:hAnsi="arial" w:cs="arial"/>
            <w:b w:val="0"/>
            <w:i/>
            <w:strike w:val="0"/>
            <w:noProof w:val="0"/>
            <w:color w:val="0077CC"/>
            <w:position w:val="0"/>
            <w:sz w:val="20"/>
            <w:u w:val="single"/>
            <w:vertAlign w:val="baseline"/>
          </w:rPr>
          <w:t>https://pjmedia.com/news-and-politics/tyler-o-neil/2020/06/01/iconic-d-c-monuments-vandalized-in-riots-do-black-vets-count-n477953</w:t>
        </w:r>
      </w:hyperlink>
      <w:r>
        <w:rPr>
          <w:rFonts w:ascii="arial" w:eastAsia="arial" w:hAnsi="arial" w:cs="arial"/>
          <w:b w:val="0"/>
          <w:i w:val="0"/>
          <w:strike w:val="0"/>
          <w:noProof w:val="0"/>
          <w:color w:val="000000"/>
          <w:position w:val="0"/>
          <w:sz w:val="20"/>
          <w:u w:val="none"/>
          <w:vertAlign w:val="baseline"/>
        </w:rPr>
        <w:t xml:space="preserve"> [ 105]: #topheadline [ 106]:            </w:t>
      </w:r>
      <w:hyperlink r:id="rId1860" w:history="1">
        <w:r>
          <w:rPr>
            <w:rFonts w:ascii="arial" w:eastAsia="arial" w:hAnsi="arial" w:cs="arial"/>
            <w:b w:val="0"/>
            <w:i/>
            <w:strike w:val="0"/>
            <w:noProof w:val="0"/>
            <w:color w:val="0077CC"/>
            <w:position w:val="0"/>
            <w:sz w:val="20"/>
            <w:u w:val="single"/>
            <w:vertAlign w:val="baseline"/>
          </w:rPr>
          <w:t>https://www.redstate.com/bonchie/2020/06/01/judge-sullivan-delivers-response-in-flynn-case-and-its-something/</w:t>
        </w:r>
      </w:hyperlink>
      <w:r>
        <w:rPr>
          <w:rFonts w:ascii="arial" w:eastAsia="arial" w:hAnsi="arial" w:cs="arial"/>
          <w:b w:val="0"/>
          <w:i w:val="0"/>
          <w:strike w:val="0"/>
          <w:noProof w:val="0"/>
          <w:color w:val="000000"/>
          <w:position w:val="0"/>
          <w:sz w:val="20"/>
          <w:u w:val="none"/>
          <w:vertAlign w:val="baseline"/>
        </w:rPr>
        <w:t xml:space="preserve"> [ 107]: #topheadline [ 108]:            </w:t>
      </w:r>
      <w:hyperlink r:id="rId1861" w:history="1">
        <w:r>
          <w:rPr>
            <w:rFonts w:ascii="arial" w:eastAsia="arial" w:hAnsi="arial" w:cs="arial"/>
            <w:b w:val="0"/>
            <w:i/>
            <w:strike w:val="0"/>
            <w:noProof w:val="0"/>
            <w:color w:val="0077CC"/>
            <w:position w:val="0"/>
            <w:sz w:val="20"/>
            <w:u w:val="single"/>
            <w:vertAlign w:val="baseline"/>
          </w:rPr>
          <w:t>https://abc7chicago.com/looting-chicago-suburbs-national-guard-protests-aurora/6224506/</w:t>
        </w:r>
      </w:hyperlink>
      <w:r>
        <w:rPr>
          <w:rFonts w:ascii="arial" w:eastAsia="arial" w:hAnsi="arial" w:cs="arial"/>
          <w:b w:val="0"/>
          <w:i w:val="0"/>
          <w:strike w:val="0"/>
          <w:noProof w:val="0"/>
          <w:color w:val="000000"/>
          <w:position w:val="0"/>
          <w:sz w:val="20"/>
          <w:u w:val="none"/>
          <w:vertAlign w:val="baseline"/>
        </w:rPr>
        <w:t xml:space="preserve"> [ 109]: #topheadline [ 110]:            </w:t>
      </w:r>
      <w:hyperlink r:id="rId1862" w:history="1">
        <w:r>
          <w:rPr>
            <w:rFonts w:ascii="arial" w:eastAsia="arial" w:hAnsi="arial" w:cs="arial"/>
            <w:b w:val="0"/>
            <w:i/>
            <w:strike w:val="0"/>
            <w:noProof w:val="0"/>
            <w:color w:val="0077CC"/>
            <w:position w:val="0"/>
            <w:sz w:val="20"/>
            <w:u w:val="single"/>
            <w:vertAlign w:val="baseline"/>
          </w:rPr>
          <w:t>https://disrn.com/news/man-killed-after-louisville-police-national-guard-fire-into-crowd</w:t>
        </w:r>
      </w:hyperlink>
      <w:r>
        <w:rPr>
          <w:rFonts w:ascii="arial" w:eastAsia="arial" w:hAnsi="arial" w:cs="arial"/>
          <w:b w:val="0"/>
          <w:i w:val="0"/>
          <w:strike w:val="0"/>
          <w:noProof w:val="0"/>
          <w:color w:val="000000"/>
          <w:position w:val="0"/>
          <w:sz w:val="20"/>
          <w:u w:val="none"/>
          <w:vertAlign w:val="baseline"/>
        </w:rPr>
        <w:t xml:space="preserve"> [ 111]: #topheadline [ 112]:            </w:t>
      </w:r>
      <w:hyperlink r:id="rId1863" w:history="1">
        <w:r>
          <w:rPr>
            <w:rFonts w:ascii="arial" w:eastAsia="arial" w:hAnsi="arial" w:cs="arial"/>
            <w:b w:val="0"/>
            <w:i/>
            <w:strike w:val="0"/>
            <w:noProof w:val="0"/>
            <w:color w:val="0077CC"/>
            <w:position w:val="0"/>
            <w:sz w:val="20"/>
            <w:u w:val="single"/>
            <w:vertAlign w:val="baseline"/>
          </w:rPr>
          <w:t>https://newswithviews.com/maoist-rebellions-in-america-inspired-by-china</w:t>
        </w:r>
      </w:hyperlink>
      <w:r>
        <w:rPr>
          <w:rFonts w:ascii="arial" w:eastAsia="arial" w:hAnsi="arial" w:cs="arial"/>
          <w:b w:val="0"/>
          <w:i w:val="0"/>
          <w:strike w:val="0"/>
          <w:noProof w:val="0"/>
          <w:color w:val="000000"/>
          <w:position w:val="0"/>
          <w:sz w:val="20"/>
          <w:u w:val="none"/>
          <w:vertAlign w:val="baseline"/>
        </w:rPr>
        <w:t xml:space="preserve">/ [ 113]: #topheadline [ 114]:            </w:t>
      </w:r>
      <w:hyperlink r:id="rId1864" w:history="1">
        <w:r>
          <w:rPr>
            <w:rFonts w:ascii="arial" w:eastAsia="arial" w:hAnsi="arial" w:cs="arial"/>
            <w:b w:val="0"/>
            <w:i/>
            <w:strike w:val="0"/>
            <w:noProof w:val="0"/>
            <w:color w:val="0077CC"/>
            <w:position w:val="0"/>
            <w:sz w:val="20"/>
            <w:u w:val="single"/>
            <w:vertAlign w:val="baseline"/>
          </w:rPr>
          <w:t>https://nypost.com/2020/05/31/mayor-de-blasios-daughter-chiara-arrested-at-manhattan-protest/</w:t>
        </w:r>
      </w:hyperlink>
      <w:r>
        <w:rPr>
          <w:rFonts w:ascii="arial" w:eastAsia="arial" w:hAnsi="arial" w:cs="arial"/>
          <w:b w:val="0"/>
          <w:i w:val="0"/>
          <w:strike w:val="0"/>
          <w:noProof w:val="0"/>
          <w:color w:val="000000"/>
          <w:position w:val="0"/>
          <w:sz w:val="20"/>
          <w:u w:val="none"/>
          <w:vertAlign w:val="baseline"/>
        </w:rPr>
        <w:t xml:space="preserve"> [ 115]: #topheadline [ 116]:            </w:t>
      </w:r>
      <w:hyperlink r:id="rId1865" w:history="1">
        <w:r>
          <w:rPr>
            <w:rFonts w:ascii="arial" w:eastAsia="arial" w:hAnsi="arial" w:cs="arial"/>
            <w:b w:val="0"/>
            <w:i/>
            <w:strike w:val="0"/>
            <w:noProof w:val="0"/>
            <w:color w:val="0077CC"/>
            <w:position w:val="0"/>
            <w:sz w:val="20"/>
            <w:u w:val="single"/>
            <w:vertAlign w:val="baseline"/>
          </w:rPr>
          <w:t>https://disrn.com/news/minnesota-</w:t>
        </w:r>
      </w:hyperlink>
      <w:hyperlink r:id="rId1865" w:history="1">
        <w:r>
          <w:rPr>
            <w:rFonts w:ascii="arial" w:eastAsia="arial" w:hAnsi="arial" w:cs="arial"/>
            <w:b/>
            <w:i/>
            <w:strike w:val="0"/>
            <w:noProof w:val="0"/>
            <w:color w:val="0077CC"/>
            <w:position w:val="0"/>
            <w:sz w:val="20"/>
            <w:u w:val="single"/>
            <w:vertAlign w:val="baseline"/>
          </w:rPr>
          <w:t>new-york</w:t>
        </w:r>
      </w:hyperlink>
      <w:hyperlink r:id="rId1865" w:history="1">
        <w:r>
          <w:rPr>
            <w:rFonts w:ascii="arial" w:eastAsia="arial" w:hAnsi="arial" w:cs="arial"/>
            <w:b w:val="0"/>
            <w:i/>
            <w:strike w:val="0"/>
            <w:noProof w:val="0"/>
            <w:color w:val="0077CC"/>
            <w:position w:val="0"/>
            <w:sz w:val="20"/>
            <w:u w:val="single"/>
            <w:vertAlign w:val="baseline"/>
          </w:rPr>
          <w:t>-mayors-say-riots-were-organized-chicago-officials-request-federal-investigation</w:t>
        </w:r>
      </w:hyperlink>
      <w:r>
        <w:rPr>
          <w:rFonts w:ascii="arial" w:eastAsia="arial" w:hAnsi="arial" w:cs="arial"/>
          <w:b w:val="0"/>
          <w:i w:val="0"/>
          <w:strike w:val="0"/>
          <w:noProof w:val="0"/>
          <w:color w:val="000000"/>
          <w:position w:val="0"/>
          <w:sz w:val="20"/>
          <w:u w:val="none"/>
          <w:vertAlign w:val="baseline"/>
        </w:rPr>
        <w:t xml:space="preserve"> [ 117]: #topheadline [ 118]:            </w:t>
      </w:r>
      <w:hyperlink r:id="rId1866" w:history="1">
        <w:r>
          <w:rPr>
            <w:rFonts w:ascii="arial" w:eastAsia="arial" w:hAnsi="arial" w:cs="arial"/>
            <w:b w:val="0"/>
            <w:i/>
            <w:strike w:val="0"/>
            <w:noProof w:val="0"/>
            <w:color w:val="0077CC"/>
            <w:position w:val="0"/>
            <w:sz w:val="20"/>
            <w:u w:val="single"/>
            <w:vertAlign w:val="baseline"/>
          </w:rPr>
          <w:t>https://nypost.com/2020/06/01/molotov-cocktail-tossing-lawyers-tried-to-pass-out-explosives-cops/</w:t>
        </w:r>
      </w:hyperlink>
      <w:r>
        <w:rPr>
          <w:rFonts w:ascii="arial" w:eastAsia="arial" w:hAnsi="arial" w:cs="arial"/>
          <w:b w:val="0"/>
          <w:i w:val="0"/>
          <w:strike w:val="0"/>
          <w:noProof w:val="0"/>
          <w:color w:val="000000"/>
          <w:position w:val="0"/>
          <w:sz w:val="20"/>
          <w:u w:val="none"/>
          <w:vertAlign w:val="baseline"/>
        </w:rPr>
        <w:t xml:space="preserve"> [ 119]: #topheadline [ 120]:            </w:t>
      </w:r>
      <w:hyperlink r:id="rId1867" w:history="1">
        <w:r>
          <w:rPr>
            <w:rFonts w:ascii="arial" w:eastAsia="arial" w:hAnsi="arial" w:cs="arial"/>
            <w:b w:val="0"/>
            <w:i/>
            <w:strike w:val="0"/>
            <w:noProof w:val="0"/>
            <w:color w:val="0077CC"/>
            <w:position w:val="0"/>
            <w:sz w:val="20"/>
            <w:u w:val="single"/>
            <w:vertAlign w:val="baseline"/>
          </w:rPr>
          <w:t>https://summit.news/2020/06/01/</w:t>
        </w:r>
      </w:hyperlink>
      <w:hyperlink r:id="rId1867" w:history="1">
        <w:r>
          <w:rPr>
            <w:rFonts w:ascii="arial" w:eastAsia="arial" w:hAnsi="arial" w:cs="arial"/>
            <w:b/>
            <w:i/>
            <w:strike w:val="0"/>
            <w:noProof w:val="0"/>
            <w:color w:val="0077CC"/>
            <w:position w:val="0"/>
            <w:sz w:val="20"/>
            <w:u w:val="single"/>
            <w:vertAlign w:val="baseline"/>
          </w:rPr>
          <w:t>new-york</w:t>
        </w:r>
      </w:hyperlink>
      <w:hyperlink r:id="rId1867" w:history="1">
        <w:r>
          <w:rPr>
            <w:rFonts w:ascii="arial" w:eastAsia="arial" w:hAnsi="arial" w:cs="arial"/>
            <w:b w:val="0"/>
            <w:i/>
            <w:strike w:val="0"/>
            <w:noProof w:val="0"/>
            <w:color w:val="0077CC"/>
            <w:position w:val="0"/>
            <w:sz w:val="20"/>
            <w:u w:val="single"/>
            <w:vertAlign w:val="baseline"/>
          </w:rPr>
          <w:t>-cops-enforce-social-distancing-despite-riots-just-2-miles-away/</w:t>
        </w:r>
      </w:hyperlink>
      <w:r>
        <w:rPr>
          <w:rFonts w:ascii="arial" w:eastAsia="arial" w:hAnsi="arial" w:cs="arial"/>
          <w:b w:val="0"/>
          <w:i w:val="0"/>
          <w:strike w:val="0"/>
          <w:noProof w:val="0"/>
          <w:color w:val="000000"/>
          <w:position w:val="0"/>
          <w:sz w:val="20"/>
          <w:u w:val="none"/>
          <w:vertAlign w:val="baseline"/>
        </w:rPr>
        <w:t xml:space="preserve"> [ 121]: #topheadline [ 122]:            </w:t>
      </w:r>
      <w:hyperlink r:id="rId1868" w:history="1">
        <w:r>
          <w:rPr>
            <w:rFonts w:ascii="arial" w:eastAsia="arial" w:hAnsi="arial" w:cs="arial"/>
            <w:b w:val="0"/>
            <w:i/>
            <w:strike w:val="0"/>
            <w:noProof w:val="0"/>
            <w:color w:val="0077CC"/>
            <w:position w:val="0"/>
            <w:sz w:val="20"/>
            <w:u w:val="single"/>
            <w:vertAlign w:val="baseline"/>
          </w:rPr>
          <w:t>https://summit.news/2020/06/01/organised-violence-rioters-are-finding-huge-piles-of-bricks-in-us-cities/</w:t>
        </w:r>
      </w:hyperlink>
      <w:r>
        <w:rPr>
          <w:rFonts w:ascii="arial" w:eastAsia="arial" w:hAnsi="arial" w:cs="arial"/>
          <w:b w:val="0"/>
          <w:i w:val="0"/>
          <w:strike w:val="0"/>
          <w:noProof w:val="0"/>
          <w:color w:val="000000"/>
          <w:position w:val="0"/>
          <w:sz w:val="20"/>
          <w:u w:val="none"/>
          <w:vertAlign w:val="baseline"/>
        </w:rPr>
        <w:t xml:space="preserve"> [ 123]: #topheadline [ 124]:            </w:t>
      </w:r>
      <w:hyperlink r:id="rId1869" w:history="1">
        <w:r>
          <w:rPr>
            <w:rFonts w:ascii="arial" w:eastAsia="arial" w:hAnsi="arial" w:cs="arial"/>
            <w:b w:val="0"/>
            <w:i/>
            <w:strike w:val="0"/>
            <w:noProof w:val="0"/>
            <w:color w:val="0077CC"/>
            <w:position w:val="0"/>
            <w:sz w:val="20"/>
            <w:u w:val="single"/>
            <w:vertAlign w:val="baseline"/>
          </w:rPr>
          <w:t>https://www.reuters.com/article/us-hongkong-protests-usa-pompeo/pompeo-says-u-s-considering-welcoming-hong-kong-people-entrepreneurs-idUSKBN23837A</w:t>
        </w:r>
      </w:hyperlink>
      <w:r>
        <w:rPr>
          <w:rFonts w:ascii="arial" w:eastAsia="arial" w:hAnsi="arial" w:cs="arial"/>
          <w:b w:val="0"/>
          <w:i w:val="0"/>
          <w:strike w:val="0"/>
          <w:noProof w:val="0"/>
          <w:color w:val="000000"/>
          <w:position w:val="0"/>
          <w:sz w:val="20"/>
          <w:u w:val="none"/>
          <w:vertAlign w:val="baseline"/>
        </w:rPr>
        <w:t xml:space="preserve"> [ 125]: #topheadline [ 126]:            </w:t>
      </w:r>
      <w:hyperlink r:id="rId1870" w:history="1">
        <w:r>
          <w:rPr>
            <w:rFonts w:ascii="arial" w:eastAsia="arial" w:hAnsi="arial" w:cs="arial"/>
            <w:b w:val="0"/>
            <w:i/>
            <w:strike w:val="0"/>
            <w:noProof w:val="0"/>
            <w:color w:val="0077CC"/>
            <w:position w:val="0"/>
            <w:sz w:val="20"/>
            <w:u w:val="single"/>
            <w:vertAlign w:val="baseline"/>
          </w:rPr>
          <w:t>https://nypost.com/2020/06/01/protester-loses-eye-after-being-struck-by-police-tear-gas-canister/</w:t>
        </w:r>
      </w:hyperlink>
      <w:r>
        <w:rPr>
          <w:rFonts w:ascii="arial" w:eastAsia="arial" w:hAnsi="arial" w:cs="arial"/>
          <w:b w:val="0"/>
          <w:i w:val="0"/>
          <w:strike w:val="0"/>
          <w:noProof w:val="0"/>
          <w:color w:val="000000"/>
          <w:position w:val="0"/>
          <w:sz w:val="20"/>
          <w:u w:val="none"/>
          <w:vertAlign w:val="baseline"/>
        </w:rPr>
        <w:t xml:space="preserve"> [ 127]: #topheadline [ 128]:            </w:t>
      </w:r>
      <w:hyperlink r:id="rId1871" w:history="1">
        <w:r>
          <w:rPr>
            <w:rFonts w:ascii="arial" w:eastAsia="arial" w:hAnsi="arial" w:cs="arial"/>
            <w:b w:val="0"/>
            <w:i/>
            <w:strike w:val="0"/>
            <w:noProof w:val="0"/>
            <w:color w:val="0077CC"/>
            <w:position w:val="0"/>
            <w:sz w:val="20"/>
            <w:u w:val="single"/>
            <w:vertAlign w:val="baseline"/>
          </w:rPr>
          <w:t>https://newswithviews.com/racism-is-a-two-way-street</w:t>
        </w:r>
      </w:hyperlink>
      <w:r>
        <w:rPr>
          <w:rFonts w:ascii="arial" w:eastAsia="arial" w:hAnsi="arial" w:cs="arial"/>
          <w:b w:val="0"/>
          <w:i w:val="0"/>
          <w:strike w:val="0"/>
          <w:noProof w:val="0"/>
          <w:color w:val="000000"/>
          <w:position w:val="0"/>
          <w:sz w:val="20"/>
          <w:u w:val="none"/>
          <w:vertAlign w:val="baseline"/>
        </w:rPr>
        <w:t xml:space="preserve">/ [ 129]: #topheadline [ 130]:            </w:t>
      </w:r>
      <w:hyperlink r:id="rId1872" w:history="1">
        <w:r>
          <w:rPr>
            <w:rFonts w:ascii="arial" w:eastAsia="arial" w:hAnsi="arial" w:cs="arial"/>
            <w:b w:val="0"/>
            <w:i/>
            <w:strike w:val="0"/>
            <w:noProof w:val="0"/>
            <w:color w:val="0077CC"/>
            <w:position w:val="0"/>
            <w:sz w:val="20"/>
            <w:u w:val="single"/>
            <w:vertAlign w:val="baseline"/>
          </w:rPr>
          <w:t>https://disrn.com/news/rioters-set-fire-to-home-with-child-inside-blocked-firefighter-access</w:t>
        </w:r>
      </w:hyperlink>
      <w:r>
        <w:rPr>
          <w:rFonts w:ascii="arial" w:eastAsia="arial" w:hAnsi="arial" w:cs="arial"/>
          <w:b w:val="0"/>
          <w:i w:val="0"/>
          <w:strike w:val="0"/>
          <w:noProof w:val="0"/>
          <w:color w:val="000000"/>
          <w:position w:val="0"/>
          <w:sz w:val="20"/>
          <w:u w:val="none"/>
          <w:vertAlign w:val="baseline"/>
        </w:rPr>
        <w:t xml:space="preserve"> [ 131]: #topheadline [ 132]:            </w:t>
      </w:r>
      <w:hyperlink r:id="rId1873" w:history="1">
        <w:r>
          <w:rPr>
            <w:rFonts w:ascii="arial" w:eastAsia="arial" w:hAnsi="arial" w:cs="arial"/>
            <w:b w:val="0"/>
            <w:i/>
            <w:strike w:val="0"/>
            <w:noProof w:val="0"/>
            <w:color w:val="0077CC"/>
            <w:position w:val="0"/>
            <w:sz w:val="20"/>
            <w:u w:val="single"/>
            <w:vertAlign w:val="baseline"/>
          </w:rPr>
          <w:t>https://newswithviews.com/ruminations-of-a-baby-boomer-racial-conflict-forever-in-america</w:t>
        </w:r>
      </w:hyperlink>
      <w:r>
        <w:rPr>
          <w:rFonts w:ascii="arial" w:eastAsia="arial" w:hAnsi="arial" w:cs="arial"/>
          <w:b w:val="0"/>
          <w:i w:val="0"/>
          <w:strike w:val="0"/>
          <w:noProof w:val="0"/>
          <w:color w:val="000000"/>
          <w:position w:val="0"/>
          <w:sz w:val="20"/>
          <w:u w:val="none"/>
          <w:vertAlign w:val="baseline"/>
        </w:rPr>
        <w:t xml:space="preserve">/ [ 133]: #topheadline [ 134]:            </w:t>
      </w:r>
      <w:hyperlink r:id="rId1874" w:history="1">
        <w:r>
          <w:rPr>
            <w:rFonts w:ascii="arial" w:eastAsia="arial" w:hAnsi="arial" w:cs="arial"/>
            <w:b w:val="0"/>
            <w:i/>
            <w:strike w:val="0"/>
            <w:noProof w:val="0"/>
            <w:color w:val="0077CC"/>
            <w:position w:val="0"/>
            <w:sz w:val="20"/>
            <w:u w:val="single"/>
            <w:vertAlign w:val="baseline"/>
          </w:rPr>
          <w:t>https://pjmedia.com/news-and-politics/matt-margolis/2020/06/01/santa-monica-looter-admits-hes-doing-it-for-the-money-not-george-floyd-n477962</w:t>
        </w:r>
      </w:hyperlink>
      <w:r>
        <w:rPr>
          <w:rFonts w:ascii="arial" w:eastAsia="arial" w:hAnsi="arial" w:cs="arial"/>
          <w:b w:val="0"/>
          <w:i w:val="0"/>
          <w:strike w:val="0"/>
          <w:noProof w:val="0"/>
          <w:color w:val="000000"/>
          <w:position w:val="0"/>
          <w:sz w:val="20"/>
          <w:u w:val="none"/>
          <w:vertAlign w:val="baseline"/>
        </w:rPr>
        <w:t xml:space="preserve"> [ 135]: #topheadline [ 136]:            </w:t>
      </w:r>
      <w:hyperlink r:id="rId1875" w:history="1">
        <w:r>
          <w:rPr>
            <w:rFonts w:ascii="arial" w:eastAsia="arial" w:hAnsi="arial" w:cs="arial"/>
            <w:b w:val="0"/>
            <w:i/>
            <w:strike w:val="0"/>
            <w:noProof w:val="0"/>
            <w:color w:val="0077CC"/>
            <w:position w:val="0"/>
            <w:sz w:val="20"/>
            <w:u w:val="single"/>
            <w:vertAlign w:val="baseline"/>
          </w:rPr>
          <w:t>https://dailycaller.com/2020/06/01/seattle-mayor-durkan-protests/</w:t>
        </w:r>
      </w:hyperlink>
      <w:r>
        <w:rPr>
          <w:rFonts w:ascii="arial" w:eastAsia="arial" w:hAnsi="arial" w:cs="arial"/>
          <w:b w:val="0"/>
          <w:i w:val="0"/>
          <w:strike w:val="0"/>
          <w:noProof w:val="0"/>
          <w:color w:val="000000"/>
          <w:position w:val="0"/>
          <w:sz w:val="20"/>
          <w:u w:val="none"/>
          <w:vertAlign w:val="baseline"/>
        </w:rPr>
        <w:t xml:space="preserve"> [ 137]: #topheadline [ 138]:            </w:t>
      </w:r>
      <w:hyperlink r:id="rId1876" w:history="1">
        <w:r>
          <w:rPr>
            <w:rFonts w:ascii="arial" w:eastAsia="arial" w:hAnsi="arial" w:cs="arial"/>
            <w:b w:val="0"/>
            <w:i/>
            <w:strike w:val="0"/>
            <w:noProof w:val="0"/>
            <w:color w:val="0077CC"/>
            <w:position w:val="0"/>
            <w:sz w:val="20"/>
            <w:u w:val="single"/>
            <w:vertAlign w:val="baseline"/>
          </w:rPr>
          <w:t>https://disrn.com/news/sen-ted-cruz-slams-justin-timberlake-over-bailout-money-for-lawless-rioters</w:t>
        </w:r>
      </w:hyperlink>
      <w:r>
        <w:rPr>
          <w:rFonts w:ascii="arial" w:eastAsia="arial" w:hAnsi="arial" w:cs="arial"/>
          <w:b w:val="0"/>
          <w:i w:val="0"/>
          <w:strike w:val="0"/>
          <w:noProof w:val="0"/>
          <w:color w:val="000000"/>
          <w:position w:val="0"/>
          <w:sz w:val="20"/>
          <w:u w:val="none"/>
          <w:vertAlign w:val="baseline"/>
        </w:rPr>
        <w:t xml:space="preserve"> [ 139]: #topheadline [ 140]:            </w:t>
      </w:r>
      <w:hyperlink r:id="rId1877" w:history="1">
        <w:r>
          <w:rPr>
            <w:rFonts w:ascii="arial" w:eastAsia="arial" w:hAnsi="arial" w:cs="arial"/>
            <w:b w:val="0"/>
            <w:i/>
            <w:strike w:val="0"/>
            <w:noProof w:val="0"/>
            <w:color w:val="0077CC"/>
            <w:position w:val="0"/>
            <w:sz w:val="20"/>
            <w:u w:val="single"/>
            <w:vertAlign w:val="baseline"/>
          </w:rPr>
          <w:t>https://disrn.com/news/son-of-minnesotas-attorney-general-declares-his-official-support-of-antifa</w:t>
        </w:r>
      </w:hyperlink>
      <w:r>
        <w:rPr>
          <w:rFonts w:ascii="arial" w:eastAsia="arial" w:hAnsi="arial" w:cs="arial"/>
          <w:b w:val="0"/>
          <w:i w:val="0"/>
          <w:strike w:val="0"/>
          <w:noProof w:val="0"/>
          <w:color w:val="000000"/>
          <w:position w:val="0"/>
          <w:sz w:val="20"/>
          <w:u w:val="none"/>
          <w:vertAlign w:val="baseline"/>
        </w:rPr>
        <w:t xml:space="preserve"> [ 141]: #topheadline [ 142]:            </w:t>
      </w:r>
      <w:hyperlink r:id="rId1878" w:history="1">
        <w:r>
          <w:rPr>
            <w:rFonts w:ascii="arial" w:eastAsia="arial" w:hAnsi="arial" w:cs="arial"/>
            <w:b w:val="0"/>
            <w:i/>
            <w:strike w:val="0"/>
            <w:noProof w:val="0"/>
            <w:color w:val="0077CC"/>
            <w:position w:val="0"/>
            <w:sz w:val="20"/>
            <w:u w:val="single"/>
            <w:vertAlign w:val="baseline"/>
          </w:rPr>
          <w:t>https://dailycaller.com/2020/05/31/susan-rice-russia-riots-george-floyd-protests/</w:t>
        </w:r>
      </w:hyperlink>
      <w:r>
        <w:rPr>
          <w:rFonts w:ascii="arial" w:eastAsia="arial" w:hAnsi="arial" w:cs="arial"/>
          <w:b w:val="0"/>
          <w:i w:val="0"/>
          <w:strike w:val="0"/>
          <w:noProof w:val="0"/>
          <w:color w:val="000000"/>
          <w:position w:val="0"/>
          <w:sz w:val="20"/>
          <w:u w:val="none"/>
          <w:vertAlign w:val="baseline"/>
        </w:rPr>
        <w:t xml:space="preserve"> [ 143]: #topheadline [ 144]:            </w:t>
      </w:r>
      <w:hyperlink r:id="rId1879" w:history="1">
        <w:r>
          <w:rPr>
            <w:rFonts w:ascii="arial" w:eastAsia="arial" w:hAnsi="arial" w:cs="arial"/>
            <w:b w:val="0"/>
            <w:i/>
            <w:strike w:val="0"/>
            <w:noProof w:val="0"/>
            <w:color w:val="0077CC"/>
            <w:position w:val="0"/>
            <w:sz w:val="20"/>
            <w:u w:val="single"/>
            <w:vertAlign w:val="baseline"/>
          </w:rPr>
          <w:t>https://disrn.com/news/trump-mobilizes-us-military-to-disperse-riots</w:t>
        </w:r>
      </w:hyperlink>
      <w:r>
        <w:rPr>
          <w:rFonts w:ascii="arial" w:eastAsia="arial" w:hAnsi="arial" w:cs="arial"/>
          <w:b w:val="0"/>
          <w:i w:val="0"/>
          <w:strike w:val="0"/>
          <w:noProof w:val="0"/>
          <w:color w:val="000000"/>
          <w:position w:val="0"/>
          <w:sz w:val="20"/>
          <w:u w:val="none"/>
          <w:vertAlign w:val="baseline"/>
        </w:rPr>
        <w:t xml:space="preserve"> [ 145]: #topheadline [ 146]:            </w:t>
      </w:r>
      <w:hyperlink r:id="rId1880" w:history="1">
        <w:r>
          <w:rPr>
            <w:rFonts w:ascii="arial" w:eastAsia="arial" w:hAnsi="arial" w:cs="arial"/>
            <w:b w:val="0"/>
            <w:i/>
            <w:strike w:val="0"/>
            <w:noProof w:val="0"/>
            <w:color w:val="0077CC"/>
            <w:position w:val="0"/>
            <w:sz w:val="20"/>
            <w:u w:val="single"/>
            <w:vertAlign w:val="baseline"/>
          </w:rPr>
          <w:t>https://disrn.com/news/trump-leaves-white-house-to-visit-church-burned-by-rioters</w:t>
        </w:r>
      </w:hyperlink>
      <w:r>
        <w:rPr>
          <w:rFonts w:ascii="arial" w:eastAsia="arial" w:hAnsi="arial" w:cs="arial"/>
          <w:b w:val="0"/>
          <w:i w:val="0"/>
          <w:strike w:val="0"/>
          <w:noProof w:val="0"/>
          <w:color w:val="000000"/>
          <w:position w:val="0"/>
          <w:sz w:val="20"/>
          <w:u w:val="none"/>
          <w:vertAlign w:val="baseline"/>
        </w:rPr>
        <w:t xml:space="preserve"> [ 147]: #topheadline [ 148]:            </w:t>
      </w:r>
      <w:hyperlink r:id="rId1881" w:history="1">
        <w:r>
          <w:rPr>
            <w:rFonts w:ascii="arial" w:eastAsia="arial" w:hAnsi="arial" w:cs="arial"/>
            <w:b w:val="0"/>
            <w:i/>
            <w:strike w:val="0"/>
            <w:noProof w:val="0"/>
            <w:color w:val="0077CC"/>
            <w:position w:val="0"/>
            <w:sz w:val="20"/>
            <w:u w:val="single"/>
            <w:vertAlign w:val="baseline"/>
          </w:rPr>
          <w:t>https://summit.news/2020/06/01/video-rioters-burn-property-of-homeless-people-in-austin/</w:t>
        </w:r>
      </w:hyperlink>
      <w:r>
        <w:rPr>
          <w:rFonts w:ascii="arial" w:eastAsia="arial" w:hAnsi="arial" w:cs="arial"/>
          <w:b w:val="0"/>
          <w:i w:val="0"/>
          <w:strike w:val="0"/>
          <w:noProof w:val="0"/>
          <w:color w:val="000000"/>
          <w:position w:val="0"/>
          <w:sz w:val="20"/>
          <w:u w:val="none"/>
          <w:vertAlign w:val="baseline"/>
        </w:rPr>
        <w:t xml:space="preserve"> [ 149]: #topheadline [ 150]:            </w:t>
      </w:r>
      <w:hyperlink r:id="rId1882" w:history="1">
        <w:r>
          <w:rPr>
            <w:rFonts w:ascii="arial" w:eastAsia="arial" w:hAnsi="arial" w:cs="arial"/>
            <w:b w:val="0"/>
            <w:i/>
            <w:strike w:val="0"/>
            <w:noProof w:val="0"/>
            <w:color w:val="0077CC"/>
            <w:position w:val="0"/>
            <w:sz w:val="20"/>
            <w:u w:val="single"/>
            <w:vertAlign w:val="baseline"/>
          </w:rPr>
          <w:t>https://summit.news/2020/06/01/video-white-people-portland-cops-take-a-knee-to-ask-forgiveness-for-racism/</w:t>
        </w:r>
      </w:hyperlink>
      <w:r>
        <w:rPr>
          <w:rFonts w:ascii="arial" w:eastAsia="arial" w:hAnsi="arial" w:cs="arial"/>
          <w:b w:val="0"/>
          <w:i w:val="0"/>
          <w:strike w:val="0"/>
          <w:noProof w:val="0"/>
          <w:color w:val="000000"/>
          <w:position w:val="0"/>
          <w:sz w:val="20"/>
          <w:u w:val="none"/>
          <w:vertAlign w:val="baseline"/>
        </w:rPr>
        <w:t xml:space="preserve"> [ 151]: #topheadline [ 152]:            </w:t>
      </w:r>
      <w:hyperlink r:id="rId1883" w:history="1">
        <w:r>
          <w:rPr>
            <w:rFonts w:ascii="arial" w:eastAsia="arial" w:hAnsi="arial" w:cs="arial"/>
            <w:b w:val="0"/>
            <w:i/>
            <w:strike w:val="0"/>
            <w:noProof w:val="0"/>
            <w:color w:val="0077CC"/>
            <w:position w:val="0"/>
            <w:sz w:val="20"/>
            <w:u w:val="single"/>
            <w:vertAlign w:val="baseline"/>
          </w:rPr>
          <w:t>https://disrn.com/news/trump-to-address-nation-at-630-pm-et</w:t>
        </w:r>
      </w:hyperlink>
      <w:r>
        <w:rPr>
          <w:rFonts w:ascii="arial" w:eastAsia="arial" w:hAnsi="arial" w:cs="arial"/>
          <w:b w:val="0"/>
          <w:i w:val="0"/>
          <w:strike w:val="0"/>
          <w:noProof w:val="0"/>
          <w:color w:val="000000"/>
          <w:position w:val="0"/>
          <w:sz w:val="20"/>
          <w:u w:val="none"/>
          <w:vertAlign w:val="baseline"/>
        </w:rPr>
        <w:t xml:space="preserve"> [ 153]: #topheadline [ 154]:            </w:t>
      </w:r>
      <w:hyperlink r:id="rId1884" w:history="1">
        <w:r>
          <w:rPr>
            <w:rFonts w:ascii="arial" w:eastAsia="arial" w:hAnsi="arial" w:cs="arial"/>
            <w:b w:val="0"/>
            <w:i/>
            <w:strike w:val="0"/>
            <w:noProof w:val="0"/>
            <w:color w:val="0077CC"/>
            <w:position w:val="0"/>
            <w:sz w:val="20"/>
            <w:u w:val="single"/>
            <w:vertAlign w:val="baseline"/>
          </w:rPr>
          <w:t>https://voiceofeurope.com/2020/06/afd-spokesman-trump-needs-to-go-after-antifa-internationally/</w:t>
        </w:r>
      </w:hyperlink>
      <w:r>
        <w:rPr>
          <w:rFonts w:ascii="arial" w:eastAsia="arial" w:hAnsi="arial" w:cs="arial"/>
          <w:b w:val="0"/>
          <w:i w:val="0"/>
          <w:strike w:val="0"/>
          <w:noProof w:val="0"/>
          <w:color w:val="000000"/>
          <w:position w:val="0"/>
          <w:sz w:val="20"/>
          <w:u w:val="none"/>
          <w:vertAlign w:val="baseline"/>
        </w:rPr>
        <w:t xml:space="preserve"> [ 155]: #topheadline [ 156]:            </w:t>
      </w:r>
      <w:hyperlink r:id="rId1885" w:history="1">
        <w:r>
          <w:rPr>
            <w:rFonts w:ascii="arial" w:eastAsia="arial" w:hAnsi="arial" w:cs="arial"/>
            <w:b w:val="0"/>
            <w:i/>
            <w:strike w:val="0"/>
            <w:noProof w:val="0"/>
            <w:color w:val="0077CC"/>
            <w:position w:val="0"/>
            <w:sz w:val="20"/>
            <w:u w:val="single"/>
            <w:vertAlign w:val="baseline"/>
          </w:rPr>
          <w:t>https://voiceofeurope.com/2020/06/belgium-police-halt-planned-black-lives-matter-demonstration-in-brussels/</w:t>
        </w:r>
      </w:hyperlink>
      <w:r>
        <w:rPr>
          <w:rFonts w:ascii="arial" w:eastAsia="arial" w:hAnsi="arial" w:cs="arial"/>
          <w:b w:val="0"/>
          <w:i w:val="0"/>
          <w:strike w:val="0"/>
          <w:noProof w:val="0"/>
          <w:color w:val="000000"/>
          <w:position w:val="0"/>
          <w:sz w:val="20"/>
          <w:u w:val="none"/>
          <w:vertAlign w:val="baseline"/>
        </w:rPr>
        <w:t xml:space="preserve"> [ 157]: #topheadline [ 158]:            </w:t>
      </w:r>
      <w:hyperlink r:id="rId1886" w:history="1">
        <w:r>
          <w:rPr>
            <w:rFonts w:ascii="arial" w:eastAsia="arial" w:hAnsi="arial" w:cs="arial"/>
            <w:b w:val="0"/>
            <w:i/>
            <w:strike w:val="0"/>
            <w:noProof w:val="0"/>
            <w:color w:val="0077CC"/>
            <w:position w:val="0"/>
            <w:sz w:val="20"/>
            <w:u w:val="single"/>
            <w:vertAlign w:val="baseline"/>
          </w:rPr>
          <w:t>https://www.breitbart.com/europe/2020/06/01/boris-changed-mind-huawei-govt-explores-support-british-tech-reports/</w:t>
        </w:r>
      </w:hyperlink>
      <w:r>
        <w:rPr>
          <w:rFonts w:ascii="arial" w:eastAsia="arial" w:hAnsi="arial" w:cs="arial"/>
          <w:b w:val="0"/>
          <w:i w:val="0"/>
          <w:strike w:val="0"/>
          <w:noProof w:val="0"/>
          <w:color w:val="000000"/>
          <w:position w:val="0"/>
          <w:sz w:val="20"/>
          <w:u w:val="none"/>
          <w:vertAlign w:val="baseline"/>
        </w:rPr>
        <w:t xml:space="preserve"> [ 159]: #topheadline [ 160]:            </w:t>
      </w:r>
      <w:hyperlink r:id="rId1887" w:history="1">
        <w:r>
          <w:rPr>
            <w:rFonts w:ascii="arial" w:eastAsia="arial" w:hAnsi="arial" w:cs="arial"/>
            <w:b w:val="0"/>
            <w:i/>
            <w:strike w:val="0"/>
            <w:noProof w:val="0"/>
            <w:color w:val="0077CC"/>
            <w:position w:val="0"/>
            <w:sz w:val="20"/>
            <w:u w:val="single"/>
            <w:vertAlign w:val="baseline"/>
          </w:rPr>
          <w:t>https://reclaimthenet.org/british-man-snapchat-arrested-george-floyd-</w:t>
        </w:r>
      </w:hyperlink>
      <w:hyperlink r:id="rId1887" w:history="1">
        <w:r>
          <w:rPr>
            <w:rFonts w:ascii="arial" w:eastAsia="arial" w:hAnsi="arial" w:cs="arial"/>
            <w:b/>
            <w:i/>
            <w:strike w:val="0"/>
            <w:noProof w:val="0"/>
            <w:color w:val="0077CC"/>
            <w:position w:val="0"/>
            <w:sz w:val="20"/>
            <w:u w:val="single"/>
            <w:vertAlign w:val="baseline"/>
          </w:rPr>
          <w:t>hate</w:t>
        </w:r>
      </w:hyperlink>
      <w:hyperlink r:id="rId1887" w:history="1">
        <w:r>
          <w:rPr>
            <w:rFonts w:ascii="arial" w:eastAsia="arial" w:hAnsi="arial" w:cs="arial"/>
            <w:b w:val="0"/>
            <w:i/>
            <w:strike w:val="0"/>
            <w:noProof w:val="0"/>
            <w:color w:val="0077CC"/>
            <w:position w:val="0"/>
            <w:sz w:val="20"/>
            <w:u w:val="single"/>
            <w:vertAlign w:val="baseline"/>
          </w:rPr>
          <w:t>-</w:t>
        </w:r>
      </w:hyperlink>
      <w:hyperlink r:id="rId1887" w:history="1">
        <w:r>
          <w:rPr>
            <w:rFonts w:ascii="arial" w:eastAsia="arial" w:hAnsi="arial" w:cs="arial"/>
            <w:b/>
            <w:i/>
            <w:strike w:val="0"/>
            <w:noProof w:val="0"/>
            <w:color w:val="0077CC"/>
            <w:position w:val="0"/>
            <w:sz w:val="20"/>
            <w:u w:val="single"/>
            <w:vertAlign w:val="baseline"/>
          </w:rPr>
          <w:t>crime</w:t>
        </w:r>
      </w:hyperlink>
      <w:hyperlink r:id="rId1887"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[ 161]: #topheadline [ 162]:            </w:t>
      </w:r>
      <w:hyperlink r:id="rId1888" w:history="1">
        <w:r>
          <w:rPr>
            <w:rFonts w:ascii="arial" w:eastAsia="arial" w:hAnsi="arial" w:cs="arial"/>
            <w:b w:val="0"/>
            <w:i/>
            <w:strike w:val="0"/>
            <w:noProof w:val="0"/>
            <w:color w:val="0077CC"/>
            <w:position w:val="0"/>
            <w:sz w:val="20"/>
            <w:u w:val="single"/>
            <w:vertAlign w:val="baseline"/>
          </w:rPr>
          <w:t>https://www.breitbart.com/europe/2020/06/01/uk-govt-make-sex-between-people-different-households-illegal/</w:t>
        </w:r>
      </w:hyperlink>
      <w:r>
        <w:rPr>
          <w:rFonts w:ascii="arial" w:eastAsia="arial" w:hAnsi="arial" w:cs="arial"/>
          <w:b w:val="0"/>
          <w:i w:val="0"/>
          <w:strike w:val="0"/>
          <w:noProof w:val="0"/>
          <w:color w:val="000000"/>
          <w:position w:val="0"/>
          <w:sz w:val="20"/>
          <w:u w:val="none"/>
          <w:vertAlign w:val="baseline"/>
        </w:rPr>
        <w:t xml:space="preserve"> [ 163]: #topheadline [ 164]:            </w:t>
      </w:r>
      <w:hyperlink r:id="rId1889" w:history="1">
        <w:r>
          <w:rPr>
            <w:rFonts w:ascii="arial" w:eastAsia="arial" w:hAnsi="arial" w:cs="arial"/>
            <w:b w:val="0"/>
            <w:i/>
            <w:strike w:val="0"/>
            <w:noProof w:val="0"/>
            <w:color w:val="0077CC"/>
            <w:position w:val="0"/>
            <w:sz w:val="20"/>
            <w:u w:val="single"/>
            <w:vertAlign w:val="baseline"/>
          </w:rPr>
          <w:t>https://voiceofeurope.com/2020/06/netherlands-wuhan-virus-outbreak-in-mosque-after-it-ignores-lockdown/</w:t>
        </w:r>
      </w:hyperlink>
      <w:r>
        <w:rPr>
          <w:rFonts w:ascii="arial" w:eastAsia="arial" w:hAnsi="arial" w:cs="arial"/>
          <w:b w:val="0"/>
          <w:i w:val="0"/>
          <w:strike w:val="0"/>
          <w:noProof w:val="0"/>
          <w:color w:val="000000"/>
          <w:position w:val="0"/>
          <w:sz w:val="20"/>
          <w:u w:val="none"/>
          <w:vertAlign w:val="baseline"/>
        </w:rPr>
        <w:t xml:space="preserve"> [ 165]: #topheadline [ 166]:            </w:t>
      </w:r>
      <w:hyperlink r:id="rId1890" w:history="1">
        <w:r>
          <w:rPr>
            <w:rFonts w:ascii="arial" w:eastAsia="arial" w:hAnsi="arial" w:cs="arial"/>
            <w:b w:val="0"/>
            <w:i/>
            <w:strike w:val="0"/>
            <w:noProof w:val="0"/>
            <w:color w:val="0077CC"/>
            <w:position w:val="0"/>
            <w:sz w:val="20"/>
            <w:u w:val="single"/>
            <w:vertAlign w:val="baseline"/>
          </w:rPr>
          <w:t>https://mobile.reuters.com/article/amp/idUSKBN2370OQ</w:t>
        </w:r>
      </w:hyperlink>
      <w:r>
        <w:rPr>
          <w:rFonts w:ascii="arial" w:eastAsia="arial" w:hAnsi="arial" w:cs="arial"/>
          <w:b w:val="0"/>
          <w:i w:val="0"/>
          <w:strike w:val="0"/>
          <w:noProof w:val="0"/>
          <w:color w:val="000000"/>
          <w:position w:val="0"/>
          <w:sz w:val="20"/>
          <w:u w:val="none"/>
          <w:vertAlign w:val="baseline"/>
        </w:rPr>
        <w:t xml:space="preserve"> [ 167]: #topheadline [ 168]:            </w:t>
      </w:r>
      <w:hyperlink r:id="rId1891" w:history="1">
        <w:r>
          <w:rPr>
            <w:rFonts w:ascii="arial" w:eastAsia="arial" w:hAnsi="arial" w:cs="arial"/>
            <w:b w:val="0"/>
            <w:i/>
            <w:strike w:val="0"/>
            <w:noProof w:val="0"/>
            <w:color w:val="0077CC"/>
            <w:position w:val="0"/>
            <w:sz w:val="20"/>
            <w:u w:val="single"/>
            <w:vertAlign w:val="baseline"/>
          </w:rPr>
          <w:t>https://www.breitbart.com/europe/2020/06/01/23-arrested-london-black-lives-matter-protests-police-assaulted/</w:t>
        </w:r>
      </w:hyperlink>
      <w:r>
        <w:rPr>
          <w:rFonts w:ascii="arial" w:eastAsia="arial" w:hAnsi="arial" w:cs="arial"/>
          <w:b w:val="0"/>
          <w:i w:val="0"/>
          <w:strike w:val="0"/>
          <w:noProof w:val="0"/>
          <w:color w:val="000000"/>
          <w:position w:val="0"/>
          <w:sz w:val="20"/>
          <w:u w:val="none"/>
          <w:vertAlign w:val="baseline"/>
        </w:rPr>
        <w:t xml:space="preserve"> [ 169]: #topheadline [ 170]:            </w:t>
      </w:r>
      <w:hyperlink r:id="rId1892" w:history="1">
        <w:r>
          <w:rPr>
            <w:rFonts w:ascii="arial" w:eastAsia="arial" w:hAnsi="arial" w:cs="arial"/>
            <w:b w:val="0"/>
            <w:i/>
            <w:strike w:val="0"/>
            <w:noProof w:val="0"/>
            <w:color w:val="0077CC"/>
            <w:position w:val="0"/>
            <w:sz w:val="20"/>
            <w:u w:val="single"/>
            <w:vertAlign w:val="baseline"/>
          </w:rPr>
          <w:t>https://www.breitbart.com/europe/2020/06/01/johnson-blocks-peerage-remainer-bercow/</w:t>
        </w:r>
      </w:hyperlink>
      <w:r>
        <w:rPr>
          <w:rFonts w:ascii="arial" w:eastAsia="arial" w:hAnsi="arial" w:cs="arial"/>
          <w:b w:val="0"/>
          <w:i w:val="0"/>
          <w:strike w:val="0"/>
          <w:noProof w:val="0"/>
          <w:color w:val="000000"/>
          <w:position w:val="0"/>
          <w:sz w:val="20"/>
          <w:u w:val="none"/>
          <w:vertAlign w:val="baseline"/>
        </w:rPr>
        <w:t xml:space="preserve"> [ 171]: #topheadline [ 172]:            </w:t>
      </w:r>
      <w:hyperlink r:id="rId1893" w:history="1">
        <w:r>
          <w:rPr>
            <w:rFonts w:ascii="arial" w:eastAsia="arial" w:hAnsi="arial" w:cs="arial"/>
            <w:b w:val="0"/>
            <w:i/>
            <w:strike w:val="0"/>
            <w:noProof w:val="0"/>
            <w:color w:val="0077CC"/>
            <w:position w:val="0"/>
            <w:sz w:val="20"/>
            <w:u w:val="single"/>
            <w:vertAlign w:val="baseline"/>
          </w:rPr>
          <w:t>https://www.breitbart.com/europe/2020/06/01/revealed-one-anti-cummings-witness-drove-250-miles-during-lockdown-another-admits-he-made-sighting-up/</w:t>
        </w:r>
      </w:hyperlink>
      <w:r>
        <w:rPr>
          <w:rFonts w:ascii="arial" w:eastAsia="arial" w:hAnsi="arial" w:cs="arial"/>
          <w:b w:val="0"/>
          <w:i w:val="0"/>
          <w:strike w:val="0"/>
          <w:noProof w:val="0"/>
          <w:color w:val="000000"/>
          <w:position w:val="0"/>
          <w:sz w:val="20"/>
          <w:u w:val="none"/>
          <w:vertAlign w:val="baseline"/>
        </w:rPr>
        <w:t xml:space="preserve"> [ 173]: #topheadline [ 174]:            </w:t>
      </w:r>
      <w:hyperlink r:id="rId1894" w:history="1">
        <w:r>
          <w:rPr>
            <w:rFonts w:ascii="arial" w:eastAsia="arial" w:hAnsi="arial" w:cs="arial"/>
            <w:b w:val="0"/>
            <w:i/>
            <w:strike w:val="0"/>
            <w:noProof w:val="0"/>
            <w:color w:val="0077CC"/>
            <w:position w:val="0"/>
            <w:sz w:val="20"/>
            <w:u w:val="single"/>
            <w:vertAlign w:val="baseline"/>
          </w:rPr>
          <w:t>https://www.breitbart.com/europe/2020/06/01/watch-london-protest-we-need-to-burn-this-sht-the-west-is-falling/</w:t>
        </w:r>
      </w:hyperlink>
      <w:r>
        <w:rPr>
          <w:rFonts w:ascii="arial" w:eastAsia="arial" w:hAnsi="arial" w:cs="arial"/>
          <w:b w:val="0"/>
          <w:i w:val="0"/>
          <w:strike w:val="0"/>
          <w:noProof w:val="0"/>
          <w:color w:val="000000"/>
          <w:position w:val="0"/>
          <w:sz w:val="20"/>
          <w:u w:val="none"/>
          <w:vertAlign w:val="baseline"/>
        </w:rPr>
        <w:t xml:space="preserve"> [ 175]: #topheadline [ 176]:            </w:t>
      </w:r>
      <w:hyperlink r:id="rId1895" w:history="1">
        <w:r>
          <w:rPr>
            <w:rFonts w:ascii="arial" w:eastAsia="arial" w:hAnsi="arial" w:cs="arial"/>
            <w:b w:val="0"/>
            <w:i/>
            <w:strike w:val="0"/>
            <w:noProof w:val="0"/>
            <w:color w:val="0077CC"/>
            <w:position w:val="0"/>
            <w:sz w:val="20"/>
            <w:u w:val="single"/>
            <w:vertAlign w:val="baseline"/>
          </w:rPr>
          <w:t>https://www.breitbart.com/europe/2020/06/01/younes-serroukh-sentenced-having-loaded-gun-westminster-london/</w:t>
        </w:r>
      </w:hyperlink>
      <w:r>
        <w:rPr>
          <w:rFonts w:ascii="arial" w:eastAsia="arial" w:hAnsi="arial" w:cs="arial"/>
          <w:b w:val="0"/>
          <w:i w:val="0"/>
          <w:strike w:val="0"/>
          <w:noProof w:val="0"/>
          <w:color w:val="000000"/>
          <w:position w:val="0"/>
          <w:sz w:val="20"/>
          <w:u w:val="none"/>
          <w:vertAlign w:val="baseline"/>
        </w:rPr>
        <w:t xml:space="preserve"> [ 177]: #topheadline [ 178]:            </w:t>
      </w:r>
      <w:hyperlink r:id="rId1896" w:history="1">
        <w:r>
          <w:rPr>
            <w:rFonts w:ascii="arial" w:eastAsia="arial" w:hAnsi="arial" w:cs="arial"/>
            <w:b w:val="0"/>
            <w:i/>
            <w:strike w:val="0"/>
            <w:noProof w:val="0"/>
            <w:color w:val="0077CC"/>
            <w:position w:val="0"/>
            <w:sz w:val="20"/>
            <w:u w:val="single"/>
            <w:vertAlign w:val="baseline"/>
          </w:rPr>
          <w:t>https://voiceofeurope.com/2020/06/serbian-forces-raid-politicians-home-before-alleged-poisoning/</w:t>
        </w:r>
      </w:hyperlink>
      <w:r>
        <w:rPr>
          <w:rFonts w:ascii="arial" w:eastAsia="arial" w:hAnsi="arial" w:cs="arial"/>
          <w:b w:val="0"/>
          <w:i w:val="0"/>
          <w:strike w:val="0"/>
          <w:noProof w:val="0"/>
          <w:color w:val="000000"/>
          <w:position w:val="0"/>
          <w:sz w:val="20"/>
          <w:u w:val="none"/>
          <w:vertAlign w:val="baseline"/>
        </w:rPr>
        <w:t xml:space="preserve"> [ 179]: #topheadline [ 180]:            </w:t>
      </w:r>
      <w:hyperlink r:id="rId1897" w:history="1">
        <w:r>
          <w:rPr>
            <w:rFonts w:ascii="arial" w:eastAsia="arial" w:hAnsi="arial" w:cs="arial"/>
            <w:b w:val="0"/>
            <w:i/>
            <w:strike w:val="0"/>
            <w:noProof w:val="0"/>
            <w:color w:val="0077CC"/>
            <w:position w:val="0"/>
            <w:sz w:val="20"/>
            <w:u w:val="single"/>
            <w:vertAlign w:val="baseline"/>
          </w:rPr>
          <w:t>https://www.insideover.com/politics/joe-biden-tapes-emerge-in-ukraine.html</w:t>
        </w:r>
      </w:hyperlink>
      <w:r>
        <w:rPr>
          <w:rFonts w:ascii="arial" w:eastAsia="arial" w:hAnsi="arial" w:cs="arial"/>
          <w:b w:val="0"/>
          <w:i w:val="0"/>
          <w:strike w:val="0"/>
          <w:noProof w:val="0"/>
          <w:color w:val="000000"/>
          <w:position w:val="0"/>
          <w:sz w:val="20"/>
          <w:u w:val="none"/>
          <w:vertAlign w:val="baseline"/>
        </w:rPr>
        <w:t xml:space="preserve"> [ 181]: #topheadline [ 182]:            </w:t>
      </w:r>
      <w:hyperlink r:id="rId1898" w:history="1">
        <w:r>
          <w:rPr>
            <w:rFonts w:ascii="arial" w:eastAsia="arial" w:hAnsi="arial" w:cs="arial"/>
            <w:b w:val="0"/>
            <w:i/>
            <w:strike w:val="0"/>
            <w:noProof w:val="0"/>
            <w:color w:val="0077CC"/>
            <w:position w:val="0"/>
            <w:sz w:val="20"/>
            <w:u w:val="single"/>
            <w:vertAlign w:val="baseline"/>
          </w:rPr>
          <w:t>https://reclaimthenet.org/apple-google-support-protesters</w:t>
        </w:r>
      </w:hyperlink>
      <w:r>
        <w:rPr>
          <w:rFonts w:ascii="arial" w:eastAsia="arial" w:hAnsi="arial" w:cs="arial"/>
          <w:b w:val="0"/>
          <w:i w:val="0"/>
          <w:strike w:val="0"/>
          <w:noProof w:val="0"/>
          <w:color w:val="000000"/>
          <w:position w:val="0"/>
          <w:sz w:val="20"/>
          <w:u w:val="none"/>
          <w:vertAlign w:val="baseline"/>
        </w:rPr>
        <w:t xml:space="preserve">/ [ 183]: #topheadline [ 184]:            </w:t>
      </w:r>
      <w:hyperlink r:id="rId1899" w:history="1">
        <w:r>
          <w:rPr>
            <w:rFonts w:ascii="arial" w:eastAsia="arial" w:hAnsi="arial" w:cs="arial"/>
            <w:b w:val="0"/>
            <w:i/>
            <w:strike w:val="0"/>
            <w:noProof w:val="0"/>
            <w:color w:val="0077CC"/>
            <w:position w:val="0"/>
            <w:sz w:val="20"/>
            <w:u w:val="single"/>
            <w:vertAlign w:val="baseline"/>
          </w:rPr>
          <w:t>https://summit.news/2020/06/01/communist-chinese-iranian-officials-celebrate-unrest-in-america/</w:t>
        </w:r>
      </w:hyperlink>
      <w:r>
        <w:rPr>
          <w:rFonts w:ascii="arial" w:eastAsia="arial" w:hAnsi="arial" w:cs="arial"/>
          <w:b w:val="0"/>
          <w:i w:val="0"/>
          <w:strike w:val="0"/>
          <w:noProof w:val="0"/>
          <w:color w:val="000000"/>
          <w:position w:val="0"/>
          <w:sz w:val="20"/>
          <w:u w:val="none"/>
          <w:vertAlign w:val="baseline"/>
        </w:rPr>
        <w:t xml:space="preserve"> [ 185]: #topheadline [ 186]:            </w:t>
      </w:r>
      <w:hyperlink r:id="rId1900" w:history="1">
        <w:r>
          <w:rPr>
            <w:rFonts w:ascii="arial" w:eastAsia="arial" w:hAnsi="arial" w:cs="arial"/>
            <w:b w:val="0"/>
            <w:i/>
            <w:strike w:val="0"/>
            <w:noProof w:val="0"/>
            <w:color w:val="0077CC"/>
            <w:position w:val="0"/>
            <w:sz w:val="20"/>
            <w:u w:val="single"/>
            <w:vertAlign w:val="baseline"/>
          </w:rPr>
          <w:t>https://www.bbc.com/news/world-asia-china-52877411</w:t>
        </w:r>
      </w:hyperlink>
      <w:r>
        <w:rPr>
          <w:rFonts w:ascii="arial" w:eastAsia="arial" w:hAnsi="arial" w:cs="arial"/>
          <w:b w:val="0"/>
          <w:i w:val="0"/>
          <w:strike w:val="0"/>
          <w:noProof w:val="0"/>
          <w:color w:val="000000"/>
          <w:position w:val="0"/>
          <w:sz w:val="20"/>
          <w:u w:val="none"/>
          <w:vertAlign w:val="baseline"/>
        </w:rPr>
        <w:t xml:space="preserve"> [ 187]: #topheadline [ 188]:            </w:t>
      </w:r>
      <w:hyperlink r:id="rId1901" w:history="1">
        <w:r>
          <w:rPr>
            <w:rFonts w:ascii="arial" w:eastAsia="arial" w:hAnsi="arial" w:cs="arial"/>
            <w:b w:val="0"/>
            <w:i/>
            <w:strike w:val="0"/>
            <w:noProof w:val="0"/>
            <w:color w:val="0077CC"/>
            <w:position w:val="0"/>
            <w:sz w:val="20"/>
            <w:u w:val="single"/>
            <w:vertAlign w:val="baseline"/>
          </w:rPr>
          <w:t>https://www.dailymail.co.uk/news/article-8375361/Student-activist-Drew-Pavlou-suspended-UQ-attacked-Chinese-state-media.html</w:t>
        </w:r>
      </w:hyperlink>
      <w:r>
        <w:rPr>
          <w:rFonts w:ascii="arial" w:eastAsia="arial" w:hAnsi="arial" w:cs="arial"/>
          <w:b w:val="0"/>
          <w:i w:val="0"/>
          <w:strike w:val="0"/>
          <w:noProof w:val="0"/>
          <w:color w:val="000000"/>
          <w:position w:val="0"/>
          <w:sz w:val="20"/>
          <w:u w:val="none"/>
          <w:vertAlign w:val="baseline"/>
        </w:rPr>
        <w:t xml:space="preserve"> [ 189]: #topheadline [ 190]:            </w:t>
      </w:r>
      <w:hyperlink r:id="rId1902" w:history="1">
        <w:r>
          <w:rPr>
            <w:rFonts w:ascii="arial" w:eastAsia="arial" w:hAnsi="arial" w:cs="arial"/>
            <w:b w:val="0"/>
            <w:i/>
            <w:strike w:val="0"/>
            <w:noProof w:val="0"/>
            <w:color w:val="0077CC"/>
            <w:position w:val="0"/>
            <w:sz w:val="20"/>
            <w:u w:val="single"/>
            <w:vertAlign w:val="baseline"/>
          </w:rPr>
          <w:t>https://www.dailymail.co.uk/news/article-8374817/Some-Australias-beloved-chocolates-including-Snickers-Maltesers-CHINA.html</w:t>
        </w:r>
      </w:hyperlink>
      <w:r>
        <w:rPr>
          <w:rFonts w:ascii="arial" w:eastAsia="arial" w:hAnsi="arial" w:cs="arial"/>
          <w:b w:val="0"/>
          <w:i w:val="0"/>
          <w:strike w:val="0"/>
          <w:noProof w:val="0"/>
          <w:color w:val="000000"/>
          <w:position w:val="0"/>
          <w:sz w:val="20"/>
          <w:u w:val="none"/>
          <w:vertAlign w:val="baseline"/>
        </w:rPr>
        <w:t xml:space="preserve"> [ 191]: #topheadline [ 192]:            </w:t>
      </w:r>
      <w:hyperlink r:id="rId1903" w:history="1">
        <w:r>
          <w:rPr>
            <w:rFonts w:ascii="arial" w:eastAsia="arial" w:hAnsi="arial" w:cs="arial"/>
            <w:b w:val="0"/>
            <w:i/>
            <w:strike w:val="0"/>
            <w:noProof w:val="0"/>
            <w:color w:val="0077CC"/>
            <w:position w:val="0"/>
            <w:sz w:val="20"/>
            <w:u w:val="single"/>
            <w:vertAlign w:val="baseline"/>
          </w:rPr>
          <w:t>https://www.dailymail.co.uk/news/article-8375483/Thousands-New-Zealanders-flood-streets-Black-Lives-Matter-rally-support-George-Floyd.html</w:t>
        </w:r>
      </w:hyperlink>
      <w:r>
        <w:rPr>
          <w:rFonts w:ascii="arial" w:eastAsia="arial" w:hAnsi="arial" w:cs="arial"/>
          <w:b w:val="0"/>
          <w:i w:val="0"/>
          <w:strike w:val="0"/>
          <w:noProof w:val="0"/>
          <w:color w:val="000000"/>
          <w:position w:val="0"/>
          <w:sz w:val="20"/>
          <w:u w:val="none"/>
          <w:vertAlign w:val="baseline"/>
        </w:rPr>
        <w:t xml:space="preserve"> [ 193]: #topheadline [ 194]:            </w:t>
      </w:r>
      <w:hyperlink r:id="rId1904" w:history="1">
        <w:r>
          <w:rPr>
            <w:rFonts w:ascii="arial" w:eastAsia="arial" w:hAnsi="arial" w:cs="arial"/>
            <w:b w:val="0"/>
            <w:i/>
            <w:strike w:val="0"/>
            <w:noProof w:val="0"/>
            <w:color w:val="0077CC"/>
            <w:position w:val="0"/>
            <w:sz w:val="20"/>
            <w:u w:val="single"/>
            <w:vertAlign w:val="baseline"/>
          </w:rPr>
          <w:t>https://disrn.com/news/congo-health-minister-confirms-new-ebola-outbreak</w:t>
        </w:r>
      </w:hyperlink>
      <w:r>
        <w:rPr>
          <w:rFonts w:ascii="arial" w:eastAsia="arial" w:hAnsi="arial" w:cs="arial"/>
          <w:b w:val="0"/>
          <w:i w:val="0"/>
          <w:strike w:val="0"/>
          <w:noProof w:val="0"/>
          <w:color w:val="000000"/>
          <w:position w:val="0"/>
          <w:sz w:val="20"/>
          <w:u w:val="none"/>
          <w:vertAlign w:val="baseline"/>
        </w:rPr>
        <w:t xml:space="preserve"> [ 195]: #topheadline [ 196]:            </w:t>
      </w:r>
      <w:hyperlink r:id="rId1905" w:history="1">
        <w:r>
          <w:rPr>
            <w:rFonts w:ascii="arial" w:eastAsia="arial" w:hAnsi="arial" w:cs="arial"/>
            <w:b w:val="0"/>
            <w:i/>
            <w:strike w:val="0"/>
            <w:noProof w:val="0"/>
            <w:color w:val="0077CC"/>
            <w:position w:val="0"/>
            <w:sz w:val="20"/>
            <w:u w:val="single"/>
            <w:vertAlign w:val="baseline"/>
          </w:rPr>
          <w:t>https://www.upi.com/Top_News/US/2020/06/01/US-to-send-2M-doses-of-hydroxychloroquine-to-Brazil/9641590996709/</w:t>
        </w:r>
      </w:hyperlink>
      <w:r>
        <w:rPr>
          <w:rFonts w:ascii="arial" w:eastAsia="arial" w:hAnsi="arial" w:cs="arial"/>
          <w:b w:val="0"/>
          <w:i w:val="0"/>
          <w:strike w:val="0"/>
          <w:noProof w:val="0"/>
          <w:color w:val="000000"/>
          <w:position w:val="0"/>
          <w:sz w:val="20"/>
          <w:u w:val="none"/>
          <w:vertAlign w:val="baseline"/>
        </w:rPr>
        <w:t xml:space="preserve"> [ 197]: #topheadline [ 198]:            </w:t>
      </w:r>
      <w:hyperlink r:id="rId1906" w:history="1">
        <w:r>
          <w:rPr>
            <w:rFonts w:ascii="arial" w:eastAsia="arial" w:hAnsi="arial" w:cs="arial"/>
            <w:b w:val="0"/>
            <w:i/>
            <w:strike w:val="0"/>
            <w:noProof w:val="0"/>
            <w:color w:val="0077CC"/>
            <w:position w:val="0"/>
            <w:sz w:val="20"/>
            <w:u w:val="single"/>
            <w:vertAlign w:val="baseline"/>
          </w:rPr>
          <w:t>https://www.breitbart.com/europe/2020/06/01/former-aussie-pm-migrant-boats-keep-coming-uk-lets-them-stay/</w:t>
        </w:r>
      </w:hyperlink>
      <w:r>
        <w:rPr>
          <w:rFonts w:ascii="arial" w:eastAsia="arial" w:hAnsi="arial" w:cs="arial"/>
          <w:b w:val="0"/>
          <w:i w:val="0"/>
          <w:strike w:val="0"/>
          <w:noProof w:val="0"/>
          <w:color w:val="000000"/>
          <w:position w:val="0"/>
          <w:sz w:val="20"/>
          <w:u w:val="none"/>
          <w:vertAlign w:val="baseline"/>
        </w:rPr>
        <w:t xml:space="preserve"> [ 199]: #topheadline [ 200]:            </w:t>
      </w:r>
      <w:hyperlink r:id="rId1907" w:history="1">
        <w:r>
          <w:rPr>
            <w:rFonts w:ascii="arial" w:eastAsia="arial" w:hAnsi="arial" w:cs="arial"/>
            <w:b w:val="0"/>
            <w:i/>
            <w:strike w:val="0"/>
            <w:noProof w:val="0"/>
            <w:color w:val="0077CC"/>
            <w:position w:val="0"/>
            <w:sz w:val="20"/>
            <w:u w:val="single"/>
            <w:vertAlign w:val="baseline"/>
          </w:rPr>
          <w:t>https://voiceofeurope.com/2020/06/france-thousands-of-illegal-migrants-demonstrate-in-paris-video/</w:t>
        </w:r>
      </w:hyperlink>
      <w:r>
        <w:rPr>
          <w:rFonts w:ascii="arial" w:eastAsia="arial" w:hAnsi="arial" w:cs="arial"/>
          <w:b w:val="0"/>
          <w:i w:val="0"/>
          <w:strike w:val="0"/>
          <w:noProof w:val="0"/>
          <w:color w:val="000000"/>
          <w:position w:val="0"/>
          <w:sz w:val="20"/>
          <w:u w:val="none"/>
          <w:vertAlign w:val="baseline"/>
        </w:rPr>
        <w:t xml:space="preserve"> [ 201]: #topheadline [ 202]:            </w:t>
      </w:r>
      <w:hyperlink r:id="rId1908" w:history="1">
        <w:r>
          <w:rPr>
            <w:rFonts w:ascii="arial" w:eastAsia="arial" w:hAnsi="arial" w:cs="arial"/>
            <w:b w:val="0"/>
            <w:i/>
            <w:strike w:val="0"/>
            <w:noProof w:val="0"/>
            <w:color w:val="0077CC"/>
            <w:position w:val="0"/>
            <w:sz w:val="20"/>
            <w:u w:val="single"/>
            <w:vertAlign w:val="baseline"/>
          </w:rPr>
          <w:t>https://voiceofeurope.com/2020/06/greece-police-injured-in-anti-migrant-riot-fence-nearing-completion/</w:t>
        </w:r>
      </w:hyperlink>
      <w:r>
        <w:rPr>
          <w:rFonts w:ascii="arial" w:eastAsia="arial" w:hAnsi="arial" w:cs="arial"/>
          <w:b w:val="0"/>
          <w:i w:val="0"/>
          <w:strike w:val="0"/>
          <w:noProof w:val="0"/>
          <w:color w:val="000000"/>
          <w:position w:val="0"/>
          <w:sz w:val="20"/>
          <w:u w:val="none"/>
          <w:vertAlign w:val="baseline"/>
        </w:rPr>
        <w:t xml:space="preserve"> [ 203]: #topheadline [ 204]:            </w:t>
      </w:r>
      <w:hyperlink r:id="rId1909" w:history="1">
        <w:r>
          <w:rPr>
            <w:rFonts w:ascii="arial" w:eastAsia="arial" w:hAnsi="arial" w:cs="arial"/>
            <w:b w:val="0"/>
            <w:i/>
            <w:strike w:val="0"/>
            <w:noProof w:val="0"/>
            <w:color w:val="0077CC"/>
            <w:position w:val="0"/>
            <w:sz w:val="20"/>
            <w:u w:val="single"/>
            <w:vertAlign w:val="baseline"/>
          </w:rPr>
          <w:t>https://voiceofeurope.com/2020/06/greece-229-illegal-migrants-land-on-lesvos-in-may/</w:t>
        </w:r>
      </w:hyperlink>
      <w:r>
        <w:rPr>
          <w:rFonts w:ascii="arial" w:eastAsia="arial" w:hAnsi="arial" w:cs="arial"/>
          <w:b w:val="0"/>
          <w:i w:val="0"/>
          <w:strike w:val="0"/>
          <w:noProof w:val="0"/>
          <w:color w:val="000000"/>
          <w:position w:val="0"/>
          <w:sz w:val="20"/>
          <w:u w:val="none"/>
          <w:vertAlign w:val="baseline"/>
        </w:rPr>
        <w:t xml:space="preserve"> [ 205]: #topheadline [ 206]:            </w:t>
      </w:r>
      <w:hyperlink r:id="rId1910" w:history="1">
        <w:r>
          <w:rPr>
            <w:rFonts w:ascii="arial" w:eastAsia="arial" w:hAnsi="arial" w:cs="arial"/>
            <w:b w:val="0"/>
            <w:i/>
            <w:strike w:val="0"/>
            <w:noProof w:val="0"/>
            <w:color w:val="0077CC"/>
            <w:position w:val="0"/>
            <w:sz w:val="20"/>
            <w:u w:val="single"/>
            <w:vertAlign w:val="baseline"/>
          </w:rPr>
          <w:t>https://voiceofeurope.com/2020/06/un-doesnt-like-the-terms-wife-or-husband/</w:t>
        </w:r>
      </w:hyperlink>
      <w:r>
        <w:rPr>
          <w:rFonts w:ascii="arial" w:eastAsia="arial" w:hAnsi="arial" w:cs="arial"/>
          <w:b w:val="0"/>
          <w:i w:val="0"/>
          <w:strike w:val="0"/>
          <w:noProof w:val="0"/>
          <w:color w:val="000000"/>
          <w:position w:val="0"/>
          <w:sz w:val="20"/>
          <w:u w:val="none"/>
          <w:vertAlign w:val="baseline"/>
        </w:rPr>
        <w:t xml:space="preserve"> [ 207]: #topheadline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Pr>
        <w:pStyle w:val="Normal126"/>
      </w:pPr>
    </w:p>
    <w:p>
      <w:pPr>
        <w:pStyle w:val="Normal126"/>
        <w:ind w:left="200"/>
        <w:sectPr>
          <w:type w:val="continuous"/>
          <w:pgMar w:top="840" w:right="1000" w:bottom="840" w:left="1000" w:header="400" w:footer="400"/>
          <w:pgNumType w:fmt="decimal"/>
          <w:cols w:space="720"/>
        </w:sectPr>
      </w:pPr>
      <w:r>
        <w:br/>
      </w:r>
      <w:r>
        <w:pict>
          <v:line id="_x0000_s1460"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911"/>
          <w:headerReference w:type="default" r:id="rId1912"/>
          <w:footerReference w:type="even" r:id="rId1913"/>
          <w:footerReference w:type="default" r:id="rId1914"/>
          <w:headerReference w:type="first" r:id="rId1915"/>
          <w:footerReference w:type="first" r:id="rId1916"/>
          <w:pgSz w:w="12240" w:h="15840"/>
          <w:pgMar w:top="840" w:right="1000" w:bottom="840" w:left="1000" w:header="400" w:footer="400"/>
          <w:pgNumType w:fmt="decimal"/>
          <w:cols w:space="720"/>
          <w:titlePg w:val="0"/>
        </w:sectPr>
      </w:pPr>
    </w:p>
    <w:p>
      <w:pPr>
        <w:pStyle w:val="Normal127"/>
      </w:pPr>
    </w:p>
    <w:p>
      <w:pPr>
        <w:pStyle w:val="Normal127"/>
      </w:pPr>
      <w:r>
        <w:pict>
          <v:shape id="_x0000_i1461" type="#_x0000_t75" alt="LexisNexis®" style="width:147.75pt;height:30pt">
            <v:imagedata r:id="rId18" o:title=""/>
          </v:shape>
        </w:pict>
      </w:r>
      <w:r>
        <w:cr/>
      </w:r>
    </w:p>
    <w:p>
      <w:pPr>
        <w:pStyle w:val="Heading1125"/>
        <w:keepNext w:val="0"/>
        <w:spacing w:after="200" w:line="340" w:lineRule="atLeast"/>
        <w:ind w:left="0" w:right="0" w:firstLine="0"/>
        <w:jc w:val="center"/>
      </w:pPr>
      <w:hyperlink r:id="rId1917" w:history="1">
        <w:r>
          <w:rPr>
            <w:rFonts w:ascii="arial" w:eastAsia="arial" w:hAnsi="arial" w:cs="arial"/>
            <w:b/>
            <w:i/>
            <w:strike w:val="0"/>
            <w:color w:val="0077CC"/>
            <w:sz w:val="28"/>
            <w:u w:val="single"/>
            <w:vertAlign w:val="baseline"/>
          </w:rPr>
          <w:t>Far-right extremist groups thriving in N.B.: researcher; Hate groups in New Brunswick</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Gleaner (New Brunswick)</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7"/>
        <w:keepNext w:val="0"/>
        <w:spacing w:after="0" w:line="240" w:lineRule="atLeast"/>
        <w:ind w:right="0"/>
        <w:jc w:val="both"/>
      </w:pPr>
      <w:bookmarkStart w:id="255" w:name="Bookmark_127"/>
      <w:bookmarkEnd w:id="255"/>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Gleaner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NEWS; Pg. A1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Bowie, The Daily Gleaner (Fredericton)</w:t>
      </w:r>
    </w:p>
    <w:p>
      <w:pPr>
        <w:pStyle w:val="Normal127"/>
        <w:keepNext/>
        <w:spacing w:before="240" w:after="0" w:line="340" w:lineRule="atLeast"/>
        <w:ind w:left="0" w:right="0" w:firstLine="0"/>
        <w:jc w:val="left"/>
      </w:pPr>
      <w:bookmarkStart w:id="256" w:name="Body_125"/>
      <w:bookmarkEnd w:id="256"/>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62" style="position:absolute;z-index:25193369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GLEANER More than a dozen far-right extremist groups have a presence in Atlantic Canada, and the most active members are in New Brunswick, says a researcher at the University of New Brunswick.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Sociology professor David Hofmann has been studying terrorism and hate groups throughout his career, and is currently looking into the activities of at least 18 far-right, anti-immigration groups operating in Atlantic Canada.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list includes the Ku Klux Klan, Blood And Honour (Club 28) -an organization listed as a terrorist group by the federal government -and Canadian self-proclaimed "ultranationalist" group Storm Alliance, who he said all have representatives in this part of the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also suggests New Brunswick has more openly active members of these groups than any other Atlantic Canadian province.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Hofmann, a research fellow at UNB's Gregg Centre for the Study of War and Society and the Canadian Institute for Cybersecurity, said there are at least 30 members of various groups in New Brunswick -more than the 24 individuals his team could track in Nova Scotia, 10 in Newfoundland and Labrador and seven in Prince Edward Island.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Brunswick, according to our data, boasts the highest number of active known members, and the highest number of active groups, despite having roughly 250,000 [fewer] people than Nova Scotia,"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working with other researchers across Canada -including Barbara Perry, of the Ontario University Institute of Technology, and Ryan Scrivens, of Michigan State University. Both are considered experts in tracking far-right extremism in North America.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Hofmann and several graduate students have begun scanning opensource documents -everything from media reports to court filings -to collect information on incidents and activities between Jan. 1, 2000 and Dec. 31, 2019.</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they've found 161 examples of recruitment rallies, property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postering campaigns, group meetings, harassment cases, and violent acts, Hofmann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75 incidents took place in Nova Scotia, 69 in New Brunswick, nine in Prince Edward Island, and eight in Newfoundland and Labrador.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these are the most public examples, he said, it's likely that many more incidents have gone unnoticed.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only really scratched the surface,"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an unarmed black man, George Floyd, as he was being arrested by Minneapolis police, has sparked outrage and civil unrest across the United States, and has highlighted systemic racism in that country. But support protests for Black Lives Matter in Canada, including in New Brunswick, have had their own troubles.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Moncton, a 47-year-old man was arrested for inciting hatred and assault after he allegedly yelled racial slurs and tossed items from a balcony during Monday's anti-racism march.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Brynn Trofimuk, a graduate student who's been working on the project with Hofmann, said a recent crackdown on hate speech on Facebook and Twitter has forced some groups to move their activities into darker corners of the web.</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of the groups that we found, initially, now you go back and try to click on the links and you see the profiles have been taken down," she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Trofimuk said it was through a Facebook post that she learned Blood And Honour (Club 28) held an event called a "camp out" in New Brunswick in July 2018.</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Brunswick presence. But the issue is finding that New Brunswick presence," she said. "They are around. But how big or how small is debatable."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that group was added to a Government of Canada list of terrorist organizations.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Townsend, a spokesperson for the Canadian Security Intelligence Service (CSIS), said there are many definitions of far-right extremist groups, but typically they refer to those that spread hatred and fear.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individuals and groups cultivate grievances on issues as varied as gender, race, religion, sexual orientation and immigration. Rather than openly promoting outright violence, those holding far-right views often attempt to create an online culture of fear, hatred and mistrust by exploiting real or imagined concerns when addressing an online audience,"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they attempt to legitimize their beliefs and move from the fringes of society to the mainstream."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a 2014 shooting in Moncton, during which a lone gunman targeted police officers, shooting five and killing three.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conspiracy to carry out a mass shooting at the Halifax Shopping Centre in 2015 -an incident foiled by police with help from a tipster.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 smaller scale, there have been multiple incidents of racially divisive postering campaigns -including one incident in 2018 on UNB's Fredericton campus. A group called the National Socialist Canadian Labour Revival Party took credit for the posters in a social media post, threatening more to come, but they've not been heard from since.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indicated it is taking these groups seriously.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 a speech to the United Nations Security Council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then-Foreign Affairs Minister Chrystia Freeland listed white-supremacism and Islamophobia as some of "the gravest terrorist threats" facing the world today.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"Neo-Nazis, white supremacists, 'incels,'nativists and radical anti-globalists who resort to violent acts are a threat to the stability of my country and countries around the world," she said on March 28, 2019.</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need to be at the top of our agenda when we talk about confronting terrorism."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New Zealand mosque shooting last March, Prime Minister Justin Trudeau told the House of Commons that Canada was stepping up "investigations into groups that spread hate propaganda, including white-supremacist and neo-Nazi groups."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groups listed in Hofmann's research say they deserve to be there.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Gallant, the Salisbury-based founder and president of the Northern Guard, labelled as a right-wing extremist entity by Hofmann and the activist group Canadian Anti-Hate Network, said people have the wrong idea about his club.</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he founded the group in 2017, and it now boasts roughly 800 members in six countries -with claims there are 100 in New Brunswick alone.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that word, 'right-wing,'" he said. "I don't consider [our group] right-wing, or especially 'extremist.'" He said the Northern Guard is a community service club -though one that is against illegal immigration, and that is politically more aligned with conservative ideology.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the group is opposed to violence.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support Trudeau. We don't. And I don't really think he's doing a good job,"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guys make threats on him on our pages and I've removed them. We've had guys with the RCMP show up because they've seen threats on him. And I've made statements: 'I don't want nothing to happen to this guy. If you want him out of office, you [expletive] go out and vote.'That's the only way to do it. I don't wish any harm to him. I just think he's doing a bad job."</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denies his group is comprised of racists, or that it exists to spread bigoted views. But he admits some white-power clubs have contacted the Northern Guard multiple times about collaborating or merging.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have a lot of those guys reach out in that world, let's say, the KKK, Blood And Honour -they all tried to get with us and I denied all of them,"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them in there. We're not white-supremacist."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photo that caused a stir during last year's federal election campaign, members of the Northern Guard were photographed with People's Party of Canada leader Maxime Bernier. One member was depicted flashing a hand gesture similar to an OK sign that's been co-opted as a white-power symbol for extremist groups. In several photos online, Gallant himself can be seen flashing that hand gesture.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he's not using it for any racist purposes.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ever play punch-buggy? That's what it is," he said, referencing a children's game where if a person is caught looking at a circle made with someone's hand, they receive a punch in the arm.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it for a joke with a bunch of people that I know ... To me, it's not a racist symbol. Somebody made it racist."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Balgord, an investigative journalist and the executive director of the Canadian Anti-Hate Network, an affiliate of the Canadian Network for Research on Terrorism, Security and Society, said it's common for groups like the Northern Guard to publicly deny extremist views they may prefer to keep quiet.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concerned about Northern Guard organizing a terrorist attack? Not particularly. Am I concerned about them causing violence at demonstrations? Yes, very much so,"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Storm Alliance also denied it was an extremist, anti-immigrant organization, but also noted the group was one of the first to organize protests at the Roxham Road border-crossing in Quebec.</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focus is to denounce unfair immigration policies and mismanagement of Canadian borders," said Nancy Sirois, president of Storm Alliance, in a message sent online.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management and resources put in place by the authorities was and still is a big concern to us. Storm Alliance has never targeted individuals. We are a political movement aiming their effort at exposing a deficient government."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Gleaner attempted to obtain comment from other clubs listed in this story, but the paper could not find contacts willing to speak on behalf of those organizations.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Galloway, a once-prominent member of Canada's white-power movement in British Columbia, who has since left his life with extremist clubs behind, now works with the Canadian Network for Research on Terrorism Security and Society.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far-right groups often try to hide their most extreme views.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be secretive, he said, and they may purposefully present themselves as being about one cause, while having other, more sinister motives that would only be discussed in private.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be very sophisticated," he said. !@COPYRIGHT=© 2020 The Daily Gleaner (Fredericton)</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63" style="position:absolute;z-index:25193472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hardcopy for photo);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27"/>
      </w:pPr>
    </w:p>
    <w:p>
      <w:pPr>
        <w:pStyle w:val="Normal127"/>
        <w:ind w:left="200"/>
        <w:sectPr>
          <w:type w:val="continuous"/>
          <w:pgMar w:top="840" w:right="1000" w:bottom="840" w:left="1000" w:header="400" w:footer="400"/>
          <w:pgNumType w:fmt="decimal"/>
          <w:cols w:space="720"/>
        </w:sectPr>
      </w:pPr>
      <w:r>
        <w:br/>
      </w:r>
      <w:r>
        <w:pict>
          <v:line id="_x0000_s1464"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128"/>
      </w:pPr>
    </w:p>
    <w:p>
      <w:pPr>
        <w:pStyle w:val="Normal128"/>
      </w:pPr>
      <w:r>
        <w:pict>
          <v:shape id="_x0000_i1465" type="#_x0000_t75" alt="LexisNexis®" style="width:147.75pt;height:30pt">
            <v:imagedata r:id="rId18" o:title=""/>
          </v:shape>
        </w:pict>
      </w:r>
      <w:r>
        <w:cr/>
      </w:r>
    </w:p>
    <w:p>
      <w:pPr>
        <w:pStyle w:val="Heading1126"/>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President Trump Ignored Warnings From Health Experts; FBI Released Updates On Bubba Wallace's Case; NASCAR Driver Bubba Wallace Talks About Noose Investigations; Anthony Fauci: Next Two Weeks Critical As Number Of Cases Surge; Half Of U.S. States Show Spikes In Coronavirus Cases; At Least 17 Ohio High School Students Test Positive For Coronavirus After A Trip to Myrtle Beach, SC; President Trump Uses Racist Term To Describe Coronavirus Again. Aired 10-11p ET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Tonight 10:00 PM EST</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28"/>
        <w:keepNext w:val="0"/>
        <w:spacing w:after="0" w:line="240" w:lineRule="atLeast"/>
        <w:ind w:right="0"/>
        <w:jc w:val="both"/>
      </w:pPr>
      <w:bookmarkStart w:id="257" w:name="Bookmark_128"/>
      <w:bookmarkEnd w:id="257"/>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6614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Lemon, Chris Cuomo, Randi Kaye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Bubba Wallace, Leana Wen, Erin Bromage, Robert Sproul</w:t>
      </w: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 Trump said during his speech in Arizona that mail-in voting should not be allowed because results will be questionable. A majority of attendees of President Trump's rally both in Tulsa, Oklahoma and in Arizona did not wear masks despite repeated warning from health experts about the risk involved for not wearing one. The FBI investigating the case on Bubba Wallace say that the NASCAR driver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Belmont County, Ohio had reduced rate to zero, but now, 17 students are in quarantine and contact tracing underway.</w:t>
      </w:r>
    </w:p>
    <w:p>
      <w:pPr>
        <w:pStyle w:val="Normal128"/>
        <w:keepNext/>
        <w:spacing w:before="240" w:after="0" w:line="340" w:lineRule="atLeast"/>
        <w:ind w:left="0" w:right="0" w:firstLine="0"/>
        <w:jc w:val="left"/>
      </w:pPr>
      <w:bookmarkStart w:id="258" w:name="Body_126"/>
      <w:bookmarkEnd w:id="258"/>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66" style="position:absolute;z-index:25193676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[22:00:00]</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All right. Thank you for watching. "CNN TONIGHT" with D. Lemon starts right 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That's it, no closing argument. No, nothing.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What's better than you. And I can't do better than Ken Burns.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ken Burns is great. Ken Burns is right. There -- of course there's always overcorrection in everything. The pendulum swings and then it comes back. The question is we should be looking out for the people who keep trying to make excuses about, well, is this, are we going too far. Are we doing this?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will go too far and we'll come back. And you have to remember that for hundreds of years people as he said had a foot or knee on their neck. So, you have to allow for imperfection. Because that's what happens. That's just what we do.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necessarily agree. I don't think anyone agrees with the destroying of property. But you can certainly understand the sentiment about how offensive it is to see some of those statues and symbols still up in your face every day when you know what they mean to you.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That last part is the key for people like me, my brother.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Which is, as a friend of mine said the other day, you got to take the cotton out of your ears and shove it in your mouth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Listen.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 when you're in my position. Because I've been looking at these statues for a long time. Did you see the museum of Natural History?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 never saw it the way I do 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Well, that's good for you. That thing on your face. You're on TV.</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Do your show.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But you're on television why don't you just do what everybody else does. Just buy a sports car, buddy.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How about that thing in the middle of your face, known as your mouth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Just buy a sports car.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Where a lot more offensive than anything on 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got an extra razor in my office in my office if you need 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Yes.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 sir. I'll see you soon.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I'll see you.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This is CNN TONIGHT. I'm Don Lemon.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we cannot stop holding the president accountable. Accountable for his racism, his incompetent dangerous handling of the coronavirus. For his hypocrisy. So here we go.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121,000 Americans dead right now. More than 121,000. Coronavirus hot spots flaring up across the south and west. And the president travels to Arizona one of those hot spots and instead of empathy, instead of modeling lifesaving behavior by wearing a mask, he just doubles down on the same old racist slur.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OF AMERICA: It's got all different names. Wuhan. Wuhan was catching on. Coronavirus. Right? Kung flu. Yes.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CHEERING)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Kung flu.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As I always say, and they cheered and they cheered. It's racist. It is. Kung flu is racist. Plain and simple. And just like he did in that rally in Tulsa on Saturday night, the president just tossed it out just to get a reaction from the crowd.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worked. As I said, they cheered. A crowd of young supporters cheering a racist slur in a church. In a church. How's that for Christian behavior? Only a handful of people wearing masks even though Phoenix requires them indoors within six feet of others. And the risk is very real.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today setting a single day record with more than 3,500 new cases, 42 deaths reported. Dr. Anthony Fauci saying the next few weeks will be critical in states like Arizona.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FAUCI, DIRECTOR, NATIONAL INSTITUTE OF ALLERGY AND INFECTIOUS DISEASES: The next couple of weeks is are going to be critical in our ability to address those surgings that we're seeing in Florida, in Texas, in Arizona and in other states. They're not the only ones that are having a difficulty. As we get into the fall and winter.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that we need to do is to try as best as possible to get the complete outbreak under control. So that everything is at such a low level that when there are cases that come up, you can contain them as opposed to mitigating, we essentially chasing after a forest fire.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the president ignoring the science, ignoring the facts. But he cannot ignore what is happening in this country.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[22:05:07]</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CDC director, Dr. Robert Redford (Ph).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REDFIELD, DIRECTOR, CENTERS FOR DISEASE CONTROL AND PREVENTION: We've all done the best that we can do to tackle this virus. And the reality is it brought this nation to its knees.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Redfield. Pardon me. The reality is it didn't have to be this way. We didn't have to have more than 120,000 Americans die with the virus still raging. We could have listened to the experts when everyone was saying listen to the experts. Downplaying it. It was a hoax. Even still. Closer to the 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go away, haven't heard from the Coronavirus Task Force in weeks. But experts like Dr. Fauci with this very simple straightforward advice today.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Plan a, don't go in a crowd. Plan b, if you do, make sure you wear a mask. (END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That is advice that this crowd obsessed non-mask wearing president is ignoring. I guess you can't expect him to actually listen to experts like Dr. Fauci. The president hasn't spoken to him, like I said, in two and a half weeks. That's according to Fauci.</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same thing from other members of the task force who testified on Capitol Hill today. So, the President of the United States is not even bothering to speak to the members of his own task force about the virus that is killing more Americans every single day. The President of the United States.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that. Not even bothering to speak to members of his own task force. About a virus that is killing more and more people every single day. Does that appear to be a priority? He hasn't spoken to someone in two and a half weeks. Are they a priority?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contradicting his White House insisting that he wasn't kidding. He was not kidding when he said on Saturday that he wanted people to slow down testing.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kid. Let me just tell you. Let me make it clear. We have got the greatest testing program anywhere in the world. We test better than anybody in the world. Our tests are the best in the world and we have the most of them. By having more tests, we find more cases.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 president says nope, he's not kidding about slowing down testing. And now when our lives literally depend on it, we can't believe this president. That's the problem. He has such a problem with the truth that you don't know what to believe.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has a problem with the truth most of the time you don't really believe what they are saying. They are discredited. Discounted. What they say is discredited and discounted because they have no credibility. He has no credibility with the truth. Everything he says is the opposite of what his own experts would tell him. If they could actually talk to him.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just want you -- don't forget, let's not forget that he downplayed this virus for months. He encouraged Americans to take a potentially dangerous drug even taking it himself. Remember? And then he suggested ingesting or you know, you can put it inside the body or maybe through the skin or some other means. Ingesting disinfectant could knock out the virus.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have it under control. It's going to be just fine.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we have it very well under control. We have very little problem in this country at this moment. Five. And those people are all recuperating successfully.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April, you know in theory, when it gets a little warmer it miraculously goes away.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which is very well under control in our country.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down, not up. We're going very substantially down, not up. When you have 15 people and the 15 within a couple of days is going to be down to close to zero. That's a pretty good job we've done.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a great job with it. And it will go away. Just stay calm. It will go away.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doctors say it will wash through. It will flow through.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accurate, I think you're going to find in a number of weeks.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[22:09:58]</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FDA also gave emergency authorization for hydroxychloroquine. And I say it, what do you have to lose? I'll say it again, what do you have to lose? Take it. It will be wonderful. It will be so beautiful. It will be a gift from heaven if it works.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supposing you brought the light inside the body in which you can do either through the skin or in some other way. And I think you said you're going to test that too? Sounds interesting.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We'll get the right folks who could.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Right. And then I see the disinfectant where knocks it out in a minute. One minute. And is there a way we can do something like that by injection inside or almost a cleaning. Because you see it gets in the lungs.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Can you believe the president of the United States actually said that last bit? Well, all of it but especially that last bit. Knocks it out in a minute and cleaning inside the body. Cleaning the lungs. He thought he was being smart right there.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relented and said I was being sarcastic. That wasn't sarcasm. That was real. This is a president who won't listen to the experts. But the former President Barack Obama has something to say about that. At a socially distanced fundraiser tonight for his vice president who is Joe Biden.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OF THE UNITED STATES OF AMERICA: We have to listen to public health experts and we're back to Fauci, you know, who is having testify and then see his advice flouted by the person he's working for. We've got to pay attention to what the public health experts say when it comes to this campaign season.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God, polar opposites. Polar opposites. Leadership, hubris. Leadership, arrogance.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the campaign season, as voters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Kentucky went to the polls today in a preview of the most consequential election of our lives in November the president is making it clear that he doesn't want you to be able to vote by mail in the middle of a pandemic.</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Democrats are also trying to rig the election by sending out tens of millions of mail-in ballots using the China virus as the excuse for allowing people not to go to the polls.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we have a virus coming. We have to send -- think of it. California. He's going to be sending out millions and millions of ballots. Well, where are they going? Where are these ballots going? Who's getting them? Who is not getting them? A little section that's Republican.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be stolen from mail boxes as they get put in by the mailman? Will they be taken from the mailman and the mailwomen?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be forged? Who is signing them? Who is signing them? What are they, sign at a kitchen table and sent 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be counterfeited by groups inside our nation? Will they be counterfeited maybe by the millions by foreign powers who don't want to see Trump win because nobody has been tougher on trade or making our country great again? Nobody.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Who is getting them? Who is getting them? Standby, I'm going to tell you who's getting them. But it's no surprise that makes absolutely no sense. What he's saying. It's interesting that this president has all worked up about non-existent foreign interference with mail-in ballots.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didn't care at all about the real election interference by Russia to help him, Donald Trump, and to hurt Hillary Clinton. Interesting. But yes, this president would rather have you risk your health in the middle o a pandemic than risk losing the election. He doesn't want you to be able to vote by mail.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he's asked in that who's getting the ballot? Who's getting them? Well, he is. And a bunch of other people. He has voted. He voted absentee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2018 and in Florida's primary in March. That's voting by mail by the way.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the only one in this administration to go by the old do as I say, not as I do rule. Here's what the Washington Post is reporting, that the Attorney General Bill Barr voted absentee in 2019 and 2012.</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[22:15:04]</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who's getting them? Vice President Mike Pence did the same in 2018. And according to business insider mailed- in a ballot for this year's Indiana primary.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getting the ballots? White House press secretary Kayleigh McEnany voted by mail in Florida eleven times. Who's getting them? Trump campaign manager Brad Parscale voted by mail in 2018. Who's getting them? Ivanka Trump tried to mail-in her vote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in 2017, but she sent it in too late.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getting them, Mr. President? Jared Kushner, your son-in-law requested an absentee ballot but didn't return it. Who's getting them? There's the first lady Melania Trump tried to vote absentee in the same election but didn't sign the envelope.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they're not very good at this whole voting by mail thing. Didn't sign the envelope. Got it in too late. I mean, didn't return it. What's going on over there? Who's getting them.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Human Services Secretary, Alex Azar voted absentee in 2018. Who's getting them? The Commerce Secretary Wilbur Ross voted absentee in Florida, commerce numbers, 15 times.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getting them? The education Secretary, Betsy DeVos has permanent absentee status in Michigan. Who's getting them? Kellyanne Conway voted absentee in New Jersey in 2018.</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I go on? Would you like me to read the definition of hypocrisy? I don't think I have to. I just put it up on the screen for you. All of this is the truth. You can get mad because maybe I'm showing personality and giving you the truth while I'm asking you who's getting them. But this is all the truth.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opinion. No lies detected. Truth. This administration really doesn't want you to be able to vote by mail or mail-in your ballot and the president has already told you why. And I quote, "more truth."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he said. Doesn't -- there it is on your screen if you don't believe me. Doesn't work out well for Republicans. Except for the Republicans in this administration. They can vote by mail. Do as I say, not as I do. They want you to go out and stand in line in the middle of a pandemic. Looking out for you, right? A lot more to come on all of that.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next I'm going to talk with NASCAR driver Bubba Wallace. Speaking out for the very first time since the FBI concluded its investigation and said that he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 cannot wait to speak with you. We're going to do it on the other side of the break. Don't go anywhere.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[22:20:00]</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And we're back. This is big news tonight. It's big news in the FBI's investigation of a noose found in the team garage of NASCAR driver Bubba Wallace. The FBI saying Wallace, the star African- American driver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talk to Bubba Wallace in just a minute. But first I want to get to CNN's Randi Kaye. Randi is here with the very latest on the investigation. Randi, good evening to you. The federal investigation concluded that the noose found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What are you learning?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RANDI KAYE, CNN INVESTIGATIVE REPORTER: Well, there were 15 FBI agents, Don, assigned to this case. They want to get to the bottom of it very quickly. It was a very important issue, a very important case to them. And they determined that this rope that had been found in Bubba Wallace's garage had been in that garage long before that garage was actually assigned to Bubba Wallace.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we have video tonight. Take this -- take a look at this video from 2019. It was on YouTube. It shows a garage door rope fashioned into a noose. And that is in the stall used by Bubba Wallace's race team.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source with firsthand knowledge of the investigation is telling CNN that the noose in that 2019 video is the same noose that Bubba Wallace's team alerted about. That there is just one noose involved in this case.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give you a little bit from the joint statement by the FBI and the U.S. Attorney's Office. It reads in part, the noose found in garage number four was in the garage as early as October 2019. Although the noose is not -- is now known to have been in garage number four in 2019, nobody could have known Mr. Wallace would be assigned to garage number four last week. Don?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Randi Kaye with the latest on the investigation. Randi, thanks for clearing that up. And we appreciate you joining us this evening.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hear now from Bubba Wallace himself. He is back with me tonight. Bubba, good evening to you. I think you have handled this like a champ. And I'm appreciative that you came to speak to us tonight. Because we first talked about the confederate flag on this show and many other issues. So, again, thank you.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much has happened just in the last few hours. A federal investigation shows that this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Talk to me about what's going through your head? How are you feeling right 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[22:25:06]</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hear Bubba. We lost your audio.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I'm sorry.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Talk to me about how you're feeling right 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I'm pissed. I'm mad because people are trying to test my character and the person that I am and my integrity. They're not stealing that away from me but they're just trying to test that.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person, Don, that that doesn't need the fame, doesn't need the hype, doesn't need the media, I could care less. I could give two craps about that. But to sit there and reading, that's my problem, I'm reading too much into it. I'm investing too much time into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Are you reading social media?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 am. I am.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Don, don't, don't, don't.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 know. I know. I've been trying hard not to. And then after tonight I'll probably turn my phone off. Unfortunately, until about 7.30 in the morning when interview start back up again and we (Inaudible), Don, to hear my side of the story and I don't mean to steal your spotlight of the show.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Go 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But my side needs to be heard. I don't know what time it was about 5.30, 6 o'clock on Sunday evening after the race has been called, garages are closed. Crews, my crew was on a plane back to North Carolina. We were -- I was about to go out to dinner with a couple fellow competitors. And we were talking about what time we're going to leave and where we're going.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get a phone call from (Inaudible) I get a phone call from the president Steve Phelps. And it's a phone call, Don, that I'll never forget. It's one of those phone calls where you can automatically tell within the first couple seconds that something is wrong.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immediately made me think of, what did I do? What am I getting suspended for, like, what did I say wrong in an interview? Whatever it was. And so, I'm thinking all the bad things or whatever it could have been that I had done. Whatever I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he's like we need to talk in person. So, I'm OK. So, he walks down on motor home and opens up the door. And the look that he had on his face alerted me in a way that I'll never forget as well. And I'm still thinking like, OK, what did I do, let me know.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mind you I got to the racetrack -- I don't remember what time, 9.30, 10 o'clock and slept all day. Just because that's what we were able to do. Go straight to my motor home. That's the only place where I'm allowed to go. I'm not allowed to be in the garage.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conversation that I had with Steve Phelps was I would say I'm speaking for him -- I would probably say one of the hardest things, if not the hardest thing he's ever had to tell somebody. Tears rolling down his face. Choked up on every word that he was trying to say that the evidence that he brought to me that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committed," quote on quote. And I immediately thought my family was in danger. And so, I was about ready to call my mom and dad and to make sure everybody was OK. But it was in the garage stall and the car was at. And so, I was kind of like taken back and not really comprehending everything. I was just like, what?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way that I was communicating, Steve was communicating to me that everything was going on, it was, it showed that the testament to him and the character that he has and how he's representing the sport. How he wants to stand up for what's right. He's not going to tolerate any racist acts or anything.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stand behind Steve. I stand behind NASCAR. And like they said in their statements if it happened again, it wouldn't change anything. They would do it over again.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But I never seen the noose. I never reported it. Like I said, I was going to dinner.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Let me jump in here, Bubba.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Because no one is accusing you of doing anything wrong. And the knuckle heads who are criticizing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Well, they are.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 you, I should -- no, no, but you can't worry about that. Not anyone with any sense and fair-minded people are not accusing you of doing anything wrong. You were simply reacting to what NASCAR what -- the head of NASCAR told you happened.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listen, this is how I feel about it, OK? And people can think what they want. Did NASCAR get it wrong? No, I shouldn't say that. Did they jump the gun maybe? Yes. But I am extremely happy with what, and I think most Americans are, what NASCAR is doing.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in this environment and I have said it before, this hyper charged environment that we should all cut each other some slack. OK? Because if NASCAR hadn't done the right thing if they didn't act the way they did then people would be criticizing them for moving slowly.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think what they said was we are investigating. And they investigated. And they found out that it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So, did they perhaps act quickly? Yes. Did they get it wrong, somewhat? But I think that people will forgive them for this mistake because of the times that we're 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[22:29:57]</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and I think that you have conducted yourself in -- you know, amazingly. So, I think you should be worried about that. I think that you and NASCAR should pick up from here, go on and continue to do what you are doing. You have the support of all of your team members and NASCAR. And so look at this as something that happens when you are evolving and changing. Everything is not perfect. And I mean that about everyone.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such in a hyper charge environment, with the coronavirus, with racism, with watching people die on television, with seeing confederate flags that were banned. Let's not forget the people out there still feel the way a certain kind of way about you and about that flag. So, I don't think that you should feel badly about what happened.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No, I know. I'm with you on that. I appreciate those words. And you know, you talk about it earlier the people who don't want to hear the truth and -- people that want to know me and want to get to know me, the new fans that had come into sport, I appreciate it. One thing you'll never take away from me is how 100 percent I am. How raw I am. How real I am.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shoot it to you straight each and every time. Because that's how I was brought up and that's what I standby. And in my statement on Sunday night, this will not break me. None of the allegations of being a hoax will break me or tear me down. Or pissed me off absolutely, but that only fuels the competitive drive in me to shut everybody up.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back out of the race track next week in (inaudible) and showcase what I can do behind the wheel under tremendous amounts of B.S. whatever it is you want to say. It won't break me. It won't tear me down. Again, I will stand proud of where I'm 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You are going to continue to be out front, right?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That's it. That's all you have to do.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I mention this when we talk about the flag. Because the reports about the noose came on the same day. So, this is why you can understand somewhat what happened. On the same day that we saw a confederate flag flying over Talladega, that said defund NASCAR.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people were had flags on their trucks and on their cars and they were, you know, in across the street as I understand from the race. Do you think the controversy over that flag issue affected the response to this incident?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 think, I mean, we were worried about as we as a NASCAR was worried about, you know, Talladega. Being there and (inaudible) our fans back in some most passionate fans had gone there. Talladega is one of the best racetracks to go to. We always tell new fans and family and friends that Talladega is one of the races you need to go to just because of the atmosphere. I always love going Talladega.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had that one circled on the radar with everything going around let's just be extra careful. So, absolutely I think you know, that definitely intensified everything that went on. And unfortunate that everything played out the way it did. But you know, there has some parallel to that. For sure.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Have you seen ropes like that hanging from garages? Is that typical?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Don, the image that I have and I have seen of what was hanging in my garage is not a garage pull. I have been racing all my life. We have raced at hundreds of garages. That never had garage pulls like that. So, people that want to call it a garage pull and put out all the videos and photos of knots being in as their evidence. Go ahead. But from the evidence that we have, that I have. It's a straight up noose.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has stated it was a noose over and over again. NASCAR leadership has stated it was a noose. I can confirm that. I actually got evidence of what was hanging in my garage over my car, around my pit crew guys to confirm that it was a noose. And never seen anything like it. It's not something -- I talked to my crew chief about that is said, - said is this something like -- I wanted to make sure we weren't jumping the gun.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said this isn't a knot, this isn't just a regular old what you call it. He's like, Bubba, this isn't something that can be done within a second of just tying a knot and being on the way. This is something that took time.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what are you saying here? Are you saying that you don't believe -- do you believe that it was intended for you in that way? Or are you -- what are you saying 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It was a noose. It was a noose that was whether tied in 2019 or whatever. It was a noose. So it wasn't directed to me. But somebody tied a noose. That's what I'm saying. It was -- it is a noose.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Let me just read from NASCAR here. Listen, we appreciate the FBI's quick and thorough investigation and are thankful to learn that this is -- this was not an intentional racist act against Bubba. We remain steadfast in our commitment to providing a welcoming and inclusive environment for all who love racing. What do you think about that? It seems like NASCAR has your back. But are you worried about the backlash?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[22:35:05]</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Backlash every day. I think we talked about that. Whatever, I'm used to it. But it just stings a little worse when they are trying to test your character like I said earlier and try to take something away from me that's false. But the backlash will always be there. It doesn't matter if we provide 100 percent facts and evidence, photo evidence. People are going to Photoshop and to make me look like the bad person in the day out.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have haters. I will always have the motivators to go out there and to try to dethrone me from the pedals from what I'm on. For all the kids that are watching and want to be in sports, just know that you will automatically become or be put on a pedestal. Whether you like it or not. That's what happens when you have a voice and you have a platform. People are going to try to take that away from you. With all their power. They will lose sleep over making sure you don't succeed. So you have to be strong. Always deep your head on a swivel. And always watch your back. But always stand up for what's right.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OK. So, let me ask you this, because I have felt this before as someone in a position as sometimes the only -- many times the only African-American in the room. And on the job, right. Do you feel like you're getting -- I know you think you know that NASCAR, they say that they are supportive.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feel like you're out there on the ledge by yourself because you're the only one really speaking out? I haven't seen any representatives of NASCAR, bot to be critical of them on televisions or you know -- You know. what I'm saying?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Yes, no, I don't feel alone. I don't. I have had really good conversations with numerous amounts of drivers. Jimmy Johnson, Dalen Earnhardt Jr., Todd Dillon, (inaudible) we actually were running -- we were together but before the race on Monday, and we ended up chatting with each other about right vs. wrong. You know, speaking up, standing up for what's right. And what you feel is right from your heart.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like I said before this isn't about sponsorship. This isn't about race wins, or who you represent. This is about what you feel in your heart. And I feel like there's a ton of support. We have seen everybody come together on Monday there.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of the coolest things that I have ever been able to be a part of. Not saying that I wanted that. But drivers wanted to do that. They wanted to show support of me and you know, now it kind of looks bad, but it doesn't. Because within our hearts they know that it is something that they want to stand up for.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want to say, I was going to put that up if you didn't mentioned it, because this one, I saw it last night I was watching Anderson's show before mine. And I saw what they did. All of the crew rallying around you. And I can tell you that people who don't watch NASCAR, they all saw this. It actually made me tear up. I mean, look at this moment.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Made you tear up. Did you see me? Come on, Don.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I saw you. You lost it. But I think this is warranted. Even without what happened. I think this is, you know, even with what happened today. I think it was warranted. And I think people were happy to see it. And you're making a difference. I actually think NASCAR is making a difference. And I applaud you and them. OK?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Yes. Thank you. I appreciate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Any last words? You're good? You said everything you want to say?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Yeah. I'm pissed but I'm ready to go and we'll be all right. LEMON: Good for you. Bubba, take care. Be safe. Stop reading social media. OK.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I appreciate it. Yeah.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 Dr. Anthony Fauci warning if the U.S. doesn't get control of the coronavirus pandemic by fall, it will be like chasing after a forest fire. But so I just went on and read that. I should say a man of amazing character. People in the situation trying to do the right thing. They got something wrong. Relax. We're all moving in the right direction with this. So, let's see what happens next. Keep moving. Next step. Next step. Continue the conversation. Let's keep going. We'll be right back.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[22:40:00]</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President Trump own experts undercutting his repeated false statements on the coronavirus. CDC Director Dr. Robert Redfield saying that the virus has brought this country to its knees. As Dr. Anthony Fauci warns the next couple of weeks are critical in stopping case surges.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the states in this country now showing spikes in cases compared to this time just last week. Among the worst, Texas, Arizona and Florida. All three reporting thousands of new cases each day.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continues to trend downwards.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to discuss, Dr. Leana Wen, the former Baltimore City Health Commissioner and Erin Bromage, associate professor of biology at the University of Massachusetts Dartmouth. So good to have both of you on. This is frightening. I have to be honest with you. We thought we were going in the right direction. Everybody sitting at home and doing right thing. Being vulnerable. Trying to be safe. Not knowing what to do. And then this.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Dr. Wen, if you look at this map, showing new cases from May 12 to the last time Dr. Fauci testified to compare to today's map, there's so much red. The U.S. is a whole is trending upward with new cases. How quickly could this spiral out of control or is it doing it already?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LEANA WEN, FORMER HEALTH COMMISSIONER, BALTIMORE: It unfortunately, Don, it is already spiraling out of control. When you look at that map from May, we were able to control and contain the virus, because of these shelter in place orders. And you know, Americans sacrificed so much for that to happen. People lost their jobs, kids went out of school. And that was to buy us time. It was to buy us time to increase our testing, contact tracing, isolation capabilities. So that when we reopened we would be able to contain the virus as much as we can.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unfortunately we reopened too soon. We reopened also in not the safest way possible. And now we're seeing these surges all across the country. Basically we are back to where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back in March. Except that this time I don't think that there is the political will and the public support to have these shut downs to be able to control this virus from really surging out of control.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[22:45:07]</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And that was the thing. You know, don't open up too soon. Follow the guidelines. Take it slowly, right. Keep distancing. But, people moved too fast and at least that's what it's looking like. Erin, I want to bring you in because case spikes in Florida, Texas, Arizona and California.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particularly alarming. Officials are reporting more case of younger people. But you say it's only a matter of time before their infections spark an inferno of sickness and death and vulnerable populations? Why do you say that? That's a big statement.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BROMAGE, ASSOCIATE PROFESSOR OF BIOLOGY, UNIVERSITY OF MASSACHUSETTS DARTMOUTH: it did, you know, it's a metaphor that I was using, you know, bracing, you know, going off the Australian fires that we saw this past spring and summer. But when we end up with lots of asymptomatic and pre-symptomatic and mildly symptomatic people, still walking around our community.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in that 20 to 40 year-old age group. If it builds up in that group because they are so important and they are so mobile in our communities, it's just a matter of time before they enter a house of worship. They enter a workplace. They enter an old age home and once the virus gets inside those environments we have seen what it does.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really interesting things that we're seeing in Arizona now is that there's 28,000 people under the age of 45 infected and a thousand of those people are actually in the hospital right now. So, I almost hope that they -- it was affecting the older people. We can see it's really hitting the younger people now as well.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Dr. Wen, you again, the president was at a packed church in Phoenix tonight. He wasn't wearing a mask. Many in the crowd weren't either. Arizona is one of the states seeing a bad spike. How dangerous is this?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 And so Arizona is already facing a surge. That's on the -- just on the verge of exponential spread. And what I mean is not only are you seen it a rising number of infections in that state, you are also seeing an increase hospitalizations. There are reports of ICU already being at capacity.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patients have to be transferred to other facilities. It is against this backdrop that the president is holding this rally. With people sitting shoulder to shoulder with no ability to social distance.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not wearing masks and they are shouting, they are singing. They are spelling respiratory droplets. And I just really fear what's to come. Which is that we know that these individuals somebody is going to get sick. People are going to go home and infect family members, community members, the healthcare system that's already being stretched is going to be overwhelmed. And all of this is preventable. And I would just urge everyone to continue to be on their guard, to practice social distancing as much as possible. To where masks to limit their risk interaction including interaction like this indoor crowded rallies.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Boy o boy, some people still don't believe it's real. We shall see what's to come. Thank you both. I appreciate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County had zero coronavirus cases until 91 teenagers took a trip to the Myrtle Beach. That's next.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[03:50:00]</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With coronavirus cases surging, we are learning at least 17 high school students from Ohio have tested positive after returning from a trip from Myrtle Beach in South Carolina, a state that is seeing an increase in cases. The county they lived in had got its infection rate down to zero under strict protocols.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teens are in quarantine and health officials are doing contact tracing, expecting to find more positive cases. I want to bring in now Robert Sproul, the deputy health commissioner for Belmont County, Ohio. Thank you Mr. Sproul. I appreciate you joining 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SPROUL, DEPUTY HEALTH COMMISSIONER, BELMONT COUNTY, OHIO: Thank you.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45 high school students from your county along with an equal number from another county made this trip to Myrtle Beach, South Carolina, where cases are surging. You can see how South Carolina has been rising right there. Now the students are home, at least 17 have tested positive. There are two contact positive cases as well. Are you expecting these numbers to go up?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SPROUL: Yes we are. Again, we have 17, they came back, they were symptomatic when they returned. So, basically they went in protesting, we are concerned about the asymptomatic students which we will see probably over the next few days.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Are all 45 students now under quarantine?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SPROUL: Yes. They are quarantine and their families are under quarantine also so we can monitor and see if they go symptomatic.</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Wow. So, listen, this was not a sanctioned trip. It must be extremely frustrating for you because your residents had been very careful until now and you actually had reduced infection rates to zero.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SPROUL: Absolutely. We had it down to zero. We were at 500 before. Again, we have had all of the contact tracing done, we had everybody that was sick quarantined, we had the spread slowed or stopped. And now when they returned it brought it back to our community. And it is not affecting just community, also the school districts. We have two school districts that have suspended their sporting activities for two weeks because these kids were involved with some of the kids there.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kind of impact could this have on your community?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SPROUL: Again, it could be a very serious impact. Again, we have a couple of small hospitals, we had two hospitals that just closed over the last year. So again, a large surge like this could really affect our beds and our hospitals.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[22:50:05]</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Robert Sproul, thank you so much. Good luck, OK. Good luck, thank you for appearing here on this program.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calling the coronavirus kung flu again tonight. How he keeps trying to divide Americans along racial lines. That's next.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This is CNN TONIGHT. I'm Don Lemon, 11:00 p.m. here on the East Coast. Urgent and dire, urgent and dire warnings today from the nation's top health officials about the spreading of coronavirus pandemic. The spreading coronavirus pandemic, I should say, as 25 states are now recording higher rates of new cases as compared to last week. The Director of the CDC saying this about covid-19 to a Congressional committee.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DIRECTOR, CENTER FOR DISEASE CONTROL: We have all done the best that we can do to tackle this virus.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28"/>
      </w:pPr>
    </w:p>
    <w:p>
      <w:pPr>
        <w:pStyle w:val="Normal128"/>
        <w:ind w:left="200"/>
        <w:sectPr>
          <w:type w:val="continuous"/>
          <w:pgMar w:top="840" w:right="1000" w:bottom="840" w:left="1000" w:header="400" w:footer="400"/>
          <w:pgNumType w:fmt="decimal"/>
          <w:cols w:space="720"/>
        </w:sectPr>
      </w:pPr>
      <w:r>
        <w:br/>
      </w:r>
      <w:r>
        <w:pict>
          <v:line id="_x0000_s1467"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925"/>
          <w:headerReference w:type="default" r:id="rId1926"/>
          <w:footerReference w:type="even" r:id="rId1927"/>
          <w:footerReference w:type="default" r:id="rId1928"/>
          <w:headerReference w:type="first" r:id="rId1929"/>
          <w:footerReference w:type="first" r:id="rId1930"/>
          <w:pgSz w:w="12240" w:h="15840"/>
          <w:pgMar w:top="840" w:right="1000" w:bottom="840" w:left="1000" w:header="400" w:footer="400"/>
          <w:pgNumType w:fmt="decimal"/>
          <w:cols w:space="720"/>
          <w:titlePg w:val="0"/>
        </w:sectPr>
      </w:pPr>
    </w:p>
    <w:p>
      <w:pPr>
        <w:pStyle w:val="Normal129"/>
      </w:pPr>
    </w:p>
    <w:p>
      <w:pPr>
        <w:pStyle w:val="Normal129"/>
      </w:pPr>
      <w:r>
        <w:pict>
          <v:shape id="_x0000_i1468" type="#_x0000_t75" alt="LexisNexis®" style="width:147.75pt;height:30pt">
            <v:imagedata r:id="rId18" o:title=""/>
          </v:shape>
        </w:pict>
      </w:r>
      <w:r>
        <w:cr/>
      </w:r>
    </w:p>
    <w:p>
      <w:pPr>
        <w:pStyle w:val="Heading1127"/>
        <w:keepNext w:val="0"/>
        <w:spacing w:after="200" w:line="340" w:lineRule="atLeast"/>
        <w:ind w:left="0" w:right="0" w:firstLine="0"/>
        <w:jc w:val="center"/>
      </w:pPr>
      <w:hyperlink r:id="rId1931" w:history="1">
        <w:r>
          <w:rPr>
            <w:rFonts w:ascii="arial" w:eastAsia="arial" w:hAnsi="arial" w:cs="arial"/>
            <w:b/>
            <w:i/>
            <w:strike w:val="0"/>
            <w:color w:val="0077CC"/>
            <w:sz w:val="28"/>
            <w:u w:val="single"/>
            <w:vertAlign w:val="baseline"/>
          </w:rPr>
          <w:t>Rush Statement on the 51st Anniversary of the Murder of Fred Hampton; Rep. Bobby L. Rush (D-IL) News Release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2020</w:t>
      </w:r>
    </w:p>
    <w:p>
      <w:pPr>
        <w:pStyle w:val="Normal129"/>
        <w:keepNext w:val="0"/>
        <w:spacing w:after="0" w:line="240" w:lineRule="atLeast"/>
        <w:ind w:right="0"/>
        <w:jc w:val="both"/>
      </w:pPr>
      <w:bookmarkStart w:id="259" w:name="Bookmark_129"/>
      <w:bookmarkEnd w:id="259"/>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1569 words</w:t>
      </w:r>
    </w:p>
    <w:p>
      <w:pPr>
        <w:pStyle w:val="Normal129"/>
        <w:keepNext/>
        <w:spacing w:before="240" w:after="0" w:line="340" w:lineRule="atLeast"/>
        <w:ind w:left="0" w:right="0" w:firstLine="0"/>
        <w:jc w:val="left"/>
      </w:pPr>
      <w:bookmarkStart w:id="260" w:name="Body_127"/>
      <w:bookmarkEnd w:id="260"/>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9" style="position:absolute;z-index:25193881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Congressman Bobby L. Rush (D-Ill.) submitted the following extension of remarks to the Congressional Record regarding the murder of his friend and former colleague, Fred Hampton, Chairman and co-founder of the Illinois Black Panther Party: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you can kill the revolutionary, but you cannot kill the revolution. These were the words my late comrade and best friend Fred Hampton, the Chairman and co-founder of the Illinois Chapter of the Black Panther Party spoke and lived by. In a year that has seen too many Black lives unjustly taken, Chairman Fred's words, life, and legacy remain just as vital to our understanding of justice today as they were on the date of his assassination on December 4th, 1969.</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Fred was both a visionary and a revolutionary, who fought for a more just world for everyone. I had the distinct privilege of recruiting and working alongside Fred during our righteous struggle for the liberation and emancipation of the people who had been ignored by those in power for far too long. We encouraged community development and empowerment through programs that included community health clinics and an expansive free breakfast for children program, finally delivering critical social services to long underserved communities. We also helped broker a peace agreement between Chicago's street gangs, reducing violence in the city's most marginalized neighborhoods.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Illinois Chapter of the Black Panther Party joined forces with the Latino Young Lords organization, and the Young Patriots, an organization of poor whites living in Chicago's Uptown community. Together, we formed the original Rainbow Coalition to fight all economic oppression. This watershed organization assembled a working-class coalition to fight for our shared interests, despite the fact that we were working in one of the most segregated cities in the United States. We banded together to fight many of the issues that still plague us to this very day, including police brutality, substandard housing, mediocre education, and low-quality health care.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December 4th, 51 years ago, the Chicago Police Department with the cooperation, coordination, and support of the Federal Bureau of Investigation and the Cook County State's Attorney entered an apartment on West Monroe Street that seven members of the Black Panther Party were staying in, with the premeditated aim of murdering Fred Hampton. The police immediately opened fire, killing Fred as he lay in his bed alongside his pregnant girlfriend, Akua Njeri. Our fellow Black Panther Party Member Mark Clark was also killed in the raid. There but for the grace of God, on that dreadful night, go I. In fact, my apartment was raided during the early hours the very next morning, December 5th, 1969.</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through meticulous work we were able to prove that the official narrative of that night, that Hampton and Clark were killed in a vicious firefight, was entirely a falsehood. The police and State's Attorney claimed that they engaged in a fierce battle with the Panthers, but investigators were able to determine that the police fired 99 bullets while the Panthers only fired one.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 lawsuit would further reveal that the FBI's Counter-Intelligence Program, or COINTELPRO, helped plan the murder of Fred Hampton. William O'Neil, an FBI informant within the Party, provided floor plans of the apartment to the FBI, who provided them to the State's Attorney and Chicago Police Department. An autopsy found a massive dose of the barbiturate Seconal in Chairman Fred's bloodstream, powerful enough to sedate an elephant. J. Edgar Hoover's FBI viewed the Black Panther Party movement Fred and I helped start to liberate our brothers and sisters who were suffering from divestment, lack of health care, and police brutality -- as the number one threat to the national security of America.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country's government planned the assassination -- the political assassination -- of one of our nation's brightest young leaders. To my recollection, the murder of Fred Hampton is the only time federal law enforcement conspired to carry out the political assassination of an American citizen on United States soil, a truly shameful moment in the history of our country. This was a systemic campaign to violently disrupt a movement seeking justice and freedom for the most marginalized among us. This should remind all of us that Black lives have never been fully valued by many of those in this country's power structures. Too often, justice is not sought for the families of those whose lives are senselessly taken by the state.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when the South Side of Chicago's very own Ida B. Wells published her seminal investigative journalism on lynching in America, she found that many lynchings occurred because the victims posed a threat to the white supremacist status quo. One of her best friends was killed for merely operating a successful grocery store that competed with neighboring white businesses.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killings Ida B. Wells examined were not political assassinations like the murder of Fred Hampton, they share a common thread. Both challenged the white supremacist status quo in their communities.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Hampton profoundly challenged this status quo by fiercely advocating for economic and social dignity for all people, and by providing long overdue social services to the most neglected communities in Chicago. Fred Hampton's challenge to the status quo proposed nothing less than a demand for full civil rights and economic opportunity for all those whose talents, dreams, and goals had long been stifled. This was a scary proposition to those like State's Attorney Hanrahan and FBI Director J. Edgar Hoover, who would stop at nothing to maintain the unjust status quo that prevailed in Chicago and throughout the United States in December of 1969. Fred Hampton gave his life to help create a more fundamentally fair and equal nation for every American, consistent with our nation's founding principles.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Madam Speaker, too often it appears that for Black Americans merely existing can be seen as a challenge to the white, racist power structure. And sadly, as Ida B. Wells found in 1892, the consequences can be just as gruesome. Ahmaud Arbery was 25 years old when he was gunned down for merely jogging in what his killers deemed to be the wrong neighborhood. Despite this incident taking place in February of this year, and a video being available, neither of the men now charged with the murder of Ahmaud Arbery were arrested until May. If not for a report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helped lead to the Georgia Bureau of Investigation's intervention in the matter, Mr. Arbery's killers may never have faced justice.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Ahmaud Arbery's death was a lynching, which occurred because two white men felt uncomfortable with his jogging though their neighborhood. One of the most recent in far too long a line of lynch mob killings of Black people in the United States.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Speaker, Congress must act promptly to ensure that no one who participates in such acts of terror and hatred can escape justice. As introduced, my bill, the Emmett Till Antilynching Act, would designate lynching as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would apply whether or not those committing the offense were acting under the color of law. By designating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United States Department of Justice and Federal Bureau of Investigation would be compelled to investigate a case like Ahmaud Arbery's.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Emmett Till Antilynching Act honors the legacy of Emmett Till, who was brutally murdered in Money, Mississippi, in 1955. His death helped spark this country's civil rights movement, but his murderers never faced justice, as they were acquitted at a sham trial in Tallahatchie County, Mississippi. Passing the Emmett Till Antilynching Act would ensure that the full force of the United States Federal Government is always brought to prosecute those who commit the monstrous act of lynching.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opportunity to finally, after 120 years and 200 attempts since Congressman George Henry White of North Carolina introduced the first anti-lynching legislation, make lynching a federal crime. In fact, Ida B. Wells herself advocated for the administration of President William McKinley to push for anti-lynching reforms all the way back in 1898. Passage of the Emmett Till Anti-Lynching Act into law would demonstrate that this country understands the heinous legacy of lynching and begin the process of finally closing this shameful chapter of our history.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let us never forget the courage, conviction, and compassion of Fred Hampton. Despite this government assassinating him at only 21 years of age, Chairman Fred's work and legacy are everlasting. Let our work in Congress be guided by his legacy of pursuing freedom and justice for all people. That work can begin by sending the Emmet Till Antilynching Act to the President's desk, an act that would require action by our colleagues in the Senate. That would be a clear demonstration that Congress has begun to value the Black lives, including Fred Hampton's, Emmett Till's, Ahmaud Arbery's, and the countless others whose lives have been systemically devalued for far too long.</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932" w:history="1">
        <w:r>
          <w:rPr>
            <w:rFonts w:ascii="arial" w:eastAsia="arial" w:hAnsi="arial" w:cs="arial"/>
            <w:b w:val="0"/>
            <w:i/>
            <w:strike w:val="0"/>
            <w:noProof w:val="0"/>
            <w:color w:val="0077CC"/>
            <w:position w:val="0"/>
            <w:sz w:val="20"/>
            <w:u w:val="single"/>
            <w:vertAlign w:val="baseline"/>
          </w:rPr>
          <w:t>https://rush.house.gov/media-center/press-releases/rush-statement-on-the-51st-anniversary-of-the-murder-of-fred-hampton</w:t>
        </w:r>
      </w:hyperlink>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129"/>
      </w:pPr>
    </w:p>
    <w:p>
      <w:pPr>
        <w:pStyle w:val="Normal129"/>
        <w:ind w:left="200"/>
        <w:sectPr>
          <w:type w:val="continuous"/>
          <w:pgMar w:top="840" w:right="1000" w:bottom="840" w:left="1000" w:header="400" w:footer="400"/>
          <w:pgNumType w:fmt="decimal"/>
          <w:cols w:space="720"/>
        </w:sectPr>
      </w:pPr>
      <w:r>
        <w:br/>
      </w:r>
      <w:r>
        <w:pict>
          <v:line id="_x0000_s1470"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130"/>
      </w:pPr>
    </w:p>
    <w:p>
      <w:pPr>
        <w:pStyle w:val="Normal130"/>
      </w:pPr>
      <w:r>
        <w:pict>
          <v:shape id="_x0000_i1471" type="#_x0000_t75" alt="LexisNexis®" style="width:147.75pt;height:30pt">
            <v:imagedata r:id="rId18" o:title=""/>
          </v:shape>
        </w:pict>
      </w:r>
      <w:r>
        <w:cr/>
      </w:r>
    </w:p>
    <w:p>
      <w:pPr>
        <w:pStyle w:val="Heading1128"/>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Rep. Rush Statement on the 51st Anniversary of Murder of Fred Hampton</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2020 Saturday 8:20 AM  EST</w:t>
      </w:r>
    </w:p>
    <w:p>
      <w:pPr>
        <w:pStyle w:val="Normal130"/>
        <w:keepNext w:val="0"/>
        <w:spacing w:after="0" w:line="240" w:lineRule="atLeast"/>
        <w:ind w:right="0"/>
        <w:jc w:val="both"/>
      </w:pPr>
      <w:bookmarkStart w:id="261" w:name="Bookmark_130"/>
      <w:bookmarkEnd w:id="261"/>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1565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0"/>
        <w:keepNext/>
        <w:spacing w:before="240" w:after="0" w:line="340" w:lineRule="atLeast"/>
        <w:ind w:left="0" w:right="0" w:firstLine="0"/>
        <w:jc w:val="left"/>
      </w:pPr>
      <w:bookmarkStart w:id="262" w:name="Body_128"/>
      <w:bookmarkEnd w:id="262"/>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72" style="position:absolute;z-index:25194086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Bobby Rush, D-Illinois, issued the following remarks on Dec. 4:</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Congressman Bobby L. Rush (D-Ill.) submitted the following extension of remarks to the Congressional Record regarding the murder of his friend and former colleague, Fred Hampton, Chairman and co-founder of the Illinois Black Panther Party: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you can kill the revolutionary, but you cannot kill the revolution. These were the words my late comrade and best friend Fred Hampton, the Chairman and co-founder of the Illinois Chapter of the Black Panther Party spoke and lived by. In a year that has seen too many Black lives unjustly taken, Chairman Fred's words, life, and legacy remain just as vital to our understanding of justice today as they were on the date of his assassination on December 4th, 1969.</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Fred was both a visionary and a revolutionary, who fought for a more just world for everyone. I had the distinct privilege of recruiting and working alongside Fred during our righteous struggle for the liberation and emancipation of the people who had been ignored by those in power for far too long. We encouraged community development and empowerment through programs that included community health clinics and an expansive free breakfast for children program, finally delivering critical social services to long underserved communities. We also helped broker a peace agreement between Chicago's street gangs, reducing violence in the city's most marginalized neighborhoods.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Illinois Chapter of the Black Panther Party joined forces with the Latino Young Lords organization, and the Young Patriots, an organization of poor whites living in Chicago's Uptown community. Together, we formed the original Rainbow Coalition to fight all economic oppression. This watershed organization assembled a working-class coalition to fight for our shared interests, despite the fact that we were working in one of the most segregated cities in the United States. We banded together to fight many of the issues that still plague us to this very day, including police brutality, substandard housing, mediocre education, and low-quality health care.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December 4th, 51 years ago, the Chicago Police Department with the cooperation, coordination, and support of the Federal Bureau of Investigation and the Cook County State's Attorney entered an apartment on West Monroe Street that seven members of the Black Panther Party were staying in, with the premeditated aim of murdering Fred Hampton. The police immediately opened fire, killing Fred as he lay in his bed alongside his pregnant girlfriend, Akua Njeri. Our fellow Black Panther Party Member Mark Clark was also killed in the raid. There but for the grace of God, on that dreadful night, go I. In fact, my apartment was raided during the early hours the very next morning, December 5th, 1969.</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through meticulous work we were able to prove that the official narrative of that night, that Hampton and Clark were killed in a vicious firefight, was entirely a falsehood. The police and State's Attorney claimed that they engaged in a fierce battle with the Panthers, but investigators were able to determine that the police fired 99 bullets while the Panthers only fired one.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 lawsuit would further reveal that the FBI's Counter-Intelligence Program, or COINTELPRO, helped plan the murder of Fred Hampton. William O'Neil, an FBI informant within the Party, provided floor plans of the apartment to the FBI, who provided them to the State's Attorney and Chicago Police Department. An autopsy found a massive dose of the barbiturate Seconal in Chairman Fred's bloodstream, powerful enough to sedate an elephant. J. Edgar Hoover's FBI viewed the Black Panther Party movement Fred and I helped start to liberate our brothers and sisters who were suffering from divestment, lack of health care, and police brutality -- as the number one threat to the national security of America.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country's government planned the assassination -- the political assassination -- of one of our nation's brightest young leaders. To my recollection, the murder of Fred Hampton is the only time federal law enforcement conspired to carry out the political assassination of an American citizen on United States soil, a truly shameful moment in the history of our country. This was a systemic campaign to violently disrupt a movement seeking justice and freedom for the most marginalized among us. This should remind all of us that Black lives have never been fully valued by many of those in this country's power structures. Too often, justice is not sought for the families of those whose lives are senselessly taken by the state.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when the South Side of Chicago's very own Ida B. Wells published her seminal investigative journalism on lynching in America, she found that many lynchings occurred because the victims posed a threat to the white supremacist status quo. One of her best friends was killed for merely operating a successful grocery store that competed with neighboring white businesses.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killings Ida B. Wells examined were not political assassinations like the murder of Fred Hampton, they share a common thread. Both challenged the white supremacist status quo in their communities.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Hampton profoundly challenged this status quo by fiercely advocating for economic and social dignity for all people, and by providing long overdue social services to the most neglected communities in Chicago. Fred Hampton's challenge to the status quo proposed nothing less than a demand for full civil rights and economic opportunity for all those whose talents, dreams, and goals had long been stifled. This was a scary proposition to those like State's Attorney Hanrahan and FBI Director J. Edgar Hoover, who would stop at nothing to maintain the unjust status quo that prevailed in Chicago and throughout the United States in December of 1969. Fred Hampton gave his life to help create a more fundamentally fair and equal nation for every American, consistent with our nation's founding principles.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Madam Speaker, too often it appears that for Black Americans merely existing can be seen as a challenge to the white, racist power structure. And sadly, as Ida B. Wells found in 1892, the consequences can be just as gruesome. Ahmaud Arbery was 25 years old when he was gunned down for merely jogging in what his killers deemed to be the wrong neighborhood. Despite this incident taking place in February of this year, and a video being available, neither of the men now charged with the murder of Ahmaud Arbery were arrested until May. If not for a report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helped lead to the Georgia Bureau of Investigation's intervention in the matter, Mr. Arbery's killers may never have faced justice.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Ahmaud Arbery's death was a lynching, which occurred because two white men felt uncomfortable with his jogging though their neighborhood. One of the most recent in far too long a line of lynch mob killings of Black people in the United States.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Speaker, Congress must act promptly to ensure that no one who participates in such acts of terror and hatred can escape justice. As introduced, my bill, the Emmett Till Antilynching Act, would designate lynching as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would apply whether or not those committing the offense were acting under the color of law. By designating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United States Department of Justice and Federal Bureau of Investigation would be compelled to investigate a case like Ahmaud Arbery's.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Emmett Till Antilynching Act honors the legacy of Emmett Till, who was brutally murdered in Money, Mississippi, in 1955. His death helped spark this country's civil rights movement, but his murderers never faced justice, as they were acquitted at a sham trial in Tallahatchie County, Mississippi. Passing the Emmett Till Antilynching Act would ensure that the full force of the United States Federal Government is always brought to prosecute those who commit the monstrous act of lynching.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opportunity to finally, after 120 years and 200 attempts since Congressman George Henry White of North Carolina introduced the first anti-lynching legislation, make lynching a federal crime. In fact, Ida B. Wells herself advocated for the administration of President William McKinley to push for anti-lynching reforms all the way back in 1898. Passage of the Emmett Till Anti-Lynching Act into law would demonstrate that this country understands the heinous legacy of lynching and begin the process of finally closing this shameful chapter of our history.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let us never forget the courage, conviction, and compassion of Fred Hampton. Despite this government assassinating him at only 21 years of age, Chairman Fred's work and legacy are everlasting. Let our work in Congress be guided by his legacy of pursuing freedom and justice for all people. That work can begin by sending the Emmet Till Antilynching Act to the President's desk, an act that would require action by our colleagues in the Senate. That would be a clear demonstration that Congress has begun to value the Black lives, including Fred Hampton's, Emmett Till's, Ahmaud Arbery's, and the countless others whose lives have been systemically devalued for far too long.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MSTRUCK-7315055 MSTRUCK</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2020</w:t>
      </w:r>
    </w:p>
    <w:p>
      <w:pPr>
        <w:pStyle w:val="Normal130"/>
      </w:pPr>
    </w:p>
    <w:p>
      <w:pPr>
        <w:pStyle w:val="Normal130"/>
        <w:ind w:left="200"/>
        <w:sectPr>
          <w:type w:val="continuous"/>
          <w:pgMar w:top="840" w:right="1000" w:bottom="840" w:left="1000" w:header="400" w:footer="400"/>
          <w:pgNumType w:fmt="decimal"/>
          <w:cols w:space="720"/>
        </w:sectPr>
      </w:pPr>
      <w:r>
        <w:br/>
      </w:r>
      <w:r>
        <w:pict>
          <v:line id="_x0000_s1473"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131"/>
      </w:pPr>
    </w:p>
    <w:p>
      <w:pPr>
        <w:pStyle w:val="Normal131"/>
      </w:pPr>
      <w:r>
        <w:pict>
          <v:shape id="_x0000_i1474" type="#_x0000_t75" alt="LexisNexis®" style="width:147.75pt;height:30pt">
            <v:imagedata r:id="rId18" o:title=""/>
          </v:shape>
        </w:pict>
      </w:r>
      <w:r>
        <w:cr/>
      </w:r>
    </w:p>
    <w:p>
      <w:pPr>
        <w:pStyle w:val="Heading1129"/>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RUSH STATEMENT ON THE 51ST ANNIVERSARY OF THE MURDER OF FRED HAMPTON</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2020 Friday</w:t>
      </w:r>
    </w:p>
    <w:p>
      <w:pPr>
        <w:pStyle w:val="Normal131"/>
        <w:keepNext w:val="0"/>
        <w:spacing w:after="0" w:line="240" w:lineRule="atLeast"/>
        <w:ind w:right="0"/>
        <w:jc w:val="both"/>
      </w:pPr>
      <w:bookmarkStart w:id="263" w:name="Bookmark_131"/>
      <w:bookmarkEnd w:id="263"/>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1"/>
        <w:keepNext/>
        <w:spacing w:before="240" w:after="0" w:line="340" w:lineRule="atLeast"/>
        <w:ind w:left="0" w:right="0" w:firstLine="0"/>
        <w:jc w:val="left"/>
      </w:pPr>
      <w:bookmarkStart w:id="264" w:name="Body_129"/>
      <w:bookmarkEnd w:id="264"/>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5" style="position:absolute;z-index:25194291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Illinois Rep. Bobby L. Rush: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Congressman Bobby L. Rush (D-Ill.) submitted the following extension of remarks to the Congressional Record regarding the murder of his friend and former colleague, Fred Hampton, Chairman and co-founder of the Illinois Black Panther Party: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you can kill the revolutionary, but you cannot kill the revolution. These were the words my late comrade and best friend Fred Hampton, the Chairman and co-founder of the Illinois Chapter of the Black Panther Party spoke and lived by. In a year that has seen too many Black lives unjustly taken, Chairman Fred's words, life, and legacy remain just as vital to our understanding of justice today as they were on the date of his assassination on December 4th, 1969.</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Fred was both a visionary and a revolutionary, who fought for a more just world for everyone. I had the distinct privilege of recruiting and working alongside Fred during our righteous struggle for the liberation and emancipation of the people who had been ignored by those in power for far too long. We encouraged community development and empowerment through programs that included community health clinics and an expansive free breakfast for children program, finally delivering critical social services to long underserved communities. We also helped broker a peace agreement between Chicago's street gangs, reducing violence in the city's most marginalized neighborhoods.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Illinois Chapter of the Black Panther Party joined forces with the Latino Young Lords organization, and the Young Patriots, an organization of poor whites living in Chicago's Uptown community. Together, we formed the original Rainbow Coalition to fight all economic oppression. This watershed organization assembled a working-class coalition to fight for our shared interests, despite the fact that we were working in one of the most segregated cities in the United States. We banded together to fight many of the issues that still plague us to this very day, including police brutality, substandard housing, mediocre education, and low-quality health care.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December 4th, 51 years ago, the Chicago Police Department with the cooperation, coordination, and support of the Federal Bureau of Investigation and the Cook County State's Attorney entered an apartment on West Monroe Street that seven members of the Black Panther Party were staying in, with the premeditated aim of murdering Fred Hampton. The police immediately opened fire, killing Fred as he lay in his bed alongside his pregnant girlfriend, Akua Njeri. Our fellow Black Panther Party Member Mark Clark was also killed in the raid. There but for the grace of God, on that dreadful night, go I. In fact, my apartment was raided during the early hours the very next morning, December 5th, 1969.</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through meticulous work we were able to prove that the official narrative of that night, that Hampton and Clark were killed in a vicious firefight, was entirely a falsehood. The police and State's Attorney claimed that they engaged in a fierce battle with the Panthers, but investigators were able to determine that the police fired 99 bullets while the Panthers only fired one.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 lawsuit would further reveal that the FBI's Counter-Intelligence Program, or COINTELPRO, helped plan the murder of Fred Hampton. William O'Neil, an FBI informant within the Party, provided floor plans of the apartment to the FBI, who provided them to the State's Attorney and Chicago Police Department. An autopsy found a massive dose of the barbiturate Seconal in Chairman Fred's bloodstream, powerful enough to sedate an elephant. J. Edgar Hoover's FBI viewed the Black Panther Party movement Fred and I helped start to liberate our brothers and sisters who were suffering from divestment, lack of health care, and police brutality as the number one threat to the national security of America.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country's government planned the assassination the political assassination of one of our nation's brightest young leaders. To my recollection, the murder of Fred Hampton is the only time federal law enforcement conspired to carry out the political assassination of an American citizen on United States soil, a truly shameful moment in the history of our country. This was a systemic campaign to violently disrupt a movement seeking justice and freedom for the most marginalized among us. This should remind all of us that Black lives have never been fully valued by many of those in this country's power structures. Too often, justice is not sought for the families of those whose lives are senselessly taken by the state.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when the South Side of Chicago's very own Ida B. Wells published her seminal investigative journalism on lynching in America, she found that many lynchings occurred because the victims posed a threat to the white supremacist status quo. One of her best friends was killed for merely operating a successful grocery store that competed with neighboring white businesses.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killings Ida B. Wells examined were not political assassinations like the murder of Fred Hampton, they share a common thread. Both challenged the white supremacist status quo in their communities.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Hampton profoundly challenged this status quo by fiercely advocating for economic and social dignity for all people, and by providing long overdue social services to the most neglected communities in Chicago. Fred Hampton's challenge to the status quo proposed nothing less than a demand for full civil rights and economic opportunity for all those whose talents, dreams, and goals had long been stifled. This was a scary proposition to those like State's Attorney Hanrahan and FBI Director J. Edgar Hoover, who would stop at nothing to maintain the unjust status quo that prevailed in Chicago and throughout the United States in December of 1969. Fred Hampton gave his life to help create a more fundamentally fair and equal nation for every American, consistent with our nation's founding principles.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Madam Speaker, too often it appears that for Black Americans merely existing can be seen as a challenge to the white, racist power structure. And sadly, as Ida B. Wells found in 1892, the consequences can be just as gruesome. Ahmaud Arbery was 25 years old when he was gunned down for merely jogging in what his killers deemed to be the wrong neighborhood. Despite this incident taking place in February of this year, and a video being available, neither of the men now charged with the murder of Ahmaud Arbery were arrested until May. If not for a report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helped lead to the Georgia Bureau of Investigation's intervention in the matter, Mr. Arbery's killers may never have faced justice.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Ahmaud Arbery's death was a lynching, which occurred because two white men felt uncomfortable with his jogging though their neighborhood. One of the most recent in far too long a line of lynch mob killings of Black people in the United States.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Speaker, Congress must act promptly to ensure that no one who participates in such acts of terror and hatred can escape justice. As introduced, my bill, the Emmett Till Antilynching Act, would designate lynching as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would apply whether or not those committing the offense were acting under the color of law. By designating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United States Department of Justice and Federal Bureau of Investigation would be compelled to investigate a case like Ahmaud Arbery's.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Emmett Till Antilynching Act honors the legacy of Emmett Till, who was brutally murdered in Money, Mississippi, in 1955. His death helped spark this country's civil rights movement, but his murderers never faced justice, as they were acquitted at a sham trial in Tallahatchie County, Mississippi. Passing the Emmett Till Antilynching Act would ensure that the full force of the United States Federal Government is always brought to prosecute those who commit the monstrous act of lynching.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opportunity to finally, after 120 years and 200 attempts since Congressman George Henry White of North Carolina introduced the first anti-lynching legislation, make lynching a federal crime. In fact, Ida B. Wells herself advocated for the administration of President William McKinley to push for anti-lynching reforms all the way back in 1898. Passage of the Emmett Till Anti-Lynching Act into law would demonstrate that this country understands the heinous legacy of lynching and begin the process of finally closing this shameful chapter of our history.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let us never forget the courage, conviction, and compassion of Fred Hampton. Despite this government assassinating him at only 21 years of age, Chairman Fred's work and legacy are everlasting. Let our work in Congress be guided by his legacy of pursuing freedom and justice for all people. That work can begin by sending the Emmet Till Antilynching Act to the President's desk, an act that would require action by our colleagues in the Senate. That would be a clear demonstration that Congress has begun to value the Black lives, including Fred Hampton's, Emmett Till's, Ahmaud Arbery's, and the countless others whose lives have been systemically devalued for far too long.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2020</w:t>
      </w:r>
    </w:p>
    <w:p>
      <w:pPr>
        <w:pStyle w:val="Normal131"/>
      </w:pPr>
    </w:p>
    <w:p>
      <w:pPr>
        <w:pStyle w:val="Normal131"/>
        <w:ind w:left="200"/>
        <w:sectPr>
          <w:type w:val="continuous"/>
          <w:pgMar w:top="840" w:right="1000" w:bottom="840" w:left="1000" w:header="400" w:footer="400"/>
          <w:pgNumType w:fmt="decimal"/>
          <w:cols w:space="720"/>
        </w:sectPr>
      </w:pPr>
      <w:r>
        <w:br/>
      </w:r>
      <w:r>
        <w:pict>
          <v:line id="_x0000_s1476"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947"/>
          <w:headerReference w:type="default" r:id="rId1948"/>
          <w:footerReference w:type="even" r:id="rId1949"/>
          <w:footerReference w:type="default" r:id="rId1950"/>
          <w:headerReference w:type="first" r:id="rId1951"/>
          <w:footerReference w:type="first" r:id="rId1952"/>
          <w:pgSz w:w="12240" w:h="15840"/>
          <w:pgMar w:top="840" w:right="1000" w:bottom="840" w:left="1000" w:header="400" w:footer="400"/>
          <w:pgNumType w:fmt="decimal"/>
          <w:cols w:space="720"/>
          <w:titlePg w:val="0"/>
        </w:sectPr>
      </w:pPr>
    </w:p>
    <w:p>
      <w:pPr>
        <w:pStyle w:val="Normal132"/>
      </w:pPr>
    </w:p>
    <w:p>
      <w:pPr>
        <w:pStyle w:val="Normal132"/>
      </w:pPr>
      <w:r>
        <w:pict>
          <v:shape id="_x0000_i1477" type="#_x0000_t75" alt="LexisNexis®" style="width:147.75pt;height:30pt">
            <v:imagedata r:id="rId18" o:title=""/>
          </v:shape>
        </w:pict>
      </w:r>
      <w:r>
        <w:cr/>
      </w:r>
    </w:p>
    <w:p>
      <w:pPr>
        <w:pStyle w:val="Heading1130"/>
        <w:keepNext w:val="0"/>
        <w:spacing w:after="200" w:line="340" w:lineRule="atLeast"/>
        <w:ind w:left="0" w:right="0" w:firstLine="0"/>
        <w:jc w:val="center"/>
      </w:pPr>
      <w:hyperlink r:id="rId1953" w:history="1">
        <w:r>
          <w:rPr>
            <w:rFonts w:ascii="arial" w:eastAsia="arial" w:hAnsi="arial" w:cs="arial"/>
            <w:b/>
            <w:i/>
            <w:strike w:val="0"/>
            <w:color w:val="0077CC"/>
            <w:sz w:val="28"/>
            <w:u w:val="single"/>
            <w:vertAlign w:val="baseline"/>
          </w:rPr>
          <w:t>Black Lives Matter protests across America continue nearly 2 months after George Floyd's death</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 1:54 PM EST</w:t>
      </w:r>
    </w:p>
    <w:p>
      <w:pPr>
        <w:pStyle w:val="Normal132"/>
        <w:keepNext w:val="0"/>
        <w:spacing w:after="0" w:line="240" w:lineRule="atLeast"/>
        <w:ind w:right="0"/>
        <w:jc w:val="both"/>
      </w:pPr>
      <w:bookmarkStart w:id="265" w:name="Bookmark_132"/>
      <w:bookmarkEnd w:id="265"/>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32"/>
        <w:keepNext w:val="0"/>
        <w:spacing w:before="120" w:after="0" w:line="220" w:lineRule="atLeast"/>
        <w:ind w:left="0" w:right="0" w:firstLine="0"/>
        <w:jc w:val="left"/>
      </w:pPr>
      <w:r>
        <w:br/>
      </w:r>
      <w:r>
        <w:pict>
          <v:shape id="_x0000_i1478" type="#_x0000_t75" style="width:152.98pt;height:34.5pt">
            <v:imagedata r:id="rId1954"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 Sanchez, CNN</w:t>
      </w:r>
    </w:p>
    <w:p>
      <w:pPr>
        <w:pStyle w:val="Normal132"/>
        <w:keepNext/>
        <w:spacing w:before="240" w:after="0" w:line="340" w:lineRule="atLeast"/>
        <w:ind w:left="0" w:right="0" w:firstLine="0"/>
        <w:jc w:val="left"/>
      </w:pPr>
      <w:bookmarkStart w:id="266" w:name="Body_130"/>
      <w:bookmarkEnd w:id="266"/>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9" style="position:absolute;z-index:25194496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Black Lives Matter protest movement, rekindled in the days after an unarmed George Floyd was killed by police in Minneapolis last May, continues to shine a light on what it calls systemic racism and police brutality from America's small towns to its urban centers.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Oregon, has remained a flashpoint of national and global demonstrations that erupted after video emerged of Floyd pleading that he couldn't breathe as a police officer pinned him to the ground with a knee to the back of his neck for nearly nine minutes.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other parts of the country, the protests in Portland were mostly peaceful, though they have at times devolved into violence, vandalism and arson.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last weekend pulled down barricades, moved them into streets and attempted to set a building on fire. On Sunday, federal law enforcement officers dispersed protesters with gas, police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months after Floyd's death set off massive national and international protests, Black Lives Matter demonstrations are still happening in some places, including: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Illinois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near the home of Chicago Mayor Lori Lightfoot on Saturday -- one day after violent clashes left police and demonstrators injured, CNN affiliate WLS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accused police of using excessive force to quell a protest on Friday which targeted a statue of Christopher Columbus at Grant Park.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18 officers were injured after some people in the crowd used rocks, fireworks, frozen bottles and other objects to attack officers, according to a statement.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 people were arrested, police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Lightfoot, a Democrat, said she supports individuals' right to protest but condemned some protesters and police officers.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with Black Lives Matter Chicago demanded the immediate defunding of the police department.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Civilian Office of Police Accountability (COPA) confirmed it was investigating "numerous complaints" of police misconduct.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California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protesters in Los Angeles, chanting and holding signs, have been calling for the ouster of L.A. County District Attorney Jackie Lacey for two and a half years.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Lacey is the county's first Black and female prosecutor. She was raised in South Los Angeles.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have gathered nearly every Wednesday, but their calls have intensified since Floyd's death. They blame Lacey, a Democrat, for what they see as an unwillingness to prosecute police officers.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Lacey said she has more in common with protesters than they realize, and that in many of the cases they cite, she was handcuffed by the law.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may look at a shooting by an officer and say, 'Oh, they could have shot him in the leg, they didn't have to respond that way,' that's not the test under California law," Lacey said. "The test is when somebody's life is in danger."</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on Wednesday dispersed the last remaining Black Lives Matter protesters outside City Hall. The process was peaceful and most left voluntarily, NYPD Commissioner of Operations Ray Spinella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nearly monthlong protest encampment started with protesters demanding that the NYPD be defunded.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week into the protest, the city had already slashed $1 billion from the police budget, reallocating the funds to other departments.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Boise, Idaho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in downtown Boise on Tuesday were mostly peaceful, with only two people arrested for hopping barricades into a police-only area, CNN affiliate KBOI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that Black Lives Matter held its rally at Boise State University, while counter-protesters gathered in front of City Hall. Later in the evening, a small group of BLM protesters also gathered at City Hall, but were kept on the other side of the street by police.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Colorado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protesters clashed with law enforcement supporters during rallies on Sunday at Civic Center Park in Denver, CNN affiliate KMGH TV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used pepper balls and pepper spray to disperse the larger BLM contingent.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MacLachlan, founder of Pro Police Rally Colorado, told the station its members were standing "with our men and women in law enforcement. Without them, we are in chaos and anarchy."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Counter-protesters with pots and pans, whistles and small sirens crashed the event and attempted to drown out the speakers, the station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Scuffles erupted before police moved in to disperse the crowds.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Gatos, California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demonstrators marched in the town of Los Gatos in Northern California on Sunday, CNN affiliate KGO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march, attended by a small group of counter demonstrators, was largely peaceful and caused backed up traffic on Highway 17, the station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Louisville, Kentucky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demonstrators have not only demanded justice in Floyd's name but also in the name of countless other Black lives cut short, including Breonna Taylor, Ahmaud Arbery and Elijah McClain.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 26-year-old EMT, was shot multiple times after police broke down the door to her apartment while executing a nighttime, no-knock warrant in a narcotics investigation on March 13.</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group of protesters in Louisville has sought to reenergize the movement with a hunger strike that started at noon Monday, CNN affiliate WAVE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justice; however that is going to look and whatever the outcome," hunger striker Amira Bryant told the station.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hunger strikers will only drink water and supplements, with a medic checking on them, according to the station.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protesters were arrested during a sit-in on the lawn of Kentucky Attorney General Daniel Cameron, CNN affiliate WLKY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called for justice in Taylor's case and warned of more events to come.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Roseville, Minnesota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theft of Black Lives Matter signs in Roseville, Minnesota, led to a rally on Sunday at Evergreen Park, CNN affiliate WCCO TV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Roseville Rejects Racism rally was organized after police released surveillance camera photos last week of a man and a woman in a truck stealing the signs in June.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racoons were also left in the neighborhood, including one nailed to a utility police, the station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Saginaw, Michigan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held a rally on Saturday on the front porch of Regina and Donald Simon, who say there were victims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a noose was put inside their vehicle, CNN affiliate WNEM reported.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has encouraged the couple to continue to speak out against racial injustices within their community. "You know that this isn't just going to be another rally, another march," Regina said. "I've got good plans."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for Black Lives' in 100 cities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larger protest movement against systemic racism, thousands of essential workers walked off their jobs on Monday in more than 100 US cities in a call for higher wages, health care benefits and paid sick leave and the right to unionize.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Strike for Black Lives, the day involved Black and Brown fast food workers, home health aides, janitors, and others in industries where Black workers are disproportionately represented.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included a call for workers to walk away from their jobs for eight minutes and 46 seconds ? the amount of time that a Minneapolis police officer suffocated Floyd in late May.</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132"/>
      </w:pPr>
    </w:p>
    <w:p>
      <w:pPr>
        <w:pStyle w:val="Normal132"/>
        <w:ind w:left="200"/>
        <w:sectPr>
          <w:type w:val="continuous"/>
          <w:pgMar w:top="840" w:right="1000" w:bottom="840" w:left="1000" w:header="400" w:footer="400"/>
          <w:pgNumType w:fmt="decimal"/>
          <w:cols w:space="720"/>
        </w:sectPr>
      </w:pPr>
      <w:r>
        <w:br/>
      </w:r>
      <w:r>
        <w:pict>
          <v:line id="_x0000_s1480"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955"/>
          <w:headerReference w:type="default" r:id="rId1956"/>
          <w:footerReference w:type="even" r:id="rId1957"/>
          <w:footerReference w:type="default" r:id="rId1958"/>
          <w:headerReference w:type="first" r:id="rId1959"/>
          <w:footerReference w:type="first" r:id="rId1960"/>
          <w:pgSz w:w="12240" w:h="15840"/>
          <w:pgMar w:top="840" w:right="1000" w:bottom="840" w:left="1000" w:header="400" w:footer="400"/>
          <w:pgNumType w:fmt="decimal"/>
          <w:cols w:space="720"/>
          <w:titlePg w:val="0"/>
        </w:sectPr>
      </w:pPr>
    </w:p>
    <w:p>
      <w:pPr>
        <w:pStyle w:val="Normal133"/>
      </w:pPr>
    </w:p>
    <w:p>
      <w:pPr>
        <w:pStyle w:val="Normal133"/>
      </w:pPr>
      <w:r>
        <w:pict>
          <v:shape id="_x0000_i1481" type="#_x0000_t75" alt="LexisNexis®" style="width:147.75pt;height:30pt">
            <v:imagedata r:id="rId18" o:title=""/>
          </v:shape>
        </w:pict>
      </w:r>
      <w:r>
        <w:cr/>
      </w:r>
    </w:p>
    <w:p>
      <w:pPr>
        <w:pStyle w:val="Heading1131"/>
        <w:keepNext w:val="0"/>
        <w:spacing w:after="200" w:line="340" w:lineRule="atLeast"/>
        <w:ind w:left="0" w:right="0" w:firstLine="0"/>
        <w:jc w:val="center"/>
      </w:pPr>
      <w:hyperlink r:id="rId1961" w:history="1">
        <w:r>
          <w:rPr>
            <w:rFonts w:ascii="arial" w:eastAsia="arial" w:hAnsi="arial" w:cs="arial"/>
            <w:b/>
            <w:i/>
            <w:strike w:val="0"/>
            <w:color w:val="0077CC"/>
            <w:sz w:val="28"/>
            <w:u w:val="single"/>
            <w:vertAlign w:val="baseline"/>
          </w:rPr>
          <w:t>RUSH STATEMENT ON THE 51ST ANNIVERSARY OF THE MURDER OF FRED HAMPTON</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2020 Friday 11:55 PM  EST</w:t>
      </w:r>
    </w:p>
    <w:p>
      <w:pPr>
        <w:pStyle w:val="Normal133"/>
        <w:keepNext w:val="0"/>
        <w:spacing w:after="0" w:line="240" w:lineRule="atLeast"/>
        <w:ind w:right="0"/>
        <w:jc w:val="both"/>
      </w:pPr>
      <w:bookmarkStart w:id="267" w:name="Bookmark_133"/>
      <w:bookmarkEnd w:id="267"/>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1577 words</w:t>
      </w:r>
    </w:p>
    <w:p>
      <w:pPr>
        <w:pStyle w:val="Normal133"/>
        <w:keepNext/>
        <w:spacing w:before="240" w:after="0" w:line="340" w:lineRule="atLeast"/>
        <w:ind w:left="0" w:right="0" w:firstLine="0"/>
        <w:jc w:val="left"/>
      </w:pPr>
      <w:bookmarkStart w:id="268" w:name="Body_131"/>
      <w:bookmarkEnd w:id="268"/>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82" style="position:absolute;z-index:25194700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Dec. 4 -- Rep. Bobby Rush issued the following press release: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Congressman Bobby L. Rush (D-Ill.) submitted the following extension of remarks to the Congressional Record regarding the murder of his friend and former colleague, Fred Hampton, Chairman and co-founder of the Illinois Black Panther Party: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you can kill the revolutionary, but you cannot kill the revolution. These were the words my late comrade and best friend Fred Hampton, the Chairman and co-founder of the Illinois Chapter of the Black Panther Party spoke and lived by. In a year that has seen too many Black lives unjustly taken, Chairman Fred's words, life, and legacy remain just as vital to our understanding of justice today as they were on the date of his assassination on December 4th, 1969.</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Fred was both a visionary and a revolutionary, who fought for a more just world for everyone. I had the distinct privilege of recruiting and working alongside Fred during our righteous struggle for the liberation and emancipation of the people who had been ignored by those in power for far too long. We encouraged community development and empowerment through programs that included community health clinics and an expansive free breakfast for children program, finally delivering critical social services to long underserved communities. We also helped broker a peace agreement between Chicago's street gangs, reducing violence in the city's most marginalized neighborhoods.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Illinois Chapter of the Black Panther Party joined forces with the Latino Young Lords organization, and the Young Patriots, an organization of poor whites living in Chicago's Uptown community. Together, we formed the original Rainbow Coalition to fight all economic oppression. This watershed organization assembled a working-class coalition to fight for our shared interests, despite the fact that we were working in one of the most segregated cities in the United States. We banded together to fight many of the issues that still plague us to this very day, including police brutality, substandard housing, mediocre education, and low-quality health care.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December 4th, 51 years ago, the Chicago Police Department with the cooperation, coordination, and support of the Federal Bureau of Investigation and the Cook County State's Attorney entered an apartment on West Monroe Street that seven members of the Black Panther Party were staying in, with the premeditated aim of murdering Fred Hampton. The police immediately opened fire, killing Fred as he lay in his bed alongside his pregnant girlfriend, Akua Njeri. Our fellow Black Panther Party Member Mark Clark was also killed in the raid. There but for the grace of God, on that dreadful night, go I. In fact, my apartment was raided during the early hours the very next morning, December 5th, 1969.</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through meticulous work we were able to prove that the official narrative of that night, that Hampton and Clark were killed in a vicious firefight, was entirely a falsehood. The police and State's Attorney claimed that they engaged in a fierce battle with the Panthers, but investigators were able to determine that the police fired 99 bullets while the Panthers only fired one.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 lawsuit would further reveal that the FBI's Counter-Intelligence Program, or COINTELPRO, helped plan the murder of Fred Hampton. William O'Neil, an FBI informant within the Party, provided floor plans of the apartment to the FBI, who provided them to the State's Attorney and Chicago Police Department. An autopsy found a massive dose of the barbiturate Seconal in Chairman Fred's bloodstream, powerful enough to sedate an elephant. J. Edgar Hoover's FBI viewed the Black Panther Party movement Fred and I helped start to liberate our brothers and sisters who were suffering from divestment, lack of health care, and police brutality - as the number one threat to the national security of America.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country's government planned the assassination - the political assassination - of one of our nation's brightest young leaders. To my recollection, the murder of Fred Hampton is the only time federal law enforcement conspired to carry out the political assassination of an American citizen on United States soil, a truly shameful moment in the history of our country. This was a systemic campaign to violently disrupt a movement seeking justice and freedom for the most marginalized among us. This should remind all of us that Black lives have never been fully valued by many of those in this country's power structures. Too often, justice is not sought for the families of those whose lives are senselessly taken by the state.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when the South Side of Chicago's very own Ida B. Wells published her seminal investigative journalism on lynching in America, she found that many lynchings occurred because the victims posed a threat to the white supremacist status quo. One of her best friends was killed for merely operating a successful grocery store that competed with neighboring white businesses.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killings Ida B. Wells examined were not political assassinations like the murder of Fred Hampton, they share a common thread. Both challenged the white supremacist status quo in their communities.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Hampton profoundly challenged this status quo by fiercely advocating for economic and social dignity for all people, and by providing long overdue social services to the most neglected communities in Chicago. Fred Hampton's challenge to the status quo proposed nothing less than a demand for full civil rights and economic opportunity for all those whose talents, dreams, and goals had long been stifled. This was a scary proposition to those like State's Attorney Hanrahan and FBI Director J. Edgar Hoover, who would stop at nothing to maintain the unjust status quo that prevailed in Chicago and throughout the United States in December of 1969. Fred Hampton gave his life to help create a more fundamentally fair and equal nation for every American, consistent with our nation's founding principles.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Madam Speaker, too often it appears that for Black Americans merely existing can be seen as a challenge to the white, racist power structure. And sadly, as Ida B. Wells found in 1892, the consequences can be just as gruesome. Ahmaud Arbery was 25 years old when he was gunned down for merely jogging in what his killers deemed to be the wrong neighborhood. Despite this incident taking place in February of this year, and a video being available, neither of the men now charged with the murder of Ahmaud Arbery were arrested until May. If not for a report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helped lead to the Georgia Bureau of Investigation's intervention in the matter, Mr. Arbery's killers may never have faced justice.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Ahmaud Arbery's death was a lynching, which occurred because two white men felt uncomfortable with his jogging though their neighborhood. One of the most recent in far too long a line of lynch mob killings of Black people in the United States.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Speaker, Congress must act promptly to ensure that no one who participates in such acts of terror and hatred can escape justice. As introduced, my bill, the Emmett Till Antilynching Act, would designate lynching as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would apply whether or not those committing the offense were acting under the color of law. By designating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United States Department of Justice and Federal Bureau of Investigation would be compelled to investigate a case like Ahmaud Arbery's.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Emmett Till Antilynching Act honors the legacy of Emmett Till, who was brutally murdered in Money, Mississippi, in 1955. His death helped spark this country's civil rights movement, but his murderers never faced justice, as they were acquitted at a sham trial in Tallahatchie County, Mississippi. Passing the Emmett Till Antilynching Act would ensure that the full force of the United States Federal Government is always brought to prosecute those who commit the monstrous act of lynching.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opportunity to finally, after 120 years and 200 attempts since Congressman George Henry White of North Carolina introduced the first anti-lynching legislation, make lynching a federal crime. In fact, Ida B. Wells herself advocated for the administration of President William McKinley to push for anti-lynching reforms all the way back in 1898. Passage of the Emmett Till Anti-Lynching Act into law would demonstrate that this country understands the heinous legacy of lynching and begin the process of finally closing this shameful chapter of our history.</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Speaker, let us never forget the courage, conviction, and compassion of Fred Hampton. Despite this government assassinating him at only 21 years of age, Chairman Fred's work and legacy are everlasting. Let our work in Congress be guided by his legacy of pursuing freedom and justice for all people. That work can begin by sending the Emmet Till Antilynching Act to the President's desk, an act that would require action by our colleagues in the Senate. That would be a clear demonstration that Congress has begun to value the Black lives, including Fred Hampton's, Emmett Till's, Ahmaud Arbery's, and the countless others whose lives have been systemically devalued for far too long. For any query with respect to this article or any other content requirement, please contact Editor at </w:t>
      </w:r>
      <w:hyperlink r:id="rId1834" w:history="1">
        <w:r>
          <w:rPr>
            <w:rFonts w:ascii="arial" w:eastAsia="arial" w:hAnsi="arial" w:cs="arial"/>
            <w:b w:val="0"/>
            <w:i/>
            <w:strike w:val="0"/>
            <w:noProof w:val="0"/>
            <w:color w:val="0077CC"/>
            <w:position w:val="0"/>
            <w:sz w:val="20"/>
            <w:u w:val="single"/>
            <w:vertAlign w:val="baseline"/>
          </w:rPr>
          <w:t>contentservices@htlive.com</w:t>
        </w:r>
      </w:hyperlink>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2020</w:t>
      </w:r>
    </w:p>
    <w:p>
      <w:pPr>
        <w:pStyle w:val="Normal133"/>
      </w:pPr>
    </w:p>
    <w:p>
      <w:pPr>
        <w:pStyle w:val="Normal133"/>
        <w:ind w:left="200"/>
        <w:sectPr>
          <w:type w:val="continuous"/>
          <w:pgMar w:top="840" w:right="1000" w:bottom="840" w:left="1000" w:header="400" w:footer="400"/>
          <w:pgNumType w:fmt="decimal"/>
          <w:cols w:space="720"/>
        </w:sectPr>
      </w:pPr>
      <w:r>
        <w:br/>
      </w:r>
      <w:r>
        <w:pict>
          <v:line id="_x0000_s1483"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962"/>
          <w:headerReference w:type="default" r:id="rId1963"/>
          <w:footerReference w:type="even" r:id="rId1964"/>
          <w:footerReference w:type="default" r:id="rId1965"/>
          <w:headerReference w:type="first" r:id="rId1966"/>
          <w:footerReference w:type="first" r:id="rId1967"/>
          <w:pgSz w:w="12240" w:h="15840"/>
          <w:pgMar w:top="840" w:right="1000" w:bottom="840" w:left="1000" w:header="400" w:footer="400"/>
          <w:pgNumType w:fmt="decimal"/>
          <w:cols w:space="720"/>
          <w:titlePg w:val="0"/>
        </w:sectPr>
      </w:pPr>
    </w:p>
    <w:p>
      <w:pPr>
        <w:pStyle w:val="Normal134"/>
      </w:pPr>
    </w:p>
    <w:p>
      <w:pPr>
        <w:pStyle w:val="Normal134"/>
      </w:pPr>
      <w:r>
        <w:pict>
          <v:shape id="_x0000_i1484" type="#_x0000_t75" alt="LexisNexis®" style="width:147.75pt;height:30pt">
            <v:imagedata r:id="rId18" o:title=""/>
          </v:shape>
        </w:pict>
      </w:r>
      <w:r>
        <w:cr/>
      </w:r>
    </w:p>
    <w:p>
      <w:pPr>
        <w:pStyle w:val="Heading1132"/>
        <w:keepNext w:val="0"/>
        <w:spacing w:after="200" w:line="340" w:lineRule="atLeast"/>
        <w:ind w:left="0" w:right="0" w:firstLine="0"/>
        <w:jc w:val="center"/>
      </w:pPr>
      <w:hyperlink r:id="rId1968" w:history="1">
        <w:r>
          <w:rPr>
            <w:rFonts w:ascii="arial" w:eastAsia="arial" w:hAnsi="arial" w:cs="arial"/>
            <w:b/>
            <w:i/>
            <w:strike w:val="0"/>
            <w:color w:val="0077CC"/>
            <w:sz w:val="28"/>
            <w:u w:val="single"/>
            <w:vertAlign w:val="baseline"/>
          </w:rPr>
          <w:t>Politics and video games are more linked than you might think</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Retriever Weekly: University of Maryland - Baltimore County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2020 Tuesday</w:t>
      </w:r>
    </w:p>
    <w:p>
      <w:pPr>
        <w:pStyle w:val="Normal134"/>
        <w:keepNext w:val="0"/>
        <w:spacing w:after="0" w:line="240" w:lineRule="atLeast"/>
        <w:ind w:right="0"/>
        <w:jc w:val="both"/>
      </w:pPr>
      <w:bookmarkStart w:id="269" w:name="Bookmark_134"/>
      <w:bookmarkEnd w:id="26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ARTS-AND-ENTERTAINMENT; Pg. 1</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Nove</w:t>
      </w:r>
    </w:p>
    <w:p>
      <w:pPr>
        <w:pStyle w:val="Normal134"/>
        <w:keepNext/>
        <w:spacing w:before="240" w:after="0" w:line="340" w:lineRule="atLeast"/>
        <w:ind w:left="0" w:right="0" w:firstLine="0"/>
        <w:jc w:val="left"/>
      </w:pPr>
      <w:bookmarkStart w:id="270" w:name="Body_132"/>
      <w:bookmarkEnd w:id="27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5" style="position:absolute;z-index:25194905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 was browsing Twitch, trying to ignore my growing to-do list, when I saw something unexpected: Alexandria Occasio Cortez, U.S. Representative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was livestreaming Among Us to an audience hundreds of thousand strong. Among Us, I thought, is a fairly apolitical game, so why would a congresswoman play it on stream? The answer: to encourage Americans to vote in the upcoming election. After all, a key mechanic of Among Us is voting, and, by extension, democracy. My thoughts delved further: if Among Us can be used to promote a political initiative, how many other video games contain traces of politics?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of course, the obvious examples. Dystopian game franchises like Fallout and Metal Gear Solid make no attempts to hide their anti-nuclear messages. Square-Enix's Life is Strange 2 bluntly addresses political topics ranging from immigration to gun violence. Then, there are games that exist in the same space as political topics without directly supporting a specific viewpoint. Most war games, for example, do not explicitly endorse the military, but their stories center around soldiers and, of course, warfare, placing these games in a grey-space.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big, mainstream games are not intentionally [pushing a political agenda], because they don't want to limit their audience" explained Marc Olano, associate professor of computer science and director of the University of Maryland, Baltimore County's Computer Science Game Development Track. "It's really about setting up an environment where the kind of action and gameplay you want in the game could occur." War lends itself to fast-paced, tactical conflicts, making it the perfect setting for a first- or third-person shooter game.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wars and access to firearms are, undoubtedly, political issues. Certain politicians have long been trying to link violent video games to a person's likelihood to commit mass violence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Last year, President Trump himself condemned video games for contributing to the "glorification of violence in our society." Even though the games themselves refrain from commenting on politics, their proximity to hot button issues connects them to politics nonetheless.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Departing from war games, even the most innocuous of titles cannot avoid traces of politics that are so deeply ingrained in our culture. For instance, capitalism is deeply embedded in video games and the culture that surrounds them, acting both as a key mechanic in many games as well as a method of making revenue for game developers. Animal Crossing: New Horizons, the most recent release in the Animal Crossing franchise, is all about "building capital," according to Torrence Barbour, a sophomore computer engineering major at UMBC. The game revolves around catching bugs and fish, harvesting fruits and collecting other items to sell for even better items, with which players can furnish their homes or expand their wardrobe. There is even a "stalk market," where players can buy turnips at a low price and then try (emphasis on try - it can be very difficult) to resell them for a large profit. Sound familiar?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Crossing: New Horizons never outright supports capitalism, but it is undeniably influenced by capitalist culture. And it is not alone. Countless games use capitalism as a mechanism for characters to level up their weapons, armor and abilities. Merchants in franchises like Legend of Zelda and games like Undertale have become iconic, and for good reason: these endearing characters are integral to the games they appear in, meaning that players interact with them often and grow attached. Even though Beedle constantly tries to swindle Link in Breath of the Wild, and Redd is notoriously shady in Animal Crossing, players love them because they represent fond memories of beloved games - games that would be incomplete without them.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players who have been gaming since childhood, these characters and mechanics have contributed a ton to their view of culture. They teach young players how to save money and how to spend it. On the flip side, not all games encourage responsible spending. There are plenty of games that ask for players' real-life money in order to progress in-game.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Counter-Strike: Global Offensive (commonly known as CS:GO) has endured several scandals revolving around skin gambling, a practice in games where players spend real money on mystery items, often contained in virtual "loot boxes," that have varying degrees of in-game value. Usually, these boxes contain nothing worthwhile, and consumers keep buying and buying and buying them, waiting to get something good.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Keonte Wilson-Robinson, a junior computer science major on the game development track at UMBC, explained why he will never implement loot boxes in his creations. "Instead of play to win, [it becomes] pay to win" and players "don't want to spend all their money" just to have an enjoyable experience in a game,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criticisms of skin gambling taking all the fun out of games, players and activists alike have condemned gaming companies that feature skin gambling for predatory practices, such as advertising gambling to minors. Skin gambling and other similar practices abuse capitalism and its flaws to collect obscene amounts of money.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games can tell us a lot about the relationship between entertainment and consumers. From them, we can pinpoint flaws in our governmental, legal and economic systems, and try to address them. For as much as video games are influenced by politics, politics also have the potential to be influenced by video games.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more by this Author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Nove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2020</w:t>
      </w:r>
    </w:p>
    <w:p>
      <w:pPr>
        <w:pStyle w:val="Normal134"/>
      </w:pPr>
    </w:p>
    <w:p>
      <w:pPr>
        <w:pStyle w:val="Normal134"/>
        <w:ind w:left="200"/>
        <w:sectPr>
          <w:type w:val="continuous"/>
          <w:pgMar w:top="840" w:right="1000" w:bottom="840" w:left="1000" w:header="400" w:footer="400"/>
          <w:pgNumType w:fmt="decimal"/>
          <w:cols w:space="720"/>
        </w:sectPr>
      </w:pPr>
      <w:r>
        <w:br/>
      </w:r>
      <w:r>
        <w:pict>
          <v:line id="_x0000_s148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969"/>
          <w:headerReference w:type="default" r:id="rId1970"/>
          <w:footerReference w:type="even" r:id="rId1971"/>
          <w:footerReference w:type="default" r:id="rId1972"/>
          <w:headerReference w:type="first" r:id="rId1973"/>
          <w:footerReference w:type="first" r:id="rId1974"/>
          <w:pgSz w:w="12240" w:h="15840"/>
          <w:pgMar w:top="840" w:right="1000" w:bottom="840" w:left="1000" w:header="400" w:footer="400"/>
          <w:pgNumType w:fmt="decimal"/>
          <w:cols w:space="720"/>
          <w:titlePg w:val="0"/>
        </w:sectPr>
      </w:pPr>
    </w:p>
    <w:p>
      <w:pPr>
        <w:pStyle w:val="Normal135"/>
      </w:pPr>
    </w:p>
    <w:p>
      <w:pPr>
        <w:pStyle w:val="Normal135"/>
      </w:pPr>
      <w:r>
        <w:pict>
          <v:shape id="_x0000_i1487" type="#_x0000_t75" alt="LexisNexis®" style="width:147.75pt;height:30pt">
            <v:imagedata r:id="rId18" o:title=""/>
          </v:shape>
        </w:pict>
      </w:r>
      <w:r>
        <w:cr/>
      </w:r>
    </w:p>
    <w:p>
      <w:pPr>
        <w:pStyle w:val="Heading1133"/>
        <w:keepNext w:val="0"/>
        <w:spacing w:after="200" w:line="340" w:lineRule="atLeast"/>
        <w:ind w:left="0" w:right="0" w:firstLine="0"/>
        <w:jc w:val="center"/>
      </w:pPr>
      <w:hyperlink r:id="rId1975" w:history="1">
        <w:r>
          <w:rPr>
            <w:rFonts w:ascii="arial" w:eastAsia="arial" w:hAnsi="arial" w:cs="arial"/>
            <w:b/>
            <w:i/>
            <w:strike w:val="0"/>
            <w:color w:val="0077CC"/>
            <w:sz w:val="28"/>
            <w:u w:val="single"/>
            <w:vertAlign w:val="baseline"/>
          </w:rPr>
          <w:t>House Education &amp; Labor Committee Issues Report on Equity and Inclusion Enforcement Act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 10:40 AM  EST</w:t>
      </w:r>
    </w:p>
    <w:p>
      <w:pPr>
        <w:pStyle w:val="Normal135"/>
        <w:keepNext w:val="0"/>
        <w:spacing w:after="0" w:line="240" w:lineRule="atLeast"/>
        <w:ind w:right="0"/>
        <w:jc w:val="both"/>
      </w:pPr>
      <w:bookmarkStart w:id="271" w:name="Bookmark_135"/>
      <w:bookmarkEnd w:id="271"/>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10837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5"/>
        <w:keepNext/>
        <w:spacing w:before="240" w:after="0" w:line="340" w:lineRule="atLeast"/>
        <w:ind w:left="0" w:right="0" w:firstLine="0"/>
        <w:jc w:val="left"/>
      </w:pPr>
      <w:bookmarkStart w:id="272" w:name="Body_133"/>
      <w:bookmarkEnd w:id="272"/>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88" style="position:absolute;z-index:25195110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Sept. 11 -- The House Education and Labor Committee issued a report (H.Rpt. 116-495) on the Equity and Inclusion Enforcement Act (H.R. 2574) that aims to amend Title VI of the Civil Rights Act of 1964 to restore the right to individual civil actions in cases involving disparate impact. The report was advanced by Rep. Robert C. Scott, D-Virginia, on Sept. 8.</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Excerpts of the report follow (with changes to the law omitted, and available at </w:t>
      </w:r>
      <w:hyperlink r:id="rId1976" w:history="1">
        <w:r>
          <w:rPr>
            <w:rFonts w:ascii="arial" w:eastAsia="arial" w:hAnsi="arial" w:cs="arial"/>
            <w:b w:val="0"/>
            <w:i/>
            <w:strike w:val="0"/>
            <w:noProof w:val="0"/>
            <w:color w:val="0077CC"/>
            <w:position w:val="0"/>
            <w:sz w:val="20"/>
            <w:u w:val="single"/>
            <w:vertAlign w:val="baseline"/>
          </w:rPr>
          <w:t>https://www.congress.gov/congressional-report/116th-congress/house-report/495/1?s=2&amp;r=2</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Purpose and Summary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2574, the Equity Inclusion and Enforcement Act, introduced by Committee Chairman Robert C. "Bobby" Scott (DVA), and House Judiciary Committee Chairman Jerrold Nadler (DNY), amends title VI of the Civil Rights Act of 1964 (Title VI) to strengthen federal civil rights laws in educational settings. By restoring essential civil rights protections for private citizens, ensuring that all education settings that receive federal dollars have staff to deal with specific civil rights violations, and coordinating their work at the Department of Education, the Committee hopes H.R. 2574 will result in a decrease in policies or practices that discriminate or have the effect of discriminating on the basis of race, color, or national origin./1/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 U.S.C. Sec. 2000d et seq. (2018).</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the Supreme Court's 5-4 decision in Alexander v. Sandoval struck down the right of individuals to challenge certain discriminatory policies or practices under Title VI, a mechanism to address discrimination that had been legal for decades./2/ The decision barred a victim of a civil rights violation from bringing a private right of action against a federally-funded entity if that violation was based on the theory of disparate impact. As a result, this decision has limited individuals from pursuing legal action to remedy many civil rights violations, including those in our nation's education system.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/2/532 U.S. 275, 293 (2001).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providing a private right of action to cure discriminatory practices and policies that deny equal educational opportunity in education,/3/ H.R. 2574 also requires all local educational agencies and institutions of higher education to have Title VI monitors to ensure school policies and practices are in compliance with Title VI, and to investigate discrimination complaints arising under Title VI.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creates an Assistant Secretary position at the U.S. Department of Education (Department) to proactively monitor and enforce institutional compliance with Title VI.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provisions in H.R. 2574 give power to individuals to pursue remedies for civil rights violations and create safeguards that will hopefully result in fewer unreported civil rights violations in our nation's schools and universities.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/3/See generally Jessica Cardichon &amp; Linda Darling-Hammond, Protecting Students Civil Rights: The Federal Role in School Discipline 4-7 (Learning Policy Institute, May 2019) (describing efforts of the Obama administration to issue guidance to support state and local efforts to end exclusionary discipline and other practices researchers have found deny equal access to educational opportunity) available at </w:t>
      </w:r>
      <w:hyperlink r:id="rId1977" w:history="1">
        <w:r>
          <w:rPr>
            <w:rFonts w:ascii="arial" w:eastAsia="arial" w:hAnsi="arial" w:cs="arial"/>
            <w:b w:val="0"/>
            <w:i/>
            <w:strike w:val="0"/>
            <w:noProof w:val="0"/>
            <w:color w:val="0077CC"/>
            <w:position w:val="0"/>
            <w:sz w:val="20"/>
            <w:u w:val="single"/>
            <w:vertAlign w:val="baseline"/>
          </w:rPr>
          <w:t>https://learningpolicyinstitute.org/sites/default/files/product-files/Federal_Role_School_Discipline_REPORT.pdf</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Action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114TH CONGRESS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17, 2016, Ranking Member Scott and House Judiciary Committee Ranking Member John Conyers (D-MI) introduced H.R. 5260, the Equity and Inclusion Enforcement Act. The bill was referred to the House Committee on Education and the Workforce and the House Committee on the Judiciary. No further action was taken on the bill.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115TH CONGRESS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17, 2017, Ranking Member Scott and Ranking Member Conyers introduced H.R. 2486, the Equity and Inclusion Enforcement Act. The bill was referred to the House Committee on Education and the Workforce and the House Committee on the Judiciary. No further action was taken on the bill.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17, 2018, the Committee held a legislative hearing titled "Protecting Privacy, Promoting Data Security: Exploring How Schools and States Keep Data Safe." The Committee heard testimony on privacy concerns related to data sharing and how schools can comply with privacy requirements. The Committee heard testimony from: David Couch, K-12 CIO and Associate Commissioner, Frankfort, Kentucky; Gary Lilly, Superintendent and Director of Schools, Bristol, Tennessee; and Amelia Vance, Director of Education Privacy and Policy Counsel, Washington, DC. Committee Democrats, recognizing the hearing was held on the 64th anniversary of the landmark Supreme Court decision Brown v. Board of Education, invited Catherine Lhamon, Former Assistant Secretary for Civil Rights at the Department of Education and Chair of the U.S. Commission on Civil Rights, Washington, DC to provide testimony. Ms. Lhamon provided testimony on both issues of data privacy and the larger issue of protection of the civil rights of students generally, specifically in the context of a retreat in civil rights enforcement at the Department under the current administration.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116TH CONGRESS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30, 2019, the Committee held a legislative hearing titled "Brown v. Board of Education at 65: A Promise Unfulfilled," which was used to inform the development of H.R. 2574. The Committee heard testimony on the importance of robust enforcement of Title VI among entities receiving federal funding through the Department, along with discussion on racial segregation in public schools, the prevalence of racial disparities in school discipline and the allocation of public resources. The Committee heard testimony from: Mr. John C. Brittain, Professor of Law, University of the District of Columbia Law School, Washington, DC; Ms. Linda Darling-Hammond, Ed.D., President and CEO of the Learning Policy Institute, Palo Alto, CA; Ms. Maritza White, Parent Advocate, Washington DC; Mr. Daniel J. Losen, M.ED, J.D., Director of the Center for Civil Rights Remedies at the Civil Rights Project at UCLA, Lexington, MA; Mr. Dion J. Pierre, Research Associate, National Association of Scholars, Ridgewood, NY; and Mr. Richard A. Carranza, Chancellor,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Schools,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8, 2019, Chairman Scott and Chairman Nadler introduced H.R. 2574, the Equity and Inclusion Enforcement Act, with Rep. Gregorio Sablan (D-MP), Chair of the Subcommittee on Early Childhood, Elementary, and Secondary Education, and Rep. Alma Adams (D-NC), Chair of the Subcommittee on Workforce Protections as original co-sponsors. On May 16, 2019, the Committee considered H.R. 2574 in a legislative session and reported it favorably, as amended, to the House of Representative by a vote of 26-20. The Committee considered and adopted the following amendment to H.R. 2574: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offered an Amendment in the Nature of a Substitute (ANS) that made technical improvements to H.R. 2574.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 amended the Short Title of the bill, and made clear that under section 4, the newly created Special Assistant position shall advise both the Secretary and Deputy Secretary on all matters relating to equity and inclusion in a manner consistent with Title VI.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legislative session the Committee considered one amendment to the ANS: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James Comer (R-KY) offered an amendment to the ANS that would strike language from the bill restoring the private right of action under Title VI and would modify the new Special Assistant for Equity and Inclusion at the Department, consolidating its duties with an existing Special Assistant for Gender Equity. Because the amendment proposed to amend a portion of the bill outside of the jurisdiction of the Committee (as defined in rule X of the Rules of the House of Representatives), the amendment was ruled out of order.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Views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concerned with our nation's continued struggle to provide a public education "to all on equal terms," as mandated by the Supreme Court in Brown v. Board of Education./4/ Particularly, students of color continue to face persistent systemic barriers to full participation, equal opportunity, and achievement in K-12 and higher education.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VI should ensure that all students have equal access to educational opportunities. The law plainly states, "No person in the United States shall, on the ground of race, color, or national origin, be excluded from participation in, be denied the benefits of, or be subjected to, discrimination under any program or activity receiving Federal financial assistance"./5/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/4/347 U.S. 483 (1954).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/5/42 U.S.C. Sec. 2000d (2018).</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VI is firmly grounded in the world of public education. The concept that became Title VI was first introduced by the former Chairman of the Committee, Rep. Adam Clayton Powell, Jr. (D-NY). In 1946, when "separate but equal" was still the law, Rep. Powell successfully attached an anti-discrimination provision to a school lunch program bill, stating "No funds made available pursuant to this title shall be paid or disbursed to any state or school if, in carrying out its functions under this title, it makes any discrimination because of race, creed, color or national origins of children or between types of schools, or with respect to a state that maintains separate schools for minority and majority races, it discriminates between such schools on this account."/6/ After Brown, Powell modified his amendment--it subsequently prohibited funds from going to any school district that continued to segregate schools./7/ The Powell amendment sank efforts to authorize federal education spending in both the Eisenhower and Kennedy administrations./8/</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/6/Jeffrey Jenkins, Building Toward Major Policy Change: Congressional Action on Civil Rights, 1941-1950, 31 L. &amp; Hist. Rev. 139, 191 (2013).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/7/See Joy Milligan, Subsidizing Segregation, 104 Va. L. Rev 847, 869-70, 891-94 (2018); Jeffrey Jenkins, Building Toward Major Policy Change: Congressional Action on Civil Rights, 1941-1950, 31 L. &amp; Hist. Rev. 139, 191 (2013).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eventually did pass a federal education spending law, the Elementary and Secondary Education Act of 1965 (ESEA), after passage of the Civil Rights Act. Congress appropriated to Southern and border states almost $590 million in 1966 under the new ESEA law./9/ Pursuant to Title VI, these states risked losing out on receiving this federal funding if they continued to drag their feet on integration, which many historians suggest accelerated States' efforts to implement desegregation plans./10/ This history gives context as to how enmeshed Title VI is in the pursuit of equity in education.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/9/Erica Frankenberg &amp; Kendra Taylor, ESEA and the Civil Rights Act: An Interbranch Approach to Furthering Desegregation, 1 Russell Sage Found. J. of the Sci. 3, 37 (2015).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incentivizing school integration, Title VI protects students' civil rights in schools and on college campuses. The law and it's implementing regulations do so by prohibiting both intentional discrimination, and policies and practices that have a discriminatory effect or impact./11/ Data show that robust enforcement of compliance with Title VI's protections by programs receiving federal funds from the Department is necessary to achieve equity of educational opportunity./12/</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/11/Id.; 28 C.F.R.Sec. 42.104 (b)(2)(2019).</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/12/U.S. Comm'n on Civil Rights, Are Rights a Reality? Evaluating Federal Civil Rights Enforcement 511, Nov. 2019, available at </w:t>
      </w:r>
      <w:hyperlink r:id="rId1978" w:history="1">
        <w:r>
          <w:rPr>
            <w:rFonts w:ascii="arial" w:eastAsia="arial" w:hAnsi="arial" w:cs="arial"/>
            <w:b w:val="0"/>
            <w:i/>
            <w:strike w:val="0"/>
            <w:noProof w:val="0"/>
            <w:color w:val="0077CC"/>
            <w:position w:val="0"/>
            <w:sz w:val="20"/>
            <w:u w:val="single"/>
            <w:vertAlign w:val="baseline"/>
          </w:rPr>
          <w:t>https://www.usccr.gov/pubs/2019/11-21-Are-Rights-a-Reality.pdf</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Remedies achieved through individual challenges under Title VI to discriminatory policies and practices were once an essential tool to bring about this robust enforcement, especially during periods of demonstrated hostility to proactive federal enforcement./13/ Because discrimination is rarely explicit, identifying potential cases of discrimination by analyzing their impact--rather than just their motive--was critical to the enforcement of civil rights protections.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Disparate impact theory was used for decades by private individuals in education settings, challenging practices that while facially race neutral, had an obvious disparate effect on Americans of different races or national origins./14/ President Kennedy most eloquently explained the need for civil rights law to find violations linked to effect and not just to intent: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/13/See Alexander v. Sandoval, 532 U.S. 275, 301-303 (2001) (Stevens, J., dissenting).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/14/E.g. Lau v. Nichols, 414 U.S. 563 (1974).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justice requires that public funds, to which all taxpayers of all races contribute, not be spent in any fashion which encourages, entrenches, subsidizes, or results in racial discrimination. Direct discrimination by Federal, State, or local governments is prohibited by the Constitution. But indirect discrimination, through the use of Federal funds, is just as invidious; and it should not be necessary to resort to the courts to prevent each individual violation."/15/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/15/See H.R. Misc. Doc. No. 124, 88th Cong., 1st Sess. 3, 12 (1963).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Alexander v. Sandoval,/16/ the Court overturned four decades of statutory protection against discrimination by removing the private right of action of individuals to bring cases based upon disparate impact, leaving federal agencies as the only entities that can enforce disparate impact regulations. Ms. Sandoval was denied a drivers' license because she could not pass the state's written exam. The voters of Alabama had passed an English-Only law, and the state interpreted that law to require that drivers' license exams be offered only in English. Ms. Sandoval's working knowledge of English was sufficient to read road signs, but not to take the exam.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/16/532 U.S. 275 (2001).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did not decide the case on whether the "English-Only" law violated Title VI. While the case did not reach this question, prior Supreme Court cases had held that different English-only situations did constitute discrimination on the basis of race, color or national origin./17/ Instead the Court held that the language of Title VI did not give 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Sandoval the right to bring a disparate impact cause of action, holding that cases based in that theory could only be invoked by the federal government in administrative actions. If Ms. Sandoval wanted to go to court and prove her rights under Title VI had been violated, she would have to show that officials interpreting the English-Only law intended to discriminate against her on the basis of race, ethnicity or national origin; the discriminatory effect of the law was not proof enough.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/17/Lau, 414 U.S. at 567-68 ("Discrimination is barred which has that effect even though no purposeful design is present: a recipient "may not . . . utilize criteria or methods of administration which have the effect of subjecting individuals to discrimination" or have "the effect of defeating or substantially impairing accomplishment of the objectives of the program as respect individuals of a particular race, color, or national origin.").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2001, private citizens challenging state action in court under Title VI must prove intentional discrimination, making enforcement of anti-discrimination laws under Title VI extremely difficult. It is the view of the Committee that both administrative enforcement and enforcement via private claims are necessary to ensure full compliance with Title VI and to protect the civil rights of individuals participating in programs receiving federal education funds.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notes that section 2 of the bill, that restores the private right of action under Title VI, is not in the jurisdiction of the Committee. As such, the legal theories of disparate impact and the jurisprudence around its use in both educational and other civil rights contexts, will not be discussed in any depth in this report. Simply put, in the postSandoval world, private citizens may have their civil rights violated under Title VI in a way that can only be proven via a disparate impact test, but if the government is not willing to take administrative action on their behalf, they have no remedy. The Committee strongly believes, however that disparate impact theory is a tool necessary to ensure full compliance with Title VI, and that Congress intended to create a private right of action to enforce anti-discrimination provisions including all violations based in disparate impact theory./18/ As the Sandoval decision stripped a vital tool from private individuals seeking to prove the government was violating their civil rights, H.R. 2574 restores that tool. Specifically the bill states that a violation of any regulation relating to disparate impact issued under section 602 of the Civil Rights Act shall give rise to a private civil cause of action for its enforcement to the same extent as does an intentional violation of the prohibition of Civil Rights Act section 601.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/18/Id. at 297-99 (2001) (Stevens, J., dissenting).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H.R. 2574 would allow private citizens to bring lawsuits challenging government action due to disparate racial impact under Title VI, the Committee does not expect to see a substantial increase in civil rights lawsuits upon its enactment into law. Because of the high bars to proving a case under disparate impact theory, such cases are generally quite resource intensive for plaintiffs; as most attorneys bringing these claims do so on a contingency fee basis, there is little incentive to file frivolous claims. Even before Sandoval, there were very few disparate impact cases brought under Title VI because of the difficulty in mounting such challenges. Despite these facts, restoring a private right of action for disparate impact cases is necessary to ensure that meritorious cases that document civil rights violations can be brought. For example, a private right of action allowed six black elementary schoolchildren in the San Francisco Unified School District to successfully challenge the use of standardized I.Q. tests to place children in classes for the "mentally retarded", a practice that disproportionately placed black children in these classes./19/ Without a private right of enforcement of disparate impact regulations, that case would not have likely been able to proceed and such practices might have continued unchallenged until they were effecting a large enough number of students to attract administrative review. And administrative review at that point is not a given--it assumes the hypothetical administration believes that such practice not only violates Title VI but is also willing to bring a lawsuit.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seen in recent years, that assumption is not always well-founded. In discussion of different educational civil rights issues, especially those involving racial disparities, the Committee believes private citizens should have the ability to challenge facially race-neutral policies that have obvious and disastrous disparate effects, especially when federal entities, the only ones that can currently bring disparate impact cases, fail to do so.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/19/See Larry P. v. Riles, 793 F.2d 969, 981-83 (9th Cir. 1984) (holding that the educational practices that disproportionately placed black students in special education classes lacked adequate justification and violated Title VI).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K-12 Education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inequality has been at the foundation of our nation's public education system./20/ Despite some progress in narrowing racial achievement gaps thanks to federal civil rights enforcement in the period following the Brown decision and passage of ESEA and the Civil Rights Act,/21/ decades of retreat in civil rights enforcement have coincided with a rewidening of the achievement gap. Recent reading and math scores on the 2019 National Assessment of Educational Progress reveal the achievement gap is widening for Black and Latino students compared to their White peers./22/ The National Center on Education Statistics data indicate Black students continue to lag in high school graduation attainment./23/ In the 2016-2017 school year, the graduation rate for public high school students was 87 percent./24/ For Black students, the graduation rate was 78 percent./25/ Research shows that these achievement gaps are linked to racial segregation in schools./26/ Recent reports suggest that public schools are now more segregated by race and class than any time since the 1960s./27/ In fact, research shows that 40 percent of Black students and 41 percent of Latino students nationwide attend intensely segregated, high-poverty schools where students of color makeup 90-100 percent of the student population./28/ Many of these schools have fewer resources, less access to math, science, and college preparatory courses./29/ Furthermore, they disproportionately suspended, expelled, or held back students of color./30/ Faced with a system that perpetuates gaps in educational achievement, children of color do not receive adequate resources to learn and reach their full potential. According to research from EdBuild, school districts that serve students of color receive $23 billion less in funding than school districts that serve the same or similar number of predominantly white students./31/ Accordingly, researchers at Stanford University found that racial segregation in schools leads to larger achievement gaps, exacerbating unequal educational opportunity./32/ Under current law, students and their families cannot challenge policies that, while racially neutral on their face, may perpetuate the achievement gap due to their disparate impact on black students.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/20/Brown v. Board of Education at 65: A Promise Unfulfilled, Hearing Before the H. Comm. on Educ. &amp; Lab., 116th Cong. (2019) (statement of Linda Darling-Hammond, President and CEO of the Learning Policy Institute) available at </w:t>
      </w:r>
      <w:hyperlink r:id="rId1979" w:history="1">
        <w:r>
          <w:rPr>
            <w:rFonts w:ascii="arial" w:eastAsia="arial" w:hAnsi="arial" w:cs="arial"/>
            <w:b w:val="0"/>
            <w:i/>
            <w:strike w:val="0"/>
            <w:noProof w:val="0"/>
            <w:color w:val="0077CC"/>
            <w:position w:val="0"/>
            <w:sz w:val="20"/>
            <w:u w:val="single"/>
            <w:vertAlign w:val="baseline"/>
          </w:rPr>
          <w:t>https://edlabor.house.gov/download/linda-darling-hammond-testimony</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/21/Id.</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/22/Nat'l Ctr. for Educ. Stats., NAEP Dashboards: Achievement Gaps Dashboard, Oct. 2019, available at </w:t>
      </w:r>
      <w:hyperlink r:id="rId1980" w:history="1">
        <w:r>
          <w:rPr>
            <w:rFonts w:ascii="arial" w:eastAsia="arial" w:hAnsi="arial" w:cs="arial"/>
            <w:b w:val="0"/>
            <w:i/>
            <w:strike w:val="0"/>
            <w:noProof w:val="0"/>
            <w:color w:val="0077CC"/>
            <w:position w:val="0"/>
            <w:sz w:val="20"/>
            <w:u w:val="single"/>
            <w:vertAlign w:val="baseline"/>
          </w:rPr>
          <w:t>https://www.nationsreportcard.gov/dashboards/achievement_gaps.aspx</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/23/Nat'l Ctr. for Educ. Stats., The NCES Fast Facts Tool, U.S. Department of Education, </w:t>
      </w:r>
      <w:hyperlink r:id="rId1981" w:history="1">
        <w:r>
          <w:rPr>
            <w:rFonts w:ascii="arial" w:eastAsia="arial" w:hAnsi="arial" w:cs="arial"/>
            <w:b w:val="0"/>
            <w:i/>
            <w:strike w:val="0"/>
            <w:noProof w:val="0"/>
            <w:color w:val="0077CC"/>
            <w:position w:val="0"/>
            <w:sz w:val="20"/>
            <w:u w:val="single"/>
            <w:vertAlign w:val="baseline"/>
          </w:rPr>
          <w:t>https://nces.ed.gov/fastfacts/display.asp?id=805</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/25/Id.</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/26/Sean Reardon, et al., Is Separate Still Unequal? New Evidence on School Segregation and Racial Academic Achievement Gaps 29-30 (Stanford University Ctr. for Educ. Pol'y Anal., Working paper No. 19106, 2019) available at </w:t>
      </w:r>
      <w:hyperlink r:id="rId1982" w:history="1">
        <w:r>
          <w:rPr>
            <w:rFonts w:ascii="arial" w:eastAsia="arial" w:hAnsi="arial" w:cs="arial"/>
            <w:b w:val="0"/>
            <w:i/>
            <w:strike w:val="0"/>
            <w:noProof w:val="0"/>
            <w:color w:val="0077CC"/>
            <w:position w:val="0"/>
            <w:sz w:val="20"/>
            <w:u w:val="single"/>
            <w:vertAlign w:val="baseline"/>
          </w:rPr>
          <w:t>https://cepa.stanford.edu/content/separatestill-unequal-new-evidence-school-segregation-and-racial-academicachievement-gaps</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/27/Erica Frankenberg, et al. Harming Our Common Future: America's Segregated Schools 65 Years after Brown, 10 May 2019, </w:t>
      </w:r>
      <w:hyperlink r:id="rId1983" w:history="1">
        <w:r>
          <w:rPr>
            <w:rFonts w:ascii="arial" w:eastAsia="arial" w:hAnsi="arial" w:cs="arial"/>
            <w:b w:val="0"/>
            <w:i/>
            <w:strike w:val="0"/>
            <w:noProof w:val="0"/>
            <w:color w:val="0077CC"/>
            <w:position w:val="0"/>
            <w:sz w:val="20"/>
            <w:u w:val="single"/>
            <w:vertAlign w:val="baseline"/>
          </w:rPr>
          <w:t>www.civilrightsproject.ucla.edu/research/k-12-education/integrationand-diversity/harming-our-common-future-americas-segregated-schools-65years-after-brown/Brown-65-050919v4-final.pdf.;</w:t>
        </w:r>
      </w:hyperlink>
      <w:r>
        <w:rPr>
          <w:rFonts w:ascii="arial" w:eastAsia="arial" w:hAnsi="arial" w:cs="arial"/>
          <w:b w:val="0"/>
          <w:i w:val="0"/>
          <w:strike w:val="0"/>
          <w:noProof w:val="0"/>
          <w:color w:val="000000"/>
          <w:position w:val="0"/>
          <w:sz w:val="20"/>
          <w:u w:val="none"/>
          <w:vertAlign w:val="baseline"/>
        </w:rPr>
        <w:t xml:space="preserve"> see also U.S. Gov't Accountability Office, GAO-16-345, K-12 Education: Better Use of Information Could Help Agencies Identify Disparities and Address Racial Discrimination (2016) (documenting the growth in school districts with high concentrations of low-income Black and Hispanic students, and recognizing the inequitable conditions many of them share).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/28/Frankenberg, supra note 27, at 25, 28.</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/29/GAO-16-345 supra note 27, at 16-22.</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/30/Id.</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/31/EdBuild, $23 Billion, (last visited Dec. 6, 2019), </w:t>
      </w:r>
      <w:hyperlink r:id="rId1984" w:history="1">
        <w:r>
          <w:rPr>
            <w:rFonts w:ascii="arial" w:eastAsia="arial" w:hAnsi="arial" w:cs="arial"/>
            <w:b w:val="0"/>
            <w:i/>
            <w:strike w:val="0"/>
            <w:noProof w:val="0"/>
            <w:color w:val="0077CC"/>
            <w:position w:val="0"/>
            <w:sz w:val="20"/>
            <w:u w:val="single"/>
            <w:vertAlign w:val="baseline"/>
          </w:rPr>
          <w:t>https://edbuild.org/content/23-billion</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/32/Reardon, supra note 26, at 29-20.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achievement gap, researchers have identified a school discipline gap--that is, a severe disparity in how students of color are disciplined for the same or similar school discipline infractions when compared to their predominantly white peers. According to a 2018 GAO report on bias in school discipline, Black students, boys, and students with disabilities are disciplined at disproportionately high rates and Black students are subject to harsher discipline than their white counterparts regardless of income./33/ Specifically, the report indicates that while 15.5 percent of all public school students are Black, 39 percent of students suspended from school are Black./34/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/33/U.S. Gov't Accountability Office, GAO-18-258, K-12 Education: Discipline Disparities for Black Students, Boys, and Students with Disabilities, 12-21 (2018).</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/34/Id.at 12.</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on racial inequity in school discipline practices across the Richmond, Virginia area by the Metropolitan Educational Research Consortium, a partnership between the Virginia Commonwealth University School of Education and seven school divisions in the Richmond region, disproportionate school discipline in the Richmond area exceeds the national average and is driven by subjective forms of behavior like being disrespectful or loitering./35/ The researchers found that Black students were suspended at about four times the rate of white students in 2016./36/ The report shows that Black students made up 23 percent of total student enrollment, but accounted for between 50 and 58 percent of short and long-term suspensions and expulsions in 2016./37/ In addition, the report indicates that racial disproportionality in school discipline was the most severe in racially segregated schools and in schools with concentrated poverty./38/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/35/Genevieve Siegel-Hawley et al., Understanding racial inequities in school discipline across the Richmond region 7 (VCU MERC Publications 2019).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/36/Id. at 64.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/37/Id. at 13.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/38/Id. at 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discipline gap has the perverse side effect of reinforcing the existing achievement gap. During the Committee's April 30, 2019 hearing, Dan Losen, Director of the Center for Civil Rights Remedies at the Civil Rights Project at UCLA, testified about the importance of Title VI enforcement as it pertains to racial disparities in school discipline through discussion of race neutral discipline policies that have a racially discriminatory impact on students./39/ According to Director Losen, Black students in Richmond City, Virginia lost 500 days of instruction per 100 Black students enrolled due to school suspensions./40/ Director Losen found that the Blackwhite suspension gap of 446 days in Richmond City, Virginia was 12 times larger than the Black-white suspension gap in Virginia Beach, Virginia./41/ In addition, Director Losen referenced research that indicates school suspensions led to a decrease in the national graduation rate by 15 percent percentage points and a $35 billion dollar economic loss to our nation for oneyear cohort./42/ Mr. Losen concluded his oral remarks stating: --</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/39/Brown v. Board of Education at 65: A Promise Unfulfilled, Hearing Before the H. Comm. on Educ. &amp; Lab., 116th Cong. (2019) (statement of Dan Losen, Director for the Center for Civil Rights Remedies, UCLA Civil Rights Project) available at </w:t>
      </w:r>
      <w:hyperlink r:id="rId1985" w:history="1">
        <w:r>
          <w:rPr>
            <w:rFonts w:ascii="arial" w:eastAsia="arial" w:hAnsi="arial" w:cs="arial"/>
            <w:b w:val="0"/>
            <w:i/>
            <w:strike w:val="0"/>
            <w:noProof w:val="0"/>
            <w:color w:val="0077CC"/>
            <w:position w:val="0"/>
            <w:sz w:val="20"/>
            <w:u w:val="single"/>
            <w:vertAlign w:val="baseline"/>
          </w:rPr>
          <w:t>https://edlabor.house.gov/imo/media/doc/LosenTestimony043019.pdf</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kids safe is of course of paramount importance, but safety includes protecting our children from injustice. Unfortunately, the Trump Administration has signaled that it will no longer protect children of color from the disparate harm that is caused by unjustified policies. Therefore, I encourage Congress to act by passing Chairman Scott's Equity and Inclusion Enforcement Act, which would restore a private right of action so parents and civil rights advocates could bring disparate impact claims to court./43/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ensure equity in K-12 education has become apparent in the wake of the national response to the novel coronavirus (COVID-19) pandemic. COVID-19 has exposed existing racial inequities in all facets of American life, including public education. State and local education agencies implemented remote learning programs to close out the 2019-20 school year. Many of these programs were heavily dependent on student access to broadband internet connectivity and devices for participation, even though there is an established "digital divide" showing drastic disparities in broadband internet access among 5-17-year-old children by race./44/ Nationally, 27 percent of American Indian/Alaskan Native students, 19 percent of Black students and 17 percent of Hispanic students have either no internet access or only dialup access at home, compared to only 7 percent of White students./45/ Even though some aspects of the digital divide are geographic, with urban and suburban households more likely to have access than rural households, access in rural areas is still heavily disparate by race: 41 percent of Black remote rural area students had either no internet access or dial-up at home compared to 13 percent of White rural remote area students./46/ Further, early reports suggest that students who had an adult capable of monitoring students from home were more engaged in virtual instruction than parents who had to still work outside the home during the pandemic; these same reports suggest essential workers unable to work from home are predominantly Black and brown./47/</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/44/Nat'l Ctr. for Educ. Stats., Student Access to Digital Learning Resources Outside the Classroom, April 2018, available at </w:t>
      </w:r>
      <w:hyperlink r:id="rId1986" w:history="1">
        <w:r>
          <w:rPr>
            <w:rFonts w:ascii="arial" w:eastAsia="arial" w:hAnsi="arial" w:cs="arial"/>
            <w:b w:val="0"/>
            <w:i/>
            <w:strike w:val="0"/>
            <w:noProof w:val="0"/>
            <w:color w:val="0077CC"/>
            <w:position w:val="0"/>
            <w:sz w:val="20"/>
            <w:u w:val="single"/>
            <w:vertAlign w:val="baseline"/>
          </w:rPr>
          <w:t>https://nces.ed.gov/pubs2017/2017098.pdf</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/45/Id. at 75.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/46/Id. at 76-79.</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/47/Paloma Esquivel &amp; Howard Blume, L.A. Latino, Black students suffered deep disparities in online learning, records show, L.A. Times, July 16, 2020, available at </w:t>
      </w:r>
      <w:hyperlink r:id="rId1987" w:history="1">
        <w:r>
          <w:rPr>
            <w:rFonts w:ascii="arial" w:eastAsia="arial" w:hAnsi="arial" w:cs="arial"/>
            <w:b w:val="0"/>
            <w:i/>
            <w:strike w:val="0"/>
            <w:noProof w:val="0"/>
            <w:color w:val="0077CC"/>
            <w:position w:val="0"/>
            <w:sz w:val="20"/>
            <w:u w:val="single"/>
            <w:vertAlign w:val="baseline"/>
          </w:rPr>
          <w:t>https://www.latimes.com/california/story/2020-07-16/latino-and-black-students-hard-hit-with-disparities-intheir-struggle-with-online-learning</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understands the need schools faced to act expeditiously to ensure the continuation of educational instruction. As state and local education agencies have had more time to plan for the 2020-21 school year, many are adding components to their instruction plans to address equity concerns./48/ Regardless, having at least one employee tasked with looking at decisions like this through the lens of equity would help ensure that policies like those enacted during the COVID-19 pandemic had structures in place from the start to promote and sustain equity in learning for all children regardless of their race.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/48/See Perry Stein, D.C. Schools Prepare for Virtual Learning and Work to Close Digital Divide, Wash. Post Aug. 26, 2020 ("The chancellor has committed to providing a device and Internet access to every student in need.); but see Aliyya Swaby, As the School Year Begins Online, Thousands of Texas Students Are Being Left out of Virtual Learning, Tex. Trib., Sept. 1, 2020, (Texas did make improvements throughout the pandemic . . . offering districts free access to a virtual learning system and contributing hundreds of millions through federal stimulus money to subsidize bulk orders of computers, hotspots and iPads for school districts . . . But with supplier backlogs across the country, some may take as many as 14 more weeks to arrive . .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can more meaningfully address the inequities in K-12 education and ensure more effective enforcement of Title VI by requiring and supporting the presence of Title VI monitors in local educational agencies.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Title VI monitors in H.R. 2574 mirrors the Department's regulatory requirement that every educational institution have a Title IX coordinator./49/ Title IX was modeled after Title VI, but in the education sphere, Title IX has had the benefit of more proactive implementation and compliance. H.R. 2574 attempts to require the same proactive compliance with Title VI as is required under Title IX.</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/49/34 C.F.R. Sec. 106.8 (2019).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IX coordinators have been and continue to be instrumental in addressing gender-based education and resource gaps, and systemic biases in education settings./50/ However, Title IX coordinators are not present in educational setting merely to respond to cases of sex discrimination. They also coordinate education and training efforts on the law, ensure continual compliance with the law by the institution, and examine policies and practices the institution may have in place that frustrate the law. Under H.R. 2574, Title VI monitors would work to ensure that schools are free from discrimination by monitoring compliance with Title VI and investigating discrimination complaints. By being proactive and educating students, faculty, and staff on Title VI, monitors would work to stem discrimination in schools before it occurs.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real-world example of the COVID-19 pandemic, a Title VI monitor would be the official charged with ensuring that newly implemented virtual learning programs took Title VI into account before they went into effect. And if these monitors were not aware or did not investigate a complaint based on a facially race-neutral policy with a disparate impact on one race, students and parents could still pursue the claim themselves thanks to H.R. 2574. The Committee expects Title VI monitors would effectively educate, provide guidance on, and help to enforce the rights of students and personnel at educational institutions by confronting policies and practices that discriminate on the basis of race, color, and nationality.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/50/U.S. Dept. of Educ. Guidance Letter, Off. for C.R., Guidance Letter on Title IX Coordinators (Apr. 24, 2015) ("Your Title IX coordinator plays an essential role in helping you ensure that every person affected by the operations of your educational institutionincluding students, their parents or guardians, employees, and applicants for admission and employment--is aware of the legal rights Title IX affords and that your institution and its officials comply with their legal obligations under Title IX.") (rescinded).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Education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 2574 also addresses civil rights violations on the basis of race, color, and nationality that persists at postsecondary educational institutions.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"criminal offenses motivated, in whole or in part, by an offender's bias(es) against a race, religion, disability, sexual orientation, ethnicity, gender or gender identity,"/51/ reached a 16-year high in 2018,/52/ and college campuses were not immune. On college campuses alone, the number of on-campus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from 864 in 2015 to 1,070 in 2016, an increase of 24 percent in a single year./53/ On campuses, more than half (57 percent) of the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campus police were race-related./54/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/51/Federal Bureau of Investigation,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(2019) </w:t>
      </w:r>
      <w:hyperlink r:id="rId1988" w:history="1">
        <w:r>
          <w:rPr>
            <w:rFonts w:ascii="arial" w:eastAsia="arial" w:hAnsi="arial" w:cs="arial"/>
            <w:b w:val="0"/>
            <w:i/>
            <w:strike w:val="0"/>
            <w:noProof w:val="0"/>
            <w:color w:val="0077CC"/>
            <w:position w:val="0"/>
            <w:sz w:val="20"/>
            <w:u w:val="single"/>
            <w:vertAlign w:val="baseline"/>
          </w:rPr>
          <w:t>https://www.fbi.gov/investigate/civil-rights/</w:t>
        </w:r>
      </w:hyperlink>
      <w:hyperlink r:id="rId1988" w:history="1">
        <w:r>
          <w:rPr>
            <w:rFonts w:ascii="arial" w:eastAsia="arial" w:hAnsi="arial" w:cs="arial"/>
            <w:b/>
            <w:i/>
            <w:strike w:val="0"/>
            <w:noProof w:val="0"/>
            <w:color w:val="0077CC"/>
            <w:position w:val="0"/>
            <w:sz w:val="20"/>
            <w:u w:val="single"/>
            <w:vertAlign w:val="baseline"/>
          </w:rPr>
          <w:t>hate</w:t>
        </w:r>
      </w:hyperlink>
      <w:hyperlink r:id="rId1988" w:history="1">
        <w:r>
          <w:rPr>
            <w:rFonts w:ascii="arial" w:eastAsia="arial" w:hAnsi="arial" w:cs="arial"/>
            <w:b w:val="0"/>
            <w:i/>
            <w:strike w:val="0"/>
            <w:noProof w:val="0"/>
            <w:color w:val="0077CC"/>
            <w:position w:val="0"/>
            <w:sz w:val="20"/>
            <w:u w:val="single"/>
            <w:vertAlign w:val="baseline"/>
          </w:rPr>
          <w:t>-</w:t>
        </w:r>
      </w:hyperlink>
      <w:hyperlink r:id="rId1988"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/52/Adeel Hassan,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Hits 16-Year High, F.B.I.</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N.Y. Times, Nov. 13, 2019, at A14. </w:t>
      </w:r>
      <w:hyperlink r:id="rId1989" w:history="1">
        <w:r>
          <w:rPr>
            <w:rFonts w:ascii="arial" w:eastAsia="arial" w:hAnsi="arial" w:cs="arial"/>
            <w:b w:val="0"/>
            <w:i/>
            <w:strike w:val="0"/>
            <w:noProof w:val="0"/>
            <w:color w:val="0077CC"/>
            <w:position w:val="0"/>
            <w:sz w:val="20"/>
            <w:u w:val="single"/>
            <w:vertAlign w:val="baseline"/>
          </w:rPr>
          <w:t>https://www.nytimes.com/2019/11/12/us/</w:t>
        </w:r>
      </w:hyperlink>
      <w:hyperlink r:id="rId1989" w:history="1">
        <w:r>
          <w:rPr>
            <w:rFonts w:ascii="arial" w:eastAsia="arial" w:hAnsi="arial" w:cs="arial"/>
            <w:b/>
            <w:i/>
            <w:strike w:val="0"/>
            <w:noProof w:val="0"/>
            <w:color w:val="0077CC"/>
            <w:position w:val="0"/>
            <w:sz w:val="20"/>
            <w:u w:val="single"/>
            <w:vertAlign w:val="baseline"/>
          </w:rPr>
          <w:t>hate</w:t>
        </w:r>
      </w:hyperlink>
      <w:hyperlink r:id="rId1989" w:history="1">
        <w:r>
          <w:rPr>
            <w:rFonts w:ascii="arial" w:eastAsia="arial" w:hAnsi="arial" w:cs="arial"/>
            <w:b w:val="0"/>
            <w:i/>
            <w:strike w:val="0"/>
            <w:noProof w:val="0"/>
            <w:color w:val="0077CC"/>
            <w:position w:val="0"/>
            <w:sz w:val="20"/>
            <w:u w:val="single"/>
            <w:vertAlign w:val="baseline"/>
          </w:rPr>
          <w:t>-</w:t>
        </w:r>
      </w:hyperlink>
      <w:hyperlink r:id="rId1989" w:history="1">
        <w:r>
          <w:rPr>
            <w:rFonts w:ascii="arial" w:eastAsia="arial" w:hAnsi="arial" w:cs="arial"/>
            <w:b/>
            <w:i/>
            <w:strike w:val="0"/>
            <w:noProof w:val="0"/>
            <w:color w:val="0077CC"/>
            <w:position w:val="0"/>
            <w:sz w:val="20"/>
            <w:u w:val="single"/>
            <w:vertAlign w:val="baseline"/>
          </w:rPr>
          <w:t>crimes</w:t>
        </w:r>
      </w:hyperlink>
      <w:hyperlink r:id="rId1989" w:history="1">
        <w:r>
          <w:rPr>
            <w:rFonts w:ascii="arial" w:eastAsia="arial" w:hAnsi="arial" w:cs="arial"/>
            <w:b w:val="0"/>
            <w:i/>
            <w:strike w:val="0"/>
            <w:noProof w:val="0"/>
            <w:color w:val="0077CC"/>
            <w:position w:val="0"/>
            <w:sz w:val="20"/>
            <w:u w:val="single"/>
            <w:vertAlign w:val="baseline"/>
          </w:rPr>
          <w:t>-fbi-report.html</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/53/Nat'l Ctr. for Educ. Stats., On-campus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degreegranting postsecondary institutions, by level and control of institution, type of crime, and category of bias motivating the crime: 2010 through 2016, Sept. 2018, available at </w:t>
      </w:r>
      <w:hyperlink r:id="rId1980" w:history="1">
        <w:r>
          <w:rPr>
            <w:rFonts w:ascii="arial" w:eastAsia="arial" w:hAnsi="arial" w:cs="arial"/>
            <w:b w:val="0"/>
            <w:i/>
            <w:strike w:val="0"/>
            <w:noProof w:val="0"/>
            <w:color w:val="0077CC"/>
            <w:position w:val="0"/>
            <w:sz w:val="20"/>
            <w:u w:val="single"/>
            <w:vertAlign w:val="baseline"/>
          </w:rPr>
          <w:t>https://www.nationsreportcard.gov/dashboards/achievement_gaps.aspx</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/54/Natalie Schwartz, Campus Police Departments Report Uptick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FBI, EducationLive (Nov. 16, 2018) </w:t>
      </w:r>
      <w:hyperlink r:id="rId1990" w:history="1">
        <w:r>
          <w:rPr>
            <w:rFonts w:ascii="arial" w:eastAsia="arial" w:hAnsi="arial" w:cs="arial"/>
            <w:b w:val="0"/>
            <w:i/>
            <w:strike w:val="0"/>
            <w:noProof w:val="0"/>
            <w:color w:val="0077CC"/>
            <w:position w:val="0"/>
            <w:sz w:val="20"/>
            <w:u w:val="single"/>
            <w:vertAlign w:val="baseline"/>
          </w:rPr>
          <w:t>https://www.educationdive.com/news/campus-police-departments-report-uptick-inhate-crimes-to-fbi/542383/(last</w:t>
        </w:r>
      </w:hyperlink>
      <w:r>
        <w:rPr>
          <w:rFonts w:ascii="arial" w:eastAsia="arial" w:hAnsi="arial" w:cs="arial"/>
          <w:b w:val="0"/>
          <w:i w:val="0"/>
          <w:strike w:val="0"/>
          <w:noProof w:val="0"/>
          <w:color w:val="000000"/>
          <w:position w:val="0"/>
          <w:sz w:val="20"/>
          <w:u w:val="none"/>
          <w:vertAlign w:val="baseline"/>
        </w:rPr>
        <w:t xml:space="preserve"> accessed Nov. 22, 2019). While note expressly relevant to H.R. 2574 it is important to note that race alone is not the sole motivator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college campuses. The same study found that 26 percent of the incidents involved religion and nearly 16 percent involved sexual orientation. 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the spring of 2019, there were more white-supremacist fliers, stickers, and posters on college campuses than at any other time in the recent past--this is already after a 77 percent from September 2017 to May 2018./55/ Just from November 17, 2019 to November 22, 2019, there were four incidents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on college campuses which received national attention--including swastika and racist stickers in dorm rooms, racist graffiti and verbal assaults towards minorities./56/</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/55/Anti-Defamation League, White Supremacists Increase College Campus Recruiting Efforts For Third Straight Year, June 27, 2019, </w:t>
      </w:r>
      <w:hyperlink r:id="rId1991" w:history="1">
        <w:r>
          <w:rPr>
            <w:rFonts w:ascii="arial" w:eastAsia="arial" w:hAnsi="arial" w:cs="arial"/>
            <w:b w:val="0"/>
            <w:i/>
            <w:strike w:val="0"/>
            <w:noProof w:val="0"/>
            <w:color w:val="0077CC"/>
            <w:position w:val="0"/>
            <w:sz w:val="20"/>
            <w:u w:val="single"/>
            <w:vertAlign w:val="baseline"/>
          </w:rPr>
          <w:t>https://www.adl.org/news/press-releases/white-supremacists-increasecollege-campus-recruiting-efforts-for-third</w:t>
        </w:r>
      </w:hyperlink>
      <w:r>
        <w:rPr>
          <w:rFonts w:ascii="arial" w:eastAsia="arial" w:hAnsi="arial" w:cs="arial"/>
          <w:b w:val="0"/>
          <w:i w:val="0"/>
          <w:strike w:val="0"/>
          <w:noProof w:val="0"/>
          <w:color w:val="000000"/>
          <w:position w:val="0"/>
          <w:sz w:val="20"/>
          <w:u w:val="none"/>
          <w:vertAlign w:val="baseline"/>
        </w:rPr>
        <w:t xml:space="preserve"> (last accessed Nov. 22, 2019).</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/56/Faith Karimi, There Have Been At Least 4 Hate Incidents Reported On College Campuses This Week, CNN, (November 22, 2019) </w:t>
      </w:r>
      <w:hyperlink r:id="rId1992" w:history="1">
        <w:r>
          <w:rPr>
            <w:rFonts w:ascii="arial" w:eastAsia="arial" w:hAnsi="arial" w:cs="arial"/>
            <w:b w:val="0"/>
            <w:i/>
            <w:strike w:val="0"/>
            <w:noProof w:val="0"/>
            <w:color w:val="0077CC"/>
            <w:position w:val="0"/>
            <w:sz w:val="20"/>
            <w:u w:val="single"/>
            <w:vertAlign w:val="baseline"/>
          </w:rPr>
          <w:t>https://www.cnn.com/2019/11/22/us/college-campuses-racist-incidents/index.html</w:t>
        </w:r>
      </w:hyperlink>
      <w:r>
        <w:rPr>
          <w:rFonts w:ascii="arial" w:eastAsia="arial" w:hAnsi="arial" w:cs="arial"/>
          <w:b w:val="0"/>
          <w:i w:val="0"/>
          <w:strike w:val="0"/>
          <w:noProof w:val="0"/>
          <w:color w:val="000000"/>
          <w:position w:val="0"/>
          <w:sz w:val="20"/>
          <w:u w:val="none"/>
          <w:vertAlign w:val="baseline"/>
        </w:rPr>
        <w:t xml:space="preserve"> (last accessed Nov. 22, 2019).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matters worse, most experts agree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 woefully underreported--with the Department of Justice estimating that only 2 percent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actually reported to the FBI./57/ The Center for American Progress believes underreporting may be even more prevalent on college campuses due to limited reporting options and the overreliance on online reporting systems./58/ This underreporting stymies efforts to address and eliminate threats on campuses.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college campuses and universities deny marginalized students' educational benefits and the opportunity for social and economic mobility.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college campuses also deny our nation the talents and skills of students who do not receive a fair chance of competing in the labor market./59/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/57/Dep't of Justice, Bur. of J. Stats.,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2004-2015 (June 29, 2017). </w:t>
      </w:r>
      <w:hyperlink r:id="rId1993" w:history="1">
        <w:r>
          <w:rPr>
            <w:rFonts w:ascii="arial" w:eastAsia="arial" w:hAnsi="arial" w:cs="arial"/>
            <w:b w:val="0"/>
            <w:i/>
            <w:strike w:val="0"/>
            <w:noProof w:val="0"/>
            <w:color w:val="0077CC"/>
            <w:position w:val="0"/>
            <w:sz w:val="20"/>
            <w:u w:val="single"/>
            <w:vertAlign w:val="baseline"/>
          </w:rPr>
          <w:t>https://www.bjs.gov/index.cfm?ty=pbdetail&amp;iid=5967</w:t>
        </w:r>
      </w:hyperlink>
      <w:r>
        <w:rPr>
          <w:rFonts w:ascii="arial" w:eastAsia="arial" w:hAnsi="arial" w:cs="arial"/>
          <w:b w:val="0"/>
          <w:i w:val="0"/>
          <w:strike w:val="0"/>
          <w:noProof w:val="0"/>
          <w:color w:val="000000"/>
          <w:position w:val="0"/>
          <w:sz w:val="20"/>
          <w:u w:val="none"/>
          <w:vertAlign w:val="baseline"/>
        </w:rPr>
        <w:t xml:space="preserve"> (last accessed Nov. 22, 2019).</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/58/Victoria Nelson, Addressing Racial Trauma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College Campuses, Ctr. for Am. Prog, (August 9, 2019), </w:t>
      </w:r>
      <w:hyperlink r:id="rId1994" w:history="1">
        <w:r>
          <w:rPr>
            <w:rFonts w:ascii="arial" w:eastAsia="arial" w:hAnsi="arial" w:cs="arial"/>
            <w:b w:val="0"/>
            <w:i/>
            <w:strike w:val="0"/>
            <w:noProof w:val="0"/>
            <w:color w:val="0077CC"/>
            <w:position w:val="0"/>
            <w:sz w:val="20"/>
            <w:u w:val="single"/>
            <w:vertAlign w:val="baseline"/>
          </w:rPr>
          <w:t>https://www.americanprogress.org/issues/race/news/2019/08/09/473299/addressingracial-trauma-</w:t>
        </w:r>
      </w:hyperlink>
      <w:hyperlink r:id="rId1994" w:history="1">
        <w:r>
          <w:rPr>
            <w:rFonts w:ascii="arial" w:eastAsia="arial" w:hAnsi="arial" w:cs="arial"/>
            <w:b/>
            <w:i/>
            <w:strike w:val="0"/>
            <w:noProof w:val="0"/>
            <w:color w:val="0077CC"/>
            <w:position w:val="0"/>
            <w:sz w:val="20"/>
            <w:u w:val="single"/>
            <w:vertAlign w:val="baseline"/>
          </w:rPr>
          <w:t>hate</w:t>
        </w:r>
      </w:hyperlink>
      <w:hyperlink r:id="rId1994" w:history="1">
        <w:r>
          <w:rPr>
            <w:rFonts w:ascii="arial" w:eastAsia="arial" w:hAnsi="arial" w:cs="arial"/>
            <w:b w:val="0"/>
            <w:i/>
            <w:strike w:val="0"/>
            <w:noProof w:val="0"/>
            <w:color w:val="0077CC"/>
            <w:position w:val="0"/>
            <w:sz w:val="20"/>
            <w:u w:val="single"/>
            <w:vertAlign w:val="baseline"/>
          </w:rPr>
          <w:t>-</w:t>
        </w:r>
      </w:hyperlink>
      <w:hyperlink r:id="rId1994" w:history="1">
        <w:r>
          <w:rPr>
            <w:rFonts w:ascii="arial" w:eastAsia="arial" w:hAnsi="arial" w:cs="arial"/>
            <w:b/>
            <w:i/>
            <w:strike w:val="0"/>
            <w:noProof w:val="0"/>
            <w:color w:val="0077CC"/>
            <w:position w:val="0"/>
            <w:sz w:val="20"/>
            <w:u w:val="single"/>
            <w:vertAlign w:val="baseline"/>
          </w:rPr>
          <w:t>crimes</w:t>
        </w:r>
      </w:hyperlink>
      <w:hyperlink r:id="rId1994" w:history="1">
        <w:r>
          <w:rPr>
            <w:rFonts w:ascii="arial" w:eastAsia="arial" w:hAnsi="arial" w:cs="arial"/>
            <w:b w:val="0"/>
            <w:i/>
            <w:strike w:val="0"/>
            <w:noProof w:val="0"/>
            <w:color w:val="0077CC"/>
            <w:position w:val="0"/>
            <w:sz w:val="20"/>
            <w:u w:val="single"/>
            <w:vertAlign w:val="baseline"/>
          </w:rPr>
          <w:t>-college-campuses/(last</w:t>
        </w:r>
      </w:hyperlink>
      <w:r>
        <w:rPr>
          <w:rFonts w:ascii="arial" w:eastAsia="arial" w:hAnsi="arial" w:cs="arial"/>
          <w:b w:val="0"/>
          <w:i w:val="0"/>
          <w:strike w:val="0"/>
          <w:noProof w:val="0"/>
          <w:color w:val="000000"/>
          <w:position w:val="0"/>
          <w:sz w:val="20"/>
          <w:u w:val="none"/>
          <w:vertAlign w:val="baseline"/>
        </w:rPr>
        <w:t xml:space="preserve"> accessed Nov. 22, 2019).</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/59/Conference Education Fund, Civil Rights Principles for Higher Education, (July 2019), </w:t>
      </w:r>
      <w:hyperlink r:id="rId1995" w:history="1">
        <w:r>
          <w:rPr>
            <w:rFonts w:ascii="arial" w:eastAsia="arial" w:hAnsi="arial" w:cs="arial"/>
            <w:b w:val="0"/>
            <w:i/>
            <w:strike w:val="0"/>
            <w:noProof w:val="0"/>
            <w:color w:val="0077CC"/>
            <w:position w:val="0"/>
            <w:sz w:val="20"/>
            <w:u w:val="single"/>
            <w:vertAlign w:val="baseline"/>
          </w:rPr>
          <w:t>http://civilrightsdocs.info/pdf/reports/HigherEd-Civil-Rights-Principles.pdf</w:t>
        </w:r>
      </w:hyperlink>
      <w:r>
        <w:rPr>
          <w:rFonts w:ascii="arial" w:eastAsia="arial" w:hAnsi="arial" w:cs="arial"/>
          <w:b w:val="0"/>
          <w:i w:val="0"/>
          <w:strike w:val="0"/>
          <w:noProof w:val="0"/>
          <w:color w:val="000000"/>
          <w:position w:val="0"/>
          <w:sz w:val="20"/>
          <w:u w:val="none"/>
          <w:vertAlign w:val="baseline"/>
        </w:rPr>
        <w:t xml:space="preserve"> (last accessed Nov. 22, 2019).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 VI monitors established under H.R. 2574 would address these issues and ensure implementation and enforcement of civil rights laws, notably Title VI, across all institutions of higher education. Proper enforcement of civil rights protections, investigations into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campuses, and efforts to ensure that students are protected will greatly improve campus safety and ensure that students are given the full opportunity to succeed in college, career, and life.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Under President Trump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2574 is necessary in the wake of the Trump Administration's lack of protection of civil rights in education. In a comprehensive analysis of federal civil rights enforcement, the U.S. Commission on Civil Rights (the Commission) found numerous disturbing trends. Education Secretary Betsy DeVos has rescinded critical guidance to protect students' civil rights, narrowed the scope and reduced the number of investigations conducted, and decreased the budget and staffing capacity of the Office for Civil Rights (OCR) at the Department./60/ The Commission's report indicates that OCR issued 38 guidance documents to improve program understanding of and compliance with federal civil rights statute under the Obama Administration./61/ By comparison, OCR under the Trump Administration has issued few guidance documents and has instead rescinded critical guidance documents./62/ Specifically, in 2018, Secretary DeVos rescinded guidance documents to support the constitutionallyprotected/63/ use of race in admissions or assignment to improve diversity in higher education and K-12./64/ Also, in 2018, Secretary DeVos rescinded the 2014 School Discipline Guidance package, which provided local educational agencies with technical assistance to reform discipline policies and practices that, though racially neutral, disproportionately impact students of color, in violation of Title VI./65/ In addition to the actions of OCR, Secretary DeVos unlawfully delayed the implementation of the Equity in Individuals with Disabilities Education Act (IDEA) rule, which requires states to identify school districts with rates of significant disproportionality in the identification, placement, and discipline of students of color with disabilities./66/</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/60/See Are Rights a Reality?, supra note 12, at 159-92.</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/61/Id. at 188.</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/63/Parents Involved in Community Schools v. Seattle School District No. 1, 551 U.S. 701, 797-98 (2007) ("This Nation has a moral and ethical obligation to fulfill its historic commitment to creating an integrated society that ensures equal opportunity for all of its children. A compelling interest exists in avoiding racial isolation, an interest that a school district, in its discretion and expertise, may choose to pursue . . . The decision today should not prevent school districts from continuing the important work of bringing together students of different racial, ethnic, and economic backgrounds.") (Kennedy, J., concurring).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/64/Are Rights a Reality?, supra note 12, at 188-89.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/65/Id.</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/66/Tal Axelrod, Federal Judge Rules DeVos Illegally Delayed ObamaEra Special Education Rule. The Hill, Mar. 8, 2019, available at </w:t>
      </w:r>
      <w:hyperlink r:id="rId1996" w:history="1">
        <w:r>
          <w:rPr>
            <w:rFonts w:ascii="arial" w:eastAsia="arial" w:hAnsi="arial" w:cs="arial"/>
            <w:b w:val="0"/>
            <w:i/>
            <w:strike w:val="0"/>
            <w:noProof w:val="0"/>
            <w:color w:val="0077CC"/>
            <w:position w:val="0"/>
            <w:sz w:val="20"/>
            <w:u w:val="single"/>
            <w:vertAlign w:val="baseline"/>
          </w:rPr>
          <w:t>https://thehill.com/homenews/administration/433312-federal-judge-rulesdevos-illegally-delayed-obama-era-special</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report also found that OCR's reduction in full-time staff and changes to its case processing manual dramatically reduced the agency's enforcement and investigation efforts./67/ In 2018, President Trump requested $106.7 million for OCR, compared to OCR's request of $137.7 million in fiscal year (FY) 2017, representing a $31 million reduction from the FY2017 request./68/ According to the Commission, OCR experienced an increase in complaints by 188 percent from 2006 to 2016./69/ In response, the Obama Administration requested a $30 million dollar increase in funding in FY2016, which included a separate request to hire additional OCR staff to ensure effective civil rights enforcement./70//71/ President Trump's FY2018 budget request did not request additional funding or include a separate request to designate funding to cover the increase in civil rights complaints. In fact, President Trump's FY2018 budget request stated that "OCR staff must handle its increased complaint workload while maintaining existing operations,"/72/ but acknowledged that it would be difficult for OCR to meet its performance goals of resolving complaints in 180 days./73/ In addition, President Trump's FY2018 budget request also stated that "OCR must make difficult choices, including cutting back on initiating proactive investigations."/74/ Further, the Commission found that President Trump's FY2019 budget request indicated that OCR experienced a reduction in staff in FY2018 from 569 full-time employees to 529 full-time employees and highlighted changes to the case processing manual to account for the decrease in staff and increase in civil rights complaints./75/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/67/See Are Rights a Reality?, supra note 12, at 163-67.</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report references an investigation by ProPublica of case closures at OCR that found that, "[u]nder Obama, 51 percent of cases that took more than 180 days culminated in findings of civil rights violations, or corrective changes. Under the Trump administration, that rate has dropped to 35 percent."/76/ In addition, the investigation found that the Trump Administration only upheld 52 percent of complaints discrimination against English learners, compared to 70 percent by the Obama Administration./77/ Further, investigations also plummeted for students with disabilities from 45 percent to 34 percent; and racial harassment from 31 percent to 21 percent./78/ When faced with an increasing number of civil rights complaints, the Obama Administration requested more resources to work the cases and determine if a violation occurred; the Trump Administration changed how complaints were processed to speed up their resolution. The Committee fears that in some of these cases justice expedited will translate into justice denied.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/76/Id at 185-86.</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/77/Id at 186.</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Commission found that the Obama Administration expanded racial and ethnic data to investigate complaints of discrimination./79/ In contrast, Secretary DeVos recently proposed eliminating critical data in the Civil Rights Data Collection that would undermine the ability of OCR to administer and enforce federal civil rights laws and leave children of color and children with disabilities more vulnerable to discrimination./80/ Furthermore, the Commission's report cited a Washington Post report that the Trump Administration, in contravention of the law's intent,/81/ is seeking to remove the use of disparate impact analysis from administrative enforcement of the Civil Rights Act. This plan would bar the federal government from investigating and prompting changes in system behaviors that, while racially neutral, continue to deny children of color access to equity of educational resources./82/ And without H.R. 2574, if the Administration does not bring the case based on disparate impact, the case cannot be brought. Taken together, these changes further illustrate the Trump Administration's efforts to undermine enforcement of civil rights protections, notably students facing discrimination at school.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/79/Id. at 193.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/80/Agency Information Collection Activities; Comment Request; Mandatory Civil Rights Data Collection, 84 Fed. Reg. 49277 (Sept. 19, 2019).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/81/Parents Involved in Community Schools v. Seattle School District No. 1, 551 U.S. 701 (2007) "Our Nation from the inception has sought to preserve and expand the promise of liberty and equality on which it was founded. Today we enjoy a society that is remarkable in its openness and opportunity. Yet our tradition is to go beyond present achievements, however significant, and to recognize and confront the flaws and injustices that remain. This is especially true when we seek assurance that opportunity is not denied on account of race. The enduring hope is that race should not matter; the reality is that too often it does." (Kennedy, J. concurring,)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/82/ARE RIGHTS A REALITY?, supra note 12, at 141.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administration where the Department is intentionally shrinking its footprint in civil rights enforcement, it should not be the only entity able to bring a disparate impact civil rights case to court. H.R. 2574 is needed now more than ever to provide for civil rights enforcement to dissuade educational policies or practices that disparately impact students and others in educational institutions on the basis of race, color, or national origin. Under the bill, the Department would be required to have a Special Assistant for Equity and Inclusion advising the Secretary and Deputy Secretary on all matters related to equity and inclusion under Title VI. The Assistant Secretary would also disseminate information on Title VI to elementary and secondary schools and institutions of higher education, supporting the Title VI monitors required under H.R. 2574. The Committee would fully expect that such an Assistant would have a wealth of research to suggest that the most effective way to ensure the just resolution of civil rights complaints would be to provide the staff and resources necessary to fully investigate such charges.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public education system has a long way to go to overcome systemic racism and to deliver on the promise of quality education "to all on equal terms." Regrettably, the Trump Administration has largely abdicated its responsibility to enforce civil rights laws, leaving many students in our educational institutions vulnerable to the negative impacts of discrimination. As Catherine E. Lhamon, Chair of the U.S.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on Civil Rights stated, "this nation continues to fail to live up to its equity promise, leaving distressing civil rights harm as the painful result."/83/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/83/Press Release, U.S. Comm'n on Civil Rights, U.S. Commission on Civil Rights Releases Report: Are Rights a Reality? Evaluating Federal Civil Rights Enforcement (November 21, 2019) available at </w:t>
      </w:r>
      <w:hyperlink r:id="rId1997" w:history="1">
        <w:r>
          <w:rPr>
            <w:rFonts w:ascii="arial" w:eastAsia="arial" w:hAnsi="arial" w:cs="arial"/>
            <w:b w:val="0"/>
            <w:i/>
            <w:strike w:val="0"/>
            <w:noProof w:val="0"/>
            <w:color w:val="0077CC"/>
            <w:position w:val="0"/>
            <w:sz w:val="20"/>
            <w:u w:val="single"/>
            <w:vertAlign w:val="baseline"/>
          </w:rPr>
          <w:t>https://www.usccr.gov/press/2019/20191121PR.pdf</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use its powers to fulfill our nation's promise of equal opportunity in education. As such, Congress must act to pass the Equity Inclusion and Enforcement Act to ensure that the tools are in place to rid our schools of discrimination. By establishing Title VI monitors the bill will protect students' civil rights and safeguard equal access to educational opportunity in K-12 and higher education. By supporting strong Title VI enforcement at the federal level, the bill will aid through investigation of individual claims of discrimination and staffing in education programs to engender compliance. And by passing the Equity Inclusion and Enforcement Act, Congress will restore to the American public the right to pursue judicial remedy when federal dollars are misapplied to promote policies and practices that disparately impact groups on the basis of race, color, or national origin.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Section-by-Section Analysis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 Short title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 is called the "Equity and Inclusion Enforcement Act of 2019."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Restoration of right to civil action in disparate impact cases under Title VI of the Civil Rights Act of 1964 This section amends title VI of the Civil Rights Act of 1964 (Title VI) to restore a private right of action to file disparate impact claims.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Designation of monitors under Title VI of the Civil Rights Act of 1964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section requires schools as recipients of federal financial assistance under Title VI to designate at least one employee to serve as the Title VI monitor to carry out the responsibilities of the law and to notify students and employees of the name, office address, and telephone number of the Title VI monitor. The Title VI monitor is responsible for investigating any complaints of discrimination based on race, color, or national origin.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Special assistant for equity and inclusion This section requires the Secretary of Education to appoint an Assistant Secretary in the Department of Education to coordinate, promote, and evaluate Title VI enforcement of equity and inclusion in education. The Assistant Secretary is responsible for advising the Secretary of Education and the Deputy Secretary of Education on all matters relating to equity and inclusion consistent with Title VI.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Explanation of Amendments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amendments offered during markup of H.R. 2574 are explained in other descriptive portions of this report.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 of Law to the Legislative Branch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2574 does not apply to terms and conditions of employment or to access to public services or accommodations within the legislative branch.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Unfunded Mandate Statement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Pursuant to Section 423 of the Congressional Budget and Impoundment Control Act (as amended by Section 101(a)(2) of the Unfunded Mandates Reform Act, Pub. L. 104-4), the Committee adopts as its own the estimate of federal mandates regarding H.R. 2574, as amended, prepared by the Director of the Congressional Budget Office.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Earmark Statement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clause 9 of rule XXI of the Rules of the House of Representatives, H.R. 2574 does not contain any congressional earmarks, limited tax benefits, or limited tariff benefits as described in clauses 9(e), 9(f), and 9(g) of rule XXI.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 Call Votes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compliance with clause 3(b) of rule XIII of the Rules of the House of Representatives, the Committee advises that the following roll call vote occurred during the Committee's consideration of H.R. 2574.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NOT AVAILABLE IN TIFF FORMAT}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Performance Goals and Objectives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Pursuant to clause (3)(c) of rule XIII of the Rules of the House of Representatives, the goals of H.R. 2574 are to reauthorize and strengthen federal programs to prevent and treat child abuse and neglect.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Duplication of Federal Programs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Pursuant to clause 3(c)(5) of rule XIII of the Rules of the House of Representatives, the Committee states that no provision of H.R. 2574 establishes or reauthorizes a program of the Federal Government known to be duplicative of another federal program, a program that was included in any report from the Government Accountability Office to Congress pursuant to section 21 of Public Law 111-139, or a program related to a program identified in the most recent Catalog of Federal Domestic Assistance.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purposes of Section 103(i) of H. Res. 6 for the 116th Congress--On April 30, 2019, the Committee held a legislative hearing titled "Brown v. Board of Education at 65: A Promise Unfulfilled," which was used to inform the development of H.R. 2574. The Committee heard testimony on the importance of robust enforcement of Title VI among entities receiving federal funding through the Department, along with discussion on racial segregation in public schools and the prevalence of racial disparities in school discipline and allocation of public resource. The Committee heard testimony from: Mr. John C. Brittain, Professor of Law, University of the District of Columbia Law School, Washington, DC; Ms. Linda Darling-Hammond, Ed.D., President and CEO of the Learning Policy Institute, Palo Alto, CA; Ms. Maritza White, Parent Advocate, Washington DC; Mr. Daniel J. Losen, M.ED, J.D., Director of the Center for Civil Rights Remedies at the Civil Rights Project at UCLA, Lexington, MA; Mr. Dion J. Pierre, Research Associate, National Association of Scholars, Ridgewood, NY; and Mr. Richard A. Carranza, Chancellor,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Schools,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Oversight Findings and Recommendations of the Committee In compliance with Clause 3(c)(1) of rule XIII and Clause 2(b)(1) of rule X of the Rules of the House of Representatives, the Committee's oversight findings and recommendations are reflected in the descriptive portions of this report.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Correspondence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sent and received the following correspondence in relation to H.R. 2574: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NOT AVAILABLE IN TIFF FORMAT}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Budget Authority and CBO Cost Estimate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Pursuant to Clause 3(c)(2) of rule XIII of the Rules of the House of Representatives and Section 308(a) of the Congressional Budget Act of 1974, and pursuant to clause 3(c)(3) of rule XIII of the Rules of the House of Representatives and Section 402 of the Congressional Budget Act of 1974, the Committee has received the following estimate for H.R. 2574 from the Director of the Congressional Budget Office: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Congress, Congressional Budget Office, Washington, DC</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5, 2020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 Bobby Scott, Chairman, Committee on Education and Labor, House of Representatives, Washington, DC</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Chairman: The Congressional Budget Office has prepared the enclosed cost estimate for H.R. 2574, the Equity and Inclusion Enforcement Act of 2019.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wish further details on this estimate, we will be pleased to provide them. The CBO staff contact is Sofia Guo.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L. Swagel, Director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Enclosure.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NOT AVAILABLE IN TIFF FORMAT}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2574 would amend title VI of the Civil Rights Act of 1964 to create a private right of action to file disparate impact claims./1/ Disparate impact refers to the discriminatory effects caused by policies that, on their face, appear neutral as instituted by an organization or employer. According to legal experts and an analysis of court filing data from the federal judiciary over the past 30 years, disparate impact claims brought under title VI are most often related to education (although they are applicable to housing and public transportation, among other settings) and have historically constituted a small portion of civil rights litigation--most such claims are filed under other titles of the act regarding employment issues.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/1/Until the Supreme Court's decision in Alexander v. Sandoval (532, U.S. 275, 2001), private lawsuits bringing disparate impact cases under title VI were permissible. That decision prevents private plaintiffs from bringing such suits against recipients of federal aid as defined in the statute (42 U.S.C. 2000d-1). For more information, see Jared P. Cole, Civil Rights at School: Agency Enforcement of Title VI of the Civil Rights Act of 1964, CRS Report R45665, version 5 (Congressional Research Service, April 4, 2019), </w:t>
      </w:r>
      <w:hyperlink r:id="rId1998" w:history="1">
        <w:r>
          <w:rPr>
            <w:rFonts w:ascii="arial" w:eastAsia="arial" w:hAnsi="arial" w:cs="arial"/>
            <w:b w:val="0"/>
            <w:i/>
            <w:strike w:val="0"/>
            <w:noProof w:val="0"/>
            <w:color w:val="0077CC"/>
            <w:position w:val="0"/>
            <w:sz w:val="20"/>
            <w:u w:val="single"/>
            <w:vertAlign w:val="baseline"/>
          </w:rPr>
          <w:t>https://go.usa.gov/xvNh4</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information from experts in civil rights law, CBO expects that enactment of H.R. 2574 could result in a small increase in the number of suits filed in federal courts related to disparate impact cases under title VI. The federal judiciary charges fees to file suit in district court. Those fees are recorded as revenues and can be spent by the judiciary without further appropriation action. Because the expected increase in the number of lawsuits is small, CBO estimates that enacting H.R. 2574 would increase both direct spending and revenues by an insignificant amount over the 2020-2030 period.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H.R. 2574 would require recipients of federal aid from the Department of Education that operate educational programs or activities to establish at least one employee coordinator to carry out those recipients' responsibilities under title VI, which include investigating complaints of discrimination based on race, color, or national origin.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would require the Department of Education to appoint a special assistant for equity and inclusion to promote, coordinate, and evaluate equity and inclusion programs in education. CBO estimates that implementing that requirement would cost $1 million over the 2020-2025 period.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CBO has not reviewed H.R. 2574 for intergovernmental or private-sector mandates. Section 4 of the Unfunded Mandates Reform Act excludes from the application of that act any legislative provisions that would establish or enforce statutory rights prohibiting discrimination. CBO has determined that this legislation falls within that exclusion because it would extend protections against discrimination in education on the basis of race, color, or national origin.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staff contacts for this estimate are Justin Humphrey and Leah Koestner (for education), Sofia Guo and Jon Sperl (for the judiciary), and Andrew Laughlin (for mandates).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 was reviewed by H. Samuel Papenfuss, Deputy Director of Budget Analysis.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Cost Estimate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Clause 3(d)(1) of rule XIII of the Rules of the House of Representatives requires an estimate and a comparison of the costs that would be incurred in carrying out H.R. 2574.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Clause 3(d)(2)(B) of that rule provides that this requirement does not apply when the committee has included in its report a timely submitted cost estimate of the bill prepared by the Director of the Congressional Budget Office under section 402 of the Congressional Budget Act.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omitted: </w:t>
      </w:r>
      <w:hyperlink r:id="rId1976" w:history="1">
        <w:r>
          <w:rPr>
            <w:rFonts w:ascii="arial" w:eastAsia="arial" w:hAnsi="arial" w:cs="arial"/>
            <w:b w:val="0"/>
            <w:i/>
            <w:strike w:val="0"/>
            <w:noProof w:val="0"/>
            <w:color w:val="0077CC"/>
            <w:position w:val="0"/>
            <w:sz w:val="20"/>
            <w:u w:val="single"/>
            <w:vertAlign w:val="baseline"/>
          </w:rPr>
          <w:t>https://www.congress.gov/congressional-report/116th-congress/house-report/495/1?s=2&amp;r=2</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VIEWS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1954, Chief Justice Earl Warren wrote for the unanimous Supreme Court in Brown v. Board of Education (Brown) that, "[Education], where the state has undertaken to provide it, is a right which must be made available to all on equal terms."/1/ This was a long-overdue and welcomed acknowledgment that separate is not, and can never be, equal. Discrimination and segregation are repugnant, illegal, and blatantly immoral.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while segregation is gone from our laws, its lingering effects are not. We know that too many students attend racially and economically isolated schools/2/ and that better integrated schools have academic benefits for all students./3/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/1/Brown v. Board of Education of Topeka, 347 U.S. 483 (1954). Page 493.</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/2/"Better Use of Information Could Help Agencies Identify Disparities and Address Racial Discrimination." U.S. Government Accountability Office. May 17, 2016. </w:t>
      </w:r>
      <w:hyperlink r:id="rId1999" w:history="1">
        <w:r>
          <w:rPr>
            <w:rFonts w:ascii="arial" w:eastAsia="arial" w:hAnsi="arial" w:cs="arial"/>
            <w:b w:val="0"/>
            <w:i/>
            <w:strike w:val="0"/>
            <w:noProof w:val="0"/>
            <w:color w:val="0077CC"/>
            <w:position w:val="0"/>
            <w:sz w:val="20"/>
            <w:u w:val="single"/>
            <w:vertAlign w:val="baseline"/>
          </w:rPr>
          <w:t>https://www.gao.gov/products/GAO16-345</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/3/Ayscue, Jennifer, et. al. Research Brief: The Complementary Benefits of Racial and Socioeconomic Diversity in Schools. The National Coalition on School Diversity. March 2017. </w:t>
      </w:r>
      <w:hyperlink r:id="rId2000" w:history="1">
        <w:r>
          <w:rPr>
            <w:rFonts w:ascii="arial" w:eastAsia="arial" w:hAnsi="arial" w:cs="arial"/>
            <w:b w:val="0"/>
            <w:i/>
            <w:strike w:val="0"/>
            <w:noProof w:val="0"/>
            <w:color w:val="0077CC"/>
            <w:position w:val="0"/>
            <w:sz w:val="20"/>
            <w:u w:val="single"/>
            <w:vertAlign w:val="baseline"/>
          </w:rPr>
          <w:t>https://schooldiversity.org/pdf/DiversityResearchBriefNo10.pdf</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Consideration of H.R. 2574--Bipartisan Opportunity Lost On May 16, 2019, the House Committee on Education and Labor met to mark up H.R. 2574. Because Republicans and Democrats largely agree on these challenges, this topic presented the Committee an opportunity to work across the aisle to find bipartisan compromise. Unfortunately, the majority took a different approach. Comparing the provisions of H.R. 2574 with the provisions of the substitute amendment offered by Rep. James Comer (R-KY) illustrates the opportunity lost.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H.R. 2574 includes a provision that falls solely within the Committee on Judiciary's jurisdiction. Committee Republicans do not believe it was appropriate for our Committee to vote on a provision we do not have the expertise to properly consider. Second, H.R. 2574 requires any recipient of federal funds to designate a monitor to coordinate compliance with Title VI of the Civil Rights Act (Title VI). The Comer substitute includes an identical provision. Third, H.R. 2574 creates a new Special Assistant for Equity and Inclusion at the Department of Education (ED). The Comer substitute tweaks this provision by combining the role envisioned in H.R. 2574 with an existing role at ED currently focused on gender equity. The Comer substitute expands the existing role to encompass Title IX of the Education Amendments of 1972, Title VI, and all other federal civil rights laws enforced by ED. Rather than creating multiple, siloed positions competing for resources and attention, Committee Republicans believe an integrated approach to ED's equity and inclusion efforts would create better results. Unfortunately, Rep. Comer's amendment was rejected by the Democrats. Given the similarities of the provisions within our Committee's jurisdiction offered in H.R. 2574 and Rep. Comer's substitute amendment, a bipartisan compromise could have been achieved had the majority been willing to fulfill its promise to work across the aisle.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Fulfilling the Promise of Brown--Expanding Opportunity While there is significant alignment between H.R. 2574 and Rep. Comer's substitute, Committee Republicans also believe expanding opportunities for students should be a priority.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choice gives families the opportunity to break the cycle of poverty and enroll their children in challenging environments that better develop their skills and intellect, encouraging them to reach higher. Studies show that when students are given the freedom to attend school in a learning environment best suited to their abilities, they pursue and complete postsecondary opportunities at higher rates./4/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/4/Chingos, Matthew, et. al. "The Effects of the Florida Tax Credit Scholarship Program on College Enrollment and Graduation." February 2019. </w:t>
      </w:r>
      <w:hyperlink r:id="rId2001" w:history="1">
        <w:r>
          <w:rPr>
            <w:rFonts w:ascii="arial" w:eastAsia="arial" w:hAnsi="arial" w:cs="arial"/>
            <w:b w:val="0"/>
            <w:i/>
            <w:strike w:val="0"/>
            <w:noProof w:val="0"/>
            <w:color w:val="0077CC"/>
            <w:position w:val="0"/>
            <w:sz w:val="20"/>
            <w:u w:val="single"/>
            <w:vertAlign w:val="baseline"/>
          </w:rPr>
          <w:t>https://www.urban.org/research/publication/effects-florida-tax-credit-scholarship-program-college-enrollment-andgraduation?utm_source=urban_EA&amp;utm_medium=email&amp;utm_campaign=florida_school_choice&amp;utm_term=ed</w:t>
        </w:r>
      </w:hyperlink>
      <w:r>
        <w:rPr>
          <w:rFonts w:ascii="arial" w:eastAsia="arial" w:hAnsi="arial" w:cs="arial"/>
          <w:b w:val="0"/>
          <w:i w:val="0"/>
          <w:strike w:val="0"/>
          <w:noProof w:val="0"/>
          <w:color w:val="000000"/>
          <w:position w:val="0"/>
          <w:sz w:val="20"/>
          <w:u w:val="none"/>
          <w:vertAlign w:val="baseline"/>
        </w:rPr>
        <w:t xml:space="preserve"> u&amp;utm_content=r.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2019, the Committee held a hearing examining the legacy of Brown as its 65th anniversary approached. Virginia Walden Ford, a parent who advocates for more educational freedom for families wrote to the committee and said: The same schools that we fought hard to get into in the 1960's after the [Brown] decision have become the schools we must diligently find a way to get minority children out of. These schools and programs that our children are now forced to attend are creating environments where our kids cannot get the education they deserve./5/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/5/Ford, Virginia Walden. Letter to the Committee on Education and Labor. April 27, 2019. Loisa Maritza White, another parent advocate, testified to the Committee about her family's use of the DC Opportunity Scholarship Program and the importance of school choice. She --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family has the right to decide what education works best for their individual child(ren) . . . No, indeed, [the Brown] mandate has NOT been fulfilled in the last 65 years. But school choice is a step in the right direction in reaching the mandated outcome.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Republicans stand ready to work with our colleagues in the majority to expand educational opportunities to families. Brown prohibited the state from assigning students to schools based on race. We should take the next step and eliminate the right of the state to trap children in lowperforming schools with no means of escape.</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the full report at </w:t>
      </w:r>
      <w:hyperlink r:id="rId1976" w:history="1">
        <w:r>
          <w:rPr>
            <w:rFonts w:ascii="arial" w:eastAsia="arial" w:hAnsi="arial" w:cs="arial"/>
            <w:b w:val="0"/>
            <w:i/>
            <w:strike w:val="0"/>
            <w:noProof w:val="0"/>
            <w:color w:val="0077CC"/>
            <w:position w:val="0"/>
            <w:sz w:val="20"/>
            <w:u w:val="single"/>
            <w:vertAlign w:val="baseline"/>
          </w:rPr>
          <w:t>https://www.congress.gov/congressional-report/116th-congress/house-report/495/1?s=2&amp;r=2</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2002"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2003" w:history="1">
        <w:r>
          <w:rPr>
            <w:rFonts w:ascii="arial" w:eastAsia="arial" w:hAnsi="arial" w:cs="arial"/>
            <w:b w:val="0"/>
            <w:i/>
            <w:strike w:val="0"/>
            <w:noProof w:val="0"/>
            <w:color w:val="0077CC"/>
            <w:position w:val="0"/>
            <w:sz w:val="20"/>
            <w:u w:val="single"/>
            <w:vertAlign w:val="baseline"/>
          </w:rPr>
          <w:t>https://targetednews.com</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T40-MgEditor-1474637</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135"/>
      </w:pPr>
    </w:p>
    <w:p>
      <w:pPr>
        <w:pStyle w:val="Normal135"/>
        <w:ind w:left="200"/>
        <w:sectPr>
          <w:type w:val="continuous"/>
          <w:pgMar w:top="840" w:right="1000" w:bottom="840" w:left="1000" w:header="400" w:footer="400"/>
          <w:pgNumType w:fmt="decimal"/>
          <w:cols w:space="720"/>
        </w:sectPr>
      </w:pPr>
      <w:r>
        <w:br/>
      </w:r>
      <w:r>
        <w:pict>
          <v:line id="_x0000_s1489"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136"/>
      </w:pPr>
    </w:p>
    <w:p>
      <w:pPr>
        <w:pStyle w:val="Normal136"/>
      </w:pPr>
      <w:r>
        <w:pict>
          <v:shape id="_x0000_i1490" type="#_x0000_t75" alt="LexisNexis®" style="width:147.75pt;height:30pt">
            <v:imagedata r:id="rId18" o:title=""/>
          </v:shape>
        </w:pict>
      </w:r>
      <w:r>
        <w:cr/>
      </w:r>
    </w:p>
    <w:p>
      <w:pPr>
        <w:pStyle w:val="Heading1134"/>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Black Lives Matter protests across America continue nearly 2 months after George Floyd's death</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 Thursday 5:54 PM GMT</w:t>
      </w:r>
    </w:p>
    <w:p>
      <w:pPr>
        <w:pStyle w:val="Normal136"/>
        <w:keepNext w:val="0"/>
        <w:spacing w:after="0" w:line="240" w:lineRule="atLeast"/>
        <w:ind w:right="0"/>
        <w:jc w:val="both"/>
      </w:pPr>
      <w:bookmarkStart w:id="273" w:name="Bookmark_136"/>
      <w:bookmarkEnd w:id="273"/>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136"/>
        <w:keepNext/>
        <w:spacing w:before="240" w:after="0" w:line="340" w:lineRule="atLeast"/>
        <w:ind w:left="0" w:right="0" w:firstLine="0"/>
        <w:jc w:val="left"/>
      </w:pPr>
      <w:bookmarkStart w:id="274" w:name="Body_134"/>
      <w:bookmarkEnd w:id="274"/>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91" style="position:absolute;z-index:25195315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The national Black Lives Matter protest movement, rekindled in the days after an unarmed George Floyd was killed by police in Minneapolis last May, continues to shine a light on what it calls systemic racism and police brutality from America's small towns to its urban centers.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Portland, Oregon, has remained a flashpoint of national and global demonstrations that erupted after video emerged of Floyd pleading that he couldn't breathe as a police officer pinned him to the ground with a knee to the back of his neck for nearly nine minutes.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other parts of the country, the protests in Portland were mostly peaceful, though they have at times devolved into violence, vandalism and arson.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last weekend pulled down barricades, moved them into streets and attempted to set a building on fire. On Sunday, federal law enforcement officers dispersed protesters with gas, police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 months after Floyd's death set off massive national and international protests, Black Lives Matter demonstrations are still happening in some places, including: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Illinois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gathered near the home of Chicago Mayor Lori Lightfoot on Saturday -- one day after violent clashes left police and demonstrators injured, CNN affiliate WLS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accused police of using excessive force to quell a protest on Friday which targeted a statue of Christopher Columbus at Grant Park.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18 officers were injured after some people in the crowd used rocks, fireworks, frozen bottles and other objects to attack officers, according to a statement.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 people were arrested, police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Lightfoot, a Democrat, said she supports individuals' right to protest but condemned some protesters and police officers.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with Black Lives Matter Chicago demanded the immediate defunding of the police department.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Civilian Office of Police Accountability (COPA) confirmed it was investigating "numerous complaints" of police misconduct.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California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protesters in Los Angeles, chanting and holding signs, have been calling for the ouster of L.A. County District Attorney Jackie Lacey for two and a half years.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Lacey is the county's first Black and female prosecutor. She was raised in South Los Angeles.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have gathered nearly every Wednesday, but their calls have intensified since Floyd's death. They blame Lacey, a Democrat, for what they see as an unwillingness to prosecute police officers.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Lacey said she has more in common with protesters than they realize, and that in many of the cases they cite, she was handcuffed by the law.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may look at a shooting by an officer and say, 'Oh, they could have shot him in the leg, they didn't have to respond that way,' that's not the test under California law," Lacey said. "The test is when somebody's life is in danger."</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on Wednesday dispersed the last remaining Black Lives Matter protesters outside City Hall. The process was peaceful and most left voluntarily, NYPD Commissioner of Operations Ray Spinella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nearly monthlong protest encampment started with protesters demanding that the NYPD be defunded.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week into the protest, the city had already slashed $1 billion from the police budget, reallocating the funds to other departments.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Boise, Idaho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in downtown Boise on Tuesday were mostly peaceful, with only two people arrested for hopping barricades into a police-only area, CNN affiliate KBOI reported.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that Black Lives Matter held its rally at Boise State University, while counter-protesters gathered in front of City Hall. Later in the evening, a small group of BLM protesters also gathered at City Hall, but were kept on the other side of the street by police.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Denver, Colorado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protesters clashed with law enforcement supporters during rallies on Sunday at Civic Center Park in Denver, CNN affiliate KMGH TV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they used pepper balls and pepper spray to disperse the larger BLM contingent.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MacLachlan, founder of Pro Police Rally Colorado, told the station its members were standing "with our men and women in law enforcement. Without them, we are in chaos and anarchy."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Counter-protesters with pots and pans, whistles and small sirens crashed the event and attempted to drown out the speakers, the station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Scuffles erupted before police moved in to disperse the crowds.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Gatos, California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 demonstrators marched in the town of Los Gatos in Northern California on Sunday, CNN affiliate KGO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march, attended by a small group of counter demonstrators, was largely peaceful and caused backed up traffic on Highway 17, the station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Louisville, Kentucky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demonstrators have not only demanded justice in Floyd's name but also in the name of countless other Black lives cut short, including Breonna Taylor, Ahmaud Arbery and Elijah McClain.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 26-year-old EMT, was shot multiple times after police broke down the door to her apartment while executing a nighttime, no-knock warrant in a narcotics investigation on March 13.</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group of protesters in Louisville has sought to reenergize the movement with a hunger strike that started at noon Monday, CNN affiliate WAVE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justice; however that is going to look and whatever the outcome," hunger striker Amira Bryant told the station.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hunger strikers will only drink water and supplements, with a medic checking on them, according to the station.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protesters were arrested during a sit-in on the lawn of Kentucky Attorney General Daniel Cameron, CNN affiliate WLKY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called for justice in Taylor's case and warned of more events to come.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Roseville, Minnesota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theft of Black Lives Matter signs in Roseville, Minnesota, led to a rally on Sunday at Evergreen Park, CNN affiliate WCCO TV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Roseville Rejects Racism rally was organized after police released surveillance camera photos last week of a man and a woman in a truck stealing the signs in June.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Dead racoons were also left in the neighborhood, including one nailed to a utility police, the station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Saginaw, Michigan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held a rally on Saturday on the front porch of Regina and Donald Simon, who say there were victims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a noose was put inside their vehicle, CNN affiliate WNEM reported.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has encouraged the couple to continue to speak out against racial injustices within their community. "You know that this isn't just going to be another rally, another march," Regina said. "I've got good plans."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for Black Lives' in 100 cities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larger protest movement against systemic racism, thousands of essential workers walked off their jobs on Monday in more than 100 US cities in a call for higher wages, health care benefits and paid sick leave and the right to unionize.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Strike for Black Lives, the day involved Black and Brown fast food workers, home health aides, janitors, and others in industries where Black workers are disproportionately represented.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included a call for workers to walk away from their jobs for eight minutes and 46 seconds --- the amount of time that a Minneapolis police officer suffocated Floyd in late May.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136"/>
      </w:pPr>
    </w:p>
    <w:p>
      <w:pPr>
        <w:pStyle w:val="Normal136"/>
        <w:ind w:left="200"/>
        <w:sectPr>
          <w:type w:val="continuous"/>
          <w:pgMar w:top="840" w:right="1000" w:bottom="840" w:left="1000" w:header="400" w:footer="400"/>
          <w:pgNumType w:fmt="decimal"/>
          <w:cols w:space="720"/>
        </w:sectPr>
      </w:pPr>
      <w:r>
        <w:br/>
      </w:r>
      <w:r>
        <w:pict>
          <v:line id="_x0000_s1492"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137"/>
      </w:pPr>
    </w:p>
    <w:p>
      <w:pPr>
        <w:pStyle w:val="Normal137"/>
      </w:pPr>
      <w:r>
        <w:pict>
          <v:shape id="_x0000_i1493" type="#_x0000_t75" alt="LexisNexis®" style="width:147.75pt;height:30pt">
            <v:imagedata r:id="rId18" o:title=""/>
          </v:shape>
        </w:pict>
      </w:r>
      <w:r>
        <w:cr/>
      </w:r>
    </w:p>
    <w:p>
      <w:pPr>
        <w:pStyle w:val="Heading1135"/>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President-Elect Biden's Victory is a Victory for Everyone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Mirror: Fairfield University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w:t>
      </w:r>
    </w:p>
    <w:p>
      <w:pPr>
        <w:pStyle w:val="Normal137"/>
        <w:keepNext w:val="0"/>
        <w:spacing w:after="0" w:line="240" w:lineRule="atLeast"/>
        <w:ind w:right="0"/>
        <w:jc w:val="both"/>
      </w:pPr>
      <w:bookmarkStart w:id="275" w:name="Bookmark_137"/>
      <w:bookmarkEnd w:id="275"/>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SPOTLIGHT; Pg. 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Drake</w:t>
      </w:r>
    </w:p>
    <w:p>
      <w:pPr>
        <w:pStyle w:val="Normal137"/>
        <w:keepNext/>
        <w:spacing w:before="240" w:after="0" w:line="340" w:lineRule="atLeast"/>
        <w:ind w:left="0" w:right="0" w:firstLine="0"/>
        <w:jc w:val="left"/>
      </w:pPr>
      <w:bookmarkStart w:id="276" w:name="Body_135"/>
      <w:bookmarkEnd w:id="276"/>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4" style="position:absolute;z-index:25195520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7, 2020, American news sources congratulated President-Elect Joe Biden and Vice President-Elect Kamala Harris on their projected victory in the 2020 Presidential Election.  It was revealed that Georgia, Pennsylvania and Nevada swung the election in Biden's favor, and Biden is now projected to win with 306 electoral votes.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Donald Trump's reign of terror is over, and it's not because of voter fraud from mail-in ballots, like he claims. It's the exact opposite.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election, America saw the highest number of voters that we have seen in years. In fact, voter turnout for this election has been the highest it's been in over a century, according to BBC News. CBS News reports that former Vice President Joe Biden has received more votes than any other presidential candidate ever has, is winning the popular vote and is projected to win when the electoral college votes. Of course, there will be recounts, but if all goes according to the current projections, former Vice President Joe Biden will become President Joe Biden.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which candidate you've supported, it is a good thing that more people are voting. The foundation of our country is democracy, otherwise known as the concept that everyone in the country has their voice heard.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important part about the high voter turnout is the higher representation of voters of color and minority groups. Voter suppression, especially for black Americans, has been an issue for decades, but this election saw record breaking voter turnout for black Americans, and half of researched Latinx demographics are "extremely motivated" to vote. It is about time that people of color and people of the LGBTQ+ community fight to be represented by their politicians. In terms of Senate seats, quite a few of the seats won went to people of these, or supporting these demographics.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Biden's victory is not just a victory for his supporters, but for everyone. With Biden in office, we are offered the opportunity to reflect on the role of the president instead of worrying about the mental stability of the man in office.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apply pressure to the White House. Now that we have a president that is not threatening to instate racist, sexist and anti LGBTQ+ policies, does not continuously deny scientific research and does not throw daily temper tantrums on Twitter, we must remember that that is a very low bar. There are multiple groups of people who are emotionally scarred from living in the United States during Trump's presidency, even on this campus.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it is relieving to not live in as much fear of Trump's policies, there is still a lot of work to do to compensate for Trump's actions. For example, re-entering the Paris Agreement, which Trump formally withdrew from on the morning that I wrote this, protecting black Americans from police brutality and other injustices, ensuring a woman's right to choose and protecting the LGBTQ+ community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all things that need to be addressed. There is a seemingly never-ending list of things for Joe Biden to do. However, as our president, it is his job to make America a safer, more equal place for all Americans - not just the ones that he likes.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pressured President Trump to do better for four whole years, especially during this summer's peaceful Black Lives Matter protests, but he has done nothing but chip away at the notion of liberty and justice for all. Biden, though not perfect by any means, has shown that he will listen to the people. His Vice President, Kamala Harris, has done the same in her home state of California.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has been an outlet for people to express their opinions about the election.  Twitter's hashtags, Instagram stories and TikTok have all been politically focused these past few months, and that focus has skyrocketed since Tuesday.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Accounts like @aclu to @nowthisisnews on Instagram have been informing their followers of various statistics and facts concerning the election. There are plenty of videos of Trump supporters yelling to either count or stop counting the votes, depending on the area in which they are located. On the other hand, there are also videos of celebrations in the streets of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Philadelphia and Austin.  The amount of joy that has been documented after the outcome of this election was announced should be enough for all to see the terror that Donald Trump provoked during his presidency.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popular for social media users to cope with election anxiety in the form of memes. Many accounts had been making memes about Nevada, for example, a state that had been counting ballots for days on end. Social media outlets are just trying to keep everything under control, going as far as censoring incorrect information about the election.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though, is generally not acknowledging that the most important part of the election is that we can hold Biden accountable for his actions upon winning the presidency.  This goes for Republicans, Democrats, conservatives, liberals, communists, leftists, libertarians and any other political category you can think of.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Harris will not wave a magic wand over America and make everything better, but they do not claim they will. What they do provide, though, is sensible leadership and an avenue for our voices to be heard.  It is our job, as citizens of the United States, to "build back better," and it is Biden and Harris's job to listen to our needs.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is far from over, but this is a step towards victory.</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137"/>
      </w:pPr>
    </w:p>
    <w:p>
      <w:pPr>
        <w:pStyle w:val="Normal137"/>
        <w:ind w:left="200"/>
        <w:sectPr>
          <w:type w:val="continuous"/>
          <w:pgMar w:top="840" w:right="1000" w:bottom="840" w:left="1000" w:header="400" w:footer="400"/>
          <w:pgNumType w:fmt="decimal"/>
          <w:cols w:space="720"/>
        </w:sectPr>
      </w:pPr>
      <w:r>
        <w:br/>
      </w:r>
      <w:r>
        <w:pict>
          <v:line id="_x0000_s1495"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138"/>
      </w:pPr>
    </w:p>
    <w:p>
      <w:pPr>
        <w:pStyle w:val="Normal138"/>
      </w:pPr>
      <w:r>
        <w:pict>
          <v:shape id="_x0000_i1496" type="#_x0000_t75" alt="LexisNexis®" style="width:147.75pt;height:30pt">
            <v:imagedata r:id="rId18" o:title=""/>
          </v:shape>
        </w:pict>
      </w:r>
      <w:r>
        <w:cr/>
      </w:r>
    </w:p>
    <w:p>
      <w:pPr>
        <w:pStyle w:val="Heading1136"/>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Reader's Digest Reveals the 50 Nicest Places in America 2020: United in Kindness and Unveils National Survey Results That Find Local Unity Drives American Optimism in Tough Times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w:t>
      </w:r>
    </w:p>
    <w:p>
      <w:pPr>
        <w:pStyle w:val="Normal138"/>
        <w:keepNext w:val="0"/>
        <w:spacing w:after="0" w:line="240" w:lineRule="atLeast"/>
        <w:ind w:right="0"/>
        <w:jc w:val="both"/>
      </w:pPr>
      <w:bookmarkStart w:id="277" w:name="Bookmark_138"/>
      <w:bookmarkEnd w:id="277"/>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38"/>
        <w:keepNext w:val="0"/>
        <w:spacing w:before="120" w:after="0" w:line="220" w:lineRule="atLeast"/>
        <w:ind w:left="0" w:right="0" w:firstLine="0"/>
        <w:jc w:val="left"/>
      </w:pPr>
      <w:r>
        <w:br/>
      </w:r>
      <w:r>
        <w:pict>
          <v:shape id="_x0000_i1497" type="#_x0000_t75" style="width:149.98pt;height:50.24pt">
            <v:imagedata r:id="rId2025"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2038 words</w:t>
      </w:r>
    </w:p>
    <w:p>
      <w:pPr>
        <w:pStyle w:val="Normal138"/>
        <w:keepNext/>
        <w:spacing w:before="240" w:after="0" w:line="340" w:lineRule="atLeast"/>
        <w:ind w:left="0" w:right="0" w:firstLine="0"/>
        <w:jc w:val="left"/>
      </w:pPr>
      <w:bookmarkStart w:id="278" w:name="Body_136"/>
      <w:bookmarkEnd w:id="278"/>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98" style="position:absolute;z-index:251957248" from="0,2pt" to="512pt,2pt" strokecolor="#009ddb" strokeweight="2pt">
            <v:stroke linestyle="single"/>
            <w10:wrap type="topAndBottom"/>
          </v:line>
        </w:pict>
      </w:r>
    </w:p>
    <w:p>
      <w:pPr>
        <w:pStyle w:val="Normal138"/>
      </w:pPr>
    </w:p>
    <w:p>
      <w:pPr>
        <w:pStyle w:val="Normal138"/>
        <w:keepNext w:val="0"/>
        <w:spacing w:before="240" w:after="0" w:line="260" w:lineRule="atLeast"/>
        <w:ind w:left="0" w:right="0" w:firstLine="0"/>
        <w:jc w:val="both"/>
      </w:pPr>
      <w:hyperlink r:id="rId2026" w:history="1">
        <w:r>
          <w:rPr>
            <w:rFonts w:ascii="arial" w:eastAsia="arial" w:hAnsi="arial" w:cs="arial"/>
            <w:b w:val="0"/>
            <w:i/>
            <w:strike w:val="0"/>
            <w:color w:val="0077CC"/>
            <w:sz w:val="20"/>
            <w:u w:val="single"/>
            <w:vertAlign w:val="baseline"/>
          </w:rPr>
          <w:t>Link to Image</w:t>
        </w:r>
      </w:hyperlink>
    </w:p>
    <w:p>
      <w:pPr>
        <w:pStyle w:val="Normal138"/>
        <w:keepNext w:val="0"/>
        <w:spacing w:before="240" w:after="0" w:line="260" w:lineRule="atLeast"/>
        <w:ind w:left="0" w:right="0" w:firstLine="0"/>
        <w:jc w:val="both"/>
      </w:pPr>
      <w:hyperlink r:id="rId2027" w:history="1">
        <w:r>
          <w:rPr>
            <w:rFonts w:ascii="arial" w:eastAsia="arial" w:hAnsi="arial" w:cs="arial"/>
            <w:b w:val="0"/>
            <w:i/>
            <w:strike w:val="0"/>
            <w:color w:val="0077CC"/>
            <w:sz w:val="20"/>
            <w:u w:val="single"/>
            <w:vertAlign w:val="baseline"/>
          </w:rPr>
          <w:t>Link to Story</w:t>
        </w:r>
      </w:hyperlink>
    </w:p>
    <w:p>
      <w:pPr>
        <w:pStyle w:val="Normal1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June 30, 2020 /PRNewswire/ -- Reader's Digest unveiled today the 50 Nicest Places in America 2020: Unified in Kindness , stories of communities in every state where people have come together to make each other's lives better. In response to the fourth annual search, conducted in partnership with neighborhood platform Nextdoor , readers submitted a record 1,177 stories of solidarity and hope as racial injustice and the COVID-19 global pandemic continue to impact communities nationwide. As part of this year's Nicest Places initiative, Reader's Digest partnered with More in Common , a nonpartisan civic nonprofit committed to building a more united America, to survey Americans' sentiments. Local communities remain a beacon of light for Americans across the nation, despite an overall decline in perceptions of unity at the national level. Since the COVID-19 pandemic hit, local communities have rallied to show support and gratitude for their fellow neighbors.Highlights of the Reader's Digest and More in Common poll findings include:</w:t>
      </w:r>
    </w:p>
    <w:p>
      <w:pPr>
        <w:pStyle w:val="Normal138"/>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in five Americans say they feel more proud of their local community;</w:t>
      </w:r>
    </w:p>
    <w:p>
      <w:pPr>
        <w:pStyle w:val="Normal138"/>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76 percent say their local community is not more divided since the pandemic while 64 percent say the nation is;</w:t>
      </w:r>
    </w:p>
    <w:p>
      <w:pPr>
        <w:pStyle w:val="Normal138"/>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28 percent of Americans have seen more acts of kindness in their communities;</w:t>
      </w:r>
    </w:p>
    <w:p>
      <w:pPr>
        <w:pStyle w:val="Normal138"/>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in five Americans believe doctors, nurses, grocery store staff and public transit employees deserve praise for their actions during the COVID-19 pandemic;</w:t>
      </w:r>
    </w:p>
    <w:p>
      <w:pPr>
        <w:pStyle w:val="Normal138"/>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26 percent of people have chosen to spend more than usual at a local business to support it during COVID-19.</w:t>
      </w:r>
    </w:p>
    <w:p>
      <w:pPr>
        <w:pStyle w:val="Normal1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America faces tough times, people seek support close to home, pulling together as local communities and showing how they truly care for one another, regardless of race, gender identity, religion or anything else," says Reader's Digest Editor-in-Chief Bruce Kelley. "We know from long experience that these survey results, and stories like those of our 50 honorees, are powerful tools for recasting the American narrative to be more accurate. We have to get away from the 'we're divided, end of story' view to a picture of America that acknowledges that in the places we live, we still have a lot of faith in each other." The poll also found that despite people feeling a lack of national unity, Americans still share an overarching humanity with an overwhelming majority (94%) agreeing we need to treat each other with respect and 70% agreeing that the pandemic has reminded us that we are fundamentally the same. "We can see from the results of our most recent survey that it is in local communities that people are coming together - serving on the frontlines, helping those in need, supporting local small businesses and leading us through this crisis," said Dan Vallone, US Director for More in Common. "The work Reader's Digest is doing to collect and preserve these stories of kindness and humanity has even greater importance at this time to serve as a reminder that we are all in this together."To find this year's 50 honorees, Reader's Digest put out a call for stories of places where readers saw people in their towns, stores, hospitals, social feeds, food pantries, and Zoom gatherings—anyplace that matters to them—would not let crisis defeat them. From these submissions, the 50 most extraordinary stories were selected, one from every state, to be honored as the 50 Nicest Places in America 2020: United In Kindness. The stories are available online at RD.com/Nicest , where readers can show their support for the kind of positive actions that we all want to see more of in our communities by virtually "clapping," echoing the cheers that ring around the world at 7pm for healthcare workers battling the COVID-19 pandemic. Along with an advisory council, including internationally best-selling author and journalist Mitch Albom, Nextdoor CEO Sarah Friar, Feeding America CEO Claire Babineaux-Fontenot and Trusted Media Brands CEO Bonnie Kintzer, readers will help decide which honorees will be highlighted in the November issue of the magazine, including one grand honoree. These stories are representative of the unity and kindness we are seeing in our local communities every day. Reader's Digest's 50 Nicest Places in America 2020: United in Kindness are:</w:t>
      </w:r>
    </w:p>
    <w:p>
      <w:pPr>
        <w:pStyle w:val="Normal138"/>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Alabama : Owens Cross Roads - Two young dancers use their talents to fundraise and spread joy.</w:t>
      </w:r>
    </w:p>
    <w:p>
      <w:pPr>
        <w:pStyle w:val="Normal138"/>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Alaska : Anchorage - City unites to help the homeless stay safe during pandemic.</w:t>
      </w:r>
    </w:p>
    <w:p>
      <w:pPr>
        <w:pStyle w:val="Normal138"/>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Arizona : E Gershon Ln in Tucson - Miracle of carpentry ensures students keep learning.</w:t>
      </w:r>
    </w:p>
    <w:p>
      <w:pPr>
        <w:pStyle w:val="Normal138"/>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Arkansas : Sardis - Homegrown movement feeds the hungry while maintaining dignity.</w:t>
      </w:r>
    </w:p>
    <w:p>
      <w:pPr>
        <w:pStyle w:val="Normal138"/>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 : Rio Vista - Call for racial solidarity on Nextdoor gives an elderly black man his life back.</w:t>
      </w:r>
    </w:p>
    <w:p>
      <w:pPr>
        <w:pStyle w:val="Normal138"/>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Colorado : Struggle of Love in Denver - Community supports homeless nonprofit to feed surge of city's hungry.</w:t>
      </w:r>
    </w:p>
    <w:p>
      <w:pPr>
        <w:pStyle w:val="Normal138"/>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Connecticut : Bloomfield - Town fights for justice after local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hits home.</w:t>
      </w:r>
    </w:p>
    <w:p>
      <w:pPr>
        <w:pStyle w:val="Normal138"/>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Delaware : Edgemoor Terrace Neighborhood in Wilmington - Musical duo brings joy to the world, then to neighbors.</w:t>
      </w:r>
    </w:p>
    <w:p>
      <w:pPr>
        <w:pStyle w:val="Normal138"/>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Florida : Pine Hills - White woman worried about being accepted in new town embraced by community.</w:t>
      </w:r>
    </w:p>
    <w:p>
      <w:pPr>
        <w:pStyle w:val="Normal138"/>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Georgia : The Dream Center in Augusta - Donations to local charity surge as pandemic grows need.</w:t>
      </w:r>
    </w:p>
    <w:p>
      <w:pPr>
        <w:pStyle w:val="Normal138"/>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Hawaii : Kamiloiki Valley on Oahu - Student debt drives campaign to do good.</w:t>
      </w:r>
    </w:p>
    <w:p>
      <w:pPr>
        <w:pStyle w:val="Normal138"/>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Idaho : Meridian - Neighborliness key to fast-growing city's success.</w:t>
      </w:r>
    </w:p>
    <w:p>
      <w:pPr>
        <w:pStyle w:val="Normal138"/>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Illinois : Collinsville - Community rallies around local restaurant offering kids free lunch.</w:t>
      </w:r>
    </w:p>
    <w:p>
      <w:pPr>
        <w:pStyle w:val="Normal138"/>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Indiana : The Doorsteps of Central Indiana - Photographer captures moving moments of families in quarantine.</w:t>
      </w:r>
    </w:p>
    <w:p>
      <w:pPr>
        <w:pStyle w:val="Normal138"/>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Iowa : Iowa City - Roller derby mobilizes in crazy costumes to spark joy amid lockdown.</w:t>
      </w:r>
    </w:p>
    <w:p>
      <w:pPr>
        <w:pStyle w:val="Normal138"/>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Kansas : Olathe - Healing trauma is top priority in this town.</w:t>
      </w:r>
    </w:p>
    <w:p>
      <w:pPr>
        <w:pStyle w:val="Normal138"/>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Kentucky : Signature Health Care Nursing Facility in Elizabethtown - Paralyzed man with camera galvanizes community and changes hearts with art.</w:t>
      </w:r>
    </w:p>
    <w:p>
      <w:pPr>
        <w:pStyle w:val="Normal138"/>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Louisiana : Red Handed Tattoo in Shreveport - Tattoo shop becomes medical supply hub.</w:t>
      </w:r>
    </w:p>
    <w:p>
      <w:pPr>
        <w:pStyle w:val="Normal138"/>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Maine : The Cedars in Portland - Dementia patients given attention, brought to tears, even at social distance.</w:t>
      </w:r>
    </w:p>
    <w:p>
      <w:pPr>
        <w:pStyle w:val="Normal138"/>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Maryland : Gaithersburg - Child activists (4, 7) lead recovery efforts.</w:t>
      </w:r>
    </w:p>
    <w:p>
      <w:pPr>
        <w:pStyle w:val="Normal138"/>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Massachusetts : Springfield - Jewish "Ham Lady" teams with Priest to make Easter happen.</w:t>
      </w:r>
    </w:p>
    <w:p>
      <w:pPr>
        <w:pStyle w:val="Normal138"/>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Michigan : Buchanan - Protest beneath Memorial Day banners makes town proud to protect First Amendment.</w:t>
      </w:r>
    </w:p>
    <w:p>
      <w:pPr>
        <w:pStyle w:val="Normal138"/>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Minnesota : Victoria's Ristorante and Wine Bar in Rochester - Italian restaurant feeds hungry kids with excess pasta, for free.</w:t>
      </w:r>
    </w:p>
    <w:p>
      <w:pPr>
        <w:pStyle w:val="Normal138"/>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Mississippi : Florence Gardens in Gulfport - Pandemic turns neighbors into friends.</w:t>
      </w:r>
    </w:p>
    <w:p>
      <w:pPr>
        <w:pStyle w:val="Normal138"/>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Missouri : Thousand Oaks Subdivision in Parkville - Fireworks honor the memory of lost neighbor.</w:t>
      </w:r>
    </w:p>
    <w:p>
      <w:pPr>
        <w:pStyle w:val="Normal138"/>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Montana : Ronan - Teachers take to YouTube to reach scared students during lockdown.</w:t>
      </w:r>
    </w:p>
    <w:p>
      <w:pPr>
        <w:pStyle w:val="Normal138"/>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Nebraska : At the End of a Cul-de-Sac in Lincoln - Inspired by Italy, cul-de-sac sparks neighborhood gatherings across city.</w:t>
      </w:r>
    </w:p>
    <w:p>
      <w:pPr>
        <w:pStyle w:val="Normal138"/>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Nevada : Sparks - Neighborhood "burglary" turns to the good.</w:t>
      </w:r>
    </w:p>
    <w:p>
      <w:pPr>
        <w:pStyle w:val="Normal138"/>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Hampshire : Temple - Huge birthday parade in tiny, rural area.</w:t>
      </w:r>
    </w:p>
    <w:p>
      <w:pPr>
        <w:pStyle w:val="Normal138"/>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Jersey : Jefferson Washington Township Hospital in Turnersville - Stimulus check donated to healthcare workers inspires others to do same.</w:t>
      </w:r>
    </w:p>
    <w:p>
      <w:pPr>
        <w:pStyle w:val="Normal138"/>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Mexico : Bueno Para Todos Farm in Villanueva - Remote farm gives stranded foreign students home.</w:t>
      </w:r>
    </w:p>
    <w:p>
      <w:pPr>
        <w:pStyle w:val="Normal138"/>
        <w:keepNext w:val="0"/>
        <w:numPr>
          <w:numId w:val="4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Riverdale Neighborhood in The Bronx - Pizza Brigade and friendly fridge help ravaged community heal.</w:t>
      </w:r>
    </w:p>
    <w:p>
      <w:pPr>
        <w:pStyle w:val="Normal138"/>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Carolina : Dirtbag Ales Brewery in Hope Mills - Free beer for quarantined troops.</w:t>
      </w:r>
    </w:p>
    <w:p>
      <w:pPr>
        <w:pStyle w:val="Normal138"/>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Dakota : Minot - Wooden hearts mysteriously appear all over town.</w:t>
      </w:r>
    </w:p>
    <w:p>
      <w:pPr>
        <w:pStyle w:val="Normal138"/>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Ohio : Clintonville Neighborhood in Columbus - Neighborhood love overcomes lockdown.</w:t>
      </w:r>
    </w:p>
    <w:p>
      <w:pPr>
        <w:pStyle w:val="Normal138"/>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Oklahoma : Colefax Hill Neighborhood in Tulsa - Martial arts family works for neighbors to relieve pandemic pain.</w:t>
      </w:r>
    </w:p>
    <w:p>
      <w:pPr>
        <w:pStyle w:val="Normal138"/>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Oregon : Hillsboro - Essential worker gets heartwarming recognition from first responder.</w:t>
      </w:r>
    </w:p>
    <w:p>
      <w:pPr>
        <w:pStyle w:val="Normal138"/>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Pennsylvania : Yardley - Soup brigade mobilizes to fight growing hunger need.</w:t>
      </w:r>
    </w:p>
    <w:p>
      <w:pPr>
        <w:pStyle w:val="Normal138"/>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Rhode Island : Belmont Market in Wakefield - Grocery store scales to help elderly stay safe.</w:t>
      </w:r>
    </w:p>
    <w:p>
      <w:pPr>
        <w:pStyle w:val="Normal138"/>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Carolina : Pawleys Island - White sheriff, black teen find common ground on racial justice.</w:t>
      </w:r>
    </w:p>
    <w:p>
      <w:pPr>
        <w:pStyle w:val="Normal138"/>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Dakota : Iroquois School District - Teachers help students get rural broadband when school goes digital.</w:t>
      </w:r>
    </w:p>
    <w:p>
      <w:pPr>
        <w:pStyle w:val="Normal138"/>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Tennessee - Nashville - Teens lead the way in the fight for racial justice.</w:t>
      </w:r>
    </w:p>
    <w:p>
      <w:pPr>
        <w:pStyle w:val="Normal138"/>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Texas : Highland Village - "Not all angels have halos. Some wear cowboy hats."</w:t>
      </w:r>
    </w:p>
    <w:p>
      <w:pPr>
        <w:pStyle w:val="Normal138"/>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Utah : Backyards in Saratoga Springs - Backyard fitness class goes viral, sparks nationwide trend.</w:t>
      </w:r>
    </w:p>
    <w:p>
      <w:pPr>
        <w:pStyle w:val="Normal138"/>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Vermont : Cyberspace - College student turns bad timing into help for struggling, rural elderly.</w:t>
      </w:r>
    </w:p>
    <w:p>
      <w:pPr>
        <w:pStyle w:val="Normal138"/>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Virginia : Virtual Tip Jar - Digital tip jar inspires millions to give.</w:t>
      </w:r>
    </w:p>
    <w:p>
      <w:pPr>
        <w:pStyle w:val="Normal138"/>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Washington : Bellden Cafe in Bellevue - Cafe doubles down amid lockdown to feed area needy.</w:t>
      </w:r>
    </w:p>
    <w:p>
      <w:pPr>
        <w:pStyle w:val="Normal138"/>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West Virginia : Huntington - Town combats PR problem by investing in kindness.</w:t>
      </w:r>
    </w:p>
    <w:p>
      <w:pPr>
        <w:pStyle w:val="Normal138"/>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Wisconsin : Sassy Cow Creamery in Columbus - Free fresh milk for those who need; cows for adoption for those who can afford to help.</w:t>
      </w:r>
    </w:p>
    <w:p>
      <w:pPr>
        <w:pStyle w:val="Normal138"/>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Wyoming : Casper - City rallies around those who need it most.</w:t>
      </w:r>
    </w:p>
    <w:p>
      <w:pPr>
        <w:pStyle w:val="Normal1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in 2017, the search for Nicest Places has found nearly three thousand stories of a kinder country submitted by everyday Americans. The inaugural search spotlighted the uplifting story of Gallatin, Tennessee, a growing city able to heal painful racial divides when faced with tragedy. In 2018, Nicest Places told the story of Yassin Terou , a Syrian refugee whose falafel restaurant has become an engine of kindness and charity in Knoxville. Last year, Columbiana, Ohio was voted the Nicest Place in America, a place where nobody is left behind and residents described their community ethos as "giving back without wanting anything in return is a way of life." Find inspiration and virtually clap for the 50 honorees of Reader's Digest Nicest Places in America 2020: United in Kindness here . Full results from More in Common's most recent poll in partnership with Reader's Digest are available here . The survey was conducted in partnership with YouGov, among a sample of 2,070 US adults, with a margin of error of +/- 3 percentage points. Fieldwork took place from June 19 to 22, 2020. About Reader's Digest Reader's Digest, a Trusted Media Brands, Inc. brand, simplifies and enriches consumers' lives by discovering and expertly selecting the most interesting ideas, stories, experiences and products in health, home, family, food, finance and humor. Reader's Digest is available online at RD.com; in print; via digital download on iPad, mobile apps and tablets; and can be accessed via its social media channels: Facebook, Twitter, Instagram, YouTube, and Pinterest. About Nextdoor, Inc. Nextdoor is the neighborhood hub for trusted connections and the exchange of helpful information, goods, and services. We believe that by bringing neighbors together, we can cultivate a kinder world where everyone has a neighborhood they can rely on. Building connections in the real world is a universal human need. That truth, and the reality that neighborhoods are one of the most important and useful communities in our lives, have been a guiding principle for Nextdoor since the beginning. Today, neighbors rely on Nextdoor in the United States, the United Kingdom, Germany, France, the Netherlands, Italy, Spain, Sweden, Denmark, Australia, and Canada, with many more to come. Nextdoor is a privately-held company based in San Francisco with backing from prominent investors including Benchmark, Shasta Ventures, Greylock Partners, Kleiner Perkins, Riverwood Capital, Bond, Axel Springer, Comcast Ventures, and others. For additional information and images: nextdoor.com/newsroom . About More in Common More in Common is a nonpartisan civic nonprofit committed to building a more united America. It partners with organizations across the country to help build an America where all people feel respected, understood, and share a stronger sense of belonging. More in Common conducts research into values and beliefs which Americans share (such as the landmark Hidden Tribes study) and works with partners to help elevate all that we have in common. www.moreincommon.com and www.hiddentribes.us Media Contact: Sarah Van Cleve | [email protected] | 414-469-8991SOURCE Reader's Digest Related Links http://www.rd.com MENAFN3006202000701241ID1100412188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138"/>
      </w:pPr>
    </w:p>
    <w:p>
      <w:pPr>
        <w:pStyle w:val="Normal138"/>
        <w:ind w:left="200"/>
        <w:sectPr>
          <w:type w:val="continuous"/>
          <w:pgMar w:top="840" w:right="1000" w:bottom="840" w:left="1000" w:header="400" w:footer="400"/>
          <w:pgNumType w:fmt="decimal"/>
          <w:cols w:space="720"/>
        </w:sectPr>
      </w:pPr>
      <w:r>
        <w:br/>
      </w:r>
      <w:r>
        <w:pict>
          <v:line id="_x0000_s1499"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028"/>
          <w:headerReference w:type="default" r:id="rId2029"/>
          <w:footerReference w:type="even" r:id="rId2030"/>
          <w:footerReference w:type="default" r:id="rId2031"/>
          <w:headerReference w:type="first" r:id="rId2032"/>
          <w:footerReference w:type="first" r:id="rId2033"/>
          <w:pgSz w:w="12240" w:h="15840"/>
          <w:pgMar w:top="840" w:right="1000" w:bottom="840" w:left="1000" w:header="400" w:footer="400"/>
          <w:pgNumType w:fmt="decimal"/>
          <w:cols w:space="720"/>
          <w:titlePg w:val="0"/>
        </w:sectPr>
      </w:pPr>
    </w:p>
    <w:p>
      <w:pPr>
        <w:pStyle w:val="Normal139"/>
      </w:pPr>
    </w:p>
    <w:p>
      <w:pPr>
        <w:pStyle w:val="Normal139"/>
      </w:pPr>
      <w:r>
        <w:pict>
          <v:shape id="_x0000_i1500" type="#_x0000_t75" alt="LexisNexis®" style="width:147.75pt;height:30pt">
            <v:imagedata r:id="rId18" o:title=""/>
          </v:shape>
        </w:pict>
      </w:r>
      <w:r>
        <w:cr/>
      </w:r>
    </w:p>
    <w:p>
      <w:pPr>
        <w:pStyle w:val="Heading1137"/>
        <w:keepNext w:val="0"/>
        <w:spacing w:after="200" w:line="340" w:lineRule="atLeast"/>
        <w:ind w:left="0" w:right="0" w:firstLine="0"/>
        <w:jc w:val="center"/>
      </w:pPr>
      <w:hyperlink r:id="rId2034" w:history="1">
        <w:r>
          <w:rPr>
            <w:rFonts w:ascii="arial" w:eastAsia="arial" w:hAnsi="arial" w:cs="arial"/>
            <w:b/>
            <w:i/>
            <w:strike w:val="0"/>
            <w:color w:val="0077CC"/>
            <w:sz w:val="28"/>
            <w:u w:val="single"/>
            <w:vertAlign w:val="baseline"/>
          </w:rPr>
          <w:t>Mourners pour in by the thousands to pay tribute to George Floyd as pressure mounts for police reform</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39"/>
        <w:keepNext w:val="0"/>
        <w:spacing w:after="0" w:line="240" w:lineRule="atLeast"/>
        <w:ind w:right="0"/>
        <w:jc w:val="both"/>
      </w:pPr>
      <w:bookmarkStart w:id="279" w:name="Bookmark_139"/>
      <w:bookmarkEnd w:id="279"/>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139"/>
        <w:keepNext/>
        <w:spacing w:before="240" w:after="0" w:line="340" w:lineRule="atLeast"/>
        <w:ind w:left="0" w:right="0" w:firstLine="0"/>
        <w:jc w:val="left"/>
      </w:pPr>
      <w:bookmarkStart w:id="280" w:name="Body_137"/>
      <w:bookmarkEnd w:id="280"/>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01" style="position:absolute;z-index:25195929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Thousands of mourners braved sweltering Texas heat on Monday to view the casket of George Floyd, whose death after a police officer knelt on his neck ignited worldwide protests against racism and calls for reforms of U.S. law enforcement.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flags fluttered along the route to the Fountain of Praise church in Houston, where Floyd grew up, as throngs of mourners wearing face coverings to prevent spread of the coronavirus formed a procession to pay final respects.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Solemnly filing through the church in two parallel lines, some mourners bowed their heads, others made the sign of the cross or raised a fist, as they paused in front of Floyd's open casket. More than 6,300 people took part in the visitation, which ran for more than six hours, church officials said.</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Anti-racism march in Alberta town postponed after angry backlash on social media( </w:t>
      </w:r>
      <w:hyperlink r:id="rId2035" w:history="1">
        <w:r>
          <w:rPr>
            <w:rFonts w:ascii="arial" w:eastAsia="arial" w:hAnsi="arial" w:cs="arial"/>
            <w:b w:val="0"/>
            <w:i/>
            <w:strike w:val="0"/>
            <w:noProof w:val="0"/>
            <w:color w:val="0077CC"/>
            <w:position w:val="0"/>
            <w:sz w:val="20"/>
            <w:u w:val="single"/>
            <w:vertAlign w:val="baseline"/>
          </w:rPr>
          <w:t>https://nationalpost.com/news/local-news/anti-racism-march-in-central-alberta-postponed-after-angry-backlash/wcm/8998f103-3211-4d24-b0ba-3b884964eb8c</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defends decision to attend protest despite advice to avoid large crowds during COVID-19( </w:t>
      </w:r>
      <w:hyperlink r:id="rId2036" w:history="1">
        <w:r>
          <w:rPr>
            <w:rFonts w:ascii="arial" w:eastAsia="arial" w:hAnsi="arial" w:cs="arial"/>
            <w:b w:val="0"/>
            <w:i/>
            <w:strike w:val="0"/>
            <w:noProof w:val="0"/>
            <w:color w:val="0077CC"/>
            <w:position w:val="0"/>
            <w:sz w:val="20"/>
            <w:u w:val="single"/>
            <w:vertAlign w:val="baseline"/>
          </w:rPr>
          <w:t>https://nationalpost.com/news/trudeau-defends-decision-to-attend-protest-despite-advice-to-avoid-large-crowds-during-covid-19?video_autoplay=true</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Terry Crews sparks backlash with tweet about 'black supremacy' taking over white supremacy( </w:t>
      </w:r>
      <w:hyperlink r:id="rId2037" w:history="1">
        <w:r>
          <w:rPr>
            <w:rFonts w:ascii="arial" w:eastAsia="arial" w:hAnsi="arial" w:cs="arial"/>
            <w:b w:val="0"/>
            <w:i/>
            <w:strike w:val="0"/>
            <w:noProof w:val="0"/>
            <w:color w:val="0077CC"/>
            <w:position w:val="0"/>
            <w:sz w:val="20"/>
            <w:u w:val="single"/>
            <w:vertAlign w:val="baseline"/>
          </w:rPr>
          <w:t>https://nationalpost.com/news/world/terry-crews-tweets-black-supremacy-will-takeover-white-supremacy-sparking-backlash?video_autoplay=true</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officials said several people, apparently overcome by heat exhaustion while waiting in line, were taken to hospitals.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he got the send-off he deserved," Marcus Williams, a 46-year-old black resident of Houston, said outside the church. "I want the police killings to stop. I want them to reform the process to achieve justice, and stop the killing."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viewing came two weeks to the day after Floyd's death was captured by an onlooker's video. As a white police officer knelt on his neck for nearly nine minutes, an unarmed and handcuffed Floyd, 46, lay face down on a Minneapolis street, gasping for air and groaning for help, before falling silent.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was reminiscent of the 2014 killing of another African American, Eric Garner, who died after being placed by police in a chokehold while under arrest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dying words of both men, "I can't breathe," have become a rallying cry in a global outpouring of rage, drawing crowds by the thousands to the streets despite health hazards from the coronavirus pandemic.</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raise their fists as they take a knee for 8 minutes 46 seconds, the length of time George Floyd was held down with a knee on his neck by a Minneapolis Police officer, during a protest against racial inequality in the aftermath of George Floyd's death, in Boston, Massachusetts, U.S., June 7, 2020.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stretched into a third week on Monday.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 is a risk to come out here, I think it has been a very positive experience. You hear the stories, you feel the energy," Benedict Chiu, 24, told Reuters at an outdoor memorial service in Los Angeles.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protest the mistreatment of our black bodies. It's not going to stop unless we keep protesting," said Erica Corley, 34, one of hundreds attending a gathering in the Washington suburb of Silver Spring, Maryland.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public viewing unfolded in Houston, Derek Chauvin, 44, the police officer who knelt on Floyd's neck and is charged with second-degree murder, made his first court appearance in Minneapolis by video link. A judge ordered his bail raised from $1 million to $1.25 million.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Chauvin's co-defendants, three fellow officers accused of aiding and abetting Floyd's murder, were previously ordered held on $750,000 to $1 million bond each.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were dismissed from the police department the day after Floyd's death.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Unleashed amid pent-up anxiety and despair inflicted by a pandemic that has hit minority communities especially hard, the demonstrations have reinvigorated the Black Lives Matter movement and thrust demands for racial justice and police reforms to the top of America's political agenda ahead of the Nov. 3 presidential election.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wearing protective face masks stand next to coffins during a protest against racial inequality in Los Angeles, California, U.S. June 8, 2020.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in a number of U.S. cities were initially punctuated by episodes of arson, looting and clashes with police, deepening a political crisis for President Donald Trump as he repeatedly threatened to order the military into the streets to help restore order.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'defunding' stirs controversy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Joe Biden, who is challenging the Republican Trump in the election, met with Floyd's relatives for more than an hour in Houston on Monday, according to the family's lawyer, Benjamin Crump.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listened, heard their pain and shared in their woe," Crump said. "That compassion meant the world to this grieving family." Floyd was due to be buried on Tuesday.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Democrats in Congress unveiled legislation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to allow victims of police misconduct and their families to sue law enforcement for damages in civil court, ending a legal doctrine known as qualified immunity.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would ban chokeholds and require the use of body cameras by federal law enforcement officers, place new restrictions on the use of lethal force and facilitate independent probes of police departments that show patterns of misconduct.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departments are already taking action. On Monday, the Los Angeles Police Commission said the city's police department had agreed to an immediate moratorium on training and using chokeholds.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demonstrate outside the Seattle Police Department's East Precinct after the building was boarded up and vacated and people rally against racial inequality, in Seattle, Washington, U.S. June 8, 2020.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does not call for police departments to be de-funded or abolished, as some activists have demanded. But lawmakers called for spending priorities to change.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pledged to maintain funding for police departments, saying 99 per cent of police were "great, great people."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won't be defunding, there won't be dismantling of our police," Trump told a roundtable of state, federal, and local law enforcement officials at the White House.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opposes the movement to defund police departments but supports the "urgent need" for reform, a spokesman for his presidential campaign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high-spirited atmosphere that prevailed over a series of mass demonstrations during the weekend was marred late on Sunday when a man drove a car into a rally in Seattle and then shot and wounded a demonstrator who confronted him.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Nikolas Fernandez, told police he thought he could drive safely through the crowd, when his car was surrounded by protestors, a police report said. He was charged on Monday with assault.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man described by prosecutors as an admitted member of the Ku Klux Klan and "propagandist for Confederate ideology," was arrested on suspicion of driving his pickup truck into a rally near Richmond, Virginia, late on Sunday.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Richmond, a judge issued a 10-day injunction blocking plans by the state governor to remove a statue of Confederate General Robert E. Lee. !@COPYRIGHT=© 2020 Postmedia Network Inc. All rights reserved.</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39"/>
      </w:pPr>
    </w:p>
    <w:p>
      <w:pPr>
        <w:pStyle w:val="Normal139"/>
        <w:ind w:left="200"/>
        <w:sectPr>
          <w:type w:val="continuous"/>
          <w:pgMar w:top="840" w:right="1000" w:bottom="840" w:left="1000" w:header="400" w:footer="400"/>
          <w:pgNumType w:fmt="decimal"/>
          <w:cols w:space="720"/>
        </w:sectPr>
      </w:pPr>
      <w:r>
        <w:br/>
      </w:r>
      <w:r>
        <w:pict>
          <v:line id="_x0000_s1502"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pgNumType w:fmt="decimal"/>
          <w:cols w:space="720"/>
          <w:titlePg w:val="0"/>
        </w:sectPr>
      </w:pPr>
    </w:p>
    <w:p>
      <w:pPr>
        <w:pStyle w:val="Normal140"/>
      </w:pPr>
    </w:p>
    <w:p>
      <w:pPr>
        <w:pStyle w:val="Normal140"/>
      </w:pPr>
      <w:r>
        <w:pict>
          <v:shape id="_x0000_i1503" type="#_x0000_t75" alt="LexisNexis®" style="width:147.75pt;height:30pt">
            <v:imagedata r:id="rId18" o:title=""/>
          </v:shape>
        </w:pict>
      </w:r>
      <w:r>
        <w:cr/>
      </w:r>
    </w:p>
    <w:p>
      <w:pPr>
        <w:pStyle w:val="Heading1138"/>
        <w:keepNext w:val="0"/>
        <w:spacing w:after="200" w:line="340" w:lineRule="atLeast"/>
        <w:ind w:left="0" w:right="0" w:firstLine="0"/>
        <w:jc w:val="center"/>
      </w:pPr>
      <w:hyperlink r:id="rId2044" w:history="1">
        <w:r>
          <w:rPr>
            <w:rFonts w:ascii="arial" w:eastAsia="arial" w:hAnsi="arial" w:cs="arial"/>
            <w:b/>
            <w:i/>
            <w:strike w:val="0"/>
            <w:color w:val="0077CC"/>
            <w:sz w:val="28"/>
            <w:u w:val="single"/>
            <w:vertAlign w:val="baseline"/>
          </w:rPr>
          <w:t>Bird-watching and biking event brings awareness to environmental justice issues in North Lawndale and Little Village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Columbia College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w:t>
      </w:r>
    </w:p>
    <w:p>
      <w:pPr>
        <w:pStyle w:val="Normal140"/>
        <w:keepNext w:val="0"/>
        <w:spacing w:after="0" w:line="240" w:lineRule="atLeast"/>
        <w:ind w:right="0"/>
        <w:jc w:val="both"/>
      </w:pPr>
      <w:bookmarkStart w:id="281" w:name="Bookmark_140"/>
      <w:bookmarkEnd w:id="281"/>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INSTAGRAM; Pg. 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Clingenpeel</w:t>
      </w:r>
    </w:p>
    <w:p>
      <w:pPr>
        <w:pStyle w:val="Normal140"/>
        <w:keepNext/>
        <w:spacing w:before="240" w:after="0" w:line="340" w:lineRule="atLeast"/>
        <w:ind w:left="0" w:right="0" w:firstLine="0"/>
        <w:jc w:val="left"/>
      </w:pPr>
      <w:bookmarkStart w:id="282" w:name="Body_138"/>
      <w:bookmarkEnd w:id="282"/>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4" style="position:absolute;z-index:25196134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Birders use binoculars to observe birds in the middle of the Douglas Park golf course. Zachary Clingenpeel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neighbors in North Lawndale and Little Village, bird-watching, biking and other outdoor activities may be the key in bringing awareness to issues of environmental justice.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"Bikes, Birds and Environmental Justice," an event held on Saturday, Oct. 17 in Little Village and North Lawndale, was coordinated by three environmental organizations: Environmentalists of Color, Equiticity and Organic Oneness.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was created in response to different instances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racially motivated incidents throughout the country, including the false police report filed in May against Black bird-watcher Christian Cooper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Environmentalists of Color hosted "Outdoors While Black," an event focused on the history of environmental injustice in Black communities, panelists collaborated to continue the movement.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goals of Saturday's outdoor excursion were to build solidarity between Black and Brown communities, bring awareness to the intersectionality of environmentalism and advocate for environmental justice.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Birders observe a killdeer bird in Douglas Park. Zachary Clingenpeel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facilitate these goals, the three organizations planned for participants to engage in environmentally conscious activities like bird-watching, biking and gardening in North Lawndale and Little Village.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Amaris Alanis-Ribeiro, board member of Environmentalists of Color and Organic Oneness, said hosting the event in Chicago was important for healing and building solidarity within the Black and Brown communities.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began at 8:30 a.m. with bird-watching in Douglas Park at the corner of Odgen and South Albany Avenues. Around 60 people gathered in a quiet huddle in the middle of the empty golf course waiting to identify birds that flew by. Bird-watchers, known as "birders," bonded over birds' naming conventions and different types of bird calls.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bird-watching was led by staff from Audubon Great Lakes, whose Wild Indigo Nature Explorations program is dedicated to creating awareness of the hobby in communities of color and connecting the community to local natural areas.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beautiful to encourage people to come out and enjoy these spaces," said Antonio Flores, a bird-watcher at the event. "These are green spaces here in our own neighborhoods, our own communities, that a lot of times get overlooked."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Audubon Great Lakes was one of more than 13 different environmental and community organizations participating in the event.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Bikers with the "Bikes, Birds and Environmental Justice" bike parade take off at Ogden and South Albany avenues. Zachary Clingenpeel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peaceful hour of watching birds, the bike tour, led by Equiticity, took off from Douglas Park. Dozens of bikes sputtered through the park as car horns honked in approval of the event. The bike tour visited several location where participants learned how North Lawndale and Little Village communities are protecting the environment and working closely with nature.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location on the route was the African Heritage Garden, a garden in North Lawndale with plants indigenous to Africa, located at 1245 S. Central Park Ave. The African Heritage Garden also has a garden bed in the shape of the African continent.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Bikers gather in the brownfield adjacent to Semillias de Justicia, a garden in Little Village maintained by community members. Zachary Clingenpeel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location on the route was Semillas de Justicia, 2727 S. Troy St. The garden is located in Little Village and was plotted on a former brownfield, an abandoned lot impacted by environmental contamination. These lots can be found throughout Little Village and other communities of color around Chicago.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garden is maintained by Little Village residents and owned by the Little Village Environmental Justice Organization, a community organization that works to facilitate different environmental justice actions like building community gardens and fighting against pollution in the area.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Bikers walk through Semillas de Justicia in Little Village, observing the various plants and animals in the garden. Zachary Clingenpeel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what you see here with the garden is the effort of the community," said Sergio Ruiz, a food justice organizer with LVEJO.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stop on the bike tour was the Hilco Global site, a construction site that LVEJO and Little Village community members have been fighting to shut down since 2017.</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Divvy donated bikes for the "Bikes, Birds and Environmental Justice" bike tour. Zachary Clingenpeel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Divvy, Chicago's bike-sharing program, donated several bikes to be used at the event, and Bird, Chicago's electric scooter sharing program, showcased its scooters.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are slated for the future across Chicago in order to further promote environmentalism in Black and Brown communities.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Olantunji Oboi Reed speaks at Douglas Park after the "Bikes, birds and Environmental Justice" bike ride. Reed's organization, Equiticity, seeks to bring about racial equity by hosting biking events that promote mobility for people of color. Zachary Clingenpeel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Olantunji Oboi Reed, president and CEO of Equiticity, spoke at Douglas Park after the event with the hope of highlighting the potential for racial equity through activities like biking. Equiticity is an organization that seeks to raise awareness for racial equity by hosting biking events to promote mobility for people of color.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increase social cohesion and collective efficacy where people trust each other more in North Lawndale and Little Village," Reed said. "[We want] to create more Black and Brown solidarity between those two neighborhoods and those two racial groups."</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40"/>
      </w:pPr>
    </w:p>
    <w:p>
      <w:pPr>
        <w:pStyle w:val="Normal140"/>
        <w:ind w:left="200"/>
        <w:sectPr>
          <w:type w:val="continuous"/>
          <w:pgMar w:top="840" w:right="1000" w:bottom="840" w:left="1000" w:header="400" w:footer="400"/>
          <w:pgNumType w:fmt="decimal"/>
          <w:cols w:space="720"/>
        </w:sectPr>
      </w:pPr>
      <w:r>
        <w:br/>
      </w:r>
      <w:r>
        <w:pict>
          <v:line id="_x0000_s1505"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045"/>
          <w:headerReference w:type="default" r:id="rId2046"/>
          <w:footerReference w:type="even" r:id="rId2047"/>
          <w:footerReference w:type="default" r:id="rId2048"/>
          <w:headerReference w:type="first" r:id="rId2049"/>
          <w:footerReference w:type="first" r:id="rId2050"/>
          <w:pgSz w:w="12240" w:h="15840"/>
          <w:pgMar w:top="840" w:right="1000" w:bottom="840" w:left="1000" w:header="400" w:footer="400"/>
          <w:pgNumType w:fmt="decimal"/>
          <w:cols w:space="720"/>
          <w:titlePg w:val="0"/>
        </w:sectPr>
      </w:pPr>
    </w:p>
    <w:p>
      <w:pPr>
        <w:pStyle w:val="Normal141"/>
      </w:pPr>
    </w:p>
    <w:p>
      <w:pPr>
        <w:pStyle w:val="Normal141"/>
      </w:pPr>
      <w:r>
        <w:pict>
          <v:shape id="_x0000_i1506" type="#_x0000_t75" alt="LexisNexis®" style="width:147.75pt;height:30pt">
            <v:imagedata r:id="rId18" o:title=""/>
          </v:shape>
        </w:pict>
      </w:r>
      <w:r>
        <w:cr/>
      </w:r>
    </w:p>
    <w:p>
      <w:pPr>
        <w:pStyle w:val="Heading1139"/>
        <w:keepNext w:val="0"/>
        <w:spacing w:after="200" w:line="340" w:lineRule="atLeast"/>
        <w:ind w:left="0" w:right="0" w:firstLine="0"/>
        <w:jc w:val="center"/>
      </w:pPr>
      <w:hyperlink r:id="rId2051" w:history="1">
        <w:r>
          <w:rPr>
            <w:rFonts w:ascii="arial" w:eastAsia="arial" w:hAnsi="arial" w:cs="arial"/>
            <w:b/>
            <w:i/>
            <w:strike w:val="0"/>
            <w:color w:val="0077CC"/>
            <w:sz w:val="28"/>
            <w:u w:val="single"/>
            <w:vertAlign w:val="baseline"/>
          </w:rPr>
          <w:t>Margaret Renkl Don’t cancel that newspaper subscription</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w:t>
      </w:r>
    </w:p>
    <w:p>
      <w:pPr>
        <w:pStyle w:val="Normal141"/>
        <w:keepNext w:val="0"/>
        <w:spacing w:after="0" w:line="240" w:lineRule="atLeast"/>
        <w:ind w:right="0"/>
        <w:jc w:val="both"/>
      </w:pPr>
      <w:bookmarkStart w:id="283" w:name="Bookmark_141"/>
      <w:bookmarkEnd w:id="283"/>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Salt Lake Tribune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Margaret Renkl | Special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1"/>
        <w:keepNext/>
        <w:spacing w:before="240" w:after="0" w:line="340" w:lineRule="atLeast"/>
        <w:ind w:left="0" w:right="0" w:firstLine="0"/>
        <w:jc w:val="left"/>
      </w:pPr>
      <w:bookmarkStart w:id="284" w:name="Body_139"/>
      <w:bookmarkEnd w:id="284"/>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07" style="position:absolute;z-index:25196339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 In 1954, a man called the city desk of The Tennessean, Nashville’s daily morning newspaper, to say he planned to take his own life by jumping from the Shelby Avenue Bridge. If the paper wanted the story, he said, they should send a reporter.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scene, a young journalist named John Seigenthaler spent 40 minutes talking with the man, who was sitting astride a gas pipe that ran beneath the bridge’s railing. When the man turned to look at the water below, Mr. Seigenthaler, one leg anchored in the bridge’s grillwork, reached down, grabbed him by the collar and held on till nearby police officers could haul him to safety. Today the historic bridge, which spans the Cumberland River, is known as the John Seigenthaler Pedestrian Bridge in honor of the journalist who risked his life to save another’s — and got a front-page byline in the process.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Seigenthaler was a journalist with The Tennessean for 43 years. As the paper’s editor, he led its principled coverage of civil rights in spite of vocal white opposition. Nashville was the first major city in the South to desegregate public facilities, and The Tennessean’s fierce support of civil rights is often credited with contributing to the city’s relatively peaceful integration. “If it wasn’t for the newspaper, Nashville could’ve been a nasty, awful place,” said the former Tennessean columnist Dwight Lewis.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Seigenthaler died in 2014, and The Tennessean, like every other local newspaper in the country, is a shadow of its former self — smaller, thinner, slighter, diminished in every measurable way. Even before the coronavirus pandemic shut down the economy and took advertising revenue with it, The Tennessean had already endured round after round of layoffs as its parent company, Gannett, struggled. Its decline accelerated last year when Gannett merged with GateHouse Media, a company known for “the ransacking of local journalism,” as Boston Magazine put 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staggering 7,800 journalists lost their jobs in 2019, according to Business Insider. Once the pandemic hit, another 36,000 media-company employees got the pink slip. And all these disasters came on top of continuing losses that collectively cost American newsrooms half their journalists between 2008 and 2019.</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remind you of all this — the decades-old history of a newspaper known for advancing progressive causes and the recent history of a media company in thrall to corporate investors — to provide some context for an appalling advertisement that ran in The Tennessean on June 21.</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full-page, full-color ad featured images of Donald Trump, Pope Francis and burning American flags, as well as a long, incoherent, biblically illiterate warning that “Islam is going to detonate a nuclear device in Nashville, Tennessee” and thereby launch a “Third World War.”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outcry began early and spread swiftly. Especially given the recent history of vandalism and violent threats against Muslims in Middle Tennessee, “A huge target was placed on our community,” said Sabina Mohyuddin, executive director of the American Muslim Advisory Council, a Nashville-based advocacy group. Public calls to unsubscribe from the paper flew around Twitter.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midday the ad was “ordered to be pulled from future editions” of the paper, according to The Tennessean, and an investigation launched into how this white supremacist screed made it into print in the first place. The paper fired the sales manager who had approved the ad and donated $14,000 — the value of the ad — to the American Muslim Advisory Council. The nonprofit will also receive $50,000 in advertising credit.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Tennessean editor Michael A. Anastasi called the ad “inconsistent with everything The Tennessean as an institution stands and has stood for and with the journalism we have produced.”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Anastasi wasn’t referencing merely his newspaper’s storied history. In the same print edition of the paper that carried the unforgivable ad, The Tennessean published articles on the “violence interrupters” of Gideon’s Army, a grass-roots organization that works as a successful alternative to police intervention; Nashville’s Juneteenth protest; an interview with the mother of Ashanti Posey, an African-American teenager shot to death in April; and two op-ed columns on racism and policing.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also included a number of wire reports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in Georgia, the removal of Confederate statues in North Carolina, NASCAR’s decision to prohibit the display of Confederate flags, and worries by civil rights leaders that the 2020 census is undercounting minority populations.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argue that The Tennessean is now so short of journalists it can’t possibly cover the full range of challenges facing this city, and you would be right. You can argue that the statewide focus of Gannett’s “USA Today Network — Tennessee” is just a fancy way of ignoring smaller-city news, and you would be right about that, too. But you can’t argue that the journalists who actually cover this town are indifferent to the plights of the communities they cover. Tennessean reporters were as appalled by that ad as everyone else.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rough draft of history,” journalism will always be prone to mistakes, no matter how assiduously reporters and editors try to prevent them. But canceling your newspaper subscription because of one ad, no matter how hideous — or because of one deeply offensive headline, or one flagrantly dangerous op-ed — will not cure journalism of what ails 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canceling your subscription to a newspaper will do is hasten the death of journalism itself. It will leave your community with even fewer full-time reporters to tell you what local leaders were up to while you weren’t paying attention. It will leave you with a far poorer understanding of the place where you live.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tornadoes tore through this town in the middle of the night, Tennessean reporters were out in the dark, getting the story, and for weeks they followed up on where to find help — and how to offer help — in the aftermath. When the pandemic hit, they wrote about how Nashville’s tourist center was out of control. When violence broke out after George Floyd’s death, they were right in the middle of it, never mind that they’ve all been furloughed for a week of every month.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Tennessean will never again have the power to turn an entire city toward the cause of moral justice, it’s true, but these journalists are nevertheless heroes, as the calamities of this year have proven beyond any fretful, tweet-fueled doubt. They might not have the chance to save a suicidal man from a local bridge, but they are all heroes anyway. Every last one of them.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Renkl is a contributing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writer who covers flora, fauna, politics and culture in the American South. She is the author of the book “Late Migrations A Natural History of Love and Loss.”</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141"/>
      </w:pPr>
    </w:p>
    <w:p>
      <w:pPr>
        <w:pStyle w:val="Normal141"/>
        <w:ind w:left="200"/>
        <w:sectPr>
          <w:type w:val="continuous"/>
          <w:pgMar w:top="840" w:right="1000" w:bottom="840" w:left="1000" w:header="400" w:footer="400"/>
          <w:pgNumType w:fmt="decimal"/>
          <w:cols w:space="720"/>
        </w:sectPr>
      </w:pPr>
      <w:r>
        <w:br/>
      </w:r>
      <w:r>
        <w:pict>
          <v:line id="_x0000_s1508"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142"/>
      </w:pPr>
    </w:p>
    <w:p>
      <w:pPr>
        <w:pStyle w:val="Normal142"/>
      </w:pPr>
      <w:r>
        <w:pict>
          <v:shape id="_x0000_i1509" type="#_x0000_t75" alt="LexisNexis®" style="width:147.75pt;height:30pt">
            <v:imagedata r:id="rId18" o:title=""/>
          </v:shape>
        </w:pict>
      </w:r>
      <w:r>
        <w:cr/>
      </w:r>
    </w:p>
    <w:p>
      <w:pPr>
        <w:pStyle w:val="Heading1140"/>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President Trump's Latest Conspiracy Theory; Interview With Saint Paul, Minnesota, Mayor Melvin Carter; Interview With Charles Barkley; Remembering George Floyd; Body Of George Floyd Arrives At Final Resting Place; Black Man Who Says, 'I Can't Breathe' During Fatal 2019 Arrest Captured On Police Body Cam In Austin, Texas; World Health Organization Tries To Clear Up Confusing Comments About Asymptomatic Spread Of The Virus. Aired 6-7p ET</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SITUATION ROOM 6:00 PM EST</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42"/>
        <w:keepNext w:val="0"/>
        <w:spacing w:after="0" w:line="240" w:lineRule="atLeast"/>
        <w:ind w:right="0"/>
        <w:jc w:val="both"/>
      </w:pPr>
      <w:bookmarkStart w:id="285" w:name="Bookmark_142"/>
      <w:bookmarkEnd w:id="285"/>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6337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Wolf Blitzer, Omar Jimenez, Jim Acosta, Gloria Borger, Laura Coates, Ed Lavandera, Nick Watt</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Melvin Carter, Charles Barkley, Steve Adler</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NBA player Charles Barkley discusses policing in America. The funeral for George Floyd is held in Houston, Texas. Saint Paul, Minnesota, Mayor Melvin Carter speaks out. President Trump once again takes to Twitter to push forward conspiracy theories.</w:t>
      </w:r>
    </w:p>
    <w:p>
      <w:pPr>
        <w:pStyle w:val="Normal142"/>
        <w:keepNext/>
        <w:spacing w:before="240" w:after="0" w:line="340" w:lineRule="atLeast"/>
        <w:ind w:left="0" w:right="0" w:firstLine="0"/>
        <w:jc w:val="left"/>
      </w:pPr>
      <w:bookmarkStart w:id="286" w:name="Body_140"/>
      <w:bookmarkEnd w:id="286"/>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10" style="position:absolute;z-index:25196544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[18:00:23]</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CNN breaking news.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We want to welcome our viewers here in the United States and around the world. I'm Wolf Blitzer in THE SITUATION ROOM.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following breaking news on the final farewell to George Floyd, as he is being laid to rest in Houston tonight, after a funeral procession, and a very moving memorial service, family, friends and officials making new appeals for racial justice and police reform some 15 days after Floyd took his last breaths in Minneapolis with an officer's knee on his neck.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outrage and hope for change playing out in the streets once again tonight,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protests -- new protests, I should say,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You can see those going on right now, this as more videos are emerging of police confrontations with African-American men, including a fatal arrest in Austin, Texas, last year, the man in custody crying out, "I can't breathe," just as Floyd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tonight, many top Republicans are simply dodging questions, as President Trump is pushing a wild conspiracy theory about a 75-year- old protester who was shoved by police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Mr. Trump suggesting -- without any evidence at all -- that the man was part of a setup.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let's go to CNN's Omar Jimenez in Houston for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we have been watching a very, very moving final farewell to George Floyd.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JIMENEZ, CNN CORRESPONDENT: That's right, Wolf.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gone from Minnesota to North Carolina and now here to Houston, Texas, the final goodbye in what has been a series of goodbyes playing out in what was a very emotional funeral service 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George Floyd is now on his way to be buried in his final resting place next to his mother, the very same mother he cried out for in his final moments a little over two weeks ago today.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(voice-over): A plea for humanity in Houston.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MALE: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please.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As the family of George Floyd laid their loved one to rest...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love you.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 but not their cause.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will fight. I will fight, because I have been fighting for him, and I will keep on fighting for him.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Floyd, who died after calling out for his mother from under a policeman's knee...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DIED IN POLICE CUSTODY: Mama.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 has now been buried next to her.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LATONYA FLOYD, SIBLING OF GEORGE FLOYD: He was calling for all of us mothers, all of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The families of Eric Garner, Ahmaud Arbery and Michael Brown in Houston to show their support, and former Vice President Joe Biden sent a video message.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BIDEN (D), PRESIDENTIAL CANDIDATE: We cannot leave this moment thinking we can once again turn away from racism. It stings at our very soul.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This as the attorney for one of the fired officers charged in Floyd's death says the bystanders heard shouting at the officers to get off Floyd should have intervened.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If all of these people say, why didn't my client intercede, well, if the public is there, and they're so in an uproar about this, they didn't intercede either.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After 15 days of some of the largest national protests in recent history, more troubling police encounters are under scrutiny.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Austin, Texas, disturbing video just released of 40-year-old Javier Ambler pleading for his life during his arrest last year. He told officers multiple times couldn't breathe during his fatal arrest.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would like to see them go to jail. They used their position to try to overcome people, and it's not right.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Eventually, the truth has got to come out. And that way, we can have some closure.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The county district attorney now calling for an investigation, after the responding Williamson County Sheriff's Office determined its deputies were acting with reasonable force, the sheriff rejecting calls for him to resign.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New Jersey's attorney general now releasing video of a May encounter with a state trooper that left a black man dead after a struggle during a traffic stop. According to the officer, the man reached for his gun. The governor now saying this case will be presented to a grand jury.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calls for police change, some signs of a cultural shift as well. In the Deep South, this Confederate statue hauled away in Jacksonville, Florida, but in the former capital of the Confederacy, Richmond, Virginia, this 12-ton statue of General Robert E. Lee is proving harder to move.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RALPH NORTHAM (D-VA): When it's the biggest thing around, it sends a clear message: This is what we value the most. But that's just not true anymore.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 judge has blocked the governor's request for removal, at least temporarily.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[18:05:03]</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And over the course of the past two weeks, the family has operated at an intersection of being at the forefront of movement, but also pain over the loss of a loved one.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maybe summed up best in the words of Stephen Jackson, a friend of George Floyd and former NBA player, who says, now moving forward, as they work toward trying to get convictions for these officers, not just charges, George Floyd is going to be the name of change. They are going to make sure of it -- Wolf.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Omar, thank you very much.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showing our viewers live pictures of this horse-drawn carriage taking George Floyd to his final resting place at the Houston Memorial Gardens in Pearland, Texas.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let's move on to President Trump right now responding to the outrage over George Floyd's death by attempting to smear an elderly protester.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our chief White House correspondent, Jim Acosta.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we haven't seen the president today, but we have seen his latest tweets.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CHIEF WHITE HOUSE CORRESPONDENT: That's right, Wolf.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should point out top White House officials, including Chief of Staff Mark Meadows and son-in-law Jared Kushner, they were just up on Capitol Hill meeting with Republican lawmakers about police reform proposals now brewing in Congress.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though, as you said, he is still in hiding and avoiding the press, while tweeting out cruel comments about the 75- year-old man who was hospitalized after he was shoved by police in Buffalo. That sent a lot of Republicans running for cover up on Capitol Hill, as the president continues to inflame tensions after the death of George Floyd.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Trump campaign surrogate told me earlier today, the president is -- quote -- "just not genuinely compassionate."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With police brutality under the microscope on the same day relatives gathered in Texas for George Floyd's funeral, President Trump is lobbing grenades from his social media bunker.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promoting a baseless conspiracy theory about 75-year- old Martin Gugino, who as pushed to the ground by officers during a protest in Buffalo, tweeting: "Buffalo protesters shoved by police could be Antifa provocateur. I watched. He fell harder than was pushed. Could be a setup?"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 protester pushed by Buffalo police was appearing to use common Antifa tactics.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cited this thinly sourced segment on the pro- Trump TV network OANN.</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called the Antifa allegation, fabricated.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I mean, if there was ever a reprehensible, dumb comment, and from the president of the United States, at this moment of anguish and anger. What does he do? Pours gasoline on the fire.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Asked about the latest Trump outrage, a few Senate Republicans took issue with the tweet.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MITT ROMNEY (R-UT): Yes, I saw the tweet. It was a shocking thing to see. And I won't dignify it with any further comment.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While others were doing all they could to avoid our cameras.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This Buffalo protester.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ROBERTS (R-KS): I haven't read the damn thing. I don't want to...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know.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GOP Senator Marco Rubio told CNN: "I didn't see it. You're telling me about it. I don't read Twitter. I only write on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Republican Senator John Cornyn said: "You know, a lot of this stuff just goes over my head."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South Dakota GOP Senator John Thune added: "Most of us up here would rather not be political commentators on the president's tweets."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Hopefully, George is looking down right now and saying, this is a great thing that's happening for our country.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has done little to ease tensions across the U.S., laying low behind his fortress-like fencing, ever since his administration brutalized protesters for a photo-op.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Presumptive Democratic nominee Joe Biden appeared in a video at Floyd's funeral, calling for an end to police misconduct.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We cannot leave this moment thinking we can once again turn away from racism. It stings at our very soul.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Even Mr. Trump's own advisers have questioned his actions, with one surrogate telling CNN, the president should avoid giving an address to the nation the subject of race, saying -- quote -- "A speech lacking genuine compassion at any point would not help. He's just not genuinely compassionate."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instead seized on the wishes of some protesters to defund the police, an effort aimed at diverting money away from law enforcement agencies. But Democrats working on police reform say, that's not even in their bill.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KAREN BASS (D-CA): Well, because I don't think that that's the appropriate thing to do. I think what the president is seizing on is the fact that he knows his poll numbers are dropping.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is also being contradicted by Attorney General William Barr over why Mr. Trump ended up in the White House bunker during the demonstrations.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BARR, U.S. ATTORNEY GENERAL: Things were so bad that the Secret Service recommended the president go down to the bunker.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That's not what the president told FOX.</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was there for a tiny, little short period of time, and it was much more for an inspection. There was no problem during the 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Now, Republican senators met behind closed doors to work on their own proposals for police reform.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GOP senators, led by South Carolina's Tim Scott, came out of that meeting noting they haven't come up with anything yet that is concrete in terms those proposals.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[18:10:00] And as for the president's tweet about Martin Gugino, White House Chief of Staff Mark Meadows was just asked about it. He also declined to comment.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for those protests that we have seen over the last couple of weeks, our colleagues at the Pentagon are reporting tonight that members of the D.C. National Guard are testing positive for the coronavirus after being deployed to work with police officers during those demonstrations.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say over at the Pentagon or at the National Guard as to how many, Wolf. They're saying that has to be kept secret, but some of those National Guard members are being tested positive for the coronavirus -- Wolf.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Well, that's very worrisome, indeed.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Jim Acosta at the White House, thank you very much.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the NBA Hall of Famer Charles Barkley. He's an analyst with our sister network TNT, always outspoken on many issues, including racial issues in America.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thanks so much for joining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George Floyd was honored today with a final memorial service.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message to his family and, indeed, to all who are mourning him, as he's now about to be laid to rest?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BARKLEY, FORMER NBA PLAYER: Well, not just as family, just the American public, to see a man killed on national television, it's a disgrace.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not -- and everybody want to make it about black and white. This is not black or white. This is just about humanity, to see a grown man die before our eyes. If you're not upset by that if you're white, Jewish, Chinese, anything, there is something wrong with you.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You're absolutely right.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killing, as you know, has sparked a huge outcry here in the United States, indeed, around the world. And we have seen two weeks now of protests, coupled with widespread calls for reform.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this moment, Charles, are you hopeful that this potentially is a significant turning point?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No, I'm not hopeful.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Mr. Acosta just said, you think about it, the Democrats and Republicans can't even talk about police reform. I mean, it's something we have been talking about ever since Kaepernick kneeled, and these clowns in the Democratic Party and the Republican Party, they said -- that's the number one thing they should do before they do anything else.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cops. Most of the cop do a fantastic job. But instead of defunding and all this other stuff, let's just do police reform. Everybody should be on board for that, whether you're a Democrat, Republican, conservative or liberal.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Because police reform is critical right now. You're right. Everybody agrees. They disagree on what is needed.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eulogy for Floyd, the Reverend Al Sharpton weighed in on the controversy surrounding the NFL, saying: "Don't apologize. Give Colin Kaepernick his job back."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also pointed out that Commissioner Goodell's apology came, in the Reverend Sharpton's words, four years later, when the whole world is watching.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where do you stand on this?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Well, listen, Colin Kaepernick, what he did was honorable, courageous. He lost his job.</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wants to come back and play, I would all be all for that. Listen, the NFL dropped the ball. They were 100 percent wrong. But, you know, Wolf, you got to understand, two weeks ago, they were bribing teams to hire black coaches.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lot has happened in two weeks. They won't admit they're wrong now because America is on fire. But think about it. Two weeks ago, they were bribing NFL teams just to hire black coaches. So, they got a long way to go to get back in our good graces.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That's an important point as well, Charles.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meanwhile, is retweeting calls to stop supporting the NFL as long as players are protesting. What do you say about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I am -- I don't talk bad about the president. I'm not a fan. I think the way -- he's just such a divider.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have -- he's not even came out and said, you know what, what they did to Mr. Floyd was wrong. That's all he had to do. He goes off on these tangents about Antifa and the protesters and the rioters.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come out with human decency and said, hey, we can't have a man killed on national television right before our eyes. That would be the right thing for the president of the United States. He's not the president for white America or rich America. He's the president of the United States.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got to have some compassion. Like I say, people can say what they want to, but to see a man get kneeled on his neck for eight minutes and 44 seconds and die right before our eyes, if that did not upset you, there's just something wrong with your human decency.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Let me ask you this, Charles. When the NFL returns, the NBA returns, Major League Baseball returns -- and we all hope they will return sooner, rather than later -- do you anticipate more players will take a knee in solidarity?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Well, let me say this, Wolf.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protesting. There's been a lot of noise. It's time for us, as players and the public, to start doing some stuff.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[18:15:03]</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and you can kneel all you want to. I support any guy who wants to kneel.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got to stop kneeling, and we're worried about kneeling, because kneeling has become the big story, instead of police brutality. I just want all of us, as players, we got a lot of money. We got a lot of influence. It's time for us to stop worrying about what President Trump thinks and start helping our own communities.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got to do. And quit worrying about kneeling and things like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Charles Barkley, always great to have you here in THE SITUATION ROOM. Thanks so much for joining us. Good luck.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Thank you.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be safe out there as well.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the mayor of St. Paul, Minnesota, standing by to join us live. We will talk about George Floyd's funeral, the continuing fallout from his death in police custody.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family of an African-American man talks to CNN about the very, very disturbing body cam video of their loved one telling police multiple times that he couldn't breathe before he fell unconscious and died.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[18:20:25]</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We're looking -- following the breaking news out of Pearland, Texas, right now, where George Floyd is being laid to rest tonight after a moving and very powerful funeral service earlier in the 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these aerial shots coming 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and friends demanding that the death -- that his death in police custody in Minneapolis lead to real change in this country.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joined now by the mayor of St. Paul, Minnesota, Melvin Carter.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thank you so much for joining us. As you well know, in the wake of George Floyd's killing at the hands of police in Minneapolis -- Minneapolis now, the City Council there, beginning to take some serious steps to try to dismantle its police force.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the son of a police officer. Do you support calls to defund and dismantle police departments, whether in Minneapolis-St. Paul or elsewhere?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MELVIN CARTER (D), SAINT PAUL, MINNESOTA: Well, thanks for having me on again, Wolf.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many other folks around the country, am watching closely to see how those calls, how that -- how those efforts play out in Minneapolis.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you is this. I think it's really clear -- and this is, I think, the voice that we're hearing play out around the country. I think it's really clear that the logic that police, prosecutors and prisons are all it takes to create safe neighborhoods has really failed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hear people saying across our country right now, we need more than that to push our country beyond a law enforcement philosophy, beyond a public safety framework, that just says, we're going to respond to crime as quick as we can after it happens, to say, we're going to invest in the people, we're going to invest in the places, we're going to invest in the housing, the type of economic supports, mental health and chemical health supports that we know that it takes, sort of universally, to create safe, stable neighborhoods.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hear a frustration that, while we spent over $100 million on policing -- or $100 billion on policing and $80 billion prisons across the country to imprison more people than any country on the planet, the fact that we still feel unsafe means we need an entirely and fundamentally different toolkit.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folks who are saying that have a good point.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We're showing our viewers, by the way, Mayor, some live pictures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the protests are continuing on this, the 15th day after George Floyd's death.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you see, Mayor, as the best path forward right now for the Twin Cities in terms of policing? When all is said done with all the reforms that you're putting forward and others are putting forward, should there still be a police department, a police force?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Well, I will tell you what. You mentioned that my father's a retired St. Paul police officer. And you're right.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grew up praying for the safety of our officers. I grew up seeing him put on his badge and his uniform every day. And I grew up seeing him, who was patrolling in a neighborhood that he grew up in, that he raised his children in, that he went grocery shopping in and lived in every moment of every day, I got a chance to see him solve problems in a way that he just wouldn't have been able to, in a way that you might not have even know that a problem existed if you didn't know the neighborhood as well as he did.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goal, in the words of our chief, our police chief here, is to constantly make deposits into what he calls our bank of trust. Our goal is to ensure that, when our police officers act, they do so in a way that is three things, as our chief always says, reasonable, necessary and respectful.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goal is to partner our officers with those types of community- based supports right here in St. Paul. We are placing social workers in police cars to co-respond to individuals in crisis with our police officers.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created a restorative justice process to divert low-level nonviolent offenders away from criminal prosecution. And we have completely revised, two years ago, all of our use of force policies.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goal is to have a close partnership between those law enforcement officers, while we build those types of neighborhood- based, community-level investments that we know will help us to reduce crime before it ever happens in the first place.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Mayor Melvin Carter of St. Paul, Minnesota.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Carter, you're always welcome here in THE SITUATION ROOM. Thanks so much for joining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Thanks for having me 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Just ahead, we will talk about the latest video that has emerged of a black man pleading with police that he can't breathe. The Mayor of Austin, Texas, standing by to join us live.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many top Republicans are simply refusing to speak out tonight, as President Trump tries to smear a 75-year-old protester who was shoved and severely injured by police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[18:29:42]</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We're following the breaking news.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has arrived at his final resting place in Texas. We will watch what's going on. I think the funeral, though, final -- the final moments of the funeral are going to be private.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in our chief political analyst, Gloria Borger, and our senior legal analyst, the former federal prosecutor Laura Coates.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[18:30:00]</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Gloria, the White House, we're told, is considering some sort of national presidential address on unity and race by the president, maybe an Oval Office address, something along those lines. You're working your sources. What are you learning?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BORGER, CNN CHIEF POLITICAL ANALYST: Well, I spoke with a former White House official today who said to me this, think about it. Terrible bitter division inside the White House over a unity speech, a farce.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what this source was saying to me is that they can't decide obviously inside the White House and I think there's a balance that there's disagreement over whether it can be struck, which is, how do you appeal for unity and how do you talk about race at the same time that you are appealing to your base on law and order and tweeting the outrageous tweets that you were tweeting as the president of the United States. And I think there's some concern that this is a president who just isn't up to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what's going on in there right now. And that's why it's been quiet today about it. He may decide by the end of the week that he's going to do it but it isn't going to be an easy speech for him to give.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You're absolutely right.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as George Floyd is remembered with a final service, the president was simply tweeting wild conspiracy theory, with no evidence, About that 75-year-old man who was hospitalized after he was pushed by police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writing in part, Buffalo protester shoved by police could be an Antifa provocateur. I watched. He fell harder than was pushed. Could be a set up. No evidence to any of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president tone deaf, because it's potentially very dangerous what he is suggesting out there?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CNN LEGAL ANALYST: In fact, it is. It's very ironic that this president would refer to this individual as a provocateur with that quite provocative, and according to many sources, absolutely false statement that was made in the accusations.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here, Wolf, you're talking about an attempt at distraction, I think, an attempt, I think, to wrestle with the issues that Gloria is talking about. Because you have a president who now is confronted with lawsuits from the ACLU, from protesters, naming him and Bill Barr with official capacity for what they did just last week to peaceful protesters, using tear gas, using them, and in some way, by force to try to make a photo op.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he has to make some sort of suggestion, I believe, to counter the argument that he was violating First Amendment rights. And either protesters were, in fact, much more provocative and unruly than we would like to believe, that we saw it with our own eyes, or that those who are saying the officers are violent or there is systemic issues that somehow that is contrived.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either way, he's trying to balance what his position will be appealing to those who are rejecting the notion, including his own attorney general and security advisers about this being a systemic issue about abuse of power.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As you know, Gloria, Republican lawmakers, they simply refuse, by and large, to denounce the president's inflammatory comments, his wild conspiracy theories. What are we hearing basically from the leadership of the GOP?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Silence, nothing, nada. Mitch McConnell wouldn't talk about it today. The only Republican you heard from to condemn the president was Mitt Romney, and that was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their silence in the Senate is almost as indecent as the president's tweet itself. They've been silent for the last few years while the president tweets outrageous things and they have run away from it, and they did it today.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is different. Today is very different. You have tens of thousands of people in the streets, and I'm probably underestimating here, tens of thousands of people saying, you have to talk about this.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president tweets something as indecent as what he did this morning, equating this senior citizen with being a member of Antifa, and they're not going to comment on that, I'm wondering how that's going to play back home.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And Martin Gugino, the 75-year-old man in Buffalo, he still remains in the hospital right now in serious condition.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Gloria and Laura, guys, thank you very much.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an investigation is now under way in Austin, Texas into a fatal arrest by police caught on video with another black man simply crying out, I can't breathe. I'll speak to the mayor of Austin when we come back.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[18:35:00]</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As George Floyd is being laid to rest tonight, we want to take a closer look at some newly revealed video, an incident in which another African-American man cried out to police, I can't breathe. It happened in Texas.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Ed Lavandera is joining us from Austin, Texas right now.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body camera video of this man's fatal arrest has now been released. You have spoken to his family. What have you learned?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LAVANDERA, NATIONAL CORRESPONDENT: Well, Wolf, we warn you that the video you're about to see is extremely disturbing. But today, we sat down with the parents of 40-year-old Javier Ambler, who is say, more than 15 months after their son died, they are still waiting for the most basic of answers.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LAVANDERA: Body camera of a police officer captured the final moments of Javier Ambler's life and his parents can't bring themselves to watch.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[18:40:03]</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too similar to the way George Floyd died.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saw the George Floyd video, did you see your son?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MARITZA AMBLER, MOTHER: I saw my son. I saw it. I said that's exactly most likely what my son went through.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LAVANDERA: Maritza and Javier Ambler sat down with CNN for an extensive interview the day after the horrific video was released that showed the death of their son. The couple is angered that it's taken more than 15 months to learn the most basic details of how their son died.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stunned that it all happened because Javier Ambler allegedly failed to dim the headlights of his car.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AMBLER, FATHER: It could have been prevented. It could have been avoided if the officers were to just use common judgment and don't look at my son as just a big black guy that his life doesn't matter.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LAVANDERA: It was just after 1:00 A.M. on March 28th of last year when according to a Williamson County Sheriff Department incident report, a deputy started pursuing Ambler for failing to dim his highlights as he approached oncoming traffic. For unknown reasons, that triggered a 22 minute pursuit that ended in the City of Austin when Ambler crashed his car.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report says Ambler stepped out of his car with his hands up and unarmed. The report says Ambler failed to follow verbal commands of laying down on the ground. Within moments, several deputies were on top of Ambler who suffered from cardiovascular disease and congestive heart failure. Officers tased him.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AMBLER: I just want some justice. I want these people to suffer exactly, go to jail, be responsible for what your actions. They use their badge. They use their gun. They use their position to try to overcome people, and it's not right.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LAVANDERA: Ambler's death was ruled a justifiable homicide. The Williamson County Sherriff's Office of Professional Standards determined the deputies acted properly and used reasonable force. Those deputies are still patrolling the streets, according to local prosecutors.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alongside the lead sheriff's deputy that night was a film crew with the A&amp;E Network show called Live P.D. Their cameras were rolling but prosecutors say they haven't been able to get their hands on it. Maritza Ambler believes the pursuit of her son was entertainment. She hasn't seen the video but has strong opinions about it. M. AMBLER: That's exactly what it was. He was just putting on a show to show that he has the power. And he didn't care who got hurt. He didn't care what was the consequence.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LAVANDERA: The sheriff's office is refusing to comment on the case and CNN has also reached out to A&amp;E and the show's producers, but have not received a response.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Javier Ambler lost consciousness, deputies administered CPR until medics arrived on the scene, but it was too late. Javier Ambler has two children. His mother carries her son's ashes in a locket around her neck. His father called him a gentle giant.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AMBLER: Previously, he is my (INAUDIBLE). I'm sorry I'm not as tough as his mom. Everything has changed since he was taken from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LAVANDERA: And, Wolf, county commissioner -- several county commissioners in Williamson County today called for the sheriff, Richard Chody, to resign. The sheriff firing back at them, saying he will not back down, saying any criticism like that is partisan and cynical in nature.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responded to allegations from prosecutors here in Austin that are investigating the death of Javier Ambler, who have been saying that the Williamson County Sheriff's Deputies has stymied this investigation by not providing crucial video evidence. They sheriff there in Williamson County says that is false and that they are ready and willing to participate in this investigation. Wolf?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Ed Lavandera reporting for us. Ed, thank you very much.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a little bit more about this and other issues with the mayor of Austin, Texas, Steve Adler. Mayor, Adler, thank you so much for joining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you just heard and as you well know, because you've studied this very closely, the incident happened more than a year ago. The Williamson County Sheriff's Department did an internal review. They ruled it was justified homicide. But why did it take so long for this body camera video to be released?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STEVE ADLER (D), AUSTIN, TX: I don't know the answer to that, Wolf. It wasn't something that happened in the start of the City of Austin, the City of Austin Police weren't the ones that were handling it. It was the Williamson County Sheriff's Department. And I have no idea why they're not releasing any of the videos that they might have.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[18:45:01]</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again, even though it was -- it was a neighboring jurisdiction, nobody should end up dead when apparently the alleged crime was that -- that he didn't dim his highlights.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ADLER: This has got to stop.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The only reason it ended in Austin, they were chasing him for about 20 minutes or so. They wound up in your city.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us your thoughts, Mayor, as you look at what's going on in the country right now over these past two weeks-plus now about police reform. What's happening in Austin?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Well, our city council today unanimously offered some resolutions we're going to pass on Thursday to re-imagine policing. I'm real excited at the opportunity to have that kind of real fundamental systemic change in policing. The kinds of things that we have been seeing here and around the country just shouldn't be happening. We're -- quite frankly, we shouldn't be using our police as our -- as our interaction with poverty in our country, with people experiencing homelessness.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shouldn't be asked to be our mental health, first responders or -- these functions that really should not be police functions. We're taking actions on Thursday to limit the kind of force that the police can use. But most importantly, we're talking about taking dollars away from -- from the police because there are lot lots of situations.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somebody who is sworn officer and a gun in order to be able to accomplish what the community needs done.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But there are cases where you do need someone who is a sworn officer with a gun, right?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Absolutely. You know, there are those functions that the police need to do, but I think that over time, what we ask the police to do and where they intervene have gone beyond what it is that police officers should be doing. If we have a mental health issue, we really want a mental health professional that's dealing with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homelessness challenge. We shouldn't be having our police moving people around that are experiencing homelessness. As a community, we should -- we should we should be finding those folks homes and better places to be so they can turn around their lives. It's a -- it's a much better use of the resource. It's better for those people. It's better for the community.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make absolutely important points, Mayor Adler. Thanks so much for joining us. Good luck in Austin, Texas.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Thanks.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got a great city over there. Appreciate it very much.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Thank you.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Just ahead, the World Health Organization is now walking back those stunning comments that they made about how the coronavirus spreads. We have new information. We'll share it with you when we come back.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[18:52:25]</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Tonight, the death toll here in the United States from coronavirus now at more than 111,000.</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Nick Watt has the latest.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WATT, CNN NATIONAL CORRESPONDENT (voice-over):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coming back to life, but the mayor is cautious.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 don't want people to have undue expectations. We're trying to do something so difficult in these next few weeks, bring back hundreds of thousands of workers.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months into this pandemic, there is still a lot of confusion around how it spreads. Yesterday, a WHO official said this.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MARIA VAN KERKHOVE, TECHNICAL LEAD ON COVID-19, W.H.O.: It still appears to be rare that an asymptomatic individual actually transmits onward.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Raised some eyebrows. Today, she clarified.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KERKHOVE: What I was referring to yesterday in the press conference were a very few studies. We do know that some people who are asymptomatic or some people who don't have symptoms can transmit the virus 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There's even more we still don't know.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What about people who recover? What are they going to be like six months from now? We don't know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And nationwide, we are still averaging over 20,000 new cases every day. And that could be an undercount. Despite CDC guidelines, more than half of states, including California,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Texas aren't counting probable cases and deaths, only those that are confirmed. In 24 states, the new daily case counts are going down but climbing in 19.</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Vermont, bars and restaurants reopened Monday while officials investigate 62 cases possibly tied to one social network of families.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is an outbreak.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In Florida, cases also climbing. Still Miami-Dade will reopen beaches tomorrow.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concerned that there's such a lack of respect in regards to social distancing. WATT: Now, U.S. officials first learned of the virus spreading in virus in January, but it might have started spreading as early as last August, according to researcher who say satellite images of Wuhan show a sharp increase in the number of cars in hospital parking lots, as well as an uptick in online searches of symptoms.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trials just began in China of one possible antibody therapy, the hope such drugs might prevent infection and treat the disease.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vaccine?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There's going to be more than one, I'll guarantee it. There's going to be more than one winner in the vaccine field because we're going to need vaccines for the entire world, billions and billions of doses.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[18:55:01]</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Now, Wolf, still unclear if those protests sparked by George Floyd's death have really spread this virus across the country. But today, the National Guard in Washington, D.C. confirmed a number of its members have now tested positive -- Wolf.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That's worrisome. All right, Nick Watt in California. Thanks very much. We'll have more news just ahead.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Finally, tonight, we join with people across the nation and indeed around the world in remembering George Floyd as he's now laid to rest in Texas. His death has unleashed a groundswell of support for racial justice and police reform. We'll, of course, continue to cover this movement and see if George Floyd's 6-year-old daughter is proven right, that her daddy changed the world.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he rest in peace, and may his memory be a blessing.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OUTFRONT" starts right now.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[19:00:00]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42"/>
      </w:pPr>
    </w:p>
    <w:p>
      <w:pPr>
        <w:pStyle w:val="Normal142"/>
        <w:ind w:left="200"/>
        <w:sectPr>
          <w:type w:val="continuous"/>
          <w:pgMar w:top="840" w:right="1000" w:bottom="840" w:left="1000" w:header="400" w:footer="400"/>
          <w:pgNumType w:fmt="decimal"/>
          <w:cols w:space="720"/>
        </w:sectPr>
      </w:pPr>
      <w:r>
        <w:br/>
      </w:r>
      <w:r>
        <w:pict>
          <v:line id="_x0000_s1511"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059"/>
          <w:headerReference w:type="default" r:id="rId2060"/>
          <w:footerReference w:type="even" r:id="rId2061"/>
          <w:footerReference w:type="default" r:id="rId2062"/>
          <w:headerReference w:type="first" r:id="rId2063"/>
          <w:footerReference w:type="first" r:id="rId2064"/>
          <w:pgSz w:w="12240" w:h="15840"/>
          <w:pgMar w:top="840" w:right="1000" w:bottom="840" w:left="1000" w:header="400" w:footer="400"/>
          <w:pgNumType w:fmt="decimal"/>
          <w:cols w:space="720"/>
          <w:titlePg w:val="0"/>
        </w:sectPr>
      </w:pPr>
    </w:p>
    <w:p>
      <w:pPr>
        <w:pStyle w:val="Normal143"/>
      </w:pPr>
    </w:p>
    <w:p>
      <w:pPr>
        <w:pStyle w:val="Normal143"/>
      </w:pPr>
      <w:r>
        <w:pict>
          <v:shape id="_x0000_i1512" type="#_x0000_t75" alt="LexisNexis®" style="width:147.75pt;height:30pt">
            <v:imagedata r:id="rId18" o:title=""/>
          </v:shape>
        </w:pict>
      </w:r>
      <w:r>
        <w:cr/>
      </w:r>
    </w:p>
    <w:p>
      <w:pPr>
        <w:pStyle w:val="Heading1141"/>
        <w:keepNext w:val="0"/>
        <w:spacing w:after="200" w:line="340" w:lineRule="atLeast"/>
        <w:ind w:left="0" w:right="0" w:firstLine="0"/>
        <w:jc w:val="center"/>
      </w:pPr>
      <w:hyperlink r:id="rId2065" w:history="1">
        <w:r>
          <w:rPr>
            <w:rFonts w:ascii="arial" w:eastAsia="arial" w:hAnsi="arial" w:cs="arial"/>
            <w:b/>
            <w:i/>
            <w:strike w:val="0"/>
            <w:color w:val="0077CC"/>
            <w:sz w:val="28"/>
            <w:u w:val="single"/>
            <w:vertAlign w:val="baseline"/>
          </w:rPr>
          <w:t>Mourners pour in by the thousands to pay tribute to George Floyd as pressure mounts for police reform</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3"/>
        <w:keepNext w:val="0"/>
        <w:spacing w:after="0" w:line="240" w:lineRule="atLeast"/>
        <w:ind w:right="0"/>
        <w:jc w:val="both"/>
      </w:pPr>
      <w:bookmarkStart w:id="287" w:name="Bookmark_143"/>
      <w:bookmarkEnd w:id="287"/>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143"/>
        <w:keepNext/>
        <w:spacing w:before="240" w:after="0" w:line="340" w:lineRule="atLeast"/>
        <w:ind w:left="0" w:right="0" w:firstLine="0"/>
        <w:jc w:val="left"/>
      </w:pPr>
      <w:bookmarkStart w:id="288" w:name="Body_141"/>
      <w:bookmarkEnd w:id="288"/>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3" style="position:absolute;z-index:25196748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Thousands of mourners braved sweltering Texas heat on Monday to view the casket of George Floyd, whose death after a police officer knelt on his neck ignited worldwide protests against racism and calls for reforms of U.S. law enforcement.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flags fluttered along the route to the Fountain of Praise church in Houston, where Floyd grew up, as throngs of mourners wearing face coverings to prevent spread of the coronavirus formed a procession to pay final respects.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Solemnly filing through the church in two parallel lines, some mourners bowed their heads, others made the sign of the cross or raised a fist, as they paused in front of Floyd's open casket. More than 6,300 people took part in the visitation, which ran for more than six hours, church officials said.</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Anti-racism march in Alberta town postponed after angry backlash on social media( </w:t>
      </w:r>
      <w:hyperlink r:id="rId2035" w:history="1">
        <w:r>
          <w:rPr>
            <w:rFonts w:ascii="arial" w:eastAsia="arial" w:hAnsi="arial" w:cs="arial"/>
            <w:b w:val="0"/>
            <w:i/>
            <w:strike w:val="0"/>
            <w:noProof w:val="0"/>
            <w:color w:val="0077CC"/>
            <w:position w:val="0"/>
            <w:sz w:val="20"/>
            <w:u w:val="single"/>
            <w:vertAlign w:val="baseline"/>
          </w:rPr>
          <w:t>https://nationalpost.com/news/local-news/anti-racism-march-in-central-alberta-postponed-after-angry-backlash/wcm/8998f103-3211-4d24-b0ba-3b884964eb8c</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defends decision to attend protest despite advice to avoid large crowds during COVID-19( </w:t>
      </w:r>
      <w:hyperlink r:id="rId2036" w:history="1">
        <w:r>
          <w:rPr>
            <w:rFonts w:ascii="arial" w:eastAsia="arial" w:hAnsi="arial" w:cs="arial"/>
            <w:b w:val="0"/>
            <w:i/>
            <w:strike w:val="0"/>
            <w:noProof w:val="0"/>
            <w:color w:val="0077CC"/>
            <w:position w:val="0"/>
            <w:sz w:val="20"/>
            <w:u w:val="single"/>
            <w:vertAlign w:val="baseline"/>
          </w:rPr>
          <w:t>https://nationalpost.com/news/trudeau-defends-decision-to-attend-protest-despite-advice-to-avoid-large-crowds-during-covid-19?video_autoplay=true</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Terry Crews sparks backlash with tweet about 'black supremacy' taking over white supremacy( </w:t>
      </w:r>
      <w:hyperlink r:id="rId2037" w:history="1">
        <w:r>
          <w:rPr>
            <w:rFonts w:ascii="arial" w:eastAsia="arial" w:hAnsi="arial" w:cs="arial"/>
            <w:b w:val="0"/>
            <w:i/>
            <w:strike w:val="0"/>
            <w:noProof w:val="0"/>
            <w:color w:val="0077CC"/>
            <w:position w:val="0"/>
            <w:sz w:val="20"/>
            <w:u w:val="single"/>
            <w:vertAlign w:val="baseline"/>
          </w:rPr>
          <w:t>https://nationalpost.com/news/world/terry-crews-tweets-black-supremacy-will-takeover-white-supremacy-sparking-backlash?video_autoplay=true</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officials said several people, apparently overcome by heat exhaustion while waiting in line, were taken to hospitals.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he got the send-off he deserved," Marcus Williams, a 46-year-old black resident of Houston, said outside the church. "I want the police killings to stop. I want them to reform the process to achieve justice, and stop the killing."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viewing came two weeks to the day after Floyd's death was captured by an onlooker's video. As a white police officer knelt on his neck for nearly nine minutes, an unarmed and handcuffed Floyd, 46, lay face down on a Minneapolis street, gasping for air and groaning for help, before falling silent.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was reminiscent of the 2014 killing of another African American, Eric Garner, who died after being placed by police in a chokehold while under arrest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dying words of both men, "I can't breathe," have become a rallying cry in a global outpouring of rage, drawing crowds by the thousands to the streets despite health hazards from the coronavirus pandemic.</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raise their fists as they take a knee for 8 minutes 46 seconds, the length of time George Floyd was held down with a knee on his neck by a Minneapolis Police officer, during a protest against racial inequality in the aftermath of George Floyd's death, in Boston, Massachusetts, U.S., June 7, 2020.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stretched into a third week on Monday.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 is a risk to come out here, I think it has been a very positive experience. You hear the stories, you feel the energy," Benedict Chiu, 24, told Reuters at an outdoor memorial service in Los Angeles.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protest the mistreatment of our black bodies. It's not going to stop unless we keep protesting," said Erica Corley, 34, one of hundreds attending a gathering in the Washington suburb of Silver Spring, Maryland.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public viewing unfolded in Houston, Derek Chauvin, 44, the police officer who knelt on Floyd's neck and is charged with second-degree murder, made his first court appearance in Minneapolis by video link. A judge ordered his bail raised from $1 million to $1.25 million.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Chauvin's co-defendants, three fellow officers accused of aiding and abetting Floyd's murder, were previously ordered held on $750,000 to $1 million bond each.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were dismissed from the police department the day after Floyd's death.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Unleashed amid pent-up anxiety and despair inflicted by a pandemic that has hit minority communities especially hard, the demonstrations have reinvigorated the Black Lives Matter movement and thrust demands for racial justice and police reforms to the top of America's political agenda ahead of the Nov. 3 presidential election.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wearing protective face masks stand next to coffins during a protest against racial inequality in Los Angeles, California, U.S. June 8, 2020.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in a number of U.S. cities were initially punctuated by episodes of arson, looting and clashes with police, deepening a political crisis for President Donald Trump as he repeatedly threatened to order the military into the streets to help restore order.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'defunding' stirs controversy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Joe Biden, who is challenging the Republican Trump in the election, met with Floyd's relatives for more than an hour in Houston on Monday, according to the family's lawyer, Benjamin Crump.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listened, heard their pain and shared in their woe," Crump said. "That compassion meant the world to this grieving family." Floyd was due to be buried on Tuesday.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Democrats in Congress unveiled legislation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to allow victims of police misconduct and their families to sue law enforcement for damages in civil court, ending a legal doctrine known as qualified immunity.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would ban chokeholds and require the use of body cameras by federal law enforcement officers, place new restrictions on the use of lethal force and facilitate independent probes of police departments that show patterns of misconduct.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departments are already taking action. On Monday, the Los Angeles Police Commission said the city's police department had agreed to an immediate moratorium on training and using chokeholds.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demonstrate outside the Seattle Police Department's East Precinct after the building was boarded up and vacated and people rally against racial inequality, in Seattle, Washington, U.S. June 8, 2020.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does not call for police departments to be de-funded or abolished, as some activists have demanded. But lawmakers called for spending priorities to change.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pledged to maintain funding for police departments, saying 99 per cent of police were "great, great people."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won't be defunding, there won't be dismantling of our police," Trump told a roundtable of state, federal, and local law enforcement officials at the White House.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opposes the movement to defund police departments but supports the "urgent need" for reform, a spokesman for his presidential campaign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high-spirited atmosphere that prevailed over a series of mass demonstrations during the weekend was marred late on Sunday when a man drove a car into a rally in Seattle and then shot and wounded a demonstrator who confronted him.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Nikolas Fernandez, told police he thought he could drive safely through the crowd, when his car was surrounded by protestors, a police report said. He was charged on Monday with assault.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man described by prosecutors as an admitted member of the Ku Klux Klan and "propagandist for Confederate ideology," was arrested on suspicion of driving his pickup truck into a rally near Richmond, Virginia, late on Sunday.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Richmond, a judge issued a 10-day injunction blocking plans by the state governor to remove a statue of Confederate General Robert E. Lee. !@COPYRIGHT=© 2020 Postmedia Network Inc. All rights reserved.</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43"/>
      </w:pPr>
    </w:p>
    <w:p>
      <w:pPr>
        <w:pStyle w:val="Normal143"/>
        <w:ind w:left="200"/>
        <w:sectPr>
          <w:type w:val="continuous"/>
          <w:pgMar w:top="840" w:right="1000" w:bottom="840" w:left="1000" w:header="400" w:footer="400"/>
          <w:pgNumType w:fmt="decimal"/>
          <w:cols w:space="720"/>
        </w:sectPr>
      </w:pPr>
      <w:r>
        <w:br/>
      </w:r>
      <w:r>
        <w:pict>
          <v:line id="_x0000_s1514"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066"/>
          <w:headerReference w:type="default" r:id="rId2067"/>
          <w:footerReference w:type="even" r:id="rId2068"/>
          <w:footerReference w:type="default" r:id="rId2069"/>
          <w:headerReference w:type="first" r:id="rId2070"/>
          <w:footerReference w:type="first" r:id="rId2071"/>
          <w:pgSz w:w="12240" w:h="15840"/>
          <w:pgMar w:top="840" w:right="1000" w:bottom="840" w:left="1000" w:header="400" w:footer="400"/>
          <w:pgNumType w:fmt="decimal"/>
          <w:cols w:space="720"/>
          <w:titlePg w:val="0"/>
        </w:sectPr>
      </w:pPr>
    </w:p>
    <w:p>
      <w:pPr>
        <w:pStyle w:val="Normal144"/>
      </w:pPr>
    </w:p>
    <w:p>
      <w:pPr>
        <w:pStyle w:val="Normal144"/>
      </w:pPr>
      <w:r>
        <w:pict>
          <v:shape id="_x0000_i1515" type="#_x0000_t75" alt="LexisNexis®" style="width:147.75pt;height:30pt">
            <v:imagedata r:id="rId18" o:title=""/>
          </v:shape>
        </w:pict>
      </w:r>
      <w:r>
        <w:cr/>
      </w:r>
    </w:p>
    <w:p>
      <w:pPr>
        <w:pStyle w:val="Heading1142"/>
        <w:keepNext w:val="0"/>
        <w:spacing w:after="200" w:line="340" w:lineRule="atLeast"/>
        <w:ind w:left="0" w:right="0" w:firstLine="0"/>
        <w:jc w:val="center"/>
      </w:pPr>
      <w:hyperlink r:id="rId2072" w:history="1">
        <w:r>
          <w:rPr>
            <w:rFonts w:ascii="arial" w:eastAsia="arial" w:hAnsi="arial" w:cs="arial"/>
            <w:b/>
            <w:i/>
            <w:strike w:val="0"/>
            <w:color w:val="0077CC"/>
            <w:sz w:val="28"/>
            <w:u w:val="single"/>
            <w:vertAlign w:val="baseline"/>
          </w:rPr>
          <w:t>I can't breathe The burden of being black in a white man's land</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Statesman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144"/>
        <w:keepNext w:val="0"/>
        <w:spacing w:after="0" w:line="240" w:lineRule="atLeast"/>
        <w:ind w:right="0"/>
        <w:jc w:val="both"/>
      </w:pPr>
      <w:bookmarkStart w:id="289" w:name="Bookmark_144"/>
      <w:bookmarkEnd w:id="28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Mashriq Group of Newspapers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22; No. 168</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Asif Khan Shinwari</w:t>
      </w:r>
    </w:p>
    <w:p>
      <w:pPr>
        <w:pStyle w:val="Normal144"/>
        <w:keepNext/>
        <w:spacing w:before="240" w:after="0" w:line="340" w:lineRule="atLeast"/>
        <w:ind w:left="0" w:right="0" w:firstLine="0"/>
        <w:jc w:val="left"/>
      </w:pPr>
      <w:bookmarkStart w:id="290" w:name="Body_142"/>
      <w:bookmarkEnd w:id="29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16" style="position:absolute;z-index:25196953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brutal killing of Black American George Floyd by four police officers in Minneapolis on May 25 triggered widespread protests and demonstrations against the age-old racially motivated killings of Black Americans by white police officials. Floyd's death occurred because he couldn't breathe as the police officer held him down by his knee for more than 8 minutes and 48 seconds. The other three officers present disregarded Floyd's pleas too. At the time of his death, Floyd was out of work as a bouncer at a Minneapolis club that had closed because of the coronavirus outbreak. He was seized by police after being accused of passing a counterfeit $20 bill at a convenience store.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knee to his neck and head against the concrete, George Floyd became the face of one of the largest uprisings in modern American history. The incident once again brought to the fore concerns over the law enforcement's bias against the African American minority, with Floyd's death being cited as the most recent incident of racially-driven police brutality.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Floyd's repeated cry for help, 'I can't breathe', while being restrained prompted comparisons between the incident and the death of Eric Garner in 2014. Garner, an unarmed African American man, had uttered the same words 11 times as he was held in a chokehold by a police officer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before he died.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community in the United States has not yet healed from one senseless killing at the hands of racist police before another happens, causing unresolved trauma. According to a survey conducted by The Washington Post, police violence towards black people is a horrifying reflection of racism in America. Black men are 2.5 times more likely than white men and boys to die during an encounter with cops. Death by police is the seventh leading cause of fatality among black men in their twenties. Members of the dominant American culture are infected by racism. Saying racism doesn't exist is akin to saying the earth is flat.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aftermath of Floyd's murder, however, is unprecedented. The protests have been more violent and widespread than past reactions. In many U.S. states, police officers encounter popular anger, as the mob invades and loots police headquarters and torches police vehicles. The White House, too, faces immense criticism. People gathering outside the building have been trying to express their anger by knocking down barricades. Why are the current protests more violent and widespread than in the past? The most obvious reason is the escalation of tensions between white supremacists, who have been on the rise in the U.S. and anti-racist groups. The protests are merely a reflection of deepening polarization in American society. After all, there have been similar protests before. Yet the streets grow more violent due to the rising popularity of police brutality and the lack of legal remedies against such actions.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has become much, much more than the last words of a dying man. They speak for those who believe that the very essence, the very oxygen of American society, has been sucked out and used to fan flames of discord and anger. If earlier the slogan was 'Black lives matter', it is now 'I can't breathe'. Suffocation has anyway been a way of life for Black Americans. The knee that pressed against Floyd's neck has metaphorically been upon the Black Americans for centuries.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any person not due to natural causes is heavy to all but when it happens at the hands of those who are supposed to protect it, it creates fear in everyone's mind about the safety of themselves as well as for their dear and near ones. If we take a look into the history of the US, we can find that blacks, which form 14% of the total population, has more or less at the receiving end of unspeakable atrocities right from being slaves in the past to the current racial discrimination.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recent corona pandemic followed by economic recession, blacks were not only the highest category of people to have died due to Covid-19, but also one of the hardest hit economically. According to the Centers for Disease Control and Prevention study, Black Americans make up 12.5% of the US population but account for 22.4% of Covid-19 deaths. The unemployment rate among blacks is 16.7%, compared with a white unemployment rate of 14.2%. The reasons behind these differentials are persistent health and economic disparities. The survey indicates that one in five black people in the US lives below the poverty line. In 2018, the median household income for white households was 70% higher than for black households ($70,642 vs $41,692).</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Wendell Nii Laryea Adjetey who is a historian of post-Reconstruction United States, specializing on the African American while commenting on the Anti-Black racism says that 'Anti-black racism, specifically the unprovoked executions of black people by police and vigilantes, is the legacy of chattel slavery and the regime of racial terrorism that has dictated black-white relations since the U.S. Civil War and Reconstruction. As a society founded on racial caste - that is, freedom and veneration afforded to white people compared to the outright subjugation and dehumanization of black people  the United States continues to experience racial strife because it has never truly confronted its past and thus it cannot comprehend its present situation.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swamp of racism has deepened since Trump's presidential slogan of white supremacy and with nationalism becoming a regular jargon after 9/11. The irony is that the US has been lashing out at the international community for human rights violations, often taking extreme steps of suspending economic aid and partnering with the minorities in the so-called rouge countries to bring down their governments. It is time for the US to take a trip down its history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discrimination towards its minorities.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Racism is a human thing. It is a human problem. It can be solved. All it takes is realizing that to passively sanction the diminishment of anyone's humanity on any ground is to begin to sanction your own diminishment too. Racism is a failure of humanity. It is a failure to be human. This lack of empathy is part of the problem that is destroying the world. The lack of empathy extends not just to humans but to other species, and even to the planet as a whole.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breathe': These few words should become the mantra of oppression - and spark the real change our world so desperately needs. We need a new language to express the fundamental clarity of what happens when people are demonized, excluded, deprived, oppressed, and killed because of the color of their skin. We need a new language, a phrase for that condition. We must tear out the unconscious racism in our spirit. We must insist on the human rights of all peoples. We let people live their freedom, and their possibilities, within the law. This is a great moment in the life of humanity and it is rich with the possibilities for change.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has come to speak for a time when we are all slowly being asphyxiated by the heavy knee of this pandemic. Surely, we might all one day breathe free of racism and riots, batons and bigotry. Maybe 'I can't breathe' will begin the real change that our world so desperately needs. Let's all breathe. Freedom.</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144"/>
      </w:pPr>
    </w:p>
    <w:p>
      <w:pPr>
        <w:pStyle w:val="Normal144"/>
        <w:ind w:left="200"/>
        <w:sectPr>
          <w:type w:val="continuous"/>
          <w:pgMar w:top="840" w:right="1000" w:bottom="840" w:left="1000" w:header="400" w:footer="400"/>
          <w:pgNumType w:fmt="decimal"/>
          <w:cols w:space="720"/>
        </w:sectPr>
      </w:pPr>
      <w:r>
        <w:br/>
      </w:r>
      <w:r>
        <w:pict>
          <v:line id="_x0000_s1517"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073"/>
          <w:headerReference w:type="default" r:id="rId2074"/>
          <w:footerReference w:type="even" r:id="rId2075"/>
          <w:footerReference w:type="default" r:id="rId2076"/>
          <w:headerReference w:type="first" r:id="rId2077"/>
          <w:footerReference w:type="first" r:id="rId2078"/>
          <w:pgSz w:w="12240" w:h="15840"/>
          <w:pgMar w:top="840" w:right="1000" w:bottom="840" w:left="1000" w:header="400" w:footer="400"/>
          <w:pgNumType w:fmt="decimal"/>
          <w:cols w:space="720"/>
          <w:titlePg w:val="0"/>
        </w:sectPr>
      </w:pPr>
    </w:p>
    <w:p>
      <w:pPr>
        <w:pStyle w:val="Normal145"/>
      </w:pPr>
    </w:p>
    <w:p>
      <w:pPr>
        <w:pStyle w:val="Normal145"/>
      </w:pPr>
      <w:r>
        <w:pict>
          <v:shape id="_x0000_i1518" type="#_x0000_t75" alt="LexisNexis®" style="width:147.75pt;height:30pt">
            <v:imagedata r:id="rId18" o:title=""/>
          </v:shape>
        </w:pict>
      </w:r>
      <w:r>
        <w:cr/>
      </w:r>
    </w:p>
    <w:p>
      <w:pPr>
        <w:pStyle w:val="Heading1143"/>
        <w:keepNext w:val="0"/>
        <w:spacing w:after="200" w:line="340" w:lineRule="atLeast"/>
        <w:ind w:left="0" w:right="0" w:firstLine="0"/>
        <w:jc w:val="center"/>
      </w:pPr>
      <w:hyperlink r:id="rId2079" w:history="1">
        <w:r>
          <w:rPr>
            <w:rFonts w:ascii="arial" w:eastAsia="arial" w:hAnsi="arial" w:cs="arial"/>
            <w:b/>
            <w:i/>
            <w:strike w:val="0"/>
            <w:color w:val="0077CC"/>
            <w:sz w:val="28"/>
            <w:u w:val="single"/>
            <w:vertAlign w:val="baseline"/>
          </w:rPr>
          <w:t>Investment banker Amy Cooper, 41, is allowed to KEEP the dog she was 'yanking by the neck' in Central Park while furiously calling cops on black birdwatcher</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1:13 PM GMT</w:t>
      </w:r>
    </w:p>
    <w:p>
      <w:pPr>
        <w:pStyle w:val="Normal145"/>
        <w:keepNext w:val="0"/>
        <w:spacing w:after="0" w:line="240" w:lineRule="atLeast"/>
        <w:ind w:right="0"/>
        <w:jc w:val="both"/>
      </w:pPr>
      <w:bookmarkStart w:id="291" w:name="Bookmark_145"/>
      <w:bookmarkEnd w:id="291"/>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45"/>
        <w:keepNext w:val="0"/>
        <w:spacing w:before="120" w:after="0" w:line="220" w:lineRule="atLeast"/>
        <w:ind w:left="0" w:right="0" w:firstLine="0"/>
        <w:jc w:val="left"/>
      </w:pPr>
      <w:r>
        <w:br/>
      </w:r>
      <w:r>
        <w:pict>
          <v:shape id="_x0000_i1519" type="#_x0000_t75" style="width:218.97pt;height:42.74pt">
            <v:imagedata r:id="rId52"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Kenton For Dailymail.com</w:t>
      </w:r>
    </w:p>
    <w:p>
      <w:pPr>
        <w:pStyle w:val="Normal145"/>
        <w:keepNext/>
        <w:spacing w:before="240" w:after="0" w:line="340" w:lineRule="atLeast"/>
        <w:ind w:left="0" w:right="0" w:firstLine="0"/>
        <w:jc w:val="left"/>
      </w:pPr>
      <w:bookmarkStart w:id="292" w:name="Body_143"/>
      <w:bookmarkEnd w:id="292"/>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20" style="position:absolute;z-index:251971584" from="0,2pt" to="512pt,2pt" strokecolor="#009ddb" strokeweight="2pt">
            <v:stroke linestyle="single"/>
            <w10:wrap type="topAndBottom"/>
          </v:line>
        </w:pict>
      </w:r>
    </w:p>
    <w:p>
      <w:pPr>
        <w:pStyle w:val="Normal145"/>
      </w:pPr>
    </w:p>
    <w:p>
      <w:pPr>
        <w:pStyle w:val="Normal145"/>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Abandoned Angels had temporarily gained custody of the dog from Cooper, 41, in the hours after he confrontation with Christian Cooper went viral</w:t>
      </w:r>
    </w:p>
    <w:p>
      <w:pPr>
        <w:pStyle w:val="Normal145"/>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Concern had been raised for the cocker-spaniel's well-being, who appeared to be flailing around and trying to free itself from Cooper's grasp in the video</w:t>
      </w:r>
    </w:p>
    <w:p>
      <w:pPr>
        <w:pStyle w:val="Normal145"/>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Cooper later voluntarily surrendered the dog, they said</w:t>
      </w:r>
    </w:p>
    <w:p>
      <w:pPr>
        <w:pStyle w:val="Normal145"/>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Facebook Abandoned Angels said that vets had determined the pooch was in good health and law enforcement refused to take the dog into their custody</w:t>
      </w:r>
    </w:p>
    <w:p>
      <w:pPr>
        <w:pStyle w:val="Normal145"/>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'Consistent with input received from law enforcement, we have now complied with the owner's request for return of the dog,' the group's post read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Cooper, the white woman filmed falsely accusing an African American birdwatcher of 'threatening her life' in Central Park has regained custody of her dog she was filmed hauling up by its neck in video of the incident.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group Abandoned Angels had temporarily gained custody of the cocker-spaniel, called Henry, from Cooper in the hours after her unhinged exchange with former Marvel Comics editor, Christian Cooper, went viral online.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had been raised for Henry's well-being, who appeared to be flailing around and trying to free himself from Cooper's grasp throughout the video as she hauled him up by his neck harness.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later voluntarily surrendered the dog amid the backlash, Abandoned Angels said at the time.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update shared to Facebook on Wednesday afternoon, the group, whom Cooper adopted Henry from, said their vets had determined the pooch was in good health and therefore law enforcement refused to seize the dog from Cooper.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 with input received from law enforcement, we have now complied with the owner's request for return of the dog,' the group's post read.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Abandoned Angels added that it wanted to 'express gratitude for the outpouring of support regarding the dog that was recently placed in our custody, following release of a troubling video that was brought to our attention.'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DailyMail.com, animal activist group PETA decried the decision to return Henry to Cooper's care.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is this rough with a dog and hangs the animal by the neck, as in the video, clearly shouldn't have a companion animal,' PETA Senior Vice President Lisa Lange said in a written statement.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'Surely, a better home can be found than with Amy Cooper, and PETA stands ready to assist with that.'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graduate Christian Cooper, 57, had been bird watching in an area of the park known as The Ramble over the Memorial Day weekend when he encountered Amy Cooper walked her dog unleashed, against park rules.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pointing out to Cooper that dogs must be leashed in The Ramble at all times to protect wildlife habitats, she quickly became irate, with the 41-year-old hysterically dialing 911, wailing into her cell phone that 'an African American man is threatening my life'.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hours that followed the video's emergence,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branded Cooper as 'racist...pure and simple' as outrage over the incident - commonly referred to as Central Park Karen - rippled out nationwide.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was terminated from her $170k-per-year role at as head of insurance investment solutions at Franklin Templeton shortly afterwards. A petition to ban her from Central Park for life also emerged, as did new legislation that would make falsely reporting an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illegal, should it pass.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Amy Cooper offered her sincere apologies to Christian Cooper, saying she 'reacted emotionally and made false assumptions about his intentions when, in fact, I was the one who was acting inappropriately by not having my dog on a leash.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well aware of the pain that misassumptions and insensitive statements about race cause and would never have imagined that I would be involved in the type of incident that occurred with Chris. 'I hope that a few mortifying seconds in a lifetime of forty years will not define me in his eyes and that he will accept my sincere apology.'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later statement to CNN, Cooper further elaborated, saying: 'I'm not a racist. I did not mean to harm that man in any way,' she told the network. 'I think I was just scared. When you're alone in the Ramble, you don't know what's happening. It's not excusable, it's not defensible.'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since the video has sparked widespread outrage online, her 'entire life is being destroyed right now'.</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Christian told the panel of The View that he has accepted that apology but urged viewers to look at the bigger picture of racism that the encounter displayed.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accept her apology,' Christian said. 'I think it's a first step. I think she's gotta do some reflection on what happened because up until the moment when she made that statement.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 conflict between a birder and a dog walker, and then she took it to a very dark place. I think she's gotta sort of examine why and how that happened.'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said the reaction isn't necessarily about Cooper, or her snap-second judgement, but about the 'underlying current of racism and racial perceptions that's been going on for centuries and that permeates this city and this country that she tapped into.'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really have to address; not the specifics of her, but why are we still plagued with that and how do we fix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a board member of the NYC Audubon Society, also doubled down on his previous urges asking the public to stop making death threats against Cooper.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that what she did was wrong, that she was trying to bring death by cop down on my head, then there is absolutely no way you can justify then turning around and putting a death threat on her head,' 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explained that he's also 'uncomfortable' with judging Cooper solely on a 'few seconds...over very poor judgement.'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excusing that it was a racist act because it was a racist act,' he told the show. 'But [does] that define her entire life? Only she can tell us if that defines her entire life by what she does going forward.'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Cooper's sister, Melody Cooper, a writer for HBO who also shared the video to social media, said that when she saw the footage, she thought 'It's personal'.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imagined what happened to Mike Brown or George Floyd happening to him, and I wanted to make sure no other black person would have to go through that kind of weaponization of racism from her,' she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cops showed up, they wouldn't have seen his resume or known his job,' she said of her high-flying brother, who now works as a biomedical editor for Health Science Communications. 'This kind of racism can kill people. It could've killed my brother.'</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145"/>
      </w:pPr>
    </w:p>
    <w:p>
      <w:pPr>
        <w:pStyle w:val="Normal145"/>
        <w:ind w:left="200"/>
        <w:sectPr>
          <w:type w:val="continuous"/>
          <w:pgMar w:top="840" w:right="1000" w:bottom="840" w:left="1000" w:header="400" w:footer="400"/>
          <w:pgNumType w:fmt="decimal"/>
          <w:cols w:space="720"/>
        </w:sectPr>
      </w:pPr>
      <w:r>
        <w:br/>
      </w:r>
      <w:r>
        <w:pict>
          <v:line id="_x0000_s1521"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080"/>
          <w:headerReference w:type="default" r:id="rId2081"/>
          <w:footerReference w:type="even" r:id="rId2082"/>
          <w:footerReference w:type="default" r:id="rId2083"/>
          <w:headerReference w:type="first" r:id="rId2084"/>
          <w:footerReference w:type="first" r:id="rId2085"/>
          <w:pgSz w:w="12240" w:h="15840"/>
          <w:pgMar w:top="840" w:right="1000" w:bottom="840" w:left="1000" w:header="400" w:footer="400"/>
          <w:pgNumType w:fmt="decimal"/>
          <w:cols w:space="720"/>
          <w:titlePg w:val="0"/>
        </w:sectPr>
      </w:pPr>
    </w:p>
    <w:p>
      <w:pPr>
        <w:pStyle w:val="Normal146"/>
      </w:pPr>
    </w:p>
    <w:p>
      <w:pPr>
        <w:pStyle w:val="Normal146"/>
      </w:pPr>
      <w:r>
        <w:pict>
          <v:shape id="_x0000_i1522" type="#_x0000_t75" alt="LexisNexis®" style="width:147.75pt;height:30pt">
            <v:imagedata r:id="rId18" o:title=""/>
          </v:shape>
        </w:pict>
      </w:r>
      <w:r>
        <w:cr/>
      </w:r>
    </w:p>
    <w:p>
      <w:pPr>
        <w:pStyle w:val="Heading1144"/>
        <w:keepNext w:val="0"/>
        <w:spacing w:after="200" w:line="340" w:lineRule="atLeast"/>
        <w:ind w:left="0" w:right="0" w:firstLine="0"/>
        <w:jc w:val="center"/>
      </w:pPr>
      <w:hyperlink r:id="rId2086" w:history="1">
        <w:r>
          <w:rPr>
            <w:rFonts w:ascii="arial" w:eastAsia="arial" w:hAnsi="arial" w:cs="arial"/>
            <w:b/>
            <w:i/>
            <w:strike w:val="0"/>
            <w:color w:val="0077CC"/>
            <w:sz w:val="28"/>
            <w:u w:val="single"/>
            <w:vertAlign w:val="baseline"/>
          </w:rPr>
          <w:t>James Murdoch, Rebellious Scion; with …</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 14:45 EST</w:t>
      </w:r>
    </w:p>
    <w:p>
      <w:pPr>
        <w:pStyle w:val="Normal146"/>
        <w:keepNext w:val="0"/>
        <w:spacing w:after="0" w:line="240" w:lineRule="atLeast"/>
        <w:ind w:right="0"/>
        <w:jc w:val="both"/>
      </w:pPr>
      <w:bookmarkStart w:id="293" w:name="Bookmark_146"/>
      <w:bookmarkEnd w:id="293"/>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4130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Increasingly uncomfortable with News Corp’s politics and profit motives, Rupert’s younger son chose chickens and sheep over Fox, and insists he doesn’t watch ‘Succession.’</w:t>
      </w:r>
    </w:p>
    <w:p>
      <w:pPr>
        <w:pStyle w:val="Normal146"/>
        <w:keepNext/>
        <w:spacing w:before="240" w:after="0" w:line="340" w:lineRule="atLeast"/>
        <w:ind w:left="0" w:right="0" w:firstLine="0"/>
        <w:jc w:val="left"/>
      </w:pPr>
      <w:bookmarkStart w:id="294" w:name="Body_144"/>
      <w:bookmarkEnd w:id="294"/>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23" style="position:absolute;z-index:25197363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we sat down to lunch in my garden, I mentioned to James Murdoch that I’ve been reading a lot of classical plays lately and a popular theme is the rancorous battle between two brothers over a kingdom.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plays end in cannibalism and civil war, so at least your family hasn’t gone there yet,” I said brightly.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his mask and behind his Kingsman glasses, Mr. Murdoch’s brown eyes widened with alarm.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dynastic succession — the real one and the one in “Succession,” the Emmy-winning HBO drama that is inspired by the Murdochs — was definitely on the menu, along with fried calamari.</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Murdoch, 47, </w:t>
      </w:r>
      <w:hyperlink r:id="rId2087" w:history="1">
        <w:r>
          <w:rPr>
            <w:rFonts w:ascii="arial" w:eastAsia="arial" w:hAnsi="arial" w:cs="arial"/>
            <w:b w:val="0"/>
            <w:i/>
            <w:strike w:val="0"/>
            <w:noProof w:val="0"/>
            <w:color w:val="0077CC"/>
            <w:position w:val="0"/>
            <w:sz w:val="20"/>
            <w:u w:val="single"/>
            <w:vertAlign w:val="baseline"/>
          </w:rPr>
          <w:t>resigned from the board of News Corp</w:t>
        </w:r>
      </w:hyperlink>
      <w:r>
        <w:rPr>
          <w:rFonts w:ascii="arial" w:eastAsia="arial" w:hAnsi="arial" w:cs="arial"/>
          <w:b w:val="0"/>
          <w:i w:val="0"/>
          <w:strike w:val="0"/>
          <w:noProof w:val="0"/>
          <w:color w:val="000000"/>
          <w:position w:val="0"/>
          <w:sz w:val="20"/>
          <w:u w:val="none"/>
          <w:vertAlign w:val="baseline"/>
        </w:rPr>
        <w:t>this summer with an elliptical statement, saying he was leaving “due to disagreements over certain editorial content published by the Company’s news outlets and certain other strategic decisions.”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Murdoch’s youngest child with his second wife, Anna, is loath to get into the epic family drama that found its climax in the 15 months between pushing a deal to sell 21st Century Fox to Disney and ankling the family business he once hoped to lead.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his briskly analytical way, over lunch and a subsequent phone call, he tried to explain why he “pulled the rip cord,” as he put it, after deepening estrangement with his father and brother and growing discomfort over the toxicity of Fox News and other conservative News Corp properties.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reached the conclusion that you can venerate a contest of ideas, if you will, and we all do and that’s important,” he told me. “But it shouldn’t be in a way that hides agendas. A contest of ideas shouldn’t be used to legitimize disinformation. And I think it’s often taken advantage of. And I think at great news organizations, the mission really should be to introduce fact to disperse doubt — not to sow doubt, to obscure fact, if you will.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just felt increasingly uncomfortable with my position on the board having some disagreements over how certain decisions are being made. So it was actually not that hard a decision to remove myself and have a kind of cleaner slate.”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Mr. Murdoch’s disgust had flashed publicly before on a few occasions: He showed the disdain for Roger Ailes he shared with his more conservative, older brother Lachlan, 49.</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President Trump’s praise for white supremacists in Charlottesville, Va., as “</w:t>
      </w:r>
      <w:hyperlink r:id="rId2087" w:history="1">
        <w:r>
          <w:rPr>
            <w:rFonts w:ascii="arial" w:eastAsia="arial" w:hAnsi="arial" w:cs="arial"/>
            <w:b w:val="0"/>
            <w:i/>
            <w:strike w:val="0"/>
            <w:noProof w:val="0"/>
            <w:color w:val="0077CC"/>
            <w:position w:val="0"/>
            <w:sz w:val="20"/>
            <w:u w:val="single"/>
            <w:vertAlign w:val="baseline"/>
          </w:rPr>
          <w:t>very fine people</w:t>
        </w:r>
      </w:hyperlink>
      <w:r>
        <w:rPr>
          <w:rFonts w:ascii="arial" w:eastAsia="arial" w:hAnsi="arial" w:cs="arial"/>
          <w:b w:val="0"/>
          <w:i w:val="0"/>
          <w:strike w:val="0"/>
          <w:noProof w:val="0"/>
          <w:color w:val="000000"/>
          <w:position w:val="0"/>
          <w:sz w:val="20"/>
          <w:u w:val="none"/>
          <w:vertAlign w:val="baseline"/>
        </w:rPr>
        <w:t xml:space="preserve">” spurred James Murdoch to  give $1 million to the Anti-Defamation League. In an email to friends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Murdoch rebuked Mr. Trump and wrote: “I can’t even believe I have to write this: standing up to Nazis is essential; there are no good Nazis. Or Klansmen, or terrorists.” The email stood in sharp relief, given Fox’s fetid racism-by-night routine.</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James and his wife, Kathryn, expressed “</w:t>
      </w:r>
      <w:hyperlink r:id="rId2087" w:history="1">
        <w:r>
          <w:rPr>
            <w:rFonts w:ascii="arial" w:eastAsia="arial" w:hAnsi="arial" w:cs="arial"/>
            <w:b w:val="0"/>
            <w:i/>
            <w:strike w:val="0"/>
            <w:noProof w:val="0"/>
            <w:color w:val="0077CC"/>
            <w:position w:val="0"/>
            <w:sz w:val="20"/>
            <w:u w:val="single"/>
            <w:vertAlign w:val="baseline"/>
          </w:rPr>
          <w:t>frustration</w:t>
        </w:r>
      </w:hyperlink>
      <w:r>
        <w:rPr>
          <w:rFonts w:ascii="arial" w:eastAsia="arial" w:hAnsi="arial" w:cs="arial"/>
          <w:b w:val="0"/>
          <w:i w:val="0"/>
          <w:strike w:val="0"/>
          <w:noProof w:val="0"/>
          <w:color w:val="000000"/>
          <w:position w:val="0"/>
          <w:sz w:val="20"/>
          <w:u w:val="none"/>
          <w:vertAlign w:val="baseline"/>
        </w:rPr>
        <w:t>” about News Corp’s peddling of climate change denialism in the face of apocalyptic Australian wildfires that incinerated 46 million acres. Fox nighttime anchors picked up a false story line about arson from The Australian, a Murdoch-owned newspaper in Oz.</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James Murdoch thought he could reshape Fox. But in the summer of 2016, he failed to get his father to sign off on replacing Roger Ailes — embroiled in the sexual harassment scandals at Fox News — with David Rhodes, the former president of CBS News.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Rupert, the chairman of the company, decided to run the network himself, the writing was on the wall. Rupert and Mr. Trump stepped up their dangerous tango and James, those who know him say, eventually decided it was time to get out of his Faustian deal.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over the years, it looked like James and Kathryn might be bringing around Rupert Murdoch on climate change. But that was not to be, either.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arguing about politics since I was a teenager,” James told 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wasn’t possible to change News Corp from the inside?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only so much you can do if you’re not an executive, you’re on the board, you’re quite removed from a lot of the day-to-day decisions, obviously,” he said. “And if you’re uncomfortable with those decisions, you have to take stock of whether or not you want to be associated and can you change it or not. I decided that I could be much more effective outside.”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Better Angels’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Murdoch was on top for long enough to get more than his share of headlines about the rising son of the Sun King. But then, while he was overseeing the operation in London, Rupert’s lieutenant and spiritual daughter, Rebekah Brooks, and her former deputy and lover Andy Coulson, got ensnared in the British phone hacking scandal. (Ms. Brooks was acquitted and Mr. Coulson convicted in the </w:t>
      </w:r>
      <w:hyperlink r:id="rId2087" w:history="1">
        <w:r>
          <w:rPr>
            <w:rFonts w:ascii="arial" w:eastAsia="arial" w:hAnsi="arial" w:cs="arial"/>
            <w:b w:val="0"/>
            <w:i/>
            <w:strike w:val="0"/>
            <w:noProof w:val="0"/>
            <w:color w:val="0077CC"/>
            <w:position w:val="0"/>
            <w:sz w:val="20"/>
            <w:u w:val="single"/>
            <w:vertAlign w:val="baseline"/>
          </w:rPr>
          <w:t>case that followed</w:t>
        </w:r>
      </w:hyperlink>
      <w:r>
        <w:rPr>
          <w:rFonts w:ascii="arial" w:eastAsia="arial" w:hAnsi="arial" w:cs="arial"/>
          <w:b w:val="0"/>
          <w:i w:val="0"/>
          <w:strike w:val="0"/>
          <w:noProof w:val="0"/>
          <w:color w:val="000000"/>
          <w:position w:val="0"/>
          <w:sz w:val="20"/>
          <w:u w:val="none"/>
          <w:vertAlign w:val="baseline"/>
        </w:rPr>
        <w:t>.)</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slime splashed on the son who had been seen as a clean-as-a-whistle smarty pants. British regulators faulted him for failing to get to the bottom of serious accusations that it had taken place — despite his claim that he didn’t read an </w:t>
      </w:r>
      <w:hyperlink r:id="rId2087" w:history="1">
        <w:r>
          <w:rPr>
            <w:rFonts w:ascii="arial" w:eastAsia="arial" w:hAnsi="arial" w:cs="arial"/>
            <w:b w:val="0"/>
            <w:i/>
            <w:strike w:val="0"/>
            <w:noProof w:val="0"/>
            <w:color w:val="0077CC"/>
            <w:position w:val="0"/>
            <w:sz w:val="20"/>
            <w:u w:val="single"/>
            <w:vertAlign w:val="baseline"/>
          </w:rPr>
          <w:t>entire email chain</w:t>
        </w:r>
      </w:hyperlink>
      <w:r>
        <w:rPr>
          <w:rFonts w:ascii="arial" w:eastAsia="arial" w:hAnsi="arial" w:cs="arial"/>
          <w:b w:val="0"/>
          <w:i w:val="0"/>
          <w:strike w:val="0"/>
          <w:noProof w:val="0"/>
          <w:color w:val="000000"/>
          <w:position w:val="0"/>
          <w:sz w:val="20"/>
          <w:u w:val="none"/>
          <w:vertAlign w:val="baseline"/>
        </w:rPr>
        <w:t xml:space="preserve"> that would have clued him in — but also found no “reasonable basis to conclude that James Murdoch deliberately engaged in any wrongdoing.” </w:t>
      </w:r>
      <w:hyperlink r:id="rId2087" w:history="1">
        <w:r>
          <w:rPr>
            <w:rFonts w:ascii="arial" w:eastAsia="arial" w:hAnsi="arial" w:cs="arial"/>
            <w:b w:val="0"/>
            <w:i/>
            <w:strike w:val="0"/>
            <w:noProof w:val="0"/>
            <w:color w:val="0077CC"/>
            <w:position w:val="0"/>
            <w:sz w:val="20"/>
            <w:u w:val="single"/>
            <w:vertAlign w:val="baseline"/>
          </w:rPr>
          <w:t xml:space="preserve">A </w:t>
        </w:r>
      </w:hyperlink>
      <w:hyperlink r:id="rId2087" w:history="1">
        <w:r>
          <w:rPr>
            <w:rFonts w:ascii="arial" w:eastAsia="arial" w:hAnsi="arial" w:cs="arial"/>
            <w:b/>
            <w:i/>
            <w:strike w:val="0"/>
            <w:noProof w:val="0"/>
            <w:color w:val="0077CC"/>
            <w:position w:val="0"/>
            <w:sz w:val="20"/>
            <w:u w:val="single"/>
            <w:vertAlign w:val="baseline"/>
          </w:rPr>
          <w:t>New York</w:t>
        </w:r>
      </w:hyperlink>
      <w:hyperlink r:id="rId2087" w:history="1">
        <w:r>
          <w:rPr>
            <w:rFonts w:ascii="arial" w:eastAsia="arial" w:hAnsi="arial" w:cs="arial"/>
            <w:b w:val="0"/>
            <w:i/>
            <w:strike w:val="0"/>
            <w:noProof w:val="0"/>
            <w:color w:val="0077CC"/>
            <w:position w:val="0"/>
            <w:sz w:val="20"/>
            <w:u w:val="single"/>
            <w:vertAlign w:val="baseline"/>
          </w:rPr>
          <w:t xml:space="preserve"> Times Magazine investigation</w:t>
        </w:r>
      </w:hyperlink>
      <w:r>
        <w:rPr>
          <w:rFonts w:ascii="arial" w:eastAsia="arial" w:hAnsi="arial" w:cs="arial"/>
          <w:b w:val="0"/>
          <w:i w:val="0"/>
          <w:strike w:val="0"/>
          <w:noProof w:val="0"/>
          <w:color w:val="000000"/>
          <w:position w:val="0"/>
          <w:sz w:val="20"/>
          <w:u w:val="none"/>
          <w:vertAlign w:val="baseline"/>
        </w:rPr>
        <w:t xml:space="preserve"> into the Murdochs last year by Jonathan Mahler and Jim Rutenberg reported that James’s sister Elisabeth urged her father to fire James and replace him with her. (She denied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Murdoch familiars say that it was only when it was clear that James had lost the succession war that he showed more leg in expressing qualms and pushed the $71.3 billion Disney deal — with the effect of ensuring that Lachlan, seen as his father’s darling, was left with a hollowed-out empire.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kids each walked away with billions in cash and stock, the deal bared all the competing interests in the family. Lachlan was, by all accounts, aghast to be left merely with the rump — the part James had dismissed to friends as an “American political project.” Rupert Murdoch did not try to make a top job for James at Disney a condition of the deal. He looked at James objectively vis a vis the deal, Disney insiders said, not with a father’s protective instinct.</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was nothing but a gentleman in the whole process,” </w:t>
      </w:r>
      <w:hyperlink r:id="rId2087" w:history="1">
        <w:r>
          <w:rPr>
            <w:rFonts w:ascii="arial" w:eastAsia="arial" w:hAnsi="arial" w:cs="arial"/>
            <w:b w:val="0"/>
            <w:i/>
            <w:strike w:val="0"/>
            <w:noProof w:val="0"/>
            <w:color w:val="0077CC"/>
            <w:position w:val="0"/>
            <w:sz w:val="20"/>
            <w:u w:val="single"/>
            <w:vertAlign w:val="baseline"/>
          </w:rPr>
          <w:t>Bob Iger</w:t>
        </w:r>
      </w:hyperlink>
      <w:r>
        <w:rPr>
          <w:rFonts w:ascii="arial" w:eastAsia="arial" w:hAnsi="arial" w:cs="arial"/>
          <w:b w:val="0"/>
          <w:i w:val="0"/>
          <w:strike w:val="0"/>
          <w:noProof w:val="0"/>
          <w:color w:val="000000"/>
          <w:position w:val="0"/>
          <w:sz w:val="20"/>
          <w:u w:val="none"/>
          <w:vertAlign w:val="baseline"/>
        </w:rPr>
        <w:t>, the chairman of Disney, told 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said he pressed the deal because he knew, as the great digital transformation of Tinseltown got underway, that the Murdochs’ collection of old-school media assets had to be combined with a company like Disney to have the heft to compete against behemoths like Netflix.</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reports at the time suggested James harbored a fantasy about succeeding Mr. Iger, and the two talked about a possible role. But, James told me, “I decided pretty soon after we closed it that I didn’t want to stay on in the business. So if you think about it, I mean, your ego talks to you a little bit or somebody writes a story that says, ‘Oh, they don’t have a succession plan. James Murdoch can do X, Y and Z.’ And your ego goes, ‘Oh, that’s nice.’ But then, you have to sit back and go, ‘That’s not me defining that. That’s some media journalist somewhere making up what they think success or failure 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at my age, with a long career ahead of me, of going into a place where it’s a big corporate structure. You don’t really know what the future’s going to hold. And the other side is absolute self-determination and agency. It was a pretty simple choice. We never really even took talks very far at all about going to Disney because I informed them, because they were really trying to figure, ‘OK, what does the structure look like? Et cetera.’ I called Bob and said, ‘Look, you need to design that without 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that James has been on a collision course with his family for 15 years. His evolution has been profoundly influenced by his wife, a former communications executive. He is, as one friend puts it, “living much more in his own skin, realizing his better angels and his better instincts.”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your last name is Murdoch and those billions sloshing around in your bank account come from a  juggernaut co-opting governments across the English-speaking world and perpetuating climate-change denial, nativism and Sean Hannity, can you ever start fresh? As a beneficiary of his family’s trust, James is still reaping profits from Rupert Murdoch’s assets. Can he be the anti-venom?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 the great game of Murdoch succession truly over? Murdoch watchers across media say James is aligned with his sister Elisabeth and his half sister, Prudence, even as he is estranged from his father and brother.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Rupert, 89, finally leaves the stage and his elder children take over, that could make three votes in the family trust against one. Is there still time to de-Foxify Fox News — labeled a “hate-for-profit racket” by Elizabeth Warren — and other conservative News Corp outlets? Would Fox and its kin — downscale, feral creatures conjured by Rupert to help the bottom line — be the huge moneymakers they are if they went straight?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Eschewed Newspapers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people have referred to James as “the smart brother,” the more strategic one, the more interesting one, the harder working one, the more enlightened one.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nothing like the hopeless sons on “Succession.” He came into his own at Star TV in Asia and then deftly entered the broadband market and positioned Sky TV as more than a satellite television provider. He says he is very proud of helping to restructure the National Geographic partnership, which caused the society’s endowment to swell to nearly $1 billion.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his father and grandfather — who broke the story of the disastrous Gallipoli campaign and later become an Australian regional newspaper magnate — James wasn’t interested in the romance of newspapers. He has always been looking around the corner for new technologies.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he promised to make Sky carbon neutral. (He invited Al Gore to give his climate slide show at a corporate retreat in Pebble Beach, Calif., a talk that inspired Kathryn Murdoch to become an eco-warrior.) He drove a Prius around London and then switched to an early model of the Tesla roadster; he later joined Tesla’s board.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Harvard dropout, James has long been teased for his techno argot, a contrast to Lachlan’s rock-climbing, red meat, good ol’ Aussie boy style. James’s look was more mogul-casual at lunch: a Loro Piana navy jacket, slim-fit jeans and Common Projects white sneakers. His hair, flecked with a few strands of gray, is longer than it has been since college. “I haven’t been to the barber since March,” Mr. Murdoch said. “Now it catches leaves and stuff.”</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Panama hat from San Juan — he wears straw hats year round — was attached to his attaché case.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set up offices for a new company, Lupa Systems, in downtown Manhattan and Mumbai. It is named for the she-wolf who suckles twin boys in Rome’s origin myth. When they grow up, Remus is killed by Romulus, who goes on to found the city — which James says is his favorite — and become its first king. (In “Succession,” Brian Cox’s character, the Rupert of the show, refers to his younger son, Roman, as Romulus.)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Mr. Murdoch has made investments in the Tribeca Film Festival, Art Basel, Vice Media and in a comic book company whose publisher once worked for Marvel. The dream there is to create another Marvel-like universe of characters who could cavort across different platforms.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particularly excited about investing in start-ups created to combat fake news and the spread of disinformation, having found the proliferation of deep fakes “terrifying” because they “undermine our ability to discern what’s true and what’s not” and it “is only at the beginning as far as I can tell.” He’s funding a research program to study digital manipulation of societies, hoping to curtail “the use of technology to promulgate totalitarianism’’ and undermine democracies.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everything from the use of mass surveillance, telephone networks, 5G, all that stuff, domestically in a country like China, for example,” he said.</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if this is some sort of expiation, given all the disinformation that News Corp has spewed. (Shades of Melania </w:t>
      </w:r>
      <w:hyperlink r:id="rId2087" w:history="1">
        <w:r>
          <w:rPr>
            <w:rFonts w:ascii="arial" w:eastAsia="arial" w:hAnsi="arial" w:cs="arial"/>
            <w:b w:val="0"/>
            <w:i/>
            <w:strike w:val="0"/>
            <w:noProof w:val="0"/>
            <w:color w:val="0077CC"/>
            <w:position w:val="0"/>
            <w:sz w:val="20"/>
            <w:u w:val="single"/>
            <w:vertAlign w:val="baseline"/>
          </w:rPr>
          <w:t>fighting cyberbullying</w:t>
        </w:r>
      </w:hyperlink>
      <w:r>
        <w:rPr>
          <w:rFonts w:ascii="arial" w:eastAsia="arial" w:hAnsi="arial" w:cs="arial"/>
          <w:b w:val="0"/>
          <w:i w:val="0"/>
          <w:strike w:val="0"/>
          <w:noProof w:val="0"/>
          <w:color w:val="000000"/>
          <w:position w:val="0"/>
          <w:sz w:val="20"/>
          <w:u w:val="none"/>
          <w:vertAlign w:val="baseline"/>
        </w:rPr>
        <w: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Murdoch did not really answer. But later, when I talked to Kathryn Murdoch over Zoom from their farm in Connecticut, where they live with their three teenagers, chickens and sheep, she was more direct about the issue of using money made from disinformation to combat disinformation.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what’s important about what we’re doing is that we’re in control of ourselves,” she said, adding: “I’m in control of what I do, he is in control of what he does. We should be held accountable for those things. It’s very hard to be held accountable for things that other people do or are in control of. And I think that’s what was untenable.”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her if they are happy with their liberation. “It’s nice to be able to do our own thing and just to have James be free of that tension,” she said with a broad smile. “It’s good for him.”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“When a family is very involved in the business, it’s a big decision to leave that. I don’t know if it’s ever ending. It’s always, you know, ongoing.” She gave a wry chuckle.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Sneaking Smokes With Jerry</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CNBC has </w:t>
      </w:r>
      <w:hyperlink r:id="rId2087"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Kathryn and James “a political power couple in the Trump era” and James says his wife is “a force of nature.” “She’s encouraged me to take risks, to do things,’’ he said. “She’s encouraged me to speak up about things. I’m very lucky.”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foundation, Quadrivium, has supported voter participation, democracy reform and climate change projects. “I never thought that we would actually be at the point where we would have climate change effects and people would still be denying it,” Ms. Murdoch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Murdoch donated to Pete Buttigieg in the primary, and the couple has given $1.23 million to Joe Biden. So that’s who he’ll be voting for in November then? “Hell yes,” he said with a smile.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noted to Ms. Murdoch that the effect of News Corp on the world is astounding when you think about it, from Brexit to Trump to the Supreme Court we may be heading toward.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if I would give it that much credit,” she said. “Rupert’s talent was always in understanding what the public wanted and I think it much more follows or echoes what’s going on as opposed to leads. That’s not to say it doesn’t have responsibility. It does. But I think sometimes, inside the journalism world, it gets a little more credit than it deserves on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if Rupert Murdoch ever got mad at her for pulling James to the light side on the environment and other issues. Was it daunting to argue with him?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plenty of very good dinners and very good discussions,” she said. “He relishes an argument. If you’re well prepared and you have your facts, it’s a really good debate practice. We’ve always gotten along even if we disagree. I actually have friends whose fathers are far scarier. Rupert actually told James to marry me as soon as he possibly could.”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James, she thinks Jerry Hall, the patriarch’s wife since 2016, is really fun. “Rupert is so lucky,” she said. “She’s just always wanting to, you know, sneak over and have a drink or smoke with you. ‘Just don’t tell Rupert I’m smoking.’”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Murdoch has been tempted to watch “Succession.” But Mr. Murdoch said he doesn’t watch it, possibly so he doesn’t have to answer pesky questions about the portrayal of sons who veer between feeling entitled and feeling unworthy because they fear everything they get is only because of their name.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he could possibly not watch a buzzy show about his family, he smiled and replied: “I think you’d find it really easy. The other thing is, the dramatization of family affairs is as old as anything. It’s always built in a certain construct, back in Shakespeare or back in Homer.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reality, my reality anyways, is that I’ve never felt that comfortable drawing any parallels, because I don’t feel as if I live solely in a needy orbit of approval or whatever from the charismatic mega-fauna. Not at all. I’m entirely my own person. I think having agency from the beginning when I left school and started on my own, to set up with some partners, a tiny hip-hop record label, to moving with Kathryn to Hong Kong a few years later.”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after that he went to Sky. “I feel like every few years I set out on something new and it’s not this drama that other people try to make about it,” he said. “But I don’t know anything about the show.”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 much time in the executive suite, Mr. Murdoch seems genuinely excited to be in a smaller shop. He said last year, just for the hell of it, he thought of becoming an architect, going back to school.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world,” he continued, “it looks at you and says, ‘Well, these are the runners and riders. This person is up and down and this is success and this is failure.’ I think that that has to come much more from yourself. I’m incredibly grateful to be able to be just a totally free agent.”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looks back at the searing hacking scandal, to that painful moment sitting in front of a parliamentary committee in London with his father, who called it “the most humble day of my life,” how does he feel? Was James angry to be left holding the bag for the hacking, which was the ultimate end of the tabloid culture his father created?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through something so intense like that, you definitely learn a lot of different lessons,” he said, adding: “It was very much about some stuff that had gone on at the newspapers before I was there, by the way.”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what he made of Fox and Mr. Trump playing down the coronavirus, even after the president was hospitalized.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you do worry about it and I think that we’re in the middle of a public health crisis,” Mr. Murdoch said. “Climate is also a public health crisis.” He continued: “Whatever political spin on that, if it gets in the way of delivering crucial public health information, I think is pretty bad.”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Mr. Trump’s likening Covid-19 to the flu has been “his message from Day 1,” and is “craziness.” He thinks that “companies have a responsibility to their customers and their communities” and “that responsibility shouldn’t be compromised by political point scoring, that’s for sure.”</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he catch that bananas moment on Fox after the president’s </w:t>
      </w:r>
      <w:hyperlink r:id="rId2087" w:history="1">
        <w:r>
          <w:rPr>
            <w:rFonts w:ascii="arial" w:eastAsia="arial" w:hAnsi="arial" w:cs="arial"/>
            <w:b w:val="0"/>
            <w:i/>
            <w:strike w:val="0"/>
            <w:noProof w:val="0"/>
            <w:color w:val="0077CC"/>
            <w:position w:val="0"/>
            <w:sz w:val="20"/>
            <w:u w:val="single"/>
            <w:vertAlign w:val="baseline"/>
          </w:rPr>
          <w:t>loony Evita balcony star turn</w:t>
        </w:r>
      </w:hyperlink>
      <w:r>
        <w:rPr>
          <w:rFonts w:ascii="arial" w:eastAsia="arial" w:hAnsi="arial" w:cs="arial"/>
          <w:b w:val="0"/>
          <w:i w:val="0"/>
          <w:strike w:val="0"/>
          <w:noProof w:val="0"/>
          <w:color w:val="000000"/>
          <w:position w:val="0"/>
          <w:sz w:val="20"/>
          <w:u w:val="none"/>
          <w:vertAlign w:val="baseline"/>
        </w:rPr>
        <w:t>, when Sean Hannity compared D.J.T. to F.D.R.?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Murdoch, who doesn’t usually watch Fox, said he didn’t see that show and doesn’t like to criticize specific Fox personalities, but added dryly, “I think comparing that kind of personal behavior to F.D.R., it’s a little much, you know?”</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noted that his father had a very dim view of Mr. Trump — in 2015, he </w:t>
      </w:r>
      <w:hyperlink r:id="rId2087"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“When is Donald Trump going to stop embarrassing his friends, let alone the whole country?” — before the pragmatic Rupert came around to the president.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concerned that the leadership that we have, to me, just seems characterized by callousness and a level of cruelty that I think is really dangerous and then it infects the population,” he said, referring to the Trump administration. “It’s not a coincidence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over the last three years for the first time in a long 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Trump and Fox, who is the dog and who is the tail?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to me, anyway, like it’s going to be a hard thing to understand because it probably goes back and forth,’’ he said. “I don’t think you’re going to get one pristine, consistent analysis of that phenomenon.”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if he was friends with Ivanka and Jared Kushner. Ivanka was at one point a trustee for the fortune of the two daughters of Rupert Murdoch and Wendi Deng.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Jared are both close with Wendi,” he said, adding: “I don’t know them well. I wasn’t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you have to remember. I came back from abroad after over 10 years and I didn’t know a lot of things. I missed the whole ‘Keeping Up With the Kardashians,’ the whole origin story of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Magazine report included the detail that James and Lachlan tried to dissuade Pops, as they call him, from marrying Ms. Deng; James was worried, based on information he had received from senior foreign officials, that she was a Chinese asset; she has denied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Murdoch’s friends describe him as “happy as a clam,” “giddy” and far more relaxed now that he has shaken off the King Lear machinations he has dealt with his whole life, as his father pitted the siblings against each other for the golden crown.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Murdoch’s friend Matthew Vaughn, an English producer and writer who did both “Kingsman” movies, believes that James will now start his own empire.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“James’s next chapter is going to be a damn good one, and it will surprise so many people,” Mr. Vaughn said. “He’ll be released from the blessing and the curse of the name Murdoch.”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Mr. Murdoch if he will create his own “Game of Thrones” and bring in his own children — a daughter and two sons — to help run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empire,” he replied, laughing a bit ruefully. “There’s no future dynasty.”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 or Deny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Dowd: Judge Jeanine Pirro is really fun at the company Christmas party.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Murdoch: I have no knowledge of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were 18, you had a summer job as a production assistant on “Rising Sun” and you held a giant duct of personal air-conditioning on Sean Connery wherever he was on the set.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held the air-conditioning behind Sean Connery. The most interesting thing was, if he wanted the tube moved to a different spot he wouldn’t tell me. He would tell the director, who would tell the first assistant director, who would tell the second assistant director, who would tell me. It was a very hierarchical management of the air-conditioning tube.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never filled out a job application.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true. When I went to Sky, for example, it was pretty controversial. It had to be voted on by all the shareholders. It was like months of job application in full public glare with psychological tests. Psychometric testing.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much a gallon of milk costs.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 I just bought one the other day. It depends on where you get it, I guess. It’s like $4.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tatted up.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few. I drew them myself. One of them is a weird shape I drew when I was a kid. The other is actually a light bulb. I feel like tattoos should never have stories attached to them. You always regret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you quit the board, you considered bleaching your hair again just for the hell of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father made you and your siblings watch “Gallipoli” on every family vacation.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Great movie, though.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had a hip-hop record company after college, you slept with a gun under your bed.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urban myth.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childhood friends with Ghislaine Maxwell.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Absolutely not.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bought a 445-acre “end of times” house in a remote part of Canada with its own water and solar energy supply.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it’s just a fishing cabin. But the borders got shut so I haven’t been. I don’t know why we didn’t think that through.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wrote a column in the Harvard Lampoon titled “Albrecht the Atypical Hun.”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was a cartoon that I wrote with a friend. I am not great at it, but I can draw.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love Blade, the Uber of helicopters.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go to the Hamptons.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Lachlan is not very good at rock climbing.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knowledge of that. I think he’s probably pretty good.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handled the TikTok situation perfectly.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look very handled right now.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your best thinking about climate change on your father’s yacht.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the driving force behind Fox’s Myspace acquisition in 2005.</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wasn’t there at the 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 reached out to you about how he should deal with Prince William.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black belt in karate.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extremely fastidious.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bad habit of straightening other people’s pictures on their walls, yes. I’m just trying to be helpful.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your success has come from hard work, not luck.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that what they say — the harder you work, the luckier you get?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make your children call you “Dottore.”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an honorary doctorate from the American University of Rome, and I continue to insist that I’m called “Dottore” but it’s not working.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watch Fox News.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watch, if there’s an important thing, like an important interview or something like that, sometimes.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Wendi Deng dated Vladimir Putin.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ask me those questions.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James Murdoch in Georgetown. (PHOTOGRAPH BY JARED SOARES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(ST1); Nothing but blue skies? James Murdoch has invested in the Tribeca Film Festival, Art Basel, Vice Media and a comic book company. (PHOTOGRAPH BY JARED SOARES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(ST7); Rupert Murdoch in 2016 with his sons, Lachlan, left, and James, right, in London. (PHOTOGRAPH BY JOHN PHILLIPS/GETTY IMAGES) (ST8-ST9); Mr. Murdoch, with his wife, Kathryn, at his father’s reception in 2016. (PHOTOGRAPH BY NEIL HALL/REUTERS) (ST9)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52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147"/>
      </w:pPr>
    </w:p>
    <w:p>
      <w:pPr>
        <w:pStyle w:val="Normal147"/>
      </w:pPr>
      <w:r>
        <w:pict>
          <v:shape id="_x0000_i1525" type="#_x0000_t75" alt="LexisNexis®" style="width:147.75pt;height:30pt">
            <v:imagedata r:id="rId18" o:title=""/>
          </v:shape>
        </w:pict>
      </w:r>
      <w:r>
        <w:cr/>
      </w:r>
    </w:p>
    <w:p>
      <w:pPr>
        <w:pStyle w:val="Heading1145"/>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Rebellious Scion In Motion</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7"/>
        <w:keepNext w:val="0"/>
        <w:spacing w:after="0" w:line="240" w:lineRule="atLeast"/>
        <w:ind w:right="0"/>
        <w:jc w:val="both"/>
      </w:pPr>
      <w:bookmarkStart w:id="295" w:name="Bookmark_147"/>
      <w:bookmarkEnd w:id="295"/>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1; WITH ...</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4116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147"/>
        <w:keepNext/>
        <w:spacing w:before="240" w:after="0" w:line="340" w:lineRule="atLeast"/>
        <w:ind w:left="0" w:right="0" w:firstLine="0"/>
        <w:jc w:val="left"/>
      </w:pPr>
      <w:bookmarkStart w:id="296" w:name="Body_145"/>
      <w:bookmarkEnd w:id="296"/>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26" style="position:absolute;z-index:25197568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we sat down to lunch in my garden, I mentioned to James Murdoch that I've been reading a lot of classical plays lately and a popular theme is the rancorous battle between two brothers over a kingdom.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plays end in cannibalism and civil war, so at least your family hasn't gone there yet,'' I said brightly.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his mask and behind his Kingsman glasses, Mr. Murdoch's brown eyes widened with alarm.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of dynastic succession -- the real one and the one in ''Succession,'' the Emmy-winning HBO drama that is inspired by the Murdochs -- was definitely on the menu, along with fried calamari.</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Murdoch, 47, resigned from the board of News Corp this summer with an elliptical statement, saying he was leaving ''due to disagreements over certain editorial content published by the Company's news outlets and certain other strategic decisions.''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Rupert Murdoch's youngest child with his second wife, Anna, is loath to get into the epic family drama that found its climax in the 15 months between pushing a deal to sell 21st Century Fox to Disney and ankling the family business he once hoped to lead.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his briskly analytical way, over lunch and a subsequent phone call, he tried to explain why he ''pulled the rip cord,'' as he put it, after deepening estrangement with his father and brother and growing discomfort over the toxicity of Fox News and other conservative News Corp properties.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reached the conclusion that you can venerate a contest of ideas, if you will, and we all do and that's important,'' he told me. ''But it shouldn't be in a way that hides agendas. A contest of ideas shouldn't be used to legitimize disinformation. And I think it's often taken advantage of. And I think at great news organizations, the mission really should be to introduce fact to disperse doubt -- not to sow doubt, to obscure fact, if you will.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just felt increasingly uncomfortable with my position on the board having some disagreements over how certain decisions are being made. So it was actually not that hard a decision to remove myself and have a kind of cleaner slate.''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younger Mr. Murdoch's disgust had flashed publicly before on a few occasions: He showed the disdain for Roger Ailes he shared with his more conservative, older brother Lachlan, 49.</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2017, President Trump's praise for white supremacists in Charlottesville, Va., as ''very fine people'' spurred James Murdoch to  give $1 million to the Anti-Defamation League. In an email to friends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Murdoch rebuked Mr. Trump and wrote: ''I can't even believe I have to write this: standing up to Nazis is essential; there are no good Nazis. Or Klansmen, or terrorists.'' The email stood in sharp relief, given Fox's fetid racism-by-night routine.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James and his wife, Kathryn, expressed ''frustration'' about News Corp's peddling of climate change denialism in the face of apocalyptic Australian wildfires that incinerated 46 million acres. Fox nighttime anchors picked up a false story line about arson from The Australian, a Murdoch-owned newspaper in Oz.</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James Murdoch thought he could reshape Fox. But in the summer of 2016, he failed to get his father to sign off on replacing Roger Ailes -- embroiled in the sexual harassment scandals at Fox News -- with David Rhodes, the former president of CBS News.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Rupert, the chairman of the company, decided to run the network himself, the writing was on the wall. Rupert and Mr. Trump stepped up their dangerous tango and James, those who know him say, eventually decided it was time to get out of his Faustian deal.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over the years, it looked like James and Kathryn might be bringing around Rupert Murdoch on climate change. But that was not to be, either.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arguing about politics since I was a teenager,'' James told 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wasn't possible to change News Corp from the inside?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only so much you can do if you're not an executive, you're on the board, you're quite removed from a lot of the day-to-day decisions, obviously,'' he said. ''And if you're uncomfortable with those decisions, you have to take stock of whether or not you want to be associated and can you change it or not. I decided that I could be much more effective outside.''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Better Angels'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Murdoch was on top for long enough to get more than his share of headlines about the rising son of the Sun King. But then, while he was overseeing the operation in London, Rupert's lieutenant and spiritual daughter, Rebekah Brooks, and her former deputy and lover Andy Coulson, got ensnared in the British phone hacking scandal. (Ms. Brooks was acquitted and Mr. Coulson convicted in the case that followed.)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slime splashed on the son who had been seen as a clean-as-a-whistle smarty pants. British regulators faulted him for failing to get to the bottom of serious accusations that it had taken place -- despite his claim that he didn't read an entire email chain that would have clued him in -- but also found no ''reasonable basis to conclude that James Murdoch deliberately engaged in any wrongdoing.''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Magazine investigation into the Murdochs last year by Jonathan Mahler and Jim Rutenberg reported that James's sister Elisabeth urged her father to fire James and replace him with her. (She denied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Murdoch familiars say that it was only when it was clear that James had lost the succession war that he showed more leg in expressing qualms and pushed the $71.3 billion Disney deal -- with the effect of ensuring that Lachlan, seen as his father's darling, was left with a hollowed-out empire.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kids each walked away with billions in cash and stock, the deal bared all the competing interests in the family. Lachlan was, by all accounts, aghast to be left merely with the rump -- the part James had dismissed to friends as an ''American political project.'' Rupert Murdoch did not try to make a top job for James at Disney a condition of the deal. He looked at James objectively vis a vis the deal, Disney insiders said, not with a father's protective instinct.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was nothing but a gentleman in the whole process,'' Bob Iger, the chairman of Disney, told 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said he pressed the deal because he knew, as the great digital transformation of Tinseltown got underway, that the Murdochs' collection of old-school media assets had to be combined with a company like Disney to have the heft to compete against behemoths like Netflix.</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reports at the time suggested James harbored a fantasy about succeeding Mr. Iger, and the two talked about a possible role. But, James told me, ''I decided pretty soon after we closed it that I didn't want to stay on in the business. So if you think about it, I mean, your ego talks to you a little bit or somebody writes a story that says, 'Oh, they don't have a succession plan. James Murdoch can do X, Y and Z.' And your ego goes, 'Oh, that's nice.' But then, you have to sit back and go, 'That's not me defining that. That's some media journalist somewhere making up what they think success or failure 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at my age, with a long career ahead of me, of going into a place where it's a big corporate structure. You don't really know what the future's going to hold. And the other side is absolute self-determination and agency. It was a pretty simple choice. We never really even took talks very far at all about going to Disney because I informed them, because they were really trying to figure, 'OK, what does the structure look like? Et cetera.' I called Bob and said, 'Look, you need to design that without 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say that James has been on a collision course with his family for 15 years. His evolution has been profoundly influenced by his wife, a former communications executive. He is, as one friend puts it, ''living much more in his own skin, realizing his better angels and his better instincts.''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your last name is Murdoch and those billions sloshing around in your bank account come from a  juggernaut co-opting governments across the English-speaking world and perpetuating climate-change denial, nativism and Sean Hannity, can you ever start fresh? As a beneficiary of his family's trust, James is still reaping profits from Rupert Murdoch's assets. Can he be the anti-venom?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is the great game of Murdoch succession truly over? Murdoch watchers across media say James is aligned with his sister Elisabeth and his half sister, Prudence, even as he is estranged from his father and brother.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Rupert, 89, finally leaves the stage and his elder children take over, that could make three votes in the family trust against one. Is there still time to de-Foxify Fox News -- labeled a ''hate-for-profit racket'' by Elizabeth Warren -- and other conservative News Corp outlets? Would Fox and its kin -- downscale, feral creatures conjured by Rupert to help the bottom line -- be the huge moneymakers they are if they went straight?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Eschewed Newspapers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long time, people have referred to James as ''the smart brother,'' the more strategic one, the more interesting one, the harder working one, the more enlightened one.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nothing like the hopeless sons on ''Succession.'' He came into his own at Star TV in Asia and then deftly entered the broadband market and positioned Sky TV as more than a satellite television provider. He says he is very proud of helping to restructure the National Geographic partnership, which caused the society's endowment to swell to nearly $1 billion.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his father and grandfather -- who broke the story of the disastrous Gallipoli campaign and later become an Australian regional newspaper magnate -- James wasn't interested in the romance of newspapers. He has always been looking around the corner for new technologies.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2006, he promised to make Sky carbon neutral. (He invited Al Gore to give his climate slide show at a corporate retreat in Pebble Beach, Calif., a talk that inspired Kathryn Murdoch to become an eco-warrior.) He drove a Prius around London and then switched to an early model of the Tesla roadster; he later joined Tesla's board.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Harvard dropout, James has long been teased for his techno argot, a contrast to Lachlan's rock-climbing, red meat, good ol' Aussie boy style. James's look was more mogul-casual at lunch: a Loro Piana navy jacket, slim-fit jeans and Common Projects white sneakers. His hair, flecked with a few strands of gray, is longer than it has been since college. ''I haven't been to the barber since March,'' Mr. Murdoch said. ''Now it catches leaves and stuff.''</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Panama hat from San Juan -- he wears straw hats year round -- was attached to his attaché case.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set up offices for a new company, Lupa Systems, in downtown Manhattan and Mumbai. It is named for the she-wolf who suckles twin boys in Rome's origin myth. When they grow up, Remus is killed by Romulus, who goes on to found the city -- which James says is his favorite -- and become its first king. (In ''Succession,'' Brian Cox's character, the Rupert of the show, refers to his younger son, Roman, as Romulus.)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Mr. Murdoch has made investments in the Tribeca Film Festival, Art Basel, Vice Media and in a comic book company whose publisher once worked for Marvel. The dream there is to create another Marvel-like universe of characters who could cavort across different platforms.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particularly excited about investing in start-ups created to combat fake news and the spread of disinformation, having found the proliferation of deep fakes ''terrifying'' because they ''undermine our ability to discern what's true and what's not'' and it ''is only at the beginning as far as I can tell.'' He's funding a research program to study digital manipulation of societies, hoping to curtail ''the use of technology to promulgate totalitarianism'' and undermine democracies.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everything from the use of mass surveillance, telephone networks, 5G, all that stuff, domestically in a country like China, for example,'' 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wonder if this is some sort of expiation, given all the disinformation that News Corp has spewed. (Shades of Melania fighting cyberbullying?)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Murdoch did not really answer. But later, when I talked to Kathryn Murdoch over Zoom from their farm in Connecticut, where they live with their three teenagers, chickens and sheep, she was more direct about the issue of using money made from disinformation to combat disinformation.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what's important about what we're doing is that we're in control of ourselves,'' she said, adding: ''I'm in control of what I do, he is in control of what he does. We should be held accountable for those things. It's very hard to be held accountable for things that other people do or are in control of. And I think that's what was untenable.''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her if they are happy with their liberation. ''It's nice to be able to do our own thing and just to have James be free of that tension,'' she said with a broad smile. ''It's good for him.''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''When a family is very involved in the business, it's a big decision to leave that. I don't know if it's ever ending. It's always, you know, ongoing.'' She gave a wry chuckle.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Sneaking Smokes With Jerry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CNBC has called Kathryn and James ''a political power couple in the Trump era'' and James says his wife is ''a force of nature.'' ''She's encouraged me to take risks, to do things,'' he said. ''She's encouraged me to speak up about things. I'm very lucky.''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foundation, Quadrivium, has supported voter participation, democracy reform and climate change projects. ''I never thought that we would actually be at the point where we would have climate change effects and people would still be denying it,'' Ms. Murdoch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Murdoch donated to Pete Buttigieg in the primary, and the couple has given $1.23 million to Joe Biden. So that's who he'll be voting for in November then? ''Hell yes,'' he said with a smile.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noted to Ms. Murdoch that the effect of News Corp on the world is astounding when you think about it, from Brexit to Trump to the Supreme Court we may be heading toward.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if I would give it that much credit,'' she said. ''Rupert's talent was always in understanding what the public wanted and I think it much more follows or echoes what's going on as opposed to leads. That's not to say it doesn't have responsibility. It does. But I think sometimes, inside the journalism world, it gets a little more credit than it deserves on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wondered if Rupert Murdoch ever got mad at her for pulling James to the light side on the environment and other issues. Was it daunting to argue with him?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had plenty of very good dinners and very good discussions,'' she said. ''He relishes an argument. If you're well prepared and you have your facts, it's a really good debate practice. We've always gotten along even if we disagree. I actually have friends whose fathers are far scarier. Rupert actually told James to marry me as soon as he possibly could.''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James, she thinks Jerry Hall, the patriarch's wife since 2016, is really fun. ''Rupert is so lucky,'' she said. ''She's just always wanting to, you know, sneak over and have a drink or smoke with you. 'Just don't tell Rupert I'm smoking.'''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Murdoch has been tempted to watch ''Succession.'' But Mr. Murdoch said he doesn't watch it, possibly so he doesn't have to answer pesky questions about the portrayal of sons who veer between feeling entitled and feeling unworthy because they fear everything they get is only because of their name.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how he could possibly not watch a buzzy show about his family, he smiled and replied: ''I think you'd find it really easy. The other thing is, the dramatization of family affairs is as old as anything. It's always built in a certain construct, back in Shakespeare or back in Homer.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reality, my reality anyways, is that I've never felt that comfortable drawing any parallels, because I don't feel as if I live solely in a needy orbit of approval or whatever from the charismatic mega-fauna. Not at all. I'm entirely my own person. I think having agency from the beginning when I left school and started on my own, to set up with some partners, a tiny hip-hop record label, to moving with Kathryn to Hong Kong a few years later.''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years after that he went to Sky. ''I feel like every few years I set out on something new and it's not this drama that other people try to make about it,'' he said. ''But I don't know anything about the show.''</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so much time in the executive suite, Mr. Murdoch seems genuinely excited to be in a smaller shop. He said last year, just for the hell of it, he thought of becoming an architect, going back to school.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outside world,'' he continued, ''it looks at you and says, 'Well, these are the runners and riders. This person is up and down and this is success and this is failure.' I think that that has to come much more from yourself. I'm incredibly grateful to be able to be just a totally free agent.''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looks back at the searing hacking scandal, to that painful moment sitting in front of a parliamentary committee in London with his father, who called it ''the most humble day of my life,'' how does he feel? Was James angry to be left holding the bag for the hacking, which was the ultimate end of the tabloid culture his father created?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through something so intense like that, you definitely learn a lot of different lessons,'' he said, adding: ''It was very much about some stuff that had gone on at the newspapers before I was there, by the way.''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wondered what he made of Fox and Mr. Trump playing down the coronavirus, even after the president was hospitalized.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you do worry about it and I think that we're in the middle of a public health crisis,'' Mr. Murdoch said. ''Climate is also a public health crisis.'' He continued: ''Whatever political spin on that, if it gets in the way of delivering crucial public health information, I think is pretty bad.''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Mr. Trump's likening Covid-19 to the flu has been ''his message from Day 1,'' and is ''craziness.'' He thinks that ''companies have a responsibility to their customers and their communities'' and ''that responsibility shouldn't be compromised by political point scoring, that's for sure.''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he catch that bananas moment on Fox after the president's loony Evita balcony star turn, when Sean Hannity compared D.J.T. to F.D.R.?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Murdoch, who doesn't usually watch Fox, said he didn't see that show and doesn't like to criticize specific Fox personalities, but added dryly, ''I think comparing that kind of personal behavior to F.D.R., it's a little much, you know?''</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noted that his father had a very dim view of Mr. Trump -- in 2015, he tweeted ''When is Donald Trump going to stop embarrassing his friends, let alone the whole country?'' -- before the pragmatic Rupert came around to the president.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just concerned that the leadership that we have, to me, just seems characterized by callousness and a level of cruelty that I think is really dangerous and then it infects the population,'' he said, referring to the Trump administration. ''It's not a coincidence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over the last three years for the first time in a long time.''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Mr. Trump and Fox, who is the dog and who is the tail?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to me, anyway, like it's going to be a hard thing to understand because it probably goes back and forth,'' he said. ''I don't think you're going to get one pristine, consistent analysis of that phenomenon.''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if he was friends with Ivanka and Jared Kushner. Ivanka was at one point a trustee for the fortune of the two daughters of Rupert Murdoch and Wendi Deng.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and Jared are both close with Wendi,'' he said, adding: ''I don't know them well. I wasn't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you have to remember. I came back from abroad after over 10 years and I didn't know a lot of things. I missed the whole 'Keeping Up With the Kardashians,' the whole origin story of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Magazine report included the detail that James and Lachlan tried to dissuade Pops, as they call him, from marrying Ms. Deng; James was worried, based on information he had received from senior foreign officials, that she was a Chinese asset; she has denied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Murdoch's friends describe him as ''happy as a clam,'' ''giddy'' and far more relaxed now that he has shaken off the King Lear machinations he has dealt with his whole life, as his father pitted the siblings against each other for the golden crown.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Murdoch's friend Matthew Vaughn, an English producer and writer who did both ''Kingsman'' movies, believes that James will now start his own empire.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''James's next chapter is going to be a damn good one, and it will surprise so many people,'' Mr. Vaughn said. ''He'll be released from the blessing and the curse of the name Murdoch.''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Mr. Murdoch if he will create his own ''Game of Thrones'' and bring in his own children -- a daughter and two sons -- to help run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empire,'' he replied, laughing a bit ruefully. ''There's no future dynasty.''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Confirm or Deny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Maureen Dowd: Judge Jeanine Pirro is really fun at the company Christmas party.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Murdoch: I have no knowledge of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were 18, you had a summer job as a production assistant on ''Rising Sun'' and you held a giant duct of personal air-conditioning on Sean Connery wherever he was on the set.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I held the air-conditioning behind Sean Connery. The most interesting thing was, if he wanted the tube moved to a different spot he wouldn't tell me. He would tell the director, who would tell the first assistant director, who would tell the second assistant director, who would tell me. It was a very hierarchical management of the air-conditioning tube.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never filled out a job application.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true. When I went to Sky, for example, it was pretty controversial. It had to be voted on by all the shareholders. It was like months of job application in full public glare with psychological tests. Psychometric testing.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how much a gallon of milk costs.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Confirm. I just bought one the other day. It depends on where you get it, I guess. It's like $4.</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tatted up.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few. I drew them myself. One of them is a weird shape I drew when I was a kid. The other is actually a light bulb. I feel like tattoos should never have stories attached to them. You always regret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you quit the board, you considered bleaching your hair again just for the hell of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father made you and your siblings watch ''Gallipoli'' on every family vacation.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Great movie, though.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had a hip-hop record company after college, you slept with a gun under your bed.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urban myth.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 childhood friends with Ghislaine Maxwell.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Nope. Absolutely not.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bought a 445-acre ''end of times'' house in a remote part of Canada with its own water and solar energy supply.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it's just a fishing cabin. But the borders got shut so I haven't been. I don't know why we didn't think that through.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wrote a column in the Harvard Lampoon titled ''Albrecht the Atypical Hun.''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It was a cartoon that I wrote with a friend. I am not great at it, but I can draw.</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love Blade, the Uber of helicopters.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 don't go to the Hamptons.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Lachlan is not very good at rock climbing.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knowledge of that. I think he's probably pretty good.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handled the TikTok situation perfectly.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look very handled right now.</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 your best thinking about climate change on your father's yacht.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 the driving force behind Fox's Myspace acquisition in 2005.</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 wasn't there at the time.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Harry reached out to you about how he should deal with Prince William.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a black belt in karate.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extremely fastidious.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bad habit of straightening other people's pictures on their walls, yes. I'm just trying to be helpful.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your success has come from hard work, not luck.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Isn't that what they say -- the harder you work, the luckier you get?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make your children call you ''Dottore.''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an honorary doctorate from the American University of Rome, and I continue to insist that I'm called ''Dottore'' but it's not working.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watch Fox News.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 watch, if there's an important thing, like an important interview or something like that, sometimes.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Wendi Deng dated Vladimir Putin.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ask me those questions.</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27" style="position:absolute;z-index:251976704"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James Murdoch in Georgetown. (PHOTOGRAPH BY JARED SOARES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(ST1)</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but blue skies? James Murdoch has invested in the Tribeca Film Festival, Art Basel, Vice Media and a comic book company. (PHOTOGRAPH BY JARED SOARES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(ST7)</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Murdoch in 2016 with his sons, Lachlan, left, and James, right, in London. (PHOTOGRAPH BY JOHN PHILLIPS/GETTY IMAGES) (ST8-ST9)</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Murdoch, with his wife, Kathryn, at his father's reception in 2016. (PHOTOGRAPH BY NEIL HALL/REUTERS) (ST9)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528"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148"/>
      </w:pPr>
    </w:p>
    <w:p>
      <w:pPr>
        <w:pStyle w:val="Normal148"/>
      </w:pPr>
      <w:r>
        <w:pict>
          <v:shape id="_x0000_i1529" type="#_x0000_t75" alt="LexisNexis®" style="width:147.75pt;height:30pt">
            <v:imagedata r:id="rId18" o:title=""/>
          </v:shape>
        </w:pict>
      </w:r>
      <w:r>
        <w:cr/>
      </w:r>
    </w:p>
    <w:p>
      <w:pPr>
        <w:pStyle w:val="Heading1146"/>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University of Southern California: Alumna Returns to Her Roots to Amplify Credible Reporting and Fight Disinformation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 9:00 AM  EST</w:t>
      </w:r>
    </w:p>
    <w:p>
      <w:pPr>
        <w:pStyle w:val="Normal148"/>
        <w:keepNext w:val="0"/>
        <w:spacing w:after="0" w:line="240" w:lineRule="atLeast"/>
        <w:ind w:right="0"/>
        <w:jc w:val="both"/>
      </w:pPr>
      <w:bookmarkStart w:id="297" w:name="Bookmark_148"/>
      <w:bookmarkEnd w:id="297"/>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California </w:t>
      </w:r>
    </w:p>
    <w:p>
      <w:pPr>
        <w:pStyle w:val="Normal148"/>
        <w:keepNext/>
        <w:spacing w:before="240" w:after="0" w:line="340" w:lineRule="atLeast"/>
        <w:ind w:left="0" w:right="0" w:firstLine="0"/>
        <w:jc w:val="left"/>
      </w:pPr>
      <w:bookmarkStart w:id="298" w:name="Body_146"/>
      <w:bookmarkEnd w:id="298"/>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30" style="position:absolute;z-index:25197875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Southern California's Annenberg School for Communication and Journalism issued the following news: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Maral Tavitian, recent violence against Armenians ignited many elements of her identity: her academic studies, her predilection for justice and her heritage.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Azerbaijan's military offensive to reclaim a long-disputed area between Armenia and Azerbaijan, historically populated by indigenous Armenians, unleashed a wave of humanitarian disasters, including the deliberate destruction of ancient Armenian artifacts, environmental devastation and war crimes. The events also sparked anti-Armenian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and France.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Tavitian, who majored in journalism at USC Annenberg with minors in entrepreneurship from USC Marshall School of Business and human rights from USC Dornsife College of Letters, Arts and Sciences, was precisely positioned to understand the many aspects and challenges of the conflict.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first-generation Armenian American, Tavitian was familiar with her family's stories of the Armenian Genocide by Ottoman Turkey and the anti-Armenian pogroms in Baku, Azerbaijan, the birthplace of her maternal grandparents. "As a great-granddaughter of genocide survivors, I was motivated to pursue journalism because I understand how important it is to bear witness and document atrocities," Tavitian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Tavitian's venture into journalism began in middle school and has flourished at USC Annenberg where she has explored immigrant communities in Los Angeles through the city's diverse restaurant landscape.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credits the school for her mentors and industry-standard experiences. "Annenberg gave me the freedom to pursue any project in any journalistic medium, whether it was hosting a podcast or leading the special projects team," said Tavitian. "It was a creative incubator that developed my identity as a thinker and storyteller."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her graduation in 2017, Tavitian -- who was honored with the USC Renaissance Scholar grant award, given to 10 students completing an interdisciplinary course of study, as well as the USC Annenberg Outstanding Print and Digital Journalism Scholar award -- accepted a full-time job at CivilNet. The digital media outlet, which is part of the Civilitas Foundation, sent her to Armenia to launch her reporting career.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returning from Armenia she wanted to pursue a career that makes a more direct impact, and began studying law at USC Gould. Then, when news of attacks broke on Sept. 27, 2020, she thought of her former CivilNet colleagues who were reporting on the conflict.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"CivilNet is one of the few news organizations providing in-depth, factual and multilingual reporting and analysis on the ground, even as foreign reporters cycle in and out," she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Deeply moved by their commitment to telling the stories of Armenians in the Republic of Artsakh, despite the dangerous conditions, Tavitian started a fundraising campaign for CivilNet journalists, with her sister, Lena, also a USC alumna with a degree in economics.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U.S. coverage of this conflict lacked important context and local insights, so our goal was to support Armenian journalists with deep expertise on the issue," Tavitian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organized a socially distanced bake sale that raised nearly $10,000 from 74 donors, more than half of whom were not Armenian. Participants received a thank you card with a QR code that showed them how to contact their congressional representatives about legislation to terminate U.S. taxpayer-funded security aid to Azerbaijan, and demand cessation of Azerbaijan's and Turkey's hostilities against civilians during a global pandemic.</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Tavitian stresses that reliable reporting is necessary for accountability during a rapidly developing war, noting Azerbaijan's coordinated disinformation campaign. Drawing from her USC Annenberg lessons, Tavitian also initiated a petition to demand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 accurately on the conflict. She warned that "Irresponsible journalism legitimizes violence against innocent civilians and dignifies the actions of an authoritarian regime." That petition garnered more than 23,300 signatures.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Tavitian worked with USC Gould and the Armenian Law Students Association to raise another $10,000 in humanitarian aid for nearly 100,000 Armenian refugees displaced from Artsakh.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somber and life-changing experiences have only inspired Tavitian's enterprising nature and commitment to hold systems accountable.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events prompted me to reflect on how international institutions continue to fail disenfranchised communities, and how I can best contribute my skills to the ongoing quest for justice."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MSTRUCK-7318391 MSTRUCK</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148"/>
      </w:pPr>
    </w:p>
    <w:p>
      <w:pPr>
        <w:pStyle w:val="Normal148"/>
        <w:ind w:left="200"/>
        <w:sectPr>
          <w:type w:val="continuous"/>
          <w:pgMar w:top="840" w:right="1000" w:bottom="840" w:left="1000" w:header="400" w:footer="400"/>
          <w:pgNumType w:fmt="decimal"/>
          <w:cols w:space="720"/>
        </w:sectPr>
      </w:pPr>
      <w:r>
        <w:br/>
      </w:r>
      <w:r>
        <w:pict>
          <v:line id="_x0000_s153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102"/>
          <w:headerReference w:type="default" r:id="rId2103"/>
          <w:footerReference w:type="even" r:id="rId2104"/>
          <w:footerReference w:type="default" r:id="rId2105"/>
          <w:headerReference w:type="first" r:id="rId2106"/>
          <w:footerReference w:type="first" r:id="rId2107"/>
          <w:pgSz w:w="12240" w:h="15840"/>
          <w:pgMar w:top="840" w:right="1000" w:bottom="840" w:left="1000" w:header="400" w:footer="400"/>
          <w:pgNumType w:fmt="decimal"/>
          <w:cols w:space="720"/>
          <w:titlePg w:val="0"/>
        </w:sectPr>
      </w:pPr>
    </w:p>
    <w:p>
      <w:pPr>
        <w:pStyle w:val="Normal149"/>
      </w:pPr>
    </w:p>
    <w:p>
      <w:pPr>
        <w:pStyle w:val="Normal149"/>
      </w:pPr>
      <w:r>
        <w:pict>
          <v:shape id="_x0000_i1532" type="#_x0000_t75" alt="LexisNexis®" style="width:147.75pt;height:30pt">
            <v:imagedata r:id="rId18" o:title=""/>
          </v:shape>
        </w:pict>
      </w:r>
      <w:r>
        <w:cr/>
      </w:r>
    </w:p>
    <w:p>
      <w:pPr>
        <w:pStyle w:val="Heading1147"/>
        <w:keepNext w:val="0"/>
        <w:spacing w:after="200" w:line="340" w:lineRule="atLeast"/>
        <w:ind w:left="0" w:right="0" w:firstLine="0"/>
        <w:jc w:val="center"/>
      </w:pPr>
      <w:hyperlink r:id="rId2108" w:history="1">
        <w:r>
          <w:rPr>
            <w:rFonts w:ascii="arial" w:eastAsia="arial" w:hAnsi="arial" w:cs="arial"/>
            <w:b/>
            <w:i/>
            <w:strike w:val="0"/>
            <w:color w:val="0077CC"/>
            <w:sz w:val="28"/>
            <w:u w:val="single"/>
            <w:vertAlign w:val="baseline"/>
          </w:rPr>
          <w:t>Elizabeth Méndez Berry and Mónica Ramírez How Latinos can win the culture war</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w:t>
      </w:r>
    </w:p>
    <w:p>
      <w:pPr>
        <w:pStyle w:val="Normal149"/>
        <w:keepNext w:val="0"/>
        <w:spacing w:after="0" w:line="240" w:lineRule="atLeast"/>
        <w:ind w:right="0"/>
        <w:jc w:val="both"/>
      </w:pPr>
      <w:bookmarkStart w:id="299" w:name="Bookmark_149"/>
      <w:bookmarkEnd w:id="299"/>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Salt Lake Tribune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2156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Elizabeth Méndez Berry and Mónica Ramírez | Special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9"/>
        <w:keepNext/>
        <w:spacing w:before="240" w:after="0" w:line="340" w:lineRule="atLeast"/>
        <w:ind w:left="0" w:right="0" w:firstLine="0"/>
        <w:jc w:val="left"/>
      </w:pPr>
      <w:bookmarkStart w:id="300" w:name="Body_147"/>
      <w:bookmarkEnd w:id="300"/>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33" style="position:absolute;z-index:25198080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about Latinos in America is an old one. And it isn’t true. Created generations ago by whites to demonize Mexicans and then Puerto Ricans, the racist caricature of Latinos as a menacing foreign monolith persists, even as two-thirds of us were born here and we come from more than 20 different countries.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everywhere in this country, from big cities to small towns, Latinos are largely missing from American media and culture, which makes us vulnerable. President Donald Trump knows this and exploits these fictions for political gain.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accomplices. White gatekeepers in media, art and entertainment have long excluded or misrepresented Latinos, particularly Indigenous and Black Latinos, building the cultural scaffolding for the current administration. To defang these old falsehoods, we have to go after their enablers, transform media and cultural power structures and amplify and defend Latino storytellers. We must flex our power as a community.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Joaquin Castro of Texas gave voice to this in a recent column for Variety “There is a dangerous nexus between the racist political rhetoric and the negative images of Latinos as criminals and invaders that Americans see on their screens.” Castro added, “Hollywood needs to reckon with its systemic injustice and exclusion of our communities.”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all media and culture industries must be held accountable, along with the advertisers, investors and funders who bankroll their behavior.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Spanish, we say that “la cultura cura” — culture heals. But the U.S. culture industry, which creates seductive images that reverberate around the world, is a key culprit in Latino stereotyping. Latinos buy more movie tickets per capita than any other group, but of 1,200 top-grossing films from 2007 to 2018, Latinos made up only 3 percent of the lead or co-lead actors (and we are 19 percent of the population).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onscreen, we’re usually depicted in narrow ways. A 2019 Opportunity Agenda report found that 25 percent of Latino immigrant TV characters were portrayed as employed, while 88 percent were represented as incarcerated or the perpetrators of crime. Without alternative stories about regular shmegular Latinos, Trump’s narratives sell to an audience primed by “Narcos” on Netflix.</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elites cannot muffle a huge, vibrant community for decades and not expect consequences. For Latinos in the Trump era, these consequences are deadly, from Hurricane Maria to the Walmart shooting in El Paso and the pandemic, as well as soaring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artists and organizers are leading the way. In book publishing, 3 percent of employees in 2018 were Latino, a statistic that helps explain why the industry was surprised when Latinos were outraged by the stereotypes in the novel “American Dirt.” The author-led Dignidad Literaria movement and Latinx in Publishing are organizing to demand that the industry tell Latino stories, and tell them well.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by Chicano activists when Disney attempted to trademark the phrase “Day of the Dead,” played a major role in making the movie “Coco” the culturally astute blockbuster it became. Whether the goal is to shape the movie or shut it down, protests and boycotts coupled with strategic support for alternatives can work.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has been written about the toxicity of narco stereotypes, and industry insiders have been organizing against them too. Latinos can learn from Color of Change, which has investigated how TV crime shows misrepresent Black people and campaigned to shut them down, resulting in the demise of the program “Cops.” Never underestimate the power of bad publicity and people power.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are as important as the fictions. In the mid-19th century, when white mobs were lynching Mexicans, Spanish-language media covered those murders, leading to public protest and eventual change. Latino journalists from Ruben Salazar (killed by a Los Angeles sheriff’s deputy during the Chicano Moratorium 50 years ago) to Juan González, Roberto Lovato, Sonia Nazario, Maria Hinojosa and Tanzina Vega have played herculean roles, but their numbers are small, particularly when it comes to opinion writing.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we don’t set the national agenda, and too many abuses of our community, from police brutality to wage theft, are never exposed. Organizing inside and outside the newsroom is the primary reason this country’s mainstream media has begun to represent the people it covers, as documented in Juan González and Joe Torres’s indispensable book “News for All the People.”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U.S. media outlet today doesn’t have several Latino writers, editors and columnists it should be embarrassed and it should be hiring; mastheads must be published and visible; the NFL’s Rooney rule, which requires each football team to interview candidates of color from outside the organization when hiring for major jobs, should be instituted across the industry; bylines, articles, sources and salaries should be scrutinized. Just 13 percent of the Los Angeles Times newsroom is Latino in a city that is almost 50 percent Latino. As a result of organizing by the paper’s union and its Latino caucus, the newspaper’s owner committed to a 25 percent Latino staff in the next five years.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inventory of exclusion is long. Latinos have been shut out of prestige magazines that confer authority, awards and book deals.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about 30 percent Latino — 2.5 million stories to tell. Yet on its contributor page, The New Yorker magazine does not appear to list a single Latino; the magazine declined to confirm or deny. Because of the publication’s union, some newsroom inequalities have recently been addressed. The New Yorker should tackle racial inequalities too, so that excluded groups, including Latinos, particularly nonwhite Latinos, are hired as high-level editors and writers and the magazine can credibly cover Nueva York.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Funders and investors working to build Latino power must understand that information is essential community infrastructure. They should invest in independent Latino journalism like Futuro Media Group, L.A. Taco, Revista Étnica, Conecta Arizona, 80grados, Radio Ambulante and Latino Rebels instead of bankrolling perennially “diversifying” but never “diverse” organizations.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Mexican-American critic Shea Serrano’s one-man media empire is a model. He created a scholarship to support emerging Latino journalists.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Spanish-language journalism must be supported too El Centro de Periodismo Investigativo in Puerto Rico played a pivotal role in bringing down Gov. Ricardo Roselló; imagine if we had an ace Latino investigative shop dissecting Washington. Cultural criticism, watchdog reporting and the opportunity to tell our own stories are crucial to building collective identity and confronting injustice.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Imagination is essential too. When you sleep with one eye open, it’s difficult to dream. That’s why our art is a survival strategy. It was on abundant display in Pacific Standard Time LA/LA, a 2017 citywide series of exhibitions, funded by the Getty Foundation. Getty’s support enabled La Raza newspaper and U.C.L.A.’s Chicano Studies Research Center to organize 25,000 images from its archive, offering an electrifying insider view of the 1970s Chicano power movement.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Los Angeles Central Library, the Oaxacan collective Tlacolulokos painted a glorious mural depicting contemporary Indigenous Zapotec culture, supplanting the library’s mural from 1933, which showed Native Americans genuflecting to European colonialists. While there were problems with the Getty initiative — too often it shined a spotlight on white Latin American artists over brown and Black U.S. Latino artists — it was thrilling in its ambition and scale.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much more Every major museum should commit to a similar initiative in the next three years, and museum boards and staffs, particularly curatorial teams, should look like the cities they operate in, or forfeit public and private funding.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Hollywood, took a cue from Pacific Standard Time if it made a Oaxacan blockbuster based on the Tlacolulokos murals; an Afro-Dominican futurist fantasy; a drama about the Chicano power movement; a Guatemalan buddy comedy. What if one summer all the blockbusters featured Latino stars, saving cities, planets, people, aliens?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Standard Time brought Latino artists and arts organizations from the margins to the center of the Los Angeles art conversation, and demonstrated their dynamism. Let’s be clear Latinos have not been ignored because we are uninteresting.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they have access to gallery walls or not, Latinos have figured out ways to make their art and find audiences. On Instagram, the riveting @Veteranas_and_Rucas celebrates Los Angeles Latinas with photographs and stories. Its creator, Guadalupe Rosales, has built a community of 257,000 by shining a light on women who are seldom celebrated outside their community.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popularity speaks to the pleasures of reveling in ourselves at a time when our flamboyance feels like a liability. Djali Brown-Cepeda’s Nueva Yorkinos does something similar for Latino New Yorkers, telling stories of migration and longing. These foster community, disrupt the country’s amnesia about Latinos and demonstrate our thirst to see ourselves. We need to support more self-representation, from podcasts to public art, that do the same.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efforts are important. But the stories we tell once we have the microphone are critical. Around Latin America, the racial discourse is one of mixing Indigenous, African and European roots, but the most European-featured, light-skinned people usually end up on top, an issue that has resulted in criticism against Spanish-language channels like Univision and Telemundo by organizations like the grass-roots group Mijente.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many Latinos, particularly white and light-skinned Latinos, are resistant to talking about how white privilege operates in our own communities means that they silence Indigenous and Afro-Latinos, an internal erasure that reinforces the external one. We must dismantle white supremacy in English and en español, and ensure that Indigenous and Black Latinos are onscreen, behind the camera and running shows and newsrooms.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reshape cultural power, Latinos must apply pressure from all angles. They should challenge advertisers, a tactic Presente.org and others used to get the anti-Latino Lou Dobbs off CNN. Shareholder activism is another option by holding at least $2,000 in a public company’s stock, one can submit a shareholder proposal expressing concerns about a company’s practices for its investors to vote 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mean investing in media and entertainment companies in order to challenge problematic practices or partnering with investor networks like the Interfaith Center on Corporate Responsibility to shape their priorities around racial justice. For too long, Latinos have been shut out by the corporations who decide how we are portrayed; shareholder strategies have a record of making companies uncomfortable and sparking change. What if we weren’t perceived as casualties of culture but as its owners?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have been fighting white supremacy since California was part of Mexico. In the past months, 21 percent of Hispanic voters said they had participated in Black Lives Matter protests, for example. From the days of Arturo Schomburg, the pioneering Black Puerto Rican scholar, to the Rev. Dr. Martin Luther King Jr. and Cesar Chavez’s friendship, the Young Lords and the Black Panthers, Black and Latino communities have overlapped — according to one study, a quarter of Latinos identify as Afro-Latino — and worked together for justice (of course, there are also Latinos who support Trump). Today’s protests are important, but we also have to deconstruct the cultural context that got us here.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second largest ethnic group in this country. Many of us were here before the ancestors of most people who call themselves Americans. Others came as casualties of U.S. colonial experiments, covert operations and trade deals.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we got here or when, this country should be grateful for the Latino community during this pandemic, farmworkers, 80 percent of whom are Latino, have put food on the table for us all and scores of other Latino workers have propped this country up, often at great cost to themselves.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must reckon with the fact that Latinos are essential to its survival and to its splendor, and have been for generations. We Latinos need to know it too.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Méndez Berry is the co-founder of Critical Minded and vice president and executive editor of One World. Mónica Ramírez founded Justice for Migrant Women, a national advocacy and technical assistance project focused on representing female farmworkers and other low-paid immigrant women who are victims of workplace sexual violence and is a founder of Alianza Nacional de Campesinas and the Latinx House.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534"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109"/>
          <w:headerReference w:type="default" r:id="rId2110"/>
          <w:footerReference w:type="even" r:id="rId2111"/>
          <w:footerReference w:type="default" r:id="rId2112"/>
          <w:headerReference w:type="first" r:id="rId2113"/>
          <w:footerReference w:type="first" r:id="rId2114"/>
          <w:pgSz w:w="12240" w:h="15840"/>
          <w:pgMar w:top="840" w:right="1000" w:bottom="840" w:left="1000" w:header="400" w:footer="400"/>
          <w:pgNumType w:fmt="decimal"/>
          <w:cols w:space="720"/>
          <w:titlePg w:val="0"/>
        </w:sectPr>
      </w:pPr>
    </w:p>
    <w:p>
      <w:pPr>
        <w:pStyle w:val="Normal150"/>
      </w:pPr>
    </w:p>
    <w:p>
      <w:pPr>
        <w:pStyle w:val="Normal150"/>
      </w:pPr>
      <w:r>
        <w:pict>
          <v:shape id="_x0000_i1535" type="#_x0000_t75" alt="LexisNexis®" style="width:147.75pt;height:30pt">
            <v:imagedata r:id="rId18" o:title=""/>
          </v:shape>
        </w:pict>
      </w:r>
      <w:r>
        <w:cr/>
      </w:r>
    </w:p>
    <w:p>
      <w:pPr>
        <w:pStyle w:val="Heading1148"/>
        <w:keepNext w:val="0"/>
        <w:spacing w:after="200" w:line="340" w:lineRule="atLeast"/>
        <w:ind w:left="0" w:right="0" w:firstLine="0"/>
        <w:jc w:val="center"/>
      </w:pPr>
      <w:hyperlink r:id="rId2115" w:history="1">
        <w:r>
          <w:rPr>
            <w:rFonts w:ascii="arial" w:eastAsia="arial" w:hAnsi="arial" w:cs="arial"/>
            <w:b/>
            <w:i/>
            <w:strike w:val="0"/>
            <w:color w:val="0077CC"/>
            <w:sz w:val="28"/>
            <w:u w:val="single"/>
            <w:vertAlign w:val="baseline"/>
          </w:rPr>
          <w:t>Lifting Up the Unseen in South Africa</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2020 Sunday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0"/>
        <w:keepNext w:val="0"/>
        <w:spacing w:after="0" w:line="240" w:lineRule="atLeast"/>
        <w:ind w:right="0"/>
        <w:jc w:val="both"/>
      </w:pPr>
      <w:bookmarkStart w:id="301" w:name="Bookmark_150"/>
      <w:bookmarkEnd w:id="301"/>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Pumla Dineo Gqola</w:t>
      </w:r>
    </w:p>
    <w:p>
      <w:pPr>
        <w:pStyle w:val="Normal150"/>
        <w:keepNext/>
        <w:spacing w:before="240" w:after="0" w:line="340" w:lineRule="atLeast"/>
        <w:ind w:left="0" w:right="0" w:firstLine="0"/>
        <w:jc w:val="left"/>
      </w:pPr>
      <w:bookmarkStart w:id="302" w:name="Body_148"/>
      <w:bookmarkEnd w:id="302"/>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36" style="position:absolute;z-index:25198284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photographer's images of the L.G.B.T.I. community in South Africa put overlooked lives on display in a new career retrospective at Tate Modern in London.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longest time, I resisted the label of artist,'' the photographer Zanele Muholi said on a recent video call from Durban, South Africa. ''I called myself a visual activist, because of the agenda I was pushing at the time -- which I am still pushing, even now.''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early 2000s, Muholi, 48, who uses the pronouns ''they'' and ''them,'' has documented the Black South African lesbian, gay, bisexual, transgender and intersex (L.G.B.T.I.) experience. Although South Africa was the first country in the world to enshrine the rights of lesbian and gay people in its 1996 constitution, social attitudes in the years after apartheid often lagged behind legal protections.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needed to have those visual conversations,'' Muholi said. ''I have always produced images responding to something, be 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erasure.''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Muholi wants these pictures to capture the full range of Black L.G.B.T.I. lives. To shift social attitudes, Muholi said, their motto was: ''We need to produce as many images as we can.''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Muholi's stark but stylized photographs have been displayed around the world, including in major exhibitions at the Brooklyn Museum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Stedelijk Museum in Amsterdam. Now, a new career retrospective at Tate Modern in London will bring together more than 250 of Muholi's works in the artist's most extensive and high-profile show yet.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was set to open on Nov. 5, just days before England's museums were shuttered in a second coronavirus lockdown. It is now slated to open on Dec. 3, running through June 6, 2021.</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Gabi Ngcobo, an influential South African curator, said in an interview that Muholi worked in a ''sensitive, provocative, tender and playful manner,'' using the camera as ''an instrument to excavate, sustain and affirm.''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qualities are clear in the works in the Tate exhibition, which range from the playful laughter of two women in ''Sistahs,'' a teasing, black-and-white bedroom scene, to ''Aftermath,'' a disturbing shot in which a woman cups her hands in front of her pubic area, a long scar running along the length of her thigh.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is joyful and intimate; the second evokes trauma. Drawn from the artist's series ''Only Half the Picture,'' which introduced Muholi to the art world in 2003, these images capture the two poles in the artist's early work.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also includes portraits from the ongoing series ''Faces and Phases,'' which tracks Muholi's friends and comrades transitioning through gender and other identities, and series like ''Somnyama Ngonyama,'' in which Muholi turns the camera around to become the subject. It is a kind of visual diary dealing with issues of racism and photography's history.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while working on ''Somnyama Ngonyama'' that Muholi changed their pronouns from ''she'' to ''they.'' The change was only partly about resisting the oppositional gender pronouns of ''she'' and ''he,'' Muholi said. Although most people understood the decision through the lens of ''transition,'' Muholi added, it was more complicated than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''they,'' which can also signify a plural, showed that Muholi was not just an individual, but also part of a historical community of African forbears, they said. It showed, ''I'm not coming alone,'' Muholi added. ''I walk in with my ancestors.''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pronoun change, Muholi identified as a lesbian and engaged politically as one. The artist was a co-founder, with the activist Donna Smith, of the Forum for the Empowerment of Women, the first Black lesbian organization in Johannesburg, in 2002.</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Phindi Malaza, a Cape Town-based lesbian feminist activist who has known Muholi since the 1990s, said in an interview that, in the early stages of Muholi's career, the photographer felt that ''art wasn't necessarily speaking that much about queer people, and lesbians specifically.''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''Zanele always had a camera, whether we were at Pride, or doing community engagements,'' Malaza recalled, adding that long before the art world noticed the artist, Muholi was using photography to give ''exposure to groups and communities that wouldn't necessarily be on the agenda'' of policymakers, white L.G.B.T.I. activists, or women's groups.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Malaza said that, within South Africa's women's movement at the time, many groups were reluctant to prioritize the experience of lesbians, or to acknowledge how alienating predominantly white L.G.B.T.I. spaces could be for them if they were Black.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Muholi's work is not merely about asserting the presence of Black lesbians in a political sense. It is also about the complexity of L.G.B.T.I. lives. The 2005 series ''Beloved'' consists of five black-and-white photographs of two topless women in varying poses: lying side by side in bed, looking into each other's eyes; one woman resting her head on the other's torso; staring into the distance, or boldly at the camera.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''TommyBoys,'' a color photograph, two muscular figures in tracksuit pants sit on a tarmac. One, in a red T-shirt, sits with her hands folded against her chest, while next to her, the second uses her white vest to wipe something from her eyes. (''Tommy Boy'' is a word used in South Africa, like ''butch,'' to refer to a masculine-presenting lesbian.)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black-and-white photograph in the exhibition at Tate shows the artist's hairy legs, with their feet in fuzzy patterned slippers. This photograph is cheekily titled ''Not Butch But My Legs Are.''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''Zanele was focusing on all the parts of Black lesbian women's lives,'' Malaza said. ''Not just the spectacular parts, but the ordinary textures that they share with women who are not lesbian, showcasing that lesbians are normal women, not these mysterious things.''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approach was already evident in their first solo show, in 2003, staged at the Johannesburg Art Gallery after Muholi graduated from the Market Photo Workshop. The exhibition, called ''Visual Sexualities,'' won rave reviews; two years later, Muholi received the Tollman Award for the artist's ''sensitive and intimate insight'' into Black lesbian lives, according to a 2005 article in ArtThrob magazine, and it put the artist on the map.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Muholi has received many awards -- including the FannyAnn Eddy accolade for contributing to the study of sexuality in Africa -- and has mounted exhibitions around the world.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heavy traveling schedule has shaped more recent works like ''Somnyama Ngonyama,'' which was shot in cities in Africa, Europe and North America over six years.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'''Somnyama Ngonyama' is about self, race, gender, experience, pain, expression. It's about recent history,'' Muholi said. It is also about how ''people refuse to accept that we have problems with racism,'' the artist added.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highly introspective series that puts Muholi front and center.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needed to use my body, my face. I want to focus on me,'' Muholi said. The introspection is at times personal, as in ''Bester I,'' a tribute to the artist's mother, who died in 2009; other times, Muholi is reflecting on the medium of photography itself.</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''Photography is a language of its own, with a specific baggage from history,'' Muholi said, adding that it had been key in creating racist ideas about Black people, in academic texts and museum displays.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not want to project another Black body the way that I have presented myself,'' they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of the photos from the series, ''Ntozabantu VI,'' Muholi wears a tiara and an elaborate wig, and looks knowingly over their shoulder toward the camera. Muholi said this photo was a tribute to Jacqui Mofokeng, who became the first Black Miss South Africa in 1993, but who was mocked in the news media because she did not conform to conventional white beauty standards.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photo in the series, ''Qiniso, the Sails, Durban'' shows Muholi in profile, their hair festooned with Afro combs, and lips and eyelids whitened with toothpaste. The contrast between the artist's black skin and whitened lips and lids is amplified in the white bathroom mat worn toga-style over one shoulder.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''Somnyama Ngonyama,'' the artist's skin appears darkened, and Muholi said they realized these images might, for some audiences, recall the racist practice of blackface, in which white actors would paint their faces and perform exaggerated and stereotypical postures.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Muholi said that to see these images as blackface was a misreading. ''It's natural light and postproduction high contrast,'' Muholi explained.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all the works in the Tate exhibition, these photos are asking the viewer to think about how they look at others -- and how power shapes what they see.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just produce images for show,'' Muholi said. ''It is beyond that.''</w:t>
      </w:r>
    </w:p>
    <w:p>
      <w:pPr>
        <w:pStyle w:val="Normal150"/>
        <w:keepNext w:val="0"/>
        <w:spacing w:before="240" w:after="0" w:line="260" w:lineRule="atLeast"/>
        <w:ind w:left="0" w:right="0" w:firstLine="0"/>
        <w:jc w:val="left"/>
      </w:pPr>
      <w:r>
        <w:br/>
      </w:r>
      <w:hyperlink r:id="rId2116" w:history="1">
        <w:r>
          <w:rPr>
            <w:rFonts w:ascii="arial" w:eastAsia="arial" w:hAnsi="arial" w:cs="arial"/>
            <w:b w:val="0"/>
            <w:i/>
            <w:strike w:val="0"/>
            <w:color w:val="0077CC"/>
            <w:sz w:val="20"/>
            <w:u w:val="single"/>
            <w:vertAlign w:val="baseline"/>
          </w:rPr>
          <w:t>https://www.nytimes.com/2020/12/02/arts/zanele-muholi-tate-modern.html</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37" style="position:absolute;z-index:25198387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Zanele Muholi, clockwise from top: ''Qiniso, the Sails, Durban, 2019''</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''TommyBoys, 2004''</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D'vine II, 2007''</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series ''Faces and Phases'' at Tate Modern in London. ''Photography is a language of its own, with a specific baggage from history,'' Muholi says. (PHOTOGRAPHS BY ZANELE MUHOLI, VIA STEVENSON AND YANCEY RICHARDSON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FACUNDO ARRIZABALAGA/EPA, VIA SHUTTERSTOCK)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53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2117"/>
          <w:headerReference w:type="default" r:id="rId2118"/>
          <w:footerReference w:type="even" r:id="rId2119"/>
          <w:footerReference w:type="default" r:id="rId2120"/>
          <w:headerReference w:type="first" r:id="rId2121"/>
          <w:footerReference w:type="first" r:id="rId2122"/>
          <w:pgSz w:w="12240" w:h="15840"/>
          <w:pgMar w:top="840" w:right="1000" w:bottom="840" w:left="1000" w:header="400" w:footer="400"/>
          <w:pgNumType w:fmt="decimal"/>
          <w:cols w:space="720"/>
          <w:titlePg w:val="0"/>
        </w:sectPr>
      </w:pPr>
    </w:p>
    <w:p>
      <w:pPr>
        <w:pStyle w:val="Normal151"/>
      </w:pPr>
    </w:p>
    <w:p>
      <w:pPr>
        <w:pStyle w:val="Normal151"/>
      </w:pPr>
      <w:r>
        <w:pict>
          <v:shape id="_x0000_i1539" type="#_x0000_t75" alt="LexisNexis®" style="width:147.75pt;height:30pt">
            <v:imagedata r:id="rId18" o:title=""/>
          </v:shape>
        </w:pict>
      </w:r>
      <w:r>
        <w:cr/>
      </w:r>
    </w:p>
    <w:p>
      <w:pPr>
        <w:pStyle w:val="Heading1149"/>
        <w:keepNext w:val="0"/>
        <w:spacing w:after="200" w:line="340" w:lineRule="atLeast"/>
        <w:ind w:left="0" w:right="0" w:firstLine="0"/>
        <w:jc w:val="center"/>
      </w:pPr>
      <w:hyperlink r:id="rId2123" w:history="1">
        <w:r>
          <w:rPr>
            <w:rFonts w:ascii="arial" w:eastAsia="arial" w:hAnsi="arial" w:cs="arial"/>
            <w:b/>
            <w:i/>
            <w:strike w:val="0"/>
            <w:color w:val="0077CC"/>
            <w:sz w:val="28"/>
            <w:u w:val="single"/>
            <w:vertAlign w:val="baseline"/>
          </w:rPr>
          <w:t>Links 7/18/2020</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Naked Capitalism</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 11:00 AM EST</w:t>
      </w:r>
    </w:p>
    <w:p>
      <w:pPr>
        <w:pStyle w:val="Normal151"/>
        <w:keepNext w:val="0"/>
        <w:spacing w:after="0" w:line="240" w:lineRule="atLeast"/>
        <w:ind w:right="0"/>
        <w:jc w:val="both"/>
      </w:pPr>
      <w:bookmarkStart w:id="303" w:name="Bookmark_151"/>
      <w:bookmarkEnd w:id="303"/>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2195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Yves Smith</w:t>
      </w:r>
    </w:p>
    <w:p>
      <w:pPr>
        <w:pStyle w:val="Normal151"/>
        <w:keepNext/>
        <w:spacing w:before="240" w:after="0" w:line="340" w:lineRule="atLeast"/>
        <w:ind w:left="0" w:right="0" w:firstLine="0"/>
        <w:jc w:val="left"/>
      </w:pPr>
      <w:bookmarkStart w:id="304" w:name="Body_149"/>
      <w:bookmarkEnd w:id="304"/>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40" style="position:absolute;z-index:251985920" from="0,2pt" to="512pt,2pt" strokecolor="#009ddb" strokeweight="2pt">
            <v:stroke linestyle="single"/>
            <w10:wrap type="topAndBottom"/>
          </v:line>
        </w:pict>
      </w:r>
    </w:p>
    <w:p>
      <w:pPr>
        <w:pStyle w:val="Normal151"/>
      </w:pP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18, 2020( Naked Capitalism: </w:t>
      </w:r>
      <w:hyperlink r:id="rId2124" w:history="1">
        <w:r>
          <w:rPr>
            <w:rFonts w:ascii="arial" w:eastAsia="arial" w:hAnsi="arial" w:cs="arial"/>
            <w:b w:val="0"/>
            <w:i/>
            <w:strike w:val="0"/>
            <w:noProof w:val="0"/>
            <w:color w:val="0077CC"/>
            <w:position w:val="0"/>
            <w:sz w:val="20"/>
            <w:u w:val="single"/>
            <w:vertAlign w:val="baseline"/>
          </w:rPr>
          <w:t>http://www.nakedcapitalism.com</w:t>
        </w:r>
      </w:hyperlink>
      <w:r>
        <w:rPr>
          <w:rFonts w:ascii="arial" w:eastAsia="arial" w:hAnsi="arial" w:cs="arial"/>
          <w:b w:val="0"/>
          <w:i w:val="0"/>
          <w:strike w:val="0"/>
          <w:noProof w:val="0"/>
          <w:color w:val="000000"/>
          <w:position w:val="0"/>
          <w:sz w:val="20"/>
          <w:u w:val="none"/>
          <w:vertAlign w:val="baseline"/>
        </w:rPr>
        <w:t xml:space="preserve">/ Delivered by Newstex) ;;;; 'The icon of icons': Remembering civil rights hero, Congressman John Lewis[1] Atlanta Magazine Remembering Nelson Mandela, Who Honoured the Power of Reconciliation[2] The Wire. Oddly, the author appears not to know that the quote he cites when Mandela left Robben Island is the same he made at the end of his three hour statement of his trial.  This Microscopic Time-Lapse of Chemicals Crystalizing is Hypnotic[3] PetaPixel (David L) #COVID-10 Science/Medicine Scientists identify six different types of coronavirus with increasing severity levels[4] Telegraph T-cells: the missing link in coronavirus immunity?[5] Financial Times (David L). Already a topic in comments. </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saliva-based COVID-19 tests begin at University of Illinois, but school won't say if students are required to take them[6] Chicago Tribune. ma: 'So let me see if I have this straight-South Korea, the U of I, even a micro-brewery in Newfoundland, Canada[7], can figure out how to rapidly and accurately test people, but the USofA cannot.ok then.' UK/Europe Coronavirus: Boris Johnson sets out plan for 'significant normality' by Christm[8]as BBC (Kevin W). Translation: Johnson believes in Santa Claus. But he's such a narcissist that he's unable to see that he's on track to get a lump of coal in his stocking.  US A Detailed Map of Who Is Wearing Masks in the U.S.[9]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(David L) Social Distancing and the Rise of COVID-19[10] Top Data Florida schools mandated to reopen in August[11] Tallahassee Democrat Brace yourself for the latest COVID-19 predictions. You're not going to like them[12] DailyKos (furzy) 'Overwhelmed and Terrified': Las Vegas' Reopening Backfires Terribly[13] Daily Beast Political Responses Senate GOP proposing five-year shield from coronavirus lawsuit[14]s The Hill Finance/Economy If You Want to See How Bad Things Can Get, Roll Back the Unemployment Assistance [15]Esquire  PPP scam: Texas man spends nearly $1 million on cryptocurrency[16] FortuneExplosion of violence dooms Mexican leader's bid to calm cartels[17] Financial Times (David L) China? US interest in 5G isn't really about 5G[18] Asia Times (Kevin W) India Modi government boasts of a trade surplus - even though it is actually terrible news for the economy[19] Scroll (J-LS) Brexit Brexit: Concerns for European Union over Irish Protocol[20] RTE. PlutoniumKun: 'Now here is more than you ever wanted to know on the difficulties of managing VAT after Brexit. Looks like there is lots of technical work going on, but everything is behind schedule.' Nigeria's Zamfara state offers repentant bandits cows for AK-47s[21] BBC (resilc) Nazis are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Police launch probe into graffiti on monument to SS soldiers, Canadians stunned it even exists[22] RT (Kevin W) New Cold War 'Putin Hacked Our Coronavirus Vaccine' Is The Dumbest Story Yet[23] Caitlin Johnstone (Kevin W) Russian cyberterrorist stuck on six month wait list to hack into VA[24] Duffle Blog (Kevin W) Big Brother is Watching You Watch A New Map Shows the Inescapable Creep of Surveillance[25] JTM Former ICANN CEO is now co-CEO of the private equity firm that tried to buy .org[26] DomainWirePaul R: 'Lol. HN discussion: </w:t>
      </w:r>
      <w:hyperlink r:id="rId2125" w:history="1">
        <w:r>
          <w:rPr>
            <w:rFonts w:ascii="arial" w:eastAsia="arial" w:hAnsi="arial" w:cs="arial"/>
            <w:b w:val="0"/>
            <w:i/>
            <w:strike w:val="0"/>
            <w:noProof w:val="0"/>
            <w:color w:val="0077CC"/>
            <w:position w:val="0"/>
            <w:sz w:val="20"/>
            <w:u w:val="single"/>
            <w:vertAlign w:val="baseline"/>
          </w:rPr>
          <w:t>https://news.ycombinator.com/item?id=23878508</w:t>
        </w:r>
      </w:hyperlink>
      <w:r>
        <w:rPr>
          <w:rFonts w:ascii="arial" w:eastAsia="arial" w:hAnsi="arial" w:cs="arial"/>
          <w:b w:val="0"/>
          <w:i w:val="0"/>
          <w:strike w:val="0"/>
          <w:noProof w:val="0"/>
          <w:color w:val="000000"/>
          <w:position w:val="0"/>
          <w:sz w:val="20"/>
          <w:u w:val="none"/>
          <w:vertAlign w:val="baseline"/>
        </w:rPr>
        <w:t xml:space="preserve">[27].' Imperial Collapse Watch 'Dutch accountant discovered that leaders of Mayday Rescue, the foundation behind the White Helmets, used money intended for rescue for their own bonuses instead. James Le Mesurier, the founder, died in an apparent suicide days after this discovery' </w:t>
      </w:r>
      <w:hyperlink r:id="rId2126" w:history="1">
        <w:r>
          <w:rPr>
            <w:rFonts w:ascii="arial" w:eastAsia="arial" w:hAnsi="arial" w:cs="arial"/>
            <w:b w:val="0"/>
            <w:i/>
            <w:strike w:val="0"/>
            <w:noProof w:val="0"/>
            <w:color w:val="0077CC"/>
            <w:position w:val="0"/>
            <w:sz w:val="20"/>
            <w:u w:val="single"/>
            <w:vertAlign w:val="baseline"/>
          </w:rPr>
          <w:t>https://t.co/Tt0RjWLyLI</w:t>
        </w:r>
      </w:hyperlink>
      <w:r>
        <w:rPr>
          <w:rFonts w:ascii="arial" w:eastAsia="arial" w:hAnsi="arial" w:cs="arial"/>
          <w:b w:val="0"/>
          <w:i w:val="0"/>
          <w:strike w:val="0"/>
          <w:noProof w:val="0"/>
          <w:color w:val="000000"/>
          <w:position w:val="0"/>
          <w:sz w:val="20"/>
          <w:u w:val="none"/>
          <w:vertAlign w:val="baseline"/>
        </w:rPr>
        <w:t xml:space="preserve">[28] — Tim Hayward (@Tim_Hayward_) July 17, 2020[29]'Give Me Freedom or Give Me Death': 13 Years Without Trial at Guantanamo, My Hunger Strike Is All I Have Left[30] and Listen to the Brave Hunger Strikers in ICE Detention[31] Common Dreams (ma) Trump Transition National Association of Police Organizations endorses Trum[32]p The Hill Artists install anti-Trump living statues around DC[33] The Hill (resilc) Interview with John Bolton[34] Der Spiegel (Futility)  Congressional Democrats Demand White House Restore Hospital Data Collection to CDC[35] NPR (David L)Justice Ginsburg says cancer has returned, but won't retire[36] Associated Press (David L) 2020 New Lawsuit Argues That Alaska Officials May Not Mail Absentee Ballot Applications Only to Older Voters. Equal Citizens. Complaint here[37].  Why Jane Curtis is still fighting for justice at 102[38] Christian Science Monitor (resilc) Black Injustice Tipping Point Pentagon effectively bans Confederate flags on all military property [39]Politico (Kevin C) Police State Watch Who are these people? What agency do they work for? Who gives them orders? What are their use of force guidelines? What is their jurisdiction in Portland?  This lack of accountability is UNACCEPTABLE from federal authorities. We don't have secret police in the United States.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/gHMJadt7BH[40] — Rep. Don Beyer (@RepDonBeyer) July 17, 2020[41] As unmarked feds snatch protesters off the streets in Portland, memo leaked to me shows they'll be deployed indefinitely and in undisclosed locations, with drones "on standby to assist as needed":</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/dIrNSlbM6B[42] pic.twitter.com/LR4COtuvGs[43]; — Ken Klippenstein (@kenklippenstein) July 17, 2020[44]Federal agents arrest Portland protesters in unmarked cars, sparking intense backlash[45] Washington Post (furzy) Mayor of Portland to Trump: Get your troops out of the city[46] Associated Press Federal Agents Unleash Militarized Force Crackdown on Portland[47]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(Glenn F)Anyone mapping out the various paramilitary &amp;#38; special ops units operating in late-oligarchy USA? "arrests involving officers from a Border Patrol Tactical Unit (BORTAC)—CBP's equivalent of a SWAT team—as well as the US Marshals Special Operations Group"</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/e6GIbqyfl1[48] — Mark Ames (@MarkAmesExiled) July 17, 2020[49]The Authoritarian Operation in Portland Is Only a Dress Rehearsal [50]Esquire (David L) What the Heck Are Federal Law Enforcement Officers Doing in Portland?[51] Lawfare (David L) A fox in Arlington keeps stealing copies of the Washington Post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/TY4oUfSgei[52] pic.twitter.com/6hrIObehD6[53]; — Andrew Beaujon (@abeaujon) July 17, 2020[54]32 Million People on State &amp;#38; Federal Unemployment, 2nd Highest Ever: Week 17 of U.S . Labor Market Collapse[55] Wolf Street Greatest Increase Ever in U.S. Wages Is Actually Horrible News[56] Bloomberg As pensions sink, CalPERS gets risky[57] Press-Telegram (Kevin W) New CalSTRS plan aims to reduce costs, bring more management in-house[58] Pensions &amp;#38; Investments UBS Predicts College Shakeout With Weak Schools Doomed to Fail[59] Bloomberg. Not a hard call.  American Airlines CEO: 'Let's go fly, for God's sake'[60] MarketWatch (Kevin W). Cabin fever. People want to go on vacation or visit relatives.  Class Warfare Help Melk Take Time Off to Recover from Dental Surgery - Donate Today![61] Payday Report. This appeal, to cover $300 in dental expenses, says so much about what is wrong with America.  Notes on Nationalism[62] George Orwell (UserFriendly) Antidote du jour (CV):And a bonus (YJT):See yesterday's Links and Antidote du Jour here[63].</w:t>
      </w:r>
      <w:hyperlink r:id="rId2127" w:history="1">
        <w:r>
          <w:rPr>
            <w:rFonts w:ascii="arial" w:eastAsia="arial" w:hAnsi="arial" w:cs="arial"/>
            <w:b w:val="0"/>
            <w:i/>
            <w:strike w:val="0"/>
            <w:noProof w:val="0"/>
            <w:color w:val="0077CC"/>
            <w:position w:val="0"/>
            <w:sz w:val="20"/>
            <w:u w:val="single"/>
            <w:vertAlign w:val="baseline"/>
          </w:rPr>
          <w:t>https://www.nakedcapitalism.com/2020/07/links-7-18-2020.html?utm_source=feedburner&amp;#38;utm_medium=feed&amp;#38;utm_campaign=Feed:+NakedCapitalism+%28naked+capitalism%29#</w:t>
        </w:r>
      </w:hyperlink>
      <w:r>
        <w:rPr>
          <w:rFonts w:ascii="arial" w:eastAsia="arial" w:hAnsi="arial" w:cs="arial"/>
          <w:b w:val="0"/>
          <w:i w:val="0"/>
          <w:strike w:val="0"/>
          <w:noProof w:val="0"/>
          <w:color w:val="000000"/>
          <w:position w:val="0"/>
          <w:sz w:val="20"/>
          <w:u w:val="none"/>
          <w:vertAlign w:val="baseline"/>
        </w:rPr>
        <w:t xml:space="preserve"> ;This entry was posted in Links[64] on July 18, 2020[65] by Yves Smith[66]. [ 1]: </w:t>
      </w:r>
      <w:hyperlink r:id="rId2128" w:history="1">
        <w:r>
          <w:rPr>
            <w:rFonts w:ascii="arial" w:eastAsia="arial" w:hAnsi="arial" w:cs="arial"/>
            <w:b w:val="0"/>
            <w:i/>
            <w:strike w:val="0"/>
            <w:noProof w:val="0"/>
            <w:color w:val="0077CC"/>
            <w:position w:val="0"/>
            <w:sz w:val="20"/>
            <w:u w:val="single"/>
            <w:vertAlign w:val="baseline"/>
          </w:rPr>
          <w:t>https://www.atlantamagazine.com/news-culture-articles/the-icon-of-icons-remembering-civil-rights-hero-congressman-john-lewis/</w:t>
        </w:r>
      </w:hyperlink>
      <w:r>
        <w:rPr>
          <w:rFonts w:ascii="arial" w:eastAsia="arial" w:hAnsi="arial" w:cs="arial"/>
          <w:b w:val="0"/>
          <w:i w:val="0"/>
          <w:strike w:val="0"/>
          <w:noProof w:val="0"/>
          <w:color w:val="000000"/>
          <w:position w:val="0"/>
          <w:sz w:val="20"/>
          <w:u w:val="none"/>
          <w:vertAlign w:val="baseline"/>
        </w:rPr>
        <w:t xml:space="preserve"> [ 2]: </w:t>
      </w:r>
      <w:hyperlink r:id="rId2129" w:history="1">
        <w:r>
          <w:rPr>
            <w:rFonts w:ascii="arial" w:eastAsia="arial" w:hAnsi="arial" w:cs="arial"/>
            <w:b w:val="0"/>
            <w:i/>
            <w:strike w:val="0"/>
            <w:noProof w:val="0"/>
            <w:color w:val="0077CC"/>
            <w:position w:val="0"/>
            <w:sz w:val="20"/>
            <w:u w:val="single"/>
            <w:vertAlign w:val="baseline"/>
          </w:rPr>
          <w:t>https://thewire.in/world/remembering-nelson-mandela-july-18</w:t>
        </w:r>
      </w:hyperlink>
      <w:r>
        <w:rPr>
          <w:rFonts w:ascii="arial" w:eastAsia="arial" w:hAnsi="arial" w:cs="arial"/>
          <w:b w:val="0"/>
          <w:i w:val="0"/>
          <w:strike w:val="0"/>
          <w:noProof w:val="0"/>
          <w:color w:val="000000"/>
          <w:position w:val="0"/>
          <w:sz w:val="20"/>
          <w:u w:val="none"/>
          <w:vertAlign w:val="baseline"/>
        </w:rPr>
        <w:t xml:space="preserve"> [ 3]: </w:t>
      </w:r>
      <w:hyperlink r:id="rId2130" w:history="1">
        <w:r>
          <w:rPr>
            <w:rFonts w:ascii="arial" w:eastAsia="arial" w:hAnsi="arial" w:cs="arial"/>
            <w:b w:val="0"/>
            <w:i/>
            <w:strike w:val="0"/>
            <w:noProof w:val="0"/>
            <w:color w:val="0077CC"/>
            <w:position w:val="0"/>
            <w:sz w:val="20"/>
            <w:u w:val="single"/>
            <w:vertAlign w:val="baseline"/>
          </w:rPr>
          <w:t>https://petapixel.com/2020/07/17/a-hypnotic-microscope-time-lapse-of-chemicals-crystalizing/</w:t>
        </w:r>
      </w:hyperlink>
      <w:r>
        <w:rPr>
          <w:rFonts w:ascii="arial" w:eastAsia="arial" w:hAnsi="arial" w:cs="arial"/>
          <w:b w:val="0"/>
          <w:i w:val="0"/>
          <w:strike w:val="0"/>
          <w:noProof w:val="0"/>
          <w:color w:val="000000"/>
          <w:position w:val="0"/>
          <w:sz w:val="20"/>
          <w:u w:val="none"/>
          <w:vertAlign w:val="baseline"/>
        </w:rPr>
        <w:t xml:space="preserve"> [ 4]: </w:t>
      </w:r>
      <w:hyperlink r:id="rId2131" w:history="1">
        <w:r>
          <w:rPr>
            <w:rFonts w:ascii="arial" w:eastAsia="arial" w:hAnsi="arial" w:cs="arial"/>
            <w:b w:val="0"/>
            <w:i/>
            <w:strike w:val="0"/>
            <w:noProof w:val="0"/>
            <w:color w:val="0077CC"/>
            <w:position w:val="0"/>
            <w:sz w:val="20"/>
            <w:u w:val="single"/>
            <w:vertAlign w:val="baseline"/>
          </w:rPr>
          <w:t>https://news.yahoo.com/scientists-identify-six-different-types-185531392.html</w:t>
        </w:r>
      </w:hyperlink>
      <w:r>
        <w:rPr>
          <w:rFonts w:ascii="arial" w:eastAsia="arial" w:hAnsi="arial" w:cs="arial"/>
          <w:b w:val="0"/>
          <w:i w:val="0"/>
          <w:strike w:val="0"/>
          <w:noProof w:val="0"/>
          <w:color w:val="000000"/>
          <w:position w:val="0"/>
          <w:sz w:val="20"/>
          <w:u w:val="none"/>
          <w:vertAlign w:val="baseline"/>
        </w:rPr>
        <w:t xml:space="preserve"> [ 5]: </w:t>
      </w:r>
      <w:hyperlink r:id="rId2132" w:history="1">
        <w:r>
          <w:rPr>
            <w:rFonts w:ascii="arial" w:eastAsia="arial" w:hAnsi="arial" w:cs="arial"/>
            <w:b w:val="0"/>
            <w:i/>
            <w:strike w:val="0"/>
            <w:noProof w:val="0"/>
            <w:color w:val="0077CC"/>
            <w:position w:val="0"/>
            <w:sz w:val="20"/>
            <w:u w:val="single"/>
            <w:vertAlign w:val="baseline"/>
          </w:rPr>
          <w:t>https://on.ft.com/32uG1Bm</w:t>
        </w:r>
      </w:hyperlink>
      <w:r>
        <w:rPr>
          <w:rFonts w:ascii="arial" w:eastAsia="arial" w:hAnsi="arial" w:cs="arial"/>
          <w:b w:val="0"/>
          <w:i w:val="0"/>
          <w:strike w:val="0"/>
          <w:noProof w:val="0"/>
          <w:color w:val="000000"/>
          <w:position w:val="0"/>
          <w:sz w:val="20"/>
          <w:u w:val="none"/>
          <w:vertAlign w:val="baseline"/>
        </w:rPr>
        <w:t xml:space="preserve"> [ 6]: </w:t>
      </w:r>
      <w:hyperlink r:id="rId2133" w:history="1">
        <w:r>
          <w:rPr>
            <w:rFonts w:ascii="arial" w:eastAsia="arial" w:hAnsi="arial" w:cs="arial"/>
            <w:b w:val="0"/>
            <w:i/>
            <w:strike w:val="0"/>
            <w:noProof w:val="0"/>
            <w:color w:val="0077CC"/>
            <w:position w:val="0"/>
            <w:sz w:val="20"/>
            <w:u w:val="single"/>
            <w:vertAlign w:val="baseline"/>
          </w:rPr>
          <w:t>https://www.chicagotribune.com/coronavirus/ct-coronavirus-testing-university-of-illinois-reopening-20200707-xnjwl4fqwffyfdhozbnzpappty-story.html</w:t>
        </w:r>
      </w:hyperlink>
      <w:r>
        <w:rPr>
          <w:rFonts w:ascii="arial" w:eastAsia="arial" w:hAnsi="arial" w:cs="arial"/>
          <w:b w:val="0"/>
          <w:i w:val="0"/>
          <w:strike w:val="0"/>
          <w:noProof w:val="0"/>
          <w:color w:val="000000"/>
          <w:position w:val="0"/>
          <w:sz w:val="20"/>
          <w:u w:val="none"/>
          <w:vertAlign w:val="baseline"/>
        </w:rPr>
        <w:t xml:space="preserve"> [ 7]: </w:t>
      </w:r>
      <w:hyperlink r:id="rId2134" w:history="1">
        <w:r>
          <w:rPr>
            <w:rFonts w:ascii="arial" w:eastAsia="arial" w:hAnsi="arial" w:cs="arial"/>
            <w:b w:val="0"/>
            <w:i/>
            <w:strike w:val="0"/>
            <w:noProof w:val="0"/>
            <w:color w:val="0077CC"/>
            <w:position w:val="0"/>
            <w:sz w:val="20"/>
            <w:u w:val="single"/>
            <w:vertAlign w:val="baseline"/>
          </w:rPr>
          <w:t>https://www.cbc.ca/news/canada/new-brunswick/new-brunswick-brewery-testing-for-covid-19-1.5649381</w:t>
        </w:r>
      </w:hyperlink>
      <w:r>
        <w:rPr>
          <w:rFonts w:ascii="arial" w:eastAsia="arial" w:hAnsi="arial" w:cs="arial"/>
          <w:b w:val="0"/>
          <w:i w:val="0"/>
          <w:strike w:val="0"/>
          <w:noProof w:val="0"/>
          <w:color w:val="000000"/>
          <w:position w:val="0"/>
          <w:sz w:val="20"/>
          <w:u w:val="none"/>
          <w:vertAlign w:val="baseline"/>
        </w:rPr>
        <w:t xml:space="preserve"> [ 8]: </w:t>
      </w:r>
      <w:hyperlink r:id="rId2135" w:history="1">
        <w:r>
          <w:rPr>
            <w:rFonts w:ascii="arial" w:eastAsia="arial" w:hAnsi="arial" w:cs="arial"/>
            <w:b w:val="0"/>
            <w:i/>
            <w:strike w:val="0"/>
            <w:noProof w:val="0"/>
            <w:color w:val="0077CC"/>
            <w:position w:val="0"/>
            <w:sz w:val="20"/>
            <w:u w:val="single"/>
            <w:vertAlign w:val="baseline"/>
          </w:rPr>
          <w:t>https://www.bbc.com/news/uk-53441912</w:t>
        </w:r>
      </w:hyperlink>
      <w:r>
        <w:rPr>
          <w:rFonts w:ascii="arial" w:eastAsia="arial" w:hAnsi="arial" w:cs="arial"/>
          <w:b w:val="0"/>
          <w:i w:val="0"/>
          <w:strike w:val="0"/>
          <w:noProof w:val="0"/>
          <w:color w:val="000000"/>
          <w:position w:val="0"/>
          <w:sz w:val="20"/>
          <w:u w:val="none"/>
          <w:vertAlign w:val="baseline"/>
        </w:rPr>
        <w:t xml:space="preserve"> [ 9]: </w:t>
      </w:r>
      <w:hyperlink r:id="rId2136" w:history="1">
        <w:r>
          <w:rPr>
            <w:rFonts w:ascii="arial" w:eastAsia="arial" w:hAnsi="arial" w:cs="arial"/>
            <w:b w:val="0"/>
            <w:i/>
            <w:strike w:val="0"/>
            <w:noProof w:val="0"/>
            <w:color w:val="0077CC"/>
            <w:position w:val="0"/>
            <w:sz w:val="20"/>
            <w:u w:val="single"/>
            <w:vertAlign w:val="baseline"/>
          </w:rPr>
          <w:t>https://www.nytimes.com/interactive/2020/07/17/upshot/coronavirus-face-mask-map.html</w:t>
        </w:r>
      </w:hyperlink>
      <w:r>
        <w:rPr>
          <w:rFonts w:ascii="arial" w:eastAsia="arial" w:hAnsi="arial" w:cs="arial"/>
          <w:b w:val="0"/>
          <w:i w:val="0"/>
          <w:strike w:val="0"/>
          <w:noProof w:val="0"/>
          <w:color w:val="000000"/>
          <w:position w:val="0"/>
          <w:sz w:val="20"/>
          <w:u w:val="none"/>
          <w:vertAlign w:val="baseline"/>
        </w:rPr>
        <w:t xml:space="preserve"> [ 10]: </w:t>
      </w:r>
      <w:hyperlink r:id="rId2137" w:history="1">
        <w:r>
          <w:rPr>
            <w:rFonts w:ascii="arial" w:eastAsia="arial" w:hAnsi="arial" w:cs="arial"/>
            <w:b w:val="0"/>
            <w:i/>
            <w:strike w:val="0"/>
            <w:noProof w:val="0"/>
            <w:color w:val="0077CC"/>
            <w:position w:val="0"/>
            <w:sz w:val="20"/>
            <w:u w:val="single"/>
            <w:vertAlign w:val="baseline"/>
          </w:rPr>
          <w:t>https://topagency.com/report/social-distancing-adherence-report/</w:t>
        </w:r>
      </w:hyperlink>
      <w:r>
        <w:rPr>
          <w:rFonts w:ascii="arial" w:eastAsia="arial" w:hAnsi="arial" w:cs="arial"/>
          <w:b w:val="0"/>
          <w:i w:val="0"/>
          <w:strike w:val="0"/>
          <w:noProof w:val="0"/>
          <w:color w:val="000000"/>
          <w:position w:val="0"/>
          <w:sz w:val="20"/>
          <w:u w:val="none"/>
          <w:vertAlign w:val="baseline"/>
        </w:rPr>
        <w:t xml:space="preserve"> [ 11]: </w:t>
      </w:r>
      <w:hyperlink r:id="rId2138" w:history="1">
        <w:r>
          <w:rPr>
            <w:rFonts w:ascii="arial" w:eastAsia="arial" w:hAnsi="arial" w:cs="arial"/>
            <w:b w:val="0"/>
            <w:i/>
            <w:strike w:val="0"/>
            <w:noProof w:val="0"/>
            <w:color w:val="0077CC"/>
            <w:position w:val="0"/>
            <w:sz w:val="20"/>
            <w:u w:val="single"/>
            <w:vertAlign w:val="baseline"/>
          </w:rPr>
          <w:t>https://www.tallahassee.com/story/news/2020/07/06/florida-schools-mandated-reopen-august/5387823002/</w:t>
        </w:r>
      </w:hyperlink>
      <w:r>
        <w:rPr>
          <w:rFonts w:ascii="arial" w:eastAsia="arial" w:hAnsi="arial" w:cs="arial"/>
          <w:b w:val="0"/>
          <w:i w:val="0"/>
          <w:strike w:val="0"/>
          <w:noProof w:val="0"/>
          <w:color w:val="000000"/>
          <w:position w:val="0"/>
          <w:sz w:val="20"/>
          <w:u w:val="none"/>
          <w:vertAlign w:val="baseline"/>
        </w:rPr>
        <w:t xml:space="preserve"> [ 12]: </w:t>
      </w:r>
      <w:hyperlink r:id="rId2139" w:history="1">
        <w:r>
          <w:rPr>
            <w:rFonts w:ascii="arial" w:eastAsia="arial" w:hAnsi="arial" w:cs="arial"/>
            <w:b w:val="0"/>
            <w:i/>
            <w:strike w:val="0"/>
            <w:noProof w:val="0"/>
            <w:color w:val="0077CC"/>
            <w:position w:val="0"/>
            <w:sz w:val="20"/>
            <w:u w:val="single"/>
            <w:vertAlign w:val="baseline"/>
          </w:rPr>
          <w:t>https://www.dailykos.com/stories/2020/7/16/1961288/-Brace-yourself-for-the-latest-COVID-19-predictions-You-re-not-going-to-like-them</w:t>
        </w:r>
      </w:hyperlink>
      <w:r>
        <w:rPr>
          <w:rFonts w:ascii="arial" w:eastAsia="arial" w:hAnsi="arial" w:cs="arial"/>
          <w:b w:val="0"/>
          <w:i w:val="0"/>
          <w:strike w:val="0"/>
          <w:noProof w:val="0"/>
          <w:color w:val="000000"/>
          <w:position w:val="0"/>
          <w:sz w:val="20"/>
          <w:u w:val="none"/>
          <w:vertAlign w:val="baseline"/>
        </w:rPr>
        <w:t xml:space="preserve"> [ 13]: </w:t>
      </w:r>
      <w:hyperlink r:id="rId2140" w:history="1">
        <w:r>
          <w:rPr>
            <w:rFonts w:ascii="arial" w:eastAsia="arial" w:hAnsi="arial" w:cs="arial"/>
            <w:b w:val="0"/>
            <w:i/>
            <w:strike w:val="0"/>
            <w:noProof w:val="0"/>
            <w:color w:val="0077CC"/>
            <w:position w:val="0"/>
            <w:sz w:val="20"/>
            <w:u w:val="single"/>
            <w:vertAlign w:val="baseline"/>
          </w:rPr>
          <w:t>https://www.thedailybeast.com/las-vegas-casino-reopening-backfires-as-covid-19-surges-in-nevada</w:t>
        </w:r>
      </w:hyperlink>
      <w:r>
        <w:rPr>
          <w:rFonts w:ascii="arial" w:eastAsia="arial" w:hAnsi="arial" w:cs="arial"/>
          <w:b w:val="0"/>
          <w:i w:val="0"/>
          <w:strike w:val="0"/>
          <w:noProof w:val="0"/>
          <w:color w:val="000000"/>
          <w:position w:val="0"/>
          <w:sz w:val="20"/>
          <w:u w:val="none"/>
          <w:vertAlign w:val="baseline"/>
        </w:rPr>
        <w:t xml:space="preserve"> [ 14]: </w:t>
      </w:r>
      <w:hyperlink r:id="rId2141" w:history="1">
        <w:r>
          <w:rPr>
            <w:rFonts w:ascii="arial" w:eastAsia="arial" w:hAnsi="arial" w:cs="arial"/>
            <w:b w:val="0"/>
            <w:i/>
            <w:strike w:val="0"/>
            <w:noProof w:val="0"/>
            <w:color w:val="0077CC"/>
            <w:position w:val="0"/>
            <w:sz w:val="20"/>
            <w:u w:val="single"/>
            <w:vertAlign w:val="baseline"/>
          </w:rPr>
          <w:t>https://thehill.com/homenews/senate/507836-senate-gop-proposing-five-year-shield-from-coronavirus-lawsuits</w:t>
        </w:r>
      </w:hyperlink>
      <w:r>
        <w:rPr>
          <w:rFonts w:ascii="arial" w:eastAsia="arial" w:hAnsi="arial" w:cs="arial"/>
          <w:b w:val="0"/>
          <w:i w:val="0"/>
          <w:strike w:val="0"/>
          <w:noProof w:val="0"/>
          <w:color w:val="000000"/>
          <w:position w:val="0"/>
          <w:sz w:val="20"/>
          <w:u w:val="none"/>
          <w:vertAlign w:val="baseline"/>
        </w:rPr>
        <w:t xml:space="preserve"> [ 15]: </w:t>
      </w:r>
      <w:hyperlink r:id="rId2142" w:history="1">
        <w:r>
          <w:rPr>
            <w:rFonts w:ascii="arial" w:eastAsia="arial" w:hAnsi="arial" w:cs="arial"/>
            <w:b w:val="0"/>
            <w:i/>
            <w:strike w:val="0"/>
            <w:noProof w:val="0"/>
            <w:color w:val="0077CC"/>
            <w:position w:val="0"/>
            <w:sz w:val="20"/>
            <w:u w:val="single"/>
            <w:vertAlign w:val="baseline"/>
          </w:rPr>
          <w:t>https://www.esquire.com/news-politics/a33348905/boosted-unemployment-expire-evictions-healthcare/</w:t>
        </w:r>
      </w:hyperlink>
      <w:r>
        <w:rPr>
          <w:rFonts w:ascii="arial" w:eastAsia="arial" w:hAnsi="arial" w:cs="arial"/>
          <w:b w:val="0"/>
          <w:i w:val="0"/>
          <w:strike w:val="0"/>
          <w:noProof w:val="0"/>
          <w:color w:val="000000"/>
          <w:position w:val="0"/>
          <w:sz w:val="20"/>
          <w:u w:val="none"/>
          <w:vertAlign w:val="baseline"/>
        </w:rPr>
        <w:t xml:space="preserve"> [ 16]: </w:t>
      </w:r>
      <w:hyperlink r:id="rId2143" w:history="1">
        <w:r>
          <w:rPr>
            <w:rFonts w:ascii="arial" w:eastAsia="arial" w:hAnsi="arial" w:cs="arial"/>
            <w:b w:val="0"/>
            <w:i/>
            <w:strike w:val="0"/>
            <w:noProof w:val="0"/>
            <w:color w:val="0077CC"/>
            <w:position w:val="0"/>
            <w:sz w:val="20"/>
            <w:u w:val="single"/>
            <w:vertAlign w:val="baseline"/>
          </w:rPr>
          <w:t>https://fortune.com/2020/07/16/ppp-loans-recipients-cryptocurrency-joshua-argires-texas-barbecue/</w:t>
        </w:r>
      </w:hyperlink>
      <w:r>
        <w:rPr>
          <w:rFonts w:ascii="arial" w:eastAsia="arial" w:hAnsi="arial" w:cs="arial"/>
          <w:b w:val="0"/>
          <w:i w:val="0"/>
          <w:strike w:val="0"/>
          <w:noProof w:val="0"/>
          <w:color w:val="000000"/>
          <w:position w:val="0"/>
          <w:sz w:val="20"/>
          <w:u w:val="none"/>
          <w:vertAlign w:val="baseline"/>
        </w:rPr>
        <w:t xml:space="preserve"> [ 17]: </w:t>
      </w:r>
      <w:hyperlink r:id="rId2144" w:history="1">
        <w:r>
          <w:rPr>
            <w:rFonts w:ascii="arial" w:eastAsia="arial" w:hAnsi="arial" w:cs="arial"/>
            <w:b w:val="0"/>
            <w:i/>
            <w:strike w:val="0"/>
            <w:noProof w:val="0"/>
            <w:color w:val="0077CC"/>
            <w:position w:val="0"/>
            <w:sz w:val="20"/>
            <w:u w:val="single"/>
            <w:vertAlign w:val="baseline"/>
          </w:rPr>
          <w:t>https://on.ft.com/30koZn0</w:t>
        </w:r>
      </w:hyperlink>
      <w:r>
        <w:rPr>
          <w:rFonts w:ascii="arial" w:eastAsia="arial" w:hAnsi="arial" w:cs="arial"/>
          <w:b w:val="0"/>
          <w:i w:val="0"/>
          <w:strike w:val="0"/>
          <w:noProof w:val="0"/>
          <w:color w:val="000000"/>
          <w:position w:val="0"/>
          <w:sz w:val="20"/>
          <w:u w:val="none"/>
          <w:vertAlign w:val="baseline"/>
        </w:rPr>
        <w:t xml:space="preserve"> [ 18]: </w:t>
      </w:r>
      <w:hyperlink r:id="rId2145" w:history="1">
        <w:r>
          <w:rPr>
            <w:rFonts w:ascii="arial" w:eastAsia="arial" w:hAnsi="arial" w:cs="arial"/>
            <w:b w:val="0"/>
            <w:i/>
            <w:strike w:val="0"/>
            <w:noProof w:val="0"/>
            <w:color w:val="0077CC"/>
            <w:position w:val="0"/>
            <w:sz w:val="20"/>
            <w:u w:val="single"/>
            <w:vertAlign w:val="baseline"/>
          </w:rPr>
          <w:t>https://asiatimes.com/2020/07/us-interest-in-5g-isnt-really-about-5g/</w:t>
        </w:r>
      </w:hyperlink>
      <w:r>
        <w:rPr>
          <w:rFonts w:ascii="arial" w:eastAsia="arial" w:hAnsi="arial" w:cs="arial"/>
          <w:b w:val="0"/>
          <w:i w:val="0"/>
          <w:strike w:val="0"/>
          <w:noProof w:val="0"/>
          <w:color w:val="000000"/>
          <w:position w:val="0"/>
          <w:sz w:val="20"/>
          <w:u w:val="none"/>
          <w:vertAlign w:val="baseline"/>
        </w:rPr>
        <w:t xml:space="preserve"> [ 19]: </w:t>
      </w:r>
      <w:hyperlink r:id="rId2146" w:history="1">
        <w:r>
          <w:rPr>
            <w:rFonts w:ascii="arial" w:eastAsia="arial" w:hAnsi="arial" w:cs="arial"/>
            <w:b w:val="0"/>
            <w:i/>
            <w:strike w:val="0"/>
            <w:noProof w:val="0"/>
            <w:color w:val="0077CC"/>
            <w:position w:val="0"/>
            <w:sz w:val="20"/>
            <w:u w:val="single"/>
            <w:vertAlign w:val="baseline"/>
          </w:rPr>
          <w:t>https://scroll.in/article/967800/modi-government-boasts-of-a-trade-surplus-even-though-it-is-actually-terrible-news-for-the-economy</w:t>
        </w:r>
      </w:hyperlink>
      <w:r>
        <w:rPr>
          <w:rFonts w:ascii="arial" w:eastAsia="arial" w:hAnsi="arial" w:cs="arial"/>
          <w:b w:val="0"/>
          <w:i w:val="0"/>
          <w:strike w:val="0"/>
          <w:noProof w:val="0"/>
          <w:color w:val="000000"/>
          <w:position w:val="0"/>
          <w:sz w:val="20"/>
          <w:u w:val="none"/>
          <w:vertAlign w:val="baseline"/>
        </w:rPr>
        <w:t xml:space="preserve"> [ 20]: </w:t>
      </w:r>
      <w:hyperlink r:id="rId2147" w:history="1">
        <w:r>
          <w:rPr>
            <w:rFonts w:ascii="arial" w:eastAsia="arial" w:hAnsi="arial" w:cs="arial"/>
            <w:b w:val="0"/>
            <w:i/>
            <w:strike w:val="0"/>
            <w:noProof w:val="0"/>
            <w:color w:val="0077CC"/>
            <w:position w:val="0"/>
            <w:sz w:val="20"/>
            <w:u w:val="single"/>
            <w:vertAlign w:val="baseline"/>
          </w:rPr>
          <w:t>https://www.rte.ie/news/brexit/2020/0717/1154005-brexit-uk-irish-protocol/</w:t>
        </w:r>
      </w:hyperlink>
      <w:r>
        <w:rPr>
          <w:rFonts w:ascii="arial" w:eastAsia="arial" w:hAnsi="arial" w:cs="arial"/>
          <w:b w:val="0"/>
          <w:i w:val="0"/>
          <w:strike w:val="0"/>
          <w:noProof w:val="0"/>
          <w:color w:val="000000"/>
          <w:position w:val="0"/>
          <w:sz w:val="20"/>
          <w:u w:val="none"/>
          <w:vertAlign w:val="baseline"/>
        </w:rPr>
        <w:t xml:space="preserve"> [ 21]: </w:t>
      </w:r>
      <w:hyperlink r:id="rId2148" w:history="1">
        <w:r>
          <w:rPr>
            <w:rFonts w:ascii="arial" w:eastAsia="arial" w:hAnsi="arial" w:cs="arial"/>
            <w:b w:val="0"/>
            <w:i/>
            <w:strike w:val="0"/>
            <w:noProof w:val="0"/>
            <w:color w:val="0077CC"/>
            <w:position w:val="0"/>
            <w:sz w:val="20"/>
            <w:u w:val="single"/>
            <w:vertAlign w:val="baseline"/>
          </w:rPr>
          <w:t>https://www.bbc.com/news/world-africa-53449561</w:t>
        </w:r>
      </w:hyperlink>
      <w:r>
        <w:rPr>
          <w:rFonts w:ascii="arial" w:eastAsia="arial" w:hAnsi="arial" w:cs="arial"/>
          <w:b w:val="0"/>
          <w:i w:val="0"/>
          <w:strike w:val="0"/>
          <w:noProof w:val="0"/>
          <w:color w:val="000000"/>
          <w:position w:val="0"/>
          <w:sz w:val="20"/>
          <w:u w:val="none"/>
          <w:vertAlign w:val="baseline"/>
        </w:rPr>
        <w:t xml:space="preserve"> [ 22]: </w:t>
      </w:r>
      <w:hyperlink r:id="rId2149" w:history="1">
        <w:r>
          <w:rPr>
            <w:rFonts w:ascii="arial" w:eastAsia="arial" w:hAnsi="arial" w:cs="arial"/>
            <w:b w:val="0"/>
            <w:i/>
            <w:strike w:val="0"/>
            <w:noProof w:val="0"/>
            <w:color w:val="0077CC"/>
            <w:position w:val="0"/>
            <w:sz w:val="20"/>
            <w:u w:val="single"/>
            <w:vertAlign w:val="baseline"/>
          </w:rPr>
          <w:t>https://www.rt.com/news/495118-canada-nazi-memorial-</w:t>
        </w:r>
      </w:hyperlink>
      <w:hyperlink r:id="rId2149" w:history="1">
        <w:r>
          <w:rPr>
            <w:rFonts w:ascii="arial" w:eastAsia="arial" w:hAnsi="arial" w:cs="arial"/>
            <w:b/>
            <w:i/>
            <w:strike w:val="0"/>
            <w:noProof w:val="0"/>
            <w:color w:val="0077CC"/>
            <w:position w:val="0"/>
            <w:sz w:val="20"/>
            <w:u w:val="single"/>
            <w:vertAlign w:val="baseline"/>
          </w:rPr>
          <w:t>hate</w:t>
        </w:r>
      </w:hyperlink>
      <w:hyperlink r:id="rId2149" w:history="1">
        <w:r>
          <w:rPr>
            <w:rFonts w:ascii="arial" w:eastAsia="arial" w:hAnsi="arial" w:cs="arial"/>
            <w:b w:val="0"/>
            <w:i/>
            <w:strike w:val="0"/>
            <w:noProof w:val="0"/>
            <w:color w:val="0077CC"/>
            <w:position w:val="0"/>
            <w:sz w:val="20"/>
            <w:u w:val="single"/>
            <w:vertAlign w:val="baseline"/>
          </w:rPr>
          <w:t>-</w:t>
        </w:r>
      </w:hyperlink>
      <w:hyperlink r:id="rId2149" w:history="1">
        <w:r>
          <w:rPr>
            <w:rFonts w:ascii="arial" w:eastAsia="arial" w:hAnsi="arial" w:cs="arial"/>
            <w:b/>
            <w:i/>
            <w:strike w:val="0"/>
            <w:noProof w:val="0"/>
            <w:color w:val="0077CC"/>
            <w:position w:val="0"/>
            <w:sz w:val="20"/>
            <w:u w:val="single"/>
            <w:vertAlign w:val="baseline"/>
          </w:rPr>
          <w:t>crime</w:t>
        </w:r>
      </w:hyperlink>
      <w:hyperlink r:id="rId214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[ 23]: </w:t>
      </w:r>
      <w:hyperlink r:id="rId2150" w:history="1">
        <w:r>
          <w:rPr>
            <w:rFonts w:ascii="arial" w:eastAsia="arial" w:hAnsi="arial" w:cs="arial"/>
            <w:b w:val="0"/>
            <w:i/>
            <w:strike w:val="0"/>
            <w:noProof w:val="0"/>
            <w:color w:val="0077CC"/>
            <w:position w:val="0"/>
            <w:sz w:val="20"/>
            <w:u w:val="single"/>
            <w:vertAlign w:val="baseline"/>
          </w:rPr>
          <w:t>https://medium.com/@caityjohnstone/putin-hacked-the-coronavirus-vaccine-is-the-dumbest-story-yet-e5277c158ce5</w:t>
        </w:r>
      </w:hyperlink>
      <w:r>
        <w:rPr>
          <w:rFonts w:ascii="arial" w:eastAsia="arial" w:hAnsi="arial" w:cs="arial"/>
          <w:b w:val="0"/>
          <w:i w:val="0"/>
          <w:strike w:val="0"/>
          <w:noProof w:val="0"/>
          <w:color w:val="000000"/>
          <w:position w:val="0"/>
          <w:sz w:val="20"/>
          <w:u w:val="none"/>
          <w:vertAlign w:val="baseline"/>
        </w:rPr>
        <w:t xml:space="preserve"> [ 24]: https://www.duffelblog .com/2020/07/russian-cyberterrorist-stuck-on-six-month-wait-list-to-hack-into-va/ [ 25]: </w:t>
      </w:r>
      <w:hyperlink r:id="rId2151" w:history="1">
        <w:r>
          <w:rPr>
            <w:rFonts w:ascii="arial" w:eastAsia="arial" w:hAnsi="arial" w:cs="arial"/>
            <w:b w:val="0"/>
            <w:i/>
            <w:strike w:val="0"/>
            <w:noProof w:val="0"/>
            <w:color w:val="0077CC"/>
            <w:position w:val="0"/>
            <w:sz w:val="20"/>
            <w:u w:val="single"/>
            <w:vertAlign w:val="baseline"/>
          </w:rPr>
          <w:t>https://www.wired.com/story/atlas-of-surveillance-eff-law-enforcement-map/</w:t>
        </w:r>
      </w:hyperlink>
      <w:r>
        <w:rPr>
          <w:rFonts w:ascii="arial" w:eastAsia="arial" w:hAnsi="arial" w:cs="arial"/>
          <w:b w:val="0"/>
          <w:i w:val="0"/>
          <w:strike w:val="0"/>
          <w:noProof w:val="0"/>
          <w:color w:val="000000"/>
          <w:position w:val="0"/>
          <w:sz w:val="20"/>
          <w:u w:val="none"/>
          <w:vertAlign w:val="baseline"/>
        </w:rPr>
        <w:t xml:space="preserve"> [ 26]: </w:t>
      </w:r>
      <w:hyperlink r:id="rId2152" w:history="1">
        <w:r>
          <w:rPr>
            <w:rFonts w:ascii="arial" w:eastAsia="arial" w:hAnsi="arial" w:cs="arial"/>
            <w:b w:val="0"/>
            <w:i/>
            <w:strike w:val="0"/>
            <w:noProof w:val="0"/>
            <w:color w:val="0077CC"/>
            <w:position w:val="0"/>
            <w:sz w:val="20"/>
            <w:u w:val="single"/>
            <w:vertAlign w:val="baseline"/>
          </w:rPr>
          <w:t>https://domainnamewire.com/2020/07/16/fadi-chehade-is-now-co-ceo-of-ethos-capital/</w:t>
        </w:r>
      </w:hyperlink>
      <w:r>
        <w:rPr>
          <w:rFonts w:ascii="arial" w:eastAsia="arial" w:hAnsi="arial" w:cs="arial"/>
          <w:b w:val="0"/>
          <w:i w:val="0"/>
          <w:strike w:val="0"/>
          <w:noProof w:val="0"/>
          <w:color w:val="000000"/>
          <w:position w:val="0"/>
          <w:sz w:val="20"/>
          <w:u w:val="none"/>
          <w:vertAlign w:val="baseline"/>
        </w:rPr>
        <w:t xml:space="preserve"> [ 27]: </w:t>
      </w:r>
      <w:hyperlink r:id="rId2125" w:history="1">
        <w:r>
          <w:rPr>
            <w:rFonts w:ascii="arial" w:eastAsia="arial" w:hAnsi="arial" w:cs="arial"/>
            <w:b w:val="0"/>
            <w:i/>
            <w:strike w:val="0"/>
            <w:noProof w:val="0"/>
            <w:color w:val="0077CC"/>
            <w:position w:val="0"/>
            <w:sz w:val="20"/>
            <w:u w:val="single"/>
            <w:vertAlign w:val="baseline"/>
          </w:rPr>
          <w:t>https://news.ycombinator.com/item?id=23878508</w:t>
        </w:r>
      </w:hyperlink>
      <w:r>
        <w:rPr>
          <w:rFonts w:ascii="arial" w:eastAsia="arial" w:hAnsi="arial" w:cs="arial"/>
          <w:b w:val="0"/>
          <w:i w:val="0"/>
          <w:strike w:val="0"/>
          <w:noProof w:val="0"/>
          <w:color w:val="000000"/>
          <w:position w:val="0"/>
          <w:sz w:val="20"/>
          <w:u w:val="none"/>
          <w:vertAlign w:val="baseline"/>
        </w:rPr>
        <w:t xml:space="preserve"> [ 28]: </w:t>
      </w:r>
      <w:hyperlink r:id="rId2126" w:history="1">
        <w:r>
          <w:rPr>
            <w:rFonts w:ascii="arial" w:eastAsia="arial" w:hAnsi="arial" w:cs="arial"/>
            <w:b w:val="0"/>
            <w:i/>
            <w:strike w:val="0"/>
            <w:noProof w:val="0"/>
            <w:color w:val="0077CC"/>
            <w:position w:val="0"/>
            <w:sz w:val="20"/>
            <w:u w:val="single"/>
            <w:vertAlign w:val="baseline"/>
          </w:rPr>
          <w:t>https://t.co/Tt0RjWLyLI</w:t>
        </w:r>
      </w:hyperlink>
      <w:r>
        <w:rPr>
          <w:rFonts w:ascii="arial" w:eastAsia="arial" w:hAnsi="arial" w:cs="arial"/>
          <w:b w:val="0"/>
          <w:i w:val="0"/>
          <w:strike w:val="0"/>
          <w:noProof w:val="0"/>
          <w:color w:val="000000"/>
          <w:position w:val="0"/>
          <w:sz w:val="20"/>
          <w:u w:val="none"/>
          <w:vertAlign w:val="baseline"/>
        </w:rPr>
        <w:t xml:space="preserve"> [ 29]: </w:t>
      </w:r>
      <w:hyperlink r:id="rId2153" w:history="1">
        <w:r>
          <w:rPr>
            <w:rFonts w:ascii="arial" w:eastAsia="arial" w:hAnsi="arial" w:cs="arial"/>
            <w:b w:val="0"/>
            <w:i/>
            <w:strike w:val="0"/>
            <w:noProof w:val="0"/>
            <w:color w:val="0077CC"/>
            <w:position w:val="0"/>
            <w:sz w:val="20"/>
            <w:u w:val="single"/>
            <w:vertAlign w:val="baseline"/>
          </w:rPr>
          <w:t>https://twitter.com/Tim_Hayward_/status/1284119455182786560?ref_src=twsrc%5Etfw</w:t>
        </w:r>
      </w:hyperlink>
      <w:r>
        <w:rPr>
          <w:rFonts w:ascii="arial" w:eastAsia="arial" w:hAnsi="arial" w:cs="arial"/>
          <w:b w:val="0"/>
          <w:i w:val="0"/>
          <w:strike w:val="0"/>
          <w:noProof w:val="0"/>
          <w:color w:val="000000"/>
          <w:position w:val="0"/>
          <w:sz w:val="20"/>
          <w:u w:val="none"/>
          <w:vertAlign w:val="baseline"/>
        </w:rPr>
        <w:t xml:space="preserve"> [ 30]: </w:t>
      </w:r>
      <w:hyperlink r:id="rId2154" w:history="1">
        <w:r>
          <w:rPr>
            <w:rFonts w:ascii="arial" w:eastAsia="arial" w:hAnsi="arial" w:cs="arial"/>
            <w:b w:val="0"/>
            <w:i/>
            <w:strike w:val="0"/>
            <w:noProof w:val="0"/>
            <w:color w:val="0077CC"/>
            <w:position w:val="0"/>
            <w:sz w:val="20"/>
            <w:u w:val="single"/>
            <w:vertAlign w:val="baseline"/>
          </w:rPr>
          <w:t>https://www.commondreams.org/views/2020/07/10/give-me-freedom-or-give-me-death-13-years-without-trial-guantanamo-my-hunger-strike</w:t>
        </w:r>
      </w:hyperlink>
      <w:r>
        <w:rPr>
          <w:rFonts w:ascii="arial" w:eastAsia="arial" w:hAnsi="arial" w:cs="arial"/>
          <w:b w:val="0"/>
          <w:i w:val="0"/>
          <w:strike w:val="0"/>
          <w:noProof w:val="0"/>
          <w:color w:val="000000"/>
          <w:position w:val="0"/>
          <w:sz w:val="20"/>
          <w:u w:val="none"/>
          <w:vertAlign w:val="baseline"/>
        </w:rPr>
        <w:t xml:space="preserve"> [ 31]: </w:t>
      </w:r>
      <w:hyperlink r:id="rId2155" w:history="1">
        <w:r>
          <w:rPr>
            <w:rFonts w:ascii="arial" w:eastAsia="arial" w:hAnsi="arial" w:cs="arial"/>
            <w:b w:val="0"/>
            <w:i/>
            <w:strike w:val="0"/>
            <w:noProof w:val="0"/>
            <w:color w:val="0077CC"/>
            <w:position w:val="0"/>
            <w:sz w:val="20"/>
            <w:u w:val="single"/>
            <w:vertAlign w:val="baseline"/>
          </w:rPr>
          <w:t>https://www.commondreams.org/views/2020/07/14/listen-brave-hunger-strikers-ice-detention</w:t>
        </w:r>
      </w:hyperlink>
      <w:r>
        <w:rPr>
          <w:rFonts w:ascii="arial" w:eastAsia="arial" w:hAnsi="arial" w:cs="arial"/>
          <w:b w:val="0"/>
          <w:i w:val="0"/>
          <w:strike w:val="0"/>
          <w:noProof w:val="0"/>
          <w:color w:val="000000"/>
          <w:position w:val="0"/>
          <w:sz w:val="20"/>
          <w:u w:val="none"/>
          <w:vertAlign w:val="baseline"/>
        </w:rPr>
        <w:t xml:space="preserve"> [ 32]: </w:t>
      </w:r>
      <w:hyperlink r:id="rId2156" w:history="1">
        <w:r>
          <w:rPr>
            <w:rFonts w:ascii="arial" w:eastAsia="arial" w:hAnsi="arial" w:cs="arial"/>
            <w:b w:val="0"/>
            <w:i/>
            <w:strike w:val="0"/>
            <w:noProof w:val="0"/>
            <w:color w:val="0077CC"/>
            <w:position w:val="0"/>
            <w:sz w:val="20"/>
            <w:u w:val="single"/>
            <w:vertAlign w:val="baseline"/>
          </w:rPr>
          <w:t>https://thehill.com/homenews/campaign/507596-national-association-of-police-organizations-endorses-trump</w:t>
        </w:r>
      </w:hyperlink>
      <w:r>
        <w:rPr>
          <w:rFonts w:ascii="arial" w:eastAsia="arial" w:hAnsi="arial" w:cs="arial"/>
          <w:b w:val="0"/>
          <w:i w:val="0"/>
          <w:strike w:val="0"/>
          <w:noProof w:val="0"/>
          <w:color w:val="000000"/>
          <w:position w:val="0"/>
          <w:sz w:val="20"/>
          <w:u w:val="none"/>
          <w:vertAlign w:val="baseline"/>
        </w:rPr>
        <w:t xml:space="preserve"> [ 33]: </w:t>
      </w:r>
      <w:hyperlink r:id="rId2157" w:history="1">
        <w:r>
          <w:rPr>
            <w:rFonts w:ascii="arial" w:eastAsia="arial" w:hAnsi="arial" w:cs="arial"/>
            <w:b w:val="0"/>
            <w:i/>
            <w:strike w:val="0"/>
            <w:noProof w:val="0"/>
            <w:color w:val="0077CC"/>
            <w:position w:val="0"/>
            <w:sz w:val="20"/>
            <w:u w:val="single"/>
            <w:vertAlign w:val="baseline"/>
          </w:rPr>
          <w:t>https://thehill.com/homenews/news/507877-artists-install-anti-trump-living-statues-around-dc</w:t>
        </w:r>
      </w:hyperlink>
      <w:r>
        <w:rPr>
          <w:rFonts w:ascii="arial" w:eastAsia="arial" w:hAnsi="arial" w:cs="arial"/>
          <w:b w:val="0"/>
          <w:i w:val="0"/>
          <w:strike w:val="0"/>
          <w:noProof w:val="0"/>
          <w:color w:val="000000"/>
          <w:position w:val="0"/>
          <w:sz w:val="20"/>
          <w:u w:val="none"/>
          <w:vertAlign w:val="baseline"/>
        </w:rPr>
        <w:t xml:space="preserve"> [ 34]: </w:t>
      </w:r>
      <w:hyperlink r:id="rId2158" w:history="1">
        <w:r>
          <w:rPr>
            <w:rFonts w:ascii="arial" w:eastAsia="arial" w:hAnsi="arial" w:cs="arial"/>
            <w:b w:val="0"/>
            <w:i/>
            <w:strike w:val="0"/>
            <w:noProof w:val="0"/>
            <w:color w:val="0077CC"/>
            <w:position w:val="0"/>
            <w:sz w:val="20"/>
            <w:u w:val="single"/>
            <w:vertAlign w:val="baseline"/>
          </w:rPr>
          <w:t>https://www.spiegel.de/international/world/interview-with-john-bolton-trump-is-capable-of-almost-anything-a-90c5452e-53f3-4e72-a788-fd7ac74317a1</w:t>
        </w:r>
      </w:hyperlink>
      <w:r>
        <w:rPr>
          <w:rFonts w:ascii="arial" w:eastAsia="arial" w:hAnsi="arial" w:cs="arial"/>
          <w:b w:val="0"/>
          <w:i w:val="0"/>
          <w:strike w:val="0"/>
          <w:noProof w:val="0"/>
          <w:color w:val="000000"/>
          <w:position w:val="0"/>
          <w:sz w:val="20"/>
          <w:u w:val="none"/>
          <w:vertAlign w:val="baseline"/>
        </w:rPr>
        <w:t xml:space="preserve"> [ 35]: </w:t>
      </w:r>
      <w:hyperlink r:id="rId2159" w:history="1">
        <w:r>
          <w:rPr>
            <w:rFonts w:ascii="arial" w:eastAsia="arial" w:hAnsi="arial" w:cs="arial"/>
            <w:b w:val="0"/>
            <w:i/>
            <w:strike w:val="0"/>
            <w:noProof w:val="0"/>
            <w:color w:val="0077CC"/>
            <w:position w:val="0"/>
            <w:sz w:val="20"/>
            <w:u w:val="single"/>
            <w:vertAlign w:val="baseline"/>
          </w:rPr>
          <w:t>https://www.npr.org/sections/coronavirus-live-updates/2020/07/17/892268773/congressional-democrats-demand-trump-restore-hospital-data-collection-to-cdc</w:t>
        </w:r>
      </w:hyperlink>
      <w:r>
        <w:rPr>
          <w:rFonts w:ascii="arial" w:eastAsia="arial" w:hAnsi="arial" w:cs="arial"/>
          <w:b w:val="0"/>
          <w:i w:val="0"/>
          <w:strike w:val="0"/>
          <w:noProof w:val="0"/>
          <w:color w:val="000000"/>
          <w:position w:val="0"/>
          <w:sz w:val="20"/>
          <w:u w:val="none"/>
          <w:vertAlign w:val="baseline"/>
        </w:rPr>
        <w:t xml:space="preserve"> [ 36]: </w:t>
      </w:r>
      <w:hyperlink r:id="rId2160" w:history="1">
        <w:r>
          <w:rPr>
            <w:rFonts w:ascii="arial" w:eastAsia="arial" w:hAnsi="arial" w:cs="arial"/>
            <w:b w:val="0"/>
            <w:i/>
            <w:strike w:val="0"/>
            <w:noProof w:val="0"/>
            <w:color w:val="0077CC"/>
            <w:position w:val="0"/>
            <w:sz w:val="20"/>
            <w:u w:val="single"/>
            <w:vertAlign w:val="baseline"/>
          </w:rPr>
          <w:t>https://apnews.com/dfe181f3c31890b45a02e48065ef31ec</w:t>
        </w:r>
      </w:hyperlink>
      <w:r>
        <w:rPr>
          <w:rFonts w:ascii="arial" w:eastAsia="arial" w:hAnsi="arial" w:cs="arial"/>
          <w:b w:val="0"/>
          <w:i w:val="0"/>
          <w:strike w:val="0"/>
          <w:noProof w:val="0"/>
          <w:color w:val="000000"/>
          <w:position w:val="0"/>
          <w:sz w:val="20"/>
          <w:u w:val="none"/>
          <w:vertAlign w:val="baseline"/>
        </w:rPr>
        <w:t xml:space="preserve"> [ 37]: </w:t>
      </w:r>
      <w:hyperlink r:id="rId2161" w:history="1">
        <w:r>
          <w:rPr>
            <w:rFonts w:ascii="arial" w:eastAsia="arial" w:hAnsi="arial" w:cs="arial"/>
            <w:b w:val="0"/>
            <w:i/>
            <w:strike w:val="0"/>
            <w:noProof w:val="0"/>
            <w:color w:val="0077CC"/>
            <w:position w:val="0"/>
            <w:sz w:val="20"/>
            <w:u w:val="single"/>
            <w:vertAlign w:val="baseline"/>
          </w:rPr>
          <w:t>https://equalcitizens.us/wp-content/uploads/2020/07/26A-Complaint-Alaska-July-17.pdf</w:t>
        </w:r>
      </w:hyperlink>
      <w:r>
        <w:rPr>
          <w:rFonts w:ascii="arial" w:eastAsia="arial" w:hAnsi="arial" w:cs="arial"/>
          <w:b w:val="0"/>
          <w:i w:val="0"/>
          <w:strike w:val="0"/>
          <w:noProof w:val="0"/>
          <w:color w:val="000000"/>
          <w:position w:val="0"/>
          <w:sz w:val="20"/>
          <w:u w:val="none"/>
          <w:vertAlign w:val="baseline"/>
        </w:rPr>
        <w:t xml:space="preserve"> [ 38]: </w:t>
      </w:r>
      <w:hyperlink r:id="rId2162" w:history="1">
        <w:r>
          <w:rPr>
            <w:rFonts w:ascii="arial" w:eastAsia="arial" w:hAnsi="arial" w:cs="arial"/>
            <w:b w:val="0"/>
            <w:i/>
            <w:strike w:val="0"/>
            <w:noProof w:val="0"/>
            <w:color w:val="0077CC"/>
            <w:position w:val="0"/>
            <w:sz w:val="20"/>
            <w:u w:val="single"/>
            <w:vertAlign w:val="baseline"/>
          </w:rPr>
          <w:t>https://www.csmonitor.com/World/Making-a-difference/2020/0715/Why-Jane-Curtis-is-still-fighting-for-justice-at-102</w:t>
        </w:r>
      </w:hyperlink>
      <w:r>
        <w:rPr>
          <w:rFonts w:ascii="arial" w:eastAsia="arial" w:hAnsi="arial" w:cs="arial"/>
          <w:b w:val="0"/>
          <w:i w:val="0"/>
          <w:strike w:val="0"/>
          <w:noProof w:val="0"/>
          <w:color w:val="000000"/>
          <w:position w:val="0"/>
          <w:sz w:val="20"/>
          <w:u w:val="none"/>
          <w:vertAlign w:val="baseline"/>
        </w:rPr>
        <w:t xml:space="preserve"> [ 39]: </w:t>
      </w:r>
      <w:hyperlink r:id="rId2163" w:history="1">
        <w:r>
          <w:rPr>
            <w:rFonts w:ascii="arial" w:eastAsia="arial" w:hAnsi="arial" w:cs="arial"/>
            <w:b w:val="0"/>
            <w:i/>
            <w:strike w:val="0"/>
            <w:noProof w:val="0"/>
            <w:color w:val="0077CC"/>
            <w:position w:val="0"/>
            <w:sz w:val="20"/>
            <w:u w:val="single"/>
            <w:vertAlign w:val="baseline"/>
          </w:rPr>
          <w:t>https://www.politico.com/news/2020/07/17/pentagon-bans-confederate-flag-367550</w:t>
        </w:r>
      </w:hyperlink>
      <w:r>
        <w:rPr>
          <w:rFonts w:ascii="arial" w:eastAsia="arial" w:hAnsi="arial" w:cs="arial"/>
          <w:b w:val="0"/>
          <w:i w:val="0"/>
          <w:strike w:val="0"/>
          <w:noProof w:val="0"/>
          <w:color w:val="000000"/>
          <w:position w:val="0"/>
          <w:sz w:val="20"/>
          <w:u w:val="none"/>
          <w:vertAlign w:val="baseline"/>
        </w:rPr>
        <w:t xml:space="preserve"> [ 40]: </w:t>
      </w:r>
      <w:hyperlink r:id="rId2164" w:history="1">
        <w:r>
          <w:rPr>
            <w:rFonts w:ascii="arial" w:eastAsia="arial" w:hAnsi="arial" w:cs="arial"/>
            <w:b w:val="0"/>
            <w:i/>
            <w:strike w:val="0"/>
            <w:noProof w:val="0"/>
            <w:color w:val="0077CC"/>
            <w:position w:val="0"/>
            <w:sz w:val="20"/>
            <w:u w:val="single"/>
            <w:vertAlign w:val="baseline"/>
          </w:rPr>
          <w:t>https://t.co/gHMJadt7BH</w:t>
        </w:r>
      </w:hyperlink>
      <w:r>
        <w:rPr>
          <w:rFonts w:ascii="arial" w:eastAsia="arial" w:hAnsi="arial" w:cs="arial"/>
          <w:b w:val="0"/>
          <w:i w:val="0"/>
          <w:strike w:val="0"/>
          <w:noProof w:val="0"/>
          <w:color w:val="000000"/>
          <w:position w:val="0"/>
          <w:sz w:val="20"/>
          <w:u w:val="none"/>
          <w:vertAlign w:val="baseline"/>
        </w:rPr>
        <w:t xml:space="preserve"> [ 41]: </w:t>
      </w:r>
      <w:hyperlink r:id="rId2165" w:history="1">
        <w:r>
          <w:rPr>
            <w:rFonts w:ascii="arial" w:eastAsia="arial" w:hAnsi="arial" w:cs="arial"/>
            <w:b w:val="0"/>
            <w:i/>
            <w:strike w:val="0"/>
            <w:noProof w:val="0"/>
            <w:color w:val="0077CC"/>
            <w:position w:val="0"/>
            <w:sz w:val="20"/>
            <w:u w:val="single"/>
            <w:vertAlign w:val="baseline"/>
          </w:rPr>
          <w:t>https://twitter.com/RepDonBeyer/status/1284116840986411010?ref_src=twsrc%5Etfw</w:t>
        </w:r>
      </w:hyperlink>
      <w:r>
        <w:rPr>
          <w:rFonts w:ascii="arial" w:eastAsia="arial" w:hAnsi="arial" w:cs="arial"/>
          <w:b w:val="0"/>
          <w:i w:val="0"/>
          <w:strike w:val="0"/>
          <w:noProof w:val="0"/>
          <w:color w:val="000000"/>
          <w:position w:val="0"/>
          <w:sz w:val="20"/>
          <w:u w:val="none"/>
          <w:vertAlign w:val="baseline"/>
        </w:rPr>
        <w:t xml:space="preserve"> [ 42]: </w:t>
      </w:r>
      <w:hyperlink r:id="rId2166" w:history="1">
        <w:r>
          <w:rPr>
            <w:rFonts w:ascii="arial" w:eastAsia="arial" w:hAnsi="arial" w:cs="arial"/>
            <w:b w:val="0"/>
            <w:i/>
            <w:strike w:val="0"/>
            <w:noProof w:val="0"/>
            <w:color w:val="0077CC"/>
            <w:position w:val="0"/>
            <w:sz w:val="20"/>
            <w:u w:val="single"/>
            <w:vertAlign w:val="baseline"/>
          </w:rPr>
          <w:t>https://t.co/dIrNSlbM6B</w:t>
        </w:r>
      </w:hyperlink>
      <w:r>
        <w:rPr>
          <w:rFonts w:ascii="arial" w:eastAsia="arial" w:hAnsi="arial" w:cs="arial"/>
          <w:b w:val="0"/>
          <w:i w:val="0"/>
          <w:strike w:val="0"/>
          <w:noProof w:val="0"/>
          <w:color w:val="000000"/>
          <w:position w:val="0"/>
          <w:sz w:val="20"/>
          <w:u w:val="none"/>
          <w:vertAlign w:val="baseline"/>
        </w:rPr>
        <w:t xml:space="preserve"> [ 43]: </w:t>
      </w:r>
      <w:hyperlink r:id="rId2167" w:history="1">
        <w:r>
          <w:rPr>
            <w:rFonts w:ascii="arial" w:eastAsia="arial" w:hAnsi="arial" w:cs="arial"/>
            <w:b w:val="0"/>
            <w:i/>
            <w:strike w:val="0"/>
            <w:noProof w:val="0"/>
            <w:color w:val="0077CC"/>
            <w:position w:val="0"/>
            <w:sz w:val="20"/>
            <w:u w:val="single"/>
            <w:vertAlign w:val="baseline"/>
          </w:rPr>
          <w:t>https://t.co/LR4COtuvGs</w:t>
        </w:r>
      </w:hyperlink>
      <w:r>
        <w:rPr>
          <w:rFonts w:ascii="arial" w:eastAsia="arial" w:hAnsi="arial" w:cs="arial"/>
          <w:b w:val="0"/>
          <w:i w:val="0"/>
          <w:strike w:val="0"/>
          <w:noProof w:val="0"/>
          <w:color w:val="000000"/>
          <w:position w:val="0"/>
          <w:sz w:val="20"/>
          <w:u w:val="none"/>
          <w:vertAlign w:val="baseline"/>
        </w:rPr>
        <w:t xml:space="preserve"> [ 44]: </w:t>
      </w:r>
      <w:hyperlink r:id="rId2168" w:history="1">
        <w:r>
          <w:rPr>
            <w:rFonts w:ascii="arial" w:eastAsia="arial" w:hAnsi="arial" w:cs="arial"/>
            <w:b w:val="0"/>
            <w:i/>
            <w:strike w:val="0"/>
            <w:noProof w:val="0"/>
            <w:color w:val="0077CC"/>
            <w:position w:val="0"/>
            <w:sz w:val="20"/>
            <w:u w:val="single"/>
            <w:vertAlign w:val="baseline"/>
          </w:rPr>
          <w:t>https://twitter.com/kenklippenstein/status/1284244386088460288?ref_src=twsrc%5Etfw</w:t>
        </w:r>
      </w:hyperlink>
      <w:r>
        <w:rPr>
          <w:rFonts w:ascii="arial" w:eastAsia="arial" w:hAnsi="arial" w:cs="arial"/>
          <w:b w:val="0"/>
          <w:i w:val="0"/>
          <w:strike w:val="0"/>
          <w:noProof w:val="0"/>
          <w:color w:val="000000"/>
          <w:position w:val="0"/>
          <w:sz w:val="20"/>
          <w:u w:val="none"/>
          <w:vertAlign w:val="baseline"/>
        </w:rPr>
        <w:t xml:space="preserve"> [ 45]: </w:t>
      </w:r>
      <w:hyperlink r:id="rId2169" w:history="1">
        <w:r>
          <w:rPr>
            <w:rFonts w:ascii="arial" w:eastAsia="arial" w:hAnsi="arial" w:cs="arial"/>
            <w:b w:val="0"/>
            <w:i/>
            <w:strike w:val="0"/>
            <w:noProof w:val="0"/>
            <w:color w:val="0077CC"/>
            <w:position w:val="0"/>
            <w:sz w:val="20"/>
            <w:u w:val="single"/>
            <w:vertAlign w:val="baseline"/>
          </w:rPr>
          <w:t>https://www.washingtonpost.com/nation/2020/07/17/portland-protests-federal-arrests/</w:t>
        </w:r>
      </w:hyperlink>
      <w:r>
        <w:rPr>
          <w:rFonts w:ascii="arial" w:eastAsia="arial" w:hAnsi="arial" w:cs="arial"/>
          <w:b w:val="0"/>
          <w:i w:val="0"/>
          <w:strike w:val="0"/>
          <w:noProof w:val="0"/>
          <w:color w:val="000000"/>
          <w:position w:val="0"/>
          <w:sz w:val="20"/>
          <w:u w:val="none"/>
          <w:vertAlign w:val="baseline"/>
        </w:rPr>
        <w:t xml:space="preserve"> [ 46]: </w:t>
      </w:r>
      <w:hyperlink r:id="rId2170" w:history="1">
        <w:r>
          <w:rPr>
            <w:rFonts w:ascii="arial" w:eastAsia="arial" w:hAnsi="arial" w:cs="arial"/>
            <w:b w:val="0"/>
            <w:i/>
            <w:strike w:val="0"/>
            <w:noProof w:val="0"/>
            <w:color w:val="0077CC"/>
            <w:position w:val="0"/>
            <w:sz w:val="20"/>
            <w:u w:val="single"/>
            <w:vertAlign w:val="baseline"/>
          </w:rPr>
          <w:t>https://apnews.com/95ed013d58a00db0d85ddfd14ab51d2c</w:t>
        </w:r>
      </w:hyperlink>
      <w:r>
        <w:rPr>
          <w:rFonts w:ascii="arial" w:eastAsia="arial" w:hAnsi="arial" w:cs="arial"/>
          <w:b w:val="0"/>
          <w:i w:val="0"/>
          <w:strike w:val="0"/>
          <w:noProof w:val="0"/>
          <w:color w:val="000000"/>
          <w:position w:val="0"/>
          <w:sz w:val="20"/>
          <w:u w:val="none"/>
          <w:vertAlign w:val="baseline"/>
        </w:rPr>
        <w:t xml:space="preserve"> [ 47]: </w:t>
      </w:r>
      <w:hyperlink r:id="rId2171" w:history="1">
        <w:r>
          <w:rPr>
            <w:rFonts w:ascii="arial" w:eastAsia="arial" w:hAnsi="arial" w:cs="arial"/>
            <w:b w:val="0"/>
            <w:i/>
            <w:strike w:val="0"/>
            <w:noProof w:val="0"/>
            <w:color w:val="0077CC"/>
            <w:position w:val="0"/>
            <w:sz w:val="20"/>
            <w:u w:val="single"/>
            <w:vertAlign w:val="baseline"/>
          </w:rPr>
          <w:t>https://www.nytimes.com/2020/07/17/us/portland-protes</w:t>
        </w:r>
      </w:hyperlink>
      <w:r>
        <w:rPr>
          <w:rFonts w:ascii="arial" w:eastAsia="arial" w:hAnsi="arial" w:cs="arial"/>
          <w:b w:val="0"/>
          <w:i w:val="0"/>
          <w:strike w:val="0"/>
          <w:noProof w:val="0"/>
          <w:color w:val="000000"/>
          <w:position w:val="0"/>
          <w:sz w:val="20"/>
          <w:u w:val="none"/>
          <w:vertAlign w:val="baseline"/>
        </w:rPr>
        <w:t xml:space="preserve"> [ 48]: </w:t>
      </w:r>
      <w:hyperlink r:id="rId2172" w:history="1">
        <w:r>
          <w:rPr>
            <w:rFonts w:ascii="arial" w:eastAsia="arial" w:hAnsi="arial" w:cs="arial"/>
            <w:b w:val="0"/>
            <w:i/>
            <w:strike w:val="0"/>
            <w:noProof w:val="0"/>
            <w:color w:val="0077CC"/>
            <w:position w:val="0"/>
            <w:sz w:val="20"/>
            <w:u w:val="single"/>
            <w:vertAlign w:val="baseline"/>
          </w:rPr>
          <w:t>https://t.co/e6GIbqyfl1</w:t>
        </w:r>
      </w:hyperlink>
      <w:r>
        <w:rPr>
          <w:rFonts w:ascii="arial" w:eastAsia="arial" w:hAnsi="arial" w:cs="arial"/>
          <w:b w:val="0"/>
          <w:i w:val="0"/>
          <w:strike w:val="0"/>
          <w:noProof w:val="0"/>
          <w:color w:val="000000"/>
          <w:position w:val="0"/>
          <w:sz w:val="20"/>
          <w:u w:val="none"/>
          <w:vertAlign w:val="baseline"/>
        </w:rPr>
        <w:t xml:space="preserve"> [ 49]: </w:t>
      </w:r>
      <w:hyperlink r:id="rId2173" w:history="1">
        <w:r>
          <w:rPr>
            <w:rFonts w:ascii="arial" w:eastAsia="arial" w:hAnsi="arial" w:cs="arial"/>
            <w:b w:val="0"/>
            <w:i/>
            <w:strike w:val="0"/>
            <w:noProof w:val="0"/>
            <w:color w:val="0077CC"/>
            <w:position w:val="0"/>
            <w:sz w:val="20"/>
            <w:u w:val="single"/>
            <w:vertAlign w:val="baseline"/>
          </w:rPr>
          <w:t>https://twitter.com/MarkAmesExiled/status/1284272570217443330?ref_src=twsrc%5Etfw</w:t>
        </w:r>
      </w:hyperlink>
      <w:r>
        <w:rPr>
          <w:rFonts w:ascii="arial" w:eastAsia="arial" w:hAnsi="arial" w:cs="arial"/>
          <w:b w:val="0"/>
          <w:i w:val="0"/>
          <w:strike w:val="0"/>
          <w:noProof w:val="0"/>
          <w:color w:val="000000"/>
          <w:position w:val="0"/>
          <w:sz w:val="20"/>
          <w:u w:val="none"/>
          <w:vertAlign w:val="baseline"/>
        </w:rPr>
        <w:t xml:space="preserve"> [ 50]: </w:t>
      </w:r>
      <w:hyperlink r:id="rId2174" w:history="1">
        <w:r>
          <w:rPr>
            <w:rFonts w:ascii="arial" w:eastAsia="arial" w:hAnsi="arial" w:cs="arial"/>
            <w:b w:val="0"/>
            <w:i/>
            <w:strike w:val="0"/>
            <w:noProof w:val="0"/>
            <w:color w:val="0077CC"/>
            <w:position w:val="0"/>
            <w:sz w:val="20"/>
            <w:u w:val="single"/>
            <w:vertAlign w:val="baseline"/>
          </w:rPr>
          <w:t>https://www.esquire.com/news-politics/politics/a33347230/portland-oregon-protesters-detained/</w:t>
        </w:r>
      </w:hyperlink>
      <w:r>
        <w:rPr>
          <w:rFonts w:ascii="arial" w:eastAsia="arial" w:hAnsi="arial" w:cs="arial"/>
          <w:b w:val="0"/>
          <w:i w:val="0"/>
          <w:strike w:val="0"/>
          <w:noProof w:val="0"/>
          <w:color w:val="000000"/>
          <w:position w:val="0"/>
          <w:sz w:val="20"/>
          <w:u w:val="none"/>
          <w:vertAlign w:val="baseline"/>
        </w:rPr>
        <w:t xml:space="preserve"> [ 51]: </w:t>
      </w:r>
      <w:hyperlink r:id="rId2175" w:history="1">
        <w:r>
          <w:rPr>
            <w:rFonts w:ascii="arial" w:eastAsia="arial" w:hAnsi="arial" w:cs="arial"/>
            <w:b w:val="0"/>
            <w:i/>
            <w:strike w:val="0"/>
            <w:noProof w:val="0"/>
            <w:color w:val="0077CC"/>
            <w:position w:val="0"/>
            <w:sz w:val="20"/>
            <w:u w:val="single"/>
            <w:vertAlign w:val="baseline"/>
          </w:rPr>
          <w:t>https://www.lawfareblog.com/what-heck-are-federal-law-enforcement-officers-doing-portland</w:t>
        </w:r>
      </w:hyperlink>
      <w:r>
        <w:rPr>
          <w:rFonts w:ascii="arial" w:eastAsia="arial" w:hAnsi="arial" w:cs="arial"/>
          <w:b w:val="0"/>
          <w:i w:val="0"/>
          <w:strike w:val="0"/>
          <w:noProof w:val="0"/>
          <w:color w:val="000000"/>
          <w:position w:val="0"/>
          <w:sz w:val="20"/>
          <w:u w:val="none"/>
          <w:vertAlign w:val="baseline"/>
        </w:rPr>
        <w:t xml:space="preserve"> [ 52]: </w:t>
      </w:r>
      <w:hyperlink r:id="rId2176" w:history="1">
        <w:r>
          <w:rPr>
            <w:rFonts w:ascii="arial" w:eastAsia="arial" w:hAnsi="arial" w:cs="arial"/>
            <w:b w:val="0"/>
            <w:i/>
            <w:strike w:val="0"/>
            <w:noProof w:val="0"/>
            <w:color w:val="0077CC"/>
            <w:position w:val="0"/>
            <w:sz w:val="20"/>
            <w:u w:val="single"/>
            <w:vertAlign w:val="baseline"/>
          </w:rPr>
          <w:t>https://t.co/TY4oUfSgei</w:t>
        </w:r>
      </w:hyperlink>
      <w:r>
        <w:rPr>
          <w:rFonts w:ascii="arial" w:eastAsia="arial" w:hAnsi="arial" w:cs="arial"/>
          <w:b w:val="0"/>
          <w:i w:val="0"/>
          <w:strike w:val="0"/>
          <w:noProof w:val="0"/>
          <w:color w:val="000000"/>
          <w:position w:val="0"/>
          <w:sz w:val="20"/>
          <w:u w:val="none"/>
          <w:vertAlign w:val="baseline"/>
        </w:rPr>
        <w:t xml:space="preserve"> [ 53]: </w:t>
      </w:r>
      <w:hyperlink r:id="rId2177" w:history="1">
        <w:r>
          <w:rPr>
            <w:rFonts w:ascii="arial" w:eastAsia="arial" w:hAnsi="arial" w:cs="arial"/>
            <w:b w:val="0"/>
            <w:i/>
            <w:strike w:val="0"/>
            <w:noProof w:val="0"/>
            <w:color w:val="0077CC"/>
            <w:position w:val="0"/>
            <w:sz w:val="20"/>
            <w:u w:val="single"/>
            <w:vertAlign w:val="baseline"/>
          </w:rPr>
          <w:t>https://t.co/6hrIObehD6</w:t>
        </w:r>
      </w:hyperlink>
      <w:r>
        <w:rPr>
          <w:rFonts w:ascii="arial" w:eastAsia="arial" w:hAnsi="arial" w:cs="arial"/>
          <w:b w:val="0"/>
          <w:i w:val="0"/>
          <w:strike w:val="0"/>
          <w:noProof w:val="0"/>
          <w:color w:val="000000"/>
          <w:position w:val="0"/>
          <w:sz w:val="20"/>
          <w:u w:val="none"/>
          <w:vertAlign w:val="baseline"/>
        </w:rPr>
        <w:t xml:space="preserve"> [ 54]: </w:t>
      </w:r>
      <w:hyperlink r:id="rId2178" w:history="1">
        <w:r>
          <w:rPr>
            <w:rFonts w:ascii="arial" w:eastAsia="arial" w:hAnsi="arial" w:cs="arial"/>
            <w:b w:val="0"/>
            <w:i/>
            <w:strike w:val="0"/>
            <w:noProof w:val="0"/>
            <w:color w:val="0077CC"/>
            <w:position w:val="0"/>
            <w:sz w:val="20"/>
            <w:u w:val="single"/>
            <w:vertAlign w:val="baseline"/>
          </w:rPr>
          <w:t>https://twitter.com/abeaujon/status/1284120411807023109?ref_src=twsrc%5Etfw</w:t>
        </w:r>
      </w:hyperlink>
      <w:r>
        <w:rPr>
          <w:rFonts w:ascii="arial" w:eastAsia="arial" w:hAnsi="arial" w:cs="arial"/>
          <w:b w:val="0"/>
          <w:i w:val="0"/>
          <w:strike w:val="0"/>
          <w:noProof w:val="0"/>
          <w:color w:val="000000"/>
          <w:position w:val="0"/>
          <w:sz w:val="20"/>
          <w:u w:val="none"/>
          <w:vertAlign w:val="baseline"/>
        </w:rPr>
        <w:t xml:space="preserve"> [ 55]: </w:t>
      </w:r>
      <w:hyperlink r:id="rId2179" w:history="1">
        <w:r>
          <w:rPr>
            <w:rFonts w:ascii="arial" w:eastAsia="arial" w:hAnsi="arial" w:cs="arial"/>
            <w:b w:val="0"/>
            <w:i/>
            <w:strike w:val="0"/>
            <w:noProof w:val="0"/>
            <w:color w:val="0077CC"/>
            <w:position w:val="0"/>
            <w:sz w:val="20"/>
            <w:u w:val="single"/>
            <w:vertAlign w:val="baseline"/>
          </w:rPr>
          <w:t>https://wolfstreet.com/2020/07/16/32-million-people-on-state-federal-unemployment-2nd-highest-ever-week-17-of-u-s-labor-market-collapse/</w:t>
        </w:r>
      </w:hyperlink>
      <w:r>
        <w:rPr>
          <w:rFonts w:ascii="arial" w:eastAsia="arial" w:hAnsi="arial" w:cs="arial"/>
          <w:b w:val="0"/>
          <w:i w:val="0"/>
          <w:strike w:val="0"/>
          <w:noProof w:val="0"/>
          <w:color w:val="000000"/>
          <w:position w:val="0"/>
          <w:sz w:val="20"/>
          <w:u w:val="none"/>
          <w:vertAlign w:val="baseline"/>
        </w:rPr>
        <w:t xml:space="preserve"> [ 56]: </w:t>
      </w:r>
      <w:hyperlink r:id="rId2180" w:history="1">
        <w:r>
          <w:rPr>
            <w:rFonts w:ascii="arial" w:eastAsia="arial" w:hAnsi="arial" w:cs="arial"/>
            <w:b w:val="0"/>
            <w:i/>
            <w:strike w:val="0"/>
            <w:noProof w:val="0"/>
            <w:color w:val="0077CC"/>
            <w:position w:val="0"/>
            <w:sz w:val="20"/>
            <w:u w:val="single"/>
            <w:vertAlign w:val="baseline"/>
          </w:rPr>
          <w:t>https://www.bloomberg.com/news/articles/2020-07-17/greatest-increase-ever-in-u-s-wages-is-actually-horrible-news?srnd=premium</w:t>
        </w:r>
      </w:hyperlink>
      <w:r>
        <w:rPr>
          <w:rFonts w:ascii="arial" w:eastAsia="arial" w:hAnsi="arial" w:cs="arial"/>
          <w:b w:val="0"/>
          <w:i w:val="0"/>
          <w:strike w:val="0"/>
          <w:noProof w:val="0"/>
          <w:color w:val="000000"/>
          <w:position w:val="0"/>
          <w:sz w:val="20"/>
          <w:u w:val="none"/>
          <w:vertAlign w:val="baseline"/>
        </w:rPr>
        <w:t xml:space="preserve"> [ 57]: </w:t>
      </w:r>
      <w:hyperlink r:id="rId2181" w:history="1">
        <w:r>
          <w:rPr>
            <w:rFonts w:ascii="arial" w:eastAsia="arial" w:hAnsi="arial" w:cs="arial"/>
            <w:b w:val="0"/>
            <w:i/>
            <w:strike w:val="0"/>
            <w:noProof w:val="0"/>
            <w:color w:val="0077CC"/>
            <w:position w:val="0"/>
            <w:sz w:val="20"/>
            <w:u w:val="single"/>
            <w:vertAlign w:val="baseline"/>
          </w:rPr>
          <w:t>https://www.presstelegram.com/2020/07/17/as-pensions-sink-calpers-gets-riskier/</w:t>
        </w:r>
      </w:hyperlink>
      <w:r>
        <w:rPr>
          <w:rFonts w:ascii="arial" w:eastAsia="arial" w:hAnsi="arial" w:cs="arial"/>
          <w:b w:val="0"/>
          <w:i w:val="0"/>
          <w:strike w:val="0"/>
          <w:noProof w:val="0"/>
          <w:color w:val="000000"/>
          <w:position w:val="0"/>
          <w:sz w:val="20"/>
          <w:u w:val="none"/>
          <w:vertAlign w:val="baseline"/>
        </w:rPr>
        <w:t xml:space="preserve"> [ 58]: </w:t>
      </w:r>
      <w:hyperlink r:id="rId2182" w:history="1">
        <w:r>
          <w:rPr>
            <w:rFonts w:ascii="arial" w:eastAsia="arial" w:hAnsi="arial" w:cs="arial"/>
            <w:b w:val="0"/>
            <w:i/>
            <w:strike w:val="0"/>
            <w:noProof w:val="0"/>
            <w:color w:val="0077CC"/>
            <w:position w:val="0"/>
            <w:sz w:val="20"/>
            <w:u w:val="single"/>
            <w:vertAlign w:val="baseline"/>
          </w:rPr>
          <w:t>https://www.pionline.com/pension-funds/new-calstrs-plan-aims-reduce-costs-bring-more-management-house</w:t>
        </w:r>
      </w:hyperlink>
      <w:r>
        <w:rPr>
          <w:rFonts w:ascii="arial" w:eastAsia="arial" w:hAnsi="arial" w:cs="arial"/>
          <w:b w:val="0"/>
          <w:i w:val="0"/>
          <w:strike w:val="0"/>
          <w:noProof w:val="0"/>
          <w:color w:val="000000"/>
          <w:position w:val="0"/>
          <w:sz w:val="20"/>
          <w:u w:val="none"/>
          <w:vertAlign w:val="baseline"/>
        </w:rPr>
        <w:t xml:space="preserve"> [ 59]: </w:t>
      </w:r>
      <w:hyperlink r:id="rId2183" w:history="1">
        <w:r>
          <w:rPr>
            <w:rFonts w:ascii="arial" w:eastAsia="arial" w:hAnsi="arial" w:cs="arial"/>
            <w:b w:val="0"/>
            <w:i/>
            <w:strike w:val="0"/>
            <w:noProof w:val="0"/>
            <w:color w:val="0077CC"/>
            <w:position w:val="0"/>
            <w:sz w:val="20"/>
            <w:u w:val="single"/>
            <w:vertAlign w:val="baseline"/>
          </w:rPr>
          <w:t>https://www.bloomberg.com/news/articles/2020-07-17/ubs-says-college-shakeout-fated-as-schools-struggle-with-virus</w:t>
        </w:r>
      </w:hyperlink>
      <w:r>
        <w:rPr>
          <w:rFonts w:ascii="arial" w:eastAsia="arial" w:hAnsi="arial" w:cs="arial"/>
          <w:b w:val="0"/>
          <w:i w:val="0"/>
          <w:strike w:val="0"/>
          <w:noProof w:val="0"/>
          <w:color w:val="000000"/>
          <w:position w:val="0"/>
          <w:sz w:val="20"/>
          <w:u w:val="none"/>
          <w:vertAlign w:val="baseline"/>
        </w:rPr>
        <w:t xml:space="preserve"> [ 60]: </w:t>
      </w:r>
      <w:hyperlink r:id="rId2184" w:history="1">
        <w:r>
          <w:rPr>
            <w:rFonts w:ascii="arial" w:eastAsia="arial" w:hAnsi="arial" w:cs="arial"/>
            <w:b w:val="0"/>
            <w:i/>
            <w:strike w:val="0"/>
            <w:noProof w:val="0"/>
            <w:color w:val="0077CC"/>
            <w:position w:val="0"/>
            <w:sz w:val="20"/>
            <w:u w:val="single"/>
            <w:vertAlign w:val="baseline"/>
          </w:rPr>
          <w:t>https://www.marketwatch.com/story/american-airlines-ceo-lets-go-fly-for-gods-sake-2020-07-17</w:t>
        </w:r>
      </w:hyperlink>
      <w:r>
        <w:rPr>
          <w:rFonts w:ascii="arial" w:eastAsia="arial" w:hAnsi="arial" w:cs="arial"/>
          <w:b w:val="0"/>
          <w:i w:val="0"/>
          <w:strike w:val="0"/>
          <w:noProof w:val="0"/>
          <w:color w:val="000000"/>
          <w:position w:val="0"/>
          <w:sz w:val="20"/>
          <w:u w:val="none"/>
          <w:vertAlign w:val="baseline"/>
        </w:rPr>
        <w:t xml:space="preserve"> [ 61]: </w:t>
      </w:r>
      <w:hyperlink r:id="rId2185" w:history="1">
        <w:r>
          <w:rPr>
            <w:rFonts w:ascii="arial" w:eastAsia="arial" w:hAnsi="arial" w:cs="arial"/>
            <w:b w:val="0"/>
            <w:i/>
            <w:strike w:val="0"/>
            <w:noProof w:val="0"/>
            <w:color w:val="0077CC"/>
            <w:position w:val="0"/>
            <w:sz w:val="20"/>
            <w:u w:val="single"/>
            <w:vertAlign w:val="baseline"/>
          </w:rPr>
          <w:t>https://paydayreport.com/donate</w:t>
        </w:r>
      </w:hyperlink>
      <w:r>
        <w:rPr>
          <w:rFonts w:ascii="arial" w:eastAsia="arial" w:hAnsi="arial" w:cs="arial"/>
          <w:b w:val="0"/>
          <w:i w:val="0"/>
          <w:strike w:val="0"/>
          <w:noProof w:val="0"/>
          <w:color w:val="000000"/>
          <w:position w:val="0"/>
          <w:sz w:val="20"/>
          <w:u w:val="none"/>
          <w:vertAlign w:val="baseline"/>
        </w:rPr>
        <w:t xml:space="preserve">/ [ 62]: </w:t>
      </w:r>
      <w:hyperlink r:id="rId2186" w:history="1">
        <w:r>
          <w:rPr>
            <w:rFonts w:ascii="arial" w:eastAsia="arial" w:hAnsi="arial" w:cs="arial"/>
            <w:b w:val="0"/>
            <w:i/>
            <w:strike w:val="0"/>
            <w:noProof w:val="0"/>
            <w:color w:val="0077CC"/>
            <w:position w:val="0"/>
            <w:sz w:val="20"/>
            <w:u w:val="single"/>
            <w:vertAlign w:val="baseline"/>
          </w:rPr>
          <w:t>http://www.resort.com/~prime8/Orwell/nationalism.html</w:t>
        </w:r>
      </w:hyperlink>
      <w:r>
        <w:rPr>
          <w:rFonts w:ascii="arial" w:eastAsia="arial" w:hAnsi="arial" w:cs="arial"/>
          <w:b w:val="0"/>
          <w:i w:val="0"/>
          <w:strike w:val="0"/>
          <w:noProof w:val="0"/>
          <w:color w:val="000000"/>
          <w:position w:val="0"/>
          <w:sz w:val="20"/>
          <w:u w:val="none"/>
          <w:vertAlign w:val="baseline"/>
        </w:rPr>
        <w:t xml:space="preserve"> [ 63]: </w:t>
      </w:r>
      <w:hyperlink r:id="rId2187" w:history="1">
        <w:r>
          <w:rPr>
            <w:rFonts w:ascii="arial" w:eastAsia="arial" w:hAnsi="arial" w:cs="arial"/>
            <w:b w:val="0"/>
            <w:i/>
            <w:strike w:val="0"/>
            <w:noProof w:val="0"/>
            <w:color w:val="0077CC"/>
            <w:position w:val="0"/>
            <w:sz w:val="20"/>
            <w:u w:val="single"/>
            <w:vertAlign w:val="baseline"/>
          </w:rPr>
          <w:t>https://www.nakedcapitalism.com/2020/07/links-7-16-2020.html</w:t>
        </w:r>
      </w:hyperlink>
      <w:r>
        <w:rPr>
          <w:rFonts w:ascii="arial" w:eastAsia="arial" w:hAnsi="arial" w:cs="arial"/>
          <w:b w:val="0"/>
          <w:i w:val="0"/>
          <w:strike w:val="0"/>
          <w:noProof w:val="0"/>
          <w:color w:val="000000"/>
          <w:position w:val="0"/>
          <w:sz w:val="20"/>
          <w:u w:val="none"/>
          <w:vertAlign w:val="baseline"/>
        </w:rPr>
        <w:t xml:space="preserve"> [ 64]: </w:t>
      </w:r>
      <w:hyperlink r:id="rId2188" w:history="1">
        <w:r>
          <w:rPr>
            <w:rFonts w:ascii="arial" w:eastAsia="arial" w:hAnsi="arial" w:cs="arial"/>
            <w:b w:val="0"/>
            <w:i/>
            <w:strike w:val="0"/>
            <w:noProof w:val="0"/>
            <w:color w:val="0077CC"/>
            <w:position w:val="0"/>
            <w:sz w:val="20"/>
            <w:u w:val="single"/>
            <w:vertAlign w:val="baseline"/>
          </w:rPr>
          <w:t>https://www.nakedcapitalism.com/category/links</w:t>
        </w:r>
      </w:hyperlink>
      <w:r>
        <w:rPr>
          <w:rFonts w:ascii="arial" w:eastAsia="arial" w:hAnsi="arial" w:cs="arial"/>
          <w:b w:val="0"/>
          <w:i w:val="0"/>
          <w:strike w:val="0"/>
          <w:noProof w:val="0"/>
          <w:color w:val="000000"/>
          <w:position w:val="0"/>
          <w:sz w:val="20"/>
          <w:u w:val="none"/>
          <w:vertAlign w:val="baseline"/>
        </w:rPr>
        <w:t xml:space="preserve"> [ 65]: </w:t>
      </w:r>
      <w:hyperlink r:id="rId2189" w:history="1">
        <w:r>
          <w:rPr>
            <w:rFonts w:ascii="arial" w:eastAsia="arial" w:hAnsi="arial" w:cs="arial"/>
            <w:b w:val="0"/>
            <w:i/>
            <w:strike w:val="0"/>
            <w:noProof w:val="0"/>
            <w:color w:val="0077CC"/>
            <w:position w:val="0"/>
            <w:sz w:val="20"/>
            <w:u w:val="single"/>
            <w:vertAlign w:val="baseline"/>
          </w:rPr>
          <w:t>https://www.nakedcapitalism.com/2020/07/links-7-18-2020.html</w:t>
        </w:r>
      </w:hyperlink>
      <w:r>
        <w:rPr>
          <w:rFonts w:ascii="arial" w:eastAsia="arial" w:hAnsi="arial" w:cs="arial"/>
          <w:b w:val="0"/>
          <w:i w:val="0"/>
          <w:strike w:val="0"/>
          <w:noProof w:val="0"/>
          <w:color w:val="000000"/>
          <w:position w:val="0"/>
          <w:sz w:val="20"/>
          <w:u w:val="none"/>
          <w:vertAlign w:val="baseline"/>
        </w:rPr>
        <w:t xml:space="preserve"> [ 66]: </w:t>
      </w:r>
      <w:hyperlink r:id="rId2190" w:history="1">
        <w:r>
          <w:rPr>
            <w:rFonts w:ascii="arial" w:eastAsia="arial" w:hAnsi="arial" w:cs="arial"/>
            <w:b w:val="0"/>
            <w:i/>
            <w:strike w:val="0"/>
            <w:noProof w:val="0"/>
            <w:color w:val="0077CC"/>
            <w:position w:val="0"/>
            <w:sz w:val="20"/>
            <w:u w:val="single"/>
            <w:vertAlign w:val="baseline"/>
          </w:rPr>
          <w:t>https://www.nakedcapitalism.com/author/yves-smith</w:t>
        </w:r>
      </w:hyperlink>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151"/>
      </w:pPr>
    </w:p>
    <w:p>
      <w:pPr>
        <w:pStyle w:val="Normal151"/>
        <w:ind w:left="200"/>
        <w:sectPr>
          <w:type w:val="continuous"/>
          <w:pgMar w:top="840" w:right="1000" w:bottom="840" w:left="1000" w:header="400" w:footer="400"/>
          <w:pgNumType w:fmt="decimal"/>
          <w:cols w:space="720"/>
        </w:sectPr>
      </w:pPr>
      <w:r>
        <w:br/>
      </w:r>
      <w:r>
        <w:pict>
          <v:line id="_x0000_s1541"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pgNumType w:fmt="decimal"/>
          <w:cols w:space="720"/>
          <w:titlePg w:val="0"/>
        </w:sectPr>
      </w:pPr>
    </w:p>
    <w:p>
      <w:pPr>
        <w:pStyle w:val="Normal152"/>
      </w:pPr>
    </w:p>
    <w:p>
      <w:pPr>
        <w:pStyle w:val="Normal152"/>
      </w:pPr>
      <w:r>
        <w:pict>
          <v:shape id="_x0000_i1542" type="#_x0000_t75" alt="LexisNexis®" style="width:147.75pt;height:30pt">
            <v:imagedata r:id="rId18" o:title=""/>
          </v:shape>
        </w:pict>
      </w:r>
      <w:r>
        <w:cr/>
      </w:r>
    </w:p>
    <w:p>
      <w:pPr>
        <w:pStyle w:val="Heading1150"/>
        <w:keepNext w:val="0"/>
        <w:spacing w:after="200" w:line="340" w:lineRule="atLeast"/>
        <w:ind w:left="0" w:right="0" w:firstLine="0"/>
        <w:jc w:val="center"/>
      </w:pPr>
      <w:hyperlink r:id="rId2197" w:history="1">
        <w:r>
          <w:rPr>
            <w:rFonts w:ascii="arial" w:eastAsia="arial" w:hAnsi="arial" w:cs="arial"/>
            <w:b/>
            <w:i/>
            <w:strike w:val="0"/>
            <w:color w:val="0077CC"/>
            <w:sz w:val="28"/>
            <w:u w:val="single"/>
            <w:vertAlign w:val="baseline"/>
          </w:rPr>
          <w:t>Zanele Muholi Walks In With the Ancestors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2020 Wednesday 12:40 EST</w:t>
      </w:r>
    </w:p>
    <w:p>
      <w:pPr>
        <w:pStyle w:val="Normal152"/>
        <w:keepNext w:val="0"/>
        <w:spacing w:after="0" w:line="240" w:lineRule="atLeast"/>
        <w:ind w:right="0"/>
        <w:jc w:val="both"/>
      </w:pPr>
      <w:bookmarkStart w:id="305" w:name="Bookmark_152"/>
      <w:bookmarkEnd w:id="305"/>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Pumla Dineo Gqola</w:t>
      </w:r>
    </w:p>
    <w:p>
      <w:pPr>
        <w:pStyle w:val="Normal1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photographer’s images of the L.G.B.T.I. community in South Africa put overlooked lives on display in a new career retrospective at Tate Modern in London.</w:t>
      </w:r>
    </w:p>
    <w:p>
      <w:pPr>
        <w:pStyle w:val="Normal152"/>
        <w:keepNext/>
        <w:spacing w:before="240" w:after="0" w:line="340" w:lineRule="atLeast"/>
        <w:ind w:left="0" w:right="0" w:firstLine="0"/>
        <w:jc w:val="left"/>
      </w:pPr>
      <w:bookmarkStart w:id="306" w:name="Body_150"/>
      <w:bookmarkEnd w:id="306"/>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3" style="position:absolute;z-index:25198796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photographer’s images of the L.G.B.T.I. community in South Africa put overlooked lives on display in a new career retrospective at Tate Modern in London.</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longest time, I resisted the label of artist,” the photographer </w:t>
      </w:r>
      <w:hyperlink r:id="rId2198" w:history="1">
        <w:r>
          <w:rPr>
            <w:rFonts w:ascii="arial" w:eastAsia="arial" w:hAnsi="arial" w:cs="arial"/>
            <w:b w:val="0"/>
            <w:i/>
            <w:strike w:val="0"/>
            <w:noProof w:val="0"/>
            <w:color w:val="0077CC"/>
            <w:position w:val="0"/>
            <w:sz w:val="20"/>
            <w:u w:val="single"/>
            <w:vertAlign w:val="baseline"/>
          </w:rPr>
          <w:t>Zanele Muholi</w:t>
        </w:r>
      </w:hyperlink>
      <w:r>
        <w:rPr>
          <w:rFonts w:ascii="arial" w:eastAsia="arial" w:hAnsi="arial" w:cs="arial"/>
          <w:b w:val="0"/>
          <w:i w:val="0"/>
          <w:strike w:val="0"/>
          <w:noProof w:val="0"/>
          <w:color w:val="000000"/>
          <w:position w:val="0"/>
          <w:sz w:val="20"/>
          <w:u w:val="none"/>
          <w:vertAlign w:val="baseline"/>
        </w:rPr>
        <w:t xml:space="preserve"> said on a recent video call from Durban, South Africa. “I called myself a visual activist, because of the agenda I was pushing at the time — which I am still pushing, even now.”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early 2000s, Muholi, 48, who uses the pronouns “they” and “them,” has documented the Black South African lesbian, gay, bisexual, transgender and intersex (L.G.B.T.I.) experience. Although South Africa was the first country in the world to enshrine the rights of lesbian and gay people in its 1996 constitution, social attitudes in the years after apartheid often lagged behind legal protections.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needed to have those visual conversations,” Muholi said. “I have always produced images responding to something, be 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erasure.”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Muholi wants these pictures to capture the full range of Black L.G.B.T.I. lives. To shift social attitudes, Muholi said, their motto was: “We need to produce as many images as we can.”</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Muholi’s stark but stylized photographs have been displayed around the world, including in major exhibitions at the </w:t>
      </w:r>
      <w:hyperlink r:id="rId2198" w:history="1">
        <w:r>
          <w:rPr>
            <w:rFonts w:ascii="arial" w:eastAsia="arial" w:hAnsi="arial" w:cs="arial"/>
            <w:b w:val="0"/>
            <w:i/>
            <w:strike w:val="0"/>
            <w:noProof w:val="0"/>
            <w:color w:val="0077CC"/>
            <w:position w:val="0"/>
            <w:sz w:val="20"/>
            <w:u w:val="single"/>
            <w:vertAlign w:val="baseline"/>
          </w:rPr>
          <w:t>Brooklyn Museum</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w:t>
      </w:r>
      <w:hyperlink r:id="rId2198" w:history="1">
        <w:r>
          <w:rPr>
            <w:rFonts w:ascii="arial" w:eastAsia="arial" w:hAnsi="arial" w:cs="arial"/>
            <w:b w:val="0"/>
            <w:i/>
            <w:strike w:val="0"/>
            <w:noProof w:val="0"/>
            <w:color w:val="0077CC"/>
            <w:position w:val="0"/>
            <w:sz w:val="20"/>
            <w:u w:val="single"/>
            <w:vertAlign w:val="baseline"/>
          </w:rPr>
          <w:t>Stedelijk Museum</w:t>
        </w:r>
      </w:hyperlink>
      <w:r>
        <w:rPr>
          <w:rFonts w:ascii="arial" w:eastAsia="arial" w:hAnsi="arial" w:cs="arial"/>
          <w:b w:val="0"/>
          <w:i w:val="0"/>
          <w:strike w:val="0"/>
          <w:noProof w:val="0"/>
          <w:color w:val="000000"/>
          <w:position w:val="0"/>
          <w:sz w:val="20"/>
          <w:u w:val="none"/>
          <w:vertAlign w:val="baseline"/>
        </w:rPr>
        <w:t xml:space="preserve"> in Amsterdam. Now, </w:t>
      </w:r>
      <w:hyperlink r:id="rId2198" w:history="1">
        <w:r>
          <w:rPr>
            <w:rFonts w:ascii="arial" w:eastAsia="arial" w:hAnsi="arial" w:cs="arial"/>
            <w:b w:val="0"/>
            <w:i/>
            <w:strike w:val="0"/>
            <w:noProof w:val="0"/>
            <w:color w:val="0077CC"/>
            <w:position w:val="0"/>
            <w:sz w:val="20"/>
            <w:u w:val="single"/>
            <w:vertAlign w:val="baseline"/>
          </w:rPr>
          <w:t>a new career retrospective at Tate Modern</w:t>
        </w:r>
      </w:hyperlink>
      <w:r>
        <w:rPr>
          <w:rFonts w:ascii="arial" w:eastAsia="arial" w:hAnsi="arial" w:cs="arial"/>
          <w:b w:val="0"/>
          <w:i w:val="0"/>
          <w:strike w:val="0"/>
          <w:noProof w:val="0"/>
          <w:color w:val="000000"/>
          <w:position w:val="0"/>
          <w:sz w:val="20"/>
          <w:u w:val="none"/>
          <w:vertAlign w:val="baseline"/>
        </w:rPr>
        <w:t xml:space="preserve"> in London will bring together more than 250 of Muholi’s works in the artist’s most extensive and high-profile show yet.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set to open on Nov. 5, just days before England’s museums were shuttered in a second coronavirus lockdown. It is now slated to open on Dec. 3, running through June 6, 2021.</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Gabi Ngcobo, an influential South African curator, said in an interview that Muholi worked in a “sensitive, provocative, tender and playful manner,” using the camera as “an instrument to excavate, sustain and affirm.”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qualities are clear in the works in the Tate exhibition, which range from the playful laughter of two women in “Sistahs,” a teasing, black-and-white bedroom scene, to “Aftermath,” a disturbing shot in which a woman cups her hands in front of her pubic area, a long scar running along the length of her thigh.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joyful and intimate; the second evokes trauma. Drawn from the artist’s series “Only Half the Picture,” which introduced Muholi to the art world in 2003, these images capture the two poles in the artist’s early work.</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also includes portraits from the ongoing series “Faces and Phases,” which tracks Muholi’s friends and comrades transitioning through gender and other identities, and series like </w:t>
      </w:r>
      <w:hyperlink r:id="rId2198" w:history="1">
        <w:r>
          <w:rPr>
            <w:rFonts w:ascii="arial" w:eastAsia="arial" w:hAnsi="arial" w:cs="arial"/>
            <w:b w:val="0"/>
            <w:i/>
            <w:strike w:val="0"/>
            <w:noProof w:val="0"/>
            <w:color w:val="0077CC"/>
            <w:position w:val="0"/>
            <w:sz w:val="20"/>
            <w:u w:val="single"/>
            <w:vertAlign w:val="baseline"/>
          </w:rPr>
          <w:t>“Somnyama Ngonyama,”</w:t>
        </w:r>
      </w:hyperlink>
      <w:r>
        <w:rPr>
          <w:rFonts w:ascii="arial" w:eastAsia="arial" w:hAnsi="arial" w:cs="arial"/>
          <w:b w:val="0"/>
          <w:i w:val="0"/>
          <w:strike w:val="0"/>
          <w:noProof w:val="0"/>
          <w:color w:val="000000"/>
          <w:position w:val="0"/>
          <w:sz w:val="20"/>
          <w:u w:val="none"/>
          <w:vertAlign w:val="baseline"/>
        </w:rPr>
        <w:t xml:space="preserve"> in which Muholi turns the camera around to become the subject. It is a kind of visual diary dealing with issues of racism and photography’s history.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while working on “Somnyama Ngonyama” that Muholi changed their pronouns from “she” to “they.” The change was only partly about resisting the oppositional gender pronouns of “she” and “he,” Muholi said. Although most people understood the decision through the lens of “transition,” Muholi added, it was more complicated than that.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“they,” which can also signify a plural, showed that Muholi was not just an individual, but also part of a historical community of African forbears, they said. It showed, “I’m not coming alone,” Muholi added. “I walk in with my ancestors.”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pronoun change, Muholi identified as a lesbian and engaged politically as one. The artist was a co-founder, with the activist Donna Smith, of the Forum for the Empowerment of Women, the first Black lesbian organization in Johannesburg, in 2002.</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Phindi Malaza, a Cape Town-based lesbian feminist activist who has known Muholi since the 1990s, said in an interview that, in the early stages of Muholi’s career, the photographer felt that “art wasn’t necessarily speaking that much about queer people, and lesbians specifically.”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“Zanele always had a camera, whether we were at Pride, or doing community engagements,” Malaza recalled, adding that long before the art world noticed the artist, Muholi was using photography to give “exposure to groups and communities that wouldn’t necessarily be on the agenda” of policymakers, white L.G.B.T.I. activists, or women’s groups.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Malaza said that, within South Africa’s women’s movement at the time, many groups were reluctant to prioritize the experience of lesbians, or to acknowledge how alienating predominantly white L.G.B.T.I. spaces could be for them if they were Black.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Muholi’s work is not merely about asserting the presence of Black lesbians in a political sense. It is also about the complexity of L.G.B.T.I. lives. The 2005 series “Beloved” consists of five black-and-white photographs of two topless women in varying poses: lying side by side in bed, looking into each other’s eyes; one woman resting her head on the other’s torso; staring into the distance, or boldly at the camera.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“TommyBoys,” a color photograph, two muscular figures in tracksuit pants sit on a tarmac. One, in a red T-shirt, sits with her hands folded against her chest, while next to her, the second uses her white vest to wipe something from her eyes. (“Tommy Boy” is a word used in South Africa, like “butch,” to refer to a masculine-presenting lesbian.)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black-and-white photograph in the exhibition at Tate shows the artist’s hairy legs, with their feet in fuzzy patterned slippers. This photograph is cheekily titled “Not Butch But My Legs Are.”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“Zanele was focusing on all the parts of Black lesbian women’s lives,” Malaza said. “Not just the spectacular parts, but the ordinary textures that they share with women who are not lesbian, showcasing that lesbians are normal women, not these mysterious things.”</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approach was already evident in their first solo show, in 2003, staged at the Johannesburg Art Gallery after Muholi graduated from the Market Photo Workshop. The exhibition, called “Visual Sexualities,” won rave reviews; two years later, Muholi received the Tollman Award for the artist’s “sensitive and intimate insight” into Black lesbian lives, </w:t>
      </w:r>
      <w:hyperlink r:id="rId2198" w:history="1">
        <w:r>
          <w:rPr>
            <w:rFonts w:ascii="arial" w:eastAsia="arial" w:hAnsi="arial" w:cs="arial"/>
            <w:b w:val="0"/>
            <w:i/>
            <w:strike w:val="0"/>
            <w:noProof w:val="0"/>
            <w:color w:val="0077CC"/>
            <w:position w:val="0"/>
            <w:sz w:val="20"/>
            <w:u w:val="single"/>
            <w:vertAlign w:val="baseline"/>
          </w:rPr>
          <w:t>according to a 2005 article in ArtThrob magazine</w:t>
        </w:r>
      </w:hyperlink>
      <w:r>
        <w:rPr>
          <w:rFonts w:ascii="arial" w:eastAsia="arial" w:hAnsi="arial" w:cs="arial"/>
          <w:b w:val="0"/>
          <w:i w:val="0"/>
          <w:strike w:val="0"/>
          <w:noProof w:val="0"/>
          <w:color w:val="000000"/>
          <w:position w:val="0"/>
          <w:sz w:val="20"/>
          <w:u w:val="none"/>
          <w:vertAlign w:val="baseline"/>
        </w:rPr>
        <w:t>, and it put the artist on the map.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Muholi has received many awards — including the FannyAnn Eddy accolade for contributing to the study of sexuality in Africa — and has mounted exhibitions around the world.</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heavy traveling schedule has shaped more recent works like </w:t>
      </w:r>
      <w:hyperlink r:id="rId2198" w:history="1">
        <w:r>
          <w:rPr>
            <w:rFonts w:ascii="arial" w:eastAsia="arial" w:hAnsi="arial" w:cs="arial"/>
            <w:b w:val="0"/>
            <w:i/>
            <w:strike w:val="0"/>
            <w:noProof w:val="0"/>
            <w:color w:val="0077CC"/>
            <w:position w:val="0"/>
            <w:sz w:val="20"/>
            <w:u w:val="single"/>
            <w:vertAlign w:val="baseline"/>
          </w:rPr>
          <w:t>“Somnyama Ngonyama,”</w:t>
        </w:r>
      </w:hyperlink>
      <w:r>
        <w:rPr>
          <w:rFonts w:ascii="arial" w:eastAsia="arial" w:hAnsi="arial" w:cs="arial"/>
          <w:b w:val="0"/>
          <w:i w:val="0"/>
          <w:strike w:val="0"/>
          <w:noProof w:val="0"/>
          <w:color w:val="000000"/>
          <w:position w:val="0"/>
          <w:sz w:val="20"/>
          <w:u w:val="none"/>
          <w:vertAlign w:val="baseline"/>
        </w:rPr>
        <w:t xml:space="preserve"> which was shot in cities in Africa, Europe and North America over six years.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“‘Somnyama Ngonyama’ is about self, race, gender, experience, pain, expression. It’s about recent history,” Muholi said. It is also about how “people refuse to accept that we have problems with racism,” the artist added.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highly introspective series that puts Muholi front and center.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to use my body, my face. I want to focus on me,” Muholi said. The introspection is at times personal, as in “Bester I,” a tribute to the artist’s mother, who died in 2009; other times, Muholi is reflecting on the medium of photography itself.</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is a language of its own, with a specific baggage from history,” Muholi said, adding that it had been key in creating racist ideas about Black people, in academic texts and museum displays.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want to project another Black body the way that I have presented myself,” they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photos from the series, “Ntozabantu VI,” Muholi wears a tiara and an elaborate wig, and looks knowingly over their shoulder toward the camera. Muholi said this photo was a tribute to Jacqui Mofokeng, who became the first Black Miss South Africa in 1993, but who was mocked in the news media because she did not conform to conventional white beauty standards.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photo in the series, “Qiniso, the Sails, Durban” shows Muholi in profile, their hair festooned with Afro combs, and lips and eyelids whitened with toothpaste. The contrast between the artist’s black skin and whitened lips and lids is amplified in the white bathroom mat worn toga-style over one shoulder.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“Somnyama Ngonyama,” the artist’s skin appears darkened, and Muholi said they realized these images might, for some audiences, recall the racist practice of blackface, in which white actors would paint their faces and perform exaggerated and stereotypical postures.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Muholi said that to see these images as blackface was a misreading. “It’s natural light and postproduction high contrast,” Muholi explained.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the works in the Tate exhibition, these photos are asking the viewer to think about how they look at others — and how power shapes what they see.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just produce images for show,” Muholi said. “It is beyond that.”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Zanele Muholi, clockwise from top: “Qiniso, the Sails, Durban, 2019”; “TommyBoys, 2004”; “Miss D’vine II, 2007”; and the series “Faces and Phases” at Tate Modern in London. “Photography is a language of its own, with a specific baggage from history,” Muholi says. (PHOTOGRAPHS BY ZANELE MUHOLI, VIA STEVENSON AND YANCEY RICHARDSON; FACUNDO ARRIZABALAGA/EPA, VIA SHUTTERSTOCK)</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44"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153"/>
      </w:pPr>
    </w:p>
    <w:p>
      <w:pPr>
        <w:pStyle w:val="Normal153"/>
      </w:pPr>
      <w:r>
        <w:pict>
          <v:shape id="_x0000_i1545" type="#_x0000_t75" alt="LexisNexis®" style="width:147.75pt;height:30pt">
            <v:imagedata r:id="rId18" o:title=""/>
          </v:shape>
        </w:pict>
      </w:r>
      <w:r>
        <w:cr/>
      </w:r>
    </w:p>
    <w:p>
      <w:pPr>
        <w:pStyle w:val="Heading1151"/>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AMIA and UN Argentina presented an emotional video to commemorate International Day of Tribute to Victims of Terrorism</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153"/>
        <w:keepNext w:val="0"/>
        <w:spacing w:after="0" w:line="240" w:lineRule="atLeast"/>
        <w:ind w:right="0"/>
        <w:jc w:val="both"/>
      </w:pPr>
      <w:bookmarkStart w:id="307" w:name="Bookmark_153"/>
      <w:bookmarkEnd w:id="307"/>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153"/>
        <w:keepNext/>
        <w:spacing w:before="240" w:after="0" w:line="340" w:lineRule="atLeast"/>
        <w:ind w:left="0" w:right="0" w:firstLine="0"/>
        <w:jc w:val="left"/>
      </w:pPr>
      <w:bookmarkStart w:id="308" w:name="Body_151"/>
      <w:bookmarkEnd w:id="308"/>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46" style="position:absolute;z-index:25199001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2017, 21 August marks the International Day of Tribute to Victims of Terrorism. This year, where the pandemic does not advise face-to-face acts, AMIA and the United Nations Argentina decided to honor those who lost their lives or suffered damage, injury and consequences of a different nature due to the execution of crimes and terrorist acts in different parts of the world. with an emotional video.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name "One Same Pain", the audiovisual piece features testimonies of surviving victims and relatives of fatalities of different terrorist killings, and provides a moving message that renews the commitment to the exercise of memory: "The need to remember is universal".</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August was established as an International Day to honor victims of terrorism at the request of United Nations General Assembly resolution 72/165. Since its proclamation on 19 December 2017, the date recognizes that the promotion and protection of human rights, and the rule of law at the national and international levels, have been essential to prevent and combat this global scourge.</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third edition of this AMIA and United Nations Argentina sentence, they decided for the first time to take joint action to condemn terrorist crimes, and to pay tribute to the fatalities and surviving victims of different attacks.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the AMIA occurred on 18 July 1994</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Valent, United Nations Resident Coordinator in Argentina, said: "Acts of terrorism leave marks that last a lifetime and have an impact on future generations. The trauma they generate is indelible, but we can help victims and survivors by persisting in the search for truth and justice and providing them with platforms for their voices to be amplified and their human rights respected. This joint project allows us to support organizations such as AMIA, which work tirelessly for the needs and rights of victims and survivors of terrorist acts. The United Nations unites in solidarity with all of them today and forever."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Ariel Eichbaum, president of AMIA, said: "Our institution was the target of international terrorism 26 years ago. We witnessed directly how the action of terrorism does not distinguish race, creed, age or nationality. Therefore, in the memory of the fatalities and in the tribute to the survivors, we must be supportive. The pain is the same. Keeping the memory alive is part of our institutional mission, as is the demand for justice because in the attack on our headquarters, impunity remains in place." He added: "The date we remember today is important to make our voices heard, to be united in the defense of life, and to demand governments to strengthen control and prevention measures so that we do not have to regret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those already recorded."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"One Same Pain" features the testimonies of Lea Kovensky, a surviving victim of the attack on the Israeli Embassy in Argentina on March 17, 1992; of Anita Weinstein, surviving victim of the attack on AMIA on July 18, 1994; of Marco Antonio Bianchotti Cabrera, surviving victim of the attacks in Atocha on 11 March 2004; of Carolina Mondino, a surviving victim of the bombing in Nice on July 14, 2016, and Ana Evans, wife of Hernán Mendoza, who was killed in the attack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October 31, 2017.</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onIsraeli Embassy, March 17, 1992 (Attack on the Israeli Embassy/)</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its testimonies, the audiovisual piece made by AMIA and the United Nations Argentina highlights the traces that terrorism forever leaves in the lives of the surviving victims and on the relatives of the people whose lives were unjustly taken away. His words touch and call for keeping his memory alive, continuing to demand justice and demanding international cooperation for the adoption of measures to prevent future attacks and massacres.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Testimonies of horror</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Weinstein: "Darkness, you didn't see anything, we didn't know where we were, but we did hear things fall, like big pieces of something, we didn't know where we were stepping. Breathing was impossible, we drowned, we drowned in there."</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 Kovensky: "All I remember is being in a moment looking forward, talking, and all of a sudden I'm turned, lying on the floor, covered in debris."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 Kovensky, survivor of the Israeli Embassy bombing</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Evans: "I remember I started calling him, tireless times, calling him, calling him, calling him, and saying now he's going to take care of me, now he's going to take care of me. But I could never talk to him again. I remember the phone was ringing and I was saying now I'm answering, now I do. Then my mind imagined that he didn't take care of me because they were saving his life in the operating room of a hospital."</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Antonio Bianchotti Cabrera: "The smoke around me made everything very confusing, the people who stood next to me had lost their lives, my body was trapped under the rubble and under the bodies of those around me. The pain was incessant and indescribable both on my chest and on my back."</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Carolina Mondino: "I was seriously injured and my friend was dead. She was dead, shattered, crushed. You couldn't recognize it. I was in a lot of pain, a lot of pain."</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reading:</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AMIA: the documentary by Israeli rescuers who 26 years ago participated in the search for survivors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 story of victim 85 of the AMIA, who waited 22 years to have a name and face</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47"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2206"/>
          <w:headerReference w:type="default" r:id="rId2207"/>
          <w:footerReference w:type="even" r:id="rId2208"/>
          <w:footerReference w:type="default" r:id="rId2209"/>
          <w:headerReference w:type="first" r:id="rId2210"/>
          <w:footerReference w:type="first" r:id="rId2211"/>
          <w:pgSz w:w="12240" w:h="15840"/>
          <w:pgMar w:top="840" w:right="1000" w:bottom="840" w:left="1000" w:header="400" w:footer="400"/>
          <w:pgNumType w:fmt="decimal"/>
          <w:cols w:space="720"/>
          <w:titlePg w:val="0"/>
        </w:sectPr>
      </w:pPr>
    </w:p>
    <w:p>
      <w:pPr>
        <w:pStyle w:val="Normal154"/>
      </w:pPr>
    </w:p>
    <w:p>
      <w:pPr>
        <w:pStyle w:val="Normal154"/>
      </w:pPr>
      <w:r>
        <w:pict>
          <v:shape id="_x0000_i1548" type="#_x0000_t75" alt="LexisNexis®" style="width:147.75pt;height:30pt">
            <v:imagedata r:id="rId18" o:title=""/>
          </v:shape>
        </w:pict>
      </w:r>
      <w:r>
        <w:cr/>
      </w:r>
    </w:p>
    <w:p>
      <w:pPr>
        <w:pStyle w:val="Heading1152"/>
        <w:keepNext w:val="0"/>
        <w:spacing w:after="200" w:line="340" w:lineRule="atLeast"/>
        <w:ind w:left="0" w:right="0" w:firstLine="0"/>
        <w:jc w:val="center"/>
      </w:pPr>
      <w:hyperlink r:id="rId2212" w:history="1">
        <w:r>
          <w:rPr>
            <w:rFonts w:ascii="arial" w:eastAsia="arial" w:hAnsi="arial" w:cs="arial"/>
            <w:b/>
            <w:i/>
            <w:strike w:val="0"/>
            <w:color w:val="0077CC"/>
            <w:sz w:val="28"/>
            <w:u w:val="single"/>
            <w:vertAlign w:val="baseline"/>
          </w:rPr>
          <w:t xml:space="preserve">All-Time Highs For COVID For Five Straight Days, As More Than 42,000 Cases Yesterday Alone; "The </w:t>
        </w:r>
      </w:hyperlink>
      <w:hyperlink r:id="rId2212" w:history="1">
        <w:r>
          <w:rPr>
            <w:rFonts w:ascii="arial" w:eastAsia="arial" w:hAnsi="arial" w:cs="arial"/>
            <w:b/>
            <w:i/>
            <w:strike w:val="0"/>
            <w:color w:val="0077CC"/>
            <w:sz w:val="28"/>
            <w:u w:val="single"/>
            <w:vertAlign w:val="baseline"/>
          </w:rPr>
          <w:t>New York</w:t>
        </w:r>
      </w:hyperlink>
      <w:hyperlink r:id="rId2212" w:history="1">
        <w:r>
          <w:rPr>
            <w:rFonts w:ascii="arial" w:eastAsia="arial" w:hAnsi="arial" w:cs="arial"/>
            <w:b/>
            <w:i/>
            <w:strike w:val="0"/>
            <w:color w:val="0077CC"/>
            <w:sz w:val="28"/>
            <w:u w:val="single"/>
            <w:vertAlign w:val="baseline"/>
          </w:rPr>
          <w:t xml:space="preserve"> Times" Recently Reported President Donald Trump Was Briefed On Russian Military Intelligence, Offering Bounties Linked To The Taliban To Kill American Soldiers And Coalition Forces In Afghanistan; Recent Media Explosion When NASCAR Announced It Was Looking Into A Noose Left In The Garage Of Bubba Wallace; Assumption From Many People That President Trump May Lose His Reelection As Polls Show That He Continues To Trail Joe Biden Especially In Key Battleground States; Attorney General Bill Barr Is Criticized For Pushing To Drop The Criminal Case Against Michael Flynn, But DOJ Finally Won After A Federal Appellate Panel Voted Two To One To Clear The Former National Security Advisor; John Bolton Has Been Promoting His Anti-Trump Book From One TV Station To Another</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MEDIA BUZZ 11:00 AM EST</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54"/>
        <w:keepNext w:val="0"/>
        <w:spacing w:after="0" w:line="240" w:lineRule="atLeast"/>
        <w:ind w:right="0"/>
        <w:jc w:val="both"/>
      </w:pPr>
      <w:bookmarkStart w:id="309" w:name="Bookmark_154"/>
      <w:bookmarkEnd w:id="309"/>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6704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Kurtz, Mollie Hemingway, Jessica Tarlov, Griff Jenkins, Charlie Gasparino, Mara Liasson, Emily Compagno</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Frank Luntz</w:t>
      </w:r>
    </w:p>
    <w:p>
      <w:pPr>
        <w:pStyle w:val="Normal154"/>
        <w:keepNext/>
        <w:spacing w:before="240" w:after="0" w:line="340" w:lineRule="atLeast"/>
        <w:ind w:left="0" w:right="0" w:firstLine="0"/>
        <w:jc w:val="left"/>
      </w:pPr>
      <w:bookmarkStart w:id="310" w:name="Body_152"/>
      <w:bookmarkEnd w:id="310"/>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49" style="position:absolute;z-index:25199206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KURTZ, FOX NEWS ANCHOR: This is MEDIA BUZZ. I'm Howard Kurtz. New all-time highs for Coronavirus for five straight days, more than 42,000 cases yesterday alone, along with a surge in numerous states the media tightly focused on the pandemic on President Trump's role and comments he made about virus testing.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When you do testing to that extent, you will find more people. You will find more cases. So I said to my people, slow the testing down, please. I don't kid. Our tests are the best in the world of them. By having more tests, we find more cases.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With the press ramping up its coverage, the pundits are pointing fingers or minimizing the impact.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president and vice president continue to feed the American people lies about the state of this pandemic and their administration's failures to rise to the moment.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didn't have to have more than 120,000 Americans die with the virus still raging. We could have listened to the experts. When everyone was saying listen to the experts, downplaying it was, it was a hoax.</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way the media frames new cases now seems to indicate that we should all stay locked down and the president screwed up. And that's just not fair.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Trump demonstrated that he's not going to be controlled by the COVID fear mongers. The media and his political opponents, they don't care about COVID infections. Give me a break, for if they did, they would have shut down the George Floyd protests.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Joining us now to analyze the coverage, Mollie Hemingway, senior editor. At The Federalist and a Fox News Contributor, Griff Jenkins, a Fox News Correspondent here in Washington, and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Jessica Tarlov, also a Fox News Contributor. Mollie,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headlines yesterday, a White House in denial. The media trying to portray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MOLLIE HEMINGWAY, FOX NEWS CONTRIBUTOR: Well, they've been clearly trying to do that for months now. In general, the media are not very good at explaining context or nuance. We learned that the CDC estimates that 10 times as many people have Coronavirus have tested positive. That's what it means when you test more people. More than 20 million Americans have it.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how many people are being hospitalized, how many people in which age group have this. One of the things about recent increase of cases predominantly in younger age groups which are much better suited to handle it. In this entire story we have seen that it's not just older people, older people in nursing home at risk.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and a half of all deaths related to this have been in nursing homes. We need to have much more focus on people who are vulnerable there and much less about people who are asymptomatic at younger ages.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Jessica, the good news is death rates are way down, but more than 125,000 Americans have died of the disease. Do you see the president of downplaying the pandemic even when these latest numbers reflecting the surge and the media impact?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TARLOV, FOX NEWS CONTRIBUTOR: He absolutely is and I would argue that Mike Pence when he finally got back on television, essentially giving the president a victory lap. Even if it is people in my hijack are -- age are getting. I think the president held back and forth, I was kidding, I wasn't kidding. He really hung Kayleigh McEnany out to dry when she made a statement, the president was joking and then he comes out oh, I never kid.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you joking about people lives? And, of course, the media is going to cover this when we are getting crazy stats out of Texas, Florida, Arizona, places reopened and are having to scale that back.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Griff, would you agree that the media for several weeks, especially during the protests, pretty much pulled back from this story and kind of sent a signal that it's kind of over as a huge national emergency?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 JENKINS, FOX NEWS CORRESPONDENT: I would agree that they put the front and center the violence on the street, the civil unrest, catching our attention. And course, we've had no shortage of guests talking with local leaders who did not move to stop the social distancing that was being violated in the situations.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you raise a point, you know, we saw vice president canceling trip to Florida and Arizona because of the Coronavirus concerns. And really what's most important about this discussion I think is that the virus is the only apolitical player in all of this. And the data matters significantly. I interviewed yesterday a real smart expert who says, look, if you get hospitalized in Florida, you are 85 year's old, you have chance of dying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But of course, the press is growing tired of the story and repetitive and it's kind of depressing. Mollie, what do you think about Jessica's point about testing, because some public health experts say it's beyond increase testing, it's more positive rates when you do tests.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Well, it's important that we change as new facts come on the ground. When this began, it was extremely scary and we were seeing certain results in testing rates. And now, we have a much lower case fatality rate. We have a much greater survival rate. We have learned so much more about how it affects people in different age groups.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I'm not seeing the media coverage change. They are still acting like we don't know anything about this. And we need to have the same level of fear. There's a certain amount of reasonable fear, 5, 10, 20 times as scary as it actually is, that's not helpful. We need to have better risk comparisons. There's risk with everything that we do no life.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for people below a certain age group is very, very small. The risk of people in nursing homes, 1 in 6, just under one and 6 people in new jersey in nursing homes died. They are trying to make it sound general when it's a very focused problem and one that we are not paying enough attention to there. And we are acting like it's the same level of risk for people who are at school or what not when they actually are not spreaders of the same -- in any way the same.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Jessica, let me get your response to that. President Trump's own mentions of COVID-19 declined by two-thirds from April to early June. And I think the media take a lot of cues from POTUS.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TARLOV: Yes, absolutely. He dominates on chosen media platform for politics. And so everyone will have to follow his lead there. We know why the president doesn't want to talk about it. He has a re-election campaign to run and he wants to be the law and order candidate. He doesn't want to have sorry 125,000 Americans died.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 out to lunch January and February when I should have been preparing about this. A lot about the op-ed that Joe Biden wrote on January saying that President Trump is the worst person to be in charge if we are going to have a health pandemic. Look at that. Biden was right. And look at that, Biden is up about 10 points right now.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one issue in the election for the last two cycles will be health care. It would be the number one issue again. So the president can go to border wall all that he wants. He can talk about how black lives matter is a terrorist organization, et cetera. But when people are dying whether they are 85 or whether it's 30, 35-year-olds that are getting sick and don't know the long-term implications. We've heard it can have lung -- longer- term capacity implications.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But again, the media's coverage I believe has been spotty at times. Griff, so happens that Mike Pence shared the first Coronavirus task force hearing in two months. It wasn't at the White House. It was at HHS. The president of the United States did not appear. Pence said we made progress. Dr. Fauci who report sidelined on TV urged caution.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president all of this essentially canceling the daily show, the Coronavirus task force, kind of dampened the media's interest?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Possibly. And to the point, good one that you raise because maybe they should bring it back on a daily basis. Because again, as Jessica points out, I think accurately, where this virus is and how the country's handled 130 so days from now will depend who wins the White House. And it appeared even though the president at one point wanted to do entirely with the briefing.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hunger and a consistent of hunger for the information, for the data, for the recommendations. And really now, in the absence of those briefings we are getting, you know, national debates over whether you should wear a mask or not. I think he would do himself a favor of bringing it back full force.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 we are tight on time. Mollie, why is the whole debate about whether people should wear a mask when they go to public or in crowded places? Why has it become so politicized? Is it in part because President Trump is not publicly embraced wearing a mask himself and hasn't embraced the recommendation? Lots governors, mayors are wearing, why do you think it's become politicized?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Well, we might begin at the beginning where we were told that masks did nothing to prevent the spread of Coronavirus. We had these experts even in the Trump administration who are saying that they weren't necessary. Then they say they are. I think it's an issue of nuance. People are unable to understand that there might be times where you're wearing a mask and times that you aren't.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both extremes, you have people that you have to wear it at all times or not. In general, we just need much more accurate coverage of actual risks being outside, exercising, for instance, being more than six feet apart you don't need to wear a mask.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And Jessica, quickly, the same question about the shutdowns and whether they were too quickly and to come back seems to become partisan issue for the media.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TARLOV: Yeah, absolutely. But there were big mistakes that people in my own party have made. There have articles in left-leaning publications said that if Cuomo had shut down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 week earlier and taken the example that they did in San Francisco that we could have saved lives and certainly not have the nursing home scandal.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where it's been the worst and those are blue states. But to Mollie's point about the president, he has to lead by example. The surgeon general says wear a mask. The president should wear a mask.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All right. Meanwhile, you know, you may be watching this in a state where the Coronavirus is not surging. But Florida and Texas, they shut down the bars. It is a better situation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D.C. where most of the media are based, which is why slowness to recognize where we are today. Let me get a break here. Frank Luntz joins us later on the program.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we come back, the president denouncing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piece on Russia allegedly encouraging the killing of American soldiers in Afghanistan, and Trump also re-tweeting a very controversial video.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that President Trump was briefed on Russian military intelligence, offering bounties to militants linked to the Taliban to kill American soldiers and coalition forces in Afghanistan. There have been lots of denials from the president on Twitter this morning calling this just another phoney times hit job and demanded that the paper reveal its anonymous sources whose existence he doubts.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 Jenkins, another classic confrontation with the press over unnamed sources. And I should mention that sources have since confirmed the story to the Wall Street Journal, The Washington Post, and CNN.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You know what troubling really, Howie, in all of this is that in the White House's denial and the president's tweet, denial is that he was specifically briefed about it. He doesn't deny outright that the bounties are -- were made. And I think really that's not going to create a problem for them. Because again, you will not walk all of this back.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intelligence community didn't brief the NSC in the White House, that's a problem. If the NSC was briefed and didn't tell the president as he says, he, vice president and chief of staff Meadows told, that's a problem too. But it's really an issue here that we will hear more about.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Right. Mollie Hemingway, The Times' story the National Security Council debated options on responding to Putin which suggests substance to the story. HEMINGWAY: Well, actually it's impossible to know because it's anonymous sources making claims. And I kind of question why people keep believing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when it claims anonymous intel sources about anything. This is the same paper, and in some cases, the very same reporters who publish the completely false and ridiculous Russia collusion hoax for many years.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taking a step back, it's unlikely that you will get confirmation or denial from intelligence sources on this. You might remember a couple of months ago when the media claimed falsely that Kim Jong-Un was brain dead or had been killed and -- or had died and that was just not true. So not commenting doesn't necessarily mean anything.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you've got intelligence that you collect and then you have to analyze it. And you really have to come to a high degree of confirmation. You might remember how our intel community really believed there was weapons of mass destruction in Iraq.</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I remember vividly. Right, Jessica, as I said, other news organizations confirming the story. It doesn't mean it's true. But as Griff mentioned, if the president wasn't briefed, if he's telling the truth, why not, and that's a major issue.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TARLOV: Yeah, absolutely. That's a question that Liz Cheney asked this morning. At end of the day, we need to make sure that Vladimir Putin is not part of the G8. That's something that President Trump wanted. And I understand that Putin likes him better than Trudeau likes him or Boris Johnson likes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TARLOV: He can't be friends with autocrats and dictators who kill Americans. And to Mollie's comment about the Russia collusion hoax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TARLOV: That's not what the Mueller report said, Mollie.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I want to get to this video that president re-tweeted this morning. It's of a clash of protesters at the villages in Florida, and it shows one guy in a golf cart with Trump campaign stickers shouting white power at some anti-Trump supporters. And the president wrote thank you to the great people of the villages. Radical left do nothing. Democrats will fall.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just at the beginning of the program deleted this tweet and Democrats endorsing racism.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Well, this is a great example of media being factual without being accurate, not that it's tweet a tweet that he should've tweeted or put up. It appeared to show someone sarcastically responding to someone accusing him of holding this individual of holding these views by sarcastically saying he did. And this is something where -- this is a very big issue right now.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the media to really do a good job rather than provoke racial conflict. You have a lot of people advocating hatred toward white people or you have responses like this. And it needs to be very careful. I think the media seem to want to provoke conflict rather than remind people that this is a wonderful country where people get along very well and where we are, you know, we are the best country in the world on some of these things.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Jessica, the president, as I said, deleting this tweet after the only black Republican Senator Tim Scott told CNN this was indefensible and should take it down. But as far as the media making a big deal out of it, it's the president who put this into play with the tweet. He kind of handed the press the story.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TARLOV: He's his worst enemy when it comes to social media. And we have seen that time and time again. He also doesn't seem to pay to a lot of attention to things he's tweeting. We've seen this the anti-Semitic tropes end up on his Twitter account, Don, Jr.'s as well, his son. And then what are you talking about? I didn't know that that was anti-Semitic.</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needs to be the adult in the room. It's clear that he can't handle that. And someone needs to take his phone away. We have been discussing that for years at this point.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That's not happening.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TARLOV: -- white power is never a joke. And for Mollie to say this is a country where we all get along. I don't know what country Mollie is living when you look at what is happening on the streets after the murder of George Floyd.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Hold on. OK, hold on, please. Mollie, I got to give you 10 seconds to respond.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I'm just saying that the accurate story about America is one where it is the most free and prosperous country for people of all races. And that's the story that needs to be told rather than hyping conflict of people. Yes, human nature is bad and there will be bad instances. But we don't want to neglect so overarching story of why so many people love this country and want to come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All right. I'm glad the president deleted the tweet. Mollie Hemingway, Jessica Tarlov, Griff Jenkins, thanks very much. Ahead, the press doesn't much like the attorney general's case of Mike Flynn case. But up next, did the media race to judgment in the case of NASCAR and the noose, which it turns out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all?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There was a media explosion when NASCAR announced it was looking into a noose left in the team garage of Bubba Wallace, its only full-time black driver in that series. The league denouncing this is an awful act of racism. But an FBI probe found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saying the rope had been in the garage since at least last fall and therefore couldn't have been targeted at Wallace.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defended his stance, insisting it was a noose in a very sympathetic interview with CNN's Don Lemon.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think you handled this like a champ.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pissed. I'm mad because people are trying to test my character and the person I am and my integrity. And they're not stealing that away from me, but they are just trying to test that.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Joining us now Charlie Gasparino, senior business correspondent for the Fox Business Network. And Charlie, NASCAR makes this dramatic announcement, a terrible racist act. We are looking into a noose left in the garage. Did the media rush to judgment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GASPARINO, FOX BUSINESS SENIOR CORRESPONDENT: Yeah. I mean, as a journalist, and you've been there too. You follow leads. And there's nothing there. I mean, let's be real clear. I don't think this was Bubba Wallace's fault. He was presented with the information by NASCAR in a very hysterical way, if you read press accounts by the head of NASCAR.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NASCAR.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GASPARINO: -- the media to me just seems like it is much more activist in this cover -- in coverage of protests and some of these issues that it should be. I mean, some of this, we should be the ones that sit back and say, OK. Let's see the facts before we rush to judgment.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I agree with you. I agree with you. Let me jump in. Let me jump in. I agree with you. But when NASCAR makes an announcement, I don't think that the media sort of pretended it didn't exist and wait days for confirmation. I talked about it in my podcast, because there was a NASCAR announcement. As far as Bubba Wallace, he -- I agree with you on that as well. But here is what he had to say to Fox's Jesse Watters.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Let's get it straight. This wasn't a publicity stunt on my end. I don't need all the fame and all the media hype to, you know, create my brand and create my image. People that know me I'm 100 percent raw and real.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So Bubba did the right thing. He went to the NASCAR authorities. But should he be more willing to say after the FBI finding, yeah, I recognize now that it wasn't aimed at me that it was perhaps some kind of hoax.</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GASPARINO: Yeah. I mean, that was the oddest looking garage door rope. I'm not an expert at garage door ropes. That did look weird. That said, all reporters had to do was go to the scene when it happened and just start asking how many other ropes are there, when was this put up. I mean, by the way, if you have the date, all you need was the date of when that was put up.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know it wasn't directed at him. And again, I think it's the activist nature of reporters today. I mean, listen, we are in this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Good point.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GASPARINO: People are in this business to take a stance a lot of times, not to report news. And that's a big problem for the media.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And on that note, Charlie Gasparino, thanks very much. Next on MEDIA BUZZ, Frank Luntz weighs in as pundits on the left and right say the Trump campaign is in trouble, are they rushing to judgment?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Got a bit of breaking news after President Trump tweeted that -- retweeted and then deleted a video from the villages in Florida in which one of his supporters was shouting white power, white power.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Judd Deere saying that President Trump is a big fan of the villagers he did not hear the one statement made on the video, what he did see was tremendous enthusiasm from his many supporters.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conventional wisdom about this election echoing across the airwaves.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Not many people are saying it out loud on the right but the fact is that President Trump could well lose this election.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SCARBOROUGH, HOST, MSNBC: This looks like a deliberate attempt to drive his campaign into the ground every 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The president acknowledge he might come up short in talking to Sean Hannity about Joe Biden.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OF AMERICA: He can't put two sentences together. I don't want to be nice or un-nice, OK, but I mean, the man can't speak and he's going to be a president because some people don't love me maybe.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He's like a child who can't believe this has happened to him. All his whining and self-pity, well, this pandemic didn't happen to him, it happened to all of us.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Joining us now here in Washington Frank Luntz, the veteran pollster who has worked for many Republicans. And Frank, Donald Trump is probably getting the worst press of his presidency, some of it has to do with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poll showing him trailing Joe Biden by 14 points, trailing by double digits in Michigan, Wisconsin, and Pennsylvania.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change. It's only June but are these gloom and doom assessments by the media on target?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LUNTZ, REPUBLICAN STRATEGIST AND POLLSTER: The first thing is he got to (Technical difficulty) by laziness -- they went to (Inaudible), they all went to Philadelphia, they got into a cab or an Uber, drove half an hour and interviewed voters in the Philadelphia suburbs. That was not where Trump was going to do well. In fact, Hillary Clinton did extremely well.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did better 30 minutes farther away and so the press cannot use polling even though it's my profession, they cannot use it as substitute for actually talking to voters. And second, there are three questions that matter more than the ballot. First, are you better off now than you were four years ago, the famous Ronald Reagan question.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Second, is America in the right direction or wrong track. And third, job approval. It's not whether Trump and Biden, it's not the difference between them. It's the job approval for the president. The first question he's doing well, the second question he's doing badly and the trend on job approval is going down. So, we need a level of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Let me jump in.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Let me jump in and ask you this, because this is not just the liberal media trashing Trump's reelection chances. Wall Street Journal's conservative editorial board writing the following. Mr. Trump heads for what could be a historic repudiation. As of now he has no second-term agenda. His default now is defensive self-congratulation. Do you think that is too harsh based on, you know, because that's coming from an editorial page that agrees with him on a lot of policies?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I don't think it's (Technical difficulty) they're pointing there that the president's (Technical difficulty) he's talking down all the things he's done unproved that he's lived through his promises and that's a mistake, Howie.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vote on the future not just the past and they vote on what you're going to do not just what you have done. And Donald Trump is not explaining what's going to happen in the months and years to follow. That's a total mistake that he is making and the Journal is basically calling him on it with four and a half months to fix the challenge.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Now Politico reports that Trump has told friends that he knows he's losing at least as of right now. There been numerous news stories saying Trump advisers are upset with the campaign he's running, that he's not more forward looking to use your phrase, that he is winning over, he is playing to his base with divisive rhetoric.</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this fair criticism usually when people who are aligned with the candidate, in this case, the incumbent, start telling these to reporters off the record it means there's a lot of frustration?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It means that they are basically saying (Technical difficulty) there's a reason why he's on the air every day dominating the news and yet his numbers are going down. The tone is off. It's not empathetic. The message is off, it's not enough about the future.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key in all of this, Howie, is that swing voters, the undecided and it's only 6 percent of the population. If you're not talking to them, you're not changing the electoral result and that is a challenge that Trump has right now. He's talking very effectively to his base. He's now talking to people he needs to win.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You mentioned Joe Biden going to Pennsylvania to give a speech this week about saving Obamacare and the COVID situation. By in large Biden is doing interviews from his Delaware home, he is not out there very much. Now some Democrats looking at the polls saying you know what, that's a pretty good strategy. Do you think it is better in media terms for Biden to kind of be mostly off the radar while the president dominates the news?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Well, there's about (Inaudible) by the strategist Lee Atwater that when your opponent is in process of (Inaudible) themselves get out of the way. Just make it happen. So, it makes sense for now. But Biden cannot hide forever.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watching and studying the election in 1968 because I think that is the most appropriate comparison to 2020, civil unrest, violence in the streets, candidates that did not necessarily please a lot of people in the electorate.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key in all of this knowing when to speak, knowing what to say and being so disciplined that you don't get off message. That does not describe the president right now.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Frank, I literally got half a minute. Do you think the media when it comes to pandemic, when it comes to race relations, and when it comes to the Trump presidency are playing a divisive role in this country?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Absolutely. But I blame (Inaudible) much more and blame Twitter much more. And I use Twitter but I use Twitter to try to unite people, to tell the truth rather than try to pick sides.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thing, the press should show both sides of these protests, the riot side and the protest side. The public has the right to know those who are speaking up for change and the right to know who are committing violent acts. You need both of them. That's the responsibility of your profession.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 Frank Luntz, good to see you. Thanks very much for joining us.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Thank you.</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 little rough there as we do show remotely.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many pundits not happy as an appeals court upholds the dropping of the criminal case against Mike Flynn. That's next.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There was enormous media criticism of Bill Barr when he moved to drop the charges against former national security adviser Mike Flynn, but his Justice Department won big victory when a federal appellate panel voted two to one to clear the way for the Flynn case to be closed.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put the media spotlight not just on Flynn but on the attorney general.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to analyze the coverage in Seattle, Emily Compagno, host of Fox Nation's Crimes That Changed America, and Mara Liasson, NPR's national political reporter and a Fox News contributor.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Emily, I know many people believe that Flynn was railroaded that the FBI coerce his guilty plea and the FBI set a perjury trap for him, but the coverage has been lacer focus on Bill Barr and the extent to which he is helping the president have the case drop against his former aide.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COMPAGNO, FOX NEWS HOST: that's exactly right, Howie. And unfortunately, it's no surprise. There's always a caveat in the coverage that immediately shapes the tone that the reader or viewer receives. So, for example, one headline, just the headline said that as two judges issue the ruling that the lower court should dismiss the charges.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they referenced President Trump in the headline refusing to reference General Flynn's name. They said President Trump's former NSA, and as well in the headlines said a third judge accused them of overstepping their powers.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in coverage that was more neutral about the ruling itself, still made the call that it was an extraordinary decision by the DOJ to dismiss without as you already pointed out just in one sentence all of those other details that really serve to fill out what the case was actually concluding.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Mara, the ruling was written by a Trump appointee who really scolded the trial judge here, but I can tell you as a former Justice Department reporter, the dropping of charges against somebody who has pleaded guilty is extremely unusual.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 LIASSON, FOX NEWS CONTRIBUTOR: Yes. Yes, it's unusual and there's no doubt that the Trump administration and Bill Barr won a big victory for now but there's still another couple of twists and turns in this case. It's possible that the entire appeals court could hear this. It's possible that Emmett Sullivan, the trial judge who was looking at this situation could decide to go ahead.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over yet, but I think if you're just scoring innings, you know, the Trump administration won this one.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Yes, I know, it's a big victory and may be close to over but we'll see.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Now also this week another Bill Barr story, a current federal prosecutor, Aaron Zelinsky, testified before a House committee about the Roger Stone case where Barr had pushed prosecutors to push for more lenient sentence for the former informal Trump adviser. Let's take a listen.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ZELINSKY, FORMER ROGER STONE PROSECUTOR: What I heard repeatedly was that this leniency was happening because of Stone's relationship to the president. And I was told that the acting U.S. attorney was e giving a break because he was being afraid of the President of the United States.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Emily, the press really seized on that testimony and kind of painted a picture that this was very negative for Bill Barr and he was just trying to help the president spare his friend a long jail term?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COMPAGNO: Right. It's another example of that amplification of what are actually ancillary points to shape what they consider to be the main story. So, also, much was made about a 2000 letter by the Justice Department that essentially said, look, career prosecutors shouldn't testify in front of Congress, it should preserve their independence if not.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much was made about just the fact of the testimony in general that how that belies the fact that the Trump administration has had such an effect on the DOJ, and especially that leadership it behest.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that barely any coverage was of former Attorney General Mike Mukasey statement that said there seems to be a tendency these days to read into every single one of A.G. Barr's action as having an ulterior motive.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And, Mara, Barr told NPR, your organization in an interview.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 I was just about to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This was double hearsay.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Double hearsay. Actually, I'll let you do that.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 I was just about to --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Well, talk about -- talk about that and the fact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Yes. Go ahead. Go ahead.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 I was about to recommend that people go and listen or read to Steve Inskeep who's the host of morning edition. He did a very long, thorough, really good interview with Bill Barr where Barr explained why he did what he did, he felt that the sentence was too long compared to other people who had been convicted of the same thing, and he points to the fact that the judge actually in the end did give Stone a shorter sentence.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Barr was able to explain himself fully, I think NPR did a really good job and I think people should read that interview.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 so 40-month sentence if he's not pardoned and far less than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 the original seven to nine years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Right.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 which I thought was absurdly harsh as a prosecutorial recommendation.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get a break here. Next, John Bolton faces a rocky media road and Jimmy Kimmel admits he's embarrassed by his old black face routines.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This is a Fox News alert. Vice President Pence about to make remarks at the celebrate freedom rally at First Baptist Church in Dallas. We'll monitor his event and bring you any news during the day. And he is wearing a mask.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has been making the television rounds to promote his book, you know, the one that President Trump has denounced as traitorous and legally tried to block. And the anchor is almost without exception been giving him a hard time and citing other officials contradicting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HOST, CNN: Several of them, and I got a whole list have come out and says basically you're a liar. So, the question is this, why should Americans believe you as opposed to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MACCALLUM, FOX NEWS ANCHOR: It just looks like you were saving it to make money off the book.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FORMER NATIONAL SECURITY ADVISOR OF THE UNITED STATES: Look, if I were trying to make money off this entire enterprise, I wouldn't have joined the government to begin with.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Emily Compagno, you might think that some anchors and correspondents would embrace the anti-Trump portrayed in the Bolton book but they have been really aggressively questioning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COMPAGNO: That's exactly right. From The View to Wolf Blitzer as we just showed, to this network, he was faced hard questions, and unfortunately, his answers didn't really provide the answer of you got a $2 million-dollar advance to this book and you were silent earlier especially during the impeachment hearings, so how can we find anything that you're saying credible at all and he had a weak defense if at all.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Yes. And Mara, the Bolton's problem is that Trump's media supporters are angry with him for writing the book and they see it turning on the president he served. And meanwhile, many liberals in the press are still steamed that he didn't testify during the impeachment hearings.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Right John Bolton is probably one of the few people in Washington who could care less that everyone doesn't like him. But look, his motives are rightly being questioned but the narrative that he has written which will go down in history is not contradicted by other people in the Trump administration or ex-officials.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has corroborated a portrait of Trump's leadership that already existed and I think that's probably what would be the lasting impression.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 well, I should mentioned, though, that Mike Pompeo and others have certainly challenged a lot of specifics to what the general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 certain things but overall --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Let me get to Jimmy Kimmel because he's taking a summer off this after video of old black face skits that he participated in and his use of n-word in at least one skid, some of this going back to the 90's, he apologized in a statement saying that looking back many of the sketches are embarrassing, it's frustrating, these thoughtless moments have become a weapon used against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however, I won't be bullied into silence by those who feign outrage to advance their oppressive and genuinely racist agendas.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do you buy Kimmel's argument that his summer hiatus is unrelated to these latest embarrassments?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COMPAGNO: Right. I note that some of the coverage actually let it go without even referencing at all whether that scene is authentic. They just say he's taking the summer off and that's it.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point out that he is slated to host the Emmy's in September and I will -- we will all see whether this is going to be another Kevin Hart situation who refuse to apologize for past homophobic tweets and so he stepped down for hosting the Oscars and I think it remains to be seen whether the mob rule is going to let his statements slide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Look, some of these old skits, Mara, are cringe-inducing stuff. It's serious business when it's like the governor of Virginia but should the press hold the comedian to this same standard for old material?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Yes. you know what, people have taken breaks from their anchor slots or their hosting duties and come back on the air and continued. There are a lot of different ways to handle this. I think the press is raising some questions, but in the end, I think Jimmy Kimmel and his employers will decide, you know, how long he should stay off the air and what he should say about this when he gets back.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Megyn Kelly who was let go from NBC for just talking about black face tweeted that Andy Lack and the NBC chairman said there's no place on our air for discussion of black face because NBC was already shot full of shows and major stars actually wearing black face. Because these others including Saturday Night Live.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discussion, Mara Liasson and Emily Compagno. Have a great Sunday.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COMPAGNO: Thank you.</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Thank you.</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Still to come, Facebook does a 180 on banning some post by the president or other political leaders. How Mark Zuckerberg is caving to the pressure.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Mark Zuckerberg is beating a quick retreat after getting hammered for insisting Facebook shouldn't police political speech. He now says the social network will remove posts from President Trump or other political leaders that incite violence or attempt to suppress voting and ban ads that paint certain groups as dangerous.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Twitter, for instance, put a warning label on Trump's tweet that when the looting starts, the shooting starts, Facebook did nothing. Zuckerberg says he doesn't want to be an arbiter of truth but I believe Facebook should take responsibility for its content like the giant media company that it is. You're a player, Mark, and this is overdue.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on earth was the Tennessean thinking? The Gannett newspaper fired and advertising manager and apologized after running a full- page ad from a biblical prophecy group with pictures of President Trump and Pope Francis claiming that Islam would set off a bomb in Nashville. What? Nobody thought to question that? The Tennessean said, we are sincerely sorry that this mistake took place. We are extremely apologetic to the community that the advertisement was able to get through. Unbelievable.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it for this edition of MEDIA BUZZ. I'm Howard Kurtz. We hope you'll also like our Facebook page. We post my daily columns there. And we can continue the conversation on Twitter at Howard Kurtz. And check out my podcast MEDIA BUZZ Meter. You can subscribe at Apple iTunes or now on your Amazon device. Just ask for it. We are back here next Sunday. You know the time, 11 Eastern. Lots to talk about these days. See you then with the latest BUZZ.</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5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155"/>
      </w:pPr>
    </w:p>
    <w:p>
      <w:pPr>
        <w:pStyle w:val="Normal155"/>
      </w:pPr>
      <w:r>
        <w:pict>
          <v:shape id="_x0000_i1551" type="#_x0000_t75" alt="LexisNexis®" style="width:147.75pt;height:30pt">
            <v:imagedata r:id="rId18" o:title=""/>
          </v:shape>
        </w:pict>
      </w:r>
      <w:r>
        <w:cr/>
      </w:r>
    </w:p>
    <w:p>
      <w:pPr>
        <w:pStyle w:val="Heading1153"/>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Independence Day Heralds in a Marxist Counter-Revolution</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AmmoLand.com</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11:25 PM EST</w:t>
      </w:r>
    </w:p>
    <w:p>
      <w:pPr>
        <w:pStyle w:val="Normal155"/>
        <w:keepNext w:val="0"/>
        <w:spacing w:after="0" w:line="240" w:lineRule="atLeast"/>
        <w:ind w:right="0"/>
        <w:jc w:val="both"/>
      </w:pPr>
      <w:bookmarkStart w:id="311" w:name="Bookmark_155"/>
      <w:bookmarkEnd w:id="311"/>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Katz</w:t>
      </w:r>
    </w:p>
    <w:p>
      <w:pPr>
        <w:pStyle w:val="Normal155"/>
        <w:keepNext/>
        <w:spacing w:before="240" w:after="0" w:line="340" w:lineRule="atLeast"/>
        <w:ind w:left="0" w:right="0" w:firstLine="0"/>
        <w:jc w:val="left"/>
      </w:pPr>
      <w:bookmarkStart w:id="312" w:name="Body_153"/>
      <w:bookmarkEnd w:id="312"/>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2" style="position:absolute;z-index:251994112" from="0,2pt" to="512pt,2pt" strokecolor="#009ddb" strokeweight="2pt">
            <v:stroke linestyle="single"/>
            <w10:wrap type="topAndBottom"/>
          </v:line>
        </w:pict>
      </w:r>
    </w:p>
    <w:p>
      <w:pPr>
        <w:pStyle w:val="Normal155"/>
      </w:pP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01, 2020( AmmoLand.com: </w:t>
      </w:r>
      <w:hyperlink r:id="rId2220" w:history="1">
        <w:r>
          <w:rPr>
            <w:rFonts w:ascii="arial" w:eastAsia="arial" w:hAnsi="arial" w:cs="arial"/>
            <w:b w:val="0"/>
            <w:i/>
            <w:strike w:val="0"/>
            <w:noProof w:val="0"/>
            <w:color w:val="0077CC"/>
            <w:position w:val="0"/>
            <w:sz w:val="20"/>
            <w:u w:val="single"/>
            <w:vertAlign w:val="baseline"/>
          </w:rPr>
          <w:t>http://www.ammoland.com</w:t>
        </w:r>
      </w:hyperlink>
      <w:r>
        <w:rPr>
          <w:rFonts w:ascii="arial" w:eastAsia="arial" w:hAnsi="arial" w:cs="arial"/>
          <w:b w:val="0"/>
          <w:i w:val="0"/>
          <w:strike w:val="0"/>
          <w:noProof w:val="0"/>
          <w:color w:val="000000"/>
          <w:position w:val="0"/>
          <w:sz w:val="20"/>
          <w:u w:val="none"/>
          <w:vertAlign w:val="baseline"/>
        </w:rPr>
        <w:t xml:space="preserve">/ Delivered by Newstex)  Independence Day Heralds in a Marxist Counter-RevolutionU.S.A. --(AmmoLand.com)-[1] With Independence Day only days away, this Country can hardly be in a celebratory spirit, as the very words, 'nationalism' and 'patriotism' are treated like obscenities.  We witness two-legged predators laying waste the Land, destroying property, intimidating innocent Americans, causing bedlam and mayhem. The police, under fire, are ordered to stand down. Government cowers. </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and Order breaks down everywhere. The seditious Press and Radical Left members of Congress, along with Radical Left State Governors and City Mayors give their blessing to the perpetrators of this violence. In this topsy-turvy climate, we see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telling Americans that attacks on monuments are merely an example of 'healthy expression.' Seattle Mayor Jenny Durkan blathers, 'We could have the summer of love;' and Oakland Mayor Libby Schaaf bellows, the city will investigate 'nooses found on trees'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Yet the police, having investigated this, found those 'nooses' to be merely ropes placed on tree limbs by an individual, several months ago; and he intended them merely to be used by children and adults for exercise and play.  What is manifesting before our very eyes cannot reasonably, rationally be deemed to amount to peaceable assembly protected under the First Amendment. It is anything but that. It is at once disturbing and absurd to behold. Is the control of the Globalist Rothschilds over the machinery of our Federal, State, and local Governments that complete? Americans are witnessing the methodical, inexorable overthrow of their Government in real time. It is all by design and all orchestrated by the trillionaire Rothschild clan and its legions of toadies that have, through the decades, infiltrated our Government at every level; have infiltrated the academia; have infiltrated the corporate sphere; and have infiltrated the Press. Instead of stopping this outrage—stopping it fast, and stopping it hard—our Government sits idle, committing suicide. And the seditious Press, under the control of the Rothschilds through the clan's captains and lieutenants actively, avidly encourages the overthrow of our Nation. Serious crimes against the Nation are occurring before our very eyes and the Government does nothing to bring these criminals to justice. The crimes occurring openly, contemptuously, defiantly against us, the American people, are numerous. And among those crimes, we see the most serious of felonies imaginable, yet committed with aplomb and abandon. They include—— 18 USCS  2381 (Treason) Whoever, owing allegiance to the United States, levies war against them or adheres to their enemies, giving them aid and comfort within the United States or elsewhere, is guilty of treason and shall suffer death, or shall be imprisoned not less than five years and fined under this title but not less than $10,000; and shall be incapable of holding any office under the United States. Note: Treason appears in Article 3, Section 3, Clause 1 of the U.S. Constitution, as well. The Founders viewed the crime—treachery to one's Nation—as the most serious crime, and so, one crime that is set forth expressly in the U.S. Constitution. 18 USCS  2384 (Seditious Conspiracy) 'If two or more persons in any State or Territory, or in any place subject to the jurisdiction of the United States, conspire to overthrow, put down, or to destroy by force the Government of the United States, or to levy war against them, or to oppose by force the authority thereof, or by force to prevent, hinder, or delay the execution of any law of the United States, or by force to seize, take, or possess any property of the United States contrary to the authority thereof, they shall each be fined under this title or imprisoned not more than twenty years, or both.'  18 USCS  2383 (Rebellion or Insurrection) 'Whoever incites, sets on foot, assists, or engages in any rebellion or insurrection against the authority of the United States or the laws thereof, or gives aid or comfort thereto, shall be fined under this title or imprisoned not more than ten years, or both; and shall be incapable of holding any office under the United States.'The Cold American Civil War Brewing Silently In The 20th Century Is Bursting Into The Hot Civil War Of The 21stThe silent and secretive, malignant and malevolent Destructors of our Country, the Rothschild family of international bankers Rothschild family still reside in the shadows but we see their agents all around us. These agents of destruction and terror include Marxist, Communist, Socialist, and Anarchist groups, most prominently of late: Black Lives Matter and Antifa, along with their sympathizers and various similar and affiliate organizations. These agents also include members of Congress and the people in State legislatures and State Governments. And they include employees of the federal Bureaucracy, the 'Administrative Deep State;' along with legions of Radical Left individuals in the academia, and in the Press. And they include several Billionaire Chiefs of companies in the technology sector. We see the intelligence and internal police apparatuses' M.O. in this, too, as the moles hidden within these organizations have employed tools and techniques to enlist tens of thousands of otherwise decent, but uninformed Americans, to join mindlessly in the destruction of their own Country, as a powerful nation cannot be undone without enlisting the aid or acquiescence of a majority of Americans. The Rothschild clan has built up its forces over time—a massive, intricate interweaving, interlocking network of governmental and multinational corporate groups, including media organizations and the academia. And the horrific colossus they have nourished is bearing its poisonous fruit, causing violence and fear across the Nation. National Guard forces are nowhere to be seen; and State and local police forces have been ordered by their Radical Left Governments to stand down or are being disbanded altogether.What more can occur before this Nation topples into ruin?We are awaiting an order from State and local officials that, for the sake of 'public order' and ' public safety,' it is necessary for those Americans who possess firearms, to surrender them to the local authorities. Expect to hear that order coming down sooner or later. As with Governmental orders pertaining to the Chinese Coronavirus Pandemic—a mere dress rehearsal—expect that this one, too, a far more audacious one will be attempted through executive fiat. After all, with criminals and terrorists running amok, and the police neutralized, the last thing any of these Marxists would want or need are armed citizens banding together to protect self and family; to bring some semblance of order back to American society. The Second Amendment remains the quintessential 'fail safe' to preserve a free Constitutional Republic from encroaching tyranny; and we may very well need to exercise it. The armed colonists, the Minutemen of the American Revolution, gave us our independence from tyranny. We, the Minutemen of the 21st Century, may well be called upon to gather our arms to preserve that independence. About The Arbalest Quarrel: Arbalest Group created `The Arbalest Quarrel' website for a special purpose. That purpose is to educate the American public about recent Federal and State firearms control legislation. No other website, to our knowledge, provides as deep an analysis or as thorough an analysis. Arbalest Group offers this information free. For more information, visit:</w:t>
      </w:r>
      <w:hyperlink r:id="rId2221" w:history="1">
        <w:r>
          <w:rPr>
            <w:rFonts w:ascii="arial" w:eastAsia="arial" w:hAnsi="arial" w:cs="arial"/>
            <w:b w:val="0"/>
            <w:i/>
            <w:strike w:val="0"/>
            <w:noProof w:val="0"/>
            <w:color w:val="0077CC"/>
            <w:position w:val="0"/>
            <w:sz w:val="20"/>
            <w:u w:val="single"/>
            <w:vertAlign w:val="baseline"/>
          </w:rPr>
          <w:t>www.arbalestquarrel.com</w:t>
        </w:r>
      </w:hyperlink>
      <w:r>
        <w:rPr>
          <w:rFonts w:ascii="arial" w:eastAsia="arial" w:hAnsi="arial" w:cs="arial"/>
          <w:b w:val="0"/>
          <w:i w:val="0"/>
          <w:strike w:val="0"/>
          <w:noProof w:val="0"/>
          <w:color w:val="000000"/>
          <w:position w:val="0"/>
          <w:sz w:val="20"/>
          <w:u w:val="none"/>
          <w:vertAlign w:val="baseline"/>
        </w:rPr>
        <w:t xml:space="preserve">[2]. [ 1]:            </w:t>
      </w:r>
      <w:hyperlink r:id="rId2222" w:history="1">
        <w:r>
          <w:rPr>
            <w:rFonts w:ascii="arial" w:eastAsia="arial" w:hAnsi="arial" w:cs="arial"/>
            <w:b w:val="0"/>
            <w:i/>
            <w:strike w:val="0"/>
            <w:noProof w:val="0"/>
            <w:color w:val="0077CC"/>
            <w:position w:val="0"/>
            <w:sz w:val="20"/>
            <w:u w:val="single"/>
            <w:vertAlign w:val="baseline"/>
          </w:rPr>
          <w:t>https://www.ammoland.com</w:t>
        </w:r>
      </w:hyperlink>
      <w:r>
        <w:rPr>
          <w:rFonts w:ascii="arial" w:eastAsia="arial" w:hAnsi="arial" w:cs="arial"/>
          <w:b w:val="0"/>
          <w:i w:val="0"/>
          <w:strike w:val="0"/>
          <w:noProof w:val="0"/>
          <w:color w:val="000000"/>
          <w:position w:val="0"/>
          <w:sz w:val="20"/>
          <w:u w:val="none"/>
          <w:vertAlign w:val="baseline"/>
        </w:rPr>
        <w:t xml:space="preserve">/ [ 2]:            </w:t>
      </w:r>
      <w:hyperlink r:id="rId2223" w:history="1">
        <w:r>
          <w:rPr>
            <w:rFonts w:ascii="arial" w:eastAsia="arial" w:hAnsi="arial" w:cs="arial"/>
            <w:b w:val="0"/>
            <w:i/>
            <w:strike w:val="0"/>
            <w:noProof w:val="0"/>
            <w:color w:val="0077CC"/>
            <w:position w:val="0"/>
            <w:sz w:val="20"/>
            <w:u w:val="single"/>
            <w:vertAlign w:val="baseline"/>
          </w:rPr>
          <w:t>http://arbalestquarrel.com</w:t>
        </w:r>
      </w:hyperlink>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553"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156"/>
      </w:pPr>
    </w:p>
    <w:p>
      <w:pPr>
        <w:pStyle w:val="Normal156"/>
      </w:pPr>
      <w:r>
        <w:pict>
          <v:shape id="_x0000_i1554" type="#_x0000_t75" alt="LexisNexis®" style="width:147.75pt;height:30pt">
            <v:imagedata r:id="rId18" o:title=""/>
          </v:shape>
        </w:pict>
      </w:r>
      <w:r>
        <w:cr/>
      </w:r>
    </w:p>
    <w:p>
      <w:pPr>
        <w:pStyle w:val="Heading1154"/>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CDC Forecast Projects 135,461 U.S. Deaths By July 11; U.S. Attorney Refuses To Step Down After A.G. Barr Tries To Push Him Out; Trump Moves Forward With Tulsa Rally Despite Health Concerns; Main Contenders Emerge As Biden Searches For V.P. Pick; Georgia Rep. Wants Investigation Into Officers' Charges; Prosecutors Will Not Seek Death Penalty For Ex-Atlanta Officer. Aired 7-8a ET</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Saturday 7:00 AM EST</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156"/>
        <w:keepNext w:val="0"/>
        <w:spacing w:after="0" w:line="240" w:lineRule="atLeast"/>
        <w:ind w:right="0"/>
        <w:jc w:val="both"/>
      </w:pPr>
      <w:bookmarkStart w:id="313" w:name="Bookmark_156"/>
      <w:bookmarkEnd w:id="313"/>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7012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 Blackwell, Christi Paul, Kara Scannell, Elie Honig, Polo Sandoval, Sarah Westwood, Natasha Chen, Lisa Drayer</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David Litt, James Woodall, Bonin Bough</w:t>
      </w:r>
    </w:p>
    <w:p>
      <w:pPr>
        <w:pStyle w:val="Normal1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Justice Department announced that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stepping down, but Geoffrey Berman says he didn't resign and he has no intention to resign. Cases are rising in 24 states, at least eight of them seeing their highest weekly averages of new cases per day since the beginning of this pandemic and new models suggesting Florida is going to be the next epicenter of the pandemic. Amid ongoing racial tensions and warnings from health experts within Trump's administration that the coronavirus pandemic isn't over, the President is turning his focus towards re- election.</w:t>
      </w:r>
    </w:p>
    <w:p>
      <w:pPr>
        <w:pStyle w:val="Normal156"/>
        <w:keepNext/>
        <w:spacing w:before="240" w:after="0" w:line="340" w:lineRule="atLeast"/>
        <w:ind w:left="0" w:right="0" w:firstLine="0"/>
        <w:jc w:val="left"/>
      </w:pPr>
      <w:bookmarkStart w:id="314" w:name="Body_154"/>
      <w:bookmarkEnd w:id="314"/>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55" style="position:absolute;z-index:25199616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[07:00:00]</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 PAUL, CNN ANCHOR: This is the side of the President's first rally in more than 100 days. Thousands of people, at least 20,000 expected in and around this event and health experts are concerned that this could be a hotspot for coronavirus infections. Tulsa County, by the way, has the most confirmed COVID-19 cases in Oklahoma -- the state's one of nearly a dozen where new cases are up more than 50 percent in the past week versus the previous week.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 BLACKWELL, CNN ANCHOR: So, this broke Friday evening continue to develop overnight, the standoff between Attorney General Bill Barr and a pretty powerful U.S. attorney who has investigated a number of the President's associates. The Justice Department announced that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stepping down, but Geoffrey Berman says he didn't resign and he has no intention to resign.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During his tenure, Geoffrey Berman has overseen the prosecution of Michael Cohen, President Trump's Former Personal Attorney, and Jeffrey Epstein. His office is currently investigating Rudy Giuliani and two of his associates.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So, let's start with CNN's Kara Scannell with us now. This dispute also comes as, as the Attorney General is facing the accusations that for some time now, we look at what happened before the release of the Muller report, and with Roger Stone, and General Flynn, that he's politicized the Justice Department and now this.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 SCANNELL, CNN CORRESPONDENT: Yes, good morning. I mean, this is the latest example of that. And the U.S. Attorney's Office in Manhattan has a reputation for being one of the most independent U.S. Attorney's offices. They brought the case against Michael Cohen, as you noted, they're investigating Rudy Giuliani, and what he was doing in Ukraine on behalf of the President.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the move here on a Friday night to announce that Geoffrey Berman, the U.S. Attorney Manhattan is stepping down when he has not agreed to that, you know, is another, another example where people are going to look and say "was this politically motivated, was these because of these investigations that were underway ?" And this unfolded, you know, very abruptly on Friday night around 9:00. The Attorney General Bill Barr said that Geoffrey Berman was stepping down, about two hours later, Berman issued an extraordinary statement where he said he's not resigning and he's no intention to resign. So, in that statement, he said: "I will step down when a presidentially appointed nominee is confirmed by the Senate.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our investigations will move forward without delay or interruption. I cherish every day that I work with the men and women of this office to pursue justice without fear or favor and intend to ensure that this office's important cases continue unimpeded." So, Berman's saying he wants to stick around.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in his statement, that Berman will remain in place until July 3rd. You know, what comes to this and whether Berman leaves before then or if they tried to launch, you know, more of a legal battle for him to stay in this position remains to be seen, but certainly raising questions about the timing of this another late Friday night removal of one of the most high profile legal positions within the Trump administration, Victor, Christi.</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So, talk to us about the Democrat's response because we know that Chuck Schumer or Jerry Nadler have both spoken about this now.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SCANNELL: Yes, Christi. So, last night, Jerry Nadler tweeted saying that he welcomes Jeffrey Berman to testify on at a hearing next week on Capitol Hill. And Chuck Schumer, the Senate Minority Leader, he issued a statement saying that, you know, the late Friday night dismissal reeks of potential corruption illegal process.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angering President Trump a previous action by this U.S. attorney or one that is ongoing? So, the Democrats really, you know, looking like they're going to demand some answers here about what was going on behind the scenes and what the thinking is and you know, delve further into this issue is whether Bill Barr is politicizing the Justice Department in his actions to, to help the President. Christi, Victor.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Kara Scannell for us there in Washington. Kara, thank you so much.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Thanks, Kara. So, Elie Honig, former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CNN Legal Analyst with us now. Always so grateful to have you, Elie. First of all, talk to us about how this went down overnight and, and how unusual it might be for a U.S. attorney to hear publicly that he is being taken out of office before knowing that personally?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ELIE HONIG, CNN LEGAL ANALYST: So, this whole situation was -- is completely surreal to watch this unfold. Basically, what most people are going to bed on a Friday night. First of all, you have the Attorney General, we find out very quickly, lying to the country. He says, Geoffrey Berman has stepped down. Geoffrey Berman probably says, no, I have not.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of all, the person that William Barr has announced will be the permanent replacement for Jeffrey Berman. At the head of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a guy named Jay Carney who has zero, zero prosecutorial experience. Putting somebody who has never prosecuted a case in charge of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country's, I would argue, most important, independent prosecutor's office is completely inexplicable.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[07:05:14]</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Unless you don't want them to prosecute.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HONIG: Yes, exactly. And look, Victor, when you look at the cases that the Southern District has even the ones we in the public know about, I mean, you can see why there, there's a potential political threat to at least people around Donald Trump: Rudy Giuliani, Lev Parnas, Halkbank, which has been reported, reportedly Donald Trump told the President of Turkey that he would try to stop that investigation.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 Bank where the President does his banking, Jeffrey Epstein surviving co-conspirators, there are so many things happening there even what we know about that could be a potential threat. It's almost impossible to see this as anything other than a political takeover.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What do you make of the Democratic response and House Judiciary Chairman Jerry Nadler inviting Berman to testify next week, how do you see that going?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HONIG: Yes, I think it's good that Congress is demanding some transparency and some accountability. I think it's important to get Geoffrey Berman's take, but I don't know that Berman's going to be able to say anything more than this was news to me, I don't believe I need to go anywhere. He's not going to be able to detail the investigations if they're ongoing. The people that need to be dragged in front of Congress, let's start with William Barr. How did this come about? Why was this decision made? What's the intent here? Those are the people who really need to be held accountable.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BLACKWELL: Yes, we've seen this A.G. flout those invitations and subpoenas before. Just want to clear something up, I think you said Jay Carney so, so people don't expect that the Obama administration Press Secretary is going to be head of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It's Clayton, at SEC.</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HONIG: Yes, Jay Clayton.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Yes, let me, let me ask this, Elie before we go: is there anything that we know or that you know that, that the Attorney General can do to sideline, the investigation sideline Berman, even if he refuses to step down?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HONIG: Well, sideline the investigation, yes, Victor. I mean, ultimately, if there's a high profile, politically charged investigation, the A.G. does have final say. The Southern District is part of the United States Department of Justice. They can't just do things completely on their own as it, as independent as that office is. Now, can William Barr remove or fire the US attorney? No, under law. Can the President? There's a, there's a conflict in the federal law there. Some law says, seems to say no, he needs to appoint someone new who then needs to be confirmed by the Senate. There's other law that suggests the President can fire the U.S. Attorney. We could see that legal conflict come to ahead in court.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Elie Hoenig, always appreciate your expertise. Thank you, sir.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HONIG: Thank you.</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So, the CDC predicts that the U.S. will surpass 135,000 coronavirus deaths, sometimes over the next three weeks.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This morning, cases are rising in 24 states at least eight of them seeing their highest weekly averages of new cases per day since the beginning of this pandemic. Now, there are new models suggesting Florida is going to be the next epicenter of the pandemic. According to officials there, less than 25 percent of ICU beds are available.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CNN's Polo Sandoval has the latest on the rise across the country.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POLO SANDOVAL, CNN CORRESPONDENT: From coast to coast, these are the states that seem to be going in the wrong direction. This week, they recorded their highest seven-day averages of new COVID cases. In Texas, some local officials fear a rise in hospitalizations and death rates.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LINA HIDALGO, JUDGE OF HARRIS COUNTY: The spike in hospitalizations is real and it's more dangerous than it's ever been.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SANDOVAL: Oklahoma also seeing a steady COVID climb as President Trump prepares to pack an indoor arena in Tulsa that can hold up to 20,000 of his supporters, with masks only optional, there's concerned that the rally will be a COVID super spreader as it violates nearly all the guidelines set out by the CDC.</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cities are making masks mandatory. Starting today, Dallas is one of the latest Texas cities requiring face coverings in businesses. Violators risk up to a $500 fine. In the Houston area, local officials are pleading with people to put politics aside when it comes to covering up.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HIDALGO: The idea is not to politicize, to express full outrage, to try and have a minute in the limelight. Let's work together. The evidence is clear: face coverings prevent the spread of the disease.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SANDOVAL: Masks are also a must in Phoenix, Arizona. It's the city's response to a massive jump in COVID cases across the state. Just look at the stats. Arizona saw record breaking numbers nearly every day this week.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not wearing a mask. I think the mask are good, but I think they kind of act as a placebo to some extent.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SANDOVAL: Another round of re-openings are expected to the days ahead. Perhaps, the most notable and anticipated will be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 enters phase two on Monday allowing outdoor dining, the reopening of salons and barbershops, as well as some offices.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[07:10:14]</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DE BLASIO,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If people are thinking about getting together with anyone they don't under -- live under the same roof with, they need to really practice distancing.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SANDOVAL: There is however, a retail giant taking a step back. Apple announced its re closing some stores in Florida, the Carolinas, and Arizona played the closures of the spiking coronavirus cases. Polo Sandoval, CNN,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SANDOVAL: And this morning, there are various theories about what could possibly be behind these increases in various parts of the country. We've heard from the Governor of Texas, also the Governor of Florida who believes that increased testing is perhaps at least one factor, though that contradicts what we've heard from epidemiologists, Victor and Christi.</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BLACKWELL: Polo Sandoval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 so much, Polo.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Thank you, Polo. Still ahead, the President will rally with supporters in Tulsa, Oklahoma today. This is despite warnings from even his own health experts. We'll talk about what's going to happen there.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Also, with the President and his campaign are saying about wearing those masks and the possibility of getting infected. The Georgia NAACP is also calling for massive reform in the Atlanta Police Department after the fatal shooting of Rayshard Brooks. We'll talk to the president of the organization on what he says must be done to make a lasting change.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[07:15:33]</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Well, amid on that ongoing racial tensions and warnings from health experts within his own administration that the coronavirus pandemic isn't over, today we know the President is turning his focus towards re-election.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Yes, thousands of people are expected to pack an arena in Tulsa, Oklahoma for a rally tonight. Thousands more planned to be in the overflow area the crowds outside. CNN's Sarah Westwood is following this from the White House. How's the President, Sarah, using this rally? He says, to restart his reelection campaign.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WESTWOOD, CNN WHITE HOUSE CORRESPONDENT: That's right, Victor and Christi. The campaign certainly sees this as something of a reboot of a campaign season that had stalled throughout the height of the coronavirus pandemic so far. The campaign recognizes that the political landscape.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economy was worrying at the start of the year has dramatically shifted and perhaps even narrowed the President's path to re-election, and so they do see getting the President out there on the road, pushing his message that the country is starting to reopen for business.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that that is very crucial to regain some of the President's edge that they privately acknowledge that he's lost. And even President Trump himself is acknowledging this week that there is a possibility that some people who attend his rally could contract coronavirus as public health officials have been warning in the run up to tonight's event.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read you part of an interview he gave to the Wall Street Journal earlier this week. The Wall Street Journal reporter asked: "What happens if your supporters gets of one of these rallies? And Trump responded: "Well, people have to know that, yes, you do.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tiny, you know, it's a very small percentage." So, the president acknowledging the inherent risks of an event like this in that interview. The campaign is taking some measures to protect attendees. They will be handing out masks, but people have the option not to wear them. It's not mandatory.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hand sanitizer provided and temperature checks conducted. But of course, the White House Press Secretary Kayleigh McEnany said yesterday that she won't be wearing a mask and that it's really a personal choice for everyone who attends that rally whether they want to do so. Take a listen.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It's a personal choice. I won't be wearing a mask and I can't speak for my colleagues.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SENIOR WHITE HOUSE CORRESPONDENT: And why won't you wear a mask because it's sort of a personal political statement? Is it because the President would be disappointed in you if you don't wear a mask?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It's a personal decision. I'm tested regularly. I feel that it's safe for me not to be wearing a mask and I'm in compliance with CDC guidelines which are recommended but not required.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WESTWOOD: Now, even though in many states, the CDC is recommending that you cap your gatherings at 10 or 50 people, there are about 100,000 people expected to convene at the Bank of Oklahoma Center in Tulsa tonight. That'll be 20,000 inside that indoor venue and then an additional perhaps as many as 80,000 in that overflow area that you mentioned outside the arena. The President is leaving for Tulsa here from the White House later this afternoon, Victor and Christi.</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All right, Sarah Westwood, always good to see you. Thank you, ma'am.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We're also hearing from some of the President's passionate supporters, a lot of them already in line, the line started a week ago. They say, they're not worried about the coronavirus risk.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Yes, here's one perspective.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NELSON, TRUMP SUPPORTER: So, I'm really excited about this one. It's after the whole quarantine ordeal is, you know, basically been concluded. So, you know, I'm really looking forward to this. This is a celebration of basically his campaign. I want to hear; I want to be under the same building as our president. You know, that way I can, you know, sit there and say that. No, I'm not worried about the pandemic at all.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So, there's already a little people outside the Bank of Oklahoma center in Tulsa. Attendees are going to be admitted on a first come first served basis, which is why you see the tents and the umbrellas because of the rain there. People think it's worth it to get out there. A big question hanging over this rally is whether the President will address the ongoing tensions in the country with -- he'll do that right now and how he'll frame that message.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David Litt knows what it takes to write a speech. He's a Former Senior Presidential Speechwriter, Special Assistant to President Barack Obama, also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bestselling author, and was the Chief Joke Writer for four White House Correspondents dinners. Oh, goodness! And there's a new book that he has out with a little bit of humor in it as well, "Democracy in One Book or Less: How It Works, Why It Doesn't and Why Fixing It Is Easier Than You Think?" David, so grateful to have you with us. Thank you.</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LITT, FORMER SENIOR PRESIDENTIAL SPEECHWRITER AND SPECIAL ASSISTANT TO PRESIDENT OBAMA: Thank you for having me this morning.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Absolutely. So, if you were speech writing for President Trump for this rally specifically, what would your speech look like?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 As a speechwriter, I think the single most important thing you can do is not come up with some fancy word or some important line, it's to show people that you understand the problem. And so far, President Trump does not seem to understand the problem. I mean, he gave a speech in the Rose Garden earlier this week, during which he did not once according to the White House transcript, use the word racism. And what are people protesting? If he does not seem to get it, he gave a speech, the same speech in which he still seemed to indicate that he thinks the problem, when it comes to policing is a few bad apples.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[07:20:35]</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way past that. And so, the question I think that is facing the president tonight is, is he going to give a speech that actually addresses the problems in this country including, by the way, problems that are a direct result of his own decision making? Will he admit some mistakes?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will he continue to evade responsibility? Will he speak only to his supporters and will the rest of America come away saying, hey, this guy doesn't even, even that he's not proposing solutions, he doesn't get what the problem 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Is there a sense that he doesn't get what the problem is? Or is there a sense that the President feels if you ignore it, it's not there?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 I think to some extent, those few things are related. I mean, it's a remarkable thing, because I feel like you know, I have a lot of friends who have kids and you have the kids go through a phase where they learn that when they close their eyes, the world doesn't go away, the world still goes on around them. The President does not seem to have learned this fact yet.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seems to believe that if we don't test for coronavirus, we don't have coronavirus. He seems to believe that if he doesn't acknowledge his mistakes, it means he never made mistakes. And so, the problem is, if you're just say, a former reality T.V. star, that's a character trait. If you're the president, these are life and death consequences, and that's what we're seeing every single day right now.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What do you think would be a good speech for former Vice President Joe Biden after this rally and in response to what the President may say?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 I think that the most important thing that Vice President Biden can focus on here is not necessarily what Trump says, but the context of the speech itself. Because right now, if you look at how Americans are feeling and tons of polling bears this out, they're concerned that President Trump is inconsistent, that he won't take responsibility for his actions.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concerned that he's putting his ego above the health of the country. And now what is he doing? He is going to Tulsa. He had to reschedule his rally because he originally scheduled it for Juneteenth.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is putting thousands or hundreds of thousands of people's health at risk in a state that is not even a swing state. This is not a -- you just heard a Trump supporter said this on your own program, this is a celebration of his campaign.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political value in this. In other words, we are asking an entire city to go through a state of emergency, we're asking Americans to risk their health, all to stroke the President's ego. What would what would we say if we saw that in another country with another leader? PAUL: There's a Fox poll news out -- Fox News poll out that I wanted to bring the numbers up and get your response to this former Vice President Biden with 50 percent, President Trump with 38 percent. That's a 12-point spread, it was eight points last month. Do you get a sense of what's driving this? And is it true support a Biden or is it opposition to President Trump?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 I think those things often go hand in hand because every election is a choice. You know, Vice President Biden has talked about this. He's running many, many races, and he always says, you know, it's about alternatives. And so, I think that what you're seeing right now is a sense of, you know, President Trump saying, hey, won't this be great for ratings if I do a rally in Oklahoma that has lots of people and who cares if they get sick?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what you're seeing from the Biden campaign is they're saying, yes, maybe turning down the temperature, maybe not being afraid to turn on the news and see what our president has done, that might be a good thing. And I think you're seeing Americans recognize that as well.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final thing I'll say about that is the Trump campaigns view all along has been, you may not like him, but he gets results. But now what? They're just their messages, you may not like him.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OK, well, really quickly, I want to get to your book "Democracy in One Book or Less." I saw one reviewer say, "it's equal parts, how too historical and hilarious." So, there's a little something for everybody. But talk to us about that historical aspect regarding democracy, how has it has it changed and what can people do, what can American citizens do to improve 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 Well, I think of my book as a friendly guide to shattering Mitch McConnell's dreams within Mitch McConnell's lifetime. And what I mean by that is in my life, which is also the length of Mitch McConnell, Senate career, our democracy has changed tremendously: voting rights, gerrymandering, campaign finance, how a bill becomes a law, the whole schoolhouse rock into that you may remember from being a kid. All of that has changed and it's become less representative. So, you have just a few people who have way more power, and most of us have way less power in our democracy.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[07:25: 09]</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things that I tried to do is write a book for people like me who want to read a fun book, not one that's depressing or boring, but also provide some solutions. So, I'm actually really optimistic about the future of our democracy, but we have to fix the problems that have been caused over the last 30 and 40 years, and hopefully this book is a guide to how to do that.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Again, the book, "Democracy in One Book or Less." David Litt, so good to have you with us this morning. Thank you so much. Best of luck to you too on the book.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 Thanks for having me. PAUL: Sure.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The officer who shot and killed Rayshard Brooks is waking up in jail this morning and a Georgia law maker says he feels the charges against him are purely political. We'll take a look at this case ahead.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[07:30:05]</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29 minutes past the hour right now. A Georgia congressman wants an independent investigation into charges against the officers involved in the death of Rayshard Brooks.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Representative Doug Collins, says the charges are a political decision and not a legal one. Here is Natasha Chen with the latest.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CHEN, CNN NATIONAL CORRESPONDENT: Former Atlanta police officer Garrett Rolfe, waived his first appearance in court on Friday and is being held without bond. This comes one week after he fired the shots that killed 27-year-old Rayshard Brooks at a Wendy's drive- through. A drive through filled with other people, including families with children.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approached the car and I got out to kind of assess and talk with the other people who were in the drive-through. You know, the people behind me, I -- I've -- I ask them, I was like, do they shoot him, you know? Do they shoot him?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These witnesses said they saw Rayshard Brooks, having a long civil conversation with police before they heard Tasers and bullets.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But this cop's screaming, not again, not again. And that they keep doing this.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The Fulton County district attorney has filed 11 charges against Rolfe, including felony murder. And three charges against the other officer on scene, Devin Brosnan. Attorneys for both officers have said they are not guilty.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Critics think that you overcharged 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HOWARD, DISTRICT ATTORNEY, FULTON COUNTY: Well, I think that's untrue. But we did it based upon the evidence, Don. We had an opportunity to speak with three eyewitnesses.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had a chance to talk with seven other witnesses who were present at the scene of the incident. But we also had eight videotapes and the tapes are really good quality. So, we had a great chance to see what happened.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Rolfe's attorney said, in his 25-year career, he has never "seen a district attorney act so unethically without regard for his professional obligations in pursuit of reelection."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sources told CNN, the charges prompted some Atlanta officers to call out sick this week, forcing the department to put major crime unit officers on the street in uniform to respond to 911 calls.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that began after George Floyd's death in Minneapolis reached a fever pitch in Atlanta after Brooks' death.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Rayshard Brooks!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Rayshard Brooks!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While peaceful groups dominated the daytime demonstrations, people at night have blocked freeways and set the Wendy's on fire. The other officer charged, Devin Brosnan, told MSNBC this was a tragic event.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 BROSNAN, OFFICER CHARGED IN DEATH OF RAYSHARD BROOKS: From my initial encounter to him, I felt he was friendly, he was -- he was respectful, you know, I respectful to him. You know, and I felt like, you know, he seemed like someone who potentially needed my help, and I was really just there to see what I could do for him, make sure that he was safe.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What's your name, sir?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BROOKS, SHOT AND KILLED BY AN ATLANTA POLICE DEPARTMENT OFFICER: Rayshard Brooks.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But critics question how a calm conversation for more than 20 minutes that night could suddenly escalate.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I just don't want to be in violation of anybody. I can walk. My sister's house is right 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This is footage that Brooks's widow, Tomika Miller, told me she has not been able to watch.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TOMIKA MILLER, WIDOW OF RAYSHARD BROOKS: Do they feel sorry for what they've taken away? If they had the chance to do it again, would they do it the same way or would they do it totally different?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Congressman Doug Collins, says that charging these officers before the GBI investigation was complete -- was a political decision, not a legal one. But the D.A. tells CNN that his office is independent and that while he would love to read the GBI report when it comes in, he said his office makes decisions independent of what the GBI produces.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a public viewing for Richard Brooks on Monday here in Atlanta, followed by a private funeral on Tuesday. Victor and Christi, back to you.</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Natasha, thank you.</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talk more about the Brooks' case in just a moment. We're also going to talk about the broader conversation about policing with the Georgia NAACP head. Why he says that officials in Georgia are only offering symbolism now, and not long-lasting solutions.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[07:38:37]</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I want to talk about the fatal shooting of Rayshard Brooks. CNN has learned that a majority of Atlanta police officers in two precincts did not show up for work yesterday. That's the third day in a row that the departments experienced their shortages.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You know, prosecutors have charged two Atlanta officers in Brook's death. Reverend James Woodall is the president of the Georgia NAACP. He led protests in the wake of Brooks' shooting.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Reverend, good morning to you. And you say that you and protesters will take over the Georgia capitol every single day until legislators do their job. What's your definition of their job here? What do you want them to do?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 JAMES WOODALL, PRESIDENT, GEORGIA NAACP: So, we will-- we've asked them to pass a very healthy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here in the state. We've also demanded that they repeal citizen's arrest as well as stand your ground. And then, to pass Senate Bill 414, which is a moral turpitude law that will re-enfranchise 275,000 Georgians due to the racist and outdated statute of the moral turpitude clause in Georgia constitution.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So, we know that in changing people's minds, we believe that policy will help do that but not fully.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show you some numbers here from a poll last week that 67 percent of people polled say they support the Black Lives Matter movement. Compare that to 40 percent in 2016, what do you think has contributed to this change?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[07:40:09]</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WOODALL: Well, one, I think the reality of people seeing that black people's lives are literally under attack, we had three general assembly members just this week, entertaining conversations on social media, saying that protesters who were marching to the state capitol last week should be shot down, you know, with one man in machine gun in the helicopter.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 we have, you know, people all over the State of Georgia, are having the level of uprisings, we haven't seen sustained in years. And so, you know, their presence alone is enough. But secondly, that the amount of -- and the volume of death that we're seeing literally day-to-day basis is contributing to that increase.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All right, you might have heard, Christi mentioned the sickouts at Atlanta police department at the top of this segment. I want to read this to you. It's a 24-year Atlanta police veteran told my colleagues, Dianne Gallagher and Pamela Kirkland that "the mayor has come out and said, "our use of force policies basically, we're going to do away with them.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policy or information has been put in. So, what are we supposed to do? No one knows what we're supposed to do. We're in a dark gray area right now as far as what we're supposed to do. So, I am scared."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Keisha Lance Bottoms came out and said she would sign some executive orders. But there's 14 days until initial guidance, 45 days until a recommendations. Officers say they're in this great area. What's your response to those officers who feel like, you know, they're -- they are bit lost now?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WOODALL: My response is, I served eight years in the United States Army, and I stand with my brothers and sisters in arms. But let us be clear that, you know, this is about black people literally being murdered. This is not about officers being attacked and that was the same conversation we saw yesterday in the state capitol when, you know, we had the opportunity to pass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instead, they added law enforcement protections.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black people being murdered. Ahmaud Arbery was murdered. Rayshard Brooks was murdered. And so, any narrative that suggests that this push is a black versus blue kind of question is out of order.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 we stand with them. We'll make sure that our people are protected. We'll ensure that our law enforcement is protected. But we need to get the same kind of courtesy and duty to be able to say, I can walk outside on my street and not be afraid because of a white racist or even a police officer, and that's just the reality that Georgians are facing every day, and yesterday, we saw it again, where there was a protest happening downtown Atlanta, and then, literally somebody ran into the protest, opened fire.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is not, you know, some political conversation, these are people's lives that we're having to deal with.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Real quickly, when we talk about the walkout -- part of the walkout to from police, as we understand it is because of the charges that were brought against Officer Rolfe.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could make the death penalty -- could put the death penalty on the table. Do you believe that is the right course?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WOODALL: Well, one, we -- I personally do not support the death penalty. So, I would not advocate for that. What we're asking for is just simple accountability. When there is, you know, crimes committed people should be prosecuted and held to the highest standard of the law. That's what the State of Georgia is endowed with, with the responsibility of making sure that these kind of the crimes are held accountable for.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 know, if the crimes fit, then they have to proceed forward. But I'm not going to get into the back before the well what should the penalty be, our main thing is just accountability and ensure that the process is thorough.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I've already got the wrap here, but I want to get an answer to this. We understand from reporting that Georgia NAACP hired a private investigator. This was the day before the charges were announced. Do you have reasons not to trust the D.A.'s investigation?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WOODALL: Well, we fully support the D.A. Howard in this case. However, we do want to ensure that the information that's being shared is not only accurate but we have access to it as a public, and we've seen these kind of cases happen where there's not a release of information. There, there, there are certain thing that happened, you know, and we're like, kind of left out of the loop.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just wanted to make sure and also want to lift up is not just the Georgia NAACP, but it's the just Georgia coalition that is working in tandem with one another to ensure that justice truly is for Georgia.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Reverend James Woodall, president of Georgia NAACP. Thank you so much.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Thank you, Reverend.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WOODALL: Thank you.</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[07:44:48]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So, for the companies that want to support the Black Lives Matter movement, it's more complicated than just issuing a statement or tweeting out a black box.</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we're going to talk about what companies should do from an expert who knows this well to prove their commitment.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Summer, because today is the first official day of the season and it's important, of course, to get some fresh air and some sun. But did you know there's a correlation between sun exposure and food? Here is CNN's health contributor Lisa Drayer with this week's "FOOD AS FUEL".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DRAYER, CNN HEALTH CONTRIBUTOR: One key to protecting your skin from the sun this summer might begin in the kitchen. To start your day, grab a cup of joe. Drinking coffee is associated with a reduced risk of malignant melanoma according to research. The more you drink, the more protection. Four cups was associated with a 20 percent decrease risk of the disease.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diet, tomatoes are a terrific source of lycopene that may play a role in protecting against sunburn. In one study, sunburn formation was significantly lower among those who consumed about three tablespoons of tomato paste every day for 10 weeks.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consider spinach and sweet potatoes. Both are great sources of carotenoids, which help decrease redness in skin when exposed to U.V. light.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boosting your Omega-3s is another way you can protect your skin from the inside out. A diet rich in omega threes from fish oil can help make sunburn less severe, and may also help prevent the development of skin cancer. Fish like salmon and sardines are excellent sources.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[07:50:59]</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So, the movement for social justice that we're seeing grow across this country is creating some challenges for big corporations. Quaker Oats announced that it's doing away with Aunt Jemima. Mars says it's evaluating its brand Uncle Ben's and the same for Mrs. Butterworth and Cream of Wheat.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Colgate is reviewing its toothpaste brand Darlie. The brand is marketed in China is the Black person's toothpaste stand. And if you change that L to a K, you'll know what the toothpaste brand used to be.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are declaring to the world that black lives matter, but now how could all of this affect business and how do they do it the right way?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to talk about this is Bonin Bough. He is a marketing expert and author of Text Me. Your phone has changed your life, let's talk about it. It's good to have you this morning.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BONIN BOUGH, MARKETING GURU, INVESTOR, AND AUTHOR: It's good to be here, sir.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So, let's start here with these brands, right? The history of Aunt Jemima is not something that came out in March or April. How do you see this now rush to change the faces and the images of these products?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 Well, you know, I think right now, companies really have a moment and a chance to either stand up or be left out. And we will not let this moment pass without real change, and you know, it's not changed that is new, we've been calling for this forever. I've been in corporate America for 20 years at the highest level at the largest companies.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they're hearing us, we need to help them actually put actions into place. And I believe that, that starts with really five things. So, we can look at the marketing and the brands, but I think, first, we need to look at the boardrooms. So, are the boardrooms reflective of the change that we really want?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two, we need to fix middle management. Because at the end of the day, the representation gap begins at middle management. How we supporting African American executives? Because without feeders you don't have leaders. Three, we need to really evaluate the partner so we can talk about marketing. But what are the partners that are helping us are marketing? What do they look like, are they representative?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four, how are we investing in the communities of the people who actually buy our products in a meaningful way? And five, is how are we actually measuring and tracking and putting real metrics in place annually to see that we're actually making the change in corporate America.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again, we really have a chance now, corporate America to stand up or be left out, and this is not going to stop. And it's not just about marching in the streets, it's about marching into the boardrooms.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we look at what are those icons look like today, we know that they're wrong, we know that those should change, but do we have the representation inside of organizations today that are necessary? Do we have people in boardrooms that can bring that sensitivity and level of conversation to the forefront? So, I think that that's really where it starts as more systemic than that.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So, you've listed the five criteria. I think we can all think of examples of companies over the last month or so that, that have been highlighted for doing it wrong. Who's getting it right?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 You know, I think, look. I think -- I think there's a lot of organizations that are doing it right. And it's funny because I talked to CEO after CEO and they're pissed off. And they're genuinely upset and they want to use these platforms to move the world forward and do that in a way that's truly represented. And they're looking for how do we get help and design the action plans that are necessary?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this, and it's like, in Georgia, where there's voter -- I can't even vote in 2020, and when I look at a move like Apple, that politics are failing us and I definitely believe that corporate America can be a part of that change.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look at a decision like Apple closing the stores because we can't even decide that masks are right. It's like those type of companies that are making true decisions with real impact and change that are the ones that we should be looking towards.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You know, I've read so many of these statements. Either in preparing for conversations like this where they just come straight to my inbox as a customer, and so, few of them directly address policing. They talk about so many other issues. Detail the risk of going to the specific for companies of policing.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[07:55:08]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 You know, I think that it's a sensitive topic regardless of whether you are a brand or -- you know, I think it's a sensitive topic that they are very concerned about speaking directly to.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the day, I think that they're making real change. And again, I think you either stand up or you'll be left out. And I think that companies right now can be a real driving and a change force because they are making decisions, they are putting change into the market with changing of the icons. They are at least giving -- visit the first year that we've ever had Juneteenth off.</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it's not even a federal holiday. At least, organizations are saying, you know what, we need to stand up and respect this and actually give our -- the employees who work for us representation and make sure that we know that we are hearing their voices and that we will make change.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Yes, it's also up to the customer that to hold them accountable. Bonin Bough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 Well, Victor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Go ahead.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 Numerous are not going to change, right? So, this is the change that we're looking for, and we're not going to stop, and those that do not stand up will be left out. And again, really, we need the boardrooms.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Bonin Bough, thank you so much.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 Thank you so much, Victor.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We'll be right back.</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2020</w:t>
      </w:r>
    </w:p>
    <w:p>
      <w:pPr>
        <w:pStyle w:val="Normal156"/>
      </w:pPr>
    </w:p>
    <w:p>
      <w:pPr>
        <w:pStyle w:val="Normal156"/>
        <w:ind w:left="200"/>
        <w:sectPr>
          <w:type w:val="continuous"/>
          <w:pgMar w:top="840" w:right="1000" w:bottom="840" w:left="1000" w:header="400" w:footer="400"/>
          <w:pgNumType w:fmt="decimal"/>
          <w:cols w:space="720"/>
        </w:sectPr>
      </w:pPr>
      <w:r>
        <w:br/>
      </w:r>
      <w:r>
        <w:pict>
          <v:line id="_x0000_s1556"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2231"/>
          <w:headerReference w:type="default" r:id="rId2232"/>
          <w:footerReference w:type="even" r:id="rId2233"/>
          <w:footerReference w:type="default" r:id="rId2234"/>
          <w:headerReference w:type="first" r:id="rId2235"/>
          <w:footerReference w:type="first" r:id="rId2236"/>
          <w:pgSz w:w="12240" w:h="15840"/>
          <w:pgMar w:top="840" w:right="1000" w:bottom="840" w:left="1000" w:header="400" w:footer="400"/>
          <w:pgNumType w:fmt="decimal"/>
          <w:cols w:space="720"/>
          <w:titlePg w:val="0"/>
        </w:sectPr>
      </w:pPr>
    </w:p>
    <w:p>
      <w:pPr>
        <w:pStyle w:val="Normal157"/>
      </w:pPr>
    </w:p>
    <w:p>
      <w:pPr>
        <w:pStyle w:val="Normal157"/>
      </w:pPr>
      <w:r>
        <w:pict>
          <v:shape id="_x0000_i1557" type="#_x0000_t75" alt="LexisNexis®" style="width:147.75pt;height:30pt">
            <v:imagedata r:id="rId18" o:title=""/>
          </v:shape>
        </w:pict>
      </w:r>
      <w:r>
        <w:cr/>
      </w:r>
    </w:p>
    <w:p>
      <w:pPr>
        <w:pStyle w:val="Heading1155"/>
        <w:keepNext w:val="0"/>
        <w:spacing w:after="200" w:line="340" w:lineRule="atLeast"/>
        <w:ind w:left="0" w:right="0" w:firstLine="0"/>
        <w:jc w:val="center"/>
      </w:pPr>
      <w:hyperlink r:id="rId2237" w:history="1">
        <w:r>
          <w:rPr>
            <w:rFonts w:ascii="arial" w:eastAsia="arial" w:hAnsi="arial" w:cs="arial"/>
            <w:b/>
            <w:i/>
            <w:strike w:val="0"/>
            <w:color w:val="0077CC"/>
            <w:sz w:val="28"/>
            <w:u w:val="single"/>
            <w:vertAlign w:val="baseline"/>
          </w:rPr>
          <w:t>OPINION: Florida leaders need to address voter intimidation issue</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Oracle: University of South Florida</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157"/>
        <w:keepNext w:val="0"/>
        <w:spacing w:after="0" w:line="240" w:lineRule="atLeast"/>
        <w:ind w:right="0"/>
        <w:jc w:val="both"/>
      </w:pPr>
      <w:bookmarkStart w:id="315" w:name="Bookmark_157"/>
      <w:bookmarkEnd w:id="315"/>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Cousineau, STAFF WRITER</w:t>
      </w:r>
    </w:p>
    <w:p>
      <w:pPr>
        <w:pStyle w:val="Normal157"/>
        <w:keepNext/>
        <w:spacing w:before="240" w:after="0" w:line="340" w:lineRule="atLeast"/>
        <w:ind w:left="0" w:right="0" w:firstLine="0"/>
        <w:jc w:val="left"/>
      </w:pPr>
      <w:bookmarkStart w:id="316" w:name="Body_155"/>
      <w:bookmarkEnd w:id="316"/>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58" style="position:absolute;z-index:25199820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distrust in a fair election and a pandemic in full swing, many voters are left feeling worried about the legitimacy of the election, and it's up to local leaders to fix it. SPECIAL TO THE ORACLE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all over Florida are being intimidated at early voting locations, and the state government has yet to even address the issue as incidents keep piling up.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voter intimidation becomes a big problem in this election, Florida should not only recognize that the issue is happening, but also encourage safe voting and take steps to make sure no voter is ever afraid to cast their ballots.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voter intimidation have been appearing all over the state. On Oct. 26, early voting locations in Lantana were met with Trump supporters yelling at supporters of former Vice President and Democratic presidential nominee Joe Biden from outside of the 150-foot radius set up around the polls where campaigning is prohibited.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have also been receiving emails warning those who haven't voted yet to "vote for Trump or else." The Washington Post said many of these emails were allegedly sent by the Proud Boys, a far-right extremist group, although the Director of National Intelligence John Ratcliffe later revealed the emails to be part of an Iranian voter intimidation scheme.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21, two people suspected of voter intimidation were wearing security uniforms at a downtown St. Pete early voting location with concerned staff members reporting that at least one of them was armed. Pinellas Supervisor of Elections Julie Marcus said the pair claimed they were hired by the Trump campaign, though this claim was denied by the campaign soon after.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citizens, and especially younger voters, are worried about the election next month, according to an August poll from NBC News that said 55% of people in the U.S. are not confident that the November election will be conducted fairly.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matters worse, President Donald Trump's son, Donald Trump Jr., has asked supporters to join the campaign's poll-watching group called "Army for Trump" in a video he tweeted last month, calling on every "able-bodied man and woman" to join and help monitor early voting sites.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voter intimidation and suppression. When minorities arrive at polling locations and see armed individuals claiming to be a part of Trump's army, they have reason to be scared. During Trump's administration,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involving personal attacks motivated by bias or prejudice reached a 16-year high in 2018,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states have already taken steps to prevent it. Michigan Secretary of State Jocelyn Benson issued direction to local election clerks statewide to prohibit open carry of firearms on Election Day in polling places, clerk's offices and absent voter counting boards to ensure Michigan voters feel safe to freely vote in their state, according to Michigan's government website.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decision was blocked by Michigan's courts for not following the proper procedure to enact such a law, the secretary of state's bold move is admirable. While Florida has not made any official remark about the situation, voters can have some solace knowing that local groups are stepping up to be the change our state needs right now.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Tampa Alumni Chapter of the Delta Sigma Theta Sorority organized a "Parade to the Polls" to promote safe and healthy voting during this time of uncertainty. Its president, Tayanna Richardson, wanted to give voters the confidence to go out and vote.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promoting healthy voting in the middle of this pandemic," Richardson told Channel 8 News on Oct. 24. "We wanted to mobilize a large-scale event that allows the community to see the importance of voting."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150 cars full of voters were able to make it to polling locations and vote over the weekend thanks to the local organization.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Acts like this draw a distinct contrast to groups that set out to intimidate voters. This is how members of political groups and local leaders should be acting to ensure that everyone in their community gets the chance to vote. We need to make sure that nothing gets in the way of voters casting their ballots from now until Nov. 3.</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59"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2238"/>
          <w:headerReference w:type="default" r:id="rId2239"/>
          <w:footerReference w:type="even" r:id="rId2240"/>
          <w:footerReference w:type="default" r:id="rId2241"/>
          <w:headerReference w:type="first" r:id="rId2242"/>
          <w:footerReference w:type="first" r:id="rId2243"/>
          <w:pgSz w:w="12240" w:h="15840"/>
          <w:pgMar w:top="840" w:right="1000" w:bottom="840" w:left="1000" w:header="400" w:footer="400"/>
          <w:pgNumType w:fmt="decimal"/>
          <w:cols w:space="720"/>
          <w:titlePg w:val="0"/>
        </w:sectPr>
      </w:pPr>
    </w:p>
    <w:p>
      <w:pPr>
        <w:pStyle w:val="Normal158"/>
      </w:pPr>
    </w:p>
    <w:p>
      <w:pPr>
        <w:pStyle w:val="Normal158"/>
      </w:pPr>
      <w:r>
        <w:pict>
          <v:shape id="_x0000_i1560" type="#_x0000_t75" alt="LexisNexis®" style="width:147.75pt;height:30pt">
            <v:imagedata r:id="rId18" o:title=""/>
          </v:shape>
        </w:pict>
      </w:r>
      <w:r>
        <w:cr/>
      </w:r>
    </w:p>
    <w:p>
      <w:pPr>
        <w:pStyle w:val="Heading1156"/>
        <w:keepNext w:val="0"/>
        <w:spacing w:after="200" w:line="340" w:lineRule="atLeast"/>
        <w:ind w:left="0" w:right="0" w:firstLine="0"/>
        <w:jc w:val="center"/>
      </w:pPr>
      <w:hyperlink r:id="rId2244" w:history="1">
        <w:r>
          <w:rPr>
            <w:rFonts w:ascii="arial" w:eastAsia="arial" w:hAnsi="arial" w:cs="arial"/>
            <w:b/>
            <w:i/>
            <w:strike w:val="0"/>
            <w:color w:val="0077CC"/>
            <w:sz w:val="28"/>
            <w:u w:val="single"/>
            <w:vertAlign w:val="baseline"/>
          </w:rPr>
          <w:t>The White Issue: Has Anna Wintour's Diversity Push Come Too Late?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w:t>
      </w:r>
    </w:p>
    <w:p>
      <w:pPr>
        <w:pStyle w:val="Normal158"/>
        <w:keepNext w:val="0"/>
        <w:spacing w:after="0" w:line="240" w:lineRule="atLeast"/>
        <w:ind w:right="0"/>
        <w:jc w:val="both"/>
      </w:pPr>
      <w:bookmarkStart w:id="317" w:name="Bookmark_158"/>
      <w:bookmarkEnd w:id="317"/>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3778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Edmund Lee</w:t>
      </w:r>
    </w:p>
    <w:p>
      <w:pPr>
        <w:pStyle w:val="Normal158"/>
        <w:keepNext/>
        <w:spacing w:before="240" w:after="0" w:line="340" w:lineRule="atLeast"/>
        <w:ind w:left="0" w:right="0" w:firstLine="0"/>
        <w:jc w:val="left"/>
      </w:pPr>
      <w:bookmarkStart w:id="318" w:name="Body_156"/>
      <w:bookmarkEnd w:id="318"/>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1" style="position:absolute;z-index:252000256" from="0,2pt" to="512pt,2pt" strokecolor="#009ddb" strokeweight="2pt">
            <v:stroke linestyle="single"/>
            <w10:wrap type="topAndBottom"/>
          </v:line>
        </w:pict>
      </w:r>
    </w:p>
    <w:p>
      <w:pPr>
        <w:pStyle w:val="Normal158"/>
      </w:pPr>
    </w:p>
    <w:p>
      <w:pPr>
        <w:pStyle w:val="Normal1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Vogue's September issue celebrated Black culture and contributors. But some employees say the magazine's powerful editor fostered a workplace that sidelined women of color.</w:t>
      </w:r>
    </w:p>
    <w:p>
      <w:pPr>
        <w:pStyle w:val="Normal1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Vogue's September issue was different this year. Anna Wintour and her staff put it together when more than 15 million people were marching in Black Lives Matter protests nationwide and employees at Vogue's parent company, Condé Nast, were publicly calling out what they viewed as racism in their own workplace. At 316 pages, the issue, titled "Hope," featured a majority of Black artists, models and photographers, a first for the magazine.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members of Vogue's editorial team, the September edition came in the uneasy wake of an internal email Ms. Wintour had sent on June 4. "I want to say plainly that I know Vogue has not found enough ways to elevate and give space to Black editors, writers, photographers, designers and other creators," wrote Ms. Wintour, the Vogue editor in chief since 1988 and Condé Nast's artistic director since 2013, making her the editorial leader of all its titles. "We have made mistakes, too, publishing images or stories that have been hurtful or intolerant. I take full responsibility for those mistakes."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editors who have worked with Ms. Wintour said they saw her apology as hypocritical, part of a calculated play by an executive known for her ability to gauge the public mood. Other Black journalists who are current or former employees of Condé Nast said the email and the September issue that followed it represented an awkward, though heartfelt, attempt at genuine change.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any other institution, Vogue has defined fashion and beauty for generations of women, and the runway looks encouraged by the London-born Ms. Wintour, 70, have trickled down from haute couture houses to fast-fashion retailers and into the hands of everyday consumers. From Manhattan to Hollywood and beyond, she has helped set a standard that has favored white, Eurocentric notions of beauty.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rare magazine editor who is known outside the publishing industry, Ms. Wintour - she is simply "Anna" to those in the know, or those who want to be - has become a singular cultural figure. After establishing herself in fashion, media and entertainment in the first part of a career that stretches to the 1970s, she has more recently become a political power player as a bundler for Hillary Clinton and Barack Obama. And as the orchestrator of the Metropolitan Museum of Art Costume Institute benefit, better known as the Met Gala, she has transformed an affair for Manhattan's society set into a full-blown East Coast Oscars, with luminaries from fashion, music, movies and sports on the Anna-controlled guest list.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Ms. Wintour ascended, Vogue's publication of "hurtful or intolerant" content rarely resulted in lasting negative attention for her. But Black journalists who have worked with Ms. Wintour, speaking on the condition of anonymity out of fear of retribution, said they had not gotten over their experiences at a magazine whose workplace mirrored its exclusive pages.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Ms. Wintour, 18 people said, Vogue welcomed a certain type of employee - someone who is thin and white, typically from a wealthy family and educated at elite schools. Of the 18, 11 people said that, in their view, Ms. Wintour should no longer be in charge of Vogue and should give up her post as Condé Nast's editorial leader.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 is bitchy," one former Black staff member said. "It's hard. This is the way it's supposed to be. But at Vogue, when we'd evaluate a shoot or a look, we'd say 'That's Vogue,' or, 'That's not Vogue,' and what that really meant was 'thin, rich and white.' How do you work in that environment?"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people interviewed for this article said the racism they encountered was usually subtle, but sometimes blunt. Their main accusation was that Ms. Wintour created a work environment - and there is no facet of Vogue that she does not control - that sidelined and tokenized women of color, especially Black women.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Black people who worked for her said they felt so out of place in Ms. Wintour's domain that they created white alter egos - two used the term "doppelgänger" - just to get through the workday, reconditioning their presentation and dress in a way that was mentally draining.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Black editors did not want to comment on the experience of fellow colleagues, but offered another view. Lindsay Peoples Wagner, the editor of Teen Vogue since 2018, said she had experienced uncomfortable moments in the industry but that Ms. Wintour "has given me opportunities in leadership, and I've made inclusivity a deep part of the conversations we're having."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other people of color said Condé Nast had made positive changes and Ms. Wintour had promoted them to top roles. Naomi Campbell, one of the first Black supermodels, who was on the cover of Ms. Wintour's first September issue in 1989, vehemently defended the editor.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cover try I ever did, I had no idea she had to fight for me," Ms. Campbell said. "She's been a very important factor in my career and my life and has been honest about what she can do and what she cannot."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tumult at Condé Nast has knocked Ms. Wintour off balance. Inspired by the protests that arose after the police killing of George Floyd in May, employees have confronted their bosses at companywide meetings and in smaller gatherings. Their complaints have led to the resignations of key editors and pledges from the chief executive, Roger Lynch, and Ms. Wintour herself, to revamp Condé Nast's hiring practices.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strongly believe that the most important thing any of us can do in our work is to provide opportunities for those who may not have had access to them," Ms. Wintour said in an emailed statement. "Undoubtedly, I have made mistakes along the way, and if any mistakes were made at Vogue under my watch, they are mine to own and remedy and I am committed to doing the work."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Devoting the September issue - the most important of Vogue's year - to Black contributors indicates Ms. Wintour grasps the intensity of the protest movement roiling the country. But in fashion, of course, appearances are paramount. During a large Condé Nast meeting on race in June, Ms. Wintour - who is the head of the company's diversity and inclusion council - was conspicuously absent. Employees exchanged Slack and text messages during the session, asking the same question: "Where's Anna?"       </w:t>
      </w:r>
    </w:p>
    <w:p>
      <w:pPr>
        <w:pStyle w:val="Normal1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'Well I honestly don't think that's a big deal'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Condé Nast employees went public with complaints about the company's handling of race, Ms. Wintour has been criticized for Vogue's portrayals of Black people.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readers, a 2008 cover of LeBron James and Gisele Bündchen was reminiscent of racist images of Black men from a century ago. The basketball star is bellowing and gripping the supermodel around the waist, and some saw an unmistakable parallel to a racist World War I propaganda poster. Ms. Wintour also drew criticism when she helped the fashion designer John Galliano, who was fired from Christian Dior in 2011 after he was caught on camera making anti-Semitic remarks and declaring, "I love Hitler." She continued to support Mr. Galliano even after he was found guilty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a Paris court.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indisputably the most important magazine in fashion means Vogue comes in for extra scrutiny - especially in its cover selections. Last year, The Pudding, a publisher of visual essays, used algorithms to analyze 19 years of the Vogue archives and measure the average "lightness" of cover models' skin tones. In one span, from 2000 to 2005, only three of 81 women were Black. In a statement, Condé Nast said that from 2017 to 2020, 32 percent of Vogue covers featured Black women.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Vogue employees said that in recent years, Ms. Wintour has not kept pace with the public's changing attitudes on issues of racism and discrimination. At a London fashion week party hosted by Burberry in February 2017, the reality TV star Kendall Jenner showed up with a new look: fake gold teeth. Vogue noted the choice in a breezy online story written by a white contributor: "The flashing teeth felt like a playful wink to the city's free-spirited aesthetic - or perhaps a proverbial kiss to her rumored boyfriend, A$AP Rocky."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staff member contacted one of the magazine's executives to object, saying the story insensitively endorsed an instance of cultural appropriation, according to emails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Other staff members brought the article to Ms. Wintour's attention, with one lieutenant explaining by email why some people on staff and on social media had reacted negatively: "If Kendall wants to do something stupid fine but our writers (especially white ones) don't need to weigh in and glorify it or ascribe reasons to it that read culturally insensitive."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Wintour appeared not to grasp the issue. After several exchanges, she wrote: "Well I honestly don't think that's a big deal."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Condé Nast said in a statement: "The coverage itself is not cultural appropriation."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Vogue's content has, though, been accused of being exactly that. The March 2017 issue showcased Karlie Kloss, a white model, in a geisha outfit, with her face in pale makeup and her hair dyed black - a blatant form of yellowface. Readers condemned the layout, which was shot in Japan by Mikael Jansson and included a photograph of Ms. Kloss with a sumo wrestler.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Magazine's fashion site The Cut was among the many critics, writing: "One thing's for certain: Embracing diversity does not mean styling Karlie Kloss as a geisha."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Condé Nast human resources executive in charge of the company's diversity program fielded numerous complaints, and alerted Ms. Wintour. According to three people with direct knowledge of the exchange, Ms. Wintour responded that she took full responsibility, but added the feature could not have been cut because of its "enormous expense."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online outcry, Ms. Kloss issued an apology on Twitter: "These images appropriate a culture that is not my own and I am truly sorry for participating in a shoot that was not culturally sensitive."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angered Ms. Wintour, according to the three people, and Ms. Kloss sent a note in an effort to mollify her. "I imagine the feeling is mutual, that it was hurtful to see the criticism from our Japan trip," the model wrote. "I had written a short piece on social media as I wanted to make known that it was never my intention to offend or upset anyone from this spread."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Wintour's reply the following day was icy: "Thanks Karlie another time please give us a heads up if you are writing about a Vogue issue." (Ms. Kloss has continued to appear in the magazine's pages.)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fall of 2017, there was yet another awkward exchange on race between Ms. Wintour and Vogue staff members. It concerned a photo shoot by Patrick Demarchelier that showed several dark-skinned Black models wearing head scarves.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Ms. Wintour weighed whether to publish the images, she asked an employee by email if they might be misconstrued as racist. But she flubbed the attempt, using a dated, offensive term: "Don't mean to use an inappropriate word, but pica ninny came to mind," Ms. Wintour wrote.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Ms. Wintour said: "I was trying both to express my concern for how our readers could have interpreted a photo and raise the issue for discussion, and I used a term that was offensive. And for that, I truly apologize."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2017 email, Ms. Wintour requested that a specific Black staff member evaluate the photo shoot. The employee, an assistant, told her superiors that the work was fine. The real problem, she continued, according to several people familiar with the meeting, was why a low-ranked person such as herself had been asked to assess it. The room fell into an uncomfortable silence.       </w:t>
      </w:r>
    </w:p>
    <w:p>
      <w:pPr>
        <w:pStyle w:val="Normal1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colonial broad'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Ms. Wintour, who descends from British nobility and was recently made a Dame Commander of the Order of the British Empire, the pace of the current moment of protest may be a challenge. But she is also the daughter of a London newspaper editor and has made a career out of anticipating and responding adroitly to cultural trends.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Ms. Wintour made a change to her pool of assistants. (She had three aides for many years, but more recently has had two.) That year, according to three Condé Nast employees, she told the company's human resources department that her next assistant should be Black. Eventually, most of her assistants were people of color, the people said. The job is highly sought after, a steppingstone to bigger roles in fashion and media, but because it is low-paying, it usually goes to women from wealthy families. The sight of Ms. Wintour's new adjutants made for a vivid contrast with the usual Vogue hires.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Ms. Wintour was part of the small committee that decided to replace the departing Vanity Fair editor Graydon Carter with Radhika Jones, the editorial director of the books department at The Times, making her one of the few top editors of color in Condé Nast's history. Ms. Wintour has since championed Ms. Jones against in-house naysayers who complained that she had featured too many people of color in Vanity Fair. "My experiences with Anna have been nothing but positive," Ms. Jones said. "She's supportive of my vision and she understands what I've been trying to achieve and she has helped me to achieve it."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Ms. Wintour replaced Stuart Emmrich, a former Styles editor at The Times, as the editor of the Vogue website with Chioma Nnadi, a Black woman who had been the magazine's fashion director. And in August, Ms. Wintour was instrumental in the hiring of the superstar book executive Dawn Davis, who is Black, as the editor of Bon Appétit. (She replaced Adam Rapoport, who resigned under pressure in June after staff members accused him of running a discriminatory workplace.)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Condé Nast said that 42 percent of its editors in chief were now people of color - all of them put in place by Ms. Wintour - and that all photo shoots are ultimately overseen by Raúl Martinez, the corporate creative director, who is the son of Cuban émigrés.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Ms. Wintour's relationships with Black editors have been rocky. André Leon Talley, a fashion titan, was one of Vogue's most recognized personalities, often seated beside Ms. Wintour in the front row at runway shows in Paris, Milan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 lavished professional and financial support on Mr. Talley, but the two had a falling-out, and he left the magazine in 2013.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he published a memoir, "The Chiffon Trenches," which reads in part as a scathing takedown of the fashion industry for its whiteness. During a promotional interview, a podcaster asked Mr. Talley about Ms. Wintour's apology for Vogue's "hurtful or intolerant" content. "Dame Anna Wintour is a colonial broad," Mr. Talley replied. "She's part of an environment of colonialism. She is entitled and I do not think she will ever let anything get in the way of her white privilege."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Enninful, a Black editor at Condé Nast who has led British Vogue since 2017, is among the next generation of Condé Nast leaders, and is often mentioned as Ms. Wintour's potential successor at the magazine's American flagship. The two are said to have a difficult working relationship, according to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London who have directly observed their dynamic. (In July, Mr. Enninful said that a security guard at Condé Nast's London office racially profiled him, telling him to "use the loading bay." Mr. Enninful described the incident on Instagram, writing "Change needs to happen now." Condé Nast dismissed the guard, he said, and the post has since been deleted.)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Ms. Wintour promoted Elaine Welteroth, a Black woman, to a top position at Teen Vogue in 2016, the appointment was heralded as a step forward for diversity. But the promotion was fraught, Ms. Welteroth wrote in her 2019 memoir, "More Than Enough." Instead of running Teen Vogue herself, as the editor in chief, she was given a more ambiguous title, "editor," and was asked to split leadership of the publication with two others. Ms. Welteroth felt that the structure effectively sidelined her, giving her less power than that of the previous Teen Vogue boss, Amy Astley. (A year after her appointment, Ms. Welteroth was named editor in chief. She left Condé Nast in 2018.)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any of it have gone down this way if I were a White man?" Ms. Welteroth wrote.       </w:t>
      </w:r>
    </w:p>
    <w:p>
      <w:pPr>
        <w:pStyle w:val="Normal1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summer of discontent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Mr. Floyd sparked difficult discussions about race and diversity in magazines and newspapers across the country, including at The Times. Employees everywhere have become more vocal about what they see as racist attitudes in the workplace.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Condé Nast, Bon Appétit, a rising profit center thanks in part to its popular cooking videos, has been the red-hot center of dissent in recent months, with many of its staff members quitting in protest. Before the hiring of Ms. Davis to lead the magazine, Ms. Wintour watched closely over its editorial operations, people who worked at the property said.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people of color who had been featured in the videos complained that they were paid less than their white colleagues and that Bon Appétit had whitewashed their recipes - a trend in food journalism where ethnic cuisines are recast from a white perspective. Readers flooded the comments section of Bon Appétit's Instagram account with messages of support for those who complained.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to Bon Appétit's account, Priya Krishna, a freelancer who had accused Condé Nast of unequal pay, was quoted as saying: "I have been forced to think outside of myself and my identity my entire career. So why can't white editors change their mindset now?"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Wintour asked to have the item removed, according to internal Condé Nast Slack messages. But by the time of her request, the Krishna post had been online for hours, and Ms. Wintour was warned that deleting it would only attract more attention. The social media team suggested posting new content that would push the item down in users' feeds. Ms. Wintour approved the plan, according to two people involved in the discussion.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Marcus Samuelsson, a celebrity chef who signed a one-year agreement with Condé Nast as a Bon Appétit consultant, said the company's history with diversity "was challenging," but he added that Ms. Wintour had worked to create more inclusivity. "She championed it from Day 1," he said.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who have worked at Vogue or with Ms. Wintour said that despite her moves toward a more diverse staff, she was still responsible for a hostile workplace. They singled out two of Ms. Wintour's best known lieutenants: Phyllis Posnick, a Vogue editor who styled the 2017 geisha and head scarf shoots, and Grace Coddington, another fixture at the magazine.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the 2016 presidential election, as staff members were despondent that Mrs. Clinton had lost to Donald J. Trump, Ms. Posnick said, in a voice that three people could hear, "I knew this was going to happen. It's all the Blacks' fault. They didn't vote." The next year, when Rihanna showed up late for Vogue's annual fashion conference - hardly an unusual occurrence for a musician - two people heard Ms. Coddington say, "Black people are late everywhere."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Ms. Posnick, 78, denied making the comment. "I have never and would never say something like this for the simple fact that I don't believe it," she said. Ms. Coddington, 79, also disputed that she had made the Rihanna remark: "Why would I say that when I am perennially late myself?"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Coddington is perhaps the second-most visible figure of the Wintour era at Vogue, having stolen multiple scenes in "The September Issue," a popular 2009 documentary about the magazine. In 2016, the year she switched her Vogue status from employee to freelancer, Ms. Coddington was photographed in her Manhattan kitchen, with a shelf of racist "mammy" figurines clearly visible in the background. The collection was roundly criticized.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Condé Nast noted that Ms. Posnick and Ms. Coddington no longer contributed to the magazine.       </w:t>
      </w:r>
    </w:p>
    <w:p>
      <w:pPr>
        <w:pStyle w:val="Normal1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'Condé Nasty'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work at Vogue is to inhabit a kind of prep school dormitory where relationships are defined by family ties and social connections that span generations. For many younger people of color who came from less rarefied backgrounds, gaining a toehold was considerably more difficult.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Condé Nast assistants famously put up with grueling hours and humiliating tasks, a job satirized in "The Devil Wears Prada," a best-selling novel by a former Wintour assistant and later a hit movie starring Meryl Streep as the demanding boss. The hazing is seen as a rite of passage, part of why the company has the nickname "Condé Nasty." And while Black staff members acknowledge all that, they said that race complicates matters.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employees are often asked to participate, or merely show up for, high-level meetings - a corporate practice known as fronting, six people interviewed for this article said. At Vogue, they have been asked to weigh in on cover images or take part in discussions with advertisers, forums that do not typically call on junior employees.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Condé Nast said, "Anna and Vogue and all the leaders at our brands have made concerted efforts to build inclusion into all we do every day."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the actress Lupita Nyong'o showed up at Vogue's office at One World Trade in Lower Manhattan to discuss a planned photo shoot. Ms. Nyong'o sat down with top editors, who had proposed photographing her in her home country, Kenya, along with some family members. The accompanying article would also focus on her family.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Nyong'o expressed concern about how her family would be portrayed, saying she feared they might come across as cultural props, according to several people with knowledge of the meeting. After a long pause, a junior editor - the only Black staff member in the room - piped up. Addressing the actress, she suggested that the shoot would be an opportunity to showcase Africa, a rarity in any American magazine, let alone Vogue.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 was a go. And the junior editor was never asked to attend a fashion meeting again.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62"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159"/>
      </w:pPr>
    </w:p>
    <w:p>
      <w:pPr>
        <w:pStyle w:val="Normal159"/>
      </w:pPr>
      <w:r>
        <w:pict>
          <v:shape id="_x0000_i1563" type="#_x0000_t75" alt="LexisNexis®" style="width:147.75pt;height:30pt">
            <v:imagedata r:id="rId18" o:title=""/>
          </v:shape>
        </w:pict>
      </w:r>
      <w:r>
        <w:cr/>
      </w:r>
    </w:p>
    <w:p>
      <w:pPr>
        <w:pStyle w:val="Heading1157"/>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Latinx Creators Sign Open Letter To #EndLatinXclusion In Hollywood: "We Are Tired"</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Deadline</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2020</w:t>
      </w:r>
    </w:p>
    <w:p>
      <w:pPr>
        <w:pStyle w:val="Normal159"/>
        <w:keepNext w:val="0"/>
        <w:spacing w:after="0" w:line="240" w:lineRule="atLeast"/>
        <w:ind w:right="0"/>
        <w:jc w:val="both"/>
      </w:pPr>
      <w:bookmarkStart w:id="319" w:name="Bookmark_159"/>
      <w:bookmarkEnd w:id="319"/>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Penske Media Corporation All Rights Reserved</w:t>
      </w:r>
    </w:p>
    <w:p>
      <w:pPr>
        <w:pStyle w:val="Normal159"/>
        <w:keepNext w:val="0"/>
        <w:spacing w:before="120" w:after="0" w:line="220" w:lineRule="atLeast"/>
        <w:ind w:left="0" w:right="0" w:firstLine="0"/>
        <w:jc w:val="left"/>
      </w:pPr>
      <w:r>
        <w:br/>
      </w:r>
      <w:r>
        <w:pict>
          <v:shape id="_x0000_i1564" type="#_x0000_t75" style="width:97.49pt;height:44.24pt">
            <v:imagedata r:id="rId2252"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159"/>
        <w:keepNext/>
        <w:spacing w:before="240" w:after="0" w:line="340" w:lineRule="atLeast"/>
        <w:ind w:left="0" w:right="0" w:firstLine="0"/>
        <w:jc w:val="left"/>
      </w:pPr>
      <w:bookmarkStart w:id="320" w:name="Body_157"/>
      <w:bookmarkEnd w:id="320"/>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65" style="position:absolute;z-index:252002304" from="0,2pt" to="512pt,2pt" strokecolor="#009ddb" strokeweight="2pt">
            <v:stroke linestyle="single"/>
            <w10:wrap type="topAndBottom"/>
          </v:line>
        </w:pict>
      </w:r>
    </w:p>
    <w:p>
      <w:pPr>
        <w:pStyle w:val="Normal159"/>
      </w:pP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15 marks the end of Hispanic Heritage Month and some of the top creators in TV and film are punctuating it with a demand for change when it comes to Latinx </w:t>
      </w:r>
      <w:hyperlink r:id="rId2253" w:history="1">
        <w:r>
          <w:rPr>
            <w:rFonts w:ascii="arial" w:eastAsia="arial" w:hAnsi="arial" w:cs="arial"/>
            <w:b w:val="0"/>
            <w:i/>
            <w:strike w:val="0"/>
            <w:noProof w:val="0"/>
            <w:color w:val="0077CC"/>
            <w:position w:val="0"/>
            <w:sz w:val="20"/>
            <w:u w:val="single"/>
            <w:vertAlign w:val="baseline"/>
          </w:rPr>
          <w:t>representation</w:t>
        </w:r>
      </w:hyperlink>
      <w:r>
        <w:rPr>
          <w:rFonts w:ascii="arial" w:eastAsia="arial" w:hAnsi="arial" w:cs="arial"/>
          <w:b w:val="0"/>
          <w:i w:val="0"/>
          <w:strike w:val="0"/>
          <w:noProof w:val="0"/>
          <w:color w:val="000000"/>
          <w:position w:val="0"/>
          <w:sz w:val="20"/>
          <w:u w:val="none"/>
          <w:vertAlign w:val="baseline"/>
        </w:rPr>
        <w:t xml:space="preserve"> - and they have every right to voice their demands. In fact, it is long overdue.</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to Hollywood over 270 Latinx showrunners, creators, and TV and feature writers, including Lin-Manuel Miranda, </w:t>
      </w:r>
      <w:hyperlink r:id="rId2254" w:history="1">
        <w:r>
          <w:rPr>
            <w:rFonts w:ascii="arial" w:eastAsia="arial" w:hAnsi="arial" w:cs="arial"/>
            <w:b w:val="0"/>
            <w:i/>
            <w:strike w:val="0"/>
            <w:noProof w:val="0"/>
            <w:color w:val="0077CC"/>
            <w:position w:val="0"/>
            <w:sz w:val="20"/>
            <w:u w:val="single"/>
            <w:vertAlign w:val="baseline"/>
          </w:rPr>
          <w:t>Tanya Saracho</w:t>
        </w:r>
      </w:hyperlink>
      <w:r>
        <w:rPr>
          <w:rFonts w:ascii="arial" w:eastAsia="arial" w:hAnsi="arial" w:cs="arial"/>
          <w:b w:val="0"/>
          <w:i w:val="0"/>
          <w:strike w:val="0"/>
          <w:noProof w:val="0"/>
          <w:color w:val="000000"/>
          <w:position w:val="0"/>
          <w:sz w:val="20"/>
          <w:u w:val="none"/>
          <w:vertAlign w:val="baseline"/>
        </w:rPr>
        <w:t>, Gloria Calderon-Kellett, Roberto Aguirre-Sacasa, Steven Canals, John Leguizamo, Linda Yvette-Chavez, Carolina Paiz, Marco Ramirez, Javier Grillo-Marxuach and more are calling for systemic change in the entertainment industry.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starts: "As we come to the end of Hispanic Heritage Month in the midst of a global pandemic and continued racial injustice, many of us in the Latinx community have found it difficult to celebrate. Inspired by the activism of the Black and Indigenous communities, many of whom also identify as Latinx, we stand in solidarity with our fellow Black, Native and Indigenous writers, co-signing their WGAW Open Letters and echoing their demands for systemic change in our industry."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Latinx Showrunners, Creators, TV and Feature Writers, we are incensed by the continued lack of Latinx representation in our industry, especially among the Black and Indigenous members of our community," the letter continues. "Our stories are important, and our erasure onscreen contributes to the persistent prejudice that prevents real change in this country. This prejudice is not as overt as the one that keeps immigrant children in cages and separates families at the border, or as violent as the racism that is killing our Black, Brown, and Indigenous community members at the hands of police."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we are onscreen, we're often relegated to stereotypes or villains. And as a recent?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states, 'White elites cannot muffle a huge, vibrant community for decades and not expect consequences. For Latinos in the Trump era, these consequences are deadly, from Hurricane Maria to the Walmart shooting in El Paso and the pandemic, as well as soaring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points out that the Latinx community makes up 18.3% of the U.S. population but it is not reflected in film and TV. There are only 4.7% feature writers and 8.7% TV writers that are Latinx. As Latinx writers move up to Showrunner level, the stats only get more dismal. "By refusing to tell our stories AND by refusing to put us in charge of telling them - Hollywood power brokers are complicit in our exclusion," the letter remarks.</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even further supported by a recent study from </w:t>
      </w:r>
      <w:hyperlink r:id="rId2255" w:history="1">
        <w:r>
          <w:rPr>
            <w:rFonts w:ascii="arial" w:eastAsia="arial" w:hAnsi="arial" w:cs="arial"/>
            <w:b w:val="0"/>
            <w:i/>
            <w:strike w:val="0"/>
            <w:noProof w:val="0"/>
            <w:color w:val="0077CC"/>
            <w:position w:val="0"/>
            <w:sz w:val="20"/>
            <w:u w:val="single"/>
            <w:vertAlign w:val="baseline"/>
          </w:rPr>
          <w:t>CAA and Parrot Analytics</w:t>
        </w:r>
      </w:hyperlink>
      <w:r>
        <w:rPr>
          <w:rFonts w:ascii="arial" w:eastAsia="arial" w:hAnsi="arial" w:cs="arial"/>
          <w:b w:val="0"/>
          <w:i w:val="0"/>
          <w:strike w:val="0"/>
          <w:noProof w:val="0"/>
          <w:color w:val="000000"/>
          <w:position w:val="0"/>
          <w:sz w:val="20"/>
          <w:u w:val="none"/>
          <w:vertAlign w:val="baseline"/>
        </w:rPr>
        <w:t>, which shows that even though TV shows are a lot more diverse than they were three years ago, not all racial and ethnic groups were equally well represented in scripted debuts. Latinos and Hispanics remain significantly underrepresented despite being one of the fastest-growing demographics in the country. Yes, there are shows like One Day At A Time that are killing it, but there have been many Latino-fronted shows in the past years, like The Baker and the Beauty, Vida and United We Fall - but they were canceled. Particularly, shows like The Baker and the Beauty and United We Fall did not get the chance to find its footing beyond one season.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can be summarized with three words included heavily throughout: "We are tired."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letter does not mince words with the demands and draws out exactly what needs to be done including creating stories for and about the Latinx community by Latinx creators; greenlighting Latinx-fronted projects; respecting all aspects and intersections of the Latinx cultural representation; and hiring Latinx creators for non-Latinx projects.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which was posted on social channels with the hashtag #EndLatinXclusion, closes with "Stories are powerful. Stories change the world. Let's get on the right side of history so we can continue to create needed change and tell captivating stories together."</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initiative was launched by the </w:t>
      </w:r>
      <w:hyperlink r:id="rId2256" w:history="1">
        <w:r>
          <w:rPr>
            <w:rFonts w:ascii="arial" w:eastAsia="arial" w:hAnsi="arial" w:cs="arial"/>
            <w:b w:val="0"/>
            <w:i/>
            <w:strike w:val="0"/>
            <w:noProof w:val="0"/>
            <w:color w:val="0077CC"/>
            <w:position w:val="0"/>
            <w:sz w:val="20"/>
            <w:u w:val="single"/>
            <w:vertAlign w:val="baseline"/>
          </w:rPr>
          <w:t>Untitled Latinx Project</w:t>
        </w:r>
      </w:hyperlink>
      <w:r>
        <w:rPr>
          <w:rFonts w:ascii="arial" w:eastAsia="arial" w:hAnsi="arial" w:cs="arial"/>
          <w:b w:val="0"/>
          <w:i w:val="0"/>
          <w:strike w:val="0"/>
          <w:noProof w:val="0"/>
          <w:color w:val="000000"/>
          <w:position w:val="0"/>
          <w:sz w:val="20"/>
          <w:u w:val="none"/>
          <w:vertAlign w:val="baseline"/>
        </w:rPr>
        <w:t xml:space="preserve"> (ULP) founded by Saracho. It is an all-Latina advocacy group formed to increase representation of Latinx created stories for Television. The goal of this call to action was uniting the professional community of Latinx writers, creators and showrunners.</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letter in full </w:t>
      </w:r>
      <w:hyperlink r:id="rId225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Deadline</w:t>
      </w:r>
    </w:p>
    <w:p>
      <w:pPr>
        <w:pStyle w:val="Normal159"/>
        <w:keepNext w:val="0"/>
        <w:spacing w:before="240" w:after="0" w:line="260" w:lineRule="atLeast"/>
        <w:ind w:left="0" w:right="0" w:firstLine="0"/>
        <w:jc w:val="both"/>
      </w:pPr>
      <w:hyperlink r:id="rId2258" w:history="1">
        <w:r>
          <w:rPr>
            <w:rFonts w:ascii="arial" w:eastAsia="arial" w:hAnsi="arial" w:cs="arial"/>
            <w:b w:val="0"/>
            <w:i/>
            <w:strike w:val="0"/>
            <w:color w:val="0077CC"/>
            <w:sz w:val="20"/>
            <w:u w:val="single"/>
            <w:vertAlign w:val="baseline"/>
          </w:rPr>
          <w:t>ARRAY Acquires Deepa Mehta's Adaptation Of 'Funny Boy', Filmmaker Talks Women Of Color Taking Award Season Spotlight</w:t>
        </w:r>
      </w:hyperlink>
      <w:r>
        <w:rPr>
          <w:rFonts w:ascii="arial" w:eastAsia="arial" w:hAnsi="arial" w:cs="arial"/>
          <w:b w:val="0"/>
          <w:i w:val="0"/>
          <w:strike w:val="0"/>
          <w:noProof w:val="0"/>
          <w:color w:val="000000"/>
          <w:position w:val="0"/>
          <w:sz w:val="20"/>
          <w:u w:val="none"/>
          <w:vertAlign w:val="baseline"/>
        </w:rPr>
        <w:t> </w:t>
      </w:r>
      <w:hyperlink r:id="rId2259" w:history="1">
        <w:r>
          <w:rPr>
            <w:rFonts w:ascii="arial" w:eastAsia="arial" w:hAnsi="arial" w:cs="arial"/>
            <w:b w:val="0"/>
            <w:i/>
            <w:strike w:val="0"/>
            <w:noProof w:val="0"/>
            <w:color w:val="0077CC"/>
            <w:position w:val="0"/>
            <w:sz w:val="20"/>
            <w:u w:val="single"/>
            <w:vertAlign w:val="baseline"/>
          </w:rPr>
          <w:t>The Black List Unveils Latinx TV List Writers Selected For Hulu Blind Script Deals</w:t>
        </w:r>
      </w:hyperlink>
      <w:r>
        <w:rPr>
          <w:rFonts w:ascii="arial" w:eastAsia="arial" w:hAnsi="arial" w:cs="arial"/>
          <w:b w:val="0"/>
          <w:i w:val="0"/>
          <w:strike w:val="0"/>
          <w:noProof w:val="0"/>
          <w:color w:val="000000"/>
          <w:position w:val="0"/>
          <w:sz w:val="20"/>
          <w:u w:val="none"/>
          <w:vertAlign w:val="baseline"/>
        </w:rPr>
        <w:t> </w:t>
      </w:r>
      <w:hyperlink r:id="rId2260" w:history="1">
        <w:r>
          <w:rPr>
            <w:rFonts w:ascii="arial" w:eastAsia="arial" w:hAnsi="arial" w:cs="arial"/>
            <w:b w:val="0"/>
            <w:i/>
            <w:strike w:val="0"/>
            <w:noProof w:val="0"/>
            <w:color w:val="0077CC"/>
            <w:position w:val="0"/>
            <w:sz w:val="20"/>
            <w:u w:val="single"/>
            <w:vertAlign w:val="baseline"/>
          </w:rPr>
          <w:t>Sony Music Entertainment Inks Multi-Year Deal With Residente To Launch 1868 Studios For Content Spotlighting Cultural Narratives</w:t>
        </w:r>
      </w:hyperlink>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66"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2261"/>
          <w:headerReference w:type="default" r:id="rId2262"/>
          <w:footerReference w:type="even" r:id="rId2263"/>
          <w:footerReference w:type="default" r:id="rId2264"/>
          <w:headerReference w:type="first" r:id="rId2265"/>
          <w:footerReference w:type="first" r:id="rId2266"/>
          <w:pgSz w:w="12240" w:h="15840"/>
          <w:pgMar w:top="840" w:right="1000" w:bottom="840" w:left="1000" w:header="400" w:footer="400"/>
          <w:pgNumType w:fmt="decimal"/>
          <w:cols w:space="720"/>
          <w:titlePg w:val="0"/>
        </w:sectPr>
      </w:pPr>
    </w:p>
    <w:p>
      <w:pPr>
        <w:pStyle w:val="Normal160"/>
      </w:pPr>
    </w:p>
    <w:p>
      <w:pPr>
        <w:pStyle w:val="Normal160"/>
      </w:pPr>
      <w:r>
        <w:pict>
          <v:shape id="_x0000_i1567" type="#_x0000_t75" alt="LexisNexis®" style="width:147.75pt;height:30pt">
            <v:imagedata r:id="rId18" o:title=""/>
          </v:shape>
        </w:pict>
      </w:r>
      <w:r>
        <w:cr/>
      </w:r>
    </w:p>
    <w:p>
      <w:pPr>
        <w:pStyle w:val="Heading1158"/>
        <w:keepNext w:val="0"/>
        <w:spacing w:after="200" w:line="340" w:lineRule="atLeast"/>
        <w:ind w:left="0" w:right="0" w:firstLine="0"/>
        <w:jc w:val="center"/>
      </w:pPr>
      <w:hyperlink r:id="rId2267" w:history="1">
        <w:r>
          <w:rPr>
            <w:rFonts w:ascii="arial" w:eastAsia="arial" w:hAnsi="arial" w:cs="arial"/>
            <w:b/>
            <w:i/>
            <w:strike w:val="0"/>
            <w:color w:val="0077CC"/>
            <w:sz w:val="28"/>
            <w:u w:val="single"/>
            <w:vertAlign w:val="baseline"/>
          </w:rPr>
          <w:t>What If the Christ Child Had Been Born in the American Police State?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Dissident Voice</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2020 Tuesday 12:11 AM EST</w:t>
      </w:r>
    </w:p>
    <w:p>
      <w:pPr>
        <w:pStyle w:val="Normal160"/>
        <w:keepNext w:val="0"/>
        <w:spacing w:after="0" w:line="240" w:lineRule="atLeast"/>
        <w:ind w:right="0"/>
        <w:jc w:val="both"/>
      </w:pPr>
      <w:bookmarkStart w:id="321" w:name="Bookmark_160"/>
      <w:bookmarkEnd w:id="321"/>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2806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 Whitehead</w:t>
      </w:r>
    </w:p>
    <w:p>
      <w:pPr>
        <w:pStyle w:val="Normal160"/>
        <w:keepNext/>
        <w:spacing w:before="240" w:after="0" w:line="340" w:lineRule="atLeast"/>
        <w:ind w:left="0" w:right="0" w:firstLine="0"/>
        <w:jc w:val="left"/>
      </w:pPr>
      <w:bookmarkStart w:id="322" w:name="Body_158"/>
      <w:bookmarkEnd w:id="322"/>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68" style="position:absolute;z-index:252004352" from="0,2pt" to="512pt,2pt" strokecolor="#009ddb" strokeweight="2pt">
            <v:stroke linestyle="single"/>
            <w10:wrap type="topAndBottom"/>
          </v:line>
        </w:pict>
      </w:r>
    </w:p>
    <w:p>
      <w:pPr>
        <w:pStyle w:val="Normal160"/>
      </w:pP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22, 2020( Dissident Voice: </w:t>
      </w:r>
      <w:hyperlink r:id="rId2268" w:history="1">
        <w:r>
          <w:rPr>
            <w:rFonts w:ascii="arial" w:eastAsia="arial" w:hAnsi="arial" w:cs="arial"/>
            <w:b w:val="0"/>
            <w:i/>
            <w:strike w:val="0"/>
            <w:noProof w:val="0"/>
            <w:color w:val="0077CC"/>
            <w:position w:val="0"/>
            <w:sz w:val="20"/>
            <w:u w:val="single"/>
            <w:vertAlign w:val="baseline"/>
          </w:rPr>
          <w:t>http://www.dissidentvoice.org</w:t>
        </w:r>
      </w:hyperlink>
      <w:r>
        <w:rPr>
          <w:rFonts w:ascii="arial" w:eastAsia="arial" w:hAnsi="arial" w:cs="arial"/>
          <w:b w:val="0"/>
          <w:i w:val="0"/>
          <w:strike w:val="0"/>
          <w:noProof w:val="0"/>
          <w:color w:val="000000"/>
          <w:position w:val="0"/>
          <w:sz w:val="20"/>
          <w:u w:val="none"/>
          <w:vertAlign w:val="baseline"/>
        </w:rPr>
        <w:t xml:space="preserve"> Delivered by Newstex)  When the song of the angels is stilled, when the star in the sky is gone, when the kings and princes are home, when the shepherds are back with their flocks, the work of Christmas begins: to find the lost, to heal the broken, to feed the hungry, to release the prisoner, to rebuild the nations, to bring peace among the people, to make music in the heart.  Howard Thurman The Christmas story of a baby born in a manger is a familiar one. The Roman Empire, a police state in its own right, had ordered that a census be conducted. Joseph and his pregnant wife Mary traveled to the little town of Bethlehem so that they could be counted. </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being no room for the couple at any of the inns, they stayed in a stable (a barn), where Mary gave birth to a baby boy, Jesus. Warned that the government planned to kill the baby, Jesus' family fled with him to Egypt until it was safe to return to their native land. Yet what if Jesus had been born 2,000 years later? What if, instead of being born into the Roman police state, Jesus had been born at this moment in time? What kind of reception would Jesus and his family be given? Would we recognize the Christ child's humanity, let alone his divinity? Would we treat him any differently than he was treated by the Roman Empire? If his family were forced to flee violence in their native country and sought refuge and asylum within our borders, what sanctuary would we offer them? A singular number of churches across the country have asked those very questions in recent years, and their conclusions were depicted with unnerving accuracy by nativity scenes in which Jesus and his family are separated, segregated and caged[1] in individual chain-link pens, topped by barbed wire fencing. Those nativity scenes were a pointed attempt to remind the modern world that the narrative about the birth of Jesus is one that speaks on multiple fronts to a world that has allowed the life, teachings and crucifixion of Jesus to be drowned out by partisan politics, secularism, materialism and war, all driven by a manipulative shadow government called the Deep State. The modern-day church has largely shied away from applying Jesus' teachings to modern problems such as war, poverty, immigration, etc., but thankfully there have been individuals throughout history who ask themselves and the world: what would Jesus do? What would Jesus the baby born in Bethlehem who grew into an itinerant preacher and revolutionary activist, who not only died challenging the police state of his day (namely, the Roman Empire) but spent his adult life speaking truth to power, challenging the status quo of his day, and pushing back against the abuses of the Roman Empire do about the injustices of our modern age? Dietrich Bonhoeffer[2]asked himself what Jesus would have done about the horrors perpetrated by Hitler and his assassins. The answer: Bonhoeffer was executed by Hitler for attempting to undermine the tyranny at the heart of Nazi Germany. Aleksandr Solzhenitsyn[3]asked himself what Jesus would have done about the soul-destroying gulags and labor camps of the Soviet Union. The answer: Solzhenitsyn found his voice and used it to speak out about government oppression and brutality[4]. Martin Luther King Jr[5]. asked himself what Jesus would have done about America's warmongering. The answer: declaring 'my conscience leaves me no other choice,' King risked widespread condemnation when he publicly opposed the Vietnam War[6] on moral and economic grounds. Even now, despite the popularity of the phrase 'What Would Jesus Do?' (WWJD) in Christian circles, there remains a disconnect in the modern church between the teachings of Christ and the suffering of what Jesus in Matthew 25 refers to as the 'least of these[7].' Yet this is not a theological gray area: Jesus was unequivocal about his views on many things, not the least of which was charity, compassion, war, tyranny and love. After all, Jesus the revered preacher, teacher, radical and prophet was born into a police state not unlike the growing menace of the American police state. When he grew up, he had powerful, profound things to say, things that would change how we view people, alter government policies and change the world. 'Blessed are the merciful,' 'Blessed are the peacemakers,' and 'Love your enemies' are just a few examples of his most profound and revolutionary teachings. When confronted by those in authority, Jesus did not shy away from speaking truth to power. Indeed, his teachings undermined the political and religious establishment of his day. It cost him his life. He was eventually crucified as a warning to others not to challenge the powers-that-be. Can you imagine what Jesus' life would have been like if, instead of being born into the Roman police state, he had been born and raised in the American police state? Consider the following if you will. Had Jesus been born in the era of the America police state, rather than traveling to Bethlehem for a census, Jesus' parents would have been mailed a 28-page American Community Survey, a mandatory government questionnaire[8] documenting their habits, household inhabitants, work schedule, how many toilets are in your home, etc. The penalty for not responding[9] to this invasive survey can go as high as $5,000. Instead of being born in a manger, Jesus might have been born at home. Rather than wise men and shepherds bringing gifts, however, the baby's parents might have been forced to ward off visits from state social workers intent on prosecuting them for the home birth[10]. One couple in Washington had all three of their children removed after social services objected to the two youngest being birthed in an unassisted home delivery[11]. Had Jesus been born in a hospital, his blood and DNA would have been taken without his parents' knowledge or consent[12] and entered into a government biobank. While most states require newborn screening, a growing number are holding onto that genetic material long-term[13] for research, analysis and purposes yet to be disclosed. Then again, had Jesus' parents been undocumented immigrants, they and the newborn baby might have been shuffled to a profit-driven, private prison for illegals[14] where they first would have been separated from each other, the children detained in make-shift cages[15], and the parents eventually turned into cheap, forced laborers for corporations such as Starbucks, Microsoft, Walmart, and Victoria's Secret. There's quite a lot of money to be made from imprisoning immigrants[16], especially when taxpayers are footing the bill. From the time he was old enough to attend school, Jesus would have been drilled in lessons of compliance and obedience to government authorities, while learning little about his own rights. Had he been daring enough to speak out against injustice while still in school, he might have found himself tasered or beaten by a school resource officer, or at the very least suspended under a school zero tolerance policy[17] that punishes minor infractions as harshly as more serious offenses. Had Jesus disappeared for a few hours let alone days as a 12-year-old, his parents would have been handcuffed, arrested and jailed for parental negligence[18]. Parents across the country have been arrested for far less 'offenses' such as allowing their children to walk to the park unaccompanied and play in their front yard alone. Rather than disappearing from the history books from his early teenaged years to adulthood, Jesus' movements and personal data including his biometrics would have been documented, tracked, monitored and filed by governmental agencies and corporations such as Google and Microsoft. Incredibly, 95 percent of school districts share their student records with outside companies[19] that are contracted to manage data, which they then use to market products to us. From the moment Jesus made contact with an 'extremist' such as John the Baptist, he would have been flagged for surveillance because of his association with a prominent activist, peaceful or otherwise. Since 9/11, the FBI has actively carried out surveillance and intelligence-gathering operations on a broad range of activist groups[20], from animal rights groups to poverty relief, anti-war groups and other such 'extremist' organizations. Jesus' anti-government views would certainly have resulted in him being labeled a domestic extremist. Law enforcement agencies are being trained to recognize signs of anti-government extremism during interactions with potential extremists who share a 'belief in the approaching collapse of government and the economy[21].' While traveling from community to community, Jesus might have been reported to government officials as 'suspicious' under the Department of Homeland Security's 'See Something, Say Something' programs. Many states,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providing individuals with phone apps that allow them to take photos of suspicious activity and report them[22] to their state Intelligence Center, where they are reviewed and forwarded to law-enforcement agencies. Rather than being permitted to live as an itinerant preacher, Jesus might have found himself threatened with arrest for daring to live off the grid or sleeping outside. In fact, the number of cities that have resorted to criminalizing homelessness by enacting bans on camping, sleeping in vehicles, loitering and begging in public[23] has doubled. Viewed by the government as a dissident and a potential threat to its power, Jesus might have had government spies planted among his followers to monitor his activities, report on his movements, and entrap him into breaking the law[24]. Such Judases today called informants often receive hefty paychecks from the government for their treachery. Had Jesus used the internet to spread his radical message of peace and love, he might have found his blog posts infiltrated by government spies[25] attempting to undermine his integrity, discredit him or plant incriminating information online about him. At the very least, he would have had his website hacked and his email monitored. Had Jesus attempted to feed large crowds of people, he would have been threatened with arrest for violating various ordinances prohibiting the distribution of food without a permit. Florida officials arrested a 90-year-old man for feeding the homeless[26] on a public beach. Had Jesus spoken publicly about his 40 days in the desert and his conversations with the devil, he might have been labeled mentally ill and detained in a psych ward against his will for a mandatory involuntary psychiatric hold with no access to family or friends. One Virginia man was arrested, strip searched, handcuffed to a table, diagnosed as having 'mental health issues,' and locked up for five days in a mental health facility against his will[27] apparently because of his slurred speech and unsteady gait. Without a doubt, had Jesus attempted to overturn tables in a Jewish temple and rage against the materialism of religious institutions, he would have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Currently, 45 states and the federal government have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laws[28] on the books. Had anyone reported Jesus to the police as being potentially dangerous, he might have found himself confronted and killed by police officers for whom any perceived act of non-compliance (a twitch, a question, a frown) can result in them shooting first and asking questions later. Rather than having armed guards capture Jesus in a public place, government officials would have ordered that a SWAT team carry out a raid on Jesus and his followers, complete with flash-bang grenades and military equipment. There are upwards of 80,000 such SWAT team raids carried out every year[29], many on unsuspecting Americans who have no defense against such government invaders, even when such raids are done in error. Instead of being detained by Roman guards, Jesus might have been made to 'disappear' into a secret government detention center where he would have been interrogated, tortured and subjected to all manner of abuses. Chicago police have 'disappeared' more than 7,000 people[30] into a secret, off-the-books interrogation warehouse at Homan Square. Charged with treason and labeled a domestic terrorist, Jesus might have been sentenced to a life-term in a private prison where he would have been forced to provide slave labor for corporations[31] or put to death by way of the electric chair or a lethal mixture of drugs[32]. Indeed, as I show in my book Battlefield America: The War on the American People[33], given the nature of government then and now, it is painfully evident that whether Jesus had been born in our modern age or his own, he still would have died at the hands of a police state. Thus, as we draw near to Christmas with its celebrations and gift-giving, we would do well to remember that what happened on that starry night in Bethlehem is only part of the story. That baby in the manger grew up to be a man who did not turn away from evil but instead spoke out against it, and we must do no less. The post What If the Christ Child Had Been Born in the American Police State?[34] first appeared on Dissident Voice[35]. [ 1]: </w:t>
      </w:r>
      <w:hyperlink r:id="rId2269" w:history="1">
        <w:r>
          <w:rPr>
            <w:rFonts w:ascii="arial" w:eastAsia="arial" w:hAnsi="arial" w:cs="arial"/>
            <w:b w:val="0"/>
            <w:i/>
            <w:strike w:val="0"/>
            <w:noProof w:val="0"/>
            <w:color w:val="0077CC"/>
            <w:position w:val="0"/>
            <w:sz w:val="20"/>
            <w:u w:val="single"/>
            <w:vertAlign w:val="baseline"/>
          </w:rPr>
          <w:t>https://www.latimes.com/california/story/2019-12-13/nativity-scene-cage-refugees-claremont-column</w:t>
        </w:r>
      </w:hyperlink>
      <w:r>
        <w:rPr>
          <w:rFonts w:ascii="arial" w:eastAsia="arial" w:hAnsi="arial" w:cs="arial"/>
          <w:b w:val="0"/>
          <w:i w:val="0"/>
          <w:strike w:val="0"/>
          <w:noProof w:val="0"/>
          <w:color w:val="000000"/>
          <w:position w:val="0"/>
          <w:sz w:val="20"/>
          <w:u w:val="none"/>
          <w:vertAlign w:val="baseline"/>
        </w:rPr>
        <w:t xml:space="preserve"> [ 2]: </w:t>
      </w:r>
      <w:hyperlink r:id="rId2270" w:history="1">
        <w:r>
          <w:rPr>
            <w:rFonts w:ascii="arial" w:eastAsia="arial" w:hAnsi="arial" w:cs="arial"/>
            <w:b w:val="0"/>
            <w:i/>
            <w:strike w:val="0"/>
            <w:noProof w:val="0"/>
            <w:color w:val="0077CC"/>
            <w:position w:val="0"/>
            <w:sz w:val="20"/>
            <w:u w:val="single"/>
            <w:vertAlign w:val="baseline"/>
          </w:rPr>
          <w:t>http://www.ushmm.org/information/exhibitions/online-features/special-focus/dietrich-bonhoeffer/opposition</w:t>
        </w:r>
      </w:hyperlink>
      <w:r>
        <w:rPr>
          <w:rFonts w:ascii="arial" w:eastAsia="arial" w:hAnsi="arial" w:cs="arial"/>
          <w:b w:val="0"/>
          <w:i w:val="0"/>
          <w:strike w:val="0"/>
          <w:noProof w:val="0"/>
          <w:color w:val="000000"/>
          <w:position w:val="0"/>
          <w:sz w:val="20"/>
          <w:u w:val="none"/>
          <w:vertAlign w:val="baseline"/>
        </w:rPr>
        <w:t xml:space="preserve"> [ 3]: </w:t>
      </w:r>
      <w:hyperlink r:id="rId2271" w:history="1">
        <w:r>
          <w:rPr>
            <w:rFonts w:ascii="arial" w:eastAsia="arial" w:hAnsi="arial" w:cs="arial"/>
            <w:b w:val="0"/>
            <w:i/>
            <w:strike w:val="0"/>
            <w:noProof w:val="0"/>
            <w:color w:val="0077CC"/>
            <w:position w:val="0"/>
            <w:sz w:val="20"/>
            <w:u w:val="single"/>
            <w:vertAlign w:val="baseline"/>
          </w:rPr>
          <w:t>http://www.nytimes.com/books/98/03/01/home/solz-gulag.html</w:t>
        </w:r>
      </w:hyperlink>
      <w:r>
        <w:rPr>
          <w:rFonts w:ascii="arial" w:eastAsia="arial" w:hAnsi="arial" w:cs="arial"/>
          <w:b w:val="0"/>
          <w:i w:val="0"/>
          <w:strike w:val="0"/>
          <w:noProof w:val="0"/>
          <w:color w:val="000000"/>
          <w:position w:val="0"/>
          <w:sz w:val="20"/>
          <w:u w:val="none"/>
          <w:vertAlign w:val="baseline"/>
        </w:rPr>
        <w:t xml:space="preserve"> [ 4]: </w:t>
      </w:r>
      <w:hyperlink r:id="rId2272" w:history="1">
        <w:r>
          <w:rPr>
            <w:rFonts w:ascii="arial" w:eastAsia="arial" w:hAnsi="arial" w:cs="arial"/>
            <w:b w:val="0"/>
            <w:i/>
            <w:strike w:val="0"/>
            <w:noProof w:val="0"/>
            <w:color w:val="0077CC"/>
            <w:position w:val="0"/>
            <w:sz w:val="20"/>
            <w:u w:val="single"/>
            <w:vertAlign w:val="baseline"/>
          </w:rPr>
          <w:t>http://content.time.com/time/arts/article/0,8599,1829150,00.html</w:t>
        </w:r>
      </w:hyperlink>
      <w:r>
        <w:rPr>
          <w:rFonts w:ascii="arial" w:eastAsia="arial" w:hAnsi="arial" w:cs="arial"/>
          <w:b w:val="0"/>
          <w:i w:val="0"/>
          <w:strike w:val="0"/>
          <w:noProof w:val="0"/>
          <w:color w:val="000000"/>
          <w:position w:val="0"/>
          <w:sz w:val="20"/>
          <w:u w:val="none"/>
          <w:vertAlign w:val="baseline"/>
        </w:rPr>
        <w:t xml:space="preserve"> [ 5]: </w:t>
      </w:r>
      <w:hyperlink r:id="rId2273" w:history="1">
        <w:r>
          <w:rPr>
            <w:rFonts w:ascii="arial" w:eastAsia="arial" w:hAnsi="arial" w:cs="arial"/>
            <w:b w:val="0"/>
            <w:i/>
            <w:strike w:val="0"/>
            <w:noProof w:val="0"/>
            <w:color w:val="0077CC"/>
            <w:position w:val="0"/>
            <w:sz w:val="20"/>
            <w:u w:val="single"/>
            <w:vertAlign w:val="baseline"/>
          </w:rPr>
          <w:t>http://www.nationaljournal.com/daily/after-i-have-a-dream-speech-a-shudder-went-through-me-and-through-the-nation-20130826</w:t>
        </w:r>
      </w:hyperlink>
      <w:r>
        <w:rPr>
          <w:rFonts w:ascii="arial" w:eastAsia="arial" w:hAnsi="arial" w:cs="arial"/>
          <w:b w:val="0"/>
          <w:i w:val="0"/>
          <w:strike w:val="0"/>
          <w:noProof w:val="0"/>
          <w:color w:val="000000"/>
          <w:position w:val="0"/>
          <w:sz w:val="20"/>
          <w:u w:val="none"/>
          <w:vertAlign w:val="baseline"/>
        </w:rPr>
        <w:t xml:space="preserve"> [ 6]: </w:t>
      </w:r>
      <w:hyperlink r:id="rId2274" w:history="1">
        <w:r>
          <w:rPr>
            <w:rFonts w:ascii="arial" w:eastAsia="arial" w:hAnsi="arial" w:cs="arial"/>
            <w:b w:val="0"/>
            <w:i/>
            <w:strike w:val="0"/>
            <w:noProof w:val="0"/>
            <w:color w:val="0077CC"/>
            <w:position w:val="0"/>
            <w:sz w:val="20"/>
            <w:u w:val="single"/>
            <w:vertAlign w:val="baseline"/>
          </w:rPr>
          <w:t>https://kinginstitute.stanford.edu/encyclopedia/beyond-vietnam</w:t>
        </w:r>
      </w:hyperlink>
      <w:r>
        <w:rPr>
          <w:rFonts w:ascii="arial" w:eastAsia="arial" w:hAnsi="arial" w:cs="arial"/>
          <w:b w:val="0"/>
          <w:i w:val="0"/>
          <w:strike w:val="0"/>
          <w:noProof w:val="0"/>
          <w:color w:val="000000"/>
          <w:position w:val="0"/>
          <w:sz w:val="20"/>
          <w:u w:val="none"/>
          <w:vertAlign w:val="baseline"/>
        </w:rPr>
        <w:t xml:space="preserve"> [ 7]: </w:t>
      </w:r>
      <w:hyperlink r:id="rId2275" w:history="1">
        <w:r>
          <w:rPr>
            <w:rFonts w:ascii="arial" w:eastAsia="arial" w:hAnsi="arial" w:cs="arial"/>
            <w:b w:val="0"/>
            <w:i/>
            <w:strike w:val="0"/>
            <w:noProof w:val="0"/>
            <w:color w:val="0077CC"/>
            <w:position w:val="0"/>
            <w:sz w:val="20"/>
            <w:u w:val="single"/>
            <w:vertAlign w:val="baseline"/>
          </w:rPr>
          <w:t>https://biblehub.com/niv/matthew/25.htm</w:t>
        </w:r>
      </w:hyperlink>
      <w:r>
        <w:rPr>
          <w:rFonts w:ascii="arial" w:eastAsia="arial" w:hAnsi="arial" w:cs="arial"/>
          <w:b w:val="0"/>
          <w:i w:val="0"/>
          <w:strike w:val="0"/>
          <w:noProof w:val="0"/>
          <w:color w:val="000000"/>
          <w:position w:val="0"/>
          <w:sz w:val="20"/>
          <w:u w:val="none"/>
          <w:vertAlign w:val="baseline"/>
        </w:rPr>
        <w:t xml:space="preserve"> [ 8]: </w:t>
      </w:r>
      <w:hyperlink r:id="rId2276" w:history="1">
        <w:r>
          <w:rPr>
            <w:rFonts w:ascii="arial" w:eastAsia="arial" w:hAnsi="arial" w:cs="arial"/>
            <w:b w:val="0"/>
            <w:i/>
            <w:strike w:val="0"/>
            <w:noProof w:val="0"/>
            <w:color w:val="0077CC"/>
            <w:position w:val="0"/>
            <w:sz w:val="20"/>
            <w:u w:val="single"/>
            <w:vertAlign w:val="baseline"/>
          </w:rPr>
          <w:t>http://www.nytimes.com/2012/05/20/sunday-review/the-debate-over-the-american-community-survey.html</w:t>
        </w:r>
      </w:hyperlink>
      <w:r>
        <w:rPr>
          <w:rFonts w:ascii="arial" w:eastAsia="arial" w:hAnsi="arial" w:cs="arial"/>
          <w:b w:val="0"/>
          <w:i w:val="0"/>
          <w:strike w:val="0"/>
          <w:noProof w:val="0"/>
          <w:color w:val="000000"/>
          <w:position w:val="0"/>
          <w:sz w:val="20"/>
          <w:u w:val="none"/>
          <w:vertAlign w:val="baseline"/>
        </w:rPr>
        <w:t xml:space="preserve"> [ 9]: </w:t>
      </w:r>
      <w:hyperlink r:id="rId2277" w:history="1">
        <w:r>
          <w:rPr>
            <w:rFonts w:ascii="arial" w:eastAsia="arial" w:hAnsi="arial" w:cs="arial"/>
            <w:b w:val="0"/>
            <w:i/>
            <w:strike w:val="0"/>
            <w:noProof w:val="0"/>
            <w:color w:val="0077CC"/>
            <w:position w:val="0"/>
            <w:sz w:val="20"/>
            <w:u w:val="single"/>
            <w:vertAlign w:val="baseline"/>
          </w:rPr>
          <w:t>http://www.theatlantic.com/politics/archive/2015/06/republicans-try-to-rein-in-the-census-bureau/395210/</w:t>
        </w:r>
      </w:hyperlink>
      <w:r>
        <w:rPr>
          <w:rFonts w:ascii="arial" w:eastAsia="arial" w:hAnsi="arial" w:cs="arial"/>
          <w:b w:val="0"/>
          <w:i w:val="0"/>
          <w:strike w:val="0"/>
          <w:noProof w:val="0"/>
          <w:color w:val="000000"/>
          <w:position w:val="0"/>
          <w:sz w:val="20"/>
          <w:u w:val="none"/>
          <w:vertAlign w:val="baseline"/>
        </w:rPr>
        <w:t xml:space="preserve"> [ 10]: </w:t>
      </w:r>
      <w:hyperlink r:id="rId2278" w:history="1">
        <w:r>
          <w:rPr>
            <w:rFonts w:ascii="arial" w:eastAsia="arial" w:hAnsi="arial" w:cs="arial"/>
            <w:b w:val="0"/>
            <w:i/>
            <w:strike w:val="0"/>
            <w:noProof w:val="0"/>
            <w:color w:val="0077CC"/>
            <w:position w:val="0"/>
            <w:sz w:val="20"/>
            <w:u w:val="single"/>
            <w:vertAlign w:val="baseline"/>
          </w:rPr>
          <w:t>http://www.usatoday.com/story/news/nation/2014/12/04/washington-home-birth-children-removed/19877193/</w:t>
        </w:r>
      </w:hyperlink>
      <w:r>
        <w:rPr>
          <w:rFonts w:ascii="arial" w:eastAsia="arial" w:hAnsi="arial" w:cs="arial"/>
          <w:b w:val="0"/>
          <w:i w:val="0"/>
          <w:strike w:val="0"/>
          <w:noProof w:val="0"/>
          <w:color w:val="000000"/>
          <w:position w:val="0"/>
          <w:sz w:val="20"/>
          <w:u w:val="none"/>
          <w:vertAlign w:val="baseline"/>
        </w:rPr>
        <w:t xml:space="preserve"> [ 11]: </w:t>
      </w:r>
      <w:hyperlink r:id="rId2278" w:history="1">
        <w:r>
          <w:rPr>
            <w:rFonts w:ascii="arial" w:eastAsia="arial" w:hAnsi="arial" w:cs="arial"/>
            <w:b w:val="0"/>
            <w:i/>
            <w:strike w:val="0"/>
            <w:noProof w:val="0"/>
            <w:color w:val="0077CC"/>
            <w:position w:val="0"/>
            <w:sz w:val="20"/>
            <w:u w:val="single"/>
            <w:vertAlign w:val="baseline"/>
          </w:rPr>
          <w:t>http://www.usatoday.com/story/news/nation/2014/12/04/washington-home-birth-children-removed/19877193/</w:t>
        </w:r>
      </w:hyperlink>
      <w:r>
        <w:rPr>
          <w:rFonts w:ascii="arial" w:eastAsia="arial" w:hAnsi="arial" w:cs="arial"/>
          <w:b w:val="0"/>
          <w:i w:val="0"/>
          <w:strike w:val="0"/>
          <w:noProof w:val="0"/>
          <w:color w:val="000000"/>
          <w:position w:val="0"/>
          <w:sz w:val="20"/>
          <w:u w:val="none"/>
          <w:vertAlign w:val="baseline"/>
        </w:rPr>
        <w:t xml:space="preserve"> [ 12]: </w:t>
      </w:r>
      <w:hyperlink r:id="rId2279" w:history="1">
        <w:r>
          <w:rPr>
            <w:rFonts w:ascii="arial" w:eastAsia="arial" w:hAnsi="arial" w:cs="arial"/>
            <w:b w:val="0"/>
            <w:i/>
            <w:strike w:val="0"/>
            <w:noProof w:val="0"/>
            <w:color w:val="0077CC"/>
            <w:position w:val="0"/>
            <w:sz w:val="20"/>
            <w:u w:val="single"/>
            <w:vertAlign w:val="baseline"/>
          </w:rPr>
          <w:t>http://www.newsweek.com/2014/08/01/whos-keeping-your-data-safe-dna-banks-261136.html</w:t>
        </w:r>
      </w:hyperlink>
      <w:r>
        <w:rPr>
          <w:rFonts w:ascii="arial" w:eastAsia="arial" w:hAnsi="arial" w:cs="arial"/>
          <w:b w:val="0"/>
          <w:i w:val="0"/>
          <w:strike w:val="0"/>
          <w:noProof w:val="0"/>
          <w:color w:val="000000"/>
          <w:position w:val="0"/>
          <w:sz w:val="20"/>
          <w:u w:val="none"/>
          <w:vertAlign w:val="baseline"/>
        </w:rPr>
        <w:t xml:space="preserve"> [ 13]: </w:t>
      </w:r>
      <w:hyperlink r:id="rId2279" w:history="1">
        <w:r>
          <w:rPr>
            <w:rFonts w:ascii="arial" w:eastAsia="arial" w:hAnsi="arial" w:cs="arial"/>
            <w:b w:val="0"/>
            <w:i/>
            <w:strike w:val="0"/>
            <w:noProof w:val="0"/>
            <w:color w:val="0077CC"/>
            <w:position w:val="0"/>
            <w:sz w:val="20"/>
            <w:u w:val="single"/>
            <w:vertAlign w:val="baseline"/>
          </w:rPr>
          <w:t>http://www.newsweek.com/2014/08/01/whos-keeping-your-data-safe-dna-banks-261136.html</w:t>
        </w:r>
      </w:hyperlink>
      <w:r>
        <w:rPr>
          <w:rFonts w:ascii="arial" w:eastAsia="arial" w:hAnsi="arial" w:cs="arial"/>
          <w:b w:val="0"/>
          <w:i w:val="0"/>
          <w:strike w:val="0"/>
          <w:noProof w:val="0"/>
          <w:color w:val="000000"/>
          <w:position w:val="0"/>
          <w:sz w:val="20"/>
          <w:u w:val="none"/>
          <w:vertAlign w:val="baseline"/>
        </w:rPr>
        <w:t xml:space="preserve"> [ 14]: </w:t>
      </w:r>
      <w:hyperlink r:id="rId2280" w:history="1">
        <w:r>
          <w:rPr>
            <w:rFonts w:ascii="arial" w:eastAsia="arial" w:hAnsi="arial" w:cs="arial"/>
            <w:b w:val="0"/>
            <w:i/>
            <w:strike w:val="0"/>
            <w:noProof w:val="0"/>
            <w:color w:val="0077CC"/>
            <w:position w:val="0"/>
            <w:sz w:val="20"/>
            <w:u w:val="single"/>
            <w:vertAlign w:val="baseline"/>
          </w:rPr>
          <w:t>http://www.thenation.com/article/how-private-prisons-game-immigration-system/</w:t>
        </w:r>
      </w:hyperlink>
      <w:r>
        <w:rPr>
          <w:rFonts w:ascii="arial" w:eastAsia="arial" w:hAnsi="arial" w:cs="arial"/>
          <w:b w:val="0"/>
          <w:i w:val="0"/>
          <w:strike w:val="0"/>
          <w:noProof w:val="0"/>
          <w:color w:val="000000"/>
          <w:position w:val="0"/>
          <w:sz w:val="20"/>
          <w:u w:val="none"/>
          <w:vertAlign w:val="baseline"/>
        </w:rPr>
        <w:t xml:space="preserve"> [ 15]: </w:t>
      </w:r>
      <w:hyperlink r:id="rId2281" w:history="1">
        <w:r>
          <w:rPr>
            <w:rFonts w:ascii="arial" w:eastAsia="arial" w:hAnsi="arial" w:cs="arial"/>
            <w:b w:val="0"/>
            <w:i/>
            <w:strike w:val="0"/>
            <w:noProof w:val="0"/>
            <w:color w:val="0077CC"/>
            <w:position w:val="0"/>
            <w:sz w:val="20"/>
            <w:u w:val="single"/>
            <w:vertAlign w:val="baseline"/>
          </w:rPr>
          <w:t>https://www.washingtonpost.com/immigration/kids-in-cages-house-hearing-to-examine-immigration-detention-as-democrats-push-for-more-information/2019/07/10/3cc53006-a28f-11e9-b732-41a79c2551bf_story.html</w:t>
        </w:r>
      </w:hyperlink>
      <w:r>
        <w:rPr>
          <w:rFonts w:ascii="arial" w:eastAsia="arial" w:hAnsi="arial" w:cs="arial"/>
          <w:b w:val="0"/>
          <w:i w:val="0"/>
          <w:strike w:val="0"/>
          <w:noProof w:val="0"/>
          <w:color w:val="000000"/>
          <w:position w:val="0"/>
          <w:sz w:val="20"/>
          <w:u w:val="none"/>
          <w:vertAlign w:val="baseline"/>
        </w:rPr>
        <w:t xml:space="preserve"> [ 16]: </w:t>
      </w:r>
      <w:hyperlink r:id="rId2280" w:history="1">
        <w:r>
          <w:rPr>
            <w:rFonts w:ascii="arial" w:eastAsia="arial" w:hAnsi="arial" w:cs="arial"/>
            <w:b w:val="0"/>
            <w:i/>
            <w:strike w:val="0"/>
            <w:noProof w:val="0"/>
            <w:color w:val="0077CC"/>
            <w:position w:val="0"/>
            <w:sz w:val="20"/>
            <w:u w:val="single"/>
            <w:vertAlign w:val="baseline"/>
          </w:rPr>
          <w:t>http://www.thenation.com/article/how-private-prisons-game-immigration-system/</w:t>
        </w:r>
      </w:hyperlink>
      <w:r>
        <w:rPr>
          <w:rFonts w:ascii="arial" w:eastAsia="arial" w:hAnsi="arial" w:cs="arial"/>
          <w:b w:val="0"/>
          <w:i w:val="0"/>
          <w:strike w:val="0"/>
          <w:noProof w:val="0"/>
          <w:color w:val="000000"/>
          <w:position w:val="0"/>
          <w:sz w:val="20"/>
          <w:u w:val="none"/>
          <w:vertAlign w:val="baseline"/>
        </w:rPr>
        <w:t xml:space="preserve"> [ 17]: </w:t>
      </w:r>
      <w:hyperlink r:id="rId2282" w:history="1">
        <w:r>
          <w:rPr>
            <w:rFonts w:ascii="arial" w:eastAsia="arial" w:hAnsi="arial" w:cs="arial"/>
            <w:b w:val="0"/>
            <w:i/>
            <w:strike w:val="0"/>
            <w:noProof w:val="0"/>
            <w:color w:val="0077CC"/>
            <w:position w:val="0"/>
            <w:sz w:val="20"/>
            <w:u w:val="single"/>
            <w:vertAlign w:val="baseline"/>
          </w:rPr>
          <w:t>http://www.theatlantic.com/education/archive/2015/03/zeroing-out-zero-tolerance/388003/</w:t>
        </w:r>
      </w:hyperlink>
      <w:r>
        <w:rPr>
          <w:rFonts w:ascii="arial" w:eastAsia="arial" w:hAnsi="arial" w:cs="arial"/>
          <w:b w:val="0"/>
          <w:i w:val="0"/>
          <w:strike w:val="0"/>
          <w:noProof w:val="0"/>
          <w:color w:val="000000"/>
          <w:position w:val="0"/>
          <w:sz w:val="20"/>
          <w:u w:val="none"/>
          <w:vertAlign w:val="baseline"/>
        </w:rPr>
        <w:t xml:space="preserve"> [ 18]: </w:t>
      </w:r>
      <w:hyperlink r:id="rId2283" w:history="1">
        <w:r>
          <w:rPr>
            <w:rFonts w:ascii="arial" w:eastAsia="arial" w:hAnsi="arial" w:cs="arial"/>
            <w:b w:val="0"/>
            <w:i/>
            <w:strike w:val="0"/>
            <w:noProof w:val="0"/>
            <w:color w:val="0077CC"/>
            <w:position w:val="0"/>
            <w:sz w:val="20"/>
            <w:u w:val="single"/>
            <w:vertAlign w:val="baseline"/>
          </w:rPr>
          <w:t>http://www.usatoday.com/story/news/nation/2015/04/13/parents-investigated-letting-children-walk-alone/25700823/</w:t>
        </w:r>
      </w:hyperlink>
      <w:r>
        <w:rPr>
          <w:rFonts w:ascii="arial" w:eastAsia="arial" w:hAnsi="arial" w:cs="arial"/>
          <w:b w:val="0"/>
          <w:i w:val="0"/>
          <w:strike w:val="0"/>
          <w:noProof w:val="0"/>
          <w:color w:val="000000"/>
          <w:position w:val="0"/>
          <w:sz w:val="20"/>
          <w:u w:val="none"/>
          <w:vertAlign w:val="baseline"/>
        </w:rPr>
        <w:t xml:space="preserve"> [ 19]: </w:t>
      </w:r>
      <w:hyperlink r:id="rId2284" w:history="1">
        <w:r>
          <w:rPr>
            <w:rFonts w:ascii="arial" w:eastAsia="arial" w:hAnsi="arial" w:cs="arial"/>
            <w:b w:val="0"/>
            <w:i/>
            <w:strike w:val="0"/>
            <w:noProof w:val="0"/>
            <w:color w:val="0077CC"/>
            <w:position w:val="0"/>
            <w:sz w:val="20"/>
            <w:u w:val="single"/>
            <w:vertAlign w:val="baseline"/>
          </w:rPr>
          <w:t>http://www2.nationalreview.com/article/420506/protect-students-corporate-data-mining-classroom-victor-nava</w:t>
        </w:r>
      </w:hyperlink>
      <w:r>
        <w:rPr>
          <w:rFonts w:ascii="arial" w:eastAsia="arial" w:hAnsi="arial" w:cs="arial"/>
          <w:b w:val="0"/>
          <w:i w:val="0"/>
          <w:strike w:val="0"/>
          <w:noProof w:val="0"/>
          <w:color w:val="000000"/>
          <w:position w:val="0"/>
          <w:sz w:val="20"/>
          <w:u w:val="none"/>
          <w:vertAlign w:val="baseline"/>
        </w:rPr>
        <w:t xml:space="preserve"> [ 20]: </w:t>
      </w:r>
      <w:hyperlink r:id="rId2285" w:history="1">
        <w:r>
          <w:rPr>
            <w:rFonts w:ascii="arial" w:eastAsia="arial" w:hAnsi="arial" w:cs="arial"/>
            <w:b w:val="0"/>
            <w:i/>
            <w:strike w:val="0"/>
            <w:noProof w:val="0"/>
            <w:color w:val="0077CC"/>
            <w:position w:val="0"/>
            <w:sz w:val="20"/>
            <w:u w:val="single"/>
            <w:vertAlign w:val="baseline"/>
          </w:rPr>
          <w:t>http://www.nytimes.com/2005/12/20/politics/fbi-watched-activist-groups-new-files-show.html</w:t>
        </w:r>
      </w:hyperlink>
      <w:r>
        <w:rPr>
          <w:rFonts w:ascii="arial" w:eastAsia="arial" w:hAnsi="arial" w:cs="arial"/>
          <w:b w:val="0"/>
          <w:i w:val="0"/>
          <w:strike w:val="0"/>
          <w:noProof w:val="0"/>
          <w:color w:val="000000"/>
          <w:position w:val="0"/>
          <w:sz w:val="20"/>
          <w:u w:val="none"/>
          <w:vertAlign w:val="baseline"/>
        </w:rPr>
        <w:t xml:space="preserve"> [ 21]: </w:t>
      </w:r>
      <w:hyperlink r:id="rId2286" w:history="1">
        <w:r>
          <w:rPr>
            <w:rFonts w:ascii="arial" w:eastAsia="arial" w:hAnsi="arial" w:cs="arial"/>
            <w:b w:val="0"/>
            <w:i/>
            <w:strike w:val="0"/>
            <w:noProof w:val="0"/>
            <w:color w:val="0077CC"/>
            <w:position w:val="0"/>
            <w:sz w:val="20"/>
            <w:u w:val="single"/>
            <w:vertAlign w:val="baseline"/>
          </w:rPr>
          <w:t>http://www.nytimes.com/2015/06/16/opinion/the-other-terror-threat.html</w:t>
        </w:r>
      </w:hyperlink>
      <w:r>
        <w:rPr>
          <w:rFonts w:ascii="arial" w:eastAsia="arial" w:hAnsi="arial" w:cs="arial"/>
          <w:b w:val="0"/>
          <w:i w:val="0"/>
          <w:strike w:val="0"/>
          <w:noProof w:val="0"/>
          <w:color w:val="000000"/>
          <w:position w:val="0"/>
          <w:sz w:val="20"/>
          <w:u w:val="none"/>
          <w:vertAlign w:val="baseline"/>
        </w:rPr>
        <w:t xml:space="preserve"> [ 22]: </w:t>
      </w:r>
      <w:hyperlink r:id="rId2287" w:history="1">
        <w:r>
          <w:rPr>
            <w:rFonts w:ascii="arial" w:eastAsia="arial" w:hAnsi="arial" w:cs="arial"/>
            <w:b w:val="0"/>
            <w:i/>
            <w:strike w:val="0"/>
            <w:noProof w:val="0"/>
            <w:color w:val="0077CC"/>
            <w:position w:val="0"/>
            <w:sz w:val="20"/>
            <w:u w:val="single"/>
            <w:vertAlign w:val="baseline"/>
          </w:rPr>
          <w:t>http://nymag.com/daily/intelligencer/2015/11/new-yorkers-can-fight-terrorism-with-new-app.html</w:t>
        </w:r>
      </w:hyperlink>
      <w:r>
        <w:rPr>
          <w:rFonts w:ascii="arial" w:eastAsia="arial" w:hAnsi="arial" w:cs="arial"/>
          <w:b w:val="0"/>
          <w:i w:val="0"/>
          <w:strike w:val="0"/>
          <w:noProof w:val="0"/>
          <w:color w:val="000000"/>
          <w:position w:val="0"/>
          <w:sz w:val="20"/>
          <w:u w:val="none"/>
          <w:vertAlign w:val="baseline"/>
        </w:rPr>
        <w:t xml:space="preserve"> [ 23]: </w:t>
      </w:r>
      <w:hyperlink r:id="rId2288" w:history="1">
        <w:r>
          <w:rPr>
            <w:rFonts w:ascii="arial" w:eastAsia="arial" w:hAnsi="arial" w:cs="arial"/>
            <w:b w:val="0"/>
            <w:i/>
            <w:strike w:val="0"/>
            <w:noProof w:val="0"/>
            <w:color w:val="0077CC"/>
            <w:position w:val="0"/>
            <w:sz w:val="20"/>
            <w:u w:val="single"/>
            <w:vertAlign w:val="baseline"/>
          </w:rPr>
          <w:t>http://www.pbs.org/newshour/updates/interactive-map-number-of-u-s-cities-criminalizing-homelessness-doubles/</w:t>
        </w:r>
      </w:hyperlink>
      <w:r>
        <w:rPr>
          <w:rFonts w:ascii="arial" w:eastAsia="arial" w:hAnsi="arial" w:cs="arial"/>
          <w:b w:val="0"/>
          <w:i w:val="0"/>
          <w:strike w:val="0"/>
          <w:noProof w:val="0"/>
          <w:color w:val="000000"/>
          <w:position w:val="0"/>
          <w:sz w:val="20"/>
          <w:u w:val="none"/>
          <w:vertAlign w:val="baseline"/>
        </w:rPr>
        <w:t xml:space="preserve"> [ 24]: </w:t>
      </w:r>
      <w:hyperlink r:id="rId2289" w:history="1">
        <w:r>
          <w:rPr>
            <w:rFonts w:ascii="arial" w:eastAsia="arial" w:hAnsi="arial" w:cs="arial"/>
            <w:b w:val="0"/>
            <w:i/>
            <w:strike w:val="0"/>
            <w:noProof w:val="0"/>
            <w:color w:val="0077CC"/>
            <w:position w:val="0"/>
            <w:sz w:val="20"/>
            <w:u w:val="single"/>
            <w:vertAlign w:val="baseline"/>
          </w:rPr>
          <w:t>https://theintercept.com/2015/11/19/an-fbi-informant-seduced-eric-mcdavid-into-a-bomb-plot-then-the-government-lied-about-it/</w:t>
        </w:r>
      </w:hyperlink>
      <w:r>
        <w:rPr>
          <w:rFonts w:ascii="arial" w:eastAsia="arial" w:hAnsi="arial" w:cs="arial"/>
          <w:b w:val="0"/>
          <w:i w:val="0"/>
          <w:strike w:val="0"/>
          <w:noProof w:val="0"/>
          <w:color w:val="000000"/>
          <w:position w:val="0"/>
          <w:sz w:val="20"/>
          <w:u w:val="none"/>
          <w:vertAlign w:val="baseline"/>
        </w:rPr>
        <w:t xml:space="preserve"> [ 25]: </w:t>
      </w:r>
      <w:hyperlink r:id="rId2290" w:history="1">
        <w:r>
          <w:rPr>
            <w:rFonts w:ascii="arial" w:eastAsia="arial" w:hAnsi="arial" w:cs="arial"/>
            <w:b w:val="0"/>
            <w:i/>
            <w:strike w:val="0"/>
            <w:noProof w:val="0"/>
            <w:color w:val="0077CC"/>
            <w:position w:val="0"/>
            <w:sz w:val="20"/>
            <w:u w:val="single"/>
            <w:vertAlign w:val="baseline"/>
          </w:rPr>
          <w:t>https://theintercept.com/2014/02/24/jtrig-manipulation/</w:t>
        </w:r>
      </w:hyperlink>
      <w:r>
        <w:rPr>
          <w:rFonts w:ascii="arial" w:eastAsia="arial" w:hAnsi="arial" w:cs="arial"/>
          <w:b w:val="0"/>
          <w:i w:val="0"/>
          <w:strike w:val="0"/>
          <w:noProof w:val="0"/>
          <w:color w:val="000000"/>
          <w:position w:val="0"/>
          <w:sz w:val="20"/>
          <w:u w:val="none"/>
          <w:vertAlign w:val="baseline"/>
        </w:rPr>
        <w:t xml:space="preserve"> [ 26]: </w:t>
      </w:r>
      <w:hyperlink r:id="rId2291" w:history="1">
        <w:r>
          <w:rPr>
            <w:rFonts w:ascii="arial" w:eastAsia="arial" w:hAnsi="arial" w:cs="arial"/>
            <w:b w:val="0"/>
            <w:i/>
            <w:strike w:val="0"/>
            <w:noProof w:val="0"/>
            <w:color w:val="0077CC"/>
            <w:position w:val="0"/>
            <w:sz w:val="20"/>
            <w:u w:val="single"/>
            <w:vertAlign w:val="baseline"/>
          </w:rPr>
          <w:t>http://abcnews.go.com/US/crackdown-feeding-homeless-people-arrested/story?id=26793092</w:t>
        </w:r>
      </w:hyperlink>
      <w:r>
        <w:rPr>
          <w:rFonts w:ascii="arial" w:eastAsia="arial" w:hAnsi="arial" w:cs="arial"/>
          <w:b w:val="0"/>
          <w:i w:val="0"/>
          <w:strike w:val="0"/>
          <w:noProof w:val="0"/>
          <w:color w:val="000000"/>
          <w:position w:val="0"/>
          <w:sz w:val="20"/>
          <w:u w:val="none"/>
          <w:vertAlign w:val="baseline"/>
        </w:rPr>
        <w:t xml:space="preserve"> [ 27]: </w:t>
      </w:r>
      <w:hyperlink r:id="rId2292" w:history="1">
        <w:r>
          <w:rPr>
            <w:rFonts w:ascii="arial" w:eastAsia="arial" w:hAnsi="arial" w:cs="arial"/>
            <w:b w:val="0"/>
            <w:i/>
            <w:strike w:val="0"/>
            <w:noProof w:val="0"/>
            <w:color w:val="0077CC"/>
            <w:position w:val="0"/>
            <w:sz w:val="20"/>
            <w:u w:val="single"/>
            <w:vertAlign w:val="baseline"/>
          </w:rPr>
          <w:t>http://www.nbc29.com/story/27664945/waynesboro-man-files-lawsuit-after-mix-up-lands-him-in-mental-hospital</w:t>
        </w:r>
      </w:hyperlink>
      <w:r>
        <w:rPr>
          <w:rFonts w:ascii="arial" w:eastAsia="arial" w:hAnsi="arial" w:cs="arial"/>
          <w:b w:val="0"/>
          <w:i w:val="0"/>
          <w:strike w:val="0"/>
          <w:noProof w:val="0"/>
          <w:color w:val="000000"/>
          <w:position w:val="0"/>
          <w:sz w:val="20"/>
          <w:u w:val="none"/>
          <w:vertAlign w:val="baseline"/>
        </w:rPr>
        <w:t xml:space="preserve"> [ 28]: </w:t>
      </w:r>
      <w:hyperlink r:id="rId2293" w:history="1">
        <w:r>
          <w:rPr>
            <w:rFonts w:ascii="arial" w:eastAsia="arial" w:hAnsi="arial" w:cs="arial"/>
            <w:b w:val="0"/>
            <w:i/>
            <w:strike w:val="0"/>
            <w:noProof w:val="0"/>
            <w:color w:val="0077CC"/>
            <w:position w:val="0"/>
            <w:sz w:val="20"/>
            <w:u w:val="single"/>
            <w:vertAlign w:val="baseline"/>
          </w:rPr>
          <w:t>http://www.nytimes.com/roomfordebate/2015/06/24/charleston-and-the-threat-of-homegrown-hate-groups/every-state-needs-strong-</w:t>
        </w:r>
      </w:hyperlink>
      <w:hyperlink r:id="rId2293" w:history="1">
        <w:r>
          <w:rPr>
            <w:rFonts w:ascii="arial" w:eastAsia="arial" w:hAnsi="arial" w:cs="arial"/>
            <w:b/>
            <w:i/>
            <w:strike w:val="0"/>
            <w:noProof w:val="0"/>
            <w:color w:val="0077CC"/>
            <w:position w:val="0"/>
            <w:sz w:val="20"/>
            <w:u w:val="single"/>
            <w:vertAlign w:val="baseline"/>
          </w:rPr>
          <w:t>hate</w:t>
        </w:r>
      </w:hyperlink>
      <w:hyperlink r:id="rId2293" w:history="1">
        <w:r>
          <w:rPr>
            <w:rFonts w:ascii="arial" w:eastAsia="arial" w:hAnsi="arial" w:cs="arial"/>
            <w:b w:val="0"/>
            <w:i/>
            <w:strike w:val="0"/>
            <w:noProof w:val="0"/>
            <w:color w:val="0077CC"/>
            <w:position w:val="0"/>
            <w:sz w:val="20"/>
            <w:u w:val="single"/>
            <w:vertAlign w:val="baseline"/>
          </w:rPr>
          <w:t>-</w:t>
        </w:r>
      </w:hyperlink>
      <w:hyperlink r:id="rId2293" w:history="1">
        <w:r>
          <w:rPr>
            <w:rFonts w:ascii="arial" w:eastAsia="arial" w:hAnsi="arial" w:cs="arial"/>
            <w:b/>
            <w:i/>
            <w:strike w:val="0"/>
            <w:noProof w:val="0"/>
            <w:color w:val="0077CC"/>
            <w:position w:val="0"/>
            <w:sz w:val="20"/>
            <w:u w:val="single"/>
            <w:vertAlign w:val="baseline"/>
          </w:rPr>
          <w:t>crime</w:t>
        </w:r>
      </w:hyperlink>
      <w:hyperlink r:id="rId2293" w:history="1">
        <w:r>
          <w:rPr>
            <w:rFonts w:ascii="arial" w:eastAsia="arial" w:hAnsi="arial" w:cs="arial"/>
            <w:b w:val="0"/>
            <w:i/>
            <w:strike w:val="0"/>
            <w:noProof w:val="0"/>
            <w:color w:val="0077CC"/>
            <w:position w:val="0"/>
            <w:sz w:val="20"/>
            <w:u w:val="single"/>
            <w:vertAlign w:val="baseline"/>
          </w:rPr>
          <w:t>-laws</w:t>
        </w:r>
      </w:hyperlink>
      <w:r>
        <w:rPr>
          <w:rFonts w:ascii="arial" w:eastAsia="arial" w:hAnsi="arial" w:cs="arial"/>
          <w:b w:val="0"/>
          <w:i w:val="0"/>
          <w:strike w:val="0"/>
          <w:noProof w:val="0"/>
          <w:color w:val="000000"/>
          <w:position w:val="0"/>
          <w:sz w:val="20"/>
          <w:u w:val="none"/>
          <w:vertAlign w:val="baseline"/>
        </w:rPr>
        <w:t xml:space="preserve"> [ 29]: </w:t>
      </w:r>
      <w:hyperlink r:id="rId2294" w:history="1">
        <w:r>
          <w:rPr>
            <w:rFonts w:ascii="arial" w:eastAsia="arial" w:hAnsi="arial" w:cs="arial"/>
            <w:b w:val="0"/>
            <w:i/>
            <w:strike w:val="0"/>
            <w:noProof w:val="0"/>
            <w:color w:val="0077CC"/>
            <w:position w:val="0"/>
            <w:sz w:val="20"/>
            <w:u w:val="single"/>
            <w:vertAlign w:val="baseline"/>
          </w:rPr>
          <w:t>https://www.washingtonpost.com/news/the-watch/wp/2014/02/17/shedding-light-on-the-use-of-swat-teams/</w:t>
        </w:r>
      </w:hyperlink>
      <w:r>
        <w:rPr>
          <w:rFonts w:ascii="arial" w:eastAsia="arial" w:hAnsi="arial" w:cs="arial"/>
          <w:b w:val="0"/>
          <w:i w:val="0"/>
          <w:strike w:val="0"/>
          <w:noProof w:val="0"/>
          <w:color w:val="000000"/>
          <w:position w:val="0"/>
          <w:sz w:val="20"/>
          <w:u w:val="none"/>
          <w:vertAlign w:val="baseline"/>
        </w:rPr>
        <w:t xml:space="preserve"> [ 30]: </w:t>
      </w:r>
      <w:hyperlink r:id="rId2295" w:history="1">
        <w:r>
          <w:rPr>
            <w:rFonts w:ascii="arial" w:eastAsia="arial" w:hAnsi="arial" w:cs="arial"/>
            <w:b w:val="0"/>
            <w:i/>
            <w:strike w:val="0"/>
            <w:noProof w:val="0"/>
            <w:color w:val="0077CC"/>
            <w:position w:val="0"/>
            <w:sz w:val="20"/>
            <w:u w:val="single"/>
            <w:vertAlign w:val="baseline"/>
          </w:rPr>
          <w:t>http://www.theguardian.com/us-news/2015/oct/19/homan-square-chicago-police-disappeared-thousands</w:t>
        </w:r>
      </w:hyperlink>
      <w:r>
        <w:rPr>
          <w:rFonts w:ascii="arial" w:eastAsia="arial" w:hAnsi="arial" w:cs="arial"/>
          <w:b w:val="0"/>
          <w:i w:val="0"/>
          <w:strike w:val="0"/>
          <w:noProof w:val="0"/>
          <w:color w:val="000000"/>
          <w:position w:val="0"/>
          <w:sz w:val="20"/>
          <w:u w:val="none"/>
          <w:vertAlign w:val="baseline"/>
        </w:rPr>
        <w:t xml:space="preserve"> [ 31]: </w:t>
      </w:r>
      <w:hyperlink r:id="rId2296" w:history="1">
        <w:r>
          <w:rPr>
            <w:rFonts w:ascii="arial" w:eastAsia="arial" w:hAnsi="arial" w:cs="arial"/>
            <w:b w:val="0"/>
            <w:i/>
            <w:strike w:val="0"/>
            <w:noProof w:val="0"/>
            <w:color w:val="0077CC"/>
            <w:position w:val="0"/>
            <w:sz w:val="20"/>
            <w:u w:val="single"/>
            <w:vertAlign w:val="baseline"/>
          </w:rPr>
          <w:t>http://www.theatlantic.com/business/archive/2015/09/prison-labor-in-america/406177/</w:t>
        </w:r>
      </w:hyperlink>
      <w:r>
        <w:rPr>
          <w:rFonts w:ascii="arial" w:eastAsia="arial" w:hAnsi="arial" w:cs="arial"/>
          <w:b w:val="0"/>
          <w:i w:val="0"/>
          <w:strike w:val="0"/>
          <w:noProof w:val="0"/>
          <w:color w:val="000000"/>
          <w:position w:val="0"/>
          <w:sz w:val="20"/>
          <w:u w:val="none"/>
          <w:vertAlign w:val="baseline"/>
        </w:rPr>
        <w:t xml:space="preserve"> [ 32]: </w:t>
      </w:r>
      <w:hyperlink r:id="rId2297" w:history="1">
        <w:r>
          <w:rPr>
            <w:rFonts w:ascii="arial" w:eastAsia="arial" w:hAnsi="arial" w:cs="arial"/>
            <w:b w:val="0"/>
            <w:i/>
            <w:strike w:val="0"/>
            <w:noProof w:val="0"/>
            <w:color w:val="0077CC"/>
            <w:position w:val="0"/>
            <w:sz w:val="20"/>
            <w:u w:val="single"/>
            <w:vertAlign w:val="baseline"/>
          </w:rPr>
          <w:t>https://www.washingtonpost.com/news/post-nation/wp/2015/12/15/the-u-s-saw-fewer-executions-and-death-sentences-in-2015-than-it-has-in-decades/</w:t>
        </w:r>
      </w:hyperlink>
      <w:r>
        <w:rPr>
          <w:rFonts w:ascii="arial" w:eastAsia="arial" w:hAnsi="arial" w:cs="arial"/>
          <w:b w:val="0"/>
          <w:i w:val="0"/>
          <w:strike w:val="0"/>
          <w:noProof w:val="0"/>
          <w:color w:val="000000"/>
          <w:position w:val="0"/>
          <w:sz w:val="20"/>
          <w:u w:val="none"/>
          <w:vertAlign w:val="baseline"/>
        </w:rPr>
        <w:t xml:space="preserve"> [ 33]: </w:t>
      </w:r>
      <w:hyperlink r:id="rId2298" w:history="1">
        <w:r>
          <w:rPr>
            <w:rFonts w:ascii="arial" w:eastAsia="arial" w:hAnsi="arial" w:cs="arial"/>
            <w:b w:val="0"/>
            <w:i/>
            <w:strike w:val="0"/>
            <w:noProof w:val="0"/>
            <w:color w:val="0077CC"/>
            <w:position w:val="0"/>
            <w:sz w:val="20"/>
            <w:u w:val="single"/>
            <w:vertAlign w:val="baseline"/>
          </w:rPr>
          <w:t>https://www.amazon.com/exec/obidos/ASIN/1590793099/dissivoice-20</w:t>
        </w:r>
      </w:hyperlink>
      <w:r>
        <w:rPr>
          <w:rFonts w:ascii="arial" w:eastAsia="arial" w:hAnsi="arial" w:cs="arial"/>
          <w:b w:val="0"/>
          <w:i w:val="0"/>
          <w:strike w:val="0"/>
          <w:noProof w:val="0"/>
          <w:color w:val="000000"/>
          <w:position w:val="0"/>
          <w:sz w:val="20"/>
          <w:u w:val="none"/>
          <w:vertAlign w:val="baseline"/>
        </w:rPr>
        <w:t xml:space="preserve"> [ 34]: </w:t>
      </w:r>
      <w:hyperlink r:id="rId2299" w:history="1">
        <w:r>
          <w:rPr>
            <w:rFonts w:ascii="arial" w:eastAsia="arial" w:hAnsi="arial" w:cs="arial"/>
            <w:b w:val="0"/>
            <w:i/>
            <w:strike w:val="0"/>
            <w:noProof w:val="0"/>
            <w:color w:val="0077CC"/>
            <w:position w:val="0"/>
            <w:sz w:val="20"/>
            <w:u w:val="single"/>
            <w:vertAlign w:val="baseline"/>
          </w:rPr>
          <w:t>https://dissidentvoice.org/2020/12/what-if-the-christ-child-had-been-born-in-the-american-police-state/</w:t>
        </w:r>
      </w:hyperlink>
      <w:r>
        <w:rPr>
          <w:rFonts w:ascii="arial" w:eastAsia="arial" w:hAnsi="arial" w:cs="arial"/>
          <w:b w:val="0"/>
          <w:i w:val="0"/>
          <w:strike w:val="0"/>
          <w:noProof w:val="0"/>
          <w:color w:val="000000"/>
          <w:position w:val="0"/>
          <w:sz w:val="20"/>
          <w:u w:val="none"/>
          <w:vertAlign w:val="baseline"/>
        </w:rPr>
        <w:t xml:space="preserve"> [ 35]: </w:t>
      </w:r>
      <w:hyperlink r:id="rId2300" w:history="1">
        <w:r>
          <w:rPr>
            <w:rFonts w:ascii="arial" w:eastAsia="arial" w:hAnsi="arial" w:cs="arial"/>
            <w:b w:val="0"/>
            <w:i/>
            <w:strike w:val="0"/>
            <w:noProof w:val="0"/>
            <w:color w:val="0077CC"/>
            <w:position w:val="0"/>
            <w:sz w:val="20"/>
            <w:u w:val="single"/>
            <w:vertAlign w:val="baseline"/>
          </w:rPr>
          <w:t>https://dissidentvoice.org</w:t>
        </w:r>
      </w:hyperlink>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69"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161"/>
      </w:pPr>
    </w:p>
    <w:p>
      <w:pPr>
        <w:pStyle w:val="Normal161"/>
      </w:pPr>
      <w:r>
        <w:pict>
          <v:shape id="_x0000_i1570" type="#_x0000_t75" alt="LexisNexis®" style="width:147.75pt;height:30pt">
            <v:imagedata r:id="rId18" o:title=""/>
          </v:shape>
        </w:pict>
      </w:r>
      <w:r>
        <w:cr/>
      </w:r>
    </w:p>
    <w:p>
      <w:pPr>
        <w:pStyle w:val="Heading1159"/>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BBC World News - 6:00 PM GMT</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161"/>
        <w:keepNext w:val="0"/>
        <w:spacing w:after="0" w:line="240" w:lineRule="atLeast"/>
        <w:ind w:right="0"/>
        <w:jc w:val="both"/>
      </w:pPr>
      <w:bookmarkStart w:id="323" w:name="Bookmark_161"/>
      <w:bookmarkEnd w:id="323"/>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61"/>
        <w:keepNext w:val="0"/>
        <w:spacing w:before="120" w:after="0" w:line="220" w:lineRule="atLeast"/>
        <w:ind w:left="0" w:right="0" w:firstLine="0"/>
        <w:jc w:val="left"/>
      </w:pPr>
      <w:r>
        <w:br/>
      </w:r>
      <w:r>
        <w:pict>
          <v:shape id="_x0000_i1571" type="#_x0000_t75" style="width:112.5pt;height:34.5pt">
            <v:imagedata r:id="rId1386"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1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161"/>
        <w:keepNext/>
        <w:spacing w:before="240" w:after="0" w:line="340" w:lineRule="atLeast"/>
        <w:ind w:left="0" w:right="0" w:firstLine="0"/>
        <w:jc w:val="left"/>
      </w:pPr>
      <w:bookmarkStart w:id="324" w:name="Body_159"/>
      <w:bookmarkEnd w:id="324"/>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72" style="position:absolute;z-index:25200640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6"/>
        <w:t xml:space="preserve">1</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BBC world News our top stories President Trump supporters gathered in Tulsa for his first campaign rally since recovered 19 outbreak reached States some civil rights campaigners say this is not the right time or place him to spend guesswork but for George Lloyd there was the Dax CAC in the city and Had his neck and died in front of cameras will hear from the former head of the Republican party look her why she thinks President Trump holding a rally in Tulsa is exactly what America needs right now also ahead Brazil becomes the second country in the world to report more than a million cases of correct and sport today 15 minutes no fans no shortage of incident as the English Premier League gets fully back into action Hello welcome to BBC world News we begin in the United States where President Trump is prepared to hold an election rally as an anti racism protest continued in cities across America Mr. Trump delayed his campaign event which will take place in Tulsa in Oklahoma by 24 hours that means they will no longer take place on the day known as Juneteenth a celebration of the official end of slavery in the United States protests were held against the rally on Friday although such some Trump supporters have queued through the night to be sure of seeing the President speak this was the scene outside the venue a short while ago where the crowds will be asked to sign a waiver by the organisers to prevent them from taking legal action if they should become in effect but the growth of our sport injured through attending they will not be forced to wear masks as they listen to Mr. Trump's speak Let's hear now from two people with very different points of view in a moment we'll bring you the thoughts of a senior Republican in Oklahoma but first of all here are the thoughts of a Democrat Jim Goodwin the chair of the state's black caucus we cannot speak for other folks we're distracted here in Tulsa Oklahoma ever related to the behaviour of other folks what we're trying to do is remain focused and belts we have upcoming as relates to healthcare and very needed as it relates to axe Bet that deals with police reform we have here in America as apps Now You See Me far away as neck any that I need each expelled his last breath for the world to see I guess like the ball joints always there was the Galaxy back a policy while we're young is there any die in front of cameras so we're focus stands justice was done reform as well as the body Cannes as it relates to excessive force as it relates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would we can do collectively to make this World better that's not want to be distracted the President's intention of bringing it to talk that is to highlight what happened in 99 years ago with these days they are sponsoring new Xeon that we are building here and also some of the horse world can know about what happened so I take it as as something of more people than we know about what happened the race riots and also now because President Trump chose to come here are highlighting in focus on it if you ignore it so I'm proud of him for coming to talk President Trump's rallies due to start just after midnight GMT on Saturday night we will bring that to you live you can keep up to speed with all the developments in the US presidential election including what's happening with Joe Biden as he builds towards the vote in November on our website just log on to BBC.com /News President Trump's rally comes as the spread of Corona arch in the United States appears to be increasing almost 39 30000 I should say that a new infections on Friday that figure has been climbing it is now 5 to 10000 higher than it had been over the past month or so the disease is spreading must quickly in southern States there's been a really big spike since the start of June for Prince is the number of new cases has almost tripled in the past fortnight western state of Arizona had a record Of new cases Friday more than 3200 but the epidemic appears to be easing in the places which first took hold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now plans to open hair salons an outdoor restaurant on Monday they're delayed making a decision in case there was a significant rise in infections following a protest by black lives matter that does not appear to have happened Brazil has become the second country in the world after the United States confirmed more than one million cases of Corona arch 49000 people have died with Colin 19 in the country that's a record number of new cases in the past 24 hours Brazil's poorest communities have been particularly badly hit be allowed to use the director of Brazil's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73"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162"/>
      </w:pPr>
    </w:p>
    <w:p>
      <w:pPr>
        <w:pStyle w:val="Normal162"/>
      </w:pPr>
      <w:r>
        <w:pict>
          <v:shape id="_x0000_i1574" type="#_x0000_t75" alt="LexisNexis®" style="width:147.75pt;height:30pt">
            <v:imagedata r:id="rId18" o:title=""/>
          </v:shape>
        </w:pict>
      </w:r>
      <w:r>
        <w:cr/>
      </w:r>
    </w:p>
    <w:p>
      <w:pPr>
        <w:pStyle w:val="Heading1160"/>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Today in History</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Wyoming Tribune-Eagle (Cheyenne)</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62"/>
        <w:keepNext w:val="0"/>
        <w:spacing w:after="0" w:line="240" w:lineRule="atLeast"/>
        <w:ind w:right="0"/>
        <w:jc w:val="both"/>
      </w:pPr>
      <w:bookmarkStart w:id="325" w:name="Bookmark_162"/>
      <w:bookmarkEnd w:id="325"/>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Adams Publishing Group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pStyle w:val="Normal162"/>
        <w:keepNext/>
        <w:spacing w:before="240" w:after="0" w:line="340" w:lineRule="atLeast"/>
        <w:ind w:left="0" w:right="0" w:firstLine="0"/>
        <w:jc w:val="left"/>
      </w:pPr>
      <w:bookmarkStart w:id="326" w:name="Body_160"/>
      <w:bookmarkEnd w:id="326"/>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75" style="position:absolute;z-index:25200844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Thursday, June 11, the 163rd day of 2020. There are 203 days left in the year.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11, 1776, the Continental Congress formed a committee to draft a Declaration of Independence calling for freedom from Britain.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Wyoming history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1865, a party of Sioux is forced-marched from Fort Laramie to Fort Kearney, Nebraska. </w:t>
      </w:r>
      <w:r>
        <w:rPr>
          <w:rFonts w:ascii="arial" w:eastAsia="arial" w:hAnsi="arial" w:cs="arial"/>
          <w:b w:val="0"/>
          <w:i/>
          <w:strike w:val="0"/>
          <w:noProof w:val="0"/>
          <w:color w:val="000000"/>
          <w:position w:val="0"/>
          <w:sz w:val="20"/>
          <w:u w:val="none"/>
          <w:vertAlign w:val="baseline"/>
        </w:rPr>
        <w:t>- From "On This Day in Wyoming History" by Patrick T. Holscher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1925, Governor Nellie Ross removed Park County sheriff for taking payoffs from local bootleggers. </w:t>
      </w:r>
      <w:r>
        <w:rPr>
          <w:rFonts w:ascii="arial" w:eastAsia="arial" w:hAnsi="arial" w:cs="arial"/>
          <w:b w:val="0"/>
          <w:i/>
          <w:strike w:val="0"/>
          <w:noProof w:val="0"/>
          <w:color w:val="000000"/>
          <w:position w:val="0"/>
          <w:sz w:val="20"/>
          <w:u w:val="none"/>
          <w:vertAlign w:val="baseline"/>
        </w:rPr>
        <w:t>- From Wyoming State Historical Society calendar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1770, Captain James Cook, commander of the British ship Endeavour, "discovered" the Great Barrier Reef off Australia by running onto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1864, German composer Richard (REE'-hard) Strauss was born in Munich.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1936, Kansas Gov. Alfred "Alf" Landon was nominated for president at the Republican national convention in Cleveland.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1947, the government announced the end of sugar rationing for households and "institutional users" (e.g., restaurants and hotels) as of midnight.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1955, in motor racing's worst disaster, more than 80 people were killed during the 24 Hours of Le Mans in France when two of the cars collided and crashed into spectators.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1962, three prisoners at Alcatraz in San Francisco Bay staged an escape, leaving the island on a makeshift raft; they were never found or heard from again.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the United States presence in Libya came to an end as the last detachment left Wheelus Air Base. (The anniversary of this event is celebrated as a holiday in Libya.)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Karen Ann Quinlan, the comatose patient whose case prompted a historic right-to-die court decision, died in Morris Plains, New Jersey, at age 31.</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the U.S. Supreme Court unanimously ruled that people who commit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motivated by bigotry may be sentenced to extra punishment; the court also ruled religious groups had a constitutional right to sacrifice animals in worship services. The Steven Spielberg science-fiction film "Jurassic Park" opened in wide release two days after its world premiere in Washington, D.C.</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Timothy McVeigh, 33, was executed by injection at the federal prison in Terre Haute, Indiana, for the 1995 Oklahoma City bombing that killed 168 people.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Sen. Larry Craig, R-Idaho, was arrested at the Minneapolis-St. Paul International Airport in a restroom sex sting. (Craig, who denied soliciting an undercover police officer, later pleaded guilty to disorderly conduct and paid a fine.)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with swine flu reported in more than 70 nations, the World Health Organization declared the first global flu pandemic in 41 years.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Twenty campers in a southwestern Arkansas gorge died in a pre-dawn flash flood of the Little Missouri River. The FIFA World Cup opened in South Africa to the joyous sound of vuvuzelas; it was the first World Cup to be played in Africa.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Gen. Martin Dempsey, chairman of the Joint Chiefs of Staff, said the U.S. military's reach could extend even further into Iraq if the anti-Islamic State campaign were to gain momentum, and held out the possibility of a greater role for U.S troops on the ground. "Free jazz" pioneer Ornette Coleman, 85, died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Country singer-songwriter Jim Ed Brown, 81, died in Franklin, Tennessee. Actor Ron Moody, 91, best known for playing Fagin in the 1968 film "Oliver!," died in London.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Nizar Zakka, a Lebanese man and permanent U.S. resident, was released after spending years in an Iranian prison on espionage charges; his release came amid heightened tensions between the U.S. and Iran over Iran's nuclear program. At a House committee hearing, comedian Jon Stewart scolded Congress for failing to ensure that a victims' compensation fund set up after the 9/11 attacks never runs out of money. (A measure ensuring that the fund would remain permanent won final approval the following month and was signed into law by President Donald Trump.) In a landmark case for Africa, Botswana became the latest country to decriminalize gay sex; the country's High Court rejected laws punishing it with up to seven years in prison.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Charles B. Rangel, D-N.Y., is 90. Comedian Johnny Brown is 83. International Motorsports Hall of Famer Jackie Stewart is 81. Singer Joey Dee is 80. Actor Roscoe Orman is 76. Actress Adrienne Barbeau is 75. Rock musician Frank Beard (ZZ Top) is 71. Animal rights activist Ingrid Newkirk is 71. Singer Graham Russell (Air Supply) is 70. Rock singer Donnie Van Zant is 68. Actor Peter Bergman is 67. Pro Football Hall of Famer Joe Montana is 64. Actor Hugh Laurie is 61. TV personality Mehmet Oz, M.D., is 60. Singer Gioia (JOY'-ah) Bruno (Expose) is 57. Rock musician Dan Lavery (Tonic) is 54. Country singer-songwriter Bruce Robison is 54. Actress Clare Carey is 53. Actor Peter Dinklage is 51. Country musician Smilin' Jay McDowell is 51. Actor Lenny Jacobson is 46. Rock musician Tai Anderson (Third Day) is 44. Actor Joshua Jackson is 42. Americana musician Gabe Witcher (Punch Brothers) is 42. Christian rock musician Ryan Shrout is 40. Actor Shia LaBeouf (SHY'-uh luh-BUF') is 34.</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for Today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"Forgetfulness is a form of freedom." </w:t>
      </w:r>
      <w:r>
        <w:rPr>
          <w:rFonts w:ascii="arial" w:eastAsia="arial" w:hAnsi="arial" w:cs="arial"/>
          <w:b/>
          <w:i w:val="0"/>
          <w:strike w:val="0"/>
          <w:noProof w:val="0"/>
          <w:color w:val="000000"/>
          <w:position w:val="0"/>
          <w:sz w:val="20"/>
          <w:u w:val="none"/>
          <w:vertAlign w:val="baseline"/>
        </w:rPr>
        <w:t>- Khalil Gibran, American poet and artist (1883-1931).</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76"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2315"/>
          <w:headerReference w:type="default" r:id="rId2316"/>
          <w:footerReference w:type="even" r:id="rId2317"/>
          <w:footerReference w:type="default" r:id="rId2318"/>
          <w:headerReference w:type="first" r:id="rId2319"/>
          <w:footerReference w:type="first" r:id="rId2320"/>
          <w:pgSz w:w="12240" w:h="15840"/>
          <w:pgMar w:top="840" w:right="1000" w:bottom="840" w:left="1000" w:header="400" w:footer="400"/>
          <w:pgNumType w:fmt="decimal"/>
          <w:cols w:space="720"/>
          <w:titlePg w:val="0"/>
        </w:sectPr>
      </w:pPr>
    </w:p>
    <w:p>
      <w:pPr>
        <w:pStyle w:val="Normal163"/>
      </w:pPr>
    </w:p>
    <w:p>
      <w:pPr>
        <w:pStyle w:val="Normal163"/>
      </w:pPr>
      <w:r>
        <w:pict>
          <v:shape id="_x0000_i1577" type="#_x0000_t75" alt="LexisNexis®" style="width:147.75pt;height:30pt">
            <v:imagedata r:id="rId18" o:title=""/>
          </v:shape>
        </w:pict>
      </w:r>
      <w:r>
        <w:cr/>
      </w:r>
    </w:p>
    <w:p>
      <w:pPr>
        <w:pStyle w:val="Heading1161"/>
        <w:keepNext w:val="0"/>
        <w:spacing w:after="200" w:line="340" w:lineRule="atLeast"/>
        <w:ind w:left="0" w:right="0" w:firstLine="0"/>
        <w:jc w:val="center"/>
      </w:pPr>
      <w:hyperlink r:id="rId2321" w:history="1">
        <w:r>
          <w:rPr>
            <w:rFonts w:ascii="arial" w:eastAsia="arial" w:hAnsi="arial" w:cs="arial"/>
            <w:b/>
            <w:i/>
            <w:strike w:val="0"/>
            <w:color w:val="0077CC"/>
            <w:sz w:val="28"/>
            <w:u w:val="single"/>
            <w:vertAlign w:val="baseline"/>
          </w:rPr>
          <w:t>Far-right extremist groups thriving in N.B.: researcher</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Telegraph-Journal (New Brunswick)</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3"/>
        <w:keepNext w:val="0"/>
        <w:spacing w:after="0" w:line="240" w:lineRule="atLeast"/>
        <w:ind w:right="0"/>
        <w:jc w:val="both"/>
      </w:pPr>
      <w:bookmarkStart w:id="327" w:name="Bookmark_163"/>
      <w:bookmarkEnd w:id="327"/>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Telegraph Journal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NEWS; Pg. A1 </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1677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Bowie, Telegraph-Journal</w:t>
      </w:r>
    </w:p>
    <w:p>
      <w:pPr>
        <w:pStyle w:val="Normal163"/>
        <w:keepNext/>
        <w:spacing w:before="240" w:after="0" w:line="340" w:lineRule="atLeast"/>
        <w:ind w:left="0" w:right="0" w:firstLine="0"/>
        <w:jc w:val="left"/>
      </w:pPr>
      <w:bookmarkStart w:id="328" w:name="Body_161"/>
      <w:bookmarkEnd w:id="328"/>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78" style="position:absolute;z-index:25201049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far-right extremist groups have a presence in Atlantic Canada, and the most active members are in New Brunswick, says a researcher at the University of New Brunswick.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Sociology professor David Hofmann has been studying terrorism and hate groups throughout his career, and is currently looking into the activities of at least 18 far-right, anti-immigration groups operating in Atlantic Canada.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list includes the Ku Klux Klan, Blood And Honour (Club 28) -an organization listed as a terrorist group by the federal government -and Canadian self-proclaimed "ultranationalist" group Storm Alliance, who he said all have representatives in this part of the country.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also suggests New Brunswick has more openly active members of these groups than any other Atlantic Canadian province.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Hofmann, a research fellow at UNB's Gregg Centre for the Study of War and Society and the Canadian Institute for Cybersecurity, said there are at least 30 members of various groups in New Brunswick -more than the 24 individuals his team could track in Nova Scotia, 10 in Newfoundland and Labrador and seven in Prince Edward Island.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Brunswick, according to our data, boasts the highest number of active known members, and the highest number of active groups, despite having roughly 250,000 [fewer] people than Nova Scotia,"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working with other researchers across Canada -including Barbara Perry, of the Ontario University Institute of Technology, and Ryan Scrivens, of Michigan State University.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considered experts in tracking far-right extremism in North America.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Hofmann and several graduate students have begun scanning PLEASE SEE 4 EXTREMIST, A5 open-source documents -everything from media reports to court filings -to collect information on incidents and activities between Jan. 1, 2000 and Dec. 31, 2019.</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they've found 161 examples of recruitment rallies, property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postering campaigns, group meetings, harassment cases, and violent acts, Hofmann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75 incidents took place in Nova Scotia, 69 in New Brunswick, nine in Prince Edward Island, and eight in Newfoundland and Labrador.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these are the most public examples, he said, it's likely that many more incidents have gone unnoticed.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only really scratched the surface,"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an unarmed black man, George Floyd, as he was being arrested by Minneapolis police, has sparked outrage and civil unrest across the United States, and has highlighted systemic racism in that country. But support protests for Black Lives Matter in Canada, including in New Brunswick, have had their own troubles.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Moncton, a 47-year-old man was arrested for inciting hatred and assault after he allegedly yelled racial slurs and tossed items from a balcony during Monday's anti-racism march.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Brynn Trofimuk, a graduate student who's been working on the project with Hofmann, said a recent crackdown on hate speech on Facebook and Twitter has forced some groups to move their activities into darker corners of the web.</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of the groups that we found, initially, now you go back and try to click on the links and you see the profiles have been taken down," she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Trofimuk said it was through a Facebook post that she learned Blood And Honour (Club 28) held an event called a "camp out" in New Brunswick in July 2018.</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Brunswick presence.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issue is finding that New Brunswick presence," she said. "They are around. But how big or how small is debatable."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that group was added to a Government of Canada list of terrorist organizations.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Townsend, a spokesperson for the Canadian Security Intelligence Service (CSIS), said there are many definitions of far-right extremist groups, but typically they refer to those that spread hatred and fear.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individuals and groups cultivate grievances on issues as varied as gender, race, religion, sexual orientation and immigration. Rather than openly promoting outright violence, those holding far-right views often attempt to create an online culture of fear, hatred and mistrust by exploiting real or imagined concerns when addressing an online audience,"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they attempt to legitimize their beliefs and move from the fringes of society to the mainstream."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a 2014 shooting in Moncton, during which a lone gunman targeted police officers, shooting five and killing three.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conspiracy to carry out a mass shooting at the Halifax Shopping Centre in 2015 -an incident foiled by police with help from a tipster.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 smaller scale, there have been multiple incidents of racially divisive postering campaigns -including one incident in 2018 on UNB's Fredericton campus. A group called the National Socialist Canadian Labour Revival Party took credit for the posters in a social media post, threatening more to come, but they've not been heard from since.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indicated it is taking these groups seriously.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 a speech to the United Nations Security Council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then-Foreign Affairs Minister Chrystia Freeland listed white-supremacism and Islamophobia as some of "the gravest terrorist threats" facing the world today.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"Neo-Nazis, white supremacists, 'incels,'nativists and radical anti-globalists who resort to violent acts are a threat to the stability of my country and countries around the world," she said on March 28, 2019.</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need to be at the top of our agenda when we talk about confronting terrorism."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New Zealand mosque shooting last March, Prime Minister Justin Trudeau told the House of Commons that Canada was stepping up "investigations into groups that spread hate propaganda, including white-supremacist and neo-Nazi groups."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groups listed in Hofmann's research say they deserve to be there.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Gallant, the Salisbury-based founder and president of the Northern Guard, labelled as a right-wing extremist entity by Hofmann and the activist group Canadian Anti-Hate Network, said people have the wrong idea about his club.</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he founded the group in 2017, and it now boasts roughly 800 members in six countries -with claims there are 100 in New Brunswick alone.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that word, 'right-wing,'" he said. "I don't consider [our group] rightwing, or especially 'extremist.'" He said the Northern Guard is a community service club -though one that is against illegal immigration, and that is politically more aligned with conservative ideology.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the group is opposed to violence.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support Trudeau. We don't.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really think he's doing a good job,"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guys make threats on him on our pages and I've removed them. We've had guys with the RCMP show up because they've seen threats on him. And I've made statements: 'I don't want nothing to happen to this guy. If you want him out of office, you [expletive] go out and vote.'That's the only way to do it. I don't wish any harm to him. I just think he's doing a bad job."</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denies his group is comprised of racists, or that it exists to spread bigoted views. But he admits some whitepower clubs have contacted the Northern Guard multiple times about collaborating or merging.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have a lot of those guys reach out in that world, let's say, the KKK, Blood And Honour -they all tried to get with us and I denied all of them,"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them in there. We're not white-supremacist."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photo that caused a stir during last year's federal election campaign, members of the Northern Guard were photographed with People's Party of Canada leader Maxime Bernier. One member was depicted flashing a hand gesture similar to an OK sign that's been co-opted as a white-power symbol for extremist groups. In several photos online, Gallant himself can be seen flashing that hand gesture.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he's not using it for any racist purposes.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ever play punch-buggy? That's what it is," he said, referencing a children's game where if a person is caught looking at a circle made with someone's hand, they receive a punch in the arm.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it for a joke with a bunch of people that I know ... To me, it's not a racist symbol. Somebody made it racist."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Balgord, an investigative journalist and the executive director of the Canadian Anti-Hate Network, an affiliate of the Canadian Network for Research on Terrorism, Security and Society, said it's common for groups like the Northern Guard to publicly deny extremist views they may prefer to keep quiet.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concerned about Northern Guard organizing a terrorist attack? Not particularly. Am I concerned about them causing violence at demonstrations? Yes, very much so,"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Storm Alliance also denied it was an extremist, anti-immigrant organization, but also noted the group was one of the first to organize protests at the Roxham Road border-crossing in Quebec.</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focus is to denounce unfair immigration policies and mismanagement of Canadian borders," said Nancy Sirois, president of Storm Alliance, in a message sent online.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management and resources put in place by the authorities was and still is a big concern to us. Storm Alliance has never targeted individuals.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political movement aiming their effort at exposing a deficient government."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Gleaner attempted to obtain comment from other clubs listed in this story, but the paper could not find contacts willing to speak on behalf of those organizations.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Galloway, a once-prominent member of Canada's white-power movement in British Columbia, who has since left his life with extremist clubs behind, now works with the Canadian Network for Research on Terrorism Security and Society.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far-right groups often try to hide their most extreme views.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be secretive, he said, and they may purposefully present themselves as being about one cause, while having other, more sinister motives that would only be discussed in private.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be very sophisticated," he said. !@COPYRIGHT=© 2020 Telegraph-Journal (New Brunswick)</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579" style="position:absolute;z-index:252011520"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Submitted; A member of the Northern Guard.;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Submitted;  Nick Gallant, president of the Northern Guard.; </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63"/>
      </w:pPr>
    </w:p>
    <w:p>
      <w:pPr>
        <w:pStyle w:val="Normal163"/>
        <w:ind w:left="200"/>
        <w:sectPr>
          <w:type w:val="continuous"/>
          <w:pgMar w:top="840" w:right="1000" w:bottom="840" w:left="1000" w:header="400" w:footer="400"/>
          <w:pgNumType w:fmt="decimal"/>
          <w:cols w:space="720"/>
        </w:sectPr>
      </w:pPr>
      <w:r>
        <w:br/>
      </w:r>
      <w:r>
        <w:pict>
          <v:line id="_x0000_s1580"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2322"/>
          <w:headerReference w:type="default" r:id="rId2323"/>
          <w:footerReference w:type="even" r:id="rId2324"/>
          <w:footerReference w:type="default" r:id="rId2325"/>
          <w:headerReference w:type="first" r:id="rId2326"/>
          <w:footerReference w:type="first" r:id="rId2327"/>
          <w:pgSz w:w="12240" w:h="15840"/>
          <w:pgMar w:top="840" w:right="1000" w:bottom="840" w:left="1000" w:header="400" w:footer="400"/>
          <w:pgNumType w:fmt="decimal"/>
          <w:cols w:space="720"/>
          <w:titlePg w:val="0"/>
        </w:sectPr>
      </w:pPr>
    </w:p>
    <w:p>
      <w:pPr>
        <w:pStyle w:val="Normal164"/>
      </w:pPr>
    </w:p>
    <w:p>
      <w:pPr>
        <w:pStyle w:val="Normal164"/>
      </w:pPr>
      <w:r>
        <w:pict>
          <v:shape id="_x0000_i1581" type="#_x0000_t75" alt="LexisNexis®" style="width:147.75pt;height:30pt">
            <v:imagedata r:id="rId18" o:title=""/>
          </v:shape>
        </w:pict>
      </w:r>
      <w:r>
        <w:cr/>
      </w:r>
    </w:p>
    <w:p>
      <w:pPr>
        <w:pStyle w:val="Heading1162"/>
        <w:keepNext w:val="0"/>
        <w:spacing w:after="200" w:line="340" w:lineRule="atLeast"/>
        <w:ind w:left="0" w:right="0" w:firstLine="0"/>
        <w:jc w:val="center"/>
      </w:pPr>
      <w:hyperlink r:id="rId2328" w:history="1">
        <w:r>
          <w:rPr>
            <w:rFonts w:ascii="arial" w:eastAsia="arial" w:hAnsi="arial" w:cs="arial"/>
            <w:b/>
            <w:i/>
            <w:strike w:val="0"/>
            <w:color w:val="0077CC"/>
            <w:sz w:val="28"/>
            <w:u w:val="single"/>
            <w:vertAlign w:val="baseline"/>
          </w:rPr>
          <w:t>Jordan could drive NASCAR change; Having NBA legend as a team owner may help diversify fan base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w:t>
      </w:r>
    </w:p>
    <w:p>
      <w:pPr>
        <w:pStyle w:val="Normal164"/>
        <w:keepNext w:val="0"/>
        <w:spacing w:after="0" w:line="240" w:lineRule="atLeast"/>
        <w:ind w:right="0"/>
        <w:jc w:val="both"/>
      </w:pPr>
      <w:bookmarkStart w:id="329" w:name="Bookmark_164"/>
      <w:bookmarkEnd w:id="329"/>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S6</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Jonathan Abrams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4"/>
        <w:keepNext/>
        <w:spacing w:before="240" w:after="0" w:line="340" w:lineRule="atLeast"/>
        <w:ind w:left="0" w:right="0" w:firstLine="0"/>
        <w:jc w:val="left"/>
      </w:pPr>
      <w:bookmarkStart w:id="330" w:name="Body_162"/>
      <w:bookmarkEnd w:id="330"/>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82" style="position:absolute;z-index:25201356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Willy T. Ribbs, the first Black man to compete in the Indianapolis 500, sought a deep-pocketed partner, a heavy breather, as he calls them, to help catapult him into victory lane.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Ribbs had already aligned with Bill Cosby, long before his fall from grace. But he hoped to secure added financial backing from Michael Jordan, then at the height of his playing prowess.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NBA championships on his mind," said Ribbs, who also drove in a few NASCAR races. "I totally understood. He was firmly focused on winning championships. Plus, he was young then. When he declined, I truly understood that. But now? He's laying out by the pool at the La Palapa."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This past week, Jordan announced that he is joining Denny Hamlin, one of the most lauded drivers in the sport, to form a NASCAR team with Darrell (Bubba) Wallace Jr., the lone Black driver on NASCAR's top level. It will begin competition in the 2021 season.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pairing of Jordan and Wallace is significant in a sport that historically lacks minority representation and has struggled to expand and diversify its largely white fan base.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move, Jordan, who also owns the NBA's Charlotte Hornets, becomes the first Black majority owner in NASCAR since pioneer Wendell Scott raced during the 1960s civil rights era.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 I call closet NASCAR fans are Black fans," said Bill Lester, who for years was the only Black driver in NASCAR's top series. "Now with Jordan opening the door to the sport, I think that that's going to go a long way."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it'll just be a blip on the radar," he added, "unless the team can win. If the team can win, then that's going to really kick the door down. It'll be kind of like the phenomena of what Venus and Serena have done for tennis, and what Tiger's done for golf."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called himself a lifetime NASCAR fan in a statement announcing the formation, and said that his parents routinely took his family to races during his childhood in North Carolina. Brad Daugherty, a former NBA player and Jordan's college teammate at the University of North Carolina, is a partner at JTG Daugherty Racing.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seemed perfect as NASCAR is evolving and embracing social change more and more," Jordan said in the statement, adding: "I see this as a chance to educate a new audience and open more opportunities for Black people in racing."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vision that Warrick Scott thought of when he learned that Jordan is entering NASCAR ownership. Scott is the grandson of Wendell Scott, who died in 1990 and was the first Black driver to win a race at NASCAR's premier level.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can tell you from going to racetracks, people already wear Jordans to the races," Warrick Scott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he said, Black and other non-white people are never exposed to the racetrack.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driving force behind what we do by using my grandfather's legacy to provide critical access to all of the dopeness that exists within the sport of NASCAR," Warrick Scott said. "There's also a lot of great jobs within that sport. Hopefully, the Jordan Brand, because it's an enterprise, will help provide other opportunities in those lanes as well."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ignited the sport's confrontation with its divisive past this summer as the country reeled from protests over systemic racism and police brutality.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unveiled a Black Lives Matter message on his race car and instigated NASCAR's banning of the Confederate flag from its events and premises. Drivers and crews walked with Wallace in solidarity at the celebrated Talladega racetrack in Alabama after what was originally thought to be a noose was found hanging in his stall. Federal officials later determined that Wallace had not been targeted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 Pierce, author of "Real NASCAR: White Lightning, Red Clay and Big Bill France," views NASCAR's relationship with Jordan as a true chance to broaden the sport's reach.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Jordan just kind of cuts across a lot of demographics and of course in this part of the country, too, the fact that he's in North Carolina, and played at Carolina, it's getting a lot of people's attention," Pierce said. "I think it has great potential to change the sport for the better."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Uniting with Jordan and Hamlin could also give Wallace a boost.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Wallace announced his departure from Richard Petty Motorsports. He has collected five top-10 finishes this season, but has not won a Cup race during his three seasons with Petty.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naysayers, a lot of the Bubba haters were saying he got fired and Bubba was out in the ocean without a paddle," Ribbs said. "That cat's on an ocean liner now."</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Ribbs and Lester both said they heard news of the formation days before the announcement. They both hope that Jordan's involvement will create more corporate sponsorship opportunities for minorities.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definitely raise awareness without a doubt," Ribbs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officials anticipate that the debut of the Next Generation car for the 2022 Cup Series will help curb costs for team owners.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Lester, the current financial obligation to compete is akin to calling LeBron James the greatest basketball player in the world before asking him to provide $18 million to $20 million a year just to play. "Corporate America controls the purse strings of our ability to compete, because it's a sport where you bring your chequebook first and your helmet second," he said. "But once you're bitten by the racing bug, you're never able to shake it. That's what it comes down to."</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583"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pgNumType w:fmt="decimal"/>
          <w:cols w:space="720"/>
          <w:titlePg w:val="0"/>
        </w:sectPr>
      </w:pPr>
    </w:p>
    <w:p>
      <w:pPr>
        <w:pStyle w:val="Normal165"/>
      </w:pPr>
    </w:p>
    <w:p>
      <w:pPr>
        <w:pStyle w:val="Normal165"/>
      </w:pPr>
      <w:r>
        <w:pict>
          <v:shape id="_x0000_i1584" type="#_x0000_t75" alt="LexisNexis®" style="width:147.75pt;height:30pt">
            <v:imagedata r:id="rId18" o:title=""/>
          </v:shape>
        </w:pict>
      </w:r>
      <w:r>
        <w:cr/>
      </w:r>
    </w:p>
    <w:p>
      <w:pPr>
        <w:pStyle w:val="Heading1163"/>
        <w:keepNext w:val="0"/>
        <w:spacing w:after="200" w:line="340" w:lineRule="atLeast"/>
        <w:ind w:left="0" w:right="0" w:firstLine="0"/>
        <w:jc w:val="center"/>
      </w:pPr>
      <w:hyperlink r:id="rId2335" w:history="1">
        <w:r>
          <w:rPr>
            <w:rFonts w:ascii="arial" w:eastAsia="arial" w:hAnsi="arial" w:cs="arial"/>
            <w:b/>
            <w:i/>
            <w:strike w:val="0"/>
            <w:color w:val="0077CC"/>
            <w:sz w:val="28"/>
            <w:u w:val="single"/>
            <w:vertAlign w:val="baseline"/>
          </w:rPr>
          <w:t>Heavy rain brings early end to Washington march; ACLU files lawsuit against Trump administration regarding removal of protesters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165"/>
        <w:keepNext w:val="0"/>
        <w:spacing w:after="0" w:line="240" w:lineRule="atLeast"/>
        <w:ind w:right="0"/>
        <w:jc w:val="both"/>
      </w:pPr>
      <w:bookmarkStart w:id="331" w:name="Bookmark_165"/>
      <w:bookmarkEnd w:id="331"/>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9404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staff</w:t>
      </w:r>
    </w:p>
    <w:p>
      <w:pPr>
        <w:pStyle w:val="Normal165"/>
        <w:keepNext/>
        <w:spacing w:before="240" w:after="0" w:line="340" w:lineRule="atLeast"/>
        <w:ind w:left="0" w:right="0" w:firstLine="0"/>
        <w:jc w:val="left"/>
      </w:pPr>
      <w:bookmarkStart w:id="332" w:name="Body_163"/>
      <w:bookmarkEnd w:id="332"/>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85" style="position:absolute;z-index:25201561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on the protests over the death of George Floyd Thursday. This file will be updated throughout the 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Protests in the nation's capital over George Floyd's death broke up before dark Thursday as a heavy rain began to fall.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presence at the Lincoln Memorial, where protesters gathered, was much smaller than it had been near the White House during the previous nights' demonstrations.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Tomora Wright, 29, of Washington, said her parents were concerned that she was coming down to protest but she wasn't worried. "I know that my people are peaceful and I'm not scared to be around people who believe in the same thing, the same cause. I definitely felt the need to come down here and protest in solidarity."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see the killers of George Floyd brought to justice but also reopening of past cases such as Sandra Bland in Texas. "These are unimaginable times.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LAKE CITY - A man captured on video aiming a bow and arrow at protesters in Salt Lake City over the weekend was charged Thursday with assault and weapon possession.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McCormick was charged with possession of a dangerous weapon by a restricted person, as well as aggravated assault and threatening or using a dangerous weapon in a fight or quarrel.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reportedly pushed to the ground on Saturday after pointing the bow and arrow at people protesting the death of George Floyd at the hands of police. People then flipped over his car and set it on fire.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attorney was listed in court records.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About 700 airborne troops who were in the Washington area for possible use in controlling protests were expected to go back to their base in North Carolina Thursday night, a Defense Department official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represent an uneasy compromise in a standoff between the Pentagon leadership and the White House over whether to use the military against civilians in the streets of American cities, as President Donald Trump had threatened on Monday to do.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900 soldiers from a rapid-reaction unit of the 82nd Airborne Division at Fort Bragg, North Carolina, and a military police unit at Fort Drum,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will remain on standby outside the capital. But those troops could begin leaving, too, as soon as Friday, a second Pentagon official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Wes Bellamy, a former Charlottesville city councilman, said that when he first started raising the issue of removing Confederate monuments, black and white people alike across Virginia told him he was just causing trouble.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 and death threats - later, Bellamy said Virginia Gov. Ralph Northam's announcement Thursday that one of the nation's most iconic tributes to the Confederacy would be taken down feels like divine intervention.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slayed Goliath," Bellamy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global unrest over the death of George Floyd, a black man who died after a white police officer pressed a knee into his neck while he pleaded for air, Northam announced the statue of Gen. Robert E. Lee near downtown Richmond will be removed from its 40-foot-tall granite pedestal as soon as possible. The governor said it will go into storage while his administration seeks public input about its future.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Northam's decision to remove the bronze equestrian statue, which sits on state property in the middle of Richmond's renowned Monument Avenue, has been widely praised by black leaders and activists, and their allies, as a key marker - but not the finish line - on the path to equality.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impasse over a widely backed bill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boiled over on Thursday in an emotional debate cast against a backdrop of widespread protests over police treatment of African Americans.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feelings were evident as Sen. Rand Paul - who is single-handedly holding up the bill despite letting it pass last year - sought changes to the legislation as a condition of allowing it to pass.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Senate's two black Democrats, Cory Booker of New Jersey and Kamala Harris of California, protested, saying the measure should pass as is. The debate occurred as a memorial service was taking place for George Floyd, a Minneapolis man who died after a police officer kneeled on his neck for almost nine minutes, sparking the protests that have convulsed the nation.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legislative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punishable by up to life in prison comes 65 years after 14-year-old Emmett Till was lynched in Mississippi, and follows dozens of failed attempts to pass anti-lynching legislation.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unanimously passed virtually identical legislation last year. The House then passed it by a sweeping 410-4 vote in February but renamed the legislation for Till - the sole change that returned the measure to the Senate.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have not been taken seriously as being fully human and deserving of dignity, and it should not require a maiming or torture in order for us to recognize a lynching when we see it," said Harris.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who has a history of rankling colleagues by slowing down bills, said the legislation was drafted too broadly and could define minor assaults as lynching. He also noted that murdering someone because of their race is already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the Senate should make other reforms, such as easing "qualified immunity" rules that shield police officers from being sued.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American Civil Liberties Union and others have filed a lawsuit against the Trump administration, alleging officials violated the civil rights of protesters who were forcefully removed from a park near the White House by police using chemical agents before President Donald Trump walked to a nearby church to take a photo.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Thursday in federal court in Washington. It argues that Trump, Attorney General William Barr and other officials "unlawfully conspired to violate" the protesters' rights when clearing Lafayette Park on Monday.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6:30 p.m. on Monday, law enforcement officers began aggressively forcing back the peaceful protesters, firing smoke bombs and pepper balls into the crowd to disperse them from the park.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called it a "co-ordinated and unprovoked charge into the crowd of demonstrators."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Thursday that he ordered the protesters to be dispersed because officials were supposed to extend a security perimeter around the White House earlier in the day. He said he arrived there later in the afternoon and discovered it hadn't been done.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on behalf of the group Black Lives Matter D.C., and individual protesters who were in Lafayette Park on Monday evening.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GOP chairwoman of one of Texas' largest counties faced widespread pressure from her party to resign Thursday over a conspiracy theory on social media suggesting that George Floyd's death was staged.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Brehm is head of the Bexar County Republican Party in San Antonio. She also drew attention and condemnation last month for suggesting the coronavirus pandemic was a hoax intended to hurt President Donald Trump.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Texas Gov. Greg Abbott called on her to step down after a San Antonio Express-News columnist Wednesday tweeted an image of Brehm suggesting in a Facebook post that Floyd's death was staged. The post is no longer on Brehm's page. She has not publicly addressed calls for her resignation and did not respond to requests for comment Thursday.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disgusting and have no place in the Republican Party or in public discourse," Abbott spokesman said John Wittman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 John Cornyn and Sen. Ted Cruz of Texas also called on her to resign, as did Texas Republican Party Chairman James Dickey.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African American, died after a white Minneapolis police officer, Derek Chauvin, put his knee on Floyd's neck for several minutes as he lay handcuffed on the pavement, gasping that he couldn't breathe. Floyd's funeral will be held next week in Houston, where he grew up.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More than a thousand people gathered in a central square in Barcelona, Spain, to protest against the death of American George Floyd and police brutality against African Americans.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held a minute of silence at the candlelight vigil on Thursday. A recording of Martin Luther King Jr.'s "I have a dream speech" was played and people set up a shrine in memory of Floyd.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people are standing up now and they've said 'enough is enough'," said Jonathan Courtney, a 31-year-old American resident who organized the event. "If you go back in history when people did make change, they did go to the streets."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 Black leaders in North Dakota's largest city pleaded for calm in the face of violent threats to disrupt a gathering in memory of George Floyd. They advertised the event as a celebration and not a protest.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OneFargo event is scheduled Friday afternoon at a downtown Fargo park. Organizers had planned to march from the park to City Hall for a sit-in. They have scrapped that idea after social media threats surfaced to burn down the city offices and commit other violent acts.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Wess Philome says anyone who is looking to destroy the "positive energy" from Friday's event should stay home.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tone down the dissent comes after a violent protest in downtown Fargo last weekend resulted in damaged property, a dozen arrests and minor injuries to four police officers.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As protests rock the United States over the death of George Floyd, anger built in Mexico on Thursday over its own police brutality case: a young man allegedly beaten to death after officers detained him for not wearing a face mask during the coronavirus pandemic.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campaign to bring Giovanni L&amp;#243;pez's killers to justice has drawn support from stars like Oscar-winning director Guillermo del Toro,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western state of Jalisco have said that L&amp;#243;pez was detained May 4 in a town near the city of Guadalajara for a misdemeanour equivalent to disturbing the peace or resisting arrest.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his detention shows municipal police wrestling him into a patrol truck as residents argued with officers about excessive use of force and rules requiring face masks, a measure designed to slow the spread of the coronavirus. Hours later he was taken from his cell for medical treatment and died.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municipal police in the town of Ixtlahuac&amp;#225;n de los Membrillos have been arrested, fired or charged for in the death, which officials have said was the result of beatings.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Police say well-co-ordinated criminals are capitalizing on the chaos around protests to stage widespread store thefts.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 by caravan and use messaging apps or social media to communicate or distract and throw police off their trail.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crime that has followed largely peaceful demonstrations over the police killing of George Floyd has happened in big and small cities and in rural areas. Thieves have targeted high-value goods as officers are assigned to prevent protests from becoming unruly and enforce curfews. In the San Francisco Bay Area, a band of thieves stole nearly 75 vehicles from a dealership.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 Thousands of people have participated in an anti-racism demonstration in Vienna.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 Press Agency reported police said about 50,000 people gathered in downtown Vienna.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carrying signs with the Black Lives Matter slogan marched to the Karlsplatz square. Many argued racism is just as present in Austria as the United States.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Diedo Ladstaetter, a 27-year-old student from Vienna, says his dark-skinned Latino friend "is affected by everyday racism. And therefore, I don't see why it would be somehow different in Austria compared to America. You have to protest here, too."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also carried Antifa signs and were heard shouting "fight the police."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Portland Public Schools will discontinue use of school resource officers from the Portland Police Bureau. Superintendent Guadalupe Guerrero says Oregon's largest school district needed to "re-examine our relationship" with the police after the nationwide upheaval over the death of George Floyd.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thousands of protesters gathered Wednesday for the sixth consecutive night in Portland and remained peaceful. Gov. Kate Brown on Thursday ordered all flags flown at half-staff to honour Floyd.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Hollywood celebrities, musicians and politicians gathered in front of the golden casket of George Floyd at a fiery memorial Thursday for the man whose death at the hands of police sparked global protests, with a civil rights leader declaring it is time for black people to demand, "Get your knee off our necks!"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 the first in a series of memorials set for three cities over six days - unfolded at a sanctuary at North Central University as a judge a few blocks away set bail at $750,000 each for the three fired Minneapolis police officers charged with aiding and abetting murder in Floyd's death.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out-of-work bouncer, died May 25 after a white police officer, Derek Chauvin, put his knee on Floyd's neck for several minutes as he lay handcuffed on the pavement, gasping that he couldn't breathe. Chauvin has been charged with murder, and he and the others could get up to 40 years in prison.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coast to coast, and from Paris and London to Sydney and Rio de Janeiro, the chilling cellphone video of Floyd's slow death has set off turbulent and sometimes violent demonstrations against police brutality, racism and inequality.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story has been the story of black folks. Because ever since 401 years ago, the reason we could never be who we wanted and dreamed to be is you kept your knee on our neck," the Rev. Al Sharpton said in a fierce eulogy. "It's time for us to stand up in George's name and say, 'Get your knee off our necks!'"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vowed a movement to "change the whole system of justice."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out for not holding you accountable! Time is out for you making excuses! Time is out for you trying to stall! Time is out for empty words and empty promses! Time is out for you filibustering and trying to stall the arm of justice!"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judge set bail at $750,000 (U.S.) apiece Thursday for three fired Minneapolis police officers charged with aiding and abetting in the killing of George Floyd, as a memorial service took place just blocks away.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Thao, Thomas Lane and J. Alexander Kueng made their first appearances in Hennepin County District Court as friends, relatives and celebrities gathered to memorialize Floyd in Minneapolis.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fired them last week, along with Derek Chauvin, who is charged with second-degree murder and second-degree manslaughter in Floyd's May 25 death. Widely seen bystander video shows the white police officer pressing his knee into Floyd's neck, ignoring the African American man's pleas that he can't breathe, until he stopped moving.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mural of George Floyd projected above his golden coffin, where mourners knelt and cried, paused and prayed at his memorial service Thursday had a simple message: "I can breathe now."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civil rights activists, politicians and family members of Floyd gathered in Minneapolis to pay their respects to the man whose death at the hands of police has sparked protests nationwide and calls for an end to racial injustice. Mourners wore masks and bumped elbows, rather than hug or shake hands, at the memorial taking place in the midst of the coronavirus pandemic.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at the Frank J. Lindquist sanctuary at North Central University was the first service to be held in the next six days across three communities where Floyd was born, grew up and died.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above the pulpit inside the sanctuary was the blue and orange mural that's been painted at the site of a makeshift memorial in the neighbourhood where Floyd pleaded for air on May 25.</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band and choir sang the gospel classic "Goin' Up Yonder" as mourners gathered.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entered and prayed for several moments over Floyd's golden casket. Others followed his lead, including Minnesota Sen. Amy Klobuchar. Jackson and Klobuchar greeted each other and spoke for a few minutes, before heading to their seats.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U.S. Reps. Ilhan Omar, Sheila Jackson-Lee, Ayana Pressley and Joyce Beatty; rappers T.I., with his wife Tiny, Ludacris, and Tyrese Gibson; comedians Kevin Hart and Tiffany Haddish; and actress Marsai Martin.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was among those who planned to speak, as organizers of the memorials planned to acknowledge the meaning Floyd had in life to his large family and the broader meaning he has assumed in death.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inadequate if you did not regard the life and love and celebration the family wants," Sharpton said. "But it would also be inadequate ... if you acted as though we're at a funeral that happened under natural circumstances."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not independent of the community," he said. "The family wants to see something happen."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filed into a sanctuary in Minneapolis on Thursday for the first in a series of a memorials to George Floyd.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service was set for North Central University, where the civil rights leader the Rev. Al Sharpton was among those scheduled to eulogize the 46-year-old Floyd.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a golden casket was flanked by white and purple flowers, and an image was projected above the pulpit of a mural of Floyd painted at the street corner where he was pinned to the pavement by police. The message on the mural: "I can breathe now."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normally seats 1,000, but because of the coronavirus outbreak, the capacity was reduced to about 500, and mourners wore masks.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and members of Congress, including Reps. Ilhan Omar, Sheila Jackson-Lee and Ayana Pressley prayed over the casket. Sen. Amy Klobuchar also arrived. A band and choir performed the gospel standard "Goin' Up Yonder" as the sanctuary began to fill.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where protests had been marked by bouts of lawlessness earlier in the week, relative quiet continued for a second straight night Wednesday following a decision by prosecutors to charge the three other Minneapolis officers at the scene of Floyd's death with aiding and abetting a murder.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filed a new, more serious murder charge - second-degree, up from third-degree - against the officer at the centre of the case, Derek Chauvin.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get 40 years in prison.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Minneapolis officers newly charged in George Floyd's death - Thomas Lane, J. Kueng and Tou Thao - were due to make a first court appearance Thursday. Chauvin is not due in court until Monday.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-Widespread peaceful conduct across California at demonstrations to protest the death of George Floyd brought an end to curfews in Los Angeles and other Thursday while other cities kept restrictions in place as a precaution against looting and violence.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end to the Los Angeles curfew, Mayor Eric Garcetti said that "Angelenos are rallying around powerful and peaceful demonstrations against racial injustice,"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protecting the right of all people to make their voices heard and ensuring the safety of protesters, businesses, residents, families, and our entire community," Garcetti said in a statement.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Los Angeles County Sheriff Alex Villanueva said a curfew will no longer be enforced in the county areas where his deputies patrol but communities within the county can still make their own curfew decisions.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San Francisco and San Jose also lifted their curfews. Oakland and Sacramento officials said they planned to keep curfews in place.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towering statue of Confederate Gen. Robert E. Lee will be removed as soon as possible from Richmond's Monument Avenue, Virginia Gov. Ralph Northam said Thursday, pledging the state will no longer "preach a false version of history."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equestrian statue, which sits on an enormous pedestal on state property, will be moved to storage while Northam's administration works "with the community to determine its future," the governor said at a news conference where the announcement was met with extended applause.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in Virginia, we no longer preach a false version of history. One that pretends the Civil War was about 'state rights' and not the evils of slavery. No one believes that any longer," Northam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made the decision, which has been widely praised by black leaders and activists, after days of angry protests in Richmond and across the country over the death of George Floyd.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came a day after Richmond's mayor, Levar Stoney, announced he will seek to remove the four other Confederate statues along Monument Avenue, a prestigious residential street and National Historic Landmark district in the former capital of the Confederacy.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 The thousands of people protesting the death of George Floyd have a "civic duty" to be tested for the coronavirus and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avoid a spike in new cases as it slowly restarts its economy, Gov. Andrew Cuomo said Thursday.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people packing in tightly for demonstrations, sometimes without faces coverings, could lead to more COVID-19 cases. Cuomo was particularly concerned about daily mass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is poised to relax some economic restrictions amid an intense, months-long effort to tame the outbreak.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at a protest, go get a test, please," Cuomo said at his daily briefing. "The protesters have a civic duty here also. Be responsible, get a test."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continued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state rules against gatherings of more than 10 people.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set to begin the first phase of its reopening Monday, which allows curbside retail, construction and manufacturing.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protesters," Cuomo said. "We have to be smart."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Washington Bureau Chief, Ed Keenan, was with protestors near the White House last night. He describes what he saw as he followed the emotional demonstration: "They lay down in front of the Capitol building in the morning, knelt in front of the Trump hotel in the afternoon, then paraded past monuments and storefronts as helicopters flew overhead and tour buses full of troops in battle armour were escorted by police cars with sirens wailing to locations around the city.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"I can't breathe," the now-familiar plea, rang out.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visible behind the military trucks blocking the road and Lafayette Square park beyond them, there was news of apparent dissent from the Defense Department over President Donald Trump's approach to the protesters. Here at the edge of the newly expanded perimeter around the president's house, where the line was marked with the bodies of paramilitary riot squads in desert camouflage rather than a fence, things seemed tense after the heat of the day as protesters stood mere feet away from the guards and shouted directly into their faces."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 followed an emotional protest through the streets of Washington last night. Here's what I saw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highest-ranking American at the Vatican will lead a prayer service on Friday in Rome to pray for "peaceful coexistence" following the death of George Floyd and protests that erupted across the U.S.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 Irish-born naturalized U.S. citizen, is the prefect of the Vatican's family and laity office.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Sant'Egidio Community, a Catholic charity close to Pope Francis, is organizing the evening prayer at its Santa Maria in Trastevere church. Francis this week decried Floyd's death and the "sin of racism" and denounced violence as "self-destructive and self-defeating." He's appealed for national reconciliation and peace.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was bishop in Dallas, Texas, and an auxiliary bishop of Washington D.C. before taking his current job in 2016.</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 p.m.: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Organizers of a Minneapolis memorial for George Floyd placed floral arrangements around a golden casket Thursday, as families, friends and celebrities prepared to pay their respects to the man whose death sparked protests nationwide and calls for an end to racial injustice.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hearse was parked outside the Frank J. Lindquist sanctuary at North Central University hours before the memorial was to begin in Minneapolis - the first sevice to be held in the next six days across three communities where Floyd was born, grew up and died.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in Minneapolis, a self portrait of Floyd stood to the left of the casket, and a blue and orange mural that had been painted at the site of a makeshift memorial at the site of his death has been projected above the pulpit. A drum set, keyboard and four microphones stood ready for a small choir to perform.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service was expected to attract a wide array of celebrities, civil rights leaders, activists and politicians from around the country. Seats were reserved for actors and comedians Kevin Hart, Tiffany Haddish and Regina Hall; actor and producer Tyler Perry; film producer Will Packer; Martin Luther King III; the Rev. Jesse Jackson; Minnesota Gov. Tim Walz; Minneapolis Mayor Jacob Frey; U.S. Rep. Ilhan Omar; U.S Sen. Amy Klobuchar and many others.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The Russian Foreign Ministry urged the U.S. authorities to respect Americans' right for peaceful protest amid the wave of demonstrations sparked by George Floyd's death.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spokeswoman, Maria Zakharova, says Moscow has taken note of the use of tear gas to disperse rallies and massive arrests of protesters in the U.S. She also pointed out numerous journalists, including Russian reporters, were hurt while covering the protests.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long has bristled at Washington's criticism of its human rights record amid Russia-U.S. tensions. Zakharova sought to turn the tables on the U.S. by pointing to the authorities forceful response to protests.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time for the U.S. to drop the mentor's tone and look in the mirror," challenging the U.S. authorities to "start respecting peoples' rights and observing democratic standards at home."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New Orleans police used tear gas during a late-night protest on a Mississippi River bridge when protesters refused commands to not cross.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Shaun Ferguson was expected to discuss the protest at a Thursday news conference.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resulted in hundreds of demonstrators scattering on the bridge known as the Crescent City Connection, hours after a rally and march began near New Orleans City Hall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its Twitter page that tear gas was used after protesters refused to obey three orders not to attempt to cross the bridge. A department post says gas was deployed in "response to escalating, physical confrontation with our officers."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Police in San Francisco have filed criminal charges against more than 100 people accused of looting and violence.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Vallejo say they shot and killed a 22-year-old looting suspect on Tuesday after mistaking his hammer for a gun.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figures were announced on the sixth day of protests over the death of George Floyd in Minneapolis. California authorities are generally praising thousands of peaceful protesters, with an estimated 10,000 gathering in San Francisco.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dwindled and some cities and counties have announced plans to shorten or cancel curfews.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converged in Minneapolis on Thursday for the first in a series of a memorials to George Floyd, whose death at the hands of police has sparked protests around the world against racial injustice.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event was set for North Central University, where the civil rights leader the Rev. Al Sharpton was scheduled to be among those eulogizing the 46-year-old Floyd.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human being. He had family, he had dreams, he had hopes. The real duty of one with this type of assignment is to underscore the value of the human life that was taken, which gives the reason the movement was occurring," Sharpton said ahead of the gathering.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set to take place in three cities over six days: After the Minneapolis event, Floyd's body will go to Raeford, North Carolina, where he was born, for a public viewing and private family service on Saturday.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 public viewing will be held Monday in Houston, where he was raised and lived most of his life. Then a 500-person service will take place Tuesday at the Fountain of Praise church.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 a.m.:</w:t>
      </w:r>
    </w:p>
    <w:p>
      <w:pPr>
        <w:pStyle w:val="Normal1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Gov. Andrew Cuomo says an ambush left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injured and the suspect in critical condition shows the difficult balance police must strike in keeping the peace.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on anti-looting patrol was ambushed in Brooklyn hours after an 8 p.m. curfew went into effect. The ensuing struggle left two other officers with gunshot injuries. All three are expected to recover.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impossible job, and they need support," Cuomo told Long Island News Radio. "They're out there, they're getting hurt, last night again, they are the best, they are the best. God bless them because I don't know that I would want to do the job that they're doing now."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comments came days after he drew some criticism for saying some NYPD officers had exacerbated tensions during recent George Floyd protests with "very disturbing actions."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police commissioner didn't speculate on the stabber's motive, but a police union leader blamed the attack on anti-police rhetoric.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In Poland's second anti-racist protest in two days in response to the death of George Floyd, a large crowd gathered Thursday in front of the U.S. Embassy in Warsaw with signs reading "Black Lives Matter."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laid face down on the ground in solidarity with the handcuffed Floyd, who was pleading for air as a Minneapolis police officer pressed his knee against Floyd's neck for several minutes.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Poland, Georgette Mosbacher, says the violent scenes of protest in the U.S. are an "anomaly" and not a true picture of the Americans.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will heal and learn from this tragedy - and justice will prevail," Mosbacher's statement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protest march was held Wednesday in Poland's western city of Poznan.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Ga. - Three men who were charged with murder months after the fatal shooting of Ahmaud Arbery appeared Thursday by a video link from jail for their probable cause hearing following a week of angry protests in the U.S. over law enforcement biases against black victims.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appointed as a special prosecutor in the case, says Arbery "was chased, hunted down and ultimately executed" based on the evidence his team would present.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Glynn County Magistrate Judge Wallace E. Harrell scheduled the hearing to determine whether authorities have enough evidence of murder in Arbery's killing to send the case to trial.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killed Feb. 23 after a white father and son armed themselves and gave chase when they spotted the 25-year-old black man jogging in their neighbourhood just outside the port city of Brunswick.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7 that Greg McMichael, 64, and Travis McMichael, 34 were charged with felony murder and aggravated assault. The McMichaels' arrests came two days after cellphone video of the shooting leaked online and stirred a national outcry.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 who filmed the video, 50-year-old William "Roddie" Bryan, was also arrested and charged with felony murder and illegally using a vehicle to try to confine and detain Arbery.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Drew Brees apologized Thursday for comments that were "insensitive and completely missed the mark" when he reiterated his opposition to Colin Kaepernick's kneeling during the national anthem in 2016, drawing sharp criticism from fellow high-profile athletes and others in the wake of George Floyd's death.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great LeBron James, New Orleans Saints safety Malcolm Jenkins and former NFL player Martellus Bennett were just some of the high-profile athletes to criticize Brees on their Twitter feeds.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Brees, a New Orleans Saints quarterback who won the Super Bowl in the 2009 season, was asked Wednesday in an interview with Yahoo to revisit former NFL quarterback Kaepernick's kneeling during the national anthem before games to bring awareness of police brutality and racial injustice.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agree with anybody disrespecting the flag of the United States," Brees began, adding that the national anthem reminds him of his grandfathers, who served in the armed forces during World War II. "In many cases, it brings me to tears thinking about all that has been sacrificed, and not just in the military, but for that matter, those throughout the civil rights movements of the '60s, and all that has been endured by so many people up until this point."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athletes have repeatedly said the kneeling was not about disrespecting the flag or the military but instead about police brutality.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Thursday, Brees said he was apologizing to his friends, teammates, New Orleans, the black community, the NFL community and "anyone I hurt with my comments yesterday."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Civil rights icon John Lewis said Thursday that the video of George Floyd's death at the hands of police in Minnesota "made me cry."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to myself: How many more? How many young black men will be murdered?" said Lewis, D-Ga.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so sad. It was so painful," Lewis told "CBS This Morning." "It made me cry."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he was encouraged to see such diverse crowds protesting Floyd's killing, seeking the arrests of the police officers involved and demanding an end to racial injustice.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moving, very moving to see hundreds and thousands of people from all over America and around the world take to the streets to speak up, to speak out,"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80, was a key figure in the civil rights movement and was one of the leaders behind the 1963 March on Washington and the push to end legalized racial segregation. He had his skull fractured by Alabama troopers as marchers crossed the Edmund Pettus Bridge in Selma on March 7, 1965,</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protesters seeking justice in Floyd's killing to embrace nonviolence and called on President Donald Trump not to crack down on "orderly, peaceful, nonviolent protests."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stop the call of history," Lewis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quoted Martin Luther King Jr.: "Hate is too heavy a burden to bear. The way of love is a much better 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 a.m.:</w:t>
      </w:r>
    </w:p>
    <w:p>
      <w:pPr>
        <w:pStyle w:val="Normal1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Journalists alarmed by dozens of incidents where reporters were shot at, manhandled, gassed or arrested while covering demonstrations touched off by the death of Minnesota man George Floyd are fighting back legally.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backed by the American Civil Liberties Union, filed a federal lawsuit Wednesday against the city of Minneapolis, and dozens of news organizations urged Minnesota authorities to let journalists work unimpeded.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organization has logged more than 230 incidents targeting journalists since Floyd's death. The Associated Press captured film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shoving and swearing at two of its journalists while documenting arrests Tuesday night after a curfew went into effect. Journalists covering the story are exempt from the curfew.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under assault in our country," freelance photographer Jared Goyette said in the ACLU lawsuit.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Goyette was shot in the face last Wednesday by police using rubber bullets, according to the complaint. The lawsuit documents charges by more than 30 people who were set upon by authorities despite clearly identifying themselves as working journalists.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journalist Linda Tirado was blinded in one eye after being shot in the face. MSNBC's Ali Velshi was fired upon after identifying himself as a journalist and being told, "we don't care." Vice magazine's Michael Adams was thrown to the ground by police and pepper sprayed from inches away, the complaint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Lucas Jackson, who was hit by pepper spray and ammunition, told lawyers that "I've been hit because I've been in the wrong place before. I've never been aimed at so deliberately so many times while I was avoiding 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Gov. Tim Walz is sending Minnesota National Guard troops to state's western border because of what he says are credible threats of violence during demonstrations planned in neighbouring North Dakota.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Moorhead, Minnesota, lies just across the border from Fargo, North Dakota.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order didn't say how many guard members are being deployed in Clay County. The governor didn't provide details on what he perceives is a credible threat.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National Guard stands ready to provide protection for all Minnesotans," said Walz in a statement. "While Minnesotans turn their attention to rebuilding our communities and re-examining racial inequities in the wake of George Floyd's death, our administration is committed to providing protection for our neighbourhoods, businesses, and families in order for those meaningful conversations to happen."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adjutant general will work with local government agencies to provide personnel, equipment and facilities as needed, Walz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A bystander video showing a Sarasota police officer pressing his knee into the neck of a handcuffed black man a week before the death of George Floyd in Minneapolis has prompted an investigation and promises of transparency.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Sarasota officers are seen on video holding down Patrick Carroll, 27, during a domestic violence call on May 18. A third officer was standing nearby.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news outlets it wasn't aware the officer placed a knee on Carroll's neck until it was tagged in the video on social media on Monday.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video posted by the department Tuesday shows the officers speaking with Carroll for several minutes before placing him in handcuffs. He then resists being put in the patrol car, and officers force him to the ground.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he was trying to ask officers why he was being detained. He said he has asthma and scoliosis in his back and was having trouble breathing.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placed his knee on Carroll's neck has been placed on administrative leave, the department said. He hasn't been identified. The two other officers are on "desk duty" while the arrest is being investigated, news outlets reported.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faces charges of domestic battery, possession of ammunition by a convicted felon and resisting arrest.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Officials in Minneapolis say the looting and property damage that following the death of George Floyd has caused at least $55 million in destruction.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damaged or set fire to at least 220 buildings in the city where Floyd died, but that number is expected to go up, city officials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will ask for state and federal aid to help rebuild after the civil unrest. Until that happens, community members are pitching in to support Minneapolis neighbourhoods.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been raised to help businesses in north Minneapolis, WCCO-TV reported. The West Broadway Business and Area Coalition says it will announce how they plan to use the money in the coming weeks.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follows the death of Floyd, a handcuffed black man who died May 25 after a white Minneapolis police officer pressed his knee into Floyd's neck, ignoring Floyd's cries that he couldn't breathe.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upgraded charges against the officer, Derek Chauvin, to second-degree murder on Wednesday and charged three other officers with aiding and abetting in the case that has rocked the nation with protests over race and police brutality.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George Floyd was preparing on Thursday for the first of a succession of planned memorials in three cities, after a ninth day and night in which tens of thousands of people took to America's streets in largely peaceful demonstrations calling for sweeping reforms in policing and an end to systemic racism.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cheered the decision to charge three more police officers on Wednesday in Floyd's death and to file a more severe charge against Derek Chauvin, the officer who pinned Floyd to the ground with a knee for nearly 9 minutes as an encouraging development in a broader struggle.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step forward on the road to justice, and we are gratified that this important action was brought before George Floyd's body was laid to rest," said Ben Crump, a lawyer for Floyd's family.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groundswell of national outrage has already led lawmakers in a number of states to consider legislation aimed at overhauling police procedures and systemic inequities. Measures being weighed include a ban on chokeholds in Colorado, a bill aimed at minimizing the use of lethal force in Wisconsin, and a potential repeal of California's 24-year-old ban on affirmative action in university admissions and public sector contracting and hiring.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in rare public remarks, called on every mayor in the country to review use-of-force policies and to aggressively pursue police reforms like mandatory de-escalation of conflicts, a ban on shooting at moving vehicles, timely reporting of violent incidents and prohibitions on some forms of restraint used by the police.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home in Washington, he also offered encouragement to the demonstrators.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talking about protest, just remember that this country was founded on protest - it is called the American Revolution," Obama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stood in stark contrast to President Donald Trump, whose calls to deploy active-duty military troops to U.S. cities have shaken the Pentagon.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the Star's Washington Bureau Chiefe, Ed Keenan: Obama and Trump offer competing visions of how to heal a deeply divided America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Pentagon chief shot down his idea of using troops to quell protests across the United States, then reversed course on pulling part of the 82nd Airborne Division off standby in an extraordinary clash between the U.S. military and its commander in chief.</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Defence Secretary Mark Esper also drew stinging, rare public criticism from Trump's first defence secretary, Jim Mattis, in the most public pushback of Trump's presidency from the men he put at the helm of the world's most powerful military.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rebuke Wednesday followed Trump's threats to use the military to "dominate" the streets where Americans are demonstrating following the death of George Floyd. Trump had urged governors to call out the National Guard to contain protests that turned violent and warned that he could send in active duty military forces if they did not.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angered Trump when he said he opposed using military troops for law enforcement, seemingly taking the teeth out of the president's threat to use the Insurrection Act. Esper said the 1807 law should be invoked "only in the most urgent and dire of situations." He added, "We are not in one of those situations now."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Esper's visit to the White House, the Pentagon abruptly overturned an earlier decision to send a couple hundred active-duty soldiers home from the Washington, D.C., region, a public sign of the growing tensions with the White House amid mounting criticism that the Pentagon was being politicized in response to the protests.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Mattis, a retired Marine general, lambasted both Trump and Esper in an essay in The Atlantic for their consideration of using the active-duty military in law enforcement - and for the use of the National Guard in clearing out a largely peaceful protest near the White House on Monday evening.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any thinking of our cities as a 'battlespace' that our uniformed military is called upon to 'dominate,'" Mattis wrote, referencing quotes by Esper and Trump respectively. "Militarizing our response, as we witnessed in Washington, D.C., sets up a conflict - a false conflict - between the military and civilian society.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on Twitter by calling Mattis "the world's most overrated General," adding: "I didn't like his 'leadership' style or much else about him, and many others agree, Glad he is gone!"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Democrats, powered by the Congressional Black Caucus, are preparing a sweeping package of police reforms as pressure builds on the federal government to respond to the death of George Floyd and others in law enforcement interactions.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urgency of mass protests outside their doors, lawmakers on Capitol Hill are working furiously to draft what could become one of the most ambitious efforts in years to oversee the way law enforcement works. Sens. Cory Booker of New Jersey and Kamala Harris of California, both former presidential candidates, are expected to announce a package in coming days, with a House bill coming soon.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Senate and House efforts are expected to include changes to police accountability laws, such as revising immunity provisions, and creating a database of police use-of-force incidents. Revamped training requirements are planned, too, among them a ban on the use of choke holds. Joe Biden, the presumptive Democratic presidential nominee, has endorsed such a ban.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moment in our country," Rep. Karen Bass, D-Calif., the chairwoman of the CBC, said on a conference call Wednesday.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of any police reform effort are high, amplified in an election year by President Donald Trump's "law and order" stance, including his threats to call in the U.S. military to clamp down on protesters. With mass unrest now entering a second week, House Speaker Nancy Pelosi sought to shift the national tone Wednesday by walking and talking with protesters outside the Capitol.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by month's end. "We'll be intense, proactive," Pelosi said on MSNBC.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Demonstrations in cities across the U.S. to condemn racism and police abuses remained large but turned notably more subdued on the eve of a Thursday memorial service for George Floyd that kicks off a series of events to mourn the man whose death empowered a national movement.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calmer protests came on the same day that prosecutors charged three more police officers and filed a new, tougher charge against the officer at the centre of the case.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new charge Wednesday was an accusation of second-degree murder against Derek Chauvin, who was caught on video pressing his knee to Floyd's neck. The three other officers at the scene were charged for the first time with aiding and abetting second-degree murder and second-degree manslaughter.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be sentenced to up to four decades in prison.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prosecutors punctuated an unprecedented week in modern American history, in which largely peaceful protests took place in communities of all sizes but were rocked by bouts of violence, including deadly attacks on officers, rampant thefts and arson in some places.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people have been arrested in connection with unrest, an Associated Press tally shows. More than a dozen deaths have been reported, though the circumstances in many cases are still being sorted out.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name has become a rallying cry in other countries, too, unleashing protests against police violence and racial injustice.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protests were still big, but largely peaceful in California, where NBA stars Steph Curry and Klay Thompson marched with protesters in Oakland.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 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Denmark - Authorities in Norway have turned down applications to hold rallies in the country's three largest cities in support of protesters in the U.S. over the death of George Floyd, citing the coronavirus restrictions on gatherings.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planned in Oslo, Bergen and Trondheim but local authorities said that without a dispensation from the Norwegian Institute of Public Health, not more than 50 people can gather in one place, Mohamed Awil, president of the African Student Association UiO told The Associated Press.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co-organizing the rally in Oslo where more than 15,000 people had said they planned to take part in Thursday's demonstration outside the U.S. Embassy. Awil said they were considering an alternative demonstration but details were not immediately available.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took place in the in the capitals of Sweden and Finland Wednesday. They attracted thousands of people even though the limit in Sweden is currently 50 and in Finland is 500.</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Duchess of Sussex has shared her sadness about racial divisions in the United States, telling students at her former high school that she felt moved to speak out because the life of George Floyd mattered.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told graduates at the Immaculate Heart High School in Los Angeles that she wrestled with what to tell them given the days of protests after Floyd's death.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the only wrong thing to say is to say nothing, because George Floyd's life mattered," she said in a virtual address.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Meghan Markle, who has an African American mother and a white father, said the unrest reminded her of riots that took place in her hometown of Los Angeles after police officers were acquitted in the video-taped beating of another African-American, Rodney King.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curfew and I remember rushing back home, and on that drive home, seeing ash fall from the sky, and smelling the smoke and seeing the smoke billow out of buildings,'' she said. "I remember seeing men in the back of a van just holding guns and rifles.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pulling up the house and seeing the tree, that had always been there, completely charred. And those memories don't go away."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video was first reported by the U.S. magazine Essence.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has called George Floyd's killing "brutal" and criticized President Donald Trump for posing for photos while holding a Bible.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in a televised speech said Floyd "was killed in the most brutal 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sympathy toward the American people who are on the streets while harshly condemning the crime," he said, referring to Floyd's death after a white police officer was caught on video pressing his knee to Floyd's neck.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also made reference to the clearing of peaceful protesters from a park outside the White House with chemical agents and flash bang grenades so that Trump could walk to a church for a photo opportunity.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the president stands with a Bible when he plans to act against his people," Rouhni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regularly take advantage of protests in the U.S. to criticize the administration, even though Iran itself in November put down nationwide demonstrations by killing hundreds, arresting thousands and disrupting internet access.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has repeatedly aired images of the U.S. unrest.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Police in New Orleans released tear gas on hundreds of demonstrators who pushed past a line of officers to cross a Mississippi River bridge during demonstrations against the death of George Floyd.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incident obtained by The Times Picayune / The New Orleans Advocate shows a crowd of protesters running, shoving past each other, and shouting "walk" on Wednesday night as smoke envelops the background of the bridge.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came hours after a rally and a march that started near the New Orleans City Hall. Some protesters were chanting curses at New Orleans Saints quarterback Drew Brees, who earlier Wednesday was criticized by fellow high-profile athletes, including LeBron James, and some of his own teammates after saying in an interview with Yahoo! he opposed kneeling during the national anthem.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Raptors star Pascal Siakam knows what racism looks like, and how much it hurts: 'It needs to be called out'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Leaders in Seattle seeking to address concerns raised by protesters have abruptly ended a city-wide curfew in place for days amid massive demonstrations against the death of George Floyd while in police custody in Minnesota.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Jenny Durkan said Wednesday evening on Twitter that she was ending the curfew, which had been scheduled to last until Saturday, after she and Police Chief Carmen Best met with community members.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Best believes we can balance public safety and ensure peaceful protests can continue without a curfew," Durkan said. "For those peacefully demonstrating tonight, please know you can continue to demonstrate. We want you to continue making your voice heard."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remained in the city's Capitol Hill neighbourhood well after the abolished 9 p.m. curfew Wednesday. Demonstrators carried "Black Lives Matter" signs, called for cutting the police department's budget and shifting the money to social programs, and chanted for officers to remove their riot gear.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Lt. Gov. Cyrus Habib tweeted that he was pleased Seattle had listened and reversed course.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"Preemptive curfews were only making things worse. Other cities should do likewise," he posted.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Demonstrators marched to the U.S. Capitol on Wednesday night, protesting the death of George Floyd in Minnesota and demanding that laws be changed to prevent more like 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their route from near the White House, there were troops in fatigues and officers from federal agencies keeping watch on the crowd. Barricades were put up around the Capitol, and the Capitol Police stood guard behind them.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because they make laws here and we want the laws to change," said Mohammed Wagdy, 26, of nearby Prince George's County.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11 p.m. curfew in Washington neared, community activists urged the demonstrators to head home. Some did, but others said they were returning to the White House.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full autopsy of George Floyd, the handcuffed black man who died after being restrained by Minneapolis police, provides several clinical details - including that Floyd had tested positive for COVID-19.</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20-page report released Wednesday by the Hennepin County Medical Examiner's Office came with the family's permission and after the coroner's office released summary findings Monday that Floyd had a heart attack while being restrained by officers, and classified his May 25 death as a homicide.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Chief Medical Examiner Andrew Baker spelled out clinical details, including that Floyd tested positive for COVID-19 on April 3 but appeared asymptomatic. The report also noted Floyd's lungs appeared healthy but he had some narrowing of arteries in the heart.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earlier summary report listed fentanyl intoxication and recent methamphetamine use under "other significant conditions" but not under "cause of death." The full report's footnotes noted that signs of fentanyl toxicity can include "severe respiratory depression" and seizures.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 Australia's prime minister has urged Australians involved in George Floyd-related anti-racism protests around the world to be "extremely cautious."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was commenting Thursday after Australian journalists came under attack while covering protests in Washington and London.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some of the violence ... that we're seeing around the world today, for those Australians who find themselves in those situations, I would urge them to show great caution," Morrison told reporters.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people to be extremely cautious. These are dangerous situations, people should exercise great care in where they're placing themselves," he added.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United States has complained about two police officers in riot gear lashing Channel 7 journalist Amelia Brace and camera operator Timothy Meyers with a shield and baton on Monday. The network's news director, Craig McPherson, described the attack as "nothing short of wanton thuggery."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have been placed on administrative leave while their conduct is investigated.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Nine Network television crews also came under attack from crowd members while reporting Wednesday on protests in London, the network reported.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Star reporters and editors have contributed to this article, including Ed Keenan, Tania Pereira and more. With files from the Associated Press,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McClatchy wire services.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586"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2336"/>
          <w:headerReference w:type="default" r:id="rId2337"/>
          <w:footerReference w:type="even" r:id="rId2338"/>
          <w:footerReference w:type="default" r:id="rId2339"/>
          <w:headerReference w:type="first" r:id="rId2340"/>
          <w:footerReference w:type="first" r:id="rId2341"/>
          <w:pgSz w:w="12240" w:h="15840"/>
          <w:pgMar w:top="840" w:right="1000" w:bottom="840" w:left="1000" w:header="400" w:footer="400"/>
          <w:pgNumType w:fmt="decimal"/>
          <w:cols w:space="720"/>
          <w:titlePg w:val="0"/>
        </w:sectPr>
      </w:pPr>
    </w:p>
    <w:p>
      <w:pPr>
        <w:pStyle w:val="Normal166"/>
      </w:pPr>
    </w:p>
    <w:p>
      <w:pPr>
        <w:pStyle w:val="Normal166"/>
      </w:pPr>
      <w:r>
        <w:pict>
          <v:shape id="_x0000_i1587" type="#_x0000_t75" alt="LexisNexis®" style="width:147.75pt;height:30pt">
            <v:imagedata r:id="rId18" o:title=""/>
          </v:shape>
        </w:pict>
      </w:r>
      <w:r>
        <w:cr/>
      </w:r>
    </w:p>
    <w:p>
      <w:pPr>
        <w:pStyle w:val="Heading1164"/>
        <w:keepNext w:val="0"/>
        <w:spacing w:after="200" w:line="340" w:lineRule="atLeast"/>
        <w:ind w:left="0" w:right="0" w:firstLine="0"/>
        <w:jc w:val="center"/>
      </w:pPr>
      <w:hyperlink r:id="rId2342" w:history="1">
        <w:r>
          <w:rPr>
            <w:rFonts w:ascii="arial" w:eastAsia="arial" w:hAnsi="arial" w:cs="arial"/>
            <w:b/>
            <w:i/>
            <w:strike w:val="0"/>
            <w:color w:val="0077CC"/>
            <w:sz w:val="28"/>
            <w:u w:val="single"/>
            <w:vertAlign w:val="baseline"/>
          </w:rPr>
          <w:t>George Floyd protests: Trump says 'this is a great day for George' as he boasts about new job figures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 1:29 AM GMT</w:t>
      </w:r>
    </w:p>
    <w:p>
      <w:pPr>
        <w:pStyle w:val="Normal166"/>
        <w:keepNext w:val="0"/>
        <w:spacing w:after="0" w:line="240" w:lineRule="atLeast"/>
        <w:ind w:right="0"/>
        <w:jc w:val="both"/>
      </w:pPr>
      <w:bookmarkStart w:id="333" w:name="Bookmark_166"/>
      <w:bookmarkEnd w:id="333"/>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66"/>
        <w:keepNext w:val="0"/>
        <w:spacing w:before="120" w:after="0" w:line="220" w:lineRule="atLeast"/>
        <w:ind w:left="0" w:right="0" w:firstLine="0"/>
        <w:jc w:val="left"/>
      </w:pPr>
      <w:r>
        <w:br/>
      </w:r>
      <w:r>
        <w:pict>
          <v:shape id="_x0000_i1588" type="#_x0000_t75" style="width:195.75pt;height:36pt">
            <v:imagedata r:id="rId338"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6605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Josie Ensor and Gareth Davies</w:t>
      </w:r>
    </w:p>
    <w:p>
      <w:pPr>
        <w:pStyle w:val="Normal166"/>
        <w:keepNext/>
        <w:spacing w:before="240" w:after="0" w:line="340" w:lineRule="atLeast"/>
        <w:ind w:left="0" w:right="0" w:firstLine="0"/>
        <w:jc w:val="left"/>
      </w:pPr>
      <w:bookmarkStart w:id="334" w:name="Body_164"/>
      <w:bookmarkEnd w:id="334"/>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89" style="position:absolute;z-index:25201766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has said that strong new jobs numbers marked a "great day" for George Floyd, the man whose killing last week sparked nationwide protests over police brutality against African Americans.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referring to a surge in employment, Mr Trump said: "Hopefully, George is looking down right now and saying, 'This is a great thing that's happening for our country.'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day for him, it's a great day for everybody. This is a great day for everybody."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 soared in America on Friday over new images of police brutality caught on camera as demonstrators sought to take mass protests over the killing of an unarmed black man into a second weekend.</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two cops were suspended without pay after</w:t>
      </w:r>
      <w:hyperlink r:id="rId2343" w:history="1">
        <w:r>
          <w:rPr>
            <w:rFonts w:ascii="arial" w:eastAsia="arial" w:hAnsi="arial" w:cs="arial"/>
            <w:b w:val="0"/>
            <w:i/>
            <w:strike w:val="0"/>
            <w:noProof w:val="0"/>
            <w:color w:val="0077CC"/>
            <w:position w:val="0"/>
            <w:sz w:val="20"/>
            <w:u w:val="single"/>
            <w:vertAlign w:val="baseline"/>
          </w:rPr>
          <w:t>a video showed them pushing over a 75-year-old protester</w:t>
        </w:r>
      </w:hyperlink>
      <w:r>
        <w:rPr>
          <w:rFonts w:ascii="arial" w:eastAsia="arial" w:hAnsi="arial" w:cs="arial"/>
          <w:b w:val="0"/>
          <w:i w:val="0"/>
          <w:strike w:val="0"/>
          <w:noProof w:val="0"/>
          <w:color w:val="000000"/>
          <w:position w:val="0"/>
          <w:sz w:val="20"/>
          <w:u w:val="none"/>
          <w:vertAlign w:val="baseline"/>
        </w:rPr>
        <w:t xml:space="preserve"> who fell and suffered a head injury.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06 Jun 2020-01:29AM BST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today                   </w:t>
      </w:r>
    </w:p>
    <w:p>
      <w:pPr>
        <w:pStyle w:val="Normal166"/>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called for major reform of the state's policing, as he tried to quell outrage over a video which showed an elderly man being shoved by officers and left to bleed on the ground</w:t>
      </w:r>
    </w:p>
    <w:p>
      <w:pPr>
        <w:pStyle w:val="Normal166"/>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Washington mayor Muriel Bowser on Friday renamed an area near the White House as "Black Lives Matter Plaza" and unveiled a giant painted road sign, in a pointed salvo to President Trump over the policing of DC</w:t>
      </w:r>
    </w:p>
    <w:p>
      <w:pPr>
        <w:pStyle w:val="Normal166"/>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Matt Hancock has told people not to attend large anti-racism demonstrations this weekend because of the risk of the coronavirus</w:t>
      </w:r>
    </w:p>
    <w:p>
      <w:pPr>
        <w:pStyle w:val="Normal166"/>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America at the start of 2020 was enjoying unemployment at record lows and a stock market at record highs. Scroll on to June and the electoral landscape is utterly transformed. Now, Trump may need an economic miracle to be re-elected, says Ben Riley-Smith</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06 Jun 2020-12:24AM BST                                          Michael Jordan donates $100m to civil rights groups                     Michael Jordan is making a record $100 million donation to groups fighting for racial equality and social justice amid a wave of protests across the United States.The NBA legend said in a statement that his Jordan Brand would distribute the money over 10 years to different organisations in a bid to stamp out "ingrained racism".The pledge is believed to be the largest financial contribution to non-profit groups ever made by a figure from the sports world."It's 2020 and our family now includes anyone who aspires to our way of life," a joint statement from Jordan and his Jordan Brand said."Yet as much as things have changed the worst remains the same. Black lives matter. This isn't a controversial statement. Until the ingrained racism that allows our country's institutions to fail is completely eradicated, we will remain committed to protecting and improving the lives of Black people."05 Jun 2020-11:29PM BSTNY district attorney waives minor offences during protestProtesters arrested in Manhattan for low-level crimes such as disorderly conduct and unlawful assembly will not be prosecuted, a district attorney said Friday, in a boost for the demonstrators.After protests on Sunday and Monday turned violent with widespread looting,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mayor imposed a week of night-time curfews to try to keep demonstrators off the streets.However, the curfew has failed to stop largely peaceful protests and police officers have issued hundreds of arrests for violating the stay-at-home order.In a statement, Manhattan District Attorney Cyrus Vance said his office "declines to prosecute these arrests in the interest of justice."05 Jun 2020-09:44PM BSTBiden: Trump's statement about Floyd is 'despicable'Joe Biden has lashed out at Donald Trump for saying that strong new jobs numbers marked a "great day" for George Floyd, the man whose killing last week sparked nationwide protests over police brutality against African-Americans.Apparently referring to a surge in employment, Mr Trump said: "Hopefully, George is looking down right now and saying, 'This is a great thing that's happening for our country.'"This is a great day for him, it's a great day for everybody. This is a great day for everybody."Mr Biden, Mr Trump's presumptive Democratic opponent in the November election, tweeted: "George Floyd's last words, 'I can't breathe,' have echoed across our nation and around the world. For the President to try to put any other words in his mouth is frankly despicable."05 Jun 2020-08:30PM BSTBuffalo police resign in solidarity with suspended colleaguesAccording to a local news report, 56 officers from Buffalo's police force-making up its entire emergency response team-last night resigned in solidarity with the two suspended officers. They are still employed, but no longer on Emergency Response Team .05 Jun 2020-08:07PM BSTMinneapolis agrees to ban police chokeholds in wake of George Floyd death Negotiators for the city of Minneapolis have agreed with the state to ban the use of chokeholds by police and to require police to report and intervene anytime they see an unauthorszed use of force by another officer.The moves are part of a stipulation between the city and the Minnesota Department of Human Rights, which launched a civil rights investigation this week in response to the death of George Floyd in police custody. The City Council is expected to approve the agreement Friday.The agreement, which will be enforceable in court, would require any officer, regardless of tenure or rank, to immediately report the use of any neck restraint or choke hold from the scene to their commander or their commander's superiors.05 Jun 2020-06:12PM BSTNY Governor Cuomo backs policing reforms after shocking video of officer violenceThe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called for major reform of the state's policing, as he tried to quell outrage over a video which showed an elderly man being shoved by officers and left to bleed on the ground.The footage shows the uniformed officers pushing the 75-year-old pensioner who had approached a line of police clearing demonstrators from a public square in Buffalo,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w:t>
      </w:r>
      <w:hyperlink r:id="rId2343" w:history="1">
        <w:r>
          <w:rPr>
            <w:rFonts w:ascii="arial" w:eastAsia="arial" w:hAnsi="arial" w:cs="arial"/>
            <w:b w:val="0"/>
            <w:i/>
            <w:strike w:val="0"/>
            <w:noProof w:val="0"/>
            <w:color w:val="0077CC"/>
            <w:position w:val="0"/>
            <w:sz w:val="20"/>
            <w:u w:val="single"/>
            <w:vertAlign w:val="baseline"/>
          </w:rPr>
          <w:t>a 8pm curfew came into force.</w:t>
        </w:r>
      </w:hyperlink>
      <w:r>
        <w:rPr>
          <w:rFonts w:ascii="arial" w:eastAsia="arial" w:hAnsi="arial" w:cs="arial"/>
          <w:b w:val="0"/>
          <w:i w:val="0"/>
          <w:strike w:val="0"/>
          <w:noProof w:val="0"/>
          <w:color w:val="000000"/>
          <w:position w:val="0"/>
          <w:sz w:val="20"/>
          <w:u w:val="none"/>
          <w:vertAlign w:val="baseline"/>
        </w:rPr>
        <w:t xml:space="preserve">The man falls backward and hits his head on the pavement. Blood leaks onto the floor as police walk past.The two officers involved have now been suspended, but Mr Cuomo called for them to be fired and criminal charges brought.Mr Cuomo,           </w:t>
      </w:r>
      <w:hyperlink r:id="rId2343" w:history="1">
        <w:r>
          <w:rPr>
            <w:rFonts w:ascii="arial" w:eastAsia="arial" w:hAnsi="arial" w:cs="arial"/>
            <w:b w:val="0"/>
            <w:i/>
            <w:strike w:val="0"/>
            <w:noProof w:val="0"/>
            <w:color w:val="0077CC"/>
            <w:position w:val="0"/>
            <w:sz w:val="20"/>
            <w:u w:val="single"/>
            <w:vertAlign w:val="baseline"/>
          </w:rPr>
          <w:t>who played the "utterly disgraceful" footage</w:t>
        </w:r>
      </w:hyperlink>
      <w:r>
        <w:rPr>
          <w:rFonts w:ascii="arial" w:eastAsia="arial" w:hAnsi="arial" w:cs="arial"/>
          <w:b w:val="0"/>
          <w:i w:val="0"/>
          <w:strike w:val="0"/>
          <w:noProof w:val="0"/>
          <w:color w:val="000000"/>
          <w:position w:val="0"/>
          <w:sz w:val="20"/>
          <w:u w:val="none"/>
          <w:vertAlign w:val="baseline"/>
        </w:rPr>
        <w:t xml:space="preserve"> which made him "physically sick" to reporters gathered for a press conference in Albany, said he had spoken to the victim, who was recovering from a concussion and in a stable condition.The progressive governor said he was pushing for the state to pass new legislation under the Say Their Name reform agenda package scheduled to be heard next week.He said he wanted to see police disciplinary records made transparent, for officers to be banned from using chokeholds on suspects and for the Attorney General to act as independent prosecutor for any police murder cases.He also said "false" 9/11 calls based on a person's race should be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."It is in all of our interest to stop police abuse. Stopping police abuse vindicates the overwhelming majority of good police," he said. "It restores trust. It restores safety."For the sake of our communities, we must do this."05 Jun 2020-06:09PM BSTDC Mayor starts war on Trump amid row over policingTrump is facing growing opposition to his handling of the unrest, some close to home.Muriel Bowser, DC's Decmoratic mayor, renamed the street in front of the White House the "Black Lives Matter Plaza" on Friday and emblazoned the slogan in massive yellow letters on the road, a pointed salvo in her escalating dispute with President Trump over control of DC streets after he deployed the National Guard.           </w:t>
      </w:r>
      <w:hyperlink r:id="rId2343" w:history="1">
        <w:r>
          <w:rPr>
            <w:rFonts w:ascii="arial" w:eastAsia="arial" w:hAnsi="arial" w:cs="arial"/>
            <w:b w:val="0"/>
            <w:i/>
            <w:strike w:val="0"/>
            <w:noProof w:val="0"/>
            <w:color w:val="0077CC"/>
            <w:position w:val="0"/>
            <w:sz w:val="20"/>
            <w:u w:val="single"/>
            <w:vertAlign w:val="baseline"/>
          </w:rPr>
          <w:t>#BlackLivesMatter</w:t>
        </w:r>
      </w:hyperlink>
      <w:r>
        <w:rPr>
          <w:rFonts w:ascii="arial" w:eastAsia="arial" w:hAnsi="arial" w:cs="arial"/>
          <w:b w:val="0"/>
          <w:i w:val="0"/>
          <w:strike w:val="0"/>
          <w:noProof w:val="0"/>
          <w:color w:val="000000"/>
          <w:position w:val="0"/>
          <w:sz w:val="20"/>
          <w:u w:val="none"/>
          <w:vertAlign w:val="baseline"/>
        </w:rPr>
        <w:t xml:space="preserve">           </w:t>
      </w:r>
      <w:hyperlink r:id="rId2343" w:history="1">
        <w:r>
          <w:rPr>
            <w:rFonts w:ascii="arial" w:eastAsia="arial" w:hAnsi="arial" w:cs="arial"/>
            <w:b w:val="0"/>
            <w:i/>
            <w:strike w:val="0"/>
            <w:noProof w:val="0"/>
            <w:color w:val="0077CC"/>
            <w:position w:val="0"/>
            <w:sz w:val="20"/>
            <w:u w:val="single"/>
            <w:vertAlign w:val="baseline"/>
          </w:rPr>
          <w:t>pic.twitter.com/OQg6977n5r</w:t>
        </w:r>
      </w:hyperlink>
      <w:r>
        <w:rPr>
          <w:rFonts w:ascii="arial" w:eastAsia="arial" w:hAnsi="arial" w:cs="arial"/>
          <w:b w:val="0"/>
          <w:i w:val="0"/>
          <w:strike w:val="0"/>
          <w:noProof w:val="0"/>
          <w:color w:val="000000"/>
          <w:position w:val="0"/>
          <w:sz w:val="20"/>
          <w:u w:val="none"/>
          <w:vertAlign w:val="baseline"/>
        </w:rPr>
        <w:t xml:space="preserve">- Muriel Bowser #StayHomeDC (@MurielBowser)            </w:t>
      </w:r>
      <w:hyperlink r:id="rId2343" w:history="1">
        <w:r>
          <w:rPr>
            <w:rFonts w:ascii="arial" w:eastAsia="arial" w:hAnsi="arial" w:cs="arial"/>
            <w:b w:val="0"/>
            <w:i/>
            <w:strike w:val="0"/>
            <w:noProof w:val="0"/>
            <w:color w:val="0077CC"/>
            <w:position w:val="0"/>
            <w:sz w:val="20"/>
            <w:u w:val="single"/>
            <w:vertAlign w:val="baseline"/>
          </w:rPr>
          <w:t>June 5, 2020</w:t>
        </w:r>
      </w:hyperlink>
      <w:r>
        <w:rPr>
          <w:rFonts w:ascii="arial" w:eastAsia="arial" w:hAnsi="arial" w:cs="arial"/>
          <w:b w:val="0"/>
          <w:i w:val="0"/>
          <w:strike w:val="0"/>
          <w:noProof w:val="0"/>
          <w:color w:val="000000"/>
          <w:position w:val="0"/>
          <w:sz w:val="20"/>
          <w:u w:val="none"/>
          <w:vertAlign w:val="baseline"/>
        </w:rPr>
        <w:t xml:space="preserve"> Washington, D.C., Mayor Muriel Bowser officially named 16th Street in front of the White House "Black Lives Matter Plaza," along with a new street sign installed, Bowser tweeted.            </w:t>
      </w:r>
      <w:hyperlink r:id="rId2343" w:history="1">
        <w:r>
          <w:rPr>
            <w:rFonts w:ascii="arial" w:eastAsia="arial" w:hAnsi="arial" w:cs="arial"/>
            <w:b w:val="0"/>
            <w:i/>
            <w:strike w:val="0"/>
            <w:noProof w:val="0"/>
            <w:color w:val="0077CC"/>
            <w:position w:val="0"/>
            <w:sz w:val="20"/>
            <w:u w:val="single"/>
            <w:vertAlign w:val="baseline"/>
          </w:rPr>
          <w:t>https://t.co/ymSrYKWX4B</w:t>
        </w:r>
      </w:hyperlink>
      <w:r>
        <w:rPr>
          <w:rFonts w:ascii="arial" w:eastAsia="arial" w:hAnsi="arial" w:cs="arial"/>
          <w:b w:val="0"/>
          <w:i w:val="0"/>
          <w:strike w:val="0"/>
          <w:noProof w:val="0"/>
          <w:color w:val="000000"/>
          <w:position w:val="0"/>
          <w:sz w:val="20"/>
          <w:u w:val="none"/>
          <w:vertAlign w:val="baseline"/>
        </w:rPr>
        <w:t xml:space="preserve">           </w:t>
      </w:r>
      <w:hyperlink r:id="rId2343" w:history="1">
        <w:r>
          <w:rPr>
            <w:rFonts w:ascii="arial" w:eastAsia="arial" w:hAnsi="arial" w:cs="arial"/>
            <w:b w:val="0"/>
            <w:i/>
            <w:strike w:val="0"/>
            <w:noProof w:val="0"/>
            <w:color w:val="0077CC"/>
            <w:position w:val="0"/>
            <w:sz w:val="20"/>
            <w:u w:val="single"/>
            <w:vertAlign w:val="baseline"/>
          </w:rPr>
          <w:t>pic.twitter.com/vlyi1Q9EHC</w:t>
        </w:r>
      </w:hyperlink>
      <w:r>
        <w:rPr>
          <w:rFonts w:ascii="arial" w:eastAsia="arial" w:hAnsi="arial" w:cs="arial"/>
          <w:b w:val="0"/>
          <w:i w:val="0"/>
          <w:strike w:val="0"/>
          <w:noProof w:val="0"/>
          <w:color w:val="000000"/>
          <w:position w:val="0"/>
          <w:sz w:val="20"/>
          <w:u w:val="none"/>
          <w:vertAlign w:val="baseline"/>
        </w:rPr>
        <w:t xml:space="preserve">- ABC News (@ABC)            </w:t>
      </w:r>
      <w:hyperlink r:id="rId2343" w:history="1">
        <w:r>
          <w:rPr>
            <w:rFonts w:ascii="arial" w:eastAsia="arial" w:hAnsi="arial" w:cs="arial"/>
            <w:b w:val="0"/>
            <w:i/>
            <w:strike w:val="0"/>
            <w:noProof w:val="0"/>
            <w:color w:val="0077CC"/>
            <w:position w:val="0"/>
            <w:sz w:val="20"/>
            <w:u w:val="single"/>
            <w:vertAlign w:val="baseline"/>
          </w:rPr>
          <w:t>June 5, 2020</w:t>
        </w:r>
      </w:hyperlink>
      <w:r>
        <w:rPr>
          <w:rFonts w:ascii="arial" w:eastAsia="arial" w:hAnsi="arial" w:cs="arial"/>
          <w:b w:val="0"/>
          <w:i w:val="0"/>
          <w:strike w:val="0"/>
          <w:noProof w:val="0"/>
          <w:color w:val="000000"/>
          <w:position w:val="0"/>
          <w:sz w:val="20"/>
          <w:u w:val="none"/>
          <w:vertAlign w:val="baseline"/>
        </w:rPr>
        <w:t xml:space="preserve">05 Jun 2020-04:28PM BST'It's a great day for George," says TrumpTrump has now left the Rose Garden after declining to take any questions from assembled press. He only very briefly addressed George Floyd protests, saying: "Nobody's ever done for the black community what President Trump is doing."Hopefully, George is looking down right now and saying this is a great thing happening for our country. It's great day for him, a great day for everybody. This is great day for everybody." 05 Jun 2020-03:48PM BSTTrump gives rambling speech Trump has begun speaking, talking about the new job numbers released. CNN is not airing the Rose Garden statement and MSNBC just pulled away, noting that the president has been veering off into tangents. Josh Schwerin, senior Strategist and Communications Director for Priorities USA , just described it as a "word salad".05 Jun 2020-02:47PM BSTTrump to give press conference President Donald Trump on Friday sent a tweet taking credit for a stunning U.S. jobs report that showed the country's unemployment rate dropped during the thick of the coronavirus pandemic, and then announced he would hold a news conference at 10 a.m. (1400 GMT) on the topic."Really Big Jobs Report. Great going President Trump (kidding but true)!" Trump wrote within minutes of the government releasing the employment report for May.The Labor Department's closely watched monthly report showed the jobless rate dropped to 13.3% last month from 14.7% in April. Nonfarm payrolls rose by 2.509 million jobs after a record plunge of 20.687 million in April.The report flew in the face of expectations that the unemployment rate would come close to 20% in May, after millions of laid-off workers filed for jobless benefits.05 Jun 2020-02:18PM BSTGeorge Floyd protests, in pictures05 Jun 2020-01:55PM BSTPM raises concern with US Government about police treatment of UK journalistsBritain has raised its concern with the US Government about police treatment of UK journalists covering the protests over the death of George Floyd, writes our Senior Reporter Patrick Sawer.It comes as hundreds of people around the UK prepare to voice their anger this weekend over the death of the African-American father of two and other victims of racist violence.TV and smart phone footage has repeatedly shown police officers pushing, punching and blocking cameramen and photographers-with several bundled to the ground by baton-wielding police while covering the protests in American cities.Prime minister Boris Johnson's official spokesman said on Friday: "Our embassy in the US has raised the issue of the protests with the US administration, including on behalf of British journalists who were subject to police action."The prime minister and foreign secretary have both spoken publicly to condemn the death of George Floyd, to express concern at the violence we've seen, and to underline people's right to protest peacefully."As we have always said, journalists must be free to do their job and to hold authorities to account without fear of arrest or violence."The warning comes as people in cities across the UK prepare to stage protests, with action planned in London, Manchester, Sheffield, Leicester and Ipswich on Saturday and in Nottingham, Glasgow, Colchester, Derby and elsewhere on Sunday.Police have urged those attending protests to follow social distancing rules, warning that mass gatherings are still forbidden because of the ongoing coronavirus pandemic.05 Jun 2020-12:51PM BSTEU countries must eradicate discrimination, human rights agency saysEU countries must try to eradicate discrimination, harassment and violence against black people in the wake of the global wave of anti-racism protests, the bloc's Fundamental Rights Agency (FRA) said on Friday.The FRA said in a statement that "racist harassment, violence and discriminatory ethnic profiling are commonplace in Europe"."No one should be targeted just because of the colour of their skin," said FRA director Michael O'Flaherty."No one should be afraid of a police stop, just because they are black."He called on EU countries to work together to "eradicate racist practices once and for all in Europe".Almost a third of roughly 6,000 people of African descent surveyed by FRA in 2018 said they had been racially harassed in the previous five years.Almost a quarter said they had been stopped by the police in the same period, many of whom felt the stop constituted racial profiling.05 Jun 2020-12:40PM BSTThousands gather in Canberra as Sydney protest 'effectively banned'Thousands gathered in Canberra, Australia's capital, on Friday to protest racial inequality, while a court effectively banned a larger rally planned for Sydney because of the coronavirus threat.The Canberra rally by about 2,000 people came ahead of larger rallies planned in Australia's most populous cities on Saturday, with authorities concerned about maintaining social distancing.Police on Friday successfully applied to the New South Wales state Supreme Court to declare that the Stop All Black Deaths in Custody rally planned for Sydney on Saturday was not an authorized public assembly.The rally was expected to attract 5,000 people to the Sydney Town Hall. Police Commissioner Mick Fuller said the court ruling means "all of the police powers available to us can be used" to prevent the protest.A state government and police also urged demonstrators not to attend a rally in Melbourne, Australia's second largest city, because of the coronavirus risk.In Canberra, Matilda House, an elder of the Ngambri-Ngunnawal family group who are the traditional owners of the Canberra region, said, "Australians have to understand that what's been going on the United States has been happening here for a long time."Australia needs to move beyond a colonial attitude "that blacks are only here to be walked on, trodden on and murdered," House said in the first speech at the rally.05 Jun 2020-12:10PM BSTPolice officers suspended for shoving pensionerTwo police officers from Buffalo were suspended without pay after a video showed them shoving a 75-year-old man to the ground, as protests over the police killing of George Floyd continued into their tenth night.The video taken by a reporter from local public radio station WBFO and posted on its website and Twitter account shows the white-haired man approaching a line of officers in riot gear. One officer pushes him with a baton and a second one with his hand. The sound of a crack is heard and then blood trickles from the man's head. The man, who is white, is not identified.The incident drew widespread condemnation on social media as protesters returned to the streets of several US cities to demonstrate against police brutality.The video in Buffalo shows the majority of the officers march past after the man falls, though the officer who pushed him with a baton starts to lean over him before he is motioned away by another officer. Someone is heard calling for a medic.The footage emerged during the tenth consecutive night of widespread protests, with curfews across the country peacefully broken.05 Jun 2020-12:05PM BSTWatch: Take a knee protestFollow it live here.05 Jun 2020-11:56AM BSTLAPD officer seen hitting protesters with baton during confrontationAs the violence ramped up, here is the latest video to surface from the US. 05 Jun 2020-11:38AM BSTCalifornia mayor resigns after controversial emailThe mayor of a Southern California city resigned following an email in which he stated he didn't "believe there's ever been a good person of color killed by a police officer" locally.Temecula Mayor James Stewart had apologized Thursday for the email, saying he never meant to use the word "good." He had said he is dyslexic and so used voice text to send his late-night Tuesday message but failed to notice the added word."Unfortunately I did not take the time to proofread what was recorded. I absolutely did not say that," Stewart told the Riverside Press-Enterprise on Thursday. "What I said is and I don't believe there has ever been a person of color murdered by police, on context to Temecula or Riverside County. I absolutely did not say 'good.' I have no idea how that popped up."Stewart said he was replying to someone "concerned about our police officers and their sensitivity training."The city issued a press release late Thursday announcing that Stewart, who was elected to a four-year term in 2016, was stepping down from his post and the city council, news outlets reported."You have every right to be hurt and offended. My typos and off-the-cuff response to an email on a serious topic added pain at a time where our community, and our country, is suffering," Stewart said in a statement. "I may not be the best writer and I sometimes misspeak, but I am not racist."He said he was resigning because he understood his "sincerest apologies cannot remedy this situation."05 Jun 2020-11:31AM BST'Black Peters' will disappear, says Dutch PMDutch Prime Minister Mark Rutte said his attitude towards "Black Pete", a figure from pre-Christmas celebrations that has been criticised as a racist caricature, had undergone "great changes" in recent years.Rutte said his view had changed since 2013, when he said "Black Pete is just black and I can't do much about that".Now he expects the tradition to disappear.He was speaking on Thursday in a parliamentary debate about anti-racism protests in the Netherlands held in solidarity with U.S. demonstrations after the death in police custody of George Floyd, an unarmed black man in Minneapolis. .In the Dutch tradition, St. Nicholas brings gifts to kids accompanied by numerous "Petes", clownish servants usually portrayed by white people in black face paint wearing frizzy wigs and red lipstick.Rutte said that since 2013 he had met many people, including "small children, who said 'I feel terribly discriminated (against) because Pete is black'.""And I thought, that's the last thing that we want" in a holiday intended for children."I expect in a few years there will be no more Black Petes," Rutte said.05 Jun 2020-11:23AM BSTTwitter blocks Trump campaign video tribute to George FloydTwitter has blocked a Trump campaign video tribute to George Floyd over a copyright claim, in a move that adds to tensions between the social media platform and the U.S. president, one of its most widely followed users.The company put a label on a video posted by the @TeamTrump account that said, "This media has been disabled in response to a claim by the copyright owner." The video was still up on President Donald Trump's YouTube channel and includes pictures of Floyd, whose death sparked widespread protests, at the start."Per our copyright policy, we respond to valid copyright complaints sent to us by a copyright owner or their authorized representatives," Twitter said in a statement.The three minute and 45 second clip is a montage of photos and videos of peaceful marches and police officers hugging protesters interspersed with some scenes of burning buildings and vandalism, set to gentle piano music and Trump speaking.It's the latest action that Twitter has taken against Trump, who has threatened to retaliate against social media companies.05 Jun 2020-10:49AM BSTGeorge Floyd memorial held in Minneapolis, as thousands gather across America to mark the occasionYesterday saw the memorial of George Floyd widely supported as thousands gathered across the US.Here is the footage: 05 Jun 2020-10:46AM BSTAnti-racism protests in Scotland should be policed 'with common sense'Anti-racism demonstrations in Scotland in the wake of George Floyd's death should be policed with "common sense" and proportionately, the country's Justice Secretary has said.Although urging people not to attend the protests planned across Scotland this weekend due to the coronavirus pandemic, Humza Yousaf said police will allow the rallies to go ahead.Speaking on BBC Radio Scotland's Good Morning Scotland programme, Mr Yousaf said he will be involved in several digital campaigns over the weekend.He urged would-be protesters not to risk their lives by attending mass gatherings and said: "The approach Police Scotland will take is an approach that they've adopted throughout this pandemic, which is a proportionate response, a common sense approach."We are giving strong advice for people not to go out and you saw there's a joint statement from myself, (lawyer and campaigner) Aamer Anwar, (Scottish Labour MSP) Anas Sarwar, Kadijartu Johnson-the sister of Sheku Bayoh-and we'll continue to frankly make calls as many of the organisers of protests that we know and we've dealt with over the years to suggest that they don't go to the streets."If they do, then police will take a proportionate response and appropriately facilitate that protest but ask people to disperse and, if necessary, they can enforce that request."05 Jun 2020-10:35AM BSTThe Academy 'committed to progress'The Academy that hands out the Oscars has said it is "committed to progress" after actor David Oyelowo claimed members said they would not vote for civil rights film Selma after the cast showed support for a black man who died in custody.Director Ava DuVernay backed Oyelowo's statement, saying it was a "true story".Stars of the movie, as well as DuVernay, wore T-shirts bearing the slogan "I Can't Breathe" for Selma's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premiere in 2014.They were the words gasped by Eric Garner, who died after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put him in a chokehold in July 2014, months before Selma's release.The cast donned the T-shirts over their formal attire and also raised their arms in the "don't shoot" pose for photographs.Mr Garner's case has attracted renewed attention in the wake of George Floyd's death in similar circumstances which has sparked a wave of protests against police treatment of black people.British-American actor Oyelowo, who played Martin Luther King Jr in Selma, told Screen Daily that following the cast's show of support for Mr Garner, Academy members called the studio saying they would not vote for the film at the Oscars.He said: "I remember at the premiere of Selma us wearing 'I Can't Breathe' T-shirts in protest. Members of the Academy called in to the studio and our producers saying, 'How dare they do that?... and 'We are not going to vote for that film because we do not think it is their place to be doing that'."It's part of why that film didn't get everything that people think it should've got and it birthed £OscarsSoWhite. They used their privilege to deny a film on the basis of what they valued in the world."The Academy Of Motion Picture Arts and Sciences, which hands out the Academy Awards, replied to DuVernay, writing: "Ava &amp; David, we hear you. Unacceptable. We're committed to progress."05 Jun 2020-10:01AM BSTProtests turn ugly in PortlandA journalist at the scene has reported seeing tear gas used to disperse demonstrators. Tear gas 1:44am            </w:t>
      </w:r>
      <w:hyperlink r:id="rId2343" w:history="1">
        <w:r>
          <w:rPr>
            <w:rFonts w:ascii="arial" w:eastAsia="arial" w:hAnsi="arial" w:cs="arial"/>
            <w:b w:val="0"/>
            <w:i/>
            <w:strike w:val="0"/>
            <w:noProof w:val="0"/>
            <w:color w:val="0077CC"/>
            <w:position w:val="0"/>
            <w:sz w:val="20"/>
            <w:u w:val="single"/>
            <w:vertAlign w:val="baseline"/>
          </w:rPr>
          <w:t>pic.twitter.com/te10RWX3dw</w:t>
        </w:r>
      </w:hyperlink>
      <w:r>
        <w:rPr>
          <w:rFonts w:ascii="arial" w:eastAsia="arial" w:hAnsi="arial" w:cs="arial"/>
          <w:b w:val="0"/>
          <w:i w:val="0"/>
          <w:strike w:val="0"/>
          <w:noProof w:val="0"/>
          <w:color w:val="000000"/>
          <w:position w:val="0"/>
          <w:sz w:val="20"/>
          <w:u w:val="none"/>
          <w:vertAlign w:val="baseline"/>
        </w:rPr>
        <w:t xml:space="preserve">- Sergio Olmos (@MrOlmos)            </w:t>
      </w:r>
      <w:hyperlink r:id="rId2343" w:history="1">
        <w:r>
          <w:rPr>
            <w:rFonts w:ascii="arial" w:eastAsia="arial" w:hAnsi="arial" w:cs="arial"/>
            <w:b w:val="0"/>
            <w:i/>
            <w:strike w:val="0"/>
            <w:noProof w:val="0"/>
            <w:color w:val="0077CC"/>
            <w:position w:val="0"/>
            <w:sz w:val="20"/>
            <w:u w:val="single"/>
            <w:vertAlign w:val="baseline"/>
          </w:rPr>
          <w:t>June 5, 2020</w:t>
        </w:r>
      </w:hyperlink>
      <w:r>
        <w:rPr>
          <w:rFonts w:ascii="arial" w:eastAsia="arial" w:hAnsi="arial" w:cs="arial"/>
          <w:b w:val="0"/>
          <w:i w:val="0"/>
          <w:strike w:val="0"/>
          <w:noProof w:val="0"/>
          <w:color w:val="000000"/>
          <w:position w:val="0"/>
          <w:sz w:val="20"/>
          <w:u w:val="none"/>
          <w:vertAlign w:val="baseline"/>
        </w:rPr>
        <w:t xml:space="preserve">05 Jun 2020-09:31AM BSTComedian's tearful apology for portraying black celebrities on Bo' SelectaComedian Leigh Francis has issued a tearful apology for portraying black celebrities on sketch show Bo' Selecta.The comic played stars including king of pop Michael Jackson, singer Craig David and talkshow host Trisha Goddard on the show, which first aired in 2002.Francis-who plays the Keith Lemon character on TV-used latex facemasks for his caricatures of famous faces.Amid a renewed focus on the Black Lives Matter movement following the death of George Floyd, Francis said he had "done a lot of talking and learning" and decided to apologise.In a tearful video posted to Instagram, he said: "It's been a weird few days, I've sat and thought about things and what I could post to try and help things." View this post on Instagram           </w:t>
      </w:r>
      <w:hyperlink r:id="rId2343" w:history="1">
        <w:r>
          <w:rPr>
            <w:rFonts w:ascii="arial" w:eastAsia="arial" w:hAnsi="arial" w:cs="arial"/>
            <w:b w:val="0"/>
            <w:i/>
            <w:strike w:val="0"/>
            <w:noProof w:val="0"/>
            <w:color w:val="0077CC"/>
            <w:position w:val="0"/>
            <w:sz w:val="20"/>
            <w:u w:val="single"/>
            <w:vertAlign w:val="baseline"/>
          </w:rPr>
          <w:t>Following recent events, I've done a lot of talking and learning and I would like to put this out there. I want to apologise to anyone that was offended by Bo'selecta. I'm on a constant journey of knowledge and just wanted to say I'm deeply sorry. #blacklivesmatter</w:t>
        </w:r>
      </w:hyperlink>
      <w:r>
        <w:rPr>
          <w:rFonts w:ascii="arial" w:eastAsia="arial" w:hAnsi="arial" w:cs="arial"/>
          <w:b w:val="0"/>
          <w:i w:val="0"/>
          <w:strike w:val="0"/>
          <w:noProof w:val="0"/>
          <w:color w:val="000000"/>
          <w:position w:val="0"/>
          <w:sz w:val="20"/>
          <w:u w:val="none"/>
          <w:vertAlign w:val="baseline"/>
        </w:rPr>
        <w:t xml:space="preserve">A post shared by            </w:t>
      </w:r>
      <w:hyperlink r:id="rId2343" w:history="1">
        <w:r>
          <w:rPr>
            <w:rFonts w:ascii="arial" w:eastAsia="arial" w:hAnsi="arial" w:cs="arial"/>
            <w:b w:val="0"/>
            <w:i/>
            <w:strike w:val="0"/>
            <w:noProof w:val="0"/>
            <w:color w:val="0077CC"/>
            <w:position w:val="0"/>
            <w:sz w:val="20"/>
            <w:u w:val="single"/>
            <w:vertAlign w:val="baseline"/>
          </w:rPr>
          <w:t>Keith Lemon</w:t>
        </w:r>
      </w:hyperlink>
      <w:r>
        <w:rPr>
          <w:rFonts w:ascii="arial" w:eastAsia="arial" w:hAnsi="arial" w:cs="arial"/>
          <w:b w:val="0"/>
          <w:i w:val="0"/>
          <w:strike w:val="0"/>
          <w:noProof w:val="0"/>
          <w:color w:val="000000"/>
          <w:position w:val="0"/>
          <w:sz w:val="20"/>
          <w:u w:val="none"/>
          <w:vertAlign w:val="baseline"/>
        </w:rPr>
        <w:t xml:space="preserve"> (@keithlemon) on Jun 4, 2020 at 11:58am PDTFrancis, also known for his work on ITV panel show Celebrity Juice, was one of millions of social media users to take part in Blackout Tuesday, posting a black square to highlight racial inequalties.It follows the death last month of Mr Floyd, who died in police custody in the US city of Minneapolis, sparking protests around the world.05 Jun 2020-09:25AM BST'No drama llama' at protest hailed 'morale booster'A llama spotted at a Black Lives Matter (BLM) protest has been hailed as a "morale booster" by those taking part.As protests take place in the US and worldwide after the death of George Floyd in police custody, a group in Portland, Oregon on Tuesday was joined by a llama.Caitie, a protester at the march, said: "Everyone seemed really happy to have him there, even those who were confused by his presence... he was definitely a good morale booster.""No Drama Llama" at Portland Protest !! wheh he said  I FELT THAT!!!            </w:t>
      </w:r>
      <w:hyperlink r:id="rId2343" w:history="1">
        <w:r>
          <w:rPr>
            <w:rFonts w:ascii="arial" w:eastAsia="arial" w:hAnsi="arial" w:cs="arial"/>
            <w:b w:val="0"/>
            <w:i/>
            <w:strike w:val="0"/>
            <w:noProof w:val="0"/>
            <w:color w:val="0077CC"/>
            <w:position w:val="0"/>
            <w:sz w:val="20"/>
            <w:u w:val="single"/>
            <w:vertAlign w:val="baseline"/>
          </w:rPr>
          <w:t>pic.twitter.com/hLNckXx3fD</w:t>
        </w:r>
      </w:hyperlink>
      <w:r>
        <w:rPr>
          <w:rFonts w:ascii="arial" w:eastAsia="arial" w:hAnsi="arial" w:cs="arial"/>
          <w:b w:val="0"/>
          <w:i w:val="0"/>
          <w:strike w:val="0"/>
          <w:noProof w:val="0"/>
          <w:color w:val="000000"/>
          <w:position w:val="0"/>
          <w:sz w:val="20"/>
          <w:u w:val="none"/>
          <w:vertAlign w:val="baseline"/>
        </w:rPr>
        <w:t xml:space="preserve">- Jezza7up (@jezza7up)            </w:t>
      </w:r>
      <w:hyperlink r:id="rId2343" w:history="1">
        <w:r>
          <w:rPr>
            <w:rFonts w:ascii="arial" w:eastAsia="arial" w:hAnsi="arial" w:cs="arial"/>
            <w:b w:val="0"/>
            <w:i/>
            <w:strike w:val="0"/>
            <w:noProof w:val="0"/>
            <w:color w:val="0077CC"/>
            <w:position w:val="0"/>
            <w:sz w:val="20"/>
            <w:u w:val="single"/>
            <w:vertAlign w:val="baseline"/>
          </w:rPr>
          <w:t>June 3, 2020</w:t>
        </w:r>
      </w:hyperlink>
      <w:r>
        <w:rPr>
          <w:rFonts w:ascii="arial" w:eastAsia="arial" w:hAnsi="arial" w:cs="arial"/>
          <w:b w:val="0"/>
          <w:i w:val="0"/>
          <w:strike w:val="0"/>
          <w:noProof w:val="0"/>
          <w:color w:val="000000"/>
          <w:position w:val="0"/>
          <w:sz w:val="20"/>
          <w:u w:val="none"/>
          <w:vertAlign w:val="baseline"/>
        </w:rPr>
        <w:t xml:space="preserve">The llama, named Caesar the "no drama llama", works as a therapy llama, and has visited schools and blood donation events in the past.Caesar is owned by Larry McCool, from the Mystic Llama Farm, and was brought to the protests to "amplify the work being done" by activists in the local area.05 Jun 2020-09:18AM BSTFuture mass gatherings in UK will be 'unlawful', Met saysLaurence Taylor, deputy assistant commissioner at the Metropolitan Police, warned that future mass gatherings to protest against the death of George Floyd would be "unlawful" due to the current coronavirus restrictions in place.He told BBC Radio 4's Today programme: "The health protection regulations are really clear that it is unlawful."The Government said that for health reasons people should not be meeting in groups of six, so we would strongly encourage people not to come out and gather in these large numbers because they are putting themselves and others at risk."And if they do come out, then we would ask them to observe that social distancing, think about those around them."But of course, by coming and gathering in these large groups they are potentially risking their health and also risking taking the virus back to their families."05 Jun 2020-08:33AM BSTTrump tweets a letter calling protesters 'terrorists'Donald Trump tweeted a robust defence of the decision to clear a peaceful protest for a photo op outside a church next to the White House."The phony protesters ... were not peaceful and are not real. They are terrorists using idle hate filled students to burn and destroy," said a letter from Mr Trump's former lawyer.I thought this letter from respected retired Marine and Super Star lawyer, John Dowd, would be of interest to the American People. Read it!            </w:t>
      </w:r>
      <w:hyperlink r:id="rId2343" w:history="1">
        <w:r>
          <w:rPr>
            <w:rFonts w:ascii="arial" w:eastAsia="arial" w:hAnsi="arial" w:cs="arial"/>
            <w:b w:val="0"/>
            <w:i/>
            <w:strike w:val="0"/>
            <w:noProof w:val="0"/>
            <w:color w:val="0077CC"/>
            <w:position w:val="0"/>
            <w:sz w:val="20"/>
            <w:u w:val="single"/>
            <w:vertAlign w:val="baseline"/>
          </w:rPr>
          <w:t>pic.twitter.com/I5tjysckZh</w:t>
        </w:r>
      </w:hyperlink>
      <w:r>
        <w:rPr>
          <w:rFonts w:ascii="arial" w:eastAsia="arial" w:hAnsi="arial" w:cs="arial"/>
          <w:b w:val="0"/>
          <w:i w:val="0"/>
          <w:strike w:val="0"/>
          <w:noProof w:val="0"/>
          <w:color w:val="000000"/>
          <w:position w:val="0"/>
          <w:sz w:val="20"/>
          <w:u w:val="none"/>
          <w:vertAlign w:val="baseline"/>
        </w:rPr>
        <w:t xml:space="preserve">- Donald J. Trump (@realDonaldTrump)            </w:t>
      </w:r>
      <w:hyperlink r:id="rId2343" w:history="1">
        <w:r>
          <w:rPr>
            <w:rFonts w:ascii="arial" w:eastAsia="arial" w:hAnsi="arial" w:cs="arial"/>
            <w:b w:val="0"/>
            <w:i/>
            <w:strike w:val="0"/>
            <w:noProof w:val="0"/>
            <w:color w:val="0077CC"/>
            <w:position w:val="0"/>
            <w:sz w:val="20"/>
            <w:u w:val="single"/>
            <w:vertAlign w:val="baseline"/>
          </w:rPr>
          <w:t>June 4, 2020</w:t>
        </w:r>
      </w:hyperlink>
      <w:r>
        <w:rPr>
          <w:rFonts w:ascii="arial" w:eastAsia="arial" w:hAnsi="arial" w:cs="arial"/>
          <w:b w:val="0"/>
          <w:i w:val="0"/>
          <w:strike w:val="0"/>
          <w:noProof w:val="0"/>
          <w:color w:val="000000"/>
          <w:position w:val="0"/>
          <w:sz w:val="20"/>
          <w:u w:val="none"/>
          <w:vertAlign w:val="baseline"/>
        </w:rPr>
        <w:t xml:space="preserve">Mr Trump posted the letter from John Dowd no Twitter. It was addressed to "Jim" in a reference to former Defense Secretary Jim Mattis, who launched            </w:t>
      </w:r>
      <w:hyperlink r:id="rId2343" w:history="1">
        <w:r>
          <w:rPr>
            <w:rFonts w:ascii="arial" w:eastAsia="arial" w:hAnsi="arial" w:cs="arial"/>
            <w:b w:val="0"/>
            <w:i/>
            <w:strike w:val="0"/>
            <w:noProof w:val="0"/>
            <w:color w:val="0077CC"/>
            <w:position w:val="0"/>
            <w:sz w:val="20"/>
            <w:u w:val="single"/>
            <w:vertAlign w:val="baseline"/>
          </w:rPr>
          <w:t>a searing attack on the president</w:t>
        </w:r>
      </w:hyperlink>
      <w:r>
        <w:rPr>
          <w:rFonts w:ascii="arial" w:eastAsia="arial" w:hAnsi="arial" w:cs="arial"/>
          <w:b w:val="0"/>
          <w:i w:val="0"/>
          <w:strike w:val="0"/>
          <w:noProof w:val="0"/>
          <w:color w:val="000000"/>
          <w:position w:val="0"/>
          <w:sz w:val="20"/>
          <w:u w:val="none"/>
          <w:vertAlign w:val="baseline"/>
        </w:rPr>
        <w:t xml:space="preserve"> for his handling of the protests.05 Jun 2020-08:21AM BST'This is a moment of generational change for black people'Protests in the US can be converted into long-term change if we learn from history, the first black mayor elected in Massachusetts            </w:t>
      </w:r>
      <w:hyperlink r:id="rId2343" w:history="1">
        <w:r>
          <w:rPr>
            <w:rFonts w:ascii="arial" w:eastAsia="arial" w:hAnsi="arial" w:cs="arial"/>
            <w:b w:val="0"/>
            <w:i/>
            <w:strike w:val="0"/>
            <w:noProof w:val="0"/>
            <w:color w:val="0077CC"/>
            <w:position w:val="0"/>
            <w:sz w:val="20"/>
            <w:u w:val="single"/>
            <w:vertAlign w:val="baseline"/>
          </w:rPr>
          <w:t>writes in The Telegraph today</w:t>
        </w:r>
      </w:hyperlink>
      <w:r>
        <w:rPr>
          <w:rFonts w:ascii="arial" w:eastAsia="arial" w:hAnsi="arial" w:cs="arial"/>
          <w:b w:val="0"/>
          <w:i w:val="0"/>
          <w:strike w:val="0"/>
          <w:noProof w:val="0"/>
          <w:color w:val="000000"/>
          <w:position w:val="0"/>
          <w:sz w:val="20"/>
          <w:u w:val="none"/>
          <w:vertAlign w:val="baseline"/>
        </w:rPr>
        <w:t xml:space="preserve">."History teaches us that effective social and political movements share some essential elements-sustained agitation and attention, moral suasion through telling human stories, and demands for specific changes in policy and the law."These three factors are profound components in a movement's ability to successfully make change."05 Jun 2020-06:58AM BSTVandals at protest against police brutality in Mexico Mexicans protested against police brutality on Thursday in the second-largest city, Guadalajara, calling for authorities to be held accountable for the death in custody of a local man allegedly arrested over not wearing a face mask in public.Protests have swelled in cities worldwide since the death of George Floyd.Protesters in the historic centre of the state capital of Jalisco vandalised buildings, including the palace, and set ablaze several police cars, footage from network Milenio showed. Police were seen using force against protesters.However, the story was ridden with "many lies", Jalisco Governor Enrique Alfaro responded in a video message late on Thursday. He denied the man depicted in the video had been held for not using a face mask, but gave no further details.05 Jun 2020-06:45AM BSTThousands protest in Australia's capital Thousands gathered in Australia's capital on Friday to remind citizens that the racial inequality underscored by George Floyd's death was not unique to the US."Australians have to understand that what's been going on the United States has been happening here for a long time," said Matilda House, an elder of the Ngambri-Ngunnawal family group who are the traditional owners of the Canberra region.Australia had to move beyond a colonial attitude "that blacks are only here to be walked on, trodden on and murdered," Ms House told the crowd at the rally.A demonstrator who interrupted Ms House was shouted down in a heated confrontation with several protesters. The demonstrator eventually left.School teacher Wendy Brookman, a member of the Butchulla indigenous people, said Australia should not accept more than 430 indigenous Australians dying in police custody or prison in the past three decades.05 Jun 2020-06:28AM BSTAmbulance EMT shows support for protesters in BrooklynAmbulance EMT just got on her radio to cheer on the Black Lives Matter protest in downtown Brooklyn. People flipping out            </w:t>
      </w:r>
      <w:hyperlink r:id="rId2343" w:history="1">
        <w:r>
          <w:rPr>
            <w:rFonts w:ascii="arial" w:eastAsia="arial" w:hAnsi="arial" w:cs="arial"/>
            <w:b w:val="0"/>
            <w:i/>
            <w:strike w:val="0"/>
            <w:noProof w:val="0"/>
            <w:color w:val="0077CC"/>
            <w:position w:val="0"/>
            <w:sz w:val="20"/>
            <w:u w:val="single"/>
            <w:vertAlign w:val="baseline"/>
          </w:rPr>
          <w:t>pic.twitter.com/Yalwhlhn37</w:t>
        </w:r>
      </w:hyperlink>
      <w:r>
        <w:rPr>
          <w:rFonts w:ascii="arial" w:eastAsia="arial" w:hAnsi="arial" w:cs="arial"/>
          <w:b w:val="0"/>
          <w:i w:val="0"/>
          <w:strike w:val="0"/>
          <w:noProof w:val="0"/>
          <w:color w:val="000000"/>
          <w:position w:val="0"/>
          <w:sz w:val="20"/>
          <w:u w:val="none"/>
          <w:vertAlign w:val="baseline"/>
        </w:rPr>
        <w:t xml:space="preserve">- Scott Heins (@scottheins)            </w:t>
      </w:r>
      <w:hyperlink r:id="rId2343" w:history="1">
        <w:r>
          <w:rPr>
            <w:rFonts w:ascii="arial" w:eastAsia="arial" w:hAnsi="arial" w:cs="arial"/>
            <w:b w:val="0"/>
            <w:i/>
            <w:strike w:val="0"/>
            <w:noProof w:val="0"/>
            <w:color w:val="0077CC"/>
            <w:position w:val="0"/>
            <w:sz w:val="20"/>
            <w:u w:val="single"/>
            <w:vertAlign w:val="baseline"/>
          </w:rPr>
          <w:t>June 5, 2020</w:t>
        </w:r>
      </w:hyperlink>
      <w:r>
        <w:rPr>
          <w:rFonts w:ascii="arial" w:eastAsia="arial" w:hAnsi="arial" w:cs="arial"/>
          <w:b w:val="0"/>
          <w:i w:val="0"/>
          <w:strike w:val="0"/>
          <w:noProof w:val="0"/>
          <w:color w:val="000000"/>
          <w:position w:val="0"/>
          <w:sz w:val="20"/>
          <w:u w:val="none"/>
          <w:vertAlign w:val="baseline"/>
        </w:rPr>
        <w:t xml:space="preserve">05 Jun 2020-05:05AM BSTProtesters in NY out after curfewProtesters stayed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curfew for another day on Thursday.Actions by the protesters included gathering at Brooklyn's Cadman Plaza, the site where police used batons against demonstrators who were out past the city-imposed curfew a night earlier.Protesters continued past the 8pm curfew, even after Gov. Andrew Cuomo and Mayor Bill de Blasio sought to deflect criticism over harsh tactics from police enforcing it.Thousands of protesters were out after curfew, and so were police.At some locations, officials watched, but didn't immediately move in. At other spots, they made orderly arrests without the batons and riot gear, like a night earlier.05 Jun 2020-04:53AM BSTCharges over knife-claw attack in NYA man seen on video charging protesters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while wearing a glove with four long, serrated-edged blades surrendered to authorities, the Queens district attorney said on Thursday night.People were peacefully gathering on the overpass above the Cross Island Parkway when Frank Cavalluzzi, 54, jumped out of a vehicle on Tuesday afternoon, shouting "I will kill you", and chasing protesters while wearing the knife-claw glove, a press release from the office of District Attorney Melinda Katz said.He then got back into his vehicle and drove on a sidewalk, nearly running over the demonstrators, the release said.Cavalluzzi turned himself in on Thursday morning and was arraigned on charges of second-degree attempted murder, multiple degrees of attempted assault, reckless endangerment and other offenses.The judge set bail at $100,000. Cavalluzzi faces up to 25 years in prison if convicted, the release said. 05 Jun 2020-04:41AM BSTBuffalo officers suspended after man seriously injuredA police commissioner has suspended two officers following video that shows a Buffalo officer appearing to shove a man who walked up to police.Video from WBFO shows the man appearing to hit his head on the pavement, with blood leaking out as officers walk past to clear Niagara Square on Thursday night.The station reports two medics treated the unidentified man.Buffalo Mayor Byron Brown said the man, 75, is in a serious condition.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condemned the incident as "wholly unjustified and utterly disgraceful".This incident is wholly unjustified and utterly disgraceful.I've spoken with Buffalo            </w:t>
      </w:r>
      <w:hyperlink r:id="rId2343" w:history="1">
        <w:r>
          <w:rPr>
            <w:rFonts w:ascii="arial" w:eastAsia="arial" w:hAnsi="arial" w:cs="arial"/>
            <w:b w:val="0"/>
            <w:i/>
            <w:strike w:val="0"/>
            <w:noProof w:val="0"/>
            <w:color w:val="0077CC"/>
            <w:position w:val="0"/>
            <w:sz w:val="20"/>
            <w:u w:val="single"/>
            <w:vertAlign w:val="baseline"/>
          </w:rPr>
          <w:t>@MayorByronBrown</w:t>
        </w:r>
      </w:hyperlink>
      <w:r>
        <w:rPr>
          <w:rFonts w:ascii="arial" w:eastAsia="arial" w:hAnsi="arial" w:cs="arial"/>
          <w:b w:val="0"/>
          <w:i w:val="0"/>
          <w:strike w:val="0"/>
          <w:noProof w:val="0"/>
          <w:color w:val="000000"/>
          <w:position w:val="0"/>
          <w:sz w:val="20"/>
          <w:u w:val="none"/>
          <w:vertAlign w:val="baseline"/>
        </w:rPr>
        <w:t xml:space="preserve"> and we agree that the officers involved should be immediately suspended pending a formal investigation.Police Officers must enforce - NOT ABUSE - the law.            </w:t>
      </w:r>
      <w:hyperlink r:id="rId2343" w:history="1">
        <w:r>
          <w:rPr>
            <w:rFonts w:ascii="arial" w:eastAsia="arial" w:hAnsi="arial" w:cs="arial"/>
            <w:b w:val="0"/>
            <w:i/>
            <w:strike w:val="0"/>
            <w:noProof w:val="0"/>
            <w:color w:val="0077CC"/>
            <w:position w:val="0"/>
            <w:sz w:val="20"/>
            <w:u w:val="single"/>
            <w:vertAlign w:val="baseline"/>
          </w:rPr>
          <w:t>https://t.co/EYIbTlXnPt</w:t>
        </w:r>
      </w:hyperlink>
      <w:r>
        <w:rPr>
          <w:rFonts w:ascii="arial" w:eastAsia="arial" w:hAnsi="arial" w:cs="arial"/>
          <w:b w:val="0"/>
          <w:i w:val="0"/>
          <w:strike w:val="0"/>
          <w:noProof w:val="0"/>
          <w:color w:val="000000"/>
          <w:position w:val="0"/>
          <w:sz w:val="20"/>
          <w:u w:val="none"/>
          <w:vertAlign w:val="baseline"/>
        </w:rPr>
        <w:t xml:space="preserve">- Andrew Cuomo (@NYGovCuomo)            </w:t>
      </w:r>
      <w:hyperlink r:id="rId2343" w:history="1">
        <w:r>
          <w:rPr>
            <w:rFonts w:ascii="arial" w:eastAsia="arial" w:hAnsi="arial" w:cs="arial"/>
            <w:b w:val="0"/>
            <w:i/>
            <w:strike w:val="0"/>
            <w:noProof w:val="0"/>
            <w:color w:val="0077CC"/>
            <w:position w:val="0"/>
            <w:sz w:val="20"/>
            <w:u w:val="single"/>
            <w:vertAlign w:val="baseline"/>
          </w:rPr>
          <w:t>June 5, 2020</w:t>
        </w:r>
      </w:hyperlink>
      <w:r>
        <w:rPr>
          <w:rFonts w:ascii="arial" w:eastAsia="arial" w:hAnsi="arial" w:cs="arial"/>
          <w:b w:val="0"/>
          <w:i w:val="0"/>
          <w:strike w:val="0"/>
          <w:noProof w:val="0"/>
          <w:color w:val="000000"/>
          <w:position w:val="0"/>
          <w:sz w:val="20"/>
          <w:u w:val="none"/>
          <w:vertAlign w:val="baseline"/>
        </w:rPr>
        <w:t>WIVB-TV reports that Buffalo police initially said in a statement a person "was injured when he tripped &amp; fell". But Capt. Jeff Rinaldo later told the TV station that an internal affairs investigation was opened. Later Thursday, news outlets reported that Police Commissioner Byron Lockwood suspended two officers without pay.05 Jun 2020-04:26AM BSTPledge to 'dismantle' Minneapolis police forceThe president of the Minneapolis City Council has pledged to "dismantle" the city's police force and "replace it with a transformative new model of public safety" in the wake of George Floyd's death.During a meeting on Thursday night, Lisa Bender said she would support shifting from a traditional police force into a broader public safety department. Under such a system, some of the incidents the police currently respond to would be handled instead by staff such as social workers or medics.Ms Bender stressed that she was voicing her own views, rather than the council as a whole, but said the idea was likely to be given more consideration later this year."To do this kind of big work, we need a deeper, broader conversation than we've ever had before," Ms Bender said. "We need white people like me and my neighbours to show up in a different way."The idea has already been touted by grassroots social justice organisations in the area, such as Black Visions Collective and United Against Police Brutality.05 Jun 2020-03:59AM BSTAustralians told not to protest by PMAustralia's prime minister has urged people not to attend planned Black Lives Matter protests around the country this weekend, citing the risk of spreading the coronavirus.Organisers expect thousands of people to attend rallies in Sydney, Melbourne and other cities. The protests have split opinion, with some state police and lawmakers approving the action despite the health risks.Scott Morrison said people should find other ways to express anger following the death of George Floyd."The health advice is very clear, it's not a good idea to go," Mr Morrison said. "Let's find a better way and another way to express these sentiments. Let's exercise our liberties responsibly."The protests are also expected throw a spotlight on police treatment of Australian indigenous people, including the deaths of Aboriginal men in custody.05 Jun 2020-02:36AM BSTFloyd's health issues don't affect homicide ruling, says medical examinerGeorge Floyd had drugs in his system and severe heart disease when a Minneapolis police officer put a knee to his neck, but independent experts said the medical problems revealed in the full autopsy report do not change the conclusion that his death was a homicide."He has some underlying conditions" that made it more likely he would not fare well under stress, said Dr Gregory Davis, medical examiner for Jefferson County, Alabama, and a pathology professor at the University of Alabama.But the circumstances of Floyd's death are not ignored in Wednesday's report, which said "restraint and neck compression are part of why he died," Dr Davis said.Dr Stephen Nelson, chairman of Florida's medical examiners commission, agreed. Even if someone with severe heart disease died of a heart attack during a purse-snatching, "we'd still call it a homicide," he said.05 Jun 2020-01:49AM BSTPolice involved in Floyd's death 'had been officers for just four days'Two of three Minneapolis police officers accused of aiding and abetting in the death of George Floyd were rookies barely off probation when a more senior white officer ignored the black man's cries for help and pressed a knee into his neck, defence lawyers have said.Earl Gray said his client, former officer Thomas Lane, had no choice but to follow the instructions of Derek Chauvin, who has since been charged with second-degree murder over Floyd's death. Mr Gray called the case against his client "extremely weak".Mr Gray and Tom Plunkett, the lawyer for officer J. Alexander Kueng, asked the court for lower bail, saying their clients had been police officers for just four days when Floyd was killed.According to police records, the two men joined the department in February 2019 and became full officers in December. Minneapolis officers must serve a year on probation and spend time in field training with a more senior officer before they are fully qualified.Mr Lane, Mr Kueng and Tou Thao have been charged with aiding and abetting a murder. Mr Chauvin faces a second-degree murder charge.05 Jun 2020-12:44AM BSTBritish police 'must deal with racism concerns'British police must respond to "real and growing concerns" about racism within their forces, the head of the police watchdog has said, as thousands joined another UK protest over the death of George Floyd.Michael Lockwood, the director general of the Independent Office for Police Conduct (IOPC)-which oversees complaints made against forces in England and Wales, has urged officers to listen to ethnic minority communities.The comments came as around 4,000 "loud and passionate" protesters gathered in Birmingham as part of a Black Lives Matter demonstration, following on from another protest in London the day before.Writing in the Independent, Mr Lockwood said it was "incumbent on the wider police service to listen and respond to the concerns being raised"."Right now, communities in the UK are expressing real and growing concerns about disproportionality," he added.05 Jun 2020-12:05AM BSTHundreds of active-duty troops 'to leave Washington region'Hundreds of active-duty troops from the 82nd Airborne Division who were sent to the Washington DC area to potentially respond to civil unrest are expected to start heading back to their home base in North Carolina, a US official has said.The official, speaking to Reuters on the condition of anonymity, said the decision was made earlier in the day and they would be returning to Fort Bragg soon.While the troops were in the National Capital Region, they were not deployed to Washington DC and were on standby in case they were needed.05 Jun 2020-12:01AM BSTToday's top stories</w:t>
      </w:r>
    </w:p>
    <w:p>
      <w:pPr>
        <w:pStyle w:val="Normal166"/>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image of George Floyd's shrouded coffin being lifted out of a hearse was beamed across the country as hundreds gathered to remember the 46-year-old in a memorial service</w:t>
      </w:r>
    </w:p>
    <w:p>
      <w:pPr>
        <w:pStyle w:val="Normal166"/>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Soldiers from the Household Cavalry were heckled by a group of protesters as they cleaned graffiti daubed on a Whitehall war memorial during the Black Lives Matter march</w:t>
      </w:r>
    </w:p>
    <w:p>
      <w:pPr>
        <w:pStyle w:val="Normal166"/>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Britons who have been backing the Black Lives Matter campaign should challenge racist behaviour in their families, the former head of the human rights watchdog said</w:t>
      </w:r>
    </w:p>
    <w:p>
      <w:pPr>
        <w:pStyle w:val="Normal166"/>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was facing questions about whether military chiefs fully back his handling of the anti-racism protests on Thursday after an excoriating rebuke by his former defence secretary gained the public support of Republican senator Lisa Murkowski</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590"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2344"/>
          <w:headerReference w:type="default" r:id="rId2345"/>
          <w:footerReference w:type="even" r:id="rId2346"/>
          <w:footerReference w:type="default" r:id="rId2347"/>
          <w:headerReference w:type="first" r:id="rId2348"/>
          <w:footerReference w:type="first" r:id="rId2349"/>
          <w:pgSz w:w="12240" w:h="15840"/>
          <w:pgMar w:top="840" w:right="1000" w:bottom="840" w:left="1000" w:header="400" w:footer="400"/>
          <w:pgNumType w:fmt="decimal"/>
          <w:cols w:space="720"/>
          <w:titlePg w:val="0"/>
        </w:sectPr>
      </w:pPr>
    </w:p>
    <w:p>
      <w:pPr>
        <w:pStyle w:val="Normal167"/>
      </w:pPr>
    </w:p>
    <w:p>
      <w:pPr>
        <w:pStyle w:val="Normal167"/>
      </w:pPr>
      <w:r>
        <w:pict>
          <v:shape id="_x0000_i1591" type="#_x0000_t75" alt="LexisNexis®" style="width:147.75pt;height:30pt">
            <v:imagedata r:id="rId18" o:title=""/>
          </v:shape>
        </w:pict>
      </w:r>
      <w:r>
        <w:cr/>
      </w:r>
    </w:p>
    <w:p>
      <w:pPr>
        <w:pStyle w:val="Heading1165"/>
        <w:keepNext w:val="0"/>
        <w:spacing w:after="200" w:line="340" w:lineRule="atLeast"/>
        <w:ind w:left="0" w:right="0" w:firstLine="0"/>
        <w:jc w:val="center"/>
      </w:pPr>
      <w:hyperlink r:id="rId2350" w:history="1">
        <w:r>
          <w:rPr>
            <w:rFonts w:ascii="arial" w:eastAsia="arial" w:hAnsi="arial" w:cs="arial"/>
            <w:b/>
            <w:i/>
            <w:strike w:val="0"/>
            <w:color w:val="0077CC"/>
            <w:sz w:val="28"/>
            <w:u w:val="single"/>
            <w:vertAlign w:val="baseline"/>
          </w:rPr>
          <w:t>PREVIEW: Vice presidential candidates face off in first debate</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Oracle: University of South Florida</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w:t>
      </w:r>
    </w:p>
    <w:p>
      <w:pPr>
        <w:pStyle w:val="Normal167"/>
        <w:keepNext w:val="0"/>
        <w:spacing w:after="0" w:line="240" w:lineRule="atLeast"/>
        <w:ind w:right="0"/>
        <w:jc w:val="both"/>
      </w:pPr>
      <w:bookmarkStart w:id="335" w:name="Bookmark_167"/>
      <w:bookmarkEnd w:id="335"/>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167"/>
        <w:keepNext/>
        <w:spacing w:before="240" w:after="0" w:line="340" w:lineRule="atLeast"/>
        <w:ind w:left="0" w:right="0" w:firstLine="0"/>
        <w:jc w:val="left"/>
      </w:pPr>
      <w:bookmarkStart w:id="336" w:name="Body_165"/>
      <w:bookmarkEnd w:id="336"/>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92" style="position:absolute;z-index:25201971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significantly more radical positions than their running mates, Vice President Mike Pence and Sen. Kamala Harris (D-CA) will go head to head trying to appeal to undecided voters to choose their party's nominee for president on Wednesday night. SPECIAL TO THE ORACLE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vice presidential debate, between Vice President Mike Pence and Sen. Kamala Harris (D-CA), will be held Wednesday night in Salt Lake City, Utah with much to discuss between the two.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expressed controversial opinions that will likely be addressed by the moderator and could take on a new sense of significance as the health of both presidential candidates - President Donald Trump and former Vice President Joe Biden - becomes a focal point of voters' decisions.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tested positive for COVID-19 on Friday, making the possibility of Pence becoming the next president a potential reality. Biden tested negative for the virus as of Sunday, his campaign said, but his exposure to Trump and Trump's campaign officials at the Sept. 29 debate have raised concerns that he will soon test positive as well.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both candidates in their 70s and in the age range most likely to pass from COVID-19 complications, voters should seriously weigh a Harris or Pence presidency when they get to the ballot box.</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1 issue on the mind of voters is the state of the economy and unemployment rates, as in the last ten months, unemployment has skyrocketed to 14.7%, according to Trading Economics. Pence is the only candidate who has experience managing a state budget, and Harris, as a senator, has worked with fellow colleagues in Congress to shape how America's economy should operate.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Pence was governor of Indiana from 2013 to 2017, the unemployment rate of his state dropped 3.3%. He cut taxes in the state, reducing the tax rate to 3.3% and creating 147,800 jobs between 2013 and 2016, as reported by ThinkProgress, a former progressive news website.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plans for the economy include a rise in taxes for the top 1% and ensuring financial support for those who rent homes. She also plans to initiate the LIFE Act, a program that will provide livable incomes to American families, according to financial resource website The Simple Dollar.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most important issue to voters this election cycle is health care, as reported by the Pew Research Center. Harris has voiced her support of a "Medicare for All" program while still allowing Americans to choose to stay with private insurance companies, according to Newsweek.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however, said in his 2014 Indiana State of the State speech that he believes Medicaid is "broken," and a system in which the government provides health care for its citizens is fundamentally flawed. This has resulted in cuts to Medicaid funding through the Trump administration.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Pence's most contentious opinions is his stance on marriage equality and LGBTQ+ discrimination laws. In 2015, Pence, governor of Indiana at the time, attempted to block same-sex marriage from being legalized in the state by citing the Religious Freedom Restoration Act, a federal law enacted in 1993 to ensure the protection of religious freedoms, according to the Indiana Democratic Party's website. The act has allowed businesses and individuals to discriminate against the LGBTQ+ community depending on their religious beliefs.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on the other hand, has shown compassion for the LGBTQ+ community. She spent her 2004 Valentine's Day in a San Fransisco courthouse officiating same-sex marriages after the then-mayor allowed marriage licenses to be issued. She also formed the LGBTQ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Unit for the San Francisco Police Department in 2008, according to intersectional news outlet The 19th News.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rise and Trump's consistent hesitation to condemn white supremacists persists, human rights issues are bound to be a common theme in the questions asked at Wednesday's debate.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focal point for the debate may be Harris' experience working in the criminal justice department of the California government. Her work as a police officer has made her a target for those who advocate for change within our justice system. She has said she is in favor of adding bans on chokeholds, racial profiling and "no-knock" warrants,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referred to herself as the "top cop," making liberal voters skeptical of her ability to effectively alter the American criminal justice system. In 2011, she was accused by activists fighting against police brutality of blatantly avoiding prosecuting cops who have killed civilians while in uniform.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debate may also address the concerns of Supreme Court nominee Amy Coney Barrett, who has many questioning the security of their reproductive rights. Barrett has expressed pro-life views in the past, but she has denied that her religious background influences her decisions, which Pence has proudly associated with himself.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is a prime concern for voters. In an August Pew Research Center survey on important issues of the 2020 election, 40% of subjects responded that the topic of abortion was "very important."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a supporter of the pro-choice movement, accusing her running mate Joe Biden of not being supportive enough of reproductive rights by backing the Hyde Amendment during a Democratic presidential debate in July of 2019, which created rollbacks on abortion rights granted to women through Roe v. Wade.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made a decision for years to withhold resources [from] poor women to have access to reproductive health care," Harris said to Biden.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is on the other end of the spectrum when it comes to abortion rights, assuring his supporters that he will fight for the rights of the "unborn."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standing for late-term abortion and infanticide and a culture of death, I promise you this president, this party and this movement will always stand for the unborn," Pence said at the Conservative Political Action Conference in 2019.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vice presidential candidates hold political beliefs that gain their running mates support from their respective party's more radical base. Pence appeals to religious voters, expressing hardline conservative viewpoints on some of the most important topics of the election. Harris, on the other hand, has quite liberal beliefs, especially compared to running mate Biden.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debate will hopefully be an adequate gauge of where the two stand on these issues and more as mail-in ballots are sent out and we inch ever closer to Election Day.</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593"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2351"/>
          <w:headerReference w:type="default" r:id="rId2352"/>
          <w:footerReference w:type="even" r:id="rId2353"/>
          <w:footerReference w:type="default" r:id="rId2354"/>
          <w:headerReference w:type="first" r:id="rId2355"/>
          <w:footerReference w:type="first" r:id="rId2356"/>
          <w:pgSz w:w="12240" w:h="15840"/>
          <w:pgMar w:top="840" w:right="1000" w:bottom="840" w:left="1000" w:header="400" w:footer="400"/>
          <w:pgNumType w:fmt="decimal"/>
          <w:cols w:space="720"/>
          <w:titlePg w:val="0"/>
        </w:sectPr>
      </w:pPr>
    </w:p>
    <w:p>
      <w:pPr>
        <w:pStyle w:val="Normal168"/>
      </w:pPr>
    </w:p>
    <w:p>
      <w:pPr>
        <w:pStyle w:val="Normal168"/>
      </w:pPr>
      <w:r>
        <w:pict>
          <v:shape id="_x0000_i1594" type="#_x0000_t75" alt="LexisNexis®" style="width:147.75pt;height:30pt">
            <v:imagedata r:id="rId18" o:title=""/>
          </v:shape>
        </w:pict>
      </w:r>
      <w:r>
        <w:cr/>
      </w:r>
    </w:p>
    <w:p>
      <w:pPr>
        <w:pStyle w:val="Heading1166"/>
        <w:keepNext w:val="0"/>
        <w:spacing w:after="200" w:line="340" w:lineRule="atLeast"/>
        <w:ind w:left="0" w:right="0" w:firstLine="0"/>
        <w:jc w:val="center"/>
      </w:pPr>
      <w:hyperlink r:id="rId2357" w:history="1">
        <w:r>
          <w:rPr>
            <w:rFonts w:ascii="arial" w:eastAsia="arial" w:hAnsi="arial" w:cs="arial"/>
            <w:b/>
            <w:i/>
            <w:strike w:val="0"/>
            <w:color w:val="0077CC"/>
            <w:sz w:val="28"/>
            <w:u w:val="single"/>
            <w:vertAlign w:val="baseline"/>
          </w:rPr>
          <w:t>ACLU files lawsuit against Trump administration regarding removal of protesters; 'Get your knee off our neck,' Rev. Al Sharpton says at George Floyd eulogy</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168"/>
        <w:keepNext w:val="0"/>
        <w:spacing w:after="0" w:line="240" w:lineRule="atLeast"/>
        <w:ind w:right="0"/>
        <w:jc w:val="both"/>
      </w:pPr>
      <w:bookmarkStart w:id="337" w:name="Bookmark_168"/>
      <w:bookmarkEnd w:id="337"/>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9271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staff</w:t>
      </w:r>
    </w:p>
    <w:p>
      <w:pPr>
        <w:pStyle w:val="Normal168"/>
        <w:keepNext/>
        <w:spacing w:before="240" w:after="0" w:line="340" w:lineRule="atLeast"/>
        <w:ind w:left="0" w:right="0" w:firstLine="0"/>
        <w:jc w:val="left"/>
      </w:pPr>
      <w:bookmarkStart w:id="338" w:name="Body_166"/>
      <w:bookmarkEnd w:id="338"/>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95" style="position:absolute;z-index:25202176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on the protests over the death of George Floyd Thursday. This file will be updated throughout the 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LAKE CITY - A man captured on video aiming a bow and arrow at protesters in Salt Lake City over the weekend was charged Thursday with assault and weapon possession.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McCormick was charged with possession of a dangerous weapon by a restricted person, as well as aggravated assault and threatening or using a dangerous weapon in a fight or quarrel.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reportedly pushed to the ground on Saturday after pointing the bow and arrow at people protesting the death of George Floyd at the hands of police. People then flipped over his car and set it on fire.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attorney was listed in court records.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About 700 airborne troops who were in the Washington area for possible use in controlling protests were expected to go back to their base in North Carolina Thursday night, a Defense Department official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represent an uneasy compromise in a standoff between the Pentagon leadership and the White House over whether to use the military against civilians in the streets of American cities, as President Donald Trump had threatened on Monday to do.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900 soldiers from a rapid-reaction unit of the 82nd Airborne Division at Fort Bragg, North Carolina, and a military police unit at Fort Drum,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will remain on standby outside the capital. But those troops could begin leaving, too, as soon as Friday, a second Pentagon official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Wes Bellamy, a former Charlottesville city councilman, said that when he first started raising the issue of removing Confederate monuments, black and white people alike across Virginia told him he was just causing trouble.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 and death threats - later, Bellamy said Virginia Gov. Ralph Northam's announcement Thursday that one of the nation's most iconic tributes to the Confederacy would be taken down feels like divine intervention.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slayed Goliath," Bellamy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global unrest over the death of George Floyd, a black man who died after a white police officer pressed a knee into his neck while he pleaded for air, Northam announced the statue of Gen. Robert E. Lee near downtown Richmond will be removed from its 40-foot-tall granite pedestal as soon as possible. The governor said it will go into storage while his administration seeks public input about its future.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Northam's decision to remove the bronze equestrian statue, which sits on state property in the middle of Richmond's renowned Monument Avenue, has been widely praised by black leaders and activists, and their allies, as a key marker - but not the finish line - on the path to equality.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impasse over a widely backed bill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boiled over on Thursday in an emotional debate cast against a backdrop of widespread protests over police treatment of African Americans.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feelings were evident as Sen. Rand Paul - who is single-handedly holding up the bill despite letting it pass last year - sought changes to the legislation as a condition of allowing it to pass.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Senate's two black Democrats, Cory Booker of New Jersey and Kamala Harris of California, protested, saying the measure should pass as is. The debate occurred as a memorial service was taking place for George Floyd, a Minneapolis man who died after a police officer kneeled on his neck for almost nine minutes, sparking the protests that have convulsed the nation.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legislative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punishable by up to life in prison comes 65 years after 14-year-old Emmett Till was lynched in Mississippi, and follows dozens of failed attempts to pass anti-lynching legislation.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unanimously passed virtually identical legislation last year. The House then passed it by a sweeping 410-4 vote in February but renamed the legislation for Till - the sole change that returned the measure to the Senate.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have not been taken seriously as being fully human and deserving of dignity, and it should not require a maiming or torture in order for us to recognize a lynching when we see it," said Harris.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who has a history of rankling colleagues by slowing down bills, said the legislation was drafted too broadly and could define minor assaults as lynching. He also noted that murdering someone because of their race is already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the Senate should make other reforms, such as easing "qualified immunity" rules that shield police officers from being sued.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American Civil Liberties Union and others have filed a lawsuit against the Trump administration, alleging officials violated the civil rights of protesters who were forcefully removed from a park near the White House by police using chemical agents before President Donald Trump walked to a nearby church to take a photo.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Thursday in federal court in Washington. It argues that Trump, Attorney General William Barr and other officials "unlawfully conspired to violate" the protesters' rights when clearing Lafayette Park on Monday.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6:30 p.m. on Monday, law enforcement officers began aggressively forcing back the peaceful protesters, firing smoke bombs and pepper balls into the crowd to disperse them from the park.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called it a "co-ordinated and unprovoked charge into the crowd of demonstrators."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Thursday that he ordered the protesters to be dispersed because officials were supposed to extend a security perimeter around the White House earlier in the day. He said he arrived there later in the afternoon and discovered it hadn&amp;#8217;t been done.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on behalf of the group Black Lives Matter D.C., and individual protesters who were in Lafayette Park on Monday evening.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GOP chairwoman of one of Texas' largest counties faced widespread pressure from her party to resign Thursday over a conspiracy theory on social media suggesting that George Floyd's death was staged.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Brehm is head of the Bexar County Republican Party in San Antonio. She also drew attention and condemnation last month for suggesting the coronavirus pandemic was a hoax intended to hurt President Donald Trump.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Texas Gov. Greg Abbott called on her to step down after a San Antonio Express-News columnist Wednesday tweeted an image of Brehm suggesting in a Facebook post that Floyd's death was staged. The post is no longer on Brehm's page. She has not publicly addressed calls for her resignation and did not respond to requests for comment Thursday.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disgusting and have no place in the Republican Party or in public discourse," Abbott spokesman said John Wittman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 John Cornyn and Sen. Ted Cruz of Texas also called on her to resign, as did Texas Republican Party Chairman James Dickey.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African American, died after a white Minneapolis police officer, Derek Chauvin, put his knee on Floyd's neck for several minutes as he lay handcuffed on the pavement, gasping that he couldn't breathe. Floyd's funeral will be held next week in Houston, where he grew up.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More than a thousand people gathered in a central square in Barcelona, Spain, to protest against the death of American George Floyd and police brutality against African Americans.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held a minute of silence at the candlelight vigil on Thursday. A recording of Martin Luther King Jr.'s "I have a dream speech" was played and people set up a shrine in memory of Floyd.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people are standing up now and they've said 'enough is enough'," said Jonathan Courtney, a 31-year-old American resident who organized the event. "If you go back in history when people did make change, they did go to the streets."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 Black leaders in North Dakota's largest city pleaded for calm in the face of violent threats to disrupt a gathering in memory of George Floyd. They advertised the event as a celebration and not a protest.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OneFargo event is scheduled Friday afternoon at a downtown Fargo park. Organizers had planned to march from the park to City Hall for a sit-in. They have scrapped that idea after social media threats surfaced to burn down the city offices and commit other violent acts.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Wess Philome says anyone who is looking to destroy the "positive energy" from Friday's event should stay home.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tone down the dissent comes after a violent protest in downtown Fargo last weekend resulted in damaged property, a dozen arrests and minor injuries to four police officers.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As protests rock the United States over the death of George Floyd, anger built in Mexico on Thursday over its own police brutality case: a young man allegedly beaten to death after officers detained him for not wearing a face mask during the coronavirus pandemic.</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campaign to bring Giovanni L&amp;#243;pez's killers to justice has drawn support from stars like Oscar-winning director Guillermo del Toro,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western state of Jalisco have said that L&amp;#243;pez was detained May 4 in a town near the city of Guadalajara for a misdemeanour equivalent to disturbing the peace or resisting arrest.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his detention shows municipal police wrestling him into a patrol truck as residents argued with officers about excessive use of force and rules requiring face masks, a measure designed to slow the spread of the coronavirus. Hours later he was taken from his cell for medical treatment and died.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municipal police in the town of Ixtlahuac&amp;#225;n de los Membrillos have been arrested, fired or charged for in the death, which officials have said was the result of beatings.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Police say well-co-ordinated criminals are capitalizing on the chaos around protests to stage widespread store thefts.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 by caravan and use messaging apps or social media to communicate or distract and throw police off their trail.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crime that has followed largely peaceful demonstrations over the police killing of George Floyd has happened in big and small cities and in rural areas. Thieves have targeted high-value goods as officers are assigned to prevent protests from becoming unruly and enforce curfews. In the San Francisco Bay Area, a band of thieves stole nearly 75 vehicles from a dealership.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 Thousands of people have participated in an anti-racism demonstration in Vienna.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 Press Agency reported police said about 50,000 people gathered in downtown Vienna.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carrying signs with the Black Lives Matter slogan marched to the Karlsplatz square. Many argued racism is just as present in Austria as the United States.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Diedo Ladstaetter, a 27-year-old student from Vienna, says his dark-skinned Latino friend "is affected by everyday racism. And therefore, I don't see why it would be somehow different in Austria compared to America. You have to protest here, too."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also carried Antifa signs and were heard shouting "fight the police."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Portland Public Schools will discontinue use of school resource officers from the Portland Police Bureau. Superintendent Guadalupe Guerrero says Oregon's largest school district needed to "re-examine our relationship" with the police after the nationwide upheaval over the death of George Floyd.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thousands of protesters gathered Wednesday for the sixth consecutive night in Portland and remained peaceful. Gov. Kate Brown on Thursday ordered all flags flown at half-staff to honour Floyd.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Hollywood celebrities, musicians and politicians gathered in front of the golden casket of George Floyd at a fiery memorial Thursday for the man whose death at the hands of police sparked global protests, with a civil rights leader declaring it is time for black people to demand, "Get your knee off our necks!"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 the first in a series of memorials set for three cities over six days - unfolded at a sanctuary at North Central University as a judge a few blocks away set bail at $750,000 each for the three fired Minneapolis police officers charged with aiding and abetting murder in Floyd's death.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out-of-work bouncer, died May 25 after a white police officer, Derek Chauvin, put his knee on Floyd's neck for several minutes as he lay handcuffed on the pavement, gasping that he couldn't breathe. Chauvin has been charged with murder, and he and the others could get up to 40 years in prison.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coast to coast, and from Paris and London to Sydney and Rio de Janeiro, the chilling cellphone video of Floyd's slow death has set off turbulent and sometimes violent demonstrations against police brutality, racism and inequality.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story has been the story of black folks. Because ever since 401 years ago, the reason we could never be who we wanted and dreamed to be is you kept your knee on our neck," the Rev. Al Sharpton said in a fierce eulogy. "It's time for us to stand up in George's name and say, 'Get your knee off our necks!'"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vowed a movement to "change the whole system of justice."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out for not holding you accountable! Time is out for you making excuses! Time is out for you trying to stall! Time is out for empty words and empty promses! Time is out for you filibustering and trying to stall the arm of justice!"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judge set bail at $750,000 (U.S.) apiece Thursday for three fired Minneapolis police officers charged with aiding and abetting in the killing of George Floyd, as a memorial service took place just blocks away.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Thao, Thomas Lane and J. Alexander Kueng made their first appearances in Hennepin County District Court as friends, relatives and celebrities gathered to memorialize Floyd in Minneapolis.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fired them last week, along with Derek Chauvin, who is charged with second-degree murder and second-degree manslaughter in Floyd's May 25 death. Widely seen bystander video shows the white police officer pressing his knee into Floyd's neck, ignoring the African American man's pleas that he can't breathe, until he stopped moving.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mural of George Floyd projected above his golden coffin, where mourners knelt and cried, paused and prayed at his memorial service Thursday had a simple message: "I can breathe now."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civil rights activists, politicians and family members of Floyd gathered in Minneapolis to pay their respects to the man whose death at the hands of police has sparked protests nationwide and calls for an end to racial injustice. Mourners wore masks and bumped elbows, rather than hug or shake hands, at the memorial taking place in the midst of the coronavirus pandemic.</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at the Frank J. Lindquist sanctuary at North Central University was the first service to be held in the next six days across three communities where Floyd was born, grew up and died.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above the pulpit inside the sanctuary was the blue and orange mural that's been painted at the site of a makeshift memorial in the neighbourhood where Floyd pleaded for air on May 25.</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band and choir sang the gospel classic "Goin' Up Yonder" as mourners gathered.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entered and prayed for several moments over Floyd's golden casket. Others followed his lead, including Minnesota Sen. Amy Klobuchar. Jackson and Klobuchar greeted each other and spoke for a few minutes, before heading to their seats.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U.S. Reps. Ilhan Omar, Sheila Jackson-Lee, Ayana Pressley and Joyce Beatty; rappers T.I., with his wife Tiny, Ludacris, and Tyrese Gibson; comedians Kevin Hart and Tiffany Haddish; and actress Marsai Martin.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was among those who planned to speak, as organizers of the memorials planned to acknowledge the meaning Floyd had in life to his large family and the broader meaning he has assumed in death.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inadequate if you did not regard the life and love and celebration the family wants," Sharpton said. "But it would also be inadequate ... if you acted as though we're at a funeral that happened under natural circumstances."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not independent of the community," he said. "The family wants to see something happen."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filed into a sanctuary in Minneapolis on Thursday for the first in a series of a memorials to George Floyd.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service was set for North Central University, where the civil rights leader the Rev. Al Sharpton was among those scheduled to eulogize the 46-year-old Floyd.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a golden casket was flanked by white and purple flowers, and an image was projected above the pulpit of a mural of Floyd painted at the street corner where he was pinned to the pavement by police. The message on the mural: "I can breathe now."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normally seats 1,000, but because of the coronavirus outbreak, the capacity was reduced to about 500, and mourners wore masks.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and members of Congress, including Reps. Ilhan Omar, Sheila Jackson-Lee and Ayana Pressley prayed over the casket. Sen. Amy Klobuchar also arrived. A band and choir performed the gospel standard "Goin' Up Yonder" as the sanctuary began to fill.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where protests had been marked by bouts of lawlessness earlier in the week, relative quiet continued for a second straight night Wednesday following a decision by prosecutors to charge the three other Minneapolis officers at the scene of Floyd's death with aiding and abetting a murder.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filed a new, more serious murder charge - second-degree, up from third-degree - against the officer at the centre of the case, Derek Chauvin.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get 40 years in prison.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Minneapolis officers newly charged in George Floyd's death - Thomas Lane, J. Kueng and Tou Thao - were due to make a first court appearance Thursday. Chauvin is not due in court until Monday.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-Widespread peaceful conduct across California at demonstrations to protest the death of George Floyd brought an end to curfews in Los Angeles and other Thursday while other cities kept restrictions in place as a precaution against looting and violence.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end to the Los Angeles curfew, Mayor Eric Garcetti said that "Angelenos are rallying around powerful and peaceful demonstrations against racial injustice,"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protecting the right of all people to make their voices heard and ensuring the safety of protesters, businesses, residents, families, and our entire community," Garcetti said in a statement.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Los Angeles County Sheriff Alex Villanueva said a curfew will no longer be enforced in the county areas where his deputies patrol but communities within the county can still make their own curfew decisions.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San Francisco and San Jose also lifted their curfews. Oakland and Sacramento officials said they planned to keep curfews in place.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towering statue of Confederate Gen. Robert E. Lee will be removed as soon as possible from Richmond's Monument Avenue, Virginia Gov. Ralph Northam said Thursday, pledging the state will no longer "preach a false version of history."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equestrian statue, which sits on an enormous pedestal on state property, will be moved to storage while Northam's administration works "with the community to determine its future," the governor said at a news conference where the announcement was met with extended applause.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in Virginia, we no longer preach a false version of history. One that pretends the Civil War was about 'state rights' and not the evils of slavery. No one believes that any longer," Northam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made the decision, which has been widely praised by black leaders and activists, after days of angry protests in Richmond and across the country over the death of George Floyd.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came a day after Richmond's mayor, Levar Stoney, announced he will seek to remove the four other Confederate statues along Monument Avenue, a prestigious residential street and National Historic Landmark district in the former capital of the Confederacy.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 The thousands of people protesting the death of George Floyd have a "civic duty" to be tested for the coronavirus and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avoid a spike in new cases as it slowly restarts its economy, Gov. Andrew Cuomo said Thursday.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people packing in tightly for demonstrations, sometimes without faces coverings, could lead to more COVID-19 cases. Cuomo was particularly concerned about daily mass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is poised to relax some economic restrictions amid an intense, months-long effort to tame the outbreak.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at a protest, go get a test, please," Cuomo said at his daily briefing. "The protesters have a civic duty here also. Be responsible, get a test."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continued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state rules against gatherings of more than 10 people.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set to begin the first phase of its reopening Monday, which allows curbside retail, construction and manufacturing.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protesters," Cuomo said. "We have to be smart."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Washington Bureau Chief, Ed Keenan, was with protestors near the White House last night. He describes what he saw as he followed the emotional demonstration: "They lay down in front of the Capitol building in the morning, knelt in front of the Trump hotel in the afternoon, then paraded past monuments and storefronts as helicopters flew overhead and tour buses full of troops in battle armour were escorted by police cars with sirens wailing to locations around the city.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"I can't breathe," the now-familiar plea, rang out.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visible behind the military trucks blocking the road and Lafayette Square park beyond them, there was news of apparent dissent from the Defense Department over President Donald Trump's approach to the protesters. Here at the edge of the newly expanded perimeter around the president's house, where the line was marked with the bodies of paramilitary riot squads in desert camouflage rather than a fence, things seemed tense after the heat of the day as protesters stood mere feet away from the guards and shouted directly into their faces."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 followed an emotional protest through the streets of Washington last night. Here's what I saw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highest-ranking American at the Vatican will lead a prayer service on Friday in Rome to pray for "peaceful coexistence" following the death of George Floyd and protests that erupted across the 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 Irish-born naturalized U.S. citizen, is the prefect of the Vatican's family and laity office.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Sant'Egidio Community, a Catholic charity close to Pope Francis, is organizing the evening prayer at its Santa Maria in Trastevere church. Francis this week decried Floyd's death and the "sin of racism" and denounced violence as "self-destructive and self-defeating." He's appealed for national reconciliation and peace.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was bishop in Dallas, Texas, and an auxiliary bishop of Washington D.C. before taking his current job in 2016.</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Organizers of a Minneapolis memorial for George Floyd placed floral arrangements around a golden casket Thursday, as families, friends and celebrities prepared to pay their respects to the man whose death sparked protests nationwide and calls for an end to racial injustice.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hearse was parked outside the Frank J. Lindquist sanctuary at North Central University hours before the memorial was to begin in Minneapolis - the first sevice to be held in the next six days across three communities where Floyd was born, grew up and died.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in Minneapolis, a self portrait of Floyd stood to the left of the casket, and a blue and orange mural that had been painted at the site of a makeshift memorial at the site of his death has been projected above the pulpit. A drum set, keyboard and four microphones stood ready for a small choir to perform.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service was expected to attract a wide array of celebrities, civil rights leaders, activists and politicians from around the country. Seats were reserved for actors and comedians Kevin Hart, Tiffany Haddish and Regina Hall; actor and producer Tyler Perry; film producer Will Packer; Martin Luther King III; the Rev. Jesse Jackson; Minnesota Gov. Tim Walz; Minneapolis Mayor Jacob Frey; U.S. Rep. Ilhan Omar; U.S Sen. Amy Klobuchar and many others.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The Russian Foreign Ministry urged the U.S. authorities to respect Americans' right for peaceful protest amid the wave of demonstrations sparked by George Floyd's death.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spokeswoman, Maria Zakharova, says Moscow has taken note of the use of tear gas to disperse rallies and massive arrests of protesters in the U.S. She also pointed out numerous journalists, including Russian reporters, were hurt while covering the protests.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long has bristled at Washington's criticism of its human rights record amid Russia-U.S. tensions. Zakharova sought to turn the tables on the U.S. by pointing to the authorities forceful response to protests.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time for the U.S. to drop the mentor's tone and look in the mirror," challenging the U.S. authorities to "start respecting peoples' rights and observing democratic standards at home."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New Orleans police used tear gas during a late-night protest on a Mississippi River bridge when protesters refused commands to not cross.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Shaun Ferguson was expected to discuss the protest at a Thursday news conference.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resulted in hundreds of demonstrators scattering on the bridge known as the Crescent City Connection, hours after a rally and march began near New Orleans City Hall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its Twitter page that tear gas was used after protesters refused to obey three orders not to attempt to cross the bridge. A department post says gas was deployed in "response to escalating, physical confrontation with our officers."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Police in San Francisco have filed criminal charges against more than 100 people accused of looting and violence.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Vallejo say they shot and killed a 22-year-old looting suspect on Tuesday after mistaking his hammer for a gun.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figures were announced on the sixth day of protests over the death of George Floyd in Minneapolis. California authorities are generally praising thousands of peaceful protesters, with an estimated 10,000 gathering in San Francisco.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dwindled and some cities and counties have announced plans to shorten or cancel curfews.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converged in Minneapolis on Thursday for the first in a series of a memorials to George Floyd, whose death at the hands of police has sparked protests around the world against racial injustice.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event was set for North Central University, where the civil rights leader the Rev. Al Sharpton was scheduled to be among those eulogizing the 46-year-old Floyd.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human being. He had family, he had dreams, he had hopes. The real duty of one with this type of assignment is to underscore the value of the human life that was taken, which gives the reason the movement was occurring," Sharpton said ahead of the gathering.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set to take place in three cities over six days: After the Minneapolis event, Floyd's body will go to Raeford, North Carolina, where he was born, for a public viewing and private family service on Saturday.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 public viewing will be held Monday in Houston, where he was raised and lived most of his life. Then a 500-person service will take place Tuesday at the Fountain of Praise church.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 a.m.:</w:t>
      </w:r>
    </w:p>
    <w:p>
      <w:pPr>
        <w:pStyle w:val="Normal1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Gov. Andrew Cuomo says an ambush left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injured and the suspect in critical condition shows the difficult balance police must strike in keeping the peace.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on anti-looting patrol was ambushed in Brooklyn hours after an 8 p.m. curfew went into effect. The ensuing struggle left two other officers with gunshot injuries. All three are expected to recover.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impossible job, and they need support," Cuomo told Long Island News Radio. "They're out there, they're getting hurt, last night again, they are the best, they are the best. God bless them because I don't know that I would want to do the job that they're doing now."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comments came days after he drew some criticism for saying some NYPD officers had exacerbated tensions during recent George Floyd protests with "very disturbing actions."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police commissioner didn't speculate on the stabber's motive, but a police union leader blamed the attack on anti-police rhetoric.</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In Poland's second anti-racist protest in two days in response to the death of George Floyd, a large crowd gathered Thursday in front of the U.S. Embassy in Warsaw with signs reading "Black Lives Matter."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laid face down on the ground in solidarity with the handcuffed Floyd, who was pleading for air as a Minneapolis police officer pressed his knee against Floyd's neck for several minutes.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Poland, Georgette Mosbacher, says the violent scenes of protest in the U.S. are an "anomaly" and not a true picture of the Americans.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will heal and learn from this tragedy - and justice will prevail," Mosbacher's statement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protest march was held Wednesday in Poland's western city of Poznan.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Ga. - Three men who were charged with murder months after the fatal shooting of Ahmaud Arbery appeared Thursday by a video link from jail for their probable cause hearing following a week of angry protests in the U.S. over law enforcement biases against black victims.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appointed as a special prosecutor in the case, says Arbery "was chased, hunted down and ultimately executed" based on the evidence his team would present.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Glynn County Magistrate Judge Wallace E. Harrell scheduled the hearing to determine whether authorities have enough evidence of murder in Arbery's killing to send the case to trial.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killed Feb. 23 after a white father and son armed themselves and gave chase when they spotted the 25-year-old black man jogging in their neighbourhood just outside the port city of Brunswick.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7 that Greg McMichael, 64, and Travis McMichael, 34 were charged with felony murder and aggravated assault. The McMichaels' arrests came two days after cellphone video of the shooting leaked online and stirred a national outcry.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 who filmed the video, 50-year-old William "Roddie" Bryan, was also arrested and charged with felony murder and illegally using a vehicle to try to confine and detain Arbery.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Drew Brees apologized Thursday for comments that were "insensitive and completely missed the mark" when he reiterated his opposition to Colin Kaepernick's kneeling during the national anthem in 2016, drawing sharp criticism from fellow high-profile athletes and others in the wake of George Floyd's death.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great LeBron James, New Orleans Saints safety Malcolm Jenkins and former NFL player Martellus Bennett were just some of the high-profile athletes to criticize Brees on their Twitter feeds.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Brees, a New Orleans Saints quarterback who won the Super Bowl in the 2009 season, was asked Wednesday in an interview with Yahoo to revisit former NFL quarterback Kaepernick's kneeling during the national anthem before games to bring awareness of police brutality and racial injustice.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agree with anybody disrespecting the flag of the United States," Brees began, adding that the national anthem reminds him of his grandfathers, who served in the armed forces during World War II. "In many cases, it brings me to tears thinking about all that has been sacrificed, and not just in the military, but for that matter, those throughout the civil rights movements of the '60s, and all that has been endured by so many people up until this point."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athletes have repeatedly said the kneeling was not about disrespecting the flag or the military but instead about police brutality.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Thursday, Brees said he was apologizing to his friends, teammates, New Orleans, the black community, the NFL community and "anyone I hurt with my comments yesterday."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Civil rights icon John Lewis said Thursday that the video of George Floyd's death at the hands of police in Minnesota "made me cry."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to myself: How many more? How many young black men will be murdered?" said Lewis, D-Ga.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so sad. It was so painful," Lewis told "CBS This Morning." "It made me cry."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he was encouraged to see such diverse crowds protesting Floyd's killing, seeking the arrests of the police officers involved and demanding an end to racial injustice.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moving, very moving to see hundreds and thousands of people from all over America and around the world take to the streets to speak up, to speak out,"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80, was a key figure in the civil rights movement and was one of the leaders behind the 1963 March on Washington and the push to end legalized racial segregation. He had his skull fractured by Alabama troopers as marchers crossed the Edmund Pettus Bridge in Selma on March 7, 1965,</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protesters seeking justice in Floyd's killing to embrace nonviolence and called on President Donald Trump not to crack down on "orderly, peaceful, nonviolent protests."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stop the call of history," Lewis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quoted Martin Luther King Jr.: "Hate is too heavy a burden to bear. The way of love is a much better way."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 a.m.:</w:t>
      </w:r>
    </w:p>
    <w:p>
      <w:pPr>
        <w:pStyle w:val="Normal1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Journalists alarmed by dozens of incidents where reporters were shot at, manhandled, gassed or arrested while covering demonstrations touched off by the death of Minnesota man George Floyd are fighting back legally.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backed by the American Civil Liberties Union, filed a federal lawsuit Wednesday against the city of Minneapolis, and dozens of news organizations urged Minnesota authorities to let journalists work unimpeded.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organization has logged more than 230 incidents targeting journalists since Floyd's death. The Associated Press captured film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shoving and swearing at two of its journalists while documenting arrests Tuesday night after a curfew went into effect. Journalists covering the story are exempt from the curfew.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under assault in our country," freelance photographer Jared Goyette said in the ACLU lawsuit.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Goyette was shot in the face last Wednesday by police using rubber bullets, according to the complaint. The lawsuit documents charges by more than 30 people who were set upon by authorities despite clearly identifying themselves as working journalists.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journalist Linda Tirado was blinded in one eye after being shot in the face. MSNBC's Ali Velshi was fired upon after identifying himself as a journalist and being told, "we don't care." Vice magazine's Michael Adams was thrown to the ground by police and pepper sprayed from inches away, the complaint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Lucas Jackson, who was hit by pepper spray and ammunition, told lawyers that "I've been hit because I've been in the wrong place before. I've never been aimed at so deliberately so many times while I was avoiding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Gov. Tim Walz is sending Minnesota National Guard troops to state's western border because of what he says are credible threats of violence during demonstrations planned in neighbouring North Dakota.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Moorhead, Minnesota, lies just across the border from Fargo, North Dakota.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order didn't say how many guard members are being deployed in Clay County. The governor didn't provide details on what he perceives is a credible threat.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National Guard stands ready to provide protection for all Minnesotans," said Walz in a statement. "While Minnesotans turn their attention to rebuilding our communities and re-examining racial inequities in the wake of George Floyd's death, our administration is committed to providing protection for our neighbourhoods, businesses, and families in order for those meaningful conversations to happen."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adjutant general will work with local government agencies to provide personnel, equipment and facilities as needed, Walz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A bystander video showing a Sarasota police officer pressing his knee into the neck of a handcuffed black man a week before the death of George Floyd in Minneapolis has prompted an investigation and promises of transparency.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Sarasota officers are seen on video holding down Patrick Carroll, 27, during a domestic violence call on May 18. A third officer was standing nearby.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news outlets it wasn't aware the officer placed a knee on Carroll's neck until it was tagged in the video on social media on Monday.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video posted by the department Tuesday shows the officers speaking with Carroll for several minutes before placing him in handcuffs. He then resists being put in the patrol car, and officers force him to the ground.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he was trying to ask officers why he was being detained. He said he has asthma and scoliosis in his back and was having trouble breathing.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placed his knee on Carroll's neck has been placed on administrative leave, the department said. He hasn't been identified. The two other officers are on "desk duty" while the arrest is being investigated, news outlets reported.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faces charges of domestic battery, possession of ammunition by a convicted felon and resisting arrest.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Officials in Minneapolis say the looting and property damage that following the death of George Floyd has caused at least $55 million in destruction.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damaged or set fire to at least 220 buildings in the city where Floyd died, but that number is expected to go up, city officials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will ask for state and federal aid to help rebuild after the civil unrest. Until that happens, community members are pitching in to support Minneapolis neighbourhoods.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been raised to help businesses in north Minneapolis, WCCO-TV reported. The West Broadway Business and Area Coalition says it will announce how they plan to use the money in the coming weeks.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follows the death of Floyd, a handcuffed black man who died May 25 after a white Minneapolis police officer pressed his knee into Floyd's neck, ignoring Floyd's cries that he couldn't breathe.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upgraded charges against the officer, Derek Chauvin, to second-degree murder on Wednesday and charged three other officers with aiding and abetting in the case that has rocked the nation with protests over race and police brutality.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George Floyd was preparing on Thursday for the first of a succession of planned memorials in three cities, after a ninth day and night in which tens of thousands of people took to America's streets in largely peaceful demonstrations calling for sweeping reforms in policing and an end to systemic racism.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cheered the decision to charge three more police officers on Wednesday in Floyd's death and to file a more severe charge against Derek Chauvin, the officer who pinned Floyd to the ground with a knee for nearly 9 minutes as an encouraging development in a broader struggle.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step forward on the road to justice, and we are gratified that this important action was brought before George Floyd's body was laid to rest," said Ben Crump, a lawyer for Floyd's family.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groundswell of national outrage has already led lawmakers in a number of states to consider legislation aimed at overhauling police procedures and systemic inequities. Measures being weighed include a ban on chokeholds in Colorado, a bill aimed at minimizing the use of lethal force in Wisconsin, and a potential repeal of California's 24-year-old ban on affirmative action in university admissions and public sector contracting and hiring.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in rare public remarks, called on every mayor in the country to review use-of-force policies and to aggressively pursue police reforms like mandatory de-escalation of conflicts, a ban on shooting at moving vehicles, timely reporting of violent incidents and prohibitions on some forms of restraint used by the police.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home in Washington, he also offered encouragement to the demonstrators.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talking about protest, just remember that this country was founded on protest - it is called the American Revolution," Obama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stood in stark contrast to President Donald Trump, whose calls to deploy active-duty military troops to U.S. cities have shaken the Pentagon.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the Star's Washington Bureau Chiefe, Ed Keenan: Obama and Trump offer competing visions of how to heal a deeply divided America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Pentagon chief shot down his idea of using troops to quell protests across the United States, then reversed course on pulling part of the 82nd Airborne Division off standby in an extraordinary clash between the U.S. military and its commander in chief.</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Defence Secretary Mark Esper also drew stinging, rare public criticism from Trump's first defence secretary, Jim Mattis, in the most public pushback of Trump's presidency from the men he put at the helm of the world's most powerful military.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rebuke Wednesday followed Trump's threats to use the military to "dominate" the streets where Americans are demonstrating following the death of George Floyd. Trump had urged governors to call out the National Guard to contain protests that turned violent and warned that he could send in active duty military forces if they did not.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angered Trump when he said he opposed using military troops for law enforcement, seemingly taking the teeth out of the president's threat to use the Insurrection Act. Esper said the 1807 law should be invoked "only in the most urgent and dire of situations." He added, "We are not in one of those situations now."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Esper's visit to the White House, the Pentagon abruptly overturned an earlier decision to send a couple hundred active-duty soldiers home from the Washington, D.C., region, a public sign of the growing tensions with the White House amid mounting criticism that the Pentagon was being politicized in response to the protests.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Mattis, a retired Marine general, lambasted both Trump and Esper in an essay in The Atlantic for their consideration of using the active-duty military in law enforcement - and for the use of the National Guard in clearing out a largely peaceful protest near the White House on Monday evening.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any thinking of our cities as a 'battlespace' that our uniformed military is called upon to 'dominate,'" Mattis wrote, referencing quotes by Esper and Trump respectively. "Militarizing our response, as we witnessed in Washington, D.C., sets up a conflict - a false conflict - between the military and civilian society.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on Twitter by calling Mattis "the world's most overrated General," adding: "I didn't like his 'leadership' style or much else about him, and many others agree, Glad he is gone!"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Democrats, powered by the Congressional Black Caucus, are preparing a sweeping package of police reforms as pressure builds on the federal government to respond to the death of George Floyd and others in law enforcement interactions.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urgency of mass protests outside their doors, lawmakers on Capitol Hill are working furiously to draft what could become one of the most ambitious efforts in years to oversee the way law enforcement works. Sens. Cory Booker of New Jersey and Kamala Harris of California, both former presidential candidates, are expected to announce a package in coming days, with a House bill coming soon.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Senate and House efforts are expected to include changes to police accountability laws, such as revising immunity provisions, and creating a database of police use-of-force incidents. Revamped training requirements are planned, too, among them a ban on the use of choke holds. Joe Biden, the presumptive Democratic presidential nominee, has endorsed such a ban.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moment in our country," Rep. Karen Bass, D-Calif., the chairwoman of the CBC, said on a conference call Wednesday.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of any police reform effort are high, amplified in an election year by President Donald Trump's "law and order" stance, including his threats to call in the U.S. military to clamp down on protesters. With mass unrest now entering a second week, House Speaker Nancy Pelosi sought to shift the national tone Wednesday by walking and talking with protesters outside the Capitol.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by month's end. "We'll be intense, proactive," Pelosi said on MSNBC.</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Demonstrations in cities across the U.S. to condemn racism and police abuses remained large but turned notably more subdued on the eve of a Thursday memorial service for George Floyd that kicks off a series of events to mourn the man whose death empowered a national movement.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calmer protests came on the same day that prosecutors charged three more police officers and filed a new, tougher charge against the officer at the centre of the case.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new charge Wednesday was an accusation of second-degree murder against Derek Chauvin, who was caught on video pressing his knee to Floyd's neck. The three other officers at the scene were charged for the first time with aiding and abetting second-degree murder and second-degree manslaughter.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be sentenced to up to four decades in prison.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prosecutors punctuated an unprecedented week in modern American history, in which largely peaceful protests took place in communities of all sizes but were rocked by bouts of violence, including deadly attacks on officers, rampant thefts and arson in some places.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people have been arrested in connection with unrest, an Associated Press tally shows. More than a dozen deaths have been reported, though the circumstances in many cases are still being sorted out.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name has become a rallying cry in other countries, too, unleashing protests against police violence and racial injustice.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protests were still big, but largely peaceful in California, where NBA stars Steph Curry and Klay Thompson marched with protesters in Oakland.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 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Denmark - Authorities in Norway have turned down applications to hold rallies in the country's three largest cities in support of protesters in the U.S. over the death of George Floyd, citing the coronavirus restrictions on gatherings.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planned in Oslo, Bergen and Trondheim but local authorities said that without a dispensation from the Norwegian Institute of Public Health, not more than 50 people can gather in one place, Mohamed Awil, president of the African Student Association UiO told The Associated Press.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co-organizing the rally in Oslo where more than 15,000 people had said they planned to take part in Thursday's demonstration outside the U.S. Embassy. Awil said they were considering an alternative demonstration but details were not immediately available.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took place in the in the capitals of Sweden and Finland Wednesday. They attracted thousands of people even though the limit in Sweden is currently 50 and in Finland is 500.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Duchess of Sussex has shared her sadness about racial divisions in the United States, telling students at her former high school that she felt moved to speak out because the life of George Floyd mattered.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told graduates at the Immaculate Heart High School in Los Angeles that she wrestled with what to tell them given the days of protests after Floyd's death.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the only wrong thing to say is to say nothing, because George Floyd's life mattered," she said in a virtual address.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Meghan Markle, who has an African American mother and a white father, said the unrest reminded her of riots that took place in her hometown of Los Angeles after police officers were acquitted in the video-taped beating of another African-American, Rodney King.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curfew and I remember rushing back home, and on that drive home, seeing ash fall from the sky, and smelling the smoke and seeing the smoke billow out of buildings,'' she said. "I remember seeing men in the back of a van just holding guns and rifles.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pulling up the house and seeing the tree, that had always been there, completely charred. And those memories don't go away."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video was first reported by the U.S. magazine Essence.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has called George Floyd's killing "brutal" and criticized President Donald Trump for posing for photos while holding a Bible.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in a televised speech said Floyd "was killed in the most brutal way."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sympathy toward the American people who are on the streets while harshly condemning the crime," he said, referring to Floyd's death after a white police officer was caught on video pressing his knee to Floyd's neck.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also made reference to the clearing of peaceful protesters from a park outside the White House with chemical agents and flash bang grenades so that Trump could walk to a church for a photo opportunity.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the president stands with a Bible when he plans to act against his people," Rouhni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regularly take advantage of protests in the U.S. to criticize the administration, even though Iran itself in November put down nationwide demonstrations by killing hundreds, arresting thousands and disrupting internet access.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has repeatedly aired images of the U.S. unrest.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Police in New Orleans released tear gas on hundreds of demonstrators who pushed past a line of officers to cross a Mississippi River bridge during demonstrations against the death of George Floyd.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incident obtained by The Times Picayune / The New Orleans Advocate shows a crowd of protesters running, shoving past each other, and shouting "walk" on Wednesday night as smoke envelops the background of the bridge.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came hours after a rally and a march that started near the New Orleans City Hall. Some protesters were chanting curses at New Orleans Saints quarterback Drew Brees, who earlier Wednesday was criticized by fellow high-profile athletes, including LeBron James, and some of his own teammates after saying in an interview with Yahoo! he opposed kneeling during the national anthem.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Raptors star Pascal Siakam knows what racism looks like, and how much it hurts: 'It needs to be called out'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Leaders in Seattle seeking to address concerns raised by protesters have abruptly ended a city-wide curfew in place for days amid massive demonstrations against the death of George Floyd while in police custody in Minnesota.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Jenny Durkan said Wednesday evening on Twitter that she was ending the curfew, which had been scheduled to last until Saturday, after she and Police Chief Carmen Best met with community members.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Best believes we can balance public safety and ensure peaceful protests can continue without a curfew," Durkan said. "For those peacefully demonstrating tonight, please know you can continue to demonstrate. We want you to continue making your voice heard."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remained in the city's Capitol Hill neighbourhood well after the abolished 9 p.m. curfew Wednesday. Demonstrators carried "Black Lives Matter" signs, called for cutting the police department's budget and shifting the money to social programs, and chanted for officers to remove their riot gear.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Lt. Gov. Cyrus Habib tweeted that he was pleased Seattle had listened and reversed course.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"Preemptive curfews were only making things worse. Other cities should do likewise," he posted.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Demonstrators marched to the U.S. Capitol on Wednesday night, protesting the death of George Floyd in Minnesota and demanding that laws be changed to prevent more like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their route from near the White House, there were troops in fatigues and officers from federal agencies keeping watch on the crowd. Barricades were put up around the Capitol, and the Capitol Police stood guard behind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because they make laws here and we want the laws to change," said Mohammed Wagdy, 26, of nearby Prince George's County.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11 p.m. curfew in Washington neared, community activists urged the demonstrators to head home. Some did, but others said they were returning to the White House.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full autopsy of George Floyd, the handcuffed black man who died after being restrained by Minneapolis police, provides several clinical details - including that Floyd had tested positive for COVID-19.</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20-page report released Wednesday by the Hennepin County Medical Examiner's Office came with the family's permission and after the coroner's office released summary findings Monday that Floyd had a heart attack while being restrained by officers, and classified his May 25 death as a homicide.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Chief Medical Examiner Andrew Baker spelled out clinical details, including that Floyd tested positive for COVID-19 on April 3 but appeared asymptomatic. The report also noted Floyd's lungs appeared healthy but he had some narrowing of arteries in the heart.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earlier summary report listed fentanyl intoxication and recent methamphetamine use under "other significant conditions" but not under "cause of death." The full report's footnotes noted that signs of fentanyl toxicity can include "severe respiratory depression" and seizures.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 Australia's prime minister has urged Australians involved in George Floyd-related anti-racism protests around the world to be "extremely cautious."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was commenting Thursday after Australian journalists came under attack while covering protests in Washington and London.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some of the violence ... that we're seeing around the world today, for those Australians who find themselves in those situations, I would urge them to show great caution," Morrison told reporters.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people to be extremely cautious. These are dangerous situations, people should exercise great care in where they're placing themselves," he added.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United States has complained about two police officers in riot gear lashing Channel 7 journalist Amelia Brace and camera operator Timothy Meyers with a shield and baton on Monday. The network's news director, Craig McPherson, described the attack as "nothing short of wanton thuggery."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have been placed on administrative leave while their conduct is investigated.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Nine Network television crews also came under attack from crowd members while reporting Wednesday on protests in London, the network reported.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Star reporters and editors have contributed to this article, including Ed Keenan, Tania Pereira and more. With files from the Associated Press,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McClatchy wire services.</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68"/>
      </w:pPr>
    </w:p>
    <w:p>
      <w:pPr>
        <w:pStyle w:val="Normal168"/>
        <w:ind w:left="200"/>
        <w:sectPr>
          <w:type w:val="continuous"/>
          <w:pgMar w:top="840" w:right="1000" w:bottom="840" w:left="1000" w:header="400" w:footer="400"/>
          <w:pgNumType w:fmt="decimal"/>
          <w:cols w:space="720"/>
        </w:sectPr>
      </w:pPr>
      <w:r>
        <w:br/>
      </w:r>
      <w:r>
        <w:pict>
          <v:line id="_x0000_s1596"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2358"/>
          <w:headerReference w:type="default" r:id="rId2359"/>
          <w:footerReference w:type="even" r:id="rId2360"/>
          <w:footerReference w:type="default" r:id="rId2361"/>
          <w:headerReference w:type="first" r:id="rId2362"/>
          <w:footerReference w:type="first" r:id="rId2363"/>
          <w:pgSz w:w="12240" w:h="15840"/>
          <w:pgMar w:top="840" w:right="1000" w:bottom="840" w:left="1000" w:header="400" w:footer="400"/>
          <w:pgNumType w:fmt="decimal"/>
          <w:cols w:space="720"/>
          <w:titlePg w:val="0"/>
        </w:sectPr>
      </w:pPr>
    </w:p>
    <w:p>
      <w:pPr>
        <w:pStyle w:val="Normal169"/>
      </w:pPr>
    </w:p>
    <w:p>
      <w:pPr>
        <w:pStyle w:val="Normal169"/>
      </w:pPr>
      <w:r>
        <w:pict>
          <v:shape id="_x0000_i1597" type="#_x0000_t75" alt="LexisNexis®" style="width:147.75pt;height:30pt">
            <v:imagedata r:id="rId18" o:title=""/>
          </v:shape>
        </w:pict>
      </w:r>
      <w:r>
        <w:cr/>
      </w:r>
    </w:p>
    <w:p>
      <w:pPr>
        <w:pStyle w:val="Heading1167"/>
        <w:keepNext w:val="0"/>
        <w:spacing w:after="200" w:line="340" w:lineRule="atLeast"/>
        <w:ind w:left="0" w:right="0" w:firstLine="0"/>
        <w:jc w:val="center"/>
      </w:pPr>
      <w:hyperlink r:id="rId2364" w:history="1">
        <w:r>
          <w:rPr>
            <w:rFonts w:ascii="arial" w:eastAsia="arial" w:hAnsi="arial" w:cs="arial"/>
            <w:b/>
            <w:i/>
            <w:strike w:val="0"/>
            <w:color w:val="0077CC"/>
            <w:sz w:val="28"/>
            <w:u w:val="single"/>
            <w:vertAlign w:val="baseline"/>
          </w:rPr>
          <w:t>Heavy rain brings early end to Washington march; ACLU files lawsuit against Trump administration regarding removal of protesters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169"/>
        <w:keepNext w:val="0"/>
        <w:spacing w:after="0" w:line="240" w:lineRule="atLeast"/>
        <w:ind w:right="0"/>
        <w:jc w:val="both"/>
      </w:pPr>
      <w:bookmarkStart w:id="339" w:name="Bookmark_169"/>
      <w:bookmarkEnd w:id="339"/>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9517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Star staff</w:t>
      </w:r>
    </w:p>
    <w:p>
      <w:pPr>
        <w:pStyle w:val="Normal169"/>
        <w:keepNext/>
        <w:spacing w:before="240" w:after="0" w:line="340" w:lineRule="atLeast"/>
        <w:ind w:left="0" w:right="0" w:firstLine="0"/>
        <w:jc w:val="left"/>
      </w:pPr>
      <w:bookmarkStart w:id="340" w:name="Body_167"/>
      <w:bookmarkEnd w:id="340"/>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98" style="position:absolute;z-index:25202380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 on the protests over the death of George Floyd Thursday. This file will be updated throughout the 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After days of raucous protests accompanied by sporadic violence and scattered looting that led to deployment of the National Guard, Los Angeles, San Francisco and most other cities in California anxiously lifted curfews Thursday amid more peaceful demonstrations.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scared about that," Los Angeles Mayor Eric Garcetti said about ending the five-night order. "But sometimes fear is what you've got to do."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Curfews were imposed for several days in many cities - some as early as 1 p.m. - after a weekend of mayhem that unfolded across the state during or following mostly peaceful protests over the police killing of George Floyd in Minneapolis.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Protests in the nation's capital over George Floyd's death broke up before dark Thursday as a heavy rain began to fall.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presence at the Lincoln Memorial, where protesters gathered, was much smaller than it had been near the White House during the previous nights' demonstrations.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Tomora Wright, 29, of Washington, said her parents were concerned that she was coming down to protest but she wasn't worried. "I know that my people are peaceful and I'm not scared to be around people who believe in the same thing, the same cause. I definitely felt the need to come down here and protest in solidarity."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see the killers of George Floyd brought to justice but also reopening of past cases such as Sandra Bland in Texas. "These are unimaginable times.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LAKE CITY - A man captured on video aiming a bow and arrow at protesters in Salt Lake City over the weekend was charged Thursday with assault and weapon possession.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McCormick was charged with possession of a dangerous weapon by a restricted person, as well as aggravated assault and threatening or using a dangerous weapon in a fight or quarrel.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reportedly pushed to the ground on Saturday after pointing the bow and arrow at people protesting the death of George Floyd at the hands of police. People then flipped over his car and set it on fire.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attorney was listed in court records.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About 700 airborne troops who were in the Washington area for possible use in controlling protests were expected to go back to their base in North Carolina Thursday night, a Defense Department official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represent an uneasy compromise in a standoff between the Pentagon leadership and the White House over whether to use the military against civilians in the streets of American cities, as President Donald Trump had threatened on Monday to do.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900 soldiers from a rapid-reaction unit of the 82nd Airborne Division at Fort Bragg, North Carolina, and a military police unit at Fort Drum,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will remain on standby outside the capital. But those troops could begin leaving, too, as soon as Friday, a second Pentagon official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Wes Bellamy, a former Charlottesville city councilman, said that when he first started raising the issue of removing Confederate monuments, black and white people alike across Virginia told him he was just causing trouble.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 and death threats - later, Bellamy said Virginia Gov. Ralph Northam's announcement Thursday that one of the nation's most iconic tributes to the Confederacy would be taken down feels like divine intervention.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slayed Goliath," Bellamy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global unrest over the death of George Floyd, a black man who died after a white police officer pressed a knee into his neck while he pleaded for air, Northam announced the statue of Gen. Robert E. Lee near downtown Richmond will be removed from its 40-foot-tall granite pedestal as soon as possible. The governor said it will go into storage while his administration seeks public input about its future.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Northam's decision to remove the bronze equestrian statue, which sits on state property in the middle of Richmond's renowned Monument Avenue, has been widely praised by black leaders and activists, and their allies, as a key marker - but not the finish line - on the path to equality.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Senate impasse over a widely backed bill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boiled over on Thursday in an emotional debate cast against a backdrop of widespread protests over police treatment of African Americans.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feelings were evident as Sen. Rand Paul - who is single-handedly holding up the bill despite letting it pass last year - sought changes to the legislation as a condition of allowing it to pass.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Senate's two black Democrats, Cory Booker of New Jersey and Kamala Harris of California, protested, saying the measure should pass as is. The debate occurred as a memorial service was taking place for George Floyd, a Minneapolis man who died after a police officer kneeled on his neck for almost nine minutes, sparking the protests that have convulsed the nation.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legislative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punishable by up to life in prison comes 65 years after 14-year-old Emmett Till was lynched in Mississippi, and follows dozens of failed attempts to pass anti-lynching legislation.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unanimously passed virtually identical legislation last year. The House then passed it by a sweeping 410-4 vote in February but renamed the legislation for Till - the sole change that returned the measure to the Senate.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have not been taken seriously as being fully human and deserving of dignity, and it should not require a maiming or torture in order for us to recognize a lynching when we see it," said Harris.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who has a history of rankling colleagues by slowing down bills, said the legislation was drafted too broadly and could define minor assaults as lynching. He also noted that murdering someone because of their race is already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the Senate should make other reforms, such as easing "qualified immunity" rules that shield police officers from being sued.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American Civil Liberties Union and others have filed a lawsuit against the Trump administration, alleging officials violated the civil rights of protesters who were forcefully removed from a park near the White House by police using chemical agents before President Donald Trump walked to a nearby church to take a photo.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Thursday in federal court in Washington. It argues that Trump, Attorney General William Barr and other officials "unlawfully conspired to violate" the protesters' rights when clearing Lafayette Park on Monday.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6:30 p.m. on Monday, law enforcement officers began aggressively forcing back the peaceful protesters, firing smoke bombs and pepper balls into the crowd to disperse them from the park.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called it a "co-ordinated and unprovoked charge into the crowd of demonstrators."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Thursday that he ordered the protesters to be dispersed because officials were supposed to extend a security perimeter around the White House earlier in the day. He said he arrived there later in the afternoon and discovered it hadn't been done.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filed on behalf of the group Black Lives Matter D.C., and individual protesters who were in Lafayette Park on Monday evening.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GOP chairwoman of one of Texas' largest counties faced widespread pressure from her party to resign Thursday over a conspiracy theory on social media suggesting that George Floyd's death was staged.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Brehm is head of the Bexar County Republican Party in San Antonio. She also drew attention and condemnation last month for suggesting the coronavirus pandemic was a hoax intended to hurt President Donald Trump.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Texas Gov. Greg Abbott called on her to step down after a San Antonio Express-News columnist Wednesday tweeted an image of Brehm suggesting in a Facebook post that Floyd's death was staged. The post is no longer on Brehm's page. She has not publicly addressed calls for her resignation and did not respond to requests for comment Thursday.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disgusting and have no place in the Republican Party or in public discourse," Abbott spokesman said John Wittman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 John Cornyn and Sen. Ted Cruz of Texas also called on her to resign, as did Texas Republican Party Chairman James Dickey.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African American, died after a white Minneapolis police officer, Derek Chauvin, put his knee on Floyd's neck for several minutes as he lay handcuffed on the pavement, gasping that he couldn't breathe. Floyd's funeral will be held next week in Houston, where he grew up.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Spain - More than a thousand people gathered in a central square in Barcelona, Spain, to protest against the death of American George Floyd and police brutality against African Americans.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held a minute of silence at the candlelight vigil on Thursday. A recording of Martin Luther King Jr.'s "I have a dream speech" was played and people set up a shrine in memory of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people are standing up now and they've said 'enough is enough'," said Jonathan Courtney, a 31-year-old American resident who organized the event. "If you go back in history when people did make change, they did go to the streets."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 Black leaders in North Dakota's largest city pleaded for calm in the face of violent threats to disrupt a gathering in memory of George Floyd. They advertised the event as a celebration and not a protest.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OneFargo event is scheduled Friday afternoon at a downtown Fargo park. Organizers had planned to march from the park to City Hall for a sit-in. They have scrapped that idea after social media threats surfaced to burn down the city offices and commit other violent acts.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Wess Philome says anyone who is looking to destroy the "positive energy" from Friday's event should stay home.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tone down the dissent comes after a violent protest in downtown Fargo last weekend resulted in damaged property, a dozen arrests and minor injuries to four police officers.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As protests rock the United States over the death of George Floyd, anger built in Mexico on Thursday over its own police brutality case: a young man allegedly beaten to death after officers detained him for not wearing a face mask during the coronavirus pandemic.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campaign to bring Giovanni L&amp;#243;pez's killers to justice has drawn support from stars like Oscar-winning director Guillermo del Toro,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western state of Jalisco have said that L&amp;#243;pez was detained May 4 in a town near the city of Guadalajara for a misdemeanour equivalent to disturbing the peace or resisting arrest.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his detention shows municipal police wrestling him into a patrol truck as residents argued with officers about excessive use of force and rules requiring face masks, a measure designed to slow the spread of the coronavirus. Hours later he was taken from his cell for medical treatment and died.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municipal police in the town of Ixtlahuac&amp;#225;n de los Membrillos have been arrested, fired or charged for in the death, which officials have said was the result of beatings.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Police say well-co-ordinated criminals are capitalizing on the chaos around protests to stage widespread store thefts.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 by caravan and use messaging apps or social media to communicate or distract and throw police off their trail.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crime that has followed largely peaceful demonstrations over the police killing of George Floyd has happened in big and small cities and in rural areas. Thieves have targeted high-value goods as officers are assigned to prevent protests from becoming unruly and enforce curfews. In the San Francisco Bay Area, a band of thieves stole nearly 75 vehicles from a dealership.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 Thousands of people have participated in an anti-racism demonstration in Vienna.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 Press Agency reported police said about 50,000 people gathered in downtown Vienna.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carrying signs with the Black Lives Matter slogan marched to the Karlsplatz square. Many argued racism is just as present in Austria as the United States.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Diedo Ladstaetter, a 27-year-old student from Vienna, says his dark-skinned Latino friend "is affected by everyday racism. And therefore, I don't see why it would be somehow different in Austria compared to America. You have to protest here, too."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also carried Antifa signs and were heard shouting "fight the police."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Portland Public Schools will discontinue use of school resource officers from the Portland Police Bureau. Superintendent Guadalupe Guerrero says Oregon's largest school district needed to "re-examine our relationship" with the police after the nationwide upheaval over the death of George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thousands of protesters gathered Wednesday for the sixth consecutive night in Portland and remained peaceful. Gov. Kate Brown on Thursday ordered all flags flown at half-staff to honour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Hollywood celebrities, musicians and politicians gathered in front of the golden casket of George Floyd at a fiery memorial Thursday for the man whose death at the hands of police sparked global protests, with a civil rights leader declaring it is time for black people to demand, "Get your knee off our necks!"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 the first in a series of memorials set for three cities over six days - unfolded at a sanctuary at North Central University as a judge a few blocks away set bail at $750,000 each for the three fired Minneapolis police officers charged with aiding and abetting murder in Floyd's death.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46-year-old out-of-work bouncer, died May 25 after a white police officer, Derek Chauvin, put his knee on Floyd's neck for several minutes as he lay handcuffed on the pavement, gasping that he couldn't breathe. Chauvin has been charged with murder, and he and the others could get up to 40 years in prison.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coast to coast, and from Paris and London to Sydney and Rio de Janeiro, the chilling cellphone video of Floyd's slow death has set off turbulent and sometimes violent demonstrations against police brutality, racism and inequality.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story has been the story of black folks. Because ever since 401 years ago, the reason we could never be who we wanted and dreamed to be is you kept your knee on our neck," the Rev. Al Sharpton said in a fierce eulogy. "It's time for us to stand up in George's name and say, 'Get your knee off our necks!'"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vowed a movement to "change the whole system of 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out for not holding you accountable! Time is out for you making excuses! Time is out for you trying to stall! Time is out for empty words and empty promses! Time is out for you filibustering and trying to stall the arm of justice!"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judge set bail at $750,000 (U.S.) apiece Thursday for three fired Minneapolis police officers charged with aiding and abetting in the killing of George Floyd, as a memorial service took place just blocks away.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 Thao, Thomas Lane and J. Alexander Kueng made their first appearances in Hennepin County District Court as friends, relatives and celebrities gathered to memorialize Floyd in Minneapolis.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fired them last week, along with Derek Chauvin, who is charged with second-degree murder and second-degree manslaughter in Floyd's May 25 death. Widely seen bystander video shows the white police officer pressing his knee into Floyd's neck, ignoring the African American man's pleas that he can't breathe, until he stopped moving.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mural of George Floyd projected above his golden coffin, where mourners knelt and cried, paused and prayed at his memorial service Thursday had a simple message: "I can breathe now."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civil rights activists, politicians and family members of Floyd gathered in Minneapolis to pay their respects to the man whose death at the hands of police has sparked protests nationwide and calls for an end to racial injustice. Mourners wore masks and bumped elbows, rather than hug or shake hands, at the memorial taking place in the midst of the coronavirus pandemic.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at the Frank J. Lindquist sanctuary at North Central University was the first service to be held in the next six days across three communities where Floyd was born, grew up and died.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above the pulpit inside the sanctuary was the blue and orange mural that's been painted at the site of a makeshift memorial in the neighbourhood where Floyd pleaded for air on May 25.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band and choir sang the gospel classic "Goin' Up Yonder" as mourners gathered.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entered and prayed for several moments over Floyd's golden casket. Others followed his lead, including Minnesota Sen. Amy Klobuchar. Jackson and Klobuchar greeted each other and spoke for a few minutes, before heading to their seats.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attendance included U.S. Reps. Ilhan Omar, Sheila Jackson-Lee, Ayana Pressley and Joyce Beatty; rappers T.I., with his wife Tiny, Ludacris, and Tyrese Gibson; comedians Kevin Hart and Tiffany Haddish; and actress Marsai Martin.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was among those who planned to speak, as organizers of the memorials planned to acknowledge the meaning Floyd had in life to his large family and the broader meaning he has assumed in death.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inadequate if you did not regard the life and love and celebration the family wants," Sharpton said. "But it would also be inadequate ... if you acted as though we're at a funeral that happened under natural circumstances."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not independent of the community," he said. "The family wants to see something happen."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filed into a sanctuary in Minneapolis on Thursday for the first in a series of a memorials to George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service was set for North Central University, where the civil rights leader the Rev. Al Sharpton was among those scheduled to eulogize the 46-year-old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a golden casket was flanked by white and purple flowers, and an image was projected above the pulpit of a mural of Floyd painted at the street corner where he was pinned to the pavement by police. The message on the mural: "I can breathe now."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normally seats 1,000, but because of the coronavirus outbreak, the capacity was reduced to about 500, and mourners wore masks.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Jackson and members of Congress, including Reps. Ilhan Omar, Sheila Jackson-Lee and Ayana Pressley prayed over the casket. Sen. Amy Klobuchar also arrived. A band and choir performed the gospel standard "Goin' Up Yonder" as the sanctuary began to fill.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where protests had been marked by bouts of lawlessness earlier in the week, relative quiet continued for a second straight night Wednesday following a decision by prosecutors to charge the three other Minneapolis officers at the scene of Floyd's death with aiding and abetting a murder.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filed a new, more serious murder charge - second-degree, up from third-degree - against the officer at the centre of the case, Derek Chauvin.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get 40 years in prison.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Minneapolis officers newly charged in George Floyd's death - Thomas Lane, J. Kueng and Tou Thao - were due to make a first court appearance Thursday. Chauvin is not due in court until Monday.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-Widespread peaceful conduct across California at demonstrations to protest the death of George Floyd brought an end to curfews in Los Angeles and other Thursday while other cities kept restrictions in place as a precaution against looting and violence.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end to the Los Angeles curfew, Mayor Eric Garcetti said that "Angelenos are rallying around powerful and peaceful demonstrations against racial injustice,"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protecting the right of all people to make their voices heard and ensuring the safety of protesters, businesses, residents, families, and our entire community," Garcetti said in a statement.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Los Angeles County Sheriff Alex Villanueva said a curfew will no longer be enforced in the county areas where his deputies patrol but communities within the county can still make their own curfew decisions.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San Francisco and San Jose also lifted their curfews. Oakland and Sacramento officials said they planned to keep curfews in place.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towering statue of Confederate Gen. Robert E. Lee will be removed as soon as possible from Richmond's Monument Avenue, Virginia Gov. Ralph Northam said Thursday, pledging the state will no longer "preach a false version of history."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equestrian statue, which sits on an enormous pedestal on state property, will be moved to storage while Northam's administration works "with the community to determine its future," the governor said at a news conference where the announcement was met with extended applause.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in Virginia, we no longer preach a false version of history. One that pretends the Civil War was about 'state rights' and not the evils of slavery. No one believes that any longer," Northam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 made the decision, which has been widely praised by black leaders and activists, after days of angry protests in Richmond and across the country over the death of George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came a day after Richmond's mayor, Levar Stoney, announced he will seek to remove the four other Confederate statues along Monument Avenue, a prestigious residential street and National Historic Landmark district in the former capital of the Confederacy.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 The thousands of people protesting the death of George Floyd have a "civic duty" to be tested for the coronavirus and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avoid a spike in new cases as it slowly restarts its economy, Gov. Andrew Cuomo said Thursday.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widespread concern that people packing in tightly for demonstrations, sometimes without faces coverings, could lead to more COVID-19 cases. Cuomo was particularly concerned about daily mass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is poised to relax some economic restrictions amid an intense, months-long effort to tame the outbreak.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at a protest, go get a test, please," Cuomo said at his daily briefing. "The protesters have a civic duty here also. Be responsible, get a test."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have continued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state rules against gatherings of more than 10 people.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set to begin the first phase of its reopening Monday, which allows curbside retail, construction and manufacturing.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protesters," Cuomo said. "We have to be smart."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Washington Bureau Chief, Ed Keenan, was with protestors near the White House last night. He describes what he saw as he followed the emotional demonstration: "They lay down in front of the Capitol building in the morning, knelt in front of the Trump hotel in the afternoon, then paraded past monuments and storefronts as helicopters flew overhead and tour buses full of troops in battle armour were escorted by police cars with sirens wailing to locations around the city.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"I can't breathe," the now-familiar plea, rang out.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visible behind the military trucks blocking the road and Lafayette Square park beyond them, there was news of apparent dissent from the Defense Department over President Donald Trump's approach to the protesters. Here at the edge of the newly expanded perimeter around the president's house, where the line was marked with the bodies of paramilitary riot squads in desert camouflage rather than a fence, things seemed tense after the heat of the day as protesters stood mere feet away from the guards and shouted directly into their faces."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 followed an emotional protest through the streets of Washington last night. Here's what I saw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The highest-ranking American at the Vatican will lead a prayer service on Friday in Rome to pray for "peaceful coexistence" following the death of George Floyd and protests that erupted across the U.S.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 Irish-born naturalized U.S. citizen, is the prefect of the Vatican's family and laity office.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Sant'Egidio Community, a Catholic charity close to Pope Francis, is organizing the evening prayer at its Santa Maria in Trastevere church. Francis this week decried Floyd's death and the "sin of racism" and denounced violence as "self-destructive and self-defeating." He's appealed for national reconciliation and peace.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was bishop in Dallas, Texas, and an auxiliary bishop of Washington D.C. before taking his current job in 2016.</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 p.m.: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Organizers of a Minneapolis memorial for George Floyd placed floral arrangements around a golden casket Thursday, as families, friends and celebrities prepared to pay their respects to the man whose death sparked protests nationwide and calls for an end to racial injustice.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hearse was parked outside the Frank J. Lindquist sanctuary at North Central University hours before the memorial was to begin in Minneapolis - the first sevice to be held in the next six days across three communities where Floyd was born, grew up and died.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sanctuary in Minneapolis, a self portrait of Floyd stood to the left of the casket, and a blue and orange mural that had been painted at the site of a makeshift memorial at the site of his death has been projected above the pulpit. A drum set, keyboard and four microphones stood ready for a small choir to perform.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service was expected to attract a wide array of celebrities, civil rights leaders, activists and politicians from around the country. Seats were reserved for actors and comedians Kevin Hart, Tiffany Haddish and Regina Hall; actor and producer Tyler Perry; film producer Will Packer; Martin Luther King III; the Rev. Jesse Jackson; Minnesota Gov. Tim Walz; Minneapolis Mayor Jacob Frey; U.S. Rep. Ilhan Omar; U.S Sen. Amy Klobuchar and many others.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The Russian Foreign Ministry urged the U.S. authorities to respect Americans' right for peaceful protest amid the wave of demonstrations sparked by George Floyd's death.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spokeswoman, Maria Zakharova, says Moscow has taken note of the use of tear gas to disperse rallies and massive arrests of protesters in the U.S. She also pointed out numerous journalists, including Russian reporters, were hurt while covering the protests.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long has bristled at Washington's criticism of its human rights record amid Russia-U.S. tensions. Zakharova sought to turn the tables on the U.S. by pointing to the authorities forceful response to protests.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time for the U.S. to drop the mentor's tone and look in the mirror," challenging the U.S. authorities to "start respecting peoples' rights and observing democratic standards at home."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New Orleans police used tear gas during a late-night protest on a Mississippi River bridge when protesters refused commands to not cross.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Superintendent Shaun Ferguson was expected to discuss the protest at a Thursday news conference.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resulted in hundreds of demonstrators scattering on the bridge known as the Crescent City Connection, hours after a rally and march began near New Orleans City Hall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says on its Twitter page that tear gas was used after protesters refused to obey three orders not to attempt to cross the bridge. A department post says gas was deployed in "response to escalating, physical confrontation with our officers."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Police in San Francisco have filed criminal charges against more than 100 people accused of looting and violence.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Vallejo say they shot and killed a 22-year-old looting suspect on Tuesday after mistaking his hammer for a gun.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figures were announced on the sixth day of protests over the death of George Floyd in Minneapolis. California authorities are generally praising thousands of peaceful protesters, with an estimated 10,000 gathering in San Francisco.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dwindled and some cities and counties have announced plans to shorten or cancel curfews.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Mourners converged in Minneapolis on Thursday for the first in a series of a memorials to George Floyd, whose death at the hands of police has sparked protests around the world against racial injustice.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event was set for North Central University, where the civil rights leader the Rev. Al Sharpton was scheduled to be among those eulogizing the 46-year-old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human being. He had family, he had dreams, he had hopes. The real duty of one with this type of assignment is to underscore the value of the human life that was taken, which gives the reason the movement was occurring," Sharpton said ahead of the gathering.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set to take place in three cities over six days: After the Minneapolis event, Floyd's body will go to Raeford, North Carolina, where he was born, for a public viewing and private family service on Saturday.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 public viewing will be held Monday in Houston, where he was raised and lived most of his life. Then a 500-person service will take place Tuesday at the Fountain of Praise church.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 a.m.:</w:t>
      </w:r>
    </w:p>
    <w:p>
      <w:pPr>
        <w:pStyle w:val="Normal1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Gov. Andrew Cuomo says an ambush left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injured and the suspect in critical condition shows the difficult balance police must strike in keeping the peace.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on anti-looting patrol was ambushed in Brooklyn hours after an 8 p.m. curfew went into effect. The ensuing struggle left two other officers with gunshot injuries. All three are expected to recover.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impossible job, and they need support," Cuomo told Long Island News Radio. "They're out there, they're getting hurt, last night again, they are the best, they are the best. God bless them because I don't know that I would want to do the job that they're doing now."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comments came days after he drew some criticism for saying some NYPD officers had exacerbated tensions during recent George Floyd protests with "very disturbing actions."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police commissioner didn't speculate on the stabber's motive, but a police union leader blamed the attack on anti-police rhetoric.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In Poland's second anti-racist protest in two days in response to the death of George Floyd, a large crowd gathered Thursday in front of the U.S. Embassy in Warsaw with signs reading "Black Lives Matter."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laid face down on the ground in solidarity with the handcuffed Floyd, who was pleading for air as a Minneapolis police officer pressed his knee against Floyd's neck for several minutes.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Poland, Georgette Mosbacher, says the violent scenes of protest in the U.S. are an "anomaly" and not a true picture of the Americans.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will heal and learn from this tragedy - and justice will prevail," Mosbacher's statement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protest march was held Wednesday in Poland's western city of Poznan.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Ga. - Three men who were charged with murder months after the fatal shooting of Ahmaud Arbery appeared Thursday by a video link from jail for their probable cause hearing following a week of angry protests in the U.S. over law enforcement biases against black victims.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appointed as a special prosecutor in the case, says Arbery "was chased, hunted down and ultimately executed" based on the evidence his team would present.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Glynn County Magistrate Judge Wallace E. Harrell scheduled the hearing to determine whether authorities have enough evidence of murder in Arbery's killing to send the case to trial.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killed Feb. 23 after a white father and son armed themselves and gave chase when they spotted the 25-year-old black man jogging in their neighbourhood just outside the port city of Brunswick.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May 7 that Greg McMichael, 64, and Travis McMichael, 34 were charged with felony murder and aggravated assault. The McMichaels' arrests came two days after cellphone video of the shooting leaked online and stirred a national outcry.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 who filmed the video, 50-year-old William "Roddie" Bryan, was also arrested and charged with felony murder and illegally using a vehicle to try to confine and detain Arbery.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Drew Brees apologized Thursday for comments that were "insensitive and completely missed the mark" when he reiterated his opposition to Colin Kaepernick's kneeling during the national anthem in 2016, drawing sharp criticism from fellow high-profile athletes and others in the wake of George Floyd's death.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Lakers great LeBron James, New Orleans Saints safety Malcolm Jenkins and former NFL player Martellus Bennett were just some of the high-profile athletes to criticize Brees on their Twitter feeds.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Brees, a New Orleans Saints quarterback who won the Super Bowl in the 2009 season, was asked Wednesday in an interview with Yahoo to revisit former NFL quarterback Kaepernick's kneeling during the national anthem before games to bring awareness of police brutality and racial injustice.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agree with anybody disrespecting the flag of the United States," Brees began, adding that the national anthem reminds him of his grandfathers, who served in the armed forces during World War II. "In many cases, it brings me to tears thinking about all that has been sacrificed, and not just in the military, but for that matter, those throughout the civil rights movements of the '60s, and all that has been endured by so many people up until this point."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athletes have repeatedly said the kneeling was not about disrespecting the flag or the military but instead about police brutality.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Thursday, Brees said he was apologizing to his friends, teammates, New Orleans, the black community, the NFL community and "anyone I hurt with my comments yesterday."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Civil rights icon John Lewis said Thursday that the video of George Floyd's death at the hands of police in Minnesota "made me cry."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to myself: How many more? How many young black men will be murdered?" said Lewis, D-Ga.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so sad. It was so painful," Lewis told "CBS This Morning." "It made me cry."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he was encouraged to see such diverse crowds protesting Floyd's killing, seeking the arrests of the police officers involved and demanding an end to racial injustice.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moving, very moving to see hundreds and thousands of people from all over America and around the world take to the streets to speak up, to speak out,"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80, was a key figure in the civil rights movement and was one of the leaders behind the 1963 March on Washington and the push to end legalized racial segregation. He had his skull fractured by Alabama troopers as marchers crossed the Edmund Pettus Bridge in Selma on March 7, 1965,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protesters seeking justice in Floyd's killing to embrace nonviolence and called on President Donald Trump not to crack down on "orderly, peaceful, nonviolent protests."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stop the call of history," Lewis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quoted Martin Luther King Jr.: "Hate is too heavy a burden to bear. The way of love is a much better way."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 a.m.:</w:t>
      </w:r>
    </w:p>
    <w:p>
      <w:pPr>
        <w:pStyle w:val="Normal1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Journalists alarmed by dozens of incidents where reporters were shot at, manhandled, gassed or arrested while covering demonstrations touched off by the death of Minnesota man George Floyd are fighting back legally.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freelance journalist, backed by the American Civil Liberties Union, filed a federal lawsuit Wednesday against the city of Minneapolis, and dozens of news organizations urged Minnesota authorities to let journalists work unimpeded.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organization has logged more than 230 incidents targeting journalists since Floyd's death. The Associated Press captured film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shoving and swearing at two of its journalists while documenting arrests Tuesday night after a curfew went into effect. Journalists covering the story are exempt from the curfew.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under assault in our country," freelance photographer Jared Goyette said in the ACLU lawsuit.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Goyette was shot in the face last Wednesday by police using rubber bullets, according to the complaint. The lawsuit documents charges by more than 30 people who were set upon by authorities despite clearly identifying themselves as working journalists.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journalist Linda Tirado was blinded in one eye after being shot in the face. MSNBC's Ali Velshi was fired upon after identifying himself as a journalist and being told, "we don't care." Vice magazine's Michael Adams was thrown to the ground by police and pepper sprayed from inches away, the complaint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Lucas Jackson, who was hit by pepper spray and ammunition, told lawyers that "I've been hit because I've been in the wrong place before. I've never been aimed at so deliberately so many times while I was avoiding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Gov. Tim Walz is sending Minnesota National Guard troops to state's western border because of what he says are credible threats of violence during demonstrations planned in neighbouring North Dakota.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Moorhead, Minnesota, lies just across the border from Fargo, North Dakota.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order didn't say how many guard members are being deployed in Clay County. The governor didn't provide details on what he perceives is a credible threat.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National Guard stands ready to provide protection for all Minnesotans," said Walz in a statement. "While Minnesotans turn their attention to rebuilding our communities and re-examining racial inequities in the wake of George Floyd's death, our administration is committed to providing protection for our neighbourhoods, businesses, and families in order for those meaningful conversations to happen."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adjutant general will work with local government agencies to provide personnel, equipment and facilities as needed, Walz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A bystander video showing a Sarasota police officer pressing his knee into the neck of a handcuffed black man a week before the death of George Floyd in Minneapolis has prompted an investigation and promises of transparency.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Sarasota officers are seen on video holding down Patrick Carroll, 27, during a domestic violence call on May 18. A third officer was standing nearby.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news outlets it wasn't aware the officer placed a knee on Carroll's neck until it was tagged in the video on social media on Monday.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video posted by the department Tuesday shows the officers speaking with Carroll for several minutes before placing him in handcuffs. He then resists being put in the patrol car, and officers force him to the ground.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he was trying to ask officers why he was being detained. He said he has asthma and scoliosis in his back and was having trouble breathing.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placed his knee on Carroll's neck has been placed on administrative leave, the department said. He hasn't been identified. The two other officers are on "desk duty" while the arrest is being investigated, news outlets reported.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faces charges of domestic battery, possession of ammunition by a convicted felon and resisting arrest.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Officials in Minneapolis say the looting and property damage that following the death of George Floyd has caused at least $55 million in destruction.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damaged or set fire to at least 220 buildings in the city where Floyd died, but that number is expected to go up, city officials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will ask for state and federal aid to help rebuild after the civil unrest. Until that happens, community members are pitching in to support Minneapolis neighbourhoods.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been raised to help businesses in north Minneapolis, WCCO-TV reported. The West Broadway Business and Area Coalition says it will announce how they plan to use the money in the coming weeks.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follows the death of Floyd, a handcuffed black man who died May 25 after a white Minneapolis police officer pressed his knee into Floyd's neck, ignoring Floyd's cries that he couldn't breathe.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upgraded charges against the officer, Derek Chauvin, to second-degree murder on Wednesday and charged three other officers with aiding and abetting in the case that has rocked the nation with protests over race and police brutality.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George Floyd was preparing on Thursday for the first of a succession of planned memorials in three cities, after a ninth day and night in which tens of thousands of people took to America's streets in largely peaceful demonstrations calling for sweeping reforms in policing and an end to systemic racism.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cheered the decision to charge three more police officers on Wednesday in Floyd's death and to file a more severe charge against Derek Chauvin, the officer who pinned Floyd to the ground with a knee for nearly 9 minutes as an encouraging development in a broader struggle.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step forward on the road to justice, and we are gratified that this important action was brought before George Floyd's body was laid to rest," said Ben Crump, a lawyer for Floyd's family.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groundswell of national outrage has already led lawmakers in a number of states to consider legislation aimed at overhauling police procedures and systemic inequities. Measures being weighed include a ban on chokeholds in Colorado, a bill aimed at minimizing the use of lethal force in Wisconsin, and a potential repeal of California's 24-year-old ban on affirmative action in university admissions and public sector contracting and hiring.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in rare public remarks, called on every mayor in the country to review use-of-force policies and to aggressively pursue police reforms like mandatory de-escalation of conflicts, a ban on shooting at moving vehicles, timely reporting of violent incidents and prohibitions on some forms of restraint used by the police.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home in Washington, he also offered encouragement to the demonstrators.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talking about protest, just remember that this country was founded on protest - it is called the American Revolution," Obama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stood in stark contrast to President Donald Trump, whose calls to deploy active-duty military troops to U.S. cities have shaken the Pentagon.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the Star's Washington Bureau Chiefe, Ed Keenan: Obama and Trump offer competing visions of how to heal a deeply divided America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Pentagon chief shot down his idea of using troops to quell protests across the United States, then reversed course on pulling part of the 82nd Airborne Division off standby in an extraordinary clash between the U.S. military and its commander in chief.</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Defence Secretary Mark Esper also drew stinging, rare public criticism from Trump's first defence secretary, Jim Mattis, in the most public pushback of Trump's presidency from the men he put at the helm of the world's most powerful military.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rebuke Wednesday followed Trump's threats to use the military to "dominate" the streets where Americans are demonstrating following the death of George Floyd. Trump had urged governors to call out the National Guard to contain protests that turned violent and warned that he could send in active duty military forces if they did not.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angered Trump when he said he opposed using military troops for law enforcement, seemingly taking the teeth out of the president's threat to use the Insurrection Act. Esper said the 1807 law should be invoked "only in the most urgent and dire of situations." He added, "We are not in one of those situations now."</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Esper's visit to the White House, the Pentagon abruptly overturned an earlier decision to send a couple hundred active-duty soldiers home from the Washington, D.C., region, a public sign of the growing tensions with the White House amid mounting criticism that the Pentagon was being politicized in response to the protests.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Mattis, a retired Marine general, lambasted both Trump and Esper in an essay in The Atlantic for their consideration of using the active-duty military in law enforcement - and for the use of the National Guard in clearing out a largely peaceful protest near the White House on Monday evening.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reject any thinking of our cities as a 'battlespace' that our uniformed military is called upon to 'dominate,'" Mattis wrote, referencing quotes by Esper and Trump respectively. "Militarizing our response, as we witnessed in Washington, D.C., sets up a conflict - a false conflict - between the military and civilian society.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on Twitter by calling Mattis "the world's most overrated General," adding: "I didn't like his 'leadership' style or much else about him, and many others agree, Glad he is gone!"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Democrats, powered by the Congressional Black Caucus, are preparing a sweeping package of police reforms as pressure builds on the federal government to respond to the death of George Floyd and others in law enforcement interactions.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urgency of mass protests outside their doors, lawmakers on Capitol Hill are working furiously to draft what could become one of the most ambitious efforts in years to oversee the way law enforcement works. Sens. Cory Booker of New Jersey and Kamala Harris of California, both former presidential candidates, are expected to announce a package in coming days, with a House bill coming soon.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Senate and House efforts are expected to include changes to police accountability laws, such as revising immunity provisions, and creating a database of police use-of-force incidents. Revamped training requirements are planned, too, among them a ban on the use of choke holds. Joe Biden, the presumptive Democratic presidential nominee, has endorsed such a ban.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moment in our country," Rep. Karen Bass, D-Calif., the chairwoman of the CBC, said on a conference call Wednesday.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of any police reform effort are high, amplified in an election year by President Donald Trump's "law and order" stance, including his threats to call in the U.S. military to clamp down on protesters. With mass unrest now entering a second week, House Speaker Nancy Pelosi sought to shift the national tone Wednesday by walking and talking with protesters outside the Capitol.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vote by month's end. "We'll be intense, proactive," Pelosi said on MSNBC.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Demonstrations in cities across the U.S. to condemn racism and police abuses remained large but turned notably more subdued on the eve of a Thursday memorial service for George Floyd that kicks off a series of events to mourn the man whose death empowered a national movement.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calmer protests came on the same day that prosecutors charged three more police officers and filed a new, tougher charge against the officer at the centre of the case.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new charge Wednesday was an accusation of second-degree murder against Derek Chauvin, who was caught on video pressing his knee to Floyd's neck. The three other officers at the scene were charged for the first time with aiding and abetting second-degree murder and second-degree manslaughter.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they could be sentenced to up to four decades in prison.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prosecutors punctuated an unprecedented week in modern American history, in which largely peaceful protests took place in communities of all sizes but were rocked by bouts of violence, including deadly attacks on officers, rampant thefts and arson in some places.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more than 10,000 people have been arrested in connection with unrest, an Associated Press tally shows. More than a dozen deaths have been reported, though the circumstances in many cases are still being sorted out.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name has become a rallying cry in other countries, too, unleashing protests against police violence and racial injustice.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protests were still big, but largely peaceful in California, where NBA stars Steph Curry and Klay Thompson marched with protesters in Oakland.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 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Denmark - Authorities in Norway have turned down applications to hold rallies in the country's three largest cities in support of protesters in the U.S. over the death of George Floyd, citing the coronavirus restrictions on gatherings.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Rallies were planned in Oslo, Bergen and Trondheim but local authorities said that without a dispensation from the Norwegian Institute of Public Health, not more than 50 people can gather in one place, Mohamed Awil, president of the African Student Association UiO told The Associated Press.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is co-organizing the rally in Oslo where more than 15,000 people had said they planned to take part in Thursday's demonstration outside the U.S. Embassy. Awil said they were considering an alternative demonstration but details were not immediately available.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events took place in the in the capitals of Sweden and Finland Wednesday. They attracted thousands of people even though the limit in Sweden is currently 50 and in Finland is 500.</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Duchess of Sussex has shared her sadness about racial divisions in the United States, telling students at her former high school that she felt moved to speak out because the life of George Floyd mattered.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told graduates at the Immaculate Heart High School in Los Angeles that she wrestled with what to tell them given the days of protests after Floyd's death.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the only wrong thing to say is to say nothing, because George Floyd's life mattered," she said in a virtual address.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Meghan Markle, who has an African American mother and a white father, said the unrest reminded her of riots that took place in her hometown of Los Angeles after police officers were acquitted in the video-taped beating of another African-American, Rodney King.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curfew and I remember rushing back home, and on that drive home, seeing ash fall from the sky, and smelling the smoke and seeing the smoke billow out of buildings,'' she said. "I remember seeing men in the back of a van just holding guns and rifles.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pulling up the house and seeing the tree, that had always been there, completely charred. And those memories don't go away."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video was first reported by the U.S. magazine Essence.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has called George Floyd's killing "brutal" and criticized President Donald Trump for posing for photos while holding a Bible.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in a televised speech said Floyd "was killed in the most brutal way."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express sympathy toward the American people who are on the streets while harshly condemning the crime," he said, referring to Floyd's death after a white police officer was caught on video pressing his knee to Floyd's neck.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also made reference to the clearing of peaceful protesters from a park outside the White House with chemical agents and flash bang grenades so that Trump could walk to a church for a photo opportunity.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the president stands with a Bible when he plans to act against his people," Rouhni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regularly take advantage of protests in the U.S. to criticize the administration, even though Iran itself in November put down nationwide demonstrations by killing hundreds, arresting thousands and disrupting internet access.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has repeatedly aired images of the U.S. unrest.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Police in New Orleans released tear gas on hundreds of demonstrators who pushed past a line of officers to cross a Mississippi River bridge during demonstrations against the death of George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incident obtained by The Times Picayune / The New Orleans Advocate shows a crowd of protesters running, shoving past each other, and shouting "walk" on Wednesday night as smoke envelops the background of the bridge.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came hours after a rally and a march that started near the New Orleans City Hall. Some protesters were chanting curses at New Orleans Saints quarterback Drew Brees, who earlier Wednesday was criticized by fellow high-profile athletes, including LeBron James, and some of his own teammates after saying in an interview with Yahoo! he opposed kneeling during the national anthem.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Raptors star Pascal Siakam knows what racism looks like, and how much it hurts: 'It needs to be called out'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Leaders in Seattle seeking to address concerns raised by protesters have abruptly ended a city-wide curfew in place for days amid massive demonstrations against the death of George Floyd while in police custody in Minnesota.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Jenny Durkan said Wednesday evening on Twitter that she was ending the curfew, which had been scheduled to last until Saturday, after she and Police Chief Carmen Best met with community members.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Best believes we can balance public safety and ensure peaceful protests can continue without a curfew," Durkan said. "For those peacefully demonstrating tonight, please know you can continue to demonstrate. We want you to continue making your voice heard."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remained in the city's Capitol Hill neighbourhood well after the abolished 9 p.m. curfew Wednesday. Demonstrators carried "Black Lives Matter" signs, called for cutting the police department's budget and shifting the money to social programs, and chanted for officers to remove their riot gear.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Lt. Gov. Cyrus Habib tweeted that he was pleased Seattle had listened and reversed course.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"Preemptive curfews were only making things worse. Other cities should do likewise," he posted.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Demonstrators marched to the U.S. Capitol on Wednesday night, protesting the death of George Floyd in Minnesota and demanding that laws be changed to prevent more like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their route from near the White House, there were troops in fatigues and officers from federal agencies keeping watch on the crowd. Barricades were put up around the Capitol, and the Capitol Police stood guard behind them.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because they make laws here and we want the laws to change," said Mohammed Wagdy, 26, of nearby Prince George's County.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11 p.m. curfew in Washington neared, community activists urged the demonstrators to head home. Some did, but others said they were returning to the White House.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full autopsy of George Floyd, the handcuffed black man who died after being restrained by Minneapolis police, provides several clinical details - including that Floyd had tested positive for COVID-19.</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20-page report released Wednesday by the Hennepin County Medical Examiner's Office came with the family's permission and after the coroner's office released summary findings Monday that Floyd had a heart attack while being restrained by officers, and classified his May 25 death as a homicide.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Chief Medical Examiner Andrew Baker spelled out clinical details, including that Floyd tested positive for COVID-19 on April 3 but appeared asymptomatic. The report also noted Floyd's lungs appeared healthy but he had some narrowing of arteries in the heart.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earlier summary report listed fentanyl intoxication and recent methamphetamine use under "other significant conditions" but not under "cause of death." The full report's footnotes noted that signs of fentanyl toxicity can include "severe respiratory depression" and seizures.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 Australia's prime minister has urged Australians involved in George Floyd-related anti-racism protests around the world to be "extremely cautious."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was commenting Thursday after Australian journalists came under attack while covering protests in Washington and London.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some of the violence ... that we're seeing around the world today, for those Australians who find themselves in those situations, I would urge them to show great caution," Morrison told reporters.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people to be extremely cautious. These are dangerous situations, people should exercise great care in where they're placing themselves," he added.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United States has complained about two police officers in riot gear lashing Channel 7 journalist Amelia Brace and camera operator Timothy Meyers with a shield and baton on Monday. The network's news director, Craig McPherson, described the attack as "nothing short of wanton thuggery."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have been placed on administrative leave while their conduct is investigated.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Nine Network television crews also came under attack from crowd members while reporting Wednesday on protests in London, the network reported.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Star reporters and editors have contributed to this article, including Ed Keenan, Tania Pereira and more. With files from the Associated Press,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McClatchy wire services.</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599"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2365"/>
          <w:headerReference w:type="default" r:id="rId2366"/>
          <w:footerReference w:type="even" r:id="rId2367"/>
          <w:footerReference w:type="default" r:id="rId2368"/>
          <w:headerReference w:type="first" r:id="rId2369"/>
          <w:footerReference w:type="first" r:id="rId2370"/>
          <w:pgSz w:w="12240" w:h="15840"/>
          <w:pgMar w:top="840" w:right="1000" w:bottom="840" w:left="1000" w:header="400" w:footer="400"/>
          <w:pgNumType w:fmt="decimal"/>
          <w:cols w:space="720"/>
          <w:titlePg w:val="0"/>
        </w:sectPr>
      </w:pPr>
    </w:p>
    <w:p>
      <w:pPr>
        <w:pStyle w:val="Normal170"/>
      </w:pPr>
    </w:p>
    <w:p>
      <w:pPr>
        <w:pStyle w:val="Normal170"/>
      </w:pPr>
      <w:r>
        <w:pict>
          <v:shape id="_x0000_i1600" type="#_x0000_t75" alt="LexisNexis®" style="width:147.75pt;height:30pt">
            <v:imagedata r:id="rId18" o:title=""/>
          </v:shape>
        </w:pict>
      </w:r>
      <w:r>
        <w:cr/>
      </w:r>
    </w:p>
    <w:p>
      <w:pPr>
        <w:pStyle w:val="Heading1168"/>
        <w:keepNext w:val="0"/>
        <w:spacing w:after="200" w:line="340" w:lineRule="atLeast"/>
        <w:ind w:left="0" w:right="0" w:firstLine="0"/>
        <w:jc w:val="center"/>
      </w:pPr>
      <w:hyperlink r:id="rId2371" w:history="1">
        <w:r>
          <w:rPr>
            <w:rFonts w:ascii="arial" w:eastAsia="arial" w:hAnsi="arial" w:cs="arial"/>
            <w:b/>
            <w:i/>
            <w:strike w:val="0"/>
            <w:color w:val="0077CC"/>
            <w:sz w:val="28"/>
            <w:u w:val="single"/>
            <w:vertAlign w:val="baseline"/>
          </w:rPr>
          <w:t>Jordan could drive NASCAR change.; Having NBA legend as a team owner may help diversify fan base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w:t>
      </w:r>
    </w:p>
    <w:p>
      <w:pPr>
        <w:pStyle w:val="Normal170"/>
        <w:keepNext w:val="0"/>
        <w:spacing w:after="0" w:line="240" w:lineRule="atLeast"/>
        <w:ind w:right="0"/>
        <w:jc w:val="both"/>
      </w:pPr>
      <w:bookmarkStart w:id="341" w:name="Bookmark_170"/>
      <w:bookmarkEnd w:id="341"/>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S6</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Jonathan Abrams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70"/>
        <w:keepNext/>
        <w:spacing w:before="240" w:after="0" w:line="340" w:lineRule="atLeast"/>
        <w:ind w:left="0" w:right="0" w:firstLine="0"/>
        <w:jc w:val="left"/>
      </w:pPr>
      <w:bookmarkStart w:id="342" w:name="Body_168"/>
      <w:bookmarkEnd w:id="342"/>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01" style="position:absolute;z-index:25202585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Willy T. Ribbs, the first Black man to compete in the Indianapolis 500, sought a deep-pocketed partner, a heavy breather, as he calls them, to help catapult him into victory lane.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Ribbs had already aligned with Bill Cosby, long before his fall from grace. But he hoped to secure added financial backing from Michael Jordan, then at the height of his playing prowess.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NBA championships on his mind," said Ribbs, who also drove in a few NASCAR races. "I totally understood. He was firmly focused on winning championships. Plus, he was young then. When he declined, I truly understood that. But now? He's laying out by the pool at the La Palapa."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This past week, Jordan announced that he is joining Denny Hamlin, one of the most lauded drivers in the sport, to form a NASCAR team with Darrell (Bubba) Wallace Jr., the lone Black driver on NASCAR's top level. It will begin competition in the 2021 season.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pairing of Jordan and Wallace is significant in a sport that historically lacks minority representation and has struggled to expand and diversify its largely white fan base.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move, Jordan, who also owns the NBA's Charlotte Hornets, becomes the first Black majority owner in NASCAR since pioneer Wendell Scott raced during the 1960s civil rights era.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 I call closet NASCAR fans are Black fans," said Bill Lester, who for years was the only Black driver in NASCAR's top series. "Now with Jordan opening the door to the sport, I think that that's going to go a long way."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it'll just be a blip on the radar," he added, "unless the team can win. If the team can win, then that's going to really kick the door down. It'll be kind of like the phenomena of what Venus and Serena have done for tennis, and what Tiger's done for golf."</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called himself a lifetime NASCAR fan in a statement announcing the formation, and said that his parents routinely took his family to races during his childhood in North Carolina. Brad Daugherty, a former NBA player and Jordan's college teammate at the University of North Carolina, is a partner at JTG Daugherty Racing.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seemed perfect as NASCAR is evolving and embracing social change more and more," Jordan said in the statement, adding: "I see this as a chance to educate a new audience and open more opportunities for Black people in racing."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vision that Warrick Scott thought of when he learned that Jordan is entering NASCAR ownership. Scott is the grandson of Wendell Scott, who died in 1990 and was the first Black driver to win a race at NASCAR's premier level.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can tell you from going to racetracks, people already wear Jordans to the races," Warrick Scott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he said, Black and other non-white people are never exposed to the racetrack.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driving force behind what we do by using my grandfather's legacy to provide critical access to all of the dopeness that exists within the sport of NASCAR," Warrick Scott said. "There's also a lot of great jobs within that sport. Hopefully, the Jordan Brand, because it's an enterprise, will help provide other opportunities in those lanes as well."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ignited the sport's confrontation with its divisive past this summer as the country reeled from protests over systemic racism and police brutality.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unveiled a Black Lives Matter message on his race car and instigated NASCAR's banning of the Confederate flag from its events and premises. Drivers and crews walked with Wallace in solidarity at the celebrated Talladega racetrack in Alabama after what was originally thought to be a noose was found hanging in his stall. Federal officials later determined that Wallace had not been targeted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 Pierce, author of "Real NASCAR: White Lightning, Red Clay and Big Bill France," views NASCAR's relationship with Jordan as a true chance to broaden the sport's reach.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Jordan just kind of cuts across a lot of demographics and of course in this part of the country, too, the fact that he's in North Carolina, and played at Carolina, it's getting a lot of people's attention," Pierce said. "I think it has great potential to change the sport for the better."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Uniting with Jordan and Hamlin could also give Wallace a boost.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Wallace announced his departure from Richard Petty Motorsports. He has collected five top-10 finishes this season, but has not won a Cup race during his three seasons with Petty.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naysayers, a lot of the Bubba haters were saying he got fired and Bubba was out in the ocean without a paddle," Ribbs said. "That cat's on an ocean liner now."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Ribbs and Lester both said they heard news of the formation days before the announcement. They both hope that Jordan's involvement will create more corporate sponsorship opportunities for minorities.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definitely raise awareness without a doubt," Ribbs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officials anticipate that the debut of the Next Generation car for the 2022 Cup Series will help curb costs for team owners.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Lester, the current financial obligation to compete is akin to calling LeBron James the greatest basketball player in the world before asking him to provide $18 million to $20 million a year just to play. "Corporate America controls the purse strings of our ability to compete, because it's a sport where you bring your chequebook first and your helmet second," he said. "But once you're bitten by the racing bug, you're never able to shake it. That's what it comes down to."</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602"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2372"/>
          <w:headerReference w:type="default" r:id="rId2373"/>
          <w:footerReference w:type="even" r:id="rId2374"/>
          <w:footerReference w:type="default" r:id="rId2375"/>
          <w:headerReference w:type="first" r:id="rId2376"/>
          <w:footerReference w:type="first" r:id="rId2377"/>
          <w:pgSz w:w="12240" w:h="15840"/>
          <w:pgMar w:top="840" w:right="1000" w:bottom="840" w:left="1000" w:header="400" w:footer="400"/>
          <w:pgNumType w:fmt="decimal"/>
          <w:cols w:space="720"/>
          <w:titlePg w:val="0"/>
        </w:sectPr>
      </w:pPr>
    </w:p>
    <w:p>
      <w:pPr>
        <w:pStyle w:val="Normal171"/>
      </w:pPr>
    </w:p>
    <w:p>
      <w:pPr>
        <w:pStyle w:val="Normal171"/>
      </w:pPr>
      <w:r>
        <w:pict>
          <v:shape id="_x0000_i1603" type="#_x0000_t75" alt="LexisNexis®" style="width:147.75pt;height:30pt">
            <v:imagedata r:id="rId18" o:title=""/>
          </v:shape>
        </w:pict>
      </w:r>
      <w:r>
        <w:cr/>
      </w:r>
    </w:p>
    <w:p>
      <w:pPr>
        <w:pStyle w:val="Heading1169"/>
        <w:keepNext w:val="0"/>
        <w:spacing w:after="200" w:line="340" w:lineRule="atLeast"/>
        <w:ind w:left="0" w:right="0" w:firstLine="0"/>
        <w:jc w:val="center"/>
      </w:pPr>
      <w:hyperlink r:id="rId2378" w:history="1">
        <w:r>
          <w:rPr>
            <w:rFonts w:ascii="arial" w:eastAsia="arial" w:hAnsi="arial" w:cs="arial"/>
            <w:b/>
            <w:i/>
            <w:strike w:val="0"/>
            <w:color w:val="0077CC"/>
            <w:sz w:val="28"/>
            <w:u w:val="single"/>
            <w:vertAlign w:val="baseline"/>
          </w:rPr>
          <w:t>US Supreme Court Allows First Federal Executions In 17 Years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7:45 AM EST</w:t>
      </w:r>
    </w:p>
    <w:p>
      <w:pPr>
        <w:pStyle w:val="Normal171"/>
        <w:keepNext w:val="0"/>
        <w:spacing w:after="0" w:line="240" w:lineRule="atLeast"/>
        <w:ind w:right="0"/>
        <w:jc w:val="both"/>
      </w:pPr>
      <w:bookmarkStart w:id="343" w:name="Bookmark_171"/>
      <w:bookmarkEnd w:id="343"/>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71"/>
        <w:keepNext/>
        <w:spacing w:before="240" w:after="0" w:line="340" w:lineRule="atLeast"/>
        <w:ind w:left="0" w:right="0" w:firstLine="0"/>
        <w:jc w:val="left"/>
      </w:pPr>
      <w:bookmarkStart w:id="344" w:name="Body_169"/>
      <w:bookmarkEnd w:id="344"/>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04" style="position:absolute;z-index:252027904" from="0,2pt" to="512pt,2pt" strokecolor="#009ddb" strokeweight="2pt">
            <v:stroke linestyle="single"/>
            <w10:wrap type="topAndBottom"/>
          </v:line>
        </w:pict>
      </w:r>
    </w:p>
    <w:p>
      <w:pPr>
        <w:pStyle w:val="Normal171"/>
      </w:pP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14, 2020( International Business Times News: </w:t>
      </w:r>
      <w:hyperlink r:id="rId2379" w:history="1">
        <w:r>
          <w:rPr>
            <w:rFonts w:ascii="arial" w:eastAsia="arial" w:hAnsi="arial" w:cs="arial"/>
            <w:b w:val="0"/>
            <w:i/>
            <w:strike w:val="0"/>
            <w:noProof w:val="0"/>
            <w:color w:val="0077CC"/>
            <w:position w:val="0"/>
            <w:sz w:val="20"/>
            <w:u w:val="single"/>
            <w:vertAlign w:val="baseline"/>
          </w:rPr>
          <w:t>http://www.ibtimes.com</w:t>
        </w:r>
      </w:hyperlink>
      <w:r>
        <w:rPr>
          <w:rFonts w:ascii="arial" w:eastAsia="arial" w:hAnsi="arial" w:cs="arial"/>
          <w:b w:val="0"/>
          <w:i w:val="0"/>
          <w:strike w:val="0"/>
          <w:noProof w:val="0"/>
          <w:color w:val="000000"/>
          <w:position w:val="0"/>
          <w:sz w:val="20"/>
          <w:u w:val="none"/>
          <w:vertAlign w:val="baseline"/>
        </w:rPr>
        <w:t xml:space="preserve"> Delivered by Newstex)  The Supreme Court of the United States on Tuesday allowed the first federal executions in 17 years to proceed, overturning a lower court order delaying them.Four federal executions were scheduled but a district court judge had suspended them to allow for legal challenges to the lethal injection that was to be used.The district court decision had come just hours before the first execution, of former white supremacist Daniel Lewis Lee, who was convicted with another man of murdering a family of three during a robbery intended to help fund the founding of an "Aryan Peoples Republic".The prisoners "have not made the showing required to justify last-minute intervention by a Federal Court," the Supreme Court said in a ruling released in the early hours of Tuesday. Huntsville Penitentiary in Texas -- the US may resume federal executions after 17 years Photo: AFP / PAUL BUCK "We vacate the District Court's preliminary injunction so that the... executions may proceed as planned."In staying the executions, District Judge Tanya Chutkan had ruled that the use of a single drug, pentobarbital, to carry out the executions could cause "extreme pain and needless suffering" and may violate a constitutional ban on cruel and unusual punishment.An appeals court had upheld that order before the Supreme Court vacated it.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would be the first federal inmate to be executed in the United States since 2003 and the first since President Donald Trump announced plans to resume federal executions. A judge has ordered a delay in the scheduled execution of Daniel Lewis Lee, convicted of murdering a family of three in 1996 Photo: Spokane Police Department / Handout There have been just three federal executions since the death penalty was reinstated in 1988.Lee and another man, Chevie Kehoe, were convicted in Arkansas in 1999 of the 1996 murders of gun dealer William Mueller, his wife, and her eight-year-old daughter.According to prosecutors, the pair robbed Mueller to steal guns that they planned to sell to finance the founding of a white supremacist "Aryan Peoples Republic" in the Pacific Northwest.Lee, who has since renounced his white supremacist beliefs according to his lawyers, was sentenced to death while Kehoe received three life sentences without the possibility of parole. Terre Haute prison in Indiana, where the first federal executions in 17 years are to be carried out Photo: GETTY IMAGES / SCOTT OLSON Earlene Peterson, 81, whose daughter and granddaughter were killed, has campaigned against Lee's death sentence, saying she wants him to spend the rest of his life behind bars."It's an easy way out," Peterson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 should have to live through this. Like I did."Peterson and relatives of other victims also filed a lawsuit seeking to delay the execution, arguing that it was dangerous for them to travel to Terre Haute to witness Lee's execution because of the coronavirus pandemic.An appeals court dismissed the suit on Sunday, but Baker Kurrus, a lawyer for the families, said he would take it to the Supreme Court."The federal government has put this family in the untenable position of choosing between their right to witness Danny Lee's execution and their own health and safety," Kurrus said.The Supreme Court, however, denied their application.The Bureau of Prisons said Sunday that a member of the Terre Haute prison staff had tested positive for COVID-19."There's no reason for anybody to be carrying out executions right now because of the pandemic," said Robert Dunham, executive director of the Death Penalty Information Center.More than 1,000 US religious leaders urged Trump last week to abandon plans to resume federal executions and Dunham accused the president of "political use of the death penalty."Trump, who faces a tough re-election battle in November, has called for stepped-up use of capital punishment, especially for killers of police officers and drug traffickers.Only a handful of US states, mainly in the conservative South, still actively carry out executions. In 2019, 22 people were put to death.Most crimes are tried under state laws, but federal courts handle some of the most serious crimes, including terror attacks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605"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2380"/>
          <w:headerReference w:type="default" r:id="rId2381"/>
          <w:footerReference w:type="even" r:id="rId2382"/>
          <w:footerReference w:type="default" r:id="rId2383"/>
          <w:headerReference w:type="first" r:id="rId2384"/>
          <w:footerReference w:type="first" r:id="rId2385"/>
          <w:pgSz w:w="12240" w:h="15840"/>
          <w:pgMar w:top="840" w:right="1000" w:bottom="840" w:left="1000" w:header="400" w:footer="400"/>
          <w:pgNumType w:fmt="decimal"/>
          <w:cols w:space="720"/>
          <w:titlePg w:val="0"/>
        </w:sectPr>
      </w:pPr>
    </w:p>
    <w:p>
      <w:pPr>
        <w:pStyle w:val="Normal172"/>
      </w:pPr>
    </w:p>
    <w:p>
      <w:pPr>
        <w:pStyle w:val="Normal172"/>
      </w:pPr>
      <w:r>
        <w:pict>
          <v:shape id="_x0000_i1606" type="#_x0000_t75" alt="LexisNexis®" style="width:147.75pt;height:30pt">
            <v:imagedata r:id="rId18" o:title=""/>
          </v:shape>
        </w:pict>
      </w:r>
      <w:r>
        <w:cr/>
      </w:r>
    </w:p>
    <w:p>
      <w:pPr>
        <w:pStyle w:val="Heading1170"/>
        <w:keepNext w:val="0"/>
        <w:spacing w:after="200" w:line="340" w:lineRule="atLeast"/>
        <w:ind w:left="0" w:right="0" w:firstLine="0"/>
        <w:jc w:val="center"/>
      </w:pPr>
      <w:hyperlink r:id="rId2386" w:history="1">
        <w:r>
          <w:rPr>
            <w:rFonts w:ascii="arial" w:eastAsia="arial" w:hAnsi="arial" w:cs="arial"/>
            <w:b/>
            <w:i/>
            <w:strike w:val="0"/>
            <w:color w:val="0077CC"/>
            <w:sz w:val="28"/>
            <w:u w:val="single"/>
            <w:vertAlign w:val="baseline"/>
          </w:rPr>
          <w:t>George Floyd memorials held in Houston and Los Angeles as Democrats unveil reforms - as it happened; Thousands of people come to pay their respects to FloydDerek Chauvin appeared virtually in court MondayLawmakers propose Justice in Policing Act to prevent deaths in custodyBiden states opposition to defunding policeNew York to start reopeningMinneapolis lawmakers vow to disband police departmentSign up to our First Thing newsletter</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11:21 AM GMT</w:t>
      </w:r>
    </w:p>
    <w:p>
      <w:pPr>
        <w:pStyle w:val="Normal172"/>
        <w:keepNext w:val="0"/>
        <w:spacing w:after="0" w:line="240" w:lineRule="atLeast"/>
        <w:ind w:right="0"/>
        <w:jc w:val="both"/>
      </w:pPr>
      <w:bookmarkStart w:id="345" w:name="Bookmark_172"/>
      <w:bookmarkEnd w:id="345"/>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72"/>
        <w:keepNext w:val="0"/>
        <w:spacing w:before="120" w:after="0" w:line="220" w:lineRule="atLeast"/>
        <w:ind w:left="0" w:right="0" w:firstLine="0"/>
        <w:jc w:val="left"/>
      </w:pPr>
      <w:r>
        <w:br/>
      </w:r>
      <w:r>
        <w:pict>
          <v:shape id="_x0000_i1607" type="#_x0000_t75" style="width:167.98pt;height:30.75pt">
            <v:imagedata r:id="rId1649"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Version:36</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10784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(now) and Joan E Greve and Oliver Holmes (earlier)</w:t>
      </w:r>
    </w:p>
    <w:p>
      <w:pPr>
        <w:pStyle w:val="Normal1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Thousands of people come to pay their respects to FloydDerek Chauvin appeared virtually in court MondayLawmakers propose Justice in Policing Act to prevent deaths in custodyBiden states opposition to defunding policeNew York to start reopeningMinneapolis lawmakers vow to disband police departmentSign up to our First Thing newsletter</w:t>
      </w:r>
    </w:p>
    <w:p>
      <w:pPr>
        <w:pStyle w:val="Normal172"/>
        <w:keepNext/>
        <w:spacing w:before="240" w:after="0" w:line="340" w:lineRule="atLeast"/>
        <w:ind w:left="0" w:right="0" w:firstLine="0"/>
        <w:jc w:val="left"/>
      </w:pPr>
      <w:bookmarkStart w:id="346" w:name="Body_170"/>
      <w:bookmarkEnd w:id="346"/>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08" style="position:absolute;z-index:25202995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Lois Beckett in our California bureau wrapping up tonight's live coverage. An updated summary of today's news: </w:t>
      </w:r>
    </w:p>
    <w:p>
      <w:pPr>
        <w:pStyle w:val="Normal172"/>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judge set a $1-1.25 million bail for Derek Chauvin, the former Minneapolis police officer who has been charged with second-degree murder in connection to the killing of George Floyd.</w:t>
      </w:r>
    </w:p>
    <w:p>
      <w:pPr>
        <w:pStyle w:val="Normal172"/>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people paid their respects to Floyd in Houston, Texas, as other Americans held memorials across the country . Thousands attended a public visitation to view Floyd's casket in Houston, and a memorial service will be held tomorrow.</w:t>
      </w:r>
    </w:p>
    <w:p>
      <w:pPr>
        <w:pStyle w:val="Normal172"/>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Presumptive Democratic presidential nominee Joe Biden met privately with members of George Floyd's family in Houston. Donald Trump met with police.</w:t>
      </w:r>
    </w:p>
    <w:p>
      <w:pPr>
        <w:pStyle w:val="Normal172"/>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Congressional Democrats unveiled a police reform bill. The Justice in Policing Act would nationally ban chokeholds and create a national police misconduct registry, but many criminal justice activists have said reforms do not go far enough to address police brutality, and continue to advocate for defunding and divestment.</w:t>
      </w:r>
    </w:p>
    <w:p>
      <w:pPr>
        <w:pStyle w:val="Normal172"/>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group of economists said the US entered a recession in February. According to a committee of economists at the national bureau of economic research, the US economy entered a period of recession as businesses started to close down in response to the coronavirus pandemic.</w:t>
      </w:r>
    </w:p>
    <w:p>
      <w:pPr>
        <w:pStyle w:val="Normal172"/>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Kayleigh McEnany said the White House had "no regrets" about forcibly removing peaceful protesters last week. The White House press secretary claimed the attorney general and the US park police made the decision to use tear gas against the protesters, but she said, "There's no regrets on the part of this White House."</w:t>
      </w:r>
    </w:p>
    <w:p>
      <w:pPr>
        <w:pStyle w:val="Normal172"/>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a reckoning over racist practices and racist bosses has begun to spread through culture industries of fashion, publishing, and media, the editor-in-chief of Bon Appetit resigned, and artists pledged to speak out about racism in theater.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Artists launch a campaign to talk about racism in American theater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black theater-makers and other artists of color have written an open letter to the "White American Theater," pledging to support each other as they "fearlessly share our many truths" about the racism they have experienced in the industry from "theaters, executive leaders, critics, casting directors, agents, unions, commercial producers, universities and training programs."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all a part of this house of cards built on white fragility and white supremacy," the artists wrote. "We are about to introduce you...to yourself."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does not tell any specific stories or name any names. It appears that theater artists know something about suspense.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has a website, a </w:t>
      </w:r>
      <w:hyperlink r:id="rId2387" w:history="1">
        <w:r>
          <w:rPr>
            <w:rFonts w:ascii="arial" w:eastAsia="arial" w:hAnsi="arial" w:cs="arial"/>
            <w:b w:val="0"/>
            <w:i/>
            <w:strike w:val="0"/>
            <w:noProof w:val="0"/>
            <w:color w:val="0077CC"/>
            <w:position w:val="0"/>
            <w:sz w:val="20"/>
            <w:u w:val="single"/>
            <w:vertAlign w:val="baseline"/>
          </w:rPr>
          <w:t>Change.org petition for supporters to sign</w:t>
        </w:r>
      </w:hyperlink>
      <w:r>
        <w:rPr>
          <w:rFonts w:ascii="arial" w:eastAsia="arial" w:hAnsi="arial" w:cs="arial"/>
          <w:b w:val="0"/>
          <w:i w:val="0"/>
          <w:strike w:val="0"/>
          <w:noProof w:val="0"/>
          <w:color w:val="000000"/>
          <w:position w:val="0"/>
          <w:sz w:val="20"/>
          <w:u w:val="none"/>
          <w:vertAlign w:val="baseline"/>
        </w:rPr>
        <w:t xml:space="preserve"> (nearly 15,000 signatures), and a hashtag, #WeSeeYou. Prominent actors, directors, playwrights and other artists have already expressed their support.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time is now. Join us. </w:t>
      </w:r>
      <w:hyperlink r:id="rId2387" w:history="1">
        <w:r>
          <w:rPr>
            <w:rFonts w:ascii="arial" w:eastAsia="arial" w:hAnsi="arial" w:cs="arial"/>
            <w:b w:val="0"/>
            <w:i/>
            <w:strike w:val="0"/>
            <w:noProof w:val="0"/>
            <w:color w:val="0077CC"/>
            <w:position w:val="0"/>
            <w:sz w:val="20"/>
            <w:u w:val="single"/>
            <w:vertAlign w:val="baseline"/>
          </w:rPr>
          <w:t>#WeSeeYou</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pic.twitter.com/JTUGjRhn0u</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Uzo Aduba (@UzoAduba) </w:t>
      </w:r>
      <w:hyperlink r:id="rId2387" w:history="1">
        <w:r>
          <w:rPr>
            <w:rFonts w:ascii="arial" w:eastAsia="arial" w:hAnsi="arial" w:cs="arial"/>
            <w:b w:val="0"/>
            <w:i/>
            <w:strike w:val="0"/>
            <w:noProof w:val="0"/>
            <w:color w:val="0077CC"/>
            <w:position w:val="0"/>
            <w:sz w:val="20"/>
            <w:u w:val="single"/>
            <w:vertAlign w:val="baseline"/>
          </w:rPr>
          <w:t>June 9,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enltrDear White American Theater, your slip is showing... Join the movement and the masses as we link arms and demand change in our field for </w:t>
      </w:r>
      <w:hyperlink r:id="rId2387" w:history="1">
        <w:r>
          <w:rPr>
            <w:rFonts w:ascii="arial" w:eastAsia="arial" w:hAnsi="arial" w:cs="arial"/>
            <w:b w:val="0"/>
            <w:i/>
            <w:strike w:val="0"/>
            <w:noProof w:val="0"/>
            <w:color w:val="0077CC"/>
            <w:position w:val="0"/>
            <w:sz w:val="20"/>
            <w:u w:val="single"/>
            <w:vertAlign w:val="baseline"/>
          </w:rPr>
          <w:t>#BIPOC</w:t>
        </w:r>
      </w:hyperlink>
      <w:r>
        <w:rPr>
          <w:rFonts w:ascii="arial" w:eastAsia="arial" w:hAnsi="arial" w:cs="arial"/>
          <w:b w:val="0"/>
          <w:i w:val="0"/>
          <w:strike w:val="0"/>
          <w:noProof w:val="0"/>
          <w:color w:val="000000"/>
          <w:position w:val="0"/>
          <w:sz w:val="20"/>
          <w:u w:val="none"/>
          <w:vertAlign w:val="baseline"/>
        </w:rPr>
        <w:t xml:space="preserve"> theatre makers. Please go to            </w:t>
      </w:r>
      <w:hyperlink r:id="rId2387" w:history="1">
        <w:r>
          <w:rPr>
            <w:rFonts w:ascii="arial" w:eastAsia="arial" w:hAnsi="arial" w:cs="arial"/>
            <w:b w:val="0"/>
            <w:i/>
            <w:strike w:val="0"/>
            <w:noProof w:val="0"/>
            <w:color w:val="0077CC"/>
            <w:position w:val="0"/>
            <w:sz w:val="20"/>
            <w:u w:val="single"/>
            <w:vertAlign w:val="baseline"/>
          </w:rPr>
          <w:t>https://t.co/LFfSajoy3V</w:t>
        </w:r>
      </w:hyperlink>
      <w:r>
        <w:rPr>
          <w:rFonts w:ascii="arial" w:eastAsia="arial" w:hAnsi="arial" w:cs="arial"/>
          <w:b w:val="0"/>
          <w:i w:val="0"/>
          <w:strike w:val="0"/>
          <w:noProof w:val="0"/>
          <w:color w:val="000000"/>
          <w:position w:val="0"/>
          <w:sz w:val="20"/>
          <w:u w:val="none"/>
          <w:vertAlign w:val="baseline"/>
        </w:rPr>
        <w:t xml:space="preserve"> to support this cause.            </w:t>
      </w:r>
      <w:hyperlink r:id="rId2387" w:history="1">
        <w:r>
          <w:rPr>
            <w:rFonts w:ascii="arial" w:eastAsia="arial" w:hAnsi="arial" w:cs="arial"/>
            <w:b w:val="0"/>
            <w:i/>
            <w:strike w:val="0"/>
            <w:noProof w:val="0"/>
            <w:color w:val="0077CC"/>
            <w:position w:val="0"/>
            <w:sz w:val="20"/>
            <w:u w:val="single"/>
            <w:vertAlign w:val="baseline"/>
          </w:rPr>
          <w:t>#WeSeeYou</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pic.twitter.com/QRFGaDdR18</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Katori Hall (@KatoriHall) </w:t>
      </w:r>
      <w:hyperlink r:id="rId2387" w:history="1">
        <w:r>
          <w:rPr>
            <w:rFonts w:ascii="arial" w:eastAsia="arial" w:hAnsi="arial" w:cs="arial"/>
            <w:b w:val="0"/>
            <w:i/>
            <w:strike w:val="0"/>
            <w:noProof w:val="0"/>
            <w:color w:val="0077CC"/>
            <w:position w:val="0"/>
            <w:sz w:val="20"/>
            <w:u w:val="single"/>
            <w:vertAlign w:val="baseline"/>
          </w:rPr>
          <w:t>June 9,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enltrJoin us in demanding change for BIPOC theater artists at </w:t>
      </w:r>
      <w:hyperlink r:id="rId2387" w:history="1">
        <w:r>
          <w:rPr>
            <w:rFonts w:ascii="arial" w:eastAsia="arial" w:hAnsi="arial" w:cs="arial"/>
            <w:b w:val="0"/>
            <w:i/>
            <w:strike w:val="0"/>
            <w:noProof w:val="0"/>
            <w:color w:val="0077CC"/>
            <w:position w:val="0"/>
            <w:sz w:val="20"/>
            <w:u w:val="single"/>
            <w:vertAlign w:val="baseline"/>
          </w:rPr>
          <w:t>https://t.co/LQuqHwVvLP</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#WeSeeYou</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#TomorrowTherellBeMoreOfUs</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pic.twitter.com/xELs1oJR6K</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Lin-Manuel Miranda (@Lin_Manuel) </w:t>
      </w:r>
      <w:hyperlink r:id="rId2387" w:history="1">
        <w:r>
          <w:rPr>
            <w:rFonts w:ascii="arial" w:eastAsia="arial" w:hAnsi="arial" w:cs="arial"/>
            <w:b w:val="0"/>
            <w:i/>
            <w:strike w:val="0"/>
            <w:noProof w:val="0"/>
            <w:color w:val="0077CC"/>
            <w:position w:val="0"/>
            <w:sz w:val="20"/>
            <w:u w:val="single"/>
            <w:vertAlign w:val="baseline"/>
          </w:rPr>
          <w:t>June 9,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so many truths to tell. So much work to do. Watch this space. JOIN THE MOVEMENT. </w:t>
      </w:r>
      <w:hyperlink r:id="rId2387" w:history="1">
        <w:r>
          <w:rPr>
            <w:rFonts w:ascii="arial" w:eastAsia="arial" w:hAnsi="arial" w:cs="arial"/>
            <w:b w:val="0"/>
            <w:i/>
            <w:strike w:val="0"/>
            <w:noProof w:val="0"/>
            <w:color w:val="0077CC"/>
            <w:position w:val="0"/>
            <w:sz w:val="20"/>
            <w:u w:val="single"/>
            <w:vertAlign w:val="baseline"/>
          </w:rPr>
          <w:t>https://t.co/XRRMBSqhPk</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#WeSeeYou</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pic.twitter.com/esgcHlfOAZ</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clint ramos (@clintramos)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 for Erik Salgado in Oakland drew an estimated 1,500 people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 today demanding justice for the 23-year-old shot to death by the California Highway Patrol in Oakland on Saturday night drew more than a thousand people, organizers estimated.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told journalists that officers shot Erik Salgado's car more than 20 to 40 times. His pregnant girlfriend, who was also in the car, was shot and is now in the hospital. Salgado leaves behind a three-year-old daughter, </w:t>
      </w:r>
      <w:hyperlink r:id="rId2387" w:history="1">
        <w:r>
          <w:rPr>
            <w:rFonts w:ascii="arial" w:eastAsia="arial" w:hAnsi="arial" w:cs="arial"/>
            <w:b w:val="0"/>
            <w:i/>
            <w:strike w:val="0"/>
            <w:noProof w:val="0"/>
            <w:color w:val="0077CC"/>
            <w:position w:val="0"/>
            <w:sz w:val="20"/>
            <w:u w:val="single"/>
            <w:vertAlign w:val="baseline"/>
          </w:rPr>
          <w:t>NBC Bay Area reports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was built on black and brown bodies... It's unacceptable its systems don't work for us, the ones who built it," 15-year-old Luna Ekundayo told The Guardian.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enltrOrganizers for protest in Erik Salgado's name, which drew an est 1,500 earlier today. "This country was built on black and brown bodies... its unacceptable its systems don't work for us, the ones who built it," sd Luna Ekundayo, 15. </w:t>
      </w:r>
      <w:hyperlink r:id="rId2387" w:history="1">
        <w:r>
          <w:rPr>
            <w:rFonts w:ascii="arial" w:eastAsia="arial" w:hAnsi="arial" w:cs="arial"/>
            <w:b w:val="0"/>
            <w:i/>
            <w:strike w:val="0"/>
            <w:noProof w:val="0"/>
            <w:color w:val="0077CC"/>
            <w:position w:val="0"/>
            <w:sz w:val="20"/>
            <w:u w:val="single"/>
            <w:vertAlign w:val="baseline"/>
          </w:rPr>
          <w:t>pic.twitter.com/PeILzUmQN3</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Mario Koran (@MarioKoran) </w:t>
      </w:r>
      <w:hyperlink r:id="rId2387" w:history="1">
        <w:r>
          <w:rPr>
            <w:rFonts w:ascii="arial" w:eastAsia="arial" w:hAnsi="arial" w:cs="arial"/>
            <w:b w:val="0"/>
            <w:i/>
            <w:strike w:val="0"/>
            <w:noProof w:val="0"/>
            <w:color w:val="0077CC"/>
            <w:position w:val="0"/>
            <w:sz w:val="20"/>
            <w:u w:val="single"/>
            <w:vertAlign w:val="baseline"/>
          </w:rPr>
          <w:t>June 9,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Oakland Police Department has yet to release the names of the highway patrol officers who shot Salgado and his girlfriend, </w:t>
      </w:r>
      <w:hyperlink r:id="rId2387" w:history="1">
        <w:r>
          <w:rPr>
            <w:rFonts w:ascii="arial" w:eastAsia="arial" w:hAnsi="arial" w:cs="arial"/>
            <w:b w:val="0"/>
            <w:i/>
            <w:strike w:val="0"/>
            <w:noProof w:val="0"/>
            <w:color w:val="0077CC"/>
            <w:position w:val="0"/>
            <w:sz w:val="20"/>
            <w:u w:val="single"/>
            <w:vertAlign w:val="baseline"/>
          </w:rPr>
          <w:t>a local ABC station reported</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liberals have long fought against integration. Will they change?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on police violence towards black Americans is shifting profoundly, with a majority of the public believing that "the police are more likely to use excessive force with a black person than a white person in similar situations," according to </w:t>
      </w:r>
      <w:hyperlink r:id="rId2387" w:history="1">
        <w:r>
          <w:rPr>
            <w:rFonts w:ascii="arial" w:eastAsia="arial" w:hAnsi="arial" w:cs="arial"/>
            <w:b w:val="0"/>
            <w:i/>
            <w:strike w:val="0"/>
            <w:noProof w:val="0"/>
            <w:color w:val="0077CC"/>
            <w:position w:val="0"/>
            <w:sz w:val="20"/>
            <w:u w:val="single"/>
            <w:vertAlign w:val="baseline"/>
          </w:rPr>
          <w:t>a poll last week</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America's violent policing system is deeply intertwined with larger systems of racial segregation in housing, education, and transit.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white liberals, in America's most supposedly progressive cities, who have been fighting to maintain that segregation,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education reporter Dana Goldstein noted today, referencing journalist Nikole Hannah-Jones' </w:t>
      </w:r>
      <w:hyperlink r:id="rId2387"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on            </w:t>
      </w:r>
      <w:hyperlink r:id="rId2387" w:history="1">
        <w:r>
          <w:rPr>
            <w:rFonts w:ascii="arial" w:eastAsia="arial" w:hAnsi="arial" w:cs="arial"/>
            <w:b w:val="0"/>
            <w:i/>
            <w:strike w:val="0"/>
            <w:noProof w:val="0"/>
            <w:color w:val="0077CC"/>
            <w:position w:val="0"/>
            <w:sz w:val="20"/>
            <w:u w:val="single"/>
            <w:vertAlign w:val="baseline"/>
          </w:rPr>
          <w:t>American</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school segregation</w:t>
        </w:r>
      </w:hyperlink>
      <w:r>
        <w:rPr>
          <w:rFonts w:ascii="arial" w:eastAsia="arial" w:hAnsi="arial" w:cs="arial"/>
          <w:b w:val="0"/>
          <w:i w:val="0"/>
          <w:strike w:val="0"/>
          <w:noProof w:val="0"/>
          <w:color w:val="000000"/>
          <w:position w:val="0"/>
          <w:sz w:val="20"/>
          <w:u w:val="none"/>
          <w:vertAlign w:val="baseline"/>
        </w:rPr>
        <w:t xml:space="preserve">, as well as reporting on            </w:t>
      </w:r>
      <w:hyperlink r:id="rId2387" w:history="1">
        <w:r>
          <w:rPr>
            <w:rFonts w:ascii="arial" w:eastAsia="arial" w:hAnsi="arial" w:cs="arial"/>
            <w:b w:val="0"/>
            <w:i/>
            <w:strike w:val="0"/>
            <w:noProof w:val="0"/>
            <w:color w:val="0077CC"/>
            <w:position w:val="0"/>
            <w:sz w:val="20"/>
            <w:u w:val="single"/>
            <w:vertAlign w:val="baseline"/>
          </w:rPr>
          <w:t>affordable housing</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enltr1. As we see multiracial crowds fighting for police reform, I keep thinking of how so many white liberals react when policymakers attempt to integrate their children's schools and gifted classrooms, or construct affordable housing in affluent neighborhoods.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Goldstein (@DanaGoldstein)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enltr2. My colleagues and I have written story after story about opportunity hoarding in the institutions of our daily life, which create the highly segregated living conditions that contribute to racism, dehumanization and over-policing.</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Goldstein (@DanaGoldstein)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this moment evolve into a broader policy reckoning?" Goldstein asked.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enltr6. I could share so many more links. But: Will this moment evolve into a broader policy reckoning? That's one question I will be asking as a journalist and human being in the coming weeks and months.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Goldstein (@DanaGoldstein)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Kentucky's governor promises healthcare to all black residents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commitment today is we're going to begin an effort to cover 100 percent of our individuals in our black and African American communities," Kentucky's Democratic governor Andy Beshear said today, according to the </w:t>
      </w:r>
      <w:hyperlink r:id="rId2387" w:history="1">
        <w:r>
          <w:rPr>
            <w:rFonts w:ascii="arial" w:eastAsia="arial" w:hAnsi="arial" w:cs="arial"/>
            <w:b w:val="0"/>
            <w:i/>
            <w:strike w:val="0"/>
            <w:noProof w:val="0"/>
            <w:color w:val="0077CC"/>
            <w:position w:val="0"/>
            <w:sz w:val="20"/>
            <w:u w:val="single"/>
            <w:vertAlign w:val="baseline"/>
          </w:rPr>
          <w:t>Lexington Herald-Leader</w:t>
        </w:r>
      </w:hyperlink>
      <w:r>
        <w:rPr>
          <w:rFonts w:ascii="arial" w:eastAsia="arial" w:hAnsi="arial" w:cs="arial"/>
          <w:b w:val="0"/>
          <w:i w:val="0"/>
          <w:strike w:val="0"/>
          <w:noProof w:val="0"/>
          <w:color w:val="000000"/>
          <w:position w:val="0"/>
          <w:sz w:val="20"/>
          <w:u w:val="none"/>
          <w:vertAlign w:val="baseline"/>
        </w:rPr>
        <w:t xml:space="preserve">. "Everybody. We're going to be putting dollars behind it, we're going to have a multifaceted campaign to do it."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how Beshear's administration would fulfill the pledge remain unclear, local news outlets reported.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Kentucky residents represent 16% of the state's coronavirus cases but only make up 8% of the state's population, according to the </w:t>
      </w:r>
      <w:hyperlink r:id="rId2387" w:history="1">
        <w:r>
          <w:rPr>
            <w:rFonts w:ascii="arial" w:eastAsia="arial" w:hAnsi="arial" w:cs="arial"/>
            <w:b w:val="0"/>
            <w:i/>
            <w:strike w:val="0"/>
            <w:noProof w:val="0"/>
            <w:color w:val="0077CC"/>
            <w:position w:val="0"/>
            <w:sz w:val="20"/>
            <w:u w:val="single"/>
            <w:vertAlign w:val="baseline"/>
          </w:rPr>
          <w:t>Louisville Courier Journal</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 Andy Beshear: We need to provide health insurance for all black Kentuckians </w:t>
      </w:r>
      <w:hyperlink r:id="rId2387" w:history="1">
        <w:r>
          <w:rPr>
            <w:rFonts w:ascii="arial" w:eastAsia="arial" w:hAnsi="arial" w:cs="arial"/>
            <w:b w:val="0"/>
            <w:i/>
            <w:strike w:val="0"/>
            <w:noProof w:val="0"/>
            <w:color w:val="0077CC"/>
            <w:position w:val="0"/>
            <w:sz w:val="20"/>
            <w:u w:val="single"/>
            <w:vertAlign w:val="baseline"/>
          </w:rPr>
          <w:t>https://t.co/uEYhHZIfmH</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Courier Journal (@courierjournal)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images from Houston, where thousands of mourners braved the sweltering heat on Monday to view George Floyd 's casket and attend a vigil. His funeral will be held tomorrow.</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casket of George Floyd is removed after a public visitation. Photograph: David J Phillip/EPA      Residents raise hands in solidarity for George Floyd during vigil on his high school football field in Houston. Photograph: Adrees Latif/Reuters      Mourners pass by the casket of George Floyd during a public visitation at the Fountain of Praise church. Photograph: David J Phillip/REX/Shutterstock      A kneels in front of a memorial and mural that honors in Houston's Third Ward, where Floyd grew. Photograph: Joe Raedle/Getty Images      A vigil honoring George Floyd in Houston. Photograph: Adrees Latif/Reuters      Visitors pay their respects during a candlelight vigil. Photograph: Mark Felix/AFP/Getty Images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protesters march for Erik Salgado, killed by police last night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night, 23-year-old Erik Salgado was shot and killed by California Highway Patrol officers in Oakland.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Bay Area </w:t>
      </w:r>
      <w:hyperlink r:id="rId238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Salgado's family said he was unarmed. Neighbors told journalists that officers fired dozens of rounds into the car, with estimates of more than 20 to            </w:t>
      </w:r>
      <w:hyperlink r:id="rId2387" w:history="1">
        <w:r>
          <w:rPr>
            <w:rFonts w:ascii="arial" w:eastAsia="arial" w:hAnsi="arial" w:cs="arial"/>
            <w:b w:val="0"/>
            <w:i/>
            <w:strike w:val="0"/>
            <w:noProof w:val="0"/>
            <w:color w:val="0077CC"/>
            <w:position w:val="0"/>
            <w:sz w:val="20"/>
            <w:u w:val="single"/>
            <w:vertAlign w:val="baseline"/>
          </w:rPr>
          <w:t>more than 40</w:t>
        </w:r>
      </w:hyperlink>
      <w:r>
        <w:rPr>
          <w:rFonts w:ascii="arial" w:eastAsia="arial" w:hAnsi="arial" w:cs="arial"/>
          <w:b w:val="0"/>
          <w:i w:val="0"/>
          <w:strike w:val="0"/>
          <w:noProof w:val="0"/>
          <w:color w:val="000000"/>
          <w:position w:val="0"/>
          <w:sz w:val="20"/>
          <w:u w:val="none"/>
          <w:vertAlign w:val="baseline"/>
        </w:rPr>
        <w:t xml:space="preserve"> shots.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Salgado's pregnant girlfriend was also shot, but survived, and is now in the hospital with gunshot wounds, </w:t>
      </w:r>
      <w:hyperlink r:id="rId2387" w:history="1">
        <w:r>
          <w:rPr>
            <w:rFonts w:ascii="arial" w:eastAsia="arial" w:hAnsi="arial" w:cs="arial"/>
            <w:b w:val="0"/>
            <w:i/>
            <w:strike w:val="0"/>
            <w:noProof w:val="0"/>
            <w:color w:val="0077CC"/>
            <w:position w:val="0"/>
            <w:sz w:val="20"/>
            <w:u w:val="single"/>
            <w:vertAlign w:val="baseline"/>
          </w:rPr>
          <w:t>NBC Bay Area reported</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night in East Oakland CHP officers shot and killed Eric Salgado during a traffic stop on the 9600 block of Cherry St. His family is out here mourning. Police have not released much information about the incident. </w:t>
      </w:r>
      <w:hyperlink r:id="rId2387" w:history="1">
        <w:r>
          <w:rPr>
            <w:rFonts w:ascii="arial" w:eastAsia="arial" w:hAnsi="arial" w:cs="arial"/>
            <w:b w:val="0"/>
            <w:i/>
            <w:strike w:val="0"/>
            <w:noProof w:val="0"/>
            <w:color w:val="0077CC"/>
            <w:position w:val="0"/>
            <w:sz w:val="20"/>
            <w:u w:val="single"/>
            <w:vertAlign w:val="baseline"/>
          </w:rPr>
          <w:t>pic.twitter.com/e4JxhlXjln</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Darwin BondGraham (@DarwinBondGraha) </w:t>
      </w:r>
      <w:hyperlink r:id="rId2387" w:history="1">
        <w:r>
          <w:rPr>
            <w:rFonts w:ascii="arial" w:eastAsia="arial" w:hAnsi="arial" w:cs="arial"/>
            <w:b w:val="0"/>
            <w:i/>
            <w:strike w:val="0"/>
            <w:noProof w:val="0"/>
            <w:color w:val="0077CC"/>
            <w:position w:val="0"/>
            <w:sz w:val="20"/>
            <w:u w:val="single"/>
            <w:vertAlign w:val="baseline"/>
          </w:rPr>
          <w:t>June 7,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block where the CHP shooting happened last night. Eric's family is out here. Witnesses, including neighbors say the police shot upwards of 20 rounds into the car. </w:t>
      </w:r>
      <w:hyperlink r:id="rId2387" w:history="1">
        <w:r>
          <w:rPr>
            <w:rFonts w:ascii="arial" w:eastAsia="arial" w:hAnsi="arial" w:cs="arial"/>
            <w:b w:val="0"/>
            <w:i/>
            <w:strike w:val="0"/>
            <w:noProof w:val="0"/>
            <w:color w:val="0077CC"/>
            <w:position w:val="0"/>
            <w:sz w:val="20"/>
            <w:u w:val="single"/>
            <w:vertAlign w:val="baseline"/>
          </w:rPr>
          <w:t>pic.twitter.com/po1C3kFNbF</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Darwin BondGraham (@DarwinBondGraha) </w:t>
      </w:r>
      <w:hyperlink r:id="rId2387" w:history="1">
        <w:r>
          <w:rPr>
            <w:rFonts w:ascii="arial" w:eastAsia="arial" w:hAnsi="arial" w:cs="arial"/>
            <w:b w:val="0"/>
            <w:i/>
            <w:strike w:val="0"/>
            <w:noProof w:val="0"/>
            <w:color w:val="0077CC"/>
            <w:position w:val="0"/>
            <w:sz w:val="20"/>
            <w:u w:val="single"/>
            <w:vertAlign w:val="baseline"/>
          </w:rPr>
          <w:t>June 7,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protesters are marching for Erik Salgado in Oakland.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 thousands here. And they keep coming. CHP isn't getting away with this. We're putting an end to cops killing with impunity. No justice, no peace. No racist police. </w:t>
      </w:r>
      <w:hyperlink r:id="rId2387" w:history="1">
        <w:r>
          <w:rPr>
            <w:rFonts w:ascii="arial" w:eastAsia="arial" w:hAnsi="arial" w:cs="arial"/>
            <w:b w:val="0"/>
            <w:i/>
            <w:strike w:val="0"/>
            <w:noProof w:val="0"/>
            <w:color w:val="0077CC"/>
            <w:position w:val="0"/>
            <w:sz w:val="20"/>
            <w:u w:val="single"/>
            <w:vertAlign w:val="baseline"/>
          </w:rPr>
          <w:t>#JusticeForErik</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pic.twitter.com/LQjmfZMbln</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Anti Police-Terror (@APTPaction) </w:t>
      </w:r>
      <w:hyperlink r:id="rId2387" w:history="1">
        <w:r>
          <w:rPr>
            <w:rFonts w:ascii="arial" w:eastAsia="arial" w:hAnsi="arial" w:cs="arial"/>
            <w:b w:val="0"/>
            <w:i/>
            <w:strike w:val="0"/>
            <w:noProof w:val="0"/>
            <w:color w:val="0077CC"/>
            <w:position w:val="0"/>
            <w:sz w:val="20"/>
            <w:u w:val="single"/>
            <w:vertAlign w:val="baseline"/>
          </w:rPr>
          <w:t>June 9,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activists working to amplify the stories of the many American killed by the police in the wake of global protests over George Floyd's death.</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87" w:history="1">
        <w:r>
          <w:rPr>
            <w:rFonts w:ascii="arial" w:eastAsia="arial" w:hAnsi="arial" w:cs="arial"/>
            <w:b w:val="0"/>
            <w:i/>
            <w:strike w:val="0"/>
            <w:noProof w:val="0"/>
            <w:color w:val="0077CC"/>
            <w:position w:val="0"/>
            <w:sz w:val="20"/>
            <w:u w:val="single"/>
            <w:vertAlign w:val="baseline"/>
          </w:rPr>
          <w:t>'George Floyd happens every day': activists seek justice for police killings the media forgot</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Editor-in-chief of Bon Appetit resigns after 'brown face' photos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of furious national protests over racist policing is rippling through many different industries now, as workers speak up about racist practices and racist bosses in culture industries like </w:t>
      </w:r>
      <w:hyperlink r:id="rId2387"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publishing</w:t>
        </w:r>
      </w:hyperlink>
      <w:r>
        <w:rPr>
          <w:rFonts w:ascii="arial" w:eastAsia="arial" w:hAnsi="arial" w:cs="arial"/>
          <w:b w:val="0"/>
          <w:i w:val="0"/>
          <w:strike w:val="0"/>
          <w:noProof w:val="0"/>
          <w:color w:val="000000"/>
          <w:position w:val="0"/>
          <w:sz w:val="20"/>
          <w:u w:val="none"/>
          <w:vertAlign w:val="baseline"/>
        </w:rPr>
        <w:t xml:space="preserve">, and            </w:t>
      </w:r>
      <w:hyperlink r:id="rId2387" w:history="1">
        <w:r>
          <w:rPr>
            <w:rFonts w:ascii="arial" w:eastAsia="arial" w:hAnsi="arial" w:cs="arial"/>
            <w:b w:val="0"/>
            <w:i/>
            <w:strike w:val="0"/>
            <w:noProof w:val="0"/>
            <w:color w:val="0077CC"/>
            <w:position w:val="0"/>
            <w:sz w:val="20"/>
            <w:u w:val="single"/>
            <w:vertAlign w:val="baseline"/>
          </w:rPr>
          <w:t>media</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editor-in-chief of beloved cooking brand Bon Appetit announced today that he is stepping down after photographs of him in " </w:t>
      </w:r>
      <w:hyperlink r:id="rId2387" w:history="1">
        <w:r>
          <w:rPr>
            <w:rFonts w:ascii="arial" w:eastAsia="arial" w:hAnsi="arial" w:cs="arial"/>
            <w:b w:val="0"/>
            <w:i/>
            <w:strike w:val="0"/>
            <w:noProof w:val="0"/>
            <w:color w:val="0077CC"/>
            <w:position w:val="0"/>
            <w:sz w:val="20"/>
            <w:u w:val="single"/>
            <w:vertAlign w:val="baseline"/>
          </w:rPr>
          <w:t>brown face</w:t>
        </w:r>
      </w:hyperlink>
      <w:r>
        <w:rPr>
          <w:rFonts w:ascii="arial" w:eastAsia="arial" w:hAnsi="arial" w:cs="arial"/>
          <w:b w:val="0"/>
          <w:i w:val="0"/>
          <w:strike w:val="0"/>
          <w:noProof w:val="0"/>
          <w:color w:val="000000"/>
          <w:position w:val="0"/>
          <w:sz w:val="20"/>
          <w:u w:val="none"/>
          <w:vertAlign w:val="baseline"/>
        </w:rPr>
        <w:t xml:space="preserve"> " were recirculated on social media, and an editor spoke out about the "            </w:t>
      </w:r>
      <w:hyperlink r:id="rId2387" w:history="1">
        <w:r>
          <w:rPr>
            <w:rFonts w:ascii="arial" w:eastAsia="arial" w:hAnsi="arial" w:cs="arial"/>
            <w:b w:val="0"/>
            <w:i/>
            <w:strike w:val="0"/>
            <w:noProof w:val="0"/>
            <w:color w:val="0077CC"/>
            <w:position w:val="0"/>
            <w:sz w:val="20"/>
            <w:u w:val="single"/>
            <w:vertAlign w:val="baseline"/>
          </w:rPr>
          <w:t>systemic racism</w:t>
        </w:r>
      </w:hyperlink>
      <w:r>
        <w:rPr>
          <w:rFonts w:ascii="arial" w:eastAsia="arial" w:hAnsi="arial" w:cs="arial"/>
          <w:b w:val="0"/>
          <w:i w:val="0"/>
          <w:strike w:val="0"/>
          <w:noProof w:val="0"/>
          <w:color w:val="000000"/>
          <w:position w:val="0"/>
          <w:sz w:val="20"/>
          <w:u w:val="none"/>
          <w:vertAlign w:val="baseline"/>
        </w:rPr>
        <w:t xml:space="preserve"> " she had experienced at Bon Appetit and its parent company Conde Nast, including alleging that "currently only white editors are paid for their video appearances." (A company spokesperson told Variety that was not true, but            </w:t>
      </w:r>
      <w:hyperlink r:id="rId2387" w:history="1">
        <w:r>
          <w:rPr>
            <w:rFonts w:ascii="arial" w:eastAsia="arial" w:hAnsi="arial" w:cs="arial"/>
            <w:b w:val="0"/>
            <w:i/>
            <w:strike w:val="0"/>
            <w:noProof w:val="0"/>
            <w:color w:val="0077CC"/>
            <w:position w:val="0"/>
            <w:sz w:val="20"/>
            <w:u w:val="single"/>
            <w:vertAlign w:val="baseline"/>
          </w:rPr>
          <w:t>did not offer details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enltrCondé Nast's Bon Appetit Allegedly Pays Only White Editors for Videos, Image of EIC Adam Rapoport in Brown Face Surfaces </w:t>
      </w:r>
      <w:hyperlink r:id="rId2387" w:history="1">
        <w:r>
          <w:rPr>
            <w:rFonts w:ascii="arial" w:eastAsia="arial" w:hAnsi="arial" w:cs="arial"/>
            <w:b w:val="0"/>
            <w:i/>
            <w:strike w:val="0"/>
            <w:noProof w:val="0"/>
            <w:color w:val="0077CC"/>
            <w:position w:val="0"/>
            <w:sz w:val="20"/>
            <w:u w:val="single"/>
            <w:vertAlign w:val="baseline"/>
          </w:rPr>
          <w:t>https://t.co/vleRO9UvWN</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Variety (@Variety)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 Appetit's popular test kitchen videos had already attracted scrutiny, with Bay Area food writer </w:t>
      </w:r>
      <w:hyperlink r:id="rId2387" w:history="1">
        <w:r>
          <w:rPr>
            <w:rFonts w:ascii="arial" w:eastAsia="arial" w:hAnsi="arial" w:cs="arial"/>
            <w:b w:val="0"/>
            <w:i/>
            <w:strike w:val="0"/>
            <w:noProof w:val="0"/>
            <w:color w:val="0077CC"/>
            <w:position w:val="0"/>
            <w:sz w:val="20"/>
            <w:u w:val="single"/>
            <w:vertAlign w:val="baseline"/>
          </w:rPr>
          <w:t>Soleil Ho describing in January</w:t>
        </w:r>
      </w:hyperlink>
      <w:r>
        <w:rPr>
          <w:rFonts w:ascii="arial" w:eastAsia="arial" w:hAnsi="arial" w:cs="arial"/>
          <w:b w:val="0"/>
          <w:i w:val="0"/>
          <w:strike w:val="0"/>
          <w:noProof w:val="0"/>
          <w:color w:val="000000"/>
          <w:position w:val="0"/>
          <w:sz w:val="20"/>
          <w:u w:val="none"/>
          <w:vertAlign w:val="baseline"/>
        </w:rPr>
        <w:t xml:space="preserve"> "how often staffers of color are sidelined or relegated to cameos on their white colleagues' shows."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we define what is contemporary and fashionable in food is tied to whiteness as a cultural norm - and to its ability to incorporate other cultures without actually becoming them," Navneet Alang wrote last month in </w:t>
      </w:r>
      <w:hyperlink r:id="rId2387" w:history="1">
        <w:r>
          <w:rPr>
            <w:rFonts w:ascii="arial" w:eastAsia="arial" w:hAnsi="arial" w:cs="arial"/>
            <w:b w:val="0"/>
            <w:i/>
            <w:strike w:val="0"/>
            <w:noProof w:val="0"/>
            <w:color w:val="0077CC"/>
            <w:position w:val="0"/>
            <w:sz w:val="20"/>
            <w:u w:val="single"/>
            <w:vertAlign w:val="baseline"/>
          </w:rPr>
          <w:t>a feature for Eater</w:t>
        </w:r>
      </w:hyperlink>
      <w:r>
        <w:rPr>
          <w:rFonts w:ascii="arial" w:eastAsia="arial" w:hAnsi="arial" w:cs="arial"/>
          <w:b w:val="0"/>
          <w:i w:val="0"/>
          <w:strike w:val="0"/>
          <w:noProof w:val="0"/>
          <w:color w:val="000000"/>
          <w:position w:val="0"/>
          <w:sz w:val="20"/>
          <w:u w:val="none"/>
          <w:vertAlign w:val="baseline"/>
        </w:rPr>
        <w:t xml:space="preserve"> on Bon Appetit's test kitchen, and on the way that white chefs like Alison Roman have profited from marketing watered-down, rebranded recipes from other cultures.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Bon Appetit editor once publicly confused the names of two of his employees of color, as Guardian culture writer André Wheeler  noted today.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enltrAdam confusing Priya for Sohla told us all we needed to know </w:t>
      </w:r>
      <w:hyperlink r:id="rId2387" w:history="1">
        <w:r>
          <w:rPr>
            <w:rFonts w:ascii="arial" w:eastAsia="arial" w:hAnsi="arial" w:cs="arial"/>
            <w:b w:val="0"/>
            <w:i/>
            <w:strike w:val="0"/>
            <w:noProof w:val="0"/>
            <w:color w:val="0077CC"/>
            <w:position w:val="0"/>
            <w:sz w:val="20"/>
            <w:u w:val="single"/>
            <w:vertAlign w:val="baseline"/>
          </w:rPr>
          <w:t>pic.twitter.com/zWn6gIIcKj</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andré ?? (@andre_daren) </w:t>
      </w:r>
      <w:hyperlink r:id="rId2387" w:history="1">
        <w:r>
          <w:rPr>
            <w:rFonts w:ascii="arial" w:eastAsia="arial" w:hAnsi="arial" w:cs="arial"/>
            <w:b w:val="0"/>
            <w:i/>
            <w:strike w:val="0"/>
            <w:noProof w:val="0"/>
            <w:color w:val="0077CC"/>
            <w:position w:val="0"/>
            <w:sz w:val="20"/>
            <w:u w:val="single"/>
            <w:vertAlign w:val="baseline"/>
          </w:rPr>
          <w:t>June 9,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Rapoport </w:t>
      </w:r>
      <w:hyperlink r:id="rId2387" w:history="1">
        <w:r>
          <w:rPr>
            <w:rFonts w:ascii="arial" w:eastAsia="arial" w:hAnsi="arial" w:cs="arial"/>
            <w:b w:val="0"/>
            <w:i/>
            <w:strike w:val="0"/>
            <w:noProof w:val="0"/>
            <w:color w:val="0077CC"/>
            <w:position w:val="0"/>
            <w:sz w:val="20"/>
            <w:u w:val="single"/>
            <w:vertAlign w:val="baseline"/>
          </w:rPr>
          <w:t>announced his resignation</w:t>
        </w:r>
      </w:hyperlink>
      <w:r>
        <w:rPr>
          <w:rFonts w:ascii="arial" w:eastAsia="arial" w:hAnsi="arial" w:cs="arial"/>
          <w:b w:val="0"/>
          <w:i w:val="0"/>
          <w:strike w:val="0"/>
          <w:noProof w:val="0"/>
          <w:color w:val="000000"/>
          <w:position w:val="0"/>
          <w:sz w:val="20"/>
          <w:u w:val="none"/>
          <w:vertAlign w:val="baseline"/>
        </w:rPr>
        <w:t xml:space="preserve"> on Instagram.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enltrBon Apetit editor stepping down: </w:t>
      </w:r>
      <w:hyperlink r:id="rId2387" w:history="1">
        <w:r>
          <w:rPr>
            <w:rFonts w:ascii="arial" w:eastAsia="arial" w:hAnsi="arial" w:cs="arial"/>
            <w:b w:val="0"/>
            <w:i/>
            <w:strike w:val="0"/>
            <w:noProof w:val="0"/>
            <w:color w:val="0077CC"/>
            <w:position w:val="0"/>
            <w:sz w:val="20"/>
            <w:u w:val="single"/>
            <w:vertAlign w:val="baseline"/>
          </w:rPr>
          <w:t>pic.twitter.com/XSVmC6Do9Z</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Hamed Aleaziz (@Haleaziz)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meets privately with George Floyd's family in Houston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presumptive Democratic nominee for president </w:t>
      </w:r>
      <w:hyperlink r:id="rId2387" w:history="1">
        <w:r>
          <w:rPr>
            <w:rFonts w:ascii="arial" w:eastAsia="arial" w:hAnsi="arial" w:cs="arial"/>
            <w:b w:val="0"/>
            <w:i/>
            <w:strike w:val="0"/>
            <w:noProof w:val="0"/>
            <w:color w:val="0077CC"/>
            <w:position w:val="0"/>
            <w:sz w:val="20"/>
            <w:u w:val="single"/>
            <w:vertAlign w:val="baseline"/>
          </w:rPr>
          <w:t>shared a meal with George Floyd's family</w:t>
        </w:r>
      </w:hyperlink>
      <w:r>
        <w:rPr>
          <w:rFonts w:ascii="arial" w:eastAsia="arial" w:hAnsi="arial" w:cs="arial"/>
          <w:b w:val="0"/>
          <w:i w:val="0"/>
          <w:strike w:val="0"/>
          <w:noProof w:val="0"/>
          <w:color w:val="000000"/>
          <w:position w:val="0"/>
          <w:sz w:val="20"/>
          <w:u w:val="none"/>
          <w:vertAlign w:val="baseline"/>
        </w:rPr>
        <w:t xml:space="preserve"> at an acclaimed black-owned restaurant in Houston today, CultureMap Houston reported.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traveled to Houston to give his condolences to Floyd's family in advance of his funeral tomorrow.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w:t>
      </w:r>
      <w:hyperlink r:id="rId238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Biden "met for more than an hour with Floyd's brother Philonise Floyd, his uncle Roger Floyd, two of his children and an aunt," according to the Rev Al Sharpton, who was also at the meeting.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enltrPictured after meeting with </w:t>
      </w:r>
      <w:hyperlink r:id="rId2387" w:history="1">
        <w:r>
          <w:rPr>
            <w:rFonts w:ascii="arial" w:eastAsia="arial" w:hAnsi="arial" w:cs="arial"/>
            <w:b w:val="0"/>
            <w:i/>
            <w:strike w:val="0"/>
            <w:noProof w:val="0"/>
            <w:color w:val="0077CC"/>
            <w:position w:val="0"/>
            <w:sz w:val="20"/>
            <w:u w:val="single"/>
            <w:vertAlign w:val="baseline"/>
          </w:rPr>
          <w:t>#GeorgeFloyd</w:t>
        </w:r>
      </w:hyperlink>
      <w:r>
        <w:rPr>
          <w:rFonts w:ascii="arial" w:eastAsia="arial" w:hAnsi="arial" w:cs="arial"/>
          <w:b w:val="0"/>
          <w:i w:val="0"/>
          <w:strike w:val="0"/>
          <w:noProof w:val="0"/>
          <w:color w:val="000000"/>
          <w:position w:val="0"/>
          <w:sz w:val="20"/>
          <w:u w:val="none"/>
          <w:vertAlign w:val="baseline"/>
        </w:rPr>
        <w:t xml:space="preserve"> 's family: VP            </w:t>
      </w:r>
      <w:hyperlink r:id="rId2387"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@TheRevAl</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@AttorneyCrump</w:t>
        </w:r>
      </w:hyperlink>
      <w:r>
        <w:rPr>
          <w:rFonts w:ascii="arial" w:eastAsia="arial" w:hAnsi="arial" w:cs="arial"/>
          <w:b w:val="0"/>
          <w:i w:val="0"/>
          <w:strike w:val="0"/>
          <w:noProof w:val="0"/>
          <w:color w:val="000000"/>
          <w:position w:val="0"/>
          <w:sz w:val="20"/>
          <w:u w:val="none"/>
          <w:vertAlign w:val="baseline"/>
        </w:rPr>
        <w:t xml:space="preserve">, Rep.            </w:t>
      </w:r>
      <w:hyperlink r:id="rId2387" w:history="1">
        <w:r>
          <w:rPr>
            <w:rFonts w:ascii="arial" w:eastAsia="arial" w:hAnsi="arial" w:cs="arial"/>
            <w:b w:val="0"/>
            <w:i/>
            <w:strike w:val="0"/>
            <w:noProof w:val="0"/>
            <w:color w:val="0077CC"/>
            <w:position w:val="0"/>
            <w:sz w:val="20"/>
            <w:u w:val="single"/>
            <w:vertAlign w:val="baseline"/>
          </w:rPr>
          <w:t>@CedricRichmond</w:t>
        </w:r>
      </w:hyperlink>
      <w:r>
        <w:rPr>
          <w:rFonts w:ascii="arial" w:eastAsia="arial" w:hAnsi="arial" w:cs="arial"/>
          <w:b w:val="0"/>
          <w:i w:val="0"/>
          <w:strike w:val="0"/>
          <w:noProof w:val="0"/>
          <w:color w:val="000000"/>
          <w:position w:val="0"/>
          <w:sz w:val="20"/>
          <w:u w:val="none"/>
          <w:vertAlign w:val="baseline"/>
        </w:rPr>
        <w:t xml:space="preserve">, and Roger Floyd (George Floyd's uncle)            </w:t>
      </w:r>
      <w:hyperlink r:id="rId2387" w:history="1">
        <w:r>
          <w:rPr>
            <w:rFonts w:ascii="arial" w:eastAsia="arial" w:hAnsi="arial" w:cs="arial"/>
            <w:b w:val="0"/>
            <w:i/>
            <w:strike w:val="0"/>
            <w:noProof w:val="0"/>
            <w:color w:val="0077CC"/>
            <w:position w:val="0"/>
            <w:sz w:val="20"/>
            <w:u w:val="single"/>
            <w:vertAlign w:val="baseline"/>
          </w:rPr>
          <w:t>pic.twitter.com/KJvsrTEORt</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Crump (@AttorneyCrump)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Angeles, Houston hold memorials for George Floyd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Houston, lines of people waited in the heat to pay their respects to George Floyd, who is from the city's Third Ward, the </w:t>
      </w:r>
      <w:hyperlink r:id="rId2387" w:history="1">
        <w:r>
          <w:rPr>
            <w:rFonts w:ascii="arial" w:eastAsia="arial" w:hAnsi="arial" w:cs="arial"/>
            <w:b w:val="0"/>
            <w:i/>
            <w:strike w:val="0"/>
            <w:noProof w:val="0"/>
            <w:color w:val="0077CC"/>
            <w:position w:val="0"/>
            <w:sz w:val="20"/>
            <w:u w:val="single"/>
            <w:vertAlign w:val="baseline"/>
          </w:rPr>
          <w:t>Houston Chronicle reported</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Los Angeles, in honor of Floyd, mourners joined four different funeral processions that converged downtown.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enltrGeorge Floyd funeral procession closes several streets in downtown LA. People streamed in to the event from four different locations across the area: Reseda, Santa Ana, Liemert Park and Long Beach, forming four processions led by hearses. </w:t>
      </w:r>
      <w:hyperlink r:id="rId2387" w:history="1">
        <w:r>
          <w:rPr>
            <w:rFonts w:ascii="arial" w:eastAsia="arial" w:hAnsi="arial" w:cs="arial"/>
            <w:b w:val="0"/>
            <w:i/>
            <w:strike w:val="0"/>
            <w:noProof w:val="0"/>
            <w:color w:val="0077CC"/>
            <w:position w:val="0"/>
            <w:sz w:val="20"/>
            <w:u w:val="single"/>
            <w:vertAlign w:val="baseline"/>
          </w:rPr>
          <w:t>#GeorgeFloyd</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#BLMLA</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#BLM</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pic.twitter.com/eTGc1KCULi</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Hayes (@abc7robhayes)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part of the funeral procession that just left Leimert Park. Mourners are heading to downtown Los Angeles, where they will meet up with people in processions from Orange County, Long Beach, and Reseda. </w:t>
      </w:r>
      <w:hyperlink r:id="rId2387" w:history="1">
        <w:r>
          <w:rPr>
            <w:rFonts w:ascii="arial" w:eastAsia="arial" w:hAnsi="arial" w:cs="arial"/>
            <w:b w:val="0"/>
            <w:i/>
            <w:strike w:val="0"/>
            <w:noProof w:val="0"/>
            <w:color w:val="0077CC"/>
            <w:position w:val="0"/>
            <w:sz w:val="20"/>
            <w:u w:val="single"/>
            <w:vertAlign w:val="baseline"/>
          </w:rPr>
          <w:t>@CBSLA</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pic.twitter.com/Mt4673YX2g</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Tina Patel (@tina_patel)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Republican governor, Greg Abbott, paid his respects in Houston,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reported, after calling Floyd's killing a "horrific act of police brutality".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Army will consider renaming bases named after Confederate generals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US army's largest military bases are named after Confederate military commanders, including Fort Lee, in Virginia, and Fort Bragg, in North Carolina.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editorial board has called for renaming military bases "for American heroes - not racist traitors," and argued that the military's current practice is a </w:t>
      </w:r>
      <w:hyperlink r:id="rId2387" w:history="1">
        <w:r>
          <w:rPr>
            <w:rFonts w:ascii="arial" w:eastAsia="arial" w:hAnsi="arial" w:cs="arial"/>
            <w:b w:val="0"/>
            <w:i/>
            <w:strike w:val="0"/>
            <w:noProof w:val="0"/>
            <w:color w:val="0077CC"/>
            <w:position w:val="0"/>
            <w:sz w:val="20"/>
            <w:u w:val="single"/>
            <w:vertAlign w:val="baseline"/>
          </w:rPr>
          <w:t>celebration of white supremacy</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recently as late February, the army said it </w:t>
      </w:r>
      <w:hyperlink r:id="rId2387" w:history="1">
        <w:r>
          <w:rPr>
            <w:rFonts w:ascii="arial" w:eastAsia="arial" w:hAnsi="arial" w:cs="arial"/>
            <w:b w:val="0"/>
            <w:i/>
            <w:strike w:val="0"/>
            <w:noProof w:val="0"/>
            <w:color w:val="0077CC"/>
            <w:position w:val="0"/>
            <w:sz w:val="20"/>
            <w:u w:val="single"/>
            <w:vertAlign w:val="baseline"/>
          </w:rPr>
          <w:t>had no interest</w:t>
        </w:r>
      </w:hyperlink>
      <w:r>
        <w:rPr>
          <w:rFonts w:ascii="arial" w:eastAsia="arial" w:hAnsi="arial" w:cs="arial"/>
          <w:b w:val="0"/>
          <w:i w:val="0"/>
          <w:strike w:val="0"/>
          <w:noProof w:val="0"/>
          <w:color w:val="000000"/>
          <w:position w:val="0"/>
          <w:sz w:val="20"/>
          <w:u w:val="none"/>
          <w:vertAlign w:val="baseline"/>
        </w:rPr>
        <w:t xml:space="preserve"> in renaming bases named after confederate generals. But George Floyd's killing and the protests that followed have changed that,            </w:t>
      </w:r>
      <w:hyperlink r:id="rId2387"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Secretary of the army is open to a bipartisan discussion on the topic," an army spokesperson told Politico.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unnamed army official said the protests "made us start looking more at ourselves and the things that we do and how that is communicated to the force as well as the American public."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Army official says </w:t>
      </w:r>
      <w:hyperlink r:id="rId2387" w:history="1">
        <w:r>
          <w:rPr>
            <w:rFonts w:ascii="arial" w:eastAsia="arial" w:hAnsi="arial" w:cs="arial"/>
            <w:b w:val="0"/>
            <w:i/>
            <w:strike w:val="0"/>
            <w:noProof w:val="0"/>
            <w:color w:val="0077CC"/>
            <w:position w:val="0"/>
            <w:sz w:val="20"/>
            <w:u w:val="single"/>
            <w:vertAlign w:val="baseline"/>
          </w:rPr>
          <w:t>@SecArmy</w:t>
        </w:r>
      </w:hyperlink>
      <w:r>
        <w:rPr>
          <w:rFonts w:ascii="arial" w:eastAsia="arial" w:hAnsi="arial" w:cs="arial"/>
          <w:b w:val="0"/>
          <w:i w:val="0"/>
          <w:strike w:val="0"/>
          <w:noProof w:val="0"/>
          <w:color w:val="000000"/>
          <w:position w:val="0"/>
          <w:sz w:val="20"/>
          <w:u w:val="none"/>
          <w:vertAlign w:val="baseline"/>
        </w:rPr>
        <w:t xml:space="preserve"> is open to re-naming Army bases (like Fort Bragg) named after confederate Generals. Wants to have a conversation with bipartisan support.</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Lara Seligman (@laraseligman)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23-year-old faces federal charges in Minnesota police precinct arson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23-year-old man from St. Paul. Minnesota, is facing federal charges for "aiding and abetting arson" at the Minnesota police department's Third Precinct building, which burned on the night of May 28, during outrage over the police killing of George Floyd, </w:t>
      </w:r>
      <w:hyperlink r:id="rId2387" w:history="1">
        <w:r>
          <w:rPr>
            <w:rFonts w:ascii="arial" w:eastAsia="arial" w:hAnsi="arial" w:cs="arial"/>
            <w:b w:val="0"/>
            <w:i/>
            <w:strike w:val="0"/>
            <w:noProof w:val="0"/>
            <w:color w:val="0077CC"/>
            <w:position w:val="0"/>
            <w:sz w:val="20"/>
            <w:u w:val="single"/>
            <w:vertAlign w:val="baseline"/>
          </w:rPr>
          <w:t>federal prosecutors announced Monday</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 23-year-old was "wearing multiple items stolen from the Third Precinct, including body armor, a police-issue duty belt with handcuffs, an earphone piece, baton, and knife," at the time of his arrest on June 3, and that law enforcement later found other items taken from the police department in his apartment, including a riot helmet, an ammunition magazine, and a police radio.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attorney's office said they located the 23-year-old after receiving a complaint from a home improvement store that he was trying to get into the store after being fired from his job as a security guard earlier that day. Employees said he had been fired after referring to social media posts about stealing from the police, officials said.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Minneapolis news station </w:t>
      </w:r>
      <w:hyperlink r:id="rId2387" w:history="1">
        <w:r>
          <w:rPr>
            <w:rFonts w:ascii="arial" w:eastAsia="arial" w:hAnsi="arial" w:cs="arial"/>
            <w:b w:val="0"/>
            <w:i/>
            <w:strike w:val="0"/>
            <w:noProof w:val="0"/>
            <w:color w:val="0077CC"/>
            <w:position w:val="0"/>
            <w:sz w:val="20"/>
            <w:u w:val="single"/>
            <w:vertAlign w:val="baseline"/>
          </w:rPr>
          <w:t>KIMT3</w:t>
        </w:r>
      </w:hyperlink>
      <w:r>
        <w:rPr>
          <w:rFonts w:ascii="arial" w:eastAsia="arial" w:hAnsi="arial" w:cs="arial"/>
          <w:b w:val="0"/>
          <w:i w:val="0"/>
          <w:strike w:val="0"/>
          <w:noProof w:val="0"/>
          <w:color w:val="000000"/>
          <w:position w:val="0"/>
          <w:sz w:val="20"/>
          <w:u w:val="none"/>
          <w:vertAlign w:val="baseline"/>
        </w:rPr>
        <w:t xml:space="preserve"> ran photographs of 23-year-old, showing a            </w:t>
      </w:r>
      <w:hyperlink r:id="rId2387" w:history="1">
        <w:r>
          <w:rPr>
            <w:rFonts w:ascii="arial" w:eastAsia="arial" w:hAnsi="arial" w:cs="arial"/>
            <w:b w:val="0"/>
            <w:i/>
            <w:strike w:val="0"/>
            <w:noProof w:val="0"/>
            <w:color w:val="0077CC"/>
            <w:position w:val="0"/>
            <w:sz w:val="20"/>
            <w:u w:val="single"/>
            <w:vertAlign w:val="baseline"/>
          </w:rPr>
          <w:t>young white man wearing body armor and handcuffs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Portland's police chief is resigning; new police chief is African American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continuing protests over police violence towards black Americans, the white police chief of Portland, Oregon, has announced she is resigning. An African American lieutenant in the department will become the new police chief, </w:t>
      </w:r>
      <w:hyperlink r:id="rId2387" w:history="1">
        <w:r>
          <w:rPr>
            <w:rFonts w:ascii="arial" w:eastAsia="arial" w:hAnsi="arial" w:cs="arial"/>
            <w:b w:val="0"/>
            <w:i/>
            <w:strike w:val="0"/>
            <w:noProof w:val="0"/>
            <w:color w:val="0077CC"/>
            <w:position w:val="0"/>
            <w:sz w:val="20"/>
            <w:u w:val="single"/>
            <w:vertAlign w:val="baseline"/>
          </w:rPr>
          <w:t>The Oregonian reports.</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enltrPortland Police Chief Jami Resch ( </w:t>
      </w:r>
      <w:hyperlink r:id="rId2387" w:history="1">
        <w:r>
          <w:rPr>
            <w:rFonts w:ascii="arial" w:eastAsia="arial" w:hAnsi="arial" w:cs="arial"/>
            <w:b w:val="0"/>
            <w:i/>
            <w:strike w:val="0"/>
            <w:noProof w:val="0"/>
            <w:color w:val="0077CC"/>
            <w:position w:val="0"/>
            <w:sz w:val="20"/>
            <w:u w:val="single"/>
            <w:vertAlign w:val="baseline"/>
          </w:rPr>
          <w:t>@ChiefResch</w:t>
        </w:r>
      </w:hyperlink>
      <w:r>
        <w:rPr>
          <w:rFonts w:ascii="arial" w:eastAsia="arial" w:hAnsi="arial" w:cs="arial"/>
          <w:b w:val="0"/>
          <w:i w:val="0"/>
          <w:strike w:val="0"/>
          <w:noProof w:val="0"/>
          <w:color w:val="000000"/>
          <w:position w:val="0"/>
          <w:sz w:val="20"/>
          <w:u w:val="none"/>
          <w:vertAlign w:val="baseline"/>
        </w:rPr>
        <w:t xml:space="preserve"> ) just announced that she is resigning.</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Everton Bailey Jr. (@EvertonBailey)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listened and our community and you have said show us change," police chief Jami Reisch tweeted. "This change in leadership comes from my heart."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listened and our community and you have said show us change. PPB needs to be the leader in change. It starts with trust. This change in leadership comes from my heart.Chuck Lovell has been dedicated to service his entire life. I am 100% confident in him and his leadership.</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 Resch (@ChiefResch)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Reisch said the decision to resign was her own, and that she would continue to hold a different role within the police department, The Oregonian </w:t>
      </w:r>
      <w:hyperlink r:id="rId2387" w:history="1">
        <w:r>
          <w:rPr>
            <w:rFonts w:ascii="arial" w:eastAsia="arial" w:hAnsi="arial" w:cs="arial"/>
            <w:b w:val="0"/>
            <w:i/>
            <w:strike w:val="0"/>
            <w:noProof w:val="0"/>
            <w:color w:val="0077CC"/>
            <w:position w:val="0"/>
            <w:sz w:val="20"/>
            <w:u w:val="single"/>
            <w:vertAlign w:val="baseline"/>
          </w:rPr>
          <w:t>reported.</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'misleading' headline on asymptomatic transmission, experts say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 attention-grabbing headline from CNBC today: " </w:t>
      </w:r>
      <w:hyperlink r:id="rId2387" w:history="1">
        <w:r>
          <w:rPr>
            <w:rFonts w:ascii="arial" w:eastAsia="arial" w:hAnsi="arial" w:cs="arial"/>
            <w:b w:val="0"/>
            <w:i/>
            <w:strike w:val="0"/>
            <w:noProof w:val="0"/>
            <w:color w:val="0077CC"/>
            <w:position w:val="0"/>
            <w:sz w:val="20"/>
            <w:u w:val="single"/>
            <w:vertAlign w:val="baseline"/>
          </w:rPr>
          <w:t>Asymptomatic spread of coronavirus is 'very rare,' WHO says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CNBC quotes Dr Maria Van Kerkhove, the head of WHO's emerging diseases and zoonosis unit, who </w:t>
      </w:r>
      <w:hyperlink r:id="rId238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during a press briefing in Geneva that "From the data we have, it still seems to be rare that an asymptomatic person actually transmits onward to a secondary individual."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it's "very rare" that people without symptoms are transmitting coronavirus, many people are asking, then why are members of the general public required to wear masks?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public health experts cautioned that the WHO's conclusion may be much less dramatic than it appears, and criticized both WHO's communication on the issue and the way that CNBC has covered the story.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Ashish Jha, the director of the Harvard Global Health Institute, and professor Carl Bergstrom, an </w:t>
      </w:r>
      <w:hyperlink r:id="rId2387" w:history="1">
        <w:r>
          <w:rPr>
            <w:rFonts w:ascii="arial" w:eastAsia="arial" w:hAnsi="arial" w:cs="arial"/>
            <w:b w:val="0"/>
            <w:i/>
            <w:strike w:val="0"/>
            <w:noProof w:val="0"/>
            <w:color w:val="0077CC"/>
            <w:position w:val="0"/>
            <w:sz w:val="20"/>
            <w:u w:val="single"/>
            <w:vertAlign w:val="baseline"/>
          </w:rPr>
          <w:t>infectious disease expert</w:t>
        </w:r>
      </w:hyperlink>
      <w:r>
        <w:rPr>
          <w:rFonts w:ascii="arial" w:eastAsia="arial" w:hAnsi="arial" w:cs="arial"/>
          <w:b w:val="0"/>
          <w:i w:val="0"/>
          <w:strike w:val="0"/>
          <w:noProof w:val="0"/>
          <w:color w:val="000000"/>
          <w:position w:val="0"/>
          <w:sz w:val="20"/>
          <w:u w:val="none"/>
          <w:vertAlign w:val="baseline"/>
        </w:rPr>
        <w:t xml:space="preserve"> at the University of Washington, made similar points. The upshot, both experts suggested: there's a difference between people who are "truly asymptomatic", meaning that they would test positive for Covid-19 but never develop any symptoms of the disease, and people who are "pre-symptomatic", meaning that they haven't developed symptoms yet, but will in a few days.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experts said they think the WHO was referring only to "truly asymptomatic people", and suggesting that those people rarely spread the disease.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second category of people, the ones who still feel fine but are actually infected and can pass on the virus to other people, are a major reason why the public should wear masks even when they feel fine, the experts said.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asking the WHO for more clarification on this issue.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misleading </w:t>
      </w:r>
      <w:hyperlink r:id="rId2387" w:history="1">
        <w:r>
          <w:rPr>
            <w:rFonts w:ascii="arial" w:eastAsia="arial" w:hAnsi="arial" w:cs="arial"/>
            <w:b w:val="0"/>
            <w:i/>
            <w:strike w:val="0"/>
            <w:noProof w:val="0"/>
            <w:color w:val="0077CC"/>
            <w:position w:val="0"/>
            <w:sz w:val="20"/>
            <w:u w:val="single"/>
            <w:vertAlign w:val="baseline"/>
          </w:rPr>
          <w:t>@CNBC</w:t>
        </w:r>
      </w:hyperlink>
      <w:r>
        <w:rPr>
          <w:rFonts w:ascii="arial" w:eastAsia="arial" w:hAnsi="arial" w:cs="arial"/>
          <w:b w:val="0"/>
          <w:i w:val="0"/>
          <w:strike w:val="0"/>
          <w:noProof w:val="0"/>
          <w:color w:val="000000"/>
          <w:position w:val="0"/>
          <w:sz w:val="20"/>
          <w:u w:val="none"/>
          <w:vertAlign w:val="baseline"/>
        </w:rPr>
        <w:t xml:space="preserve"> story about a rather unclear            </w:t>
      </w:r>
      <w:hyperlink r:id="rId2387"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statement is making the rounds today. It seems to suggest that people without symptoms don't spread COVID19. Does this mean shoppers, students, protesters, etc., don't need masks/ distancing? No.            </w:t>
      </w:r>
      <w:hyperlink r:id="rId2387" w:history="1">
        <w:r>
          <w:rPr>
            <w:rFonts w:ascii="arial" w:eastAsia="arial" w:hAnsi="arial" w:cs="arial"/>
            <w:b w:val="0"/>
            <w:i/>
            <w:strike w:val="0"/>
            <w:noProof w:val="0"/>
            <w:color w:val="0077CC"/>
            <w:position w:val="0"/>
            <w:sz w:val="20"/>
            <w:u w:val="single"/>
            <w:vertAlign w:val="baseline"/>
          </w:rPr>
          <w:t>https://t.co/mDnphlN1fZ</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Carl T. Bergstrom (@CT_Bergstrom)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details get a bit tangled and to my dismay not all data are made available, but in short the </w:t>
      </w:r>
      <w:hyperlink r:id="rId2387"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statement pertains to "truly asymptomatic" people who never show classic symptoms, not to pre-symptomatic people who we know can transmit days before showing symptoms.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T. Bergstrom (@CT_Bergstrom)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from </w:t>
      </w:r>
      <w:hyperlink r:id="rId2387"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is getting a lot of attention and creating confusion. I want to quickly share what I understand about this. Bottom line question: Are infected people without symptoms an important cause of spread? My best guess: yes. A thread            </w:t>
      </w:r>
      <w:hyperlink r:id="rId2387" w:history="1">
        <w:r>
          <w:rPr>
            <w:rFonts w:ascii="arial" w:eastAsia="arial" w:hAnsi="arial" w:cs="arial"/>
            <w:b w:val="0"/>
            <w:i/>
            <w:strike w:val="0"/>
            <w:noProof w:val="0"/>
            <w:color w:val="0077CC"/>
            <w:position w:val="0"/>
            <w:sz w:val="20"/>
            <w:u w:val="single"/>
            <w:vertAlign w:val="baseline"/>
          </w:rPr>
          <w:t>https://t.co/NnLpf7kTVh</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Ashish K. Jha (@ashishkjha)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87"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communication here not stellar If folks without symptoms truly "very rarely" spread virus, would be huge. But such a statement by            </w:t>
      </w:r>
      <w:hyperlink r:id="rId2387"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should be accompanied by data. Asymptomatic spread is Achille's heal of this outbreak Would love to be wrong. Need to see data Fin</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Ashish K. Jha (@ashishkjha)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transmission rate rising in Los Angeles, Bay Area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is seeing an uptick in the transmission rate for people with coronavirus, which public health experts attribute to the loosening of stay-at-home restrictions, the </w:t>
      </w:r>
      <w:hyperlink r:id="rId2387" w:history="1">
        <w:r>
          <w:rPr>
            <w:rFonts w:ascii="arial" w:eastAsia="arial" w:hAnsi="arial" w:cs="arial"/>
            <w:b w:val="0"/>
            <w:i/>
            <w:strike w:val="0"/>
            <w:noProof w:val="0"/>
            <w:color w:val="0077CC"/>
            <w:position w:val="0"/>
            <w:sz w:val="20"/>
            <w:u w:val="single"/>
            <w:vertAlign w:val="baseline"/>
          </w:rPr>
          <w:t>Los Angeles Times reports</w:t>
        </w:r>
      </w:hyperlink>
      <w:r>
        <w:rPr>
          <w:rFonts w:ascii="arial" w:eastAsia="arial" w:hAnsi="arial" w:cs="arial"/>
          <w:b w:val="0"/>
          <w:i w:val="0"/>
          <w:strike w:val="0"/>
          <w:noProof w:val="0"/>
          <w:color w:val="000000"/>
          <w:position w:val="0"/>
          <w:sz w:val="20"/>
          <w:u w:val="none"/>
          <w:vertAlign w:val="baseline"/>
        </w:rPr>
        <w:t xml:space="preserve">. So is the Bay Area.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uptick predates any changes in coronavirus infections that may result from the massive public demonstrations against police killings of black Americans, and the subsequent large numbers of arrests, public health experts said.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enltrCoronavirus transmission rates are rising in L.A. County again, officials say. That's from infections that came *before* people started protesting and getting mass-arrested. </w:t>
      </w:r>
      <w:hyperlink r:id="rId2387" w:history="1">
        <w:r>
          <w:rPr>
            <w:rFonts w:ascii="arial" w:eastAsia="arial" w:hAnsi="arial" w:cs="arial"/>
            <w:b w:val="0"/>
            <w:i/>
            <w:strike w:val="0"/>
            <w:noProof w:val="0"/>
            <w:color w:val="0077CC"/>
            <w:position w:val="0"/>
            <w:sz w:val="20"/>
            <w:u w:val="single"/>
            <w:vertAlign w:val="baseline"/>
          </w:rPr>
          <w:t>https://t.co/9vTbqeqQXs</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Pearce ?? (@mattdpearce)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to restart rallies this month despite coronavirus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is planning to start holding campaign rallies again "in the next two weeks", </w:t>
      </w:r>
      <w:hyperlink r:id="rId2387"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safety measures may be put in place, and how the number of coronavirus cases in different areas will affect the location for rallies, remains unclear.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resuming the president's crowded, in-person rallies during a global pandemic, Trump's campaign manager, Brad Parscale, told Politico, "You'll again see the kind of crowds and enthusiasm that sleepy Joe Biden can only dream of."</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plans to respond to any criticism about the danger of holding rallies by comparing his campaign rallies with the enormous protests against police violence towards black Americans that have taken place across the country, despite the threat of Covid-19.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hasn't held a rally since March, though in recent weeks he has used ostensibly official events to visit swing states," the Politico reporter Alex Isenstadt notes.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enltrDecision to restart rallies comes as Trump trails Biden substantially in public polls. Trump wants to use the rallies to push the idea that a comeback is underway and to create a contrast with Biden, who remains in Delaware </w:t>
      </w:r>
      <w:hyperlink r:id="rId2387" w:history="1">
        <w:r>
          <w:rPr>
            <w:rFonts w:ascii="arial" w:eastAsia="arial" w:hAnsi="arial" w:cs="arial"/>
            <w:b w:val="0"/>
            <w:i/>
            <w:strike w:val="0"/>
            <w:noProof w:val="0"/>
            <w:color w:val="0077CC"/>
            <w:position w:val="0"/>
            <w:sz w:val="20"/>
            <w:u w:val="single"/>
            <w:vertAlign w:val="baseline"/>
          </w:rPr>
          <w:t>https://t.co/SERrXdKKps</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Isenstadt (@politicoalex)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Lois Beckett, will take over the blog for the next few hours.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pStyle w:val="Normal172"/>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judge set a $1-1.25m bail for Derek Chauvin, the former Minneapolis police officer who has been charged with second-degree murder in connection to the killing of George Floyd.</w:t>
      </w:r>
    </w:p>
    <w:p>
      <w:pPr>
        <w:pStyle w:val="Normal172"/>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people paid their respects to Floyd in Houston, Texas. Thousands attended a public visitation to view Floyd's casket, and a memorial service will be held tomorrow.</w:t>
      </w:r>
    </w:p>
    <w:p>
      <w:pPr>
        <w:pStyle w:val="Normal172"/>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Congressional Democrats unveiled their sweeping police reform bill. The Justice in Policing Act would nationally ban chokeholds and create a national police misconduct registry, but many criminal justice activists have said reforms do not go far enough to address police brutality.</w:t>
      </w:r>
    </w:p>
    <w:p>
      <w:pPr>
        <w:pStyle w:val="Normal172"/>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group of economists said the US entered a recession in February. According to a committee of economists at the national bureau of economic research, the US economy entered a period of recession as businesses started to close down in response to the coronavirus pandemic.</w:t>
      </w:r>
    </w:p>
    <w:p>
      <w:pPr>
        <w:pStyle w:val="Normal172"/>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Kayleigh McEnany said the White House had "no regrets" about forcibly removing peaceful protesters last week. The White House press secretary claimed the attorney general and the US park police made the decision to use tear gas against the protesters, but she said, "There's no regrets on the part of this White House."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emphasized his opposition to the defund the police movement  during a lawn enforcement roundtable at the White House.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defunding our police. We won't be dismantling our police. We won't be disbanding our police," the president said moments ago.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ending our police force in a city. I guess you might have some cities who want to try it, but that would be a very sad situation if they did."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comments come one day after the Minneapolis city council pledged to disband the city's police department and replace it with a new public safety system.</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87" w:history="1">
        <w:r>
          <w:rPr>
            <w:rFonts w:ascii="arial" w:eastAsia="arial" w:hAnsi="arial" w:cs="arial"/>
            <w:b w:val="0"/>
            <w:i/>
            <w:strike w:val="0"/>
            <w:noProof w:val="0"/>
            <w:color w:val="0077CC"/>
            <w:position w:val="0"/>
            <w:sz w:val="20"/>
            <w:u w:val="single"/>
            <w:vertAlign w:val="baseline"/>
          </w:rPr>
          <w:t>Minneapolis lawmakers vow to disband police department in historic move</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plans to extradite Prince Andrew in Epstein case - Barr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attorney general </w:t>
      </w:r>
      <w:hyperlink r:id="rId2387" w:history="1">
        <w:r>
          <w:rPr>
            <w:rFonts w:ascii="arial" w:eastAsia="arial" w:hAnsi="arial" w:cs="arial"/>
            <w:b w:val="0"/>
            <w:i/>
            <w:strike w:val="0"/>
            <w:noProof w:val="0"/>
            <w:color w:val="0077CC"/>
            <w:position w:val="0"/>
            <w:sz w:val="20"/>
            <w:u w:val="single"/>
            <w:vertAlign w:val="baseline"/>
          </w:rPr>
          <w:t>William Barr</w:t>
        </w:r>
      </w:hyperlink>
      <w:r>
        <w:rPr>
          <w:rFonts w:ascii="arial" w:eastAsia="arial" w:hAnsi="arial" w:cs="arial"/>
          <w:b w:val="0"/>
          <w:i w:val="0"/>
          <w:strike w:val="0"/>
          <w:noProof w:val="0"/>
          <w:color w:val="000000"/>
          <w:position w:val="0"/>
          <w:sz w:val="20"/>
          <w:u w:val="none"/>
          <w:vertAlign w:val="baseline"/>
        </w:rPr>
        <w:t xml:space="preserve"> said this afternoon that there are no plans to extradite Prince Andrew to the United States for questioning in the sex crimes case involving the late financier             </w:t>
      </w:r>
      <w:hyperlink r:id="rId2387" w:history="1">
        <w:r>
          <w:rPr>
            <w:rFonts w:ascii="arial" w:eastAsia="arial" w:hAnsi="arial" w:cs="arial"/>
            <w:b w:val="0"/>
            <w:i/>
            <w:strike w:val="0"/>
            <w:noProof w:val="0"/>
            <w:color w:val="0077CC"/>
            <w:position w:val="0"/>
            <w:sz w:val="20"/>
            <w:u w:val="single"/>
            <w:vertAlign w:val="baseline"/>
          </w:rPr>
          <w:t>Jeffrey Epstein</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during a </w:t>
      </w:r>
      <w:hyperlink r:id="rId2387"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interview whether the US has officially asked Britain to hand over the prince, Barr said: "I don't think it's a question of handing him over. I think it's just a question of having him provide some evidence."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Prince Andrew would be extradited, Barr said "No", Reuters reports.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the prince earlier today accused US prosecutors of misleading the public and breaching their own confidentiality rules in their handling of the investigation into the disgraced financier and child sex offender, the Guardian </w:t>
      </w:r>
      <w:hyperlink r:id="rId238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strongly worded, two-page statement, Blackfords, the London-based criminal law specialists, alleged that the US Department of Justice (DoJ) had effectively rejected offers of help volunteered by the prince.</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Epstein was found dead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prison cell last year where he was being held on charges of sex trafficking girls as young as 14. The prince had known the billionaire since 1999 and </w:t>
      </w:r>
      <w:hyperlink r:id="rId2387" w:history="1">
        <w:r>
          <w:rPr>
            <w:rFonts w:ascii="arial" w:eastAsia="arial" w:hAnsi="arial" w:cs="arial"/>
            <w:b w:val="0"/>
            <w:i/>
            <w:strike w:val="0"/>
            <w:noProof w:val="0"/>
            <w:color w:val="0077CC"/>
            <w:position w:val="0"/>
            <w:sz w:val="20"/>
            <w:u w:val="single"/>
            <w:vertAlign w:val="baseline"/>
          </w:rPr>
          <w:t>stayed at several of his residences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Epstein has been convicted years earlier in Florida of certain offenses, involving a plea deal, but was arrested last year and faced fresh and more serious charges.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federal prosecutor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US attorney Geoffrey Berman, issued the following statement in response to Prince Andrew's legal team, Axios </w:t>
      </w:r>
      <w:hyperlink r:id="rId238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Prince Andrew yet again sought to falsely portray himself to the public as eager and willing to cooperate with an ongoing federal criminal investigation into sex trafficking and related offenses committed by Jeffrey Epstein and his associates, even though the Prince has not given an interview to federal authorities, has repeatedly declined our request to schedule such an interview, and nearly four months ago informed us unequivocally - through the very same counsel who issued today's release - that he would not come in for such an interview.</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Prince Andrew is, in fact, serious about cooperating with the ongoing federal investigation, our doors remain open, and we await word of when we should expect him."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barriers around Lafayette Square during her White House briefing, press secretary Kayleigh McEnany  said the matter was not in White House control.</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enltr"That's not something that is in White House control," White House press secretary Kayleigh McEnany says when asked how long the new fencing at Lafayette Square in Washington, DC will stay up. </w:t>
      </w:r>
      <w:hyperlink r:id="rId2387" w:history="1">
        <w:r>
          <w:rPr>
            <w:rFonts w:ascii="arial" w:eastAsia="arial" w:hAnsi="arial" w:cs="arial"/>
            <w:b w:val="0"/>
            <w:i/>
            <w:strike w:val="0"/>
            <w:noProof w:val="0"/>
            <w:color w:val="0077CC"/>
            <w:position w:val="0"/>
            <w:sz w:val="20"/>
            <w:u w:val="single"/>
            <w:vertAlign w:val="baseline"/>
          </w:rPr>
          <w:t>https://t.co/TSxOg627pP</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pic.twitter.com/t9LFNoBAhl</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Week (@ThisWeekABC)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acknowledged that the DC protests, like those across the country, have been mostly peaceful, but the press secretary claimed the fencing was a security matter and thus "not a decision for the White House."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Nancy Pelosi  and Senate minority leader Chuck Schumer  are now calling on Trump to remove the barriers, arguing Lafayette Square "has long been a venue where Americans can gather to freely exercise their constitutional rights in close proximity to the White House."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who knelt on George Floyd's neck remains behind bars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 on former Minneapolis police officer Derek Chauvin, who appeared in court today charged with second degree murder in the death of  </w:t>
      </w:r>
      <w:hyperlink r:id="rId2387"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two weeks ago.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the other three now-ex-officers charged in the case all remain behind bars at this point.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Derek Chauvin's mugshot after his arrest. Photograph: Hennepin County Jail/AFP/Getty Images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44, said almost nothing during an 11-minute hearing in which he appeared before Hennepin County Judge Jeannice Reding on closed-circuit television from the state's maximum security prison in Oak Park Heights, the AP reports.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Chauvin's unconditional bond had been raised from $500,000 to $1 million when a second-degree murder charge was added on Wednesday.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hearing was a chance for arguments over the higher bail. Chauvin's attorney, Eric Nelson, did not contest the increased bail and didn't address the substance of the charges, which also include third-degree murder and second-degree manslaughter.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did not speak with reporters afterward.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Chauvin's next appearance was set for June 29 at 1.30 p.m.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 white officer, pressed his knee into Floyd's neck during an arrest attempt, as Floyd, a black member of the public, was held down on the street and pleaded with him, struggling to say "I can't breathe" until he eventually became silent and died.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and three other officers on the scene were fired the day after.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three officers  J. Kueng, Thomas Lane and Tou Thao are charged with aiding and abetting the murder of Floyd. They remain in the Hennepin County jail on $750,000 bond.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Messages in Washington, DC, in support of Black Lives Matter and in protest at police brutality and the death of George Floyd in Minneapolis last month. Photograph: Mandel Ngan/AFP/Getty Images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Bank warns of crisis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387" w:history="1">
        <w:r>
          <w:rPr>
            <w:rFonts w:ascii="arial" w:eastAsia="arial" w:hAnsi="arial" w:cs="arial"/>
            <w:b w:val="0"/>
            <w:i/>
            <w:strike w:val="0"/>
            <w:noProof w:val="0"/>
            <w:color w:val="0077CC"/>
            <w:position w:val="0"/>
            <w:sz w:val="20"/>
            <w:u w:val="single"/>
            <w:vertAlign w:val="baseline"/>
          </w:rPr>
          <w:t>World Bank</w:t>
        </w:r>
      </w:hyperlink>
      <w:r>
        <w:rPr>
          <w:rFonts w:ascii="arial" w:eastAsia="arial" w:hAnsi="arial" w:cs="arial"/>
          <w:b w:val="0"/>
          <w:i w:val="0"/>
          <w:strike w:val="0"/>
          <w:noProof w:val="0"/>
          <w:color w:val="000000"/>
          <w:position w:val="0"/>
          <w:sz w:val="20"/>
          <w:u w:val="none"/>
          <w:vertAlign w:val="baseline"/>
        </w:rPr>
        <w:t xml:space="preserve">  said today that humanity is facing an unprecedented health and economic crisis that has spread with astonishing speed and will result in the largest shock the global economy has witnessed in more than seven decades.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of people are expected to be pushed into extreme poverty, the Associated Press reports.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updated "Global Economic Prospects," the World Bank projected that global economic activity will shrink by 5.2% this year, the deepest recession since a 13.8% global contraction in 1945-46 at the end of World War II.</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 downturn this year will be the fourth worst global downturn over the past 150 years, exceeded only by the Great Depression of the 1930s and the periods after World War I and World War II when the economies of many war-torn countries were devastated and the United States and other nations demobilized after massive defense buildups.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 steep contraction, the amount of income per person is expected to fall sharply, with more than 90% of emerging market and developing countries seeing per capita incomes declining.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countries, the drop in per capital incomes is expected to average 6.2%, much larger than the 2.9% fall during the 2009 financial recession.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this downward pressure on incomes, World Bank economists said they expected the number of people in extreme poverty could grow by between 70 million and 100 million this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 estimate for a decline in global output is 7.7 percentage-points more severe than the World Bank's January estimate that the world economy would grow by a modest 2.5% this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United States, the updated World Bank forecast is for GDP to fall 7% this year, before growing 3.9% in 2021. That estimate is similar to top forecasters for the National Association for Business Economics who forecast a 5.9% drop in for the U.S. this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Lining up for food donations in Memphis, Tennessee, in April. Photograph: Karen Focht/ZUMA Wire/REX/Shutterstock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and Chuck Schumer are calling on Trump to reopen Lafayette Square,  the park near the White House that has been barricaded off from the public since last week's George Floyd  protests.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President must immediately reopen Lafayette Square to the public. This unique park should be a symbol of freedom &amp; openness, not a militarized zone behind which President Trump cowers in fear of protesters who are crying out for justice. </w:t>
      </w:r>
      <w:hyperlink r:id="rId2387" w:history="1">
        <w:r>
          <w:rPr>
            <w:rFonts w:ascii="arial" w:eastAsia="arial" w:hAnsi="arial" w:cs="arial"/>
            <w:b w:val="0"/>
            <w:i/>
            <w:strike w:val="0"/>
            <w:noProof w:val="0"/>
            <w:color w:val="0077CC"/>
            <w:position w:val="0"/>
            <w:sz w:val="20"/>
            <w:u w:val="single"/>
            <w:vertAlign w:val="baseline"/>
          </w:rPr>
          <w:t>pic.twitter.com/xvsVjtfsO2</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Nancy Pelosi (@SpeakerPelosi)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speaker and Senate minority leader said in a letter to the president that Lafayette Square "has long been a venue where Americans can gather to freely exercise their constitutional rights in close proximity to the White House."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have been erected around the public square in response to the mostly peaceful protests in DC, and administration officials have not been transparent about when the barriers might be removed.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leaders wrote, "Lafayette Square should be a symbol of freedom and openness, not a place behind which the leader of our Executive Branch cowers in fear of protesters who are crying out for justice."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just wrapped up her briefing, during which she was asked whether Trump still believes NFL players who kneel during the national anthem should be fired.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very much against kneeling in general," McEnany said. "He's not a fan of the kneeling movement. He's made that very clear."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president is very much against kneeling in general," White House press secretary Kayleigh McEnany says but adds she has not talked with Trump about whether he still believes that NFL players who take a knee during the national anthem should be fired. </w:t>
      </w:r>
      <w:hyperlink r:id="rId2387" w:history="1">
        <w:r>
          <w:rPr>
            <w:rFonts w:ascii="arial" w:eastAsia="arial" w:hAnsi="arial" w:cs="arial"/>
            <w:b w:val="0"/>
            <w:i/>
            <w:strike w:val="0"/>
            <w:noProof w:val="0"/>
            <w:color w:val="0077CC"/>
            <w:position w:val="0"/>
            <w:sz w:val="20"/>
            <w:u w:val="single"/>
            <w:vertAlign w:val="baseline"/>
          </w:rPr>
          <w:t>https://t.co/OrT7FMS6pr</w:t>
        </w:r>
      </w:hyperlink>
      <w:r>
        <w:rPr>
          <w:rFonts w:ascii="arial" w:eastAsia="arial" w:hAnsi="arial" w:cs="arial"/>
          <w:b w:val="0"/>
          <w:i w:val="0"/>
          <w:strike w:val="0"/>
          <w:noProof w:val="0"/>
          <w:color w:val="000000"/>
          <w:position w:val="0"/>
          <w:sz w:val="20"/>
          <w:u w:val="none"/>
          <w:vertAlign w:val="baseline"/>
        </w:rPr>
        <w:t xml:space="preserve">           </w:t>
      </w:r>
      <w:hyperlink r:id="rId2387" w:history="1">
        <w:r>
          <w:rPr>
            <w:rFonts w:ascii="arial" w:eastAsia="arial" w:hAnsi="arial" w:cs="arial"/>
            <w:b w:val="0"/>
            <w:i/>
            <w:strike w:val="0"/>
            <w:noProof w:val="0"/>
            <w:color w:val="0077CC"/>
            <w:position w:val="0"/>
            <w:sz w:val="20"/>
            <w:u w:val="single"/>
            <w:vertAlign w:val="baseline"/>
          </w:rPr>
          <w:t>pic.twitter.com/1PXpkYRfa8</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press secretary would not explicitly say whether the president still believes players who kneel during the national anthem to protest police brutality should be fired.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Trump criticized NFL commissioner Roger Goodell  for saying that the league had mishandled the players' protests and encouraging players to "speak out" about police brutality.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even remotely possible that in Roger Goodell's rather interesting statement of peace and reconciliation, he was intimating that it would now be O.K. for the players to KNEEL, or not to stand, for the National Anthem, thereby disrespecting our Country &amp; our Flag?" Trump wrote in a tweet.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lashed out against Mitt Romney  after the Republican senator participated in a protest against police brutality over the weekend.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recounted some of Romney's gaffes during his 2012 presidential campaign and went on to brag that Trump  got 8% of the black vote, while Romney got 2%.</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2387" w:history="1">
        <w:r>
          <w:rPr>
            <w:rFonts w:ascii="arial" w:eastAsia="arial" w:hAnsi="arial" w:cs="arial"/>
            <w:b w:val="0"/>
            <w:i/>
            <w:strike w:val="0"/>
            <w:noProof w:val="0"/>
            <w:color w:val="0077CC"/>
            <w:position w:val="0"/>
            <w:sz w:val="20"/>
            <w:u w:val="single"/>
            <w:vertAlign w:val="baseline"/>
          </w:rPr>
          <w:t>exit polls</w:t>
        </w:r>
      </w:hyperlink>
      <w:r>
        <w:rPr>
          <w:rFonts w:ascii="arial" w:eastAsia="arial" w:hAnsi="arial" w:cs="arial"/>
          <w:b w:val="0"/>
          <w:i w:val="0"/>
          <w:strike w:val="0"/>
          <w:noProof w:val="0"/>
          <w:color w:val="000000"/>
          <w:position w:val="0"/>
          <w:sz w:val="20"/>
          <w:u w:val="none"/>
          <w:vertAlign w:val="baseline"/>
        </w:rPr>
        <w:t xml:space="preserve"> indicate Romney actually got 6% of the black vote when he ran against Barack Obama  in 2012, and needless to say, both men received very little support from African Americans, which is something the Republican party as a whole has struggled with.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McEnany says White House has 'no regrets' about using tear gas on protesters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said the administration stands by the decision to forcibly remove peaceful protesters using tear gas last week.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regrets on the part of this White House," McEnany said of the decision, which sparked international outcry.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tried to shift responsibility for the decision to attorney general William Barr  and the US park police.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again asked whether Trump  is sorry about the way protesters were removed, McEnany deflected by saying, "The president is sorry about the fact that Antifa wreaked havoc on our streets."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McEnany: Trump 'is appalled by the defund the police movement'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emphasized that Trump  is strongly opposed to proposals to defund police departments.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appalled by the defund the police movement," McEnany said during her White House briefing.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McEnany was pressed on whether Trump believes there is systemic racism in law enforcement, she said the president thinks there are "instances of racism" among police officers but they are overall "good, hard-working people."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sets $1-$1.25 million bail for Derek Chauvin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judge has set a $1-$1.25 million bail for Derek Chauvin, the former Minneapolis police officer who has been charged with second-degree murder in connection to the killing of George Floyd.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virtually appeared in court today to face charges of murder and manslaughter after he was filmed keeping his knee on Floyd's neck for nearly nine minutes.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Jeannice Reding  granted the prosecutors' motion to set unconditional bail at $1.25 million, or $1 million with conditions, which included being law-abiding, making future court appearances and surrendering firearms.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met with George Floyd's family in Houston,  where the family will soon hold a memorial for Floyd, who was killed in police custody two weeks ago.</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enltrPictured after meeting with the family of </w:t>
      </w:r>
      <w:hyperlink r:id="rId2387" w:history="1">
        <w:r>
          <w:rPr>
            <w:rFonts w:ascii="arial" w:eastAsia="arial" w:hAnsi="arial" w:cs="arial"/>
            <w:b w:val="0"/>
            <w:i/>
            <w:strike w:val="0"/>
            <w:noProof w:val="0"/>
            <w:color w:val="0077CC"/>
            <w:position w:val="0"/>
            <w:sz w:val="20"/>
            <w:u w:val="single"/>
            <w:vertAlign w:val="baseline"/>
          </w:rPr>
          <w:t>#GeorgejoFloyd</w:t>
        </w:r>
      </w:hyperlink>
      <w:r>
        <w:rPr>
          <w:rFonts w:ascii="arial" w:eastAsia="arial" w:hAnsi="arial" w:cs="arial"/>
          <w:b w:val="0"/>
          <w:i w:val="0"/>
          <w:strike w:val="0"/>
          <w:noProof w:val="0"/>
          <w:color w:val="000000"/>
          <w:position w:val="0"/>
          <w:sz w:val="20"/>
          <w:u w:val="none"/>
          <w:vertAlign w:val="baseline"/>
        </w:rPr>
        <w:t xml:space="preserve"> &amp;            </w:t>
      </w:r>
      <w:hyperlink r:id="rId2387"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Congressman Cedric Richmond, presidential candidate Joe Biden, Attorney Ben Crump and Roger Floyd, George Floyd's uncle.            </w:t>
      </w:r>
      <w:hyperlink r:id="rId2387" w:history="1">
        <w:r>
          <w:rPr>
            <w:rFonts w:ascii="arial" w:eastAsia="arial" w:hAnsi="arial" w:cs="arial"/>
            <w:b w:val="0"/>
            <w:i/>
            <w:strike w:val="0"/>
            <w:noProof w:val="0"/>
            <w:color w:val="0077CC"/>
            <w:position w:val="0"/>
            <w:sz w:val="20"/>
            <w:u w:val="single"/>
            <w:vertAlign w:val="baseline"/>
          </w:rPr>
          <w:t>pic.twitter.com/IksRq9RHIb</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Reverend Al Sharpton (@TheRevAl)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allowed the public to view Floyd's casket today before the memorial, and thousands have already attended the visitation.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entered a recession in February, economists say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unsurprising but still alarming news: the US economy entered a recession in February, according to a committee of economists at the national bureau of economic research.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economists said today that the depth of the country's economic downturn since February led them to conclude a recession had started, ending the longest expansion on record.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unprecedented magnitude of the decline in employment and production, and its broad reach across the entire economy, warrants the designation of this episode as a recession, even if it turns out to be briefer than earlier contractions," the NBER panel said.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after Friday's jobs report showed the country's unemployment rate had dropped slightly to a still-high figure of 13.3%.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42 million Americans have applied for unemployment benefits since the start of the coronavirus crisis, and many businesses remain shuttered due to social distancing restrictions.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87" w:history="1">
        <w:r>
          <w:rPr>
            <w:rFonts w:ascii="arial" w:eastAsia="arial" w:hAnsi="arial" w:cs="arial"/>
            <w:b w:val="0"/>
            <w:i/>
            <w:strike w:val="0"/>
            <w:noProof w:val="0"/>
            <w:color w:val="0077CC"/>
            <w:position w:val="0"/>
            <w:sz w:val="20"/>
            <w:u w:val="single"/>
            <w:vertAlign w:val="baseline"/>
          </w:rPr>
          <w:t>US unemployment declines to 13.3% as economy restores 2.5m jobs in May</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is still trying to link Joe Biden to the movement to defund police departments,  even though a Biden spokesperson has issued a statement saying he does not support the idea.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cannot be let off the hook after his campaign issued a weak statement from a mid-level staffer," said Tim Murtaugh,  the communications director of the Trump campaign.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previously seen the Biden campaign say one thing on an issue right before their candidate says another. Until Americans hear from Joe Biden himself, they have no way of knowing where he really stands."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seemed a bit odd coming from a staffer for Trump, who has become well known for throwing the White House into chaos after sending an unexpected tweet that caught his aides by surprise.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leader of the Virginia KKK has been arrested for driving into a group of demonstrators yesterday,  who were protesting the killing of George Floyd  in police custody.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Rogers appeared in court in Henrico county this morning and was charged with attempted malicious wounding, felony vandalism, and assault and battery. No one was seriously injured in the attack.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accused, by his own admission and by a cursory glance at social media, is an admitted leader of the Ku Klux Klan and a propagandist for Confederate ideology," Henrico county commonwealth's attorney Shannon Taylor said in a statement.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her office was investigating whether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"are appropriate" in the case.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am grateful that the victim's injuries do not appear to be serious, an attack on peaceful protesters is heinous and despicable and we will prosecute to the fullest extent of the law," Taylor said.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pStyle w:val="Normal172"/>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Congressional Democrats unveiled their sweeping police reform bill. The legislation would nationally ban police chokeholds and create a national police misconduct registry, but many criminal justice activists have said reforms do not go far enough to address police brutality.</w:t>
      </w:r>
    </w:p>
    <w:p>
      <w:pPr>
        <w:pStyle w:val="Normal172"/>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police officer charged with George Floyd's murder is expected to appear in court today. Former Minneapolis police officer Derek Chauvin, who has been charged with second-degree murder in connection to Floyd's death, is scheduled to appear in court in about 45 minutes.</w:t>
      </w:r>
    </w:p>
    <w:p>
      <w:pPr>
        <w:pStyle w:val="Normal172"/>
        <w:keepNext w:val="0"/>
        <w:numPr>
          <w:numId w:val="89"/>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started its reopening process today. Hundreds of thousands of employees returned to work today in the city, where more than 21,000 people have died of coronavirus. However, many businesses, such as hair salons and gyms, remain closed.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statement expressing opposition to defunding police departments comes shortly after the Trump  campaign held a press call about the movement.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and his allies have sought to tie all Democrats  to calls to defund police departments, which have intensified since the killing of George Floyd.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of the Democratic party's leaders seem hesitant to endorse the movement, and congressional Democrats just unveiled legislation to reform police departments rather than defund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states opposition to defunding police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Joe Biden s aid the presumptive Democratic nominee does not support defunding the police ,  as a number of criminal justice activists have called for after the killing of George Floyd.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enltrPer Biden spokesman Andrew Bates: "As his criminal justice proposal made clear months ago, Vice President Biden does not believe that police should be defunded." Full statement here: </w:t>
      </w:r>
      <w:hyperlink r:id="rId2387" w:history="1">
        <w:r>
          <w:rPr>
            <w:rFonts w:ascii="arial" w:eastAsia="arial" w:hAnsi="arial" w:cs="arial"/>
            <w:b w:val="0"/>
            <w:i/>
            <w:strike w:val="0"/>
            <w:noProof w:val="0"/>
            <w:color w:val="0077CC"/>
            <w:position w:val="0"/>
            <w:sz w:val="20"/>
            <w:u w:val="single"/>
            <w:vertAlign w:val="baseline"/>
          </w:rPr>
          <w:t>pic.twitter.com/M1jLig6ILJ</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Strauss (@DanielStrauss4)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spokesperson Andrew Bates  said in a statement that Biden "hears and shares the deep grief and frustration of those calling out for change, and is driven to ensure that justice is done and that we put a stop to this terrible pain."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said the former vice president "supports the urgent need for reform," including proposals to fund community policing programs and diversify cities' police forces, but some activists have said such reforms do not go far enough to crack down on police brutality.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said anyone who participated in George Floyd protests should get a coronavirus test,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starts to reopen.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 held his daily briefing today as the city entered phase one of its reopening process, after the coronavirus infection rate there started to slow. Cuomo said the city would be conducting 35,000 tests a day to begin the reopening.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also implored state legislators to pass police reform legislation, which would ban chokeholds and make police disciplinary records transparent, in response to the killing of Floyd.</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week NY will lead the way on real and necessary reform: </w:t>
      </w:r>
      <w:hyperlink r:id="rId2387" w:history="1">
        <w:r>
          <w:rPr>
            <w:rFonts w:ascii="arial" w:eastAsia="arial" w:hAnsi="arial" w:cs="arial"/>
            <w:b w:val="0"/>
            <w:i/>
            <w:strike w:val="0"/>
            <w:noProof w:val="0"/>
            <w:color w:val="0077CC"/>
            <w:position w:val="0"/>
            <w:sz w:val="20"/>
            <w:u w:val="single"/>
            <w:vertAlign w:val="baseline"/>
          </w:rPr>
          <w:t>pic.twitter.com/lo0NKf02if</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Cuomo (@NYGovCuomo)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and congressional black caucus chairwoman Karen Bass  tip-toed around a reporter's question about the movement to defund the police.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focuses on police reform rather than police defunding, which some criminal justice advocates have pushed for.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said of the calls to shift police budgets to other government programs, "We could rebalance some of our funding to address those issues more directly."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noted the bill would not provide any new money to police departments and would allocate funds for community grants to potentially reenvision what policing could look like.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caucus chair Hakeem Jeffries  argued the Justice in Policing Act would help to crack down on police brutality and hold officers accountable.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there is accountability, there will never be change," Jeffries said. "Unless there's change, brutality will continue, and we'll be trapped in a vicious cycle of anguish &amp; despair."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 added, "All we ever wanted is to be treated equally. Not better, not worse. Equally. Why has that been so difficult to achieve?"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congressional Democrats  held a press conference on their police reform bill, House minority leader Kevin McCarthy  sent a tweet in support of the nation's police officers.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 the police officers across the country who put on the uniform every day and uphold their oath-THANK YOU. Democrats want to defund you, but Republicans will never turn our backs on you.</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McCarthy (@GOPLeader)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police officers across the country who put on the uniform every day and uphold their oath-THANK YOU," McCarthy said in the tweet. "Democrats want to defund you, but Republicans will never turn our backs on you."</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being introduced by Democratic lawmakers focuses on reforming policing, by banning chokeholds and incentivizing racial bias trainings, not defunding departments.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Cory Booker  praised the details of the Justice in Policing Act, which he said would help hold police officers accountable.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"Empathy and sympathy and words of caring for those who have died and suffered are necessary, but it is not enough," Booker, who is African American, said. "We must change laws and systems of accountability."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Kamala Harris,  the only other African American Democrat in the Senate, added, "We're here because black Americans want to stop being killed."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emphasized the country still had a long way to go on racial justice, noting the Senate could not approve an anti-lynching bill just last week after Republican Rand Paul  blocked its passage.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called on majority leader Mitch McConnell  to put the Justice in Policing Act on the floor before July.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will likely pass the Democratic-controlled House, but McConnell has previously held up key pieces of legislation passed by House Democrats.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pledged that Senate Democrats would "fight like hell" to get a vote on the police reform bill, but the Democratic leader has few options when it comes to pressuring McConnell to take up the legislation.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reflected on the moment of silence that lawmakers observed for George Floyd  in Emancipation Hall this morning.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unveiling the Justice in Policing Act, congressional Democrats kneeled for eight minutes and 46 seconds, in observation of the lenght of time that a police officer had his knee on Floyd's neck.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members will attest, it is a very long time," Pelosi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speaker said "the martyrdom of George Floyd" has sparked nationwide protests, which has now inspired this piece of legislation.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 of national anguish is being transformed into a movement of national action," Pelosi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out the names of some of the people who have been killed in police custody, Pelosi said, "We cannot settle for anything less than transformative, structural change."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unveil police reform bill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Democrats  are now holding a press conference to introduce their sweeping police reform bill in response to the recent killings of George Floyd  and Breonna Taylor.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Bass,  the chairwoman of the congressional black caucus, said the Justice in Policing Act would help prevent future deaths in police custody, and she applauded the protests against police brutality in recent weeks.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witnessing the birth of a new movement in our country," Bass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take a knee in honor of Floyd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lawmakers held a moment of silence on Capitol Hill in honor of  George Floyd,  minutes before they are exepcted to reveal a bill aimed at cracking down on police brutality.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Democrats  kneeled in Emancipation Hall for eight minutes and 46 seconds to recognize the length of time that a police officer had his knee on Floyd's neck.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people fatally shot by police each year has been frighteningly stable in recent years,  despite recurring protests against police brutality that have spread across the country in recent weeks, since the killing of George Floyd.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Washington Post's database on police shootings, officers have shot and killed nearly 1,000 people every year since 2015.</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38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Protests against the use of deadly force by police swept across the country in 2015....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The Washington Post began tallying how many people were shot and killed by police. By the end of 2015, officers had fatally shot nearly 1,000 people, twice as many as ever documented in one year by the federal government.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issue flaring in city after city, some officials vowed to reform how police use force.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year, however, police nationwide again shot and killed nearly 1,000 people. Then they fatally shot about the same number in 2017 - and have done so for every year after that, according to The Post's ongoing count. Since 2015, police have shot and killed 5,400 people....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amid the coronavirus pandemic and orders that kept millions at home for weeks, police shot and killed 463 people through the first week of June - 49 more than the same period in 2019. In May, police shot and killed 110 people, the most in any one month since The Post began tracking it.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justice activists who have pushed to defund police departments have pointed to the stable statistics to argue that reforms like body cameras and racial bias training will not be enough to crack down on police brutality.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Congressional Democrats are expected to release their bill aimed at cracking down on police brutality today,  two weeks after George Floyd  was killed while in police custody.</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is expected to include a national ban on police chokeholds and the creation of a national police misconduct registry "to prevent problem officers from changing jurisdictions to avoid accountability," </w:t>
      </w:r>
      <w:hyperlink r:id="rId2387"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also incentivize racial bias training for officers and include the anti-lynching measure that has stalled in the Senate, which sparked a heated argument on the Senate floor last week after Republican Rand Paul  blocked the proposal.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legislation will almost certanly attract criticism from criminal justice activists, some of whom have argued that such reforms do not go far enough to address police brutality and have thus pushed to defund departments instead.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start reopening today  </w:t>
      </w:r>
    </w:p>
    <w:p>
      <w:pPr>
        <w:pStyle w:val="Normal1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start its reopening process today, nearly three months after the iconic city came to a standstill because of the coronavirus pandemic.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workers will return to work today as the city enters "phase one" of the reopening. While construction sites and retail stores can now resume operations with social distancing restrictions in place, businesses like hair salons and gyms will remain shuttered.</w:t>
      </w:r>
    </w:p>
    <w:p>
      <w:pPr>
        <w:pStyle w:val="Normal1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lost more people to coronavirus than any other US city, with more than 21,000 of the city's residents dying in the past few months.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morning's </w:t>
      </w:r>
      <w:hyperlink r:id="rId2387" w:history="1">
        <w:r>
          <w:rPr>
            <w:rFonts w:ascii="arial" w:eastAsia="arial" w:hAnsi="arial" w:cs="arial"/>
            <w:b w:val="0"/>
            <w:i/>
            <w:strike w:val="0"/>
            <w:noProof w:val="0"/>
            <w:color w:val="0077CC"/>
            <w:position w:val="0"/>
            <w:sz w:val="20"/>
            <w:u w:val="single"/>
            <w:vertAlign w:val="baseline"/>
          </w:rPr>
          <w:t xml:space="preserve">front-page story of the </w:t>
        </w:r>
      </w:hyperlink>
      <w:hyperlink r:id="rId2387" w:history="1">
        <w:r>
          <w:rPr>
            <w:rFonts w:ascii="arial" w:eastAsia="arial" w:hAnsi="arial" w:cs="arial"/>
            <w:b/>
            <w:i/>
            <w:strike w:val="0"/>
            <w:noProof w:val="0"/>
            <w:color w:val="0077CC"/>
            <w:position w:val="0"/>
            <w:sz w:val="20"/>
            <w:u w:val="single"/>
            <w:vertAlign w:val="baseline"/>
          </w:rPr>
          <w:t>New York</w:t>
        </w:r>
      </w:hyperlink>
      <w:hyperlink r:id="rId2387"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 xml:space="preserve"> captures the losses that have preceded this moment and the challenges that still lie ahead: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here took the sacrifice of millions of New Yorkers who learned to live radically different lives. More than 205,000 have been infected, and nearly 22,000 have died.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400,000 workers could begin returning to construction jobs, manufacturing sites and retail stores in the city's first phase of reopening- a surge of normalcy that seemed almost inconceivable several weeks ago, when the city's hospitals were at a breaking point and as many as 800 people were dying from Covid-19 on a single 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and city officials said they were optimistic that the city would begin to spring back to life. Testing is robust, reaching 33,000 people on a recent day. And new infections are now down to around 500 a day - half as many as there were just a few weeks ago....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back will undoubtedly be challenging. More than 885,000 jobs vanished during the outbreak, and strong gains are not expected for the city until 2022. The city budget hemorrhaged tax revenue and now faces a $9 billion shortfall over the next year.  And the reopening has been complicated by the vast protests for racial justice that have swept the city for more than a week and have forced government officials and business owners to unexpectedly adjust their plans.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Oliver Holmes.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country grapples with the question of whether to defund police departments after the killing of George Floyd,  the president is busy griping about his polling numbers.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Polls are as Fake as their Reporting," Trump  wrote in a tweet. "Same numbers, and worse, against Crooked Hillary. The Dems would destroy America!"</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comes after a </w:t>
      </w:r>
      <w:hyperlink r:id="rId2387" w:history="1">
        <w:r>
          <w:rPr>
            <w:rFonts w:ascii="arial" w:eastAsia="arial" w:hAnsi="arial" w:cs="arial"/>
            <w:b w:val="0"/>
            <w:i/>
            <w:strike w:val="0"/>
            <w:noProof w:val="0"/>
            <w:color w:val="0077CC"/>
            <w:position w:val="0"/>
            <w:sz w:val="20"/>
            <w:u w:val="single"/>
            <w:vertAlign w:val="baseline"/>
          </w:rPr>
          <w:t>CNN poll</w:t>
        </w:r>
      </w:hyperlink>
      <w:r>
        <w:rPr>
          <w:rFonts w:ascii="arial" w:eastAsia="arial" w:hAnsi="arial" w:cs="arial"/>
          <w:b w:val="0"/>
          <w:i w:val="0"/>
          <w:strike w:val="0"/>
          <w:noProof w:val="0"/>
          <w:color w:val="000000"/>
          <w:position w:val="0"/>
          <w:sz w:val="20"/>
          <w:u w:val="none"/>
          <w:vertAlign w:val="baseline"/>
        </w:rPr>
        <w:t xml:space="preserve"> found Trump to be 14 points down against Joe Biden,  with his approval rating sliding 7 points to 38%. That's his worst approval rating in the CNN poll since January 2019, and, at this point in a first term, it puts Trump on par with former presidents Jimmy Carter  and George HW Bush,  who both went on to lose reelection.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comes as the president's reelection campaign has </w:t>
      </w:r>
      <w:hyperlink r:id="rId2387"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started worrying about his standing in states like Ohio and Iowa, which would be must-win states in order to have any chance at a second term.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all your emails and messages.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sign off now and hand over to my US-based colleague and live news pro, </w:t>
      </w:r>
      <w:hyperlink r:id="rId2387" w:history="1">
        <w:r>
          <w:rPr>
            <w:rFonts w:ascii="arial" w:eastAsia="arial" w:hAnsi="arial" w:cs="arial"/>
            <w:b w:val="0"/>
            <w:i/>
            <w:strike w:val="0"/>
            <w:noProof w:val="0"/>
            <w:color w:val="0077CC"/>
            <w:position w:val="0"/>
            <w:sz w:val="20"/>
            <w:u w:val="single"/>
            <w:vertAlign w:val="baseline"/>
          </w:rPr>
          <w:t>Joan E Greve</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quite a bit of chatter online about Republican Senator Mitt Romney, who </w:t>
      </w:r>
      <w:hyperlink r:id="rId2387" w:history="1">
        <w:r>
          <w:rPr>
            <w:rFonts w:ascii="arial" w:eastAsia="arial" w:hAnsi="arial" w:cs="arial"/>
            <w:b w:val="0"/>
            <w:i/>
            <w:strike w:val="0"/>
            <w:noProof w:val="0"/>
            <w:color w:val="0077CC"/>
            <w:position w:val="0"/>
            <w:sz w:val="20"/>
            <w:u w:val="single"/>
            <w:vertAlign w:val="baseline"/>
          </w:rPr>
          <w:t>was seen among</w:t>
        </w:r>
      </w:hyperlink>
      <w:r>
        <w:rPr>
          <w:rFonts w:ascii="arial" w:eastAsia="arial" w:hAnsi="arial" w:cs="arial"/>
          <w:b w:val="0"/>
          <w:i w:val="0"/>
          <w:strike w:val="0"/>
          <w:noProof w:val="0"/>
          <w:color w:val="000000"/>
          <w:position w:val="0"/>
          <w:sz w:val="20"/>
          <w:u w:val="none"/>
          <w:vertAlign w:val="baseline"/>
        </w:rPr>
        <w:t xml:space="preserve"> roughly 1,000 Black Lives Matter demonstrators on Sunday marching to the White House.</w:t>
      </w:r>
    </w:p>
    <w:p>
      <w:pPr>
        <w:pStyle w:val="Normal172"/>
        <w:keepNext w:val="0"/>
        <w:spacing w:before="240" w:after="0" w:line="260" w:lineRule="atLeast"/>
        <w:ind w:left="0" w:right="0" w:firstLine="0"/>
        <w:jc w:val="both"/>
      </w:pPr>
      <w:hyperlink r:id="rId2387" w:history="1">
        <w:r>
          <w:rPr>
            <w:rFonts w:ascii="arial" w:eastAsia="arial" w:hAnsi="arial" w:cs="arial"/>
            <w:b w:val="0"/>
            <w:i/>
            <w:strike w:val="0"/>
            <w:color w:val="0077CC"/>
            <w:sz w:val="20"/>
            <w:u w:val="single"/>
            <w:vertAlign w:val="baseline"/>
          </w:rPr>
          <w:t>Renée Graham</w:t>
        </w:r>
      </w:hyperlink>
      <w:r>
        <w:rPr>
          <w:rFonts w:ascii="arial" w:eastAsia="arial" w:hAnsi="arial" w:cs="arial"/>
          <w:b w:val="0"/>
          <w:i w:val="0"/>
          <w:strike w:val="0"/>
          <w:noProof w:val="0"/>
          <w:color w:val="000000"/>
          <w:position w:val="0"/>
          <w:sz w:val="20"/>
          <w:u w:val="none"/>
          <w:vertAlign w:val="baseline"/>
        </w:rPr>
        <w:t>, a columnist for the Boston Globe, considers it a stunt:</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87" w:history="1">
        <w:r>
          <w:rPr>
            <w:rFonts w:ascii="arial" w:eastAsia="arial" w:hAnsi="arial" w:cs="arial"/>
            <w:b w:val="0"/>
            <w:i/>
            <w:strike w:val="0"/>
            <w:noProof w:val="0"/>
            <w:color w:val="0077CC"/>
            <w:position w:val="0"/>
            <w:sz w:val="20"/>
            <w:u w:val="single"/>
            <w:vertAlign w:val="baseline"/>
          </w:rPr>
          <w:t>#MittRomney</w:t>
        </w:r>
      </w:hyperlink>
      <w:r>
        <w:rPr>
          <w:rFonts w:ascii="arial" w:eastAsia="arial" w:hAnsi="arial" w:cs="arial"/>
          <w:b w:val="0"/>
          <w:i w:val="0"/>
          <w:strike w:val="0"/>
          <w:noProof w:val="0"/>
          <w:color w:val="000000"/>
          <w:position w:val="0"/>
          <w:sz w:val="20"/>
          <w:u w:val="none"/>
          <w:vertAlign w:val="baseline"/>
        </w:rPr>
        <w:t xml:space="preserve"> votes with Trump (80.6 percent) more often than Susan Collins (66.9 percent), so while he may say "Black Lives Matter," his voting record says otherwise.            </w:t>
      </w:r>
      <w:hyperlink r:id="rId2387" w:history="1">
        <w:r>
          <w:rPr>
            <w:rFonts w:ascii="arial" w:eastAsia="arial" w:hAnsi="arial" w:cs="arial"/>
            <w:b w:val="0"/>
            <w:i/>
            <w:strike w:val="0"/>
            <w:noProof w:val="0"/>
            <w:color w:val="0077CC"/>
            <w:position w:val="0"/>
            <w:sz w:val="20"/>
            <w:u w:val="single"/>
            <w:vertAlign w:val="baseline"/>
          </w:rPr>
          <w:t>https://t.co/MvsBbDx1mc</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Renee Graham (@reneeygraham)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40" w:after="0" w:line="260" w:lineRule="atLeast"/>
        <w:ind w:left="0" w:right="0" w:firstLine="0"/>
        <w:jc w:val="both"/>
      </w:pPr>
      <w:hyperlink r:id="rId2387" w:history="1">
        <w:r>
          <w:rPr>
            <w:rFonts w:ascii="arial" w:eastAsia="arial" w:hAnsi="arial" w:cs="arial"/>
            <w:b w:val="0"/>
            <w:i/>
            <w:strike w:val="0"/>
            <w:color w:val="0077CC"/>
            <w:sz w:val="20"/>
            <w:u w:val="single"/>
            <w:vertAlign w:val="baseline"/>
          </w:rPr>
          <w:t>Eugene Scott</w:t>
        </w:r>
      </w:hyperlink>
      <w:r>
        <w:rPr>
          <w:rFonts w:ascii="arial" w:eastAsia="arial" w:hAnsi="arial" w:cs="arial"/>
          <w:b w:val="0"/>
          <w:i w:val="0"/>
          <w:strike w:val="0"/>
          <w:noProof w:val="0"/>
          <w:color w:val="000000"/>
          <w:position w:val="0"/>
          <w:sz w:val="20"/>
          <w:u w:val="none"/>
          <w:vertAlign w:val="baseline"/>
        </w:rPr>
        <w:t>, a Washington Post writer covering identity politics, argues that the amount of credit Romney is getting is unwarranted:</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enltrAre people not realizing how much credit Mitt Romney is currently receiving for simply saying that the lives of black people matter? No significant policy proposals or meaningful examination of the GOP's role in America arriving at this moment. Just "matter." </w:t>
      </w:r>
      <w:hyperlink r:id="rId2387" w:history="1">
        <w:r>
          <w:rPr>
            <w:rFonts w:ascii="arial" w:eastAsia="arial" w:hAnsi="arial" w:cs="arial"/>
            <w:b w:val="0"/>
            <w:i/>
            <w:strike w:val="0"/>
            <w:noProof w:val="0"/>
            <w:color w:val="0077CC"/>
            <w:position w:val="0"/>
            <w:sz w:val="20"/>
            <w:u w:val="single"/>
            <w:vertAlign w:val="baseline"/>
          </w:rPr>
          <w:t>https://t.co/RY2yloovDk</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Eugene Scott (@Eugene_Scott) </w:t>
      </w:r>
      <w:hyperlink r:id="rId2387" w:history="1">
        <w:r>
          <w:rPr>
            <w:rFonts w:ascii="arial" w:eastAsia="arial" w:hAnsi="arial" w:cs="arial"/>
            <w:b w:val="0"/>
            <w:i/>
            <w:strike w:val="0"/>
            <w:noProof w:val="0"/>
            <w:color w:val="0077CC"/>
            <w:position w:val="0"/>
            <w:sz w:val="20"/>
            <w:u w:val="single"/>
            <w:vertAlign w:val="baseline"/>
          </w:rPr>
          <w:t>June 8, 2020</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 accused of killing George Floyd to appear in court on Monday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Derek Chauvin, the fired Minneapolis Police Department officer who pressed his knee on the neck of George Floyd for nearly nine minutes, will make his first appearance in court later today, US media is </w:t>
      </w:r>
      <w:hyperlink r:id="rId2387"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44, is scheduled to appear at the Hennepin County District Court in Minneapolis at 12.45pm Central time (roughly six hours from now). He faces charges of third-degree murder, second-degree murder and second-degree manslaughter.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contacted by a reader who said they grew up near the city of Vidor, in east Texas. He wanted to alert me to a Black Lives Matter protest there on Saturday that consisted of just around 150 people. But it is significant, the reader said, because of Vidor's reputation.</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w:t>
      </w:r>
      <w:hyperlink r:id="rId2387" w:history="1">
        <w:r>
          <w:rPr>
            <w:rFonts w:ascii="arial" w:eastAsia="arial" w:hAnsi="arial" w:cs="arial"/>
            <w:b w:val="0"/>
            <w:i/>
            <w:strike w:val="0"/>
            <w:noProof w:val="0"/>
            <w:color w:val="0077CC"/>
            <w:position w:val="0"/>
            <w:sz w:val="20"/>
            <w:u w:val="single"/>
            <w:vertAlign w:val="baseline"/>
          </w:rPr>
          <w:t>excerpt from the Texas Monthly magazine</w:t>
        </w:r>
      </w:hyperlink>
      <w:r>
        <w:rPr>
          <w:rFonts w:ascii="arial" w:eastAsia="arial" w:hAnsi="arial" w:cs="arial"/>
          <w:b w:val="0"/>
          <w:i w:val="0"/>
          <w:strike w:val="0"/>
          <w:noProof w:val="0"/>
          <w:color w:val="000000"/>
          <w:position w:val="0"/>
          <w:sz w:val="20"/>
          <w:u w:val="none"/>
          <w:vertAlign w:val="baseline"/>
        </w:rPr>
        <w:t xml:space="preserve">, which covered the protest: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Vidor has been known for many things-among them the activities of the local Ku Klux Klan; its status as a "sundown town," in which blacks were not allowed in city limits after dark; and an ugly fight in the early nineties over a federal effort to desegregate public housing in the city, which caused Texas Monthly, in </w:t>
      </w:r>
      <w:hyperlink r:id="rId2387" w:history="1">
        <w:r>
          <w:rPr>
            <w:rFonts w:ascii="arial" w:eastAsia="arial" w:hAnsi="arial" w:cs="arial"/>
            <w:b w:val="0"/>
            <w:i/>
            <w:strike w:val="0"/>
            <w:noProof w:val="0"/>
            <w:color w:val="0077CC"/>
            <w:position w:val="0"/>
            <w:sz w:val="20"/>
            <w:u w:val="single"/>
            <w:vertAlign w:val="baseline"/>
          </w:rPr>
          <w:t>a cover story</w:t>
        </w:r>
      </w:hyperlink>
      <w:r>
        <w:rPr>
          <w:rFonts w:ascii="arial" w:eastAsia="arial" w:hAnsi="arial" w:cs="arial"/>
          <w:b w:val="0"/>
          <w:i w:val="0"/>
          <w:strike w:val="0"/>
          <w:noProof w:val="0"/>
          <w:color w:val="000000"/>
          <w:position w:val="0"/>
          <w:sz w:val="20"/>
          <w:u w:val="none"/>
          <w:vertAlign w:val="baseline"/>
        </w:rPr>
        <w:t xml:space="preserve"> that year, to describe Vidor as Texas's "most hate-filled town." The census            </w:t>
      </w:r>
      <w:hyperlink r:id="rId2387" w:history="1">
        <w:r>
          <w:rPr>
            <w:rFonts w:ascii="arial" w:eastAsia="arial" w:hAnsi="arial" w:cs="arial"/>
            <w:b w:val="0"/>
            <w:i/>
            <w:strike w:val="0"/>
            <w:noProof w:val="0"/>
            <w:color w:val="0077CC"/>
            <w:position w:val="0"/>
            <w:sz w:val="20"/>
            <w:u w:val="single"/>
            <w:vertAlign w:val="baseline"/>
          </w:rPr>
          <w:t>estimates it</w:t>
        </w:r>
      </w:hyperlink>
      <w:r>
        <w:rPr>
          <w:rFonts w:ascii="arial" w:eastAsia="arial" w:hAnsi="arial" w:cs="arial"/>
          <w:b w:val="0"/>
          <w:i w:val="0"/>
          <w:strike w:val="0"/>
          <w:noProof w:val="0"/>
          <w:color w:val="000000"/>
          <w:position w:val="0"/>
          <w:sz w:val="20"/>
          <w:u w:val="none"/>
          <w:vertAlign w:val="baseline"/>
        </w:rPr>
        <w:t xml:space="preserve"> to be 91 percent white.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word started to circulate that a Black Lives Matter rally was being planned in Vidor, many people on social media thought it was a trap-and expressed skepticism the event's supposed planner, 23-year-old Maddy Malone, even existed. (She </w:t>
      </w:r>
      <w:hyperlink r:id="rId2387" w:history="1">
        <w:r>
          <w:rPr>
            <w:rFonts w:ascii="arial" w:eastAsia="arial" w:hAnsi="arial" w:cs="arial"/>
            <w:b w:val="0"/>
            <w:i/>
            <w:strike w:val="0"/>
            <w:noProof w:val="0"/>
            <w:color w:val="0077CC"/>
            <w:position w:val="0"/>
            <w:sz w:val="20"/>
            <w:u w:val="single"/>
            <w:vertAlign w:val="baseline"/>
          </w:rPr>
          <w:t>does</w:t>
        </w:r>
      </w:hyperlink>
      <w:r>
        <w:rPr>
          <w:rFonts w:ascii="arial" w:eastAsia="arial" w:hAnsi="arial" w:cs="arial"/>
          <w:b w:val="0"/>
          <w:i w:val="0"/>
          <w:strike w:val="0"/>
          <w:noProof w:val="0"/>
          <w:color w:val="000000"/>
          <w:position w:val="0"/>
          <w:sz w:val="20"/>
          <w:u w:val="none"/>
          <w:vertAlign w:val="baseline"/>
        </w:rPr>
        <w:t>.) To black folks with knowledge of the region, who had been told never to stop in Vidor, the idea seemed insane. "A civil rights rally in Vidor" is the punchline to a joke, not a thing that could happen in this world. C'mon.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"may not seem like much", wrote the reader in an email, "but when they gather in Vidor, Texas, that's a big deal."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news from the weekend is certainly that the Minneapolis </w:t>
      </w:r>
      <w:hyperlink r:id="rId2387" w:history="1">
        <w:r>
          <w:rPr>
            <w:rFonts w:ascii="arial" w:eastAsia="arial" w:hAnsi="arial" w:cs="arial"/>
            <w:b w:val="0"/>
            <w:i/>
            <w:strike w:val="0"/>
            <w:noProof w:val="0"/>
            <w:color w:val="0077CC"/>
            <w:position w:val="0"/>
            <w:sz w:val="20"/>
            <w:u w:val="single"/>
            <w:vertAlign w:val="baseline"/>
          </w:rPr>
          <w:t>city council pledged to disband the police department</w:t>
        </w:r>
      </w:hyperlink>
      <w:r>
        <w:rPr>
          <w:rFonts w:ascii="arial" w:eastAsia="arial" w:hAnsi="arial" w:cs="arial"/>
          <w:b w:val="0"/>
          <w:i w:val="0"/>
          <w:strike w:val="0"/>
          <w:noProof w:val="0"/>
          <w:color w:val="000000"/>
          <w:position w:val="0"/>
          <w:sz w:val="20"/>
          <w:u w:val="none"/>
          <w:vertAlign w:val="baseline"/>
        </w:rPr>
        <w:t>. The embattled agency responsible for George Floyd 's death could now be replaced by an alternative model of community-led safety.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 councilmembers who announced their support represent a supermajority on the twelve-person council, meaning Mayor Jacob Frey, who opposes the move, could not override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was heckled by a crowd of protesters on Saturday when he ruled out defunding the police department.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video of Frey walking through the crowds as they shout: "Go home!"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this post was amended to make clear a vote had not yet taken place.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BST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Floyd's body has been flown to his hometown of Houston, Texas, where mourners will be able to view his casket on Monday.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six-hour viewing will be held at The Fountain of Praise church in southwest Houston, the final stop of a series of memorials across the country. Visitors in Houston will be required to wear a mask and gloves, as per coronavirus restrictions.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funeral will be held on Tuesday, where he will be buried next to his mother, Larcenia Floyd.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memorials have taken place in Raeford, North Carolina, near where Floyd was born, and Minneapolis, where he lived at the end of his life and was killed. Mourners there observed 8 minutes 46 seconds of silence - the period that Floyd was filmed pinned under a police officer's knee.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Guardian writers have just published features that take a deeper look at the protest movement: </w:t>
      </w:r>
    </w:p>
    <w:p>
      <w:pPr>
        <w:pStyle w:val="Normal172"/>
        <w:keepNext w:val="0"/>
        <w:spacing w:before="240" w:after="0" w:line="260" w:lineRule="atLeast"/>
        <w:ind w:left="0" w:right="0" w:firstLine="0"/>
        <w:jc w:val="both"/>
      </w:pPr>
      <w:hyperlink r:id="rId2387" w:history="1">
        <w:r>
          <w:rPr>
            <w:rFonts w:ascii="arial" w:eastAsia="arial" w:hAnsi="arial" w:cs="arial"/>
            <w:b w:val="0"/>
            <w:i/>
            <w:strike w:val="0"/>
            <w:color w:val="0077CC"/>
            <w:sz w:val="20"/>
            <w:u w:val="single"/>
            <w:vertAlign w:val="baseline"/>
          </w:rPr>
          <w:t>Lois Beckett,</w:t>
        </w:r>
      </w:hyperlink>
      <w:r>
        <w:rPr>
          <w:rFonts w:ascii="arial" w:eastAsia="arial" w:hAnsi="arial" w:cs="arial"/>
          <w:b w:val="0"/>
          <w:i w:val="0"/>
          <w:strike w:val="0"/>
          <w:noProof w:val="0"/>
          <w:color w:val="000000"/>
          <w:position w:val="0"/>
          <w:sz w:val="20"/>
          <w:u w:val="none"/>
          <w:vertAlign w:val="baseline"/>
        </w:rPr>
        <w:t xml:space="preserve"> who covers gun violence and the far right in the US, has been interviewing family members of black Americans who were killed by police or white vigilantes for whom the past week has been painfully familiar.</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also see signs of change, </w:t>
      </w:r>
      <w:hyperlink r:id="rId2387" w:history="1">
        <w:r>
          <w:rPr>
            <w:rFonts w:ascii="arial" w:eastAsia="arial" w:hAnsi="arial" w:cs="arial"/>
            <w:b w:val="0"/>
            <w:i/>
            <w:strike w:val="0"/>
            <w:noProof w:val="0"/>
            <w:color w:val="0077CC"/>
            <w:position w:val="0"/>
            <w:sz w:val="20"/>
            <w:u w:val="single"/>
            <w:vertAlign w:val="baseline"/>
          </w:rPr>
          <w:t>she writes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have had enough," said Sybrina Fulton, whose unarmed 17-year-old son Trayvon [Martin] was shot to death in 2012 by a neighborhood watch volunteer, George Zimmerman, who was later acquitted of all charges.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87" w:history="1">
        <w:r>
          <w:rPr>
            <w:rFonts w:ascii="arial" w:eastAsia="arial" w:hAnsi="arial" w:cs="arial"/>
            <w:b w:val="0"/>
            <w:i/>
            <w:strike w:val="0"/>
            <w:noProof w:val="0"/>
            <w:color w:val="0077CC"/>
            <w:position w:val="0"/>
            <w:sz w:val="20"/>
            <w:u w:val="single"/>
            <w:vertAlign w:val="baseline"/>
          </w:rPr>
          <w:t>Families of Trayvon Martin and Oscar Grant on protests: 'White supremacy is on its way out'</w:t>
        </w:r>
      </w:hyperlink>
    </w:p>
    <w:p>
      <w:pPr>
        <w:pStyle w:val="Normal172"/>
        <w:keepNext w:val="0"/>
        <w:spacing w:before="200" w:after="0" w:line="260" w:lineRule="atLeast"/>
        <w:ind w:left="0" w:right="0" w:firstLine="0"/>
        <w:jc w:val="both"/>
      </w:pPr>
      <w:hyperlink r:id="rId2387" w:history="1">
        <w:r>
          <w:rPr>
            <w:rFonts w:ascii="arial" w:eastAsia="arial" w:hAnsi="arial" w:cs="arial"/>
            <w:b w:val="0"/>
            <w:i/>
            <w:strike w:val="0"/>
            <w:color w:val="0077CC"/>
            <w:sz w:val="20"/>
            <w:u w:val="single"/>
            <w:vertAlign w:val="baseline"/>
          </w:rPr>
          <w:t>Adam Gabbatt</w:t>
        </w:r>
      </w:hyperlink>
      <w:r>
        <w:rPr>
          <w:rFonts w:ascii="arial" w:eastAsia="arial" w:hAnsi="arial" w:cs="arial"/>
          <w:b w:val="0"/>
          <w:i w:val="0"/>
          <w:strike w:val="0"/>
          <w:noProof w:val="0"/>
          <w:color w:val="000000"/>
          <w:position w:val="0"/>
          <w:sz w:val="20"/>
          <w:u w:val="none"/>
          <w:vertAlign w:val="baseline"/>
        </w:rPr>
        <w:t xml:space="preserve">, who writes for us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has also been looking at the potential impact of the movement, particularly around whether it could energize young voters in presidential, state and local elections.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precedent for real change inspired by protests, </w:t>
      </w:r>
      <w:hyperlink r:id="rId2387" w:history="1">
        <w:r>
          <w:rPr>
            <w:rFonts w:ascii="arial" w:eastAsia="arial" w:hAnsi="arial" w:cs="arial"/>
            <w:b w:val="0"/>
            <w:i/>
            <w:strike w:val="0"/>
            <w:noProof w:val="0"/>
            <w:color w:val="0077CC"/>
            <w:position w:val="0"/>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youth-led protests against gun violence following the Parkland school shooting, led to </w:t>
      </w:r>
      <w:hyperlink r:id="rId2387" w:history="1">
        <w:r>
          <w:rPr>
            <w:rFonts w:ascii="arial" w:eastAsia="arial" w:hAnsi="arial" w:cs="arial"/>
            <w:b w:val="0"/>
            <w:i/>
            <w:strike w:val="0"/>
            <w:noProof w:val="0"/>
            <w:color w:val="0077CC"/>
            <w:position w:val="0"/>
            <w:sz w:val="20"/>
            <w:u w:val="single"/>
            <w:vertAlign w:val="baseline"/>
          </w:rPr>
          <w:t>stronger gun laws</w:t>
        </w:r>
      </w:hyperlink>
      <w:r>
        <w:rPr>
          <w:rFonts w:ascii="arial" w:eastAsia="arial" w:hAnsi="arial" w:cs="arial"/>
          <w:b w:val="0"/>
          <w:i w:val="0"/>
          <w:strike w:val="0"/>
          <w:noProof w:val="0"/>
          <w:color w:val="000000"/>
          <w:position w:val="0"/>
          <w:sz w:val="20"/>
          <w:u w:val="none"/>
          <w:vertAlign w:val="baseline"/>
        </w:rPr>
        <w:t xml:space="preserve">, while young climate activists            </w:t>
      </w:r>
      <w:hyperlink r:id="rId2387" w:history="1">
        <w:r>
          <w:rPr>
            <w:rFonts w:ascii="arial" w:eastAsia="arial" w:hAnsi="arial" w:cs="arial"/>
            <w:b w:val="0"/>
            <w:i/>
            <w:strike w:val="0"/>
            <w:noProof w:val="0"/>
            <w:color w:val="0077CC"/>
            <w:position w:val="0"/>
            <w:sz w:val="20"/>
            <w:u w:val="single"/>
            <w:vertAlign w:val="baseline"/>
          </w:rPr>
          <w:t>succeeded in drawing attention to the Green New Deal</w:t>
        </w:r>
      </w:hyperlink>
      <w:r>
        <w:rPr>
          <w:rFonts w:ascii="arial" w:eastAsia="arial" w:hAnsi="arial" w:cs="arial"/>
          <w:b w:val="0"/>
          <w:i w:val="0"/>
          <w:strike w:val="0"/>
          <w:noProof w:val="0"/>
          <w:color w:val="000000"/>
          <w:position w:val="0"/>
          <w:sz w:val="20"/>
          <w:u w:val="none"/>
          <w:vertAlign w:val="baseline"/>
        </w:rPr>
        <w:t xml:space="preserve"> environment legislation, which many Democratic politicians have since endorsed.</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87" w:history="1">
        <w:r>
          <w:rPr>
            <w:rFonts w:ascii="arial" w:eastAsia="arial" w:hAnsi="arial" w:cs="arial"/>
            <w:b w:val="0"/>
            <w:i/>
            <w:strike w:val="0"/>
            <w:noProof w:val="0"/>
            <w:color w:val="0077CC"/>
            <w:position w:val="0"/>
            <w:sz w:val="20"/>
            <w:u w:val="single"/>
            <w:vertAlign w:val="baseline"/>
          </w:rPr>
          <w:t>'Apathy is no longer a choice': will the George Floyd protests energize young voters?</w:t>
        </w:r>
      </w:hyperlink>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t>
      </w:r>
      <w:hyperlink r:id="rId2387" w:history="1">
        <w:r>
          <w:rPr>
            <w:rFonts w:ascii="arial" w:eastAsia="arial" w:hAnsi="arial" w:cs="arial"/>
            <w:b w:val="0"/>
            <w:i/>
            <w:strike w:val="0"/>
            <w:noProof w:val="0"/>
            <w:color w:val="0077CC"/>
            <w:position w:val="0"/>
            <w:sz w:val="20"/>
            <w:u w:val="single"/>
            <w:vertAlign w:val="baseline"/>
          </w:rPr>
          <w:t>Michael Sainato</w:t>
        </w:r>
      </w:hyperlink>
      <w:r>
        <w:rPr>
          <w:rFonts w:ascii="arial" w:eastAsia="arial" w:hAnsi="arial" w:cs="arial"/>
          <w:b w:val="0"/>
          <w:i w:val="0"/>
          <w:strike w:val="0"/>
          <w:noProof w:val="0"/>
          <w:color w:val="000000"/>
          <w:position w:val="0"/>
          <w:sz w:val="20"/>
          <w:u w:val="none"/>
          <w:vertAlign w:val="baseline"/>
        </w:rPr>
        <w:t>, a contributor who covers civil rights issues, has written about the large numbers of protesters, more than 10,000, who have been arrested around the US.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non-violent: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Ruby Anderson was arrested while non-violently protesting in Philadelphia, Pennsylvania, on 31 May. The police refused to provide a reason for her detention until they were placed in a police van, where they were told the charge was loitering. They were given a wristband that stated "unlawful assembly" and ultimately charged with disorderly conduct.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was arrested, I was standing next to two white people who were doing the same thing as me, standing between a group of officers and a group of black teenagers. I was the only one arrested in my group of three, I was the only black person," Anderson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Sainato's full story here:</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87" w:history="1">
        <w:r>
          <w:rPr>
            <w:rFonts w:ascii="arial" w:eastAsia="arial" w:hAnsi="arial" w:cs="arial"/>
            <w:b w:val="0"/>
            <w:i/>
            <w:strike w:val="0"/>
            <w:noProof w:val="0"/>
            <w:color w:val="0077CC"/>
            <w:position w:val="0"/>
            <w:sz w:val="20"/>
            <w:u w:val="single"/>
            <w:vertAlign w:val="baseline"/>
          </w:rPr>
          <w:t>'They set us up': US police arrested over 10,000 protesters, many non-violent</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welcome to a fresh US politics live blog as we enter a new day on Monday across the US. The sun has risen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while it is still the early hours of the morning along the West Coast.</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Oliver Holmes, and I'll be with you for the next couple of hours. You can reach me via </w:t>
      </w:r>
      <w:hyperlink r:id="rId238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also on email: oliver.holmes [@] theguardian.com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send anything you think is worth including on our blog.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been sleeping or offline, here is an update with the main developments:</w:t>
      </w:r>
    </w:p>
    <w:p>
      <w:pPr>
        <w:pStyle w:val="Normal172"/>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Minneapolis city council pledged to abolish the city's police department and replace it with a new system of public safety. The historic move has been hailed as the first concrete victory in the mounting nationwide movement in the aftermath of the police killing of George Floyd.</w:t>
      </w:r>
    </w:p>
    <w:p>
      <w:pPr>
        <w:pStyle w:val="Normal172"/>
        <w:keepNext w:val="0"/>
        <w:numPr>
          <w:numId w:val="9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mayor, Bill de Blasio, pledged to cut police department funding. The money will be given to Youth and Social Services. The mayor also lifted a contentious citywide curfew.</w:t>
      </w:r>
    </w:p>
    <w:p>
      <w:pPr>
        <w:pStyle w:val="Normal172"/>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protester was shot in Seattle, Washington. A man drove a car into a demonstration and shot a demonstrator. Police said officers have a man in custody.</w:t>
      </w:r>
    </w:p>
    <w:p>
      <w:pPr>
        <w:pStyle w:val="Normal172"/>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soccer federation is considering repealing its ban on players kneeling during the national anthem, ESPN has reported.</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72"/>
      </w:pPr>
    </w:p>
    <w:p>
      <w:pPr>
        <w:pStyle w:val="Normal172"/>
        <w:ind w:left="200"/>
        <w:sectPr>
          <w:type w:val="continuous"/>
          <w:pgMar w:top="840" w:right="1000" w:bottom="840" w:left="1000" w:header="400" w:footer="400"/>
          <w:pgNumType w:fmt="decimal"/>
          <w:cols w:space="720"/>
        </w:sectPr>
      </w:pPr>
      <w:r>
        <w:br/>
      </w:r>
      <w:r>
        <w:pict>
          <v:line id="_x0000_s1609"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2388"/>
          <w:headerReference w:type="default" r:id="rId2389"/>
          <w:footerReference w:type="even" r:id="rId2390"/>
          <w:footerReference w:type="default" r:id="rId2391"/>
          <w:headerReference w:type="first" r:id="rId2392"/>
          <w:footerReference w:type="first" r:id="rId2393"/>
          <w:pgSz w:w="12240" w:h="15840"/>
          <w:pgMar w:top="840" w:right="1000" w:bottom="840" w:left="1000" w:header="400" w:footer="400"/>
          <w:pgNumType w:fmt="decimal"/>
          <w:cols w:space="720"/>
          <w:titlePg w:val="0"/>
        </w:sectPr>
      </w:pPr>
    </w:p>
    <w:p>
      <w:pPr>
        <w:pStyle w:val="Normal173"/>
      </w:pPr>
    </w:p>
    <w:p>
      <w:pPr>
        <w:pStyle w:val="Normal173"/>
      </w:pPr>
      <w:r>
        <w:pict>
          <v:shape id="_x0000_i1610" type="#_x0000_t75" alt="LexisNexis®" style="width:147.75pt;height:30pt">
            <v:imagedata r:id="rId18" o:title=""/>
          </v:shape>
        </w:pict>
      </w:r>
      <w:r>
        <w:cr/>
      </w:r>
    </w:p>
    <w:p>
      <w:pPr>
        <w:pStyle w:val="Heading1171"/>
        <w:keepNext w:val="0"/>
        <w:spacing w:after="200" w:line="340" w:lineRule="atLeast"/>
        <w:ind w:left="0" w:right="0" w:firstLine="0"/>
        <w:jc w:val="center"/>
      </w:pPr>
      <w:hyperlink r:id="rId2394" w:history="1">
        <w:r>
          <w:rPr>
            <w:rFonts w:ascii="arial" w:eastAsia="arial" w:hAnsi="arial" w:cs="arial"/>
            <w:b/>
            <w:i/>
            <w:strike w:val="0"/>
            <w:color w:val="0077CC"/>
            <w:sz w:val="28"/>
            <w:u w:val="single"/>
            <w:vertAlign w:val="baseline"/>
          </w:rPr>
          <w:t>White House claims US is 'a leader' in coronavirus fight despite rise in cases in many states - as it happened; Kayleigh McEnany: 'The world is looking at us as a leader'Trump criticizes sports teams for changing their namesTrump launches baseless attack on Bubba Wallace over noose 'hoax'Supreme court rules states can punish 'faithless electors'Judge suspends Dakota Access pipelineSign up to our First Thing newsletter</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11:10 AM GMT</w:t>
      </w:r>
    </w:p>
    <w:p>
      <w:pPr>
        <w:pStyle w:val="Normal173"/>
        <w:keepNext w:val="0"/>
        <w:spacing w:after="0" w:line="240" w:lineRule="atLeast"/>
        <w:ind w:right="0"/>
        <w:jc w:val="both"/>
      </w:pPr>
      <w:bookmarkStart w:id="347" w:name="Bookmark_173"/>
      <w:bookmarkEnd w:id="347"/>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73"/>
        <w:keepNext w:val="0"/>
        <w:spacing w:before="120" w:after="0" w:line="220" w:lineRule="atLeast"/>
        <w:ind w:left="0" w:right="0" w:firstLine="0"/>
        <w:jc w:val="left"/>
      </w:pPr>
      <w:r>
        <w:br/>
      </w:r>
      <w:r>
        <w:pict>
          <v:shape id="_x0000_i1611" type="#_x0000_t75" style="width:167.98pt;height:30.75pt">
            <v:imagedata r:id="rId164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Version:30</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9138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in San Francisco (now), Joan E Greve in Washington and Martin Belam (earlier)</w:t>
      </w:r>
    </w:p>
    <w:p>
      <w:pPr>
        <w:pStyle w:val="Normal1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Kayleigh McEnany: 'The world is looking at us as a leader'Trump criticizes sports teams for changing their namesTrump launches baseless attack on Bubba Wallace over noose 'hoax'Supreme court rules states can punish 'faithless electors'Judge suspends Dakota Access pipelineSign up to our First Thing newsletter</w:t>
      </w:r>
    </w:p>
    <w:p>
      <w:pPr>
        <w:pStyle w:val="Normal173"/>
        <w:keepNext/>
        <w:spacing w:before="240" w:after="0" w:line="340" w:lineRule="atLeast"/>
        <w:ind w:left="0" w:right="0" w:firstLine="0"/>
        <w:jc w:val="left"/>
      </w:pPr>
      <w:bookmarkStart w:id="348" w:name="Body_171"/>
      <w:bookmarkEnd w:id="348"/>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12" style="position:absolute;z-index:25203200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wrapping up our live US politics coverage for this evening, but you can continue to read our live global coverage on our </w:t>
      </w:r>
      <w:hyperlink r:id="rId2395" w:history="1">
        <w:r>
          <w:rPr>
            <w:rFonts w:ascii="arial" w:eastAsia="arial" w:hAnsi="arial" w:cs="arial"/>
            <w:b w:val="0"/>
            <w:i/>
            <w:strike w:val="0"/>
            <w:noProof w:val="0"/>
            <w:color w:val="0077CC"/>
            <w:position w:val="0"/>
            <w:sz w:val="20"/>
            <w:u w:val="single"/>
            <w:vertAlign w:val="baseline"/>
          </w:rPr>
          <w:t>coronavirus blog</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updated key moments from today: </w:t>
      </w:r>
    </w:p>
    <w:p>
      <w:pPr>
        <w:pStyle w:val="Normal173"/>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White House shockingly claimed the US has been "a leader" in the global fight against coronavirus, as dozens of states report increases in new cases. "I think the world is looking at us as a leader in Covid-19," press secretary Kayleigh McEnany said during a White House briefing. The US has struggled to get its number of new infections under control, and the European Union chose not to include the US as a country approved for nonessential travel as it starts to open its borders.</w:t>
      </w:r>
    </w:p>
    <w:p>
      <w:pPr>
        <w:pStyle w:val="Normal173"/>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Bubba Wallace, the only top black driver in Nascar, responded to Trump's critical tweet about him. "Always deal with the hate being thrown at you with LOVE.... Even when it's hate from the POTUS," Wallace said. The message comes after the president suggested Wallace should apologize for raising concerns about a noose discovered in his garage, even though Wallace was not the one who reported the incident.</w:t>
      </w:r>
    </w:p>
    <w:p>
      <w:pPr>
        <w:pStyle w:val="Normal173"/>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criticized two sports teams preparing to change their names. Many critics have said the two team names for Washington's football team and Cleveland's baseball team are offensive to Native Americans, and the teams' management recently announced they are launching reviews to reconsider the names. Trump opposed the change</w:t>
      </w:r>
    </w:p>
    <w:p>
      <w:pPr>
        <w:pStyle w:val="Normal173"/>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ruled states can punish "faithless electors," members of the electoral college who try to vote for a candidate who did not win their state. The court still has five outstanding cases, including one involving Trump's financial records.</w:t>
      </w:r>
    </w:p>
    <w:p>
      <w:pPr>
        <w:pStyle w:val="Normal173"/>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judge ordered the Dakota Access pipeline to be shut down until a more thorough environmental review can be completed. The federal judge's ruling marks a victory for the Standing Rock Sioux tribe, who have been protesting against the pipeline for years.</w:t>
      </w:r>
    </w:p>
    <w:p>
      <w:pPr>
        <w:pStyle w:val="Normal173"/>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Atlanta's mayor announced she had tested positive for COVID-19, despite not showing any symptoms, and despite precautions, she said.</w:t>
      </w:r>
    </w:p>
    <w:p>
      <w:pPr>
        <w:pStyle w:val="Normal173"/>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Immigrations and Customs Enforcement announced that international students could not enter or remain in the US if they were attending schools whose classes were entirely online in the fall semester, a decision with wide implications both for students and for public and private schools across the country.</w:t>
      </w:r>
    </w:p>
    <w:p>
      <w:pPr>
        <w:pStyle w:val="Normal173"/>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GOP senator said he would not attend the Republican National Convention in Florida this August because of the risk of coronavirus.</w:t>
      </w:r>
    </w:p>
    <w:p>
      <w:pPr>
        <w:pStyle w:val="Normal173"/>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announcement of criminal charges against the white woman who called the police on a black birdwatcher in Central Park prompted a debate among Americans over whether even the least sympathetic offenders should be subject to the country's violent criminal justice system.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students can't remain in US for online-only college classes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will not allow international students enrolled in schools that are fully online during the fall semester to enter or stay in the United States, Immigrations and Custom Enforcement announced on Monday.</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"Active students currently in the United States enrolled in such programs must depart the country or take other measures, such as transferring to a school with in-person instruction to remain in lawful status," ICE </w:t>
      </w:r>
      <w:hyperlink r:id="rId2395" w:history="1">
        <w:r>
          <w:rPr>
            <w:rFonts w:ascii="arial" w:eastAsia="arial" w:hAnsi="arial" w:cs="arial"/>
            <w:b w:val="0"/>
            <w:i/>
            <w:strike w:val="0"/>
            <w:noProof w:val="0"/>
            <w:color w:val="0077CC"/>
            <w:position w:val="0"/>
            <w:sz w:val="20"/>
            <w:u w:val="single"/>
            <w:vertAlign w:val="baseline"/>
          </w:rPr>
          <w:t>announced in a statement</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enltrICE announces that foreign students attending colleges that go online-only either have to transfer to a school offering in-person instruction or leave the country... </w:t>
      </w:r>
      <w:hyperlink r:id="rId2395" w:history="1">
        <w:r>
          <w:rPr>
            <w:rFonts w:ascii="arial" w:eastAsia="arial" w:hAnsi="arial" w:cs="arial"/>
            <w:b w:val="0"/>
            <w:i/>
            <w:strike w:val="0"/>
            <w:noProof w:val="0"/>
            <w:color w:val="0077CC"/>
            <w:position w:val="0"/>
            <w:sz w:val="20"/>
            <w:u w:val="single"/>
            <w:vertAlign w:val="baseline"/>
          </w:rPr>
          <w:t>pic.twitter.com/lB1Y8yMuyX</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Erica L. Green (@EricaLG)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has much broad implications for students and for American colleges and universities themselves, which often depend on tuition paid by international students to help subsidize the education of American students,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Caitlin Dickerson noted.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enltrBad news for families that sacrificed for their kids to be educated in the US. This Spring, I interviewed some who sold homes and skipped meals to pay tuition. International students pay top dollar, which can help subsidize schooling for Americans. </w:t>
      </w:r>
      <w:hyperlink r:id="rId2395" w:history="1">
        <w:r>
          <w:rPr>
            <w:rFonts w:ascii="arial" w:eastAsia="arial" w:hAnsi="arial" w:cs="arial"/>
            <w:b w:val="0"/>
            <w:i/>
            <w:strike w:val="0"/>
            <w:noProof w:val="0"/>
            <w:color w:val="0077CC"/>
            <w:position w:val="0"/>
            <w:sz w:val="20"/>
            <w:u w:val="single"/>
            <w:vertAlign w:val="baseline"/>
          </w:rPr>
          <w:t>https://t.co/VtTjBTLbT9</w:t>
        </w:r>
      </w:hyperlink>
      <w:r>
        <w:rPr>
          <w:rFonts w:ascii="arial" w:eastAsia="arial" w:hAnsi="arial" w:cs="arial"/>
          <w:b w:val="0"/>
          <w:i w:val="0"/>
          <w:strike w:val="0"/>
          <w:noProof w:val="0"/>
          <w:color w:val="000000"/>
          <w:position w:val="0"/>
          <w:sz w:val="20"/>
          <w:u w:val="none"/>
          <w:vertAlign w:val="baseline"/>
        </w:rPr>
        <w:t> </w:t>
      </w:r>
      <w:hyperlink r:id="rId2395" w:history="1">
        <w:r>
          <w:rPr>
            <w:rFonts w:ascii="arial" w:eastAsia="arial" w:hAnsi="arial" w:cs="arial"/>
            <w:b w:val="0"/>
            <w:i/>
            <w:strike w:val="0"/>
            <w:noProof w:val="0"/>
            <w:color w:val="0077CC"/>
            <w:position w:val="0"/>
            <w:sz w:val="20"/>
            <w:u w:val="single"/>
            <w:vertAlign w:val="baseline"/>
          </w:rPr>
          <w:t>https://t.co/NMEIEPZqum</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Dickerson (@itscaitlinhd)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observers suggested the announcement might be a way for the Trump administration to pressure schools to remain open classes, or at least partially open, during the fall semester.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administration is trying to force schools to open in the fall by threatening the removal of international students </w:t>
      </w:r>
      <w:hyperlink r:id="rId2395" w:history="1">
        <w:r>
          <w:rPr>
            <w:rFonts w:ascii="arial" w:eastAsia="arial" w:hAnsi="arial" w:cs="arial"/>
            <w:b w:val="0"/>
            <w:i/>
            <w:strike w:val="0"/>
            <w:noProof w:val="0"/>
            <w:color w:val="0077CC"/>
            <w:position w:val="0"/>
            <w:sz w:val="20"/>
            <w:u w:val="single"/>
            <w:vertAlign w:val="baseline"/>
          </w:rPr>
          <w:t>https://t.co/SDsn5HhhlJ</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Lee (@justkevworks)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Amy Cooper be criminally charged?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Cooper, the white woman who called the police on a black birdwatcher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Central Park today, has been </w:t>
      </w:r>
      <w:hyperlink r:id="rId2395" w:history="1">
        <w:r>
          <w:rPr>
            <w:rFonts w:ascii="arial" w:eastAsia="arial" w:hAnsi="arial" w:cs="arial"/>
            <w:b w:val="0"/>
            <w:i/>
            <w:strike w:val="0"/>
            <w:noProof w:val="0"/>
            <w:color w:val="0077CC"/>
            <w:position w:val="0"/>
            <w:sz w:val="20"/>
            <w:u w:val="single"/>
            <w:vertAlign w:val="baseline"/>
          </w:rPr>
          <w:t>criminally charged</w:t>
        </w:r>
      </w:hyperlink>
      <w:r>
        <w:rPr>
          <w:rFonts w:ascii="arial" w:eastAsia="arial" w:hAnsi="arial" w:cs="arial"/>
          <w:b w:val="0"/>
          <w:i w:val="0"/>
          <w:strike w:val="0"/>
          <w:noProof w:val="0"/>
          <w:color w:val="000000"/>
          <w:position w:val="0"/>
          <w:sz w:val="20"/>
          <w:u w:val="none"/>
          <w:vertAlign w:val="baseline"/>
        </w:rPr>
        <w:t xml:space="preserve"> with with filing a false report, a class A misdemeanor punishable by up to one year in jail.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of criminal charges against Cooper, who had already been fired by her employer for what was widely condemned as a racist, dangerous act, has sparked debate. It comes at a moment when nationwide protests against police violence have prompted many more Americans to think more seriously about the value of supporting the complete abolition of police and prisons, even for the least sympathetic offenders.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abolitionists and potential abolitionists, the charges against Cooper present a useful, and challenging, test case, Josie Duffy Rice, a former lawyer and the president of The Appeal, a news site that </w:t>
      </w:r>
      <w:hyperlink r:id="rId2395" w:history="1">
        <w:r>
          <w:rPr>
            <w:rFonts w:ascii="arial" w:eastAsia="arial" w:hAnsi="arial" w:cs="arial"/>
            <w:b w:val="0"/>
            <w:i/>
            <w:strike w:val="0"/>
            <w:noProof w:val="0"/>
            <w:color w:val="0077CC"/>
            <w:position w:val="0"/>
            <w:sz w:val="20"/>
            <w:u w:val="single"/>
            <w:vertAlign w:val="baseline"/>
          </w:rPr>
          <w:t>covers the impact of the legal system on vulnerable people</w:t>
        </w:r>
      </w:hyperlink>
      <w:r>
        <w:rPr>
          <w:rFonts w:ascii="arial" w:eastAsia="arial" w:hAnsi="arial" w:cs="arial"/>
          <w:b w:val="0"/>
          <w:i w:val="0"/>
          <w:strike w:val="0"/>
          <w:noProof w:val="0"/>
          <w:color w:val="000000"/>
          <w:position w:val="0"/>
          <w:sz w:val="20"/>
          <w:u w:val="none"/>
          <w:vertAlign w:val="baseline"/>
        </w:rPr>
        <w:t xml:space="preserve">, wrote on Twitter.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enltramy cooper did something horrible, I believe she is a racist, and I believe she should face consequences for what she did. I do not believe those consequences should be criminal charges, because I do not think this system has the legitimacy or value to address her wrongdoing.</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josie duffy rice (@jduffyrice)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all believe that the racist NYPD would have potentially killed Christian Cooper had they shown up in time. And yet we still look to them for justice. I don't trust that system. Ever. Why do we believe this racist, violent system can be the solution to racism and violence?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josie duffy rice (@jduffyrice)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and Latino neighborhoods struggle with testing disparities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people nationwide complain about appointments being overbooked or waiting hours to be seen, getting a coronavirus test can be even harder in America's poorer, Hispanic and Black neighborhoods, far from middle-class areas where most chain pharmacies and urgent care clinics offering tests are found, the </w:t>
      </w:r>
      <w:hyperlink r:id="rId2395" w:history="1">
        <w:r>
          <w:rPr>
            <w:rFonts w:ascii="arial" w:eastAsia="arial" w:hAnsi="arial" w:cs="arial"/>
            <w:b w:val="0"/>
            <w:i/>
            <w:strike w:val="0"/>
            <w:noProof w:val="0"/>
            <w:color w:val="0077CC"/>
            <w:position w:val="0"/>
            <w:sz w:val="20"/>
            <w:u w:val="single"/>
            <w:vertAlign w:val="baseline"/>
          </w:rPr>
          <w:t>Associated Press reports</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troubling examples the Associated Press found: </w:t>
      </w:r>
    </w:p>
    <w:p>
      <w:pPr>
        <w:pStyle w:val="Normal173"/>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Arizona, the free drive-up testing June 27 drew nearly 1,000 people and was just the second big event of its kind in the heavily Latino neighborhood of Maryvale. The first event, held June 20, drew criticism when much larger crowds than expected showed up, and some people waited for as long as 13 hours</w:t>
      </w:r>
    </w:p>
    <w:p>
      <w:pPr>
        <w:pStyle w:val="Normal173"/>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Florida officials were slow to roll out testing in the migrant community of Immokalee, the nonprofit Coalition of Immokalee Workers called on the international aid group Doctors Without Borders for help.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Chuck Grassley will skip GOP convention because of coronavirus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40 years, Republican Sen. Chuck Grassley will not attend the Republican National Convention, citing his concerns about coronavirus, the </w:t>
      </w:r>
      <w:hyperlink r:id="rId2395" w:history="1">
        <w:r>
          <w:rPr>
            <w:rFonts w:ascii="arial" w:eastAsia="arial" w:hAnsi="arial" w:cs="arial"/>
            <w:b w:val="0"/>
            <w:i/>
            <w:strike w:val="0"/>
            <w:noProof w:val="0"/>
            <w:color w:val="0077CC"/>
            <w:position w:val="0"/>
            <w:sz w:val="20"/>
            <w:u w:val="single"/>
            <w:vertAlign w:val="baseline"/>
          </w:rPr>
          <w:t>Des Moines Register reported</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go because of the virus situation," the 86-year-old told reporters.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scheduled to be officially nominated as the Republican Party's presidential candidate at a convention in Jacksonville, Florida on August 24 - 27.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did compliance checks at 6,000+ bars and restaurants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is ramping up enforcement actions across as coronavirus case numbers, hospitalizations and admissions to ICUs continue to climb, governor Gavin Newsom said Monday.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Alcohol and Beverage Control have paid more than 6,000 in-person visits to bars and restaurants to check if they're complying with safety protocols; 441,000 businesses have been contacted, with most correcting deficiencies on the spot, Newsom said in a press conference.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survivor of violence on how she became a police abolitionist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Derecka Purnell, a lawyer and </w:t>
      </w:r>
      <w:hyperlink r:id="rId2395" w:history="1">
        <w:r>
          <w:rPr>
            <w:rFonts w:ascii="arial" w:eastAsia="arial" w:hAnsi="arial" w:cs="arial"/>
            <w:b w:val="0"/>
            <w:i/>
            <w:strike w:val="0"/>
            <w:noProof w:val="0"/>
            <w:color w:val="0077CC"/>
            <w:position w:val="0"/>
            <w:sz w:val="20"/>
            <w:u w:val="single"/>
            <w:vertAlign w:val="baseline"/>
          </w:rPr>
          <w:t>Guardian columnist</w:t>
        </w:r>
      </w:hyperlink>
      <w:r>
        <w:rPr>
          <w:rFonts w:ascii="arial" w:eastAsia="arial" w:hAnsi="arial" w:cs="arial"/>
          <w:b w:val="0"/>
          <w:i w:val="0"/>
          <w:strike w:val="0"/>
          <w:noProof w:val="0"/>
          <w:color w:val="000000"/>
          <w:position w:val="0"/>
          <w:sz w:val="20"/>
          <w:u w:val="none"/>
          <w:vertAlign w:val="baseline"/>
        </w:rPr>
        <w:t xml:space="preserve">, has a in-depth piece out today on her </w:t>
      </w:r>
      <w:hyperlink r:id="rId2395" w:history="1">
        <w:r>
          <w:rPr>
            <w:rFonts w:ascii="arial" w:eastAsia="arial" w:hAnsi="arial" w:cs="arial"/>
            <w:b w:val="0"/>
            <w:i/>
            <w:strike w:val="0"/>
            <w:noProof w:val="0"/>
            <w:color w:val="0077CC"/>
            <w:position w:val="0"/>
            <w:sz w:val="20"/>
            <w:u w:val="single"/>
            <w:vertAlign w:val="baseline"/>
          </w:rPr>
          <w:t>journey to becoming an abolitionist</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dismiss abolitionists for not caring about victims or safety, they tend to forget that we are those victims, those survivors of violence," Purnell writes.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abolition' initially repulsed me. The idea seemed white and utopic. I'd seen too much sexual violence and buried too many friends to consider getting rid of police in St. Louis, let alone the nation."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Michael Brown's killing marked a turning point for her. </w:t>
      </w:r>
    </w:p>
    <w:p>
      <w:pPr>
        <w:pStyle w:val="Normal173"/>
        <w:keepNext w:val="0"/>
        <w:spacing w:before="240" w:after="0" w:line="260" w:lineRule="atLeast"/>
        <w:ind w:left="0" w:right="0" w:firstLine="0"/>
        <w:jc w:val="both"/>
      </w:pPr>
      <w:hyperlink r:id="rId2395" w:history="1">
        <w:r>
          <w:rPr>
            <w:rFonts w:ascii="arial" w:eastAsia="arial" w:hAnsi="arial" w:cs="arial"/>
            <w:b w:val="0"/>
            <w:i/>
            <w:strike w:val="0"/>
            <w:color w:val="0077CC"/>
            <w:sz w:val="20"/>
            <w:u w:val="single"/>
            <w:vertAlign w:val="baseline"/>
          </w:rPr>
          <w:t>https://twitter.com/edyong209/status/1280130547805761536</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Atlanta mayor tests postive for COVID-19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mayor Keisha Lance Bottoms has tested positive for coronavirus, but has no symptoms, she tweeted on Monday evening.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enltrCOVID-19 has literally hit home. I have had NO symptoms and have tested positive.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Keisha Lance Bottoms (@KeishaBottoms)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Bottoms has been </w:t>
      </w:r>
      <w:hyperlink r:id="rId2395" w:history="1">
        <w:r>
          <w:rPr>
            <w:rFonts w:ascii="arial" w:eastAsia="arial" w:hAnsi="arial" w:cs="arial"/>
            <w:b w:val="0"/>
            <w:i/>
            <w:strike w:val="0"/>
            <w:noProof w:val="0"/>
            <w:color w:val="0077CC"/>
            <w:position w:val="0"/>
            <w:sz w:val="20"/>
            <w:u w:val="single"/>
            <w:vertAlign w:val="baseline"/>
          </w:rPr>
          <w:t>publicly discussed</w:t>
        </w:r>
      </w:hyperlink>
      <w:r>
        <w:rPr>
          <w:rFonts w:ascii="arial" w:eastAsia="arial" w:hAnsi="arial" w:cs="arial"/>
          <w:b w:val="0"/>
          <w:i w:val="0"/>
          <w:strike w:val="0"/>
          <w:noProof w:val="0"/>
          <w:color w:val="000000"/>
          <w:position w:val="0"/>
          <w:sz w:val="20"/>
          <w:u w:val="none"/>
          <w:vertAlign w:val="baseline"/>
        </w:rPr>
        <w:t xml:space="preserve"> as a potential vice presidential running mate for Democrat Joe Biden. Just this weekend, she was dealing with the aftermath of the </w:t>
      </w:r>
      <w:hyperlink r:id="rId2395" w:history="1">
        <w:r>
          <w:rPr>
            <w:rFonts w:ascii="arial" w:eastAsia="arial" w:hAnsi="arial" w:cs="arial"/>
            <w:b w:val="0"/>
            <w:i/>
            <w:strike w:val="0"/>
            <w:noProof w:val="0"/>
            <w:color w:val="0077CC"/>
            <w:position w:val="0"/>
            <w:sz w:val="20"/>
            <w:u w:val="single"/>
            <w:vertAlign w:val="baseline"/>
          </w:rPr>
          <w:t>shooting death of an eight-year-old girl</w:t>
        </w:r>
      </w:hyperlink>
      <w:r>
        <w:rPr>
          <w:rFonts w:ascii="arial" w:eastAsia="arial" w:hAnsi="arial" w:cs="arial"/>
          <w:b w:val="0"/>
          <w:i w:val="0"/>
          <w:strike w:val="0"/>
          <w:noProof w:val="0"/>
          <w:color w:val="000000"/>
          <w:position w:val="0"/>
          <w:sz w:val="20"/>
          <w:u w:val="none"/>
          <w:vertAlign w:val="baseline"/>
        </w:rPr>
        <w:t xml:space="preserve"> over the Fourth of July weekend.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taken all of the precautions that you can possibly take... I have no idea where and when we were exposed," the mayor told MSNBC.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enltrKeisha Lance Bottoms on testing positive for COVID: "It leaves me for a loss of words, because I think it really speaks to how contagious this virus is. And we've taken all of the precautions that you can possibly take... I have no idea where and when we were exposed." </w:t>
      </w:r>
      <w:hyperlink r:id="rId2395" w:history="1">
        <w:r>
          <w:rPr>
            <w:rFonts w:ascii="arial" w:eastAsia="arial" w:hAnsi="arial" w:cs="arial"/>
            <w:b w:val="0"/>
            <w:i/>
            <w:strike w:val="0"/>
            <w:noProof w:val="0"/>
            <w:color w:val="0077CC"/>
            <w:position w:val="0"/>
            <w:sz w:val="20"/>
            <w:u w:val="single"/>
            <w:vertAlign w:val="baseline"/>
          </w:rPr>
          <w:t>@MSNBC</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patients travel hundreds of miles for care as cases rise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exception of a few "bad actors," governor Gavin Newsom thanked California residents for largely complying with orders to wear masks and physically distance over the holiday weekend.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overall numbers are not good: as of Monday, California public health officials are monitoring 23 of the state's 58 counties, up from 19 countries on Thursday - regions whose infections and surge capacity have health officials worried.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includes rural and dust-swept Imperial County, where a surge is bursting hospital capacity. In recent weeks, some officials have had to move out some 500 patients to neighboring counties with more capacity, transporting them as far away as the Bay area, 500 miles north.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4 July, there have been 260,155 positive cases and 6,331 deaths attributed to the coronavirus in California. More than 5,400 new cases were added over the weekend, </w:t>
      </w:r>
      <w:hyperlink r:id="rId2395" w:history="1">
        <w:r>
          <w:rPr>
            <w:rFonts w:ascii="arial" w:eastAsia="arial" w:hAnsi="arial" w:cs="arial"/>
            <w:b w:val="0"/>
            <w:i/>
            <w:strike w:val="0"/>
            <w:noProof w:val="0"/>
            <w:color w:val="0077CC"/>
            <w:position w:val="0"/>
            <w:sz w:val="20"/>
            <w:u w:val="single"/>
            <w:vertAlign w:val="baseline"/>
          </w:rPr>
          <w:t>according to public health data</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Hospitalizations have risen 50% in the last 7 days, Newsom said. While the state is averaging north of 100,000 tests a day, the positivity rate is also climbing. Two weeks ago the positivity rate was 4.9%. The seven-day average now tops 7%.</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red-flag numbers, Newsom said many counties could safely continue plans to reopen, so long as efforts are paired with guidelines and enforcement.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Axios: Trump is treating the election 'like a race war'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ugly reality of this election is that in some instances it's going to look like a race war," Axios chief political correspondent Jonathan Swan said </w:t>
      </w:r>
      <w:hyperlink r:id="rId2395" w:history="1">
        <w:r>
          <w:rPr>
            <w:rFonts w:ascii="arial" w:eastAsia="arial" w:hAnsi="arial" w:cs="arial"/>
            <w:b w:val="0"/>
            <w:i/>
            <w:strike w:val="0"/>
            <w:noProof w:val="0"/>
            <w:color w:val="0077CC"/>
            <w:position w:val="0"/>
            <w:sz w:val="20"/>
            <w:u w:val="single"/>
            <w:vertAlign w:val="baseline"/>
          </w:rPr>
          <w:t>in a podcast interview today</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other journalists have been referring euphemistically to Trump and Fox News Host Tucker Carlson's "culture war" rhetoric, but Swan put it more bluntly.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battlegrounds are President Trump pitting himself against the Black Lives Matter racial justice movement," Swan said. "It's really that simple."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the </w:t>
      </w:r>
      <w:hyperlink r:id="rId2395" w:history="1">
        <w:r>
          <w:rPr>
            <w:rFonts w:ascii="arial" w:eastAsia="arial" w:hAnsi="arial" w:cs="arial"/>
            <w:b w:val="0"/>
            <w:i/>
            <w:strike w:val="0"/>
            <w:noProof w:val="0"/>
            <w:color w:val="0077CC"/>
            <w:position w:val="0"/>
            <w:sz w:val="20"/>
            <w:u w:val="single"/>
            <w:vertAlign w:val="baseline"/>
          </w:rPr>
          <w:t>full interview here</w:t>
        </w:r>
      </w:hyperlink>
      <w:r>
        <w:rPr>
          <w:rFonts w:ascii="arial" w:eastAsia="arial" w:hAnsi="arial" w:cs="arial"/>
          <w:b w:val="0"/>
          <w:i w:val="0"/>
          <w:strike w:val="0"/>
          <w:noProof w:val="0"/>
          <w:color w:val="000000"/>
          <w:position w:val="0"/>
          <w:sz w:val="20"/>
          <w:u w:val="none"/>
          <w:vertAlign w:val="baseline"/>
        </w:rPr>
        <w:t xml:space="preserve">, and read the accompanying piece looking at the parallels between </w:t>
      </w:r>
      <w:hyperlink r:id="rId2395" w:history="1">
        <w:r>
          <w:rPr>
            <w:rFonts w:ascii="arial" w:eastAsia="arial" w:hAnsi="arial" w:cs="arial"/>
            <w:b w:val="0"/>
            <w:i/>
            <w:strike w:val="0"/>
            <w:noProof w:val="0"/>
            <w:color w:val="0077CC"/>
            <w:position w:val="0"/>
            <w:sz w:val="20"/>
            <w:u w:val="single"/>
            <w:vertAlign w:val="baseline"/>
          </w:rPr>
          <w:t>Trump and Tucker Carlson's election rhetoric</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Lois Beckett, will take over the blog for the next few hours.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pStyle w:val="Normal173"/>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White House shockingly claimed the US has been "a leader" in the global fight against coronavirus, as dozens of states report increases in new cases. "I think the world is looking at us as a leader in Covid-19," press secretary Kayleigh McEnany said during a White House briefing. The US has struggled to get its number of new infections under control, and the European Union chose not to include the US as a country approved for nonessential travel as it starts to open its borders.</w:t>
      </w:r>
    </w:p>
    <w:p>
      <w:pPr>
        <w:pStyle w:val="Normal173"/>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Bubba Wallace, the only top black driver in Nascar, responded to Trump's critical tweet about him. "Always deal with the hate being thrown at you with LOVE.... Even when it's hate from the POTUS," Wallace said. The message comes after the president suggested Wallace should apologize for raising concerns about a noose discovered in his garage, even though Wallace was not the one who reported the incident.</w:t>
      </w:r>
    </w:p>
    <w:p>
      <w:pPr>
        <w:pStyle w:val="Normal173"/>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waded further into culture war issues by criticizing two sports teams preparing to change their names. Many critics have said the two team names for Washington's football team and Cleveland's baseball team are offensive to Native Americans, and the teams' management recently announced they are launching reviews to reconsider the names.</w:t>
      </w:r>
    </w:p>
    <w:p>
      <w:pPr>
        <w:pStyle w:val="Normal173"/>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ruled states can punish "faithless electors," members of the electoral college who try to vote for a candidate who did not win their state. The court still has five outstanding cases, including one involving Trump's financial records.</w:t>
      </w:r>
    </w:p>
    <w:p>
      <w:pPr>
        <w:pStyle w:val="Normal173"/>
        <w:keepNext w:val="0"/>
        <w:numPr>
          <w:numId w:val="1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judge ordered the Dakota Access pipeline to be shut down until a more thorough environmental review can be completed. The federal judge's ruling marks a victory for the Standing Rock Sioux tribe, who have been protesting against the pipeline for years.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Lois will have more coming up, so stay tuned.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issued a statement in support of Bubba Wallace,  the black driver who was criticized in a tweet from the president this morning.</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2395" w:history="1">
        <w:r>
          <w:rPr>
            <w:rFonts w:ascii="arial" w:eastAsia="arial" w:hAnsi="arial" w:cs="arial"/>
            <w:b w:val="0"/>
            <w:i/>
            <w:strike w:val="0"/>
            <w:noProof w:val="0"/>
            <w:color w:val="0077CC"/>
            <w:position w:val="0"/>
            <w:sz w:val="20"/>
            <w:u w:val="single"/>
            <w:vertAlign w:val="baseline"/>
          </w:rPr>
          <w:t>#WeStandWithBubba</w:t>
        </w:r>
      </w:hyperlink>
      <w:r>
        <w:rPr>
          <w:rFonts w:ascii="arial" w:eastAsia="arial" w:hAnsi="arial" w:cs="arial"/>
          <w:b w:val="0"/>
          <w:i w:val="0"/>
          <w:strike w:val="0"/>
          <w:noProof w:val="0"/>
          <w:color w:val="000000"/>
          <w:position w:val="0"/>
          <w:sz w:val="20"/>
          <w:u w:val="none"/>
          <w:vertAlign w:val="baseline"/>
        </w:rPr>
        <w:t> </w:t>
      </w:r>
      <w:hyperlink r:id="rId2395" w:history="1">
        <w:r>
          <w:rPr>
            <w:rFonts w:ascii="arial" w:eastAsia="arial" w:hAnsi="arial" w:cs="arial"/>
            <w:b w:val="0"/>
            <w:i/>
            <w:strike w:val="0"/>
            <w:noProof w:val="0"/>
            <w:color w:val="0077CC"/>
            <w:position w:val="0"/>
            <w:sz w:val="20"/>
            <w:u w:val="single"/>
            <w:vertAlign w:val="baseline"/>
          </w:rPr>
          <w:t>https://t.co/Jhg3SPycGT</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NASCAR (@NASCAR)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proud to have Bubba Wallace in the NASCAR family and we commend his courage and leadership," the statement reads.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continues to stand tall with Bubba, our competitors and everyone who makes our sport welcoming and inclusive for all racing fans."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tweet, Trump also criticized Nascar for banning the Confederate flag at its races. During her briefing today, press secretary Kayleigh McEnany  dodged questions about the tweet and refused to take a stance on displaying the Confederate flag.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her closing comments during the White House briefing, press secretary Kayleigh McEnany  shamed journalists for not asking questions about recent increases in gun violence.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enltrMultiple shootings in multiple Democrat-run cities such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Tragic loss of life. But not one question during the briefing... </w:t>
      </w:r>
      <w:hyperlink r:id="rId2395" w:history="1">
        <w:r>
          <w:rPr>
            <w:rFonts w:ascii="arial" w:eastAsia="arial" w:hAnsi="arial" w:cs="arial"/>
            <w:b w:val="0"/>
            <w:i/>
            <w:strike w:val="0"/>
            <w:noProof w:val="0"/>
            <w:color w:val="0077CC"/>
            <w:position w:val="0"/>
            <w:sz w:val="20"/>
            <w:u w:val="single"/>
            <w:vertAlign w:val="baseline"/>
          </w:rPr>
          <w:t>pic.twitter.com/krdPbmyr1w</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Kayleigh McEnany (@PressSec)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journalist present for the briefing noted that several of those in the room were not allowed to ask questions before McEnany wrapped up the briefing after about 22 minutes.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enltrSeveral of us in the room, who had not been able to ask questions, still had our hands patiently raised when the briefing ended at the 22-minute mark. </w:t>
      </w:r>
      <w:hyperlink r:id="rId2395" w:history="1">
        <w:r>
          <w:rPr>
            <w:rFonts w:ascii="arial" w:eastAsia="arial" w:hAnsi="arial" w:cs="arial"/>
            <w:b w:val="0"/>
            <w:i/>
            <w:strike w:val="0"/>
            <w:noProof w:val="0"/>
            <w:color w:val="0077CC"/>
            <w:position w:val="0"/>
            <w:sz w:val="20"/>
            <w:u w:val="single"/>
            <w:vertAlign w:val="baseline"/>
          </w:rPr>
          <w:t>https://t.co/TvXAl3bwrJ</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Herman (@W7VOA)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pressed McEnany on Trump 's comments criticizing Nascar for banning the Confederate flag at its races, but she repeatedly dodged those questions and refused to take a stance on the issue.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still tweeting away, now insisting schools must reopen in the fall,  despite concerns about the spread of coronavirus once in-person classes resume.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MUST OPEN IN THE FALL!!!" the president tweeted moments ago.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enltrSCHOOLS MUST OPEN IN THE FALL!!!</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holding an event at the White House tomorrow on reopening schools, where he will likely trumpet this message again.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administration has been hesitant to offer guidelines on schools reopening, and it's unclear whether Congress would allocate additional funds to help schools resume in-person instruction.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 also announced earlier today that it would hold all classes online for the next academic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Wallace responds to Trump's critical tweet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driver Bubba Wallace  has responded to Trump' s tweet suggesting he should apologize after a noose was found in his garage.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the only top black driver in Nascar, addressed his response "to the next generation and little ones following my foot steps."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the next generation and little ones following my foot steps.. </w:t>
      </w:r>
      <w:hyperlink r:id="rId2395" w:history="1">
        <w:r>
          <w:rPr>
            <w:rFonts w:ascii="arial" w:eastAsia="arial" w:hAnsi="arial" w:cs="arial"/>
            <w:b w:val="0"/>
            <w:i/>
            <w:strike w:val="0"/>
            <w:noProof w:val="0"/>
            <w:color w:val="0077CC"/>
            <w:position w:val="0"/>
            <w:sz w:val="20"/>
            <w:u w:val="single"/>
            <w:vertAlign w:val="baseline"/>
          </w:rPr>
          <w:t>#LoveWins</w:t>
        </w:r>
      </w:hyperlink>
      <w:r>
        <w:rPr>
          <w:rFonts w:ascii="arial" w:eastAsia="arial" w:hAnsi="arial" w:cs="arial"/>
          <w:b w:val="0"/>
          <w:i w:val="0"/>
          <w:strike w:val="0"/>
          <w:noProof w:val="0"/>
          <w:color w:val="000000"/>
          <w:position w:val="0"/>
          <w:sz w:val="20"/>
          <w:u w:val="none"/>
          <w:vertAlign w:val="baseline"/>
        </w:rPr>
        <w:t> </w:t>
      </w:r>
      <w:hyperlink r:id="rId2395" w:history="1">
        <w:r>
          <w:rPr>
            <w:rFonts w:ascii="arial" w:eastAsia="arial" w:hAnsi="arial" w:cs="arial"/>
            <w:b w:val="0"/>
            <w:i/>
            <w:strike w:val="0"/>
            <w:noProof w:val="0"/>
            <w:color w:val="0077CC"/>
            <w:position w:val="0"/>
            <w:sz w:val="20"/>
            <w:u w:val="single"/>
            <w:vertAlign w:val="baseline"/>
          </w:rPr>
          <w:t>pic.twitter.com/tVaV3pkdLe</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Bubba Wallace (@BubbaWallace)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urged those looking to him as an example to "keep your head held high and walk proudly on the path you have chosen."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concluded the message, "Always deal with the hate being thrown at you with LOVE.... Even when it's hate from the POTUS."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tweeted this morning, "Has </w:t>
      </w:r>
      <w:hyperlink r:id="rId2395" w:history="1">
        <w:r>
          <w:rPr>
            <w:rFonts w:ascii="arial" w:eastAsia="arial" w:hAnsi="arial" w:cs="arial"/>
            <w:b w:val="0"/>
            <w:i/>
            <w:strike w:val="0"/>
            <w:noProof w:val="0"/>
            <w:color w:val="0077CC"/>
            <w:position w:val="0"/>
            <w:sz w:val="20"/>
            <w:u w:val="single"/>
            <w:vertAlign w:val="baseline"/>
          </w:rPr>
          <w:t>@BubbaWallace</w:t>
        </w:r>
      </w:hyperlink>
      <w:r>
        <w:rPr>
          <w:rFonts w:ascii="arial" w:eastAsia="arial" w:hAnsi="arial" w:cs="arial"/>
          <w:b w:val="0"/>
          <w:i w:val="0"/>
          <w:strike w:val="0"/>
          <w:noProof w:val="0"/>
          <w:color w:val="000000"/>
          <w:position w:val="0"/>
          <w:sz w:val="20"/>
          <w:u w:val="none"/>
          <w:vertAlign w:val="baseline"/>
        </w:rPr>
        <w:t xml:space="preserve"> apologized to all of those great NASCAR drivers &amp; officials who came to his aid, stood by his side, &amp; were willing to sacrifice everything for him, only to find out that the whole thing was just another HOAX? That &amp; Flag decision has caused lowest ratings EVER!"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Wallace was not the one to report the incident, and a photo of the door pull rope clearly showed it resembled a noose, although the FBI concluded the rope was there before Wallace was assigned to the garage.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Trump  criticized Barack Obama  in 2013 after the then-president suggested Washington's football team should change its name.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should not be telling the Washington Redskins to change their name-our country has far bigger problems! FOCUS on them,not nonsense," Trump tweeted at the time.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should not be telling the Washington Redskins to change their name-our country has far bigger problems! FOCUS on them,not nonsense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2395" w:history="1">
        <w:r>
          <w:rPr>
            <w:rFonts w:ascii="arial" w:eastAsia="arial" w:hAnsi="arial" w:cs="arial"/>
            <w:b w:val="0"/>
            <w:i/>
            <w:strike w:val="0"/>
            <w:noProof w:val="0"/>
            <w:color w:val="0077CC"/>
            <w:position w:val="0"/>
            <w:sz w:val="20"/>
            <w:u w:val="single"/>
            <w:vertAlign w:val="baseline"/>
          </w:rPr>
          <w:t>October 8, 2013</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now that he is a president dealing with a global pandemic and nationwide protests against police brutality, Trump apparently does consider the name of Washington's football team to be a presidential matter.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criticizes sports teams for changing their names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now weighed in on the decision by two sports teams to undergo reviews to change their widely criticized names.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name teams out of STRENGTH, not weakness, but now the Washington Redskins &amp; Cleveland Indians, two fabled sports franchises, look like they are going to be changing their names in order to be politically correct," Trump said in a tweet. "Indians, like Elizabeth Warren, must be very angry right now!"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enltrThey name teams out of STRENGTH, not weakness, but now the Washington Redskins &amp; Cleveland Indians, two fabled sports franchises, look like they are going to be changing their names in order to be politically correct. Indians, like Elizabeth Warren, must be very angry right now!</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franchises, particularly Washington's football team, have long faced calls to change their names, with many critics arguing the current names are offensive to Native Americans.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team's management has previously refused to consider a name change, but the national reckoning over racism since the police killing of George Floyd  seems to have inspired a shift in opinion.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tweet comes hours after he criticized Nascar for banning Confederate flags at its races and suggested black Nascar driver Bubba Wallace  should apologize for a noose being found in his garage.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FedEx asks 'the team in Washington' to dump racist nickname as Nike pulls gear</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woman who called the police on a black man bird-watching in Central Park will face a misdemeanor charge,  the Manhattan district attorney announced.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Office initiated a prosecution of Amy Cooper for Falsely Reporting an Incident in the Third Degree," Manhattan DA Cy Vance  said in a new statement. "We are strongly committed to holding perpetrators of this conduct accountable."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was fired from her job after footage of her calling the police on Christian Cooper (no relation) went viral in late May.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said the confrontation began when he asked Amy Cooper to put a leash on her dog, as is required in the section of Central Park known as the Ramble.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Cooper then accused Christian Cooper of threatening her, even though the man is mostly silent in the video.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taking a picture and calling the cops," Amy Cooper says in the video. "I'm going to tell them there's an African American man threatening my life."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prompted outcry and was cited as one of many examples of white Americans using the police to target African Americans who are peacefully going about their lives.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Video of white woman calling police on black man in Central Park draws outrage</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has concluded her briefing, during which she was repeatedly pressed on Trump' s comments about Nascar and the Confederate flag.</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ended the briefing with one of her " </w:t>
      </w:r>
      <w:hyperlink r:id="rId2395" w:history="1">
        <w:r>
          <w:rPr>
            <w:rFonts w:ascii="arial" w:eastAsia="arial" w:hAnsi="arial" w:cs="arial"/>
            <w:b w:val="0"/>
            <w:i/>
            <w:strike w:val="0"/>
            <w:noProof w:val="0"/>
            <w:color w:val="0077CC"/>
            <w:position w:val="0"/>
            <w:sz w:val="20"/>
            <w:u w:val="single"/>
            <w:vertAlign w:val="baseline"/>
          </w:rPr>
          <w:t>scripted walk-offs</w:t>
        </w:r>
      </w:hyperlink>
      <w:r>
        <w:rPr>
          <w:rFonts w:ascii="arial" w:eastAsia="arial" w:hAnsi="arial" w:cs="arial"/>
          <w:b w:val="0"/>
          <w:i w:val="0"/>
          <w:strike w:val="0"/>
          <w:noProof w:val="0"/>
          <w:color w:val="000000"/>
          <w:position w:val="0"/>
          <w:sz w:val="20"/>
          <w:u w:val="none"/>
          <w:vertAlign w:val="baseline"/>
        </w:rPr>
        <w:t>," which have become a standard feature of her appearances at the podium.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secretary accused journalists of failing to ask questions about the most important issues of the day, such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shootings increasing in recent weeks.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reason why journalists asked so many questions about Nascar and the Confederate flag is because that's what the president was tweeting about this morning, as dozens of states grapple with a surge in new cases of coronavirus.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McEnany claims US is 'a leader' in coronavirus fight despite rise in many states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shockingly claimed that foreign leaders consider America to be a leader in the fight against coronavirus.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world is looking at us as a leader in Covid-19," McEnany said during the White House briefing.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US has failed to lower the number of new infections, and the spread of coronavirus is on the rise in dozens of states.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also declined to include the US on a list of approved countries for nonessential travel as the EU starts to open its borders.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refuses to take stance on Confederate flag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reporters continue to press Kayleigh McEnany  on the meaning of Trump 's tweet this morning about Nascar driver Bubba Wallace  and the decision to ban Confederate flags at races.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reporter asked the press secretary why the president would not praise Nascar's decision to ban Confederate flags.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replied that Trump was against demonizing American citizens. "He stands against the demonization of Americans, and he stands firmly on the side of preserving our history," McEnany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secretary claimed Trump "has not given an opinion one way or another" on flying the Confederate flag.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of the White House briefing was unsurprisingly about the president's tweet this morning, which criticized Nascar driver Bubba Wallace  and the decision to ban Confederate flags at Nascar races.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Trump  supports flying the Confederate flag, press secretary Kayleigh McEnany  replied, "The president never said that."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then went on to emphasize that the FBI concluded the Bubba Wallace  incident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she avoided engaging with Trump's own words about Nascar's decision on the Confederate flag.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specifically tweeted this morning, "Has @BubbaWallace apologized to all of those great NASCAR drivers &amp; officials who came to his aid, stood by his side, &amp; were willing to sacrifice everything for him, only to find out that the whole thing was just another HOAX? That &amp; Flag decision has caused lowest ratings EVER!"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the president's thoughts about flying the Confederate flag, McEnany said Trump "was not making a judgment one way or the other."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McEnany holds White House briefing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secretary Kayleigh McEnany  is now holding a briefing in the White House briefing room.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opened the briefing by describing Trump 's July 4 speeches as "unifying," claiming tjhey attracted "widespread praise."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Trump's speech in South Dakota this weekend was widely criticized for its divisive rhetoric.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commentators argued the president delivered a controversial, campaign-style speech a day before the holiday celebrating American independence.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 will hold all classes online for the next academic year,  as universities struggle with how to resume operations amid the coronavirus pandemic.</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Ivy League university said it would welcome up to 40% of undergraduates on campus, but those students would take their classes online along with their classmates.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enltrHarvard will welcome up to 40% of undergraduates on campus for the fall semester, including first-year students and those who need to be on campus to learn </w:t>
      </w:r>
      <w:hyperlink r:id="rId2395" w:history="1">
        <w:r>
          <w:rPr>
            <w:rFonts w:ascii="arial" w:eastAsia="arial" w:hAnsi="arial" w:cs="arial"/>
            <w:b w:val="0"/>
            <w:i/>
            <w:strike w:val="0"/>
            <w:noProof w:val="0"/>
            <w:color w:val="0077CC"/>
            <w:position w:val="0"/>
            <w:sz w:val="20"/>
            <w:u w:val="single"/>
            <w:vertAlign w:val="baseline"/>
          </w:rPr>
          <w:t>https://t.co/mcNberGtiF</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Harvard University (@Harvard)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Harvard is not offering any discount on tuition as classes move entirely online. In comparison, Princeton University said it would cut tuition by 10% to reflect the shifting classroom experience.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pStyle w:val="Normal173"/>
        <w:keepNext w:val="0"/>
        <w:numPr>
          <w:numId w:val="1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was criticized for suggesting Nascar driver Bubba Wallace should apologize for raising concerns about a noose found in his garage. The president said that the incident was a "hoax," although a picture released of the door pull in Wallace's garage clearly resembled a noose. Trump also criticized Nascar for banning Confederate flags at its races.</w:t>
      </w:r>
    </w:p>
    <w:p>
      <w:pPr>
        <w:pStyle w:val="Normal173"/>
        <w:keepNext w:val="0"/>
        <w:numPr>
          <w:numId w:val="1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ruled states can punish "faithless electors," members of the electoral college who try to vote for candidate who did not win their state. The court still has five outstanding cases, including one involving Trump's financial records.</w:t>
      </w:r>
    </w:p>
    <w:p>
      <w:pPr>
        <w:pStyle w:val="Normal173"/>
        <w:keepNext w:val="0"/>
        <w:numPr>
          <w:numId w:val="1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judge ordered the Dakota Access pipeline to be shut down until a more thorough environmental review can be completed. The federal judge's ruling marks a victory for the Standing Rock Sioux tribe, who have been protesting against the pipeline for years.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orders Dakota Access pipeline shut down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has ordered the controversial Dakota Access pipeline to be shut down until a more thorough environmental review can be completed.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district judge James Boasberg </w:t>
      </w:r>
      <w:hyperlink r:id="rId2395" w:history="1">
        <w:r>
          <w:rPr>
            <w:rFonts w:ascii="arial" w:eastAsia="arial" w:hAnsi="arial" w:cs="arial"/>
            <w:b w:val="0"/>
            <w:i/>
            <w:strike w:val="0"/>
            <w:noProof w:val="0"/>
            <w:color w:val="0077CC"/>
            <w:position w:val="0"/>
            <w:sz w:val="20"/>
            <w:u w:val="single"/>
            <w:vertAlign w:val="baseline"/>
          </w:rPr>
          <w:t>said previously the pipeline</w:t>
        </w:r>
      </w:hyperlink>
      <w:r>
        <w:rPr>
          <w:rFonts w:ascii="arial" w:eastAsia="arial" w:hAnsi="arial" w:cs="arial"/>
          <w:b w:val="0"/>
          <w:i w:val="0"/>
          <w:strike w:val="0"/>
          <w:noProof w:val="0"/>
          <w:color w:val="000000"/>
          <w:position w:val="0"/>
          <w:sz w:val="20"/>
          <w:u w:val="none"/>
          <w:vertAlign w:val="baseline"/>
        </w:rPr>
        <w:t>, which has been in operation three years, remains "highly controversial" under federal environmental law, and a more extensive review was necessary than the environmental assessment that was done by the US Army Corps of Engineers.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24-page order Monday, Boasberg wrote that he was 'mindful of the disruption such a shutdown will cause', but said he had concluded that the pipeline must be shut down.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 precedent favoring vacatur during such a remand coupled with the seriousness of the Corps' deficiencies outweighs the negative effects of halting the oil flow for the 13 months that the Corps believes the creation of an EIS will take,' Boasberg wrote.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marks a victory for the Standing Rock Sioux tribe, who have been protesting against the pipeline for years, and a defeat for Trump,  who pushed for speedier construction of the pipeline shortly after taking office.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Judge suspends Dakota Access pipeline over environmental concerns</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senator Lindsey Graham,  one of Trump 's closest Senate allies, pushed back against the president's tweet about Nascar driver Bubba Wallace.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enltr"...they all rallied to Bubba's side, so I would be looking to celebrate that kind of attitude more than being worried about it being a hoax."</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don't think Bubba Wallace has anything to apologize for," Graham said. "When there was a chance that it was a threat against Bubba Wallace... they all rallied to Bubba's side, so I would be looking to celebrate that kind of attitude more than being worried about it being a hoax."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also said he did not agree with Trump's criticism of Nascar's decision to ban Confederate flags at its races.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trying to grow the sport," Graham said. "I've lived in South Carolina all my life, and if you're in business, the Confederate flag is not a good way to grow your business."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county mayor orders more businesses to close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Miami-Dade county is signing an emergency order to close more businesses again as Florida grapples with a surge in new cases of coronavirus.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the percentage of COVID-19 positive cases growing and an uptick in hospitalizations in Miami-Dade County, I'm continuing to roll back business openings. This will affect restaurants (except for takeout &amp; delivery service), gyms and more: </w:t>
      </w:r>
      <w:hyperlink r:id="rId2395" w:history="1">
        <w:r>
          <w:rPr>
            <w:rFonts w:ascii="arial" w:eastAsia="arial" w:hAnsi="arial" w:cs="arial"/>
            <w:b w:val="0"/>
            <w:i/>
            <w:strike w:val="0"/>
            <w:noProof w:val="0"/>
            <w:color w:val="0077CC"/>
            <w:position w:val="0"/>
            <w:sz w:val="20"/>
            <w:u w:val="single"/>
            <w:vertAlign w:val="baseline"/>
          </w:rPr>
          <w:t>https://t.co/6fcqiYn1Qw</w:t>
        </w:r>
      </w:hyperlink>
      <w:r>
        <w:rPr>
          <w:rFonts w:ascii="arial" w:eastAsia="arial" w:hAnsi="arial" w:cs="arial"/>
          <w:b w:val="0"/>
          <w:i w:val="0"/>
          <w:strike w:val="0"/>
          <w:noProof w:val="0"/>
          <w:color w:val="000000"/>
          <w:position w:val="0"/>
          <w:sz w:val="20"/>
          <w:u w:val="none"/>
          <w:vertAlign w:val="baseline"/>
        </w:rPr>
        <w:t> </w:t>
      </w:r>
      <w:hyperlink r:id="rId2395" w:history="1">
        <w:r>
          <w:rPr>
            <w:rFonts w:ascii="arial" w:eastAsia="arial" w:hAnsi="arial" w:cs="arial"/>
            <w:b w:val="0"/>
            <w:i/>
            <w:strike w:val="0"/>
            <w:noProof w:val="0"/>
            <w:color w:val="0077CC"/>
            <w:position w:val="0"/>
            <w:sz w:val="20"/>
            <w:u w:val="single"/>
            <w:vertAlign w:val="baseline"/>
          </w:rPr>
          <w:t>@MiamiDadeEM</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Mayor Carlos A. Gimenez (@MayorGimenez)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signing an emergency order that will close restaurants (except for takeout and delivery services), along with ballrooms, banquet facilities, party venues, gyms and fitness centers, and short-term rentals," mayor Carlos Gimenez said in a statement announcing the order.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tamp down the spread if everyone follows the rules, wears masks and stays at least six feet apart from others. I am counting on you, our 2.8 million residents, to stop the spread so that we can get back to opening our economy."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mayor announced the order, which will go into effect starting Wednesday, as the state reported more than 6,000 new cases of coronavirus in the past day. The state's total number of cases has now surpassed 200,000.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&amp; Schuster announced it is pushing up the publication date of Mary Trump's book by two weeks,  citing "high demand and extraordinary interest."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from the president's niece was originally set to be published July 28, but it will now be released next Tuesday, July 14.</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enltrSimon &amp; Schuster just published the back cover of the book - Trump's niece Mary writes, "Today, Donald is much as he was at three years old: incapable of growing, learning, or evolving, unable to regulate his emotions, moderate his responses, or take in &amp; synthesize information." </w:t>
      </w:r>
      <w:hyperlink r:id="rId2395" w:history="1">
        <w:r>
          <w:rPr>
            <w:rFonts w:ascii="arial" w:eastAsia="arial" w:hAnsi="arial" w:cs="arial"/>
            <w:b w:val="0"/>
            <w:i/>
            <w:strike w:val="0"/>
            <w:noProof w:val="0"/>
            <w:color w:val="0077CC"/>
            <w:position w:val="0"/>
            <w:sz w:val="20"/>
            <w:u w:val="single"/>
            <w:vertAlign w:val="baseline"/>
          </w:rPr>
          <w:t>pic.twitter.com/9pTVJmT1c0</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Stelter (@brianstelter)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newly released back cover of the book, Trump accuses her uncle of being "incapable of growing, learning, or evolving."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publisher has previously said the book will explore "a nightmare of traumas, destructive relationships, and a tragic combination of neglect and abuse" that contributed to the creation of "one of the world's most powerful and dysfunctional families."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judge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granted a temporary restraining order against Trump as her family seeks to block the book's publication, but Simon &amp; Schuster was released from the order, indicating the book will be published regardless.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Trump niece's bombshell book to detail family 'trauma, neglect and abuse'</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Nascar driver, Tyler Reddick,  criticized Trump  after the president suggested Bubba Wallace  should apologize for raising concerns about a suspected noose found in his garage.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tweet this morning, Trump also criticized Nascar for banning Confederate flags from their races.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don't need an apology. We did what was right and we will do just fine without your support. </w:t>
      </w:r>
      <w:hyperlink r:id="rId2395" w:history="1">
        <w:r>
          <w:rPr>
            <w:rFonts w:ascii="arial" w:eastAsia="arial" w:hAnsi="arial" w:cs="arial"/>
            <w:b w:val="0"/>
            <w:i/>
            <w:strike w:val="0"/>
            <w:noProof w:val="0"/>
            <w:color w:val="0077CC"/>
            <w:position w:val="0"/>
            <w:sz w:val="20"/>
            <w:u w:val="single"/>
            <w:vertAlign w:val="baseline"/>
          </w:rPr>
          <w:t>https://t.co/1iboOu4vTk</w:t>
        </w:r>
      </w:hyperlink>
      <w:r>
        <w:rPr>
          <w:rFonts w:ascii="arial" w:eastAsia="arial" w:hAnsi="arial" w:cs="arial"/>
          <w:b w:val="0"/>
          <w:i w:val="0"/>
          <w:strike w:val="0"/>
          <w:noProof w:val="0"/>
          <w:color w:val="000000"/>
          <w:position w:val="0"/>
          <w:sz w:val="20"/>
          <w:u w:val="none"/>
          <w:vertAlign w:val="baseline"/>
        </w:rPr>
        <w:t> </w:t>
      </w:r>
      <w:hyperlink r:id="rId2395" w:history="1">
        <w:r>
          <w:rPr>
            <w:rFonts w:ascii="arial" w:eastAsia="arial" w:hAnsi="arial" w:cs="arial"/>
            <w:b w:val="0"/>
            <w:i/>
            <w:strike w:val="0"/>
            <w:noProof w:val="0"/>
            <w:color w:val="0077CC"/>
            <w:position w:val="0"/>
            <w:sz w:val="20"/>
            <w:u w:val="single"/>
            <w:vertAlign w:val="baseline"/>
          </w:rPr>
          <w:t>pic.twitter.com/Dj5dz01VR2</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Tyler Reddick (@TylerReddick)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an apology," Reddick said in response to Trump. "We did what was right and we will do just fine without your support."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secrtary Kayleigh McEnany defended Trump's tweet about Bubba Wallace,  which criticized the black Nascar driver for raising concerns about a suspected noose found in his garage before a race.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said the president's tweet was making "a broader point that this rush to judgment on the facts before the facts are out is not acceptable."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enltrTrump's making "a broader point that this rush to judgment on the facts before the facts are out is not acceptable. And we saw it with the Covington kids and we saw with Jussie Smollett and now we saw it in this case," Kayleigh McEnany on Trump claim of Bubba Wallace "hoax." </w:t>
      </w:r>
      <w:hyperlink r:id="rId2395" w:history="1">
        <w:r>
          <w:rPr>
            <w:rFonts w:ascii="arial" w:eastAsia="arial" w:hAnsi="arial" w:cs="arial"/>
            <w:b w:val="0"/>
            <w:i/>
            <w:strike w:val="0"/>
            <w:noProof w:val="0"/>
            <w:color w:val="0077CC"/>
            <w:position w:val="0"/>
            <w:sz w:val="20"/>
            <w:u w:val="single"/>
            <w:vertAlign w:val="baseline"/>
          </w:rPr>
          <w:t>pic.twitter.com/zRo3IoACEt</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Jacobs (@JenniferJJacobs)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secretary compared the Nascar incident to actor Jussie Smollett 's false police report about being the victim of racist and homophobic violence.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two events seem dramatically different, especially considering it was Nascar's president who reported the noose, not Wallace.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concluded the noose was a garage door pull that had been in the garage since before it was assigned to Wallace, but a photo of the rope showed it greatly resembled a noose, and Nascar said no other garage had a door pull tied in that manner.</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president Steve Phelps said after the photo was released, "As you can see from the photo, </w:t>
      </w:r>
      <w:hyperlink r:id="rId2395" w:history="1">
        <w:r>
          <w:rPr>
            <w:rFonts w:ascii="arial" w:eastAsia="arial" w:hAnsi="arial" w:cs="arial"/>
            <w:b w:val="0"/>
            <w:i/>
            <w:strike w:val="0"/>
            <w:noProof w:val="0"/>
            <w:color w:val="0077CC"/>
            <w:position w:val="0"/>
            <w:sz w:val="20"/>
            <w:u w:val="single"/>
            <w:vertAlign w:val="baseline"/>
          </w:rPr>
          <w:t>the noose was real</w:t>
        </w:r>
      </w:hyperlink>
      <w:r>
        <w:rPr>
          <w:rFonts w:ascii="arial" w:eastAsia="arial" w:hAnsi="arial" w:cs="arial"/>
          <w:b w:val="0"/>
          <w:i w:val="0"/>
          <w:strike w:val="0"/>
          <w:noProof w:val="0"/>
          <w:color w:val="000000"/>
          <w:position w:val="0"/>
          <w:sz w:val="20"/>
          <w:u w:val="none"/>
          <w:vertAlign w:val="baseline"/>
        </w:rPr>
        <w:t xml:space="preserve">, as was our concern for Bubba. Based on the evidence we had, we thought our drivers - that one of our drivers had been threatened, a driver who had been extremely courageous in recent words and actions. It's our responsibility to react and investigate, and that's exactly what we did."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we will have to wait at least another day to hear the supreme court's decision on Trump 's financial records.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is done issuing rulings for the day and has not yet provided an update on when its next opinion day will be.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five cases left for the court to decide, which means there will likely be one or maybe two more opinion days.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rules states may require electors to side with voters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issued its ruling on so-called "faithless electors," members of the electoral college who try to vote for a presidential candidate who did not win their state.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unanimous decision wrtten by justice Elena Kagan,  the court said, "We now affirm the Washington Supreme Court's judgment that a State may enforce its pledge law against an elector."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will allow states to punish electors who do not support the winning candidate in their state, likely bringing an end to faithless electors.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will soon start issuing today's decisions,  marking the first time in 24 years that the court has issued opinions in July.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Supreme Court begins what *might* be its final week with decisions at 10. You know what's left: religious cases, Trump financial records, faithless electors, etc. Will be the first opinions issued in July since 1996, if that matters to you</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Barnes (@scotusreporter)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Democrats  and prosecutors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waiting to see if the court will rule on allowing them access to Trump 's financial records.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lawmakers and the prosecutors have issued subpoenas for the records in connection to investigations of the president and his businesses, but Trump has repeatedly blocked them from receiving the documents.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tweet attacking Bubba Wallace,  Nascar's only top black driver, also overlooks the fact that it was not Wallace who discovered and reported the pull rope resembling a noose.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w:t>
      </w:r>
      <w:hyperlink r:id="rId2395" w:history="1">
        <w:r>
          <w:rPr>
            <w:rFonts w:ascii="arial" w:eastAsia="arial" w:hAnsi="arial" w:cs="arial"/>
            <w:b w:val="0"/>
            <w:i/>
            <w:strike w:val="0"/>
            <w:noProof w:val="0"/>
            <w:color w:val="0077CC"/>
            <w:position w:val="0"/>
            <w:sz w:val="20"/>
            <w:u w:val="single"/>
            <w:vertAlign w:val="baseline"/>
          </w:rPr>
          <w:t>@BubbaWallace</w:t>
        </w:r>
      </w:hyperlink>
      <w:r>
        <w:rPr>
          <w:rFonts w:ascii="arial" w:eastAsia="arial" w:hAnsi="arial" w:cs="arial"/>
          <w:b w:val="0"/>
          <w:i w:val="0"/>
          <w:strike w:val="0"/>
          <w:noProof w:val="0"/>
          <w:color w:val="000000"/>
          <w:position w:val="0"/>
          <w:sz w:val="20"/>
          <w:u w:val="none"/>
          <w:vertAlign w:val="baseline"/>
        </w:rPr>
        <w:t xml:space="preserve"> on June 24 "I want to say how relieved I am the investigation revealed this wasn't what we feared it was. I want to thank NASCAR &amp; the FBI for acting swiftly &amp; treating this as a real threat. We'll gladly take a little embarrassment over the alternatives"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Dianne Gallagher (@DianneG)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not in session this week, which means Republican lawmakers will likely be able to avoid questions about whether they agree with Trump that Nascar was wrong to ban the Confederate flag from its races.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attacks Bubba Wallace on Twitter over Nascar noose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just launched an attack on Nascar driver Bubba Wallace, that is breathtaking even by the president's usual standards.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seeming to complain about </w:t>
      </w:r>
      <w:hyperlink r:id="rId2395" w:history="1">
        <w:r>
          <w:rPr>
            <w:rFonts w:ascii="arial" w:eastAsia="arial" w:hAnsi="arial" w:cs="arial"/>
            <w:b w:val="0"/>
            <w:i/>
            <w:strike w:val="0"/>
            <w:noProof w:val="0"/>
            <w:color w:val="0077CC"/>
            <w:position w:val="0"/>
            <w:sz w:val="20"/>
            <w:u w:val="single"/>
            <w:vertAlign w:val="baseline"/>
          </w:rPr>
          <w:t>Nascar's decision to ban the Confederate flag</w:t>
        </w:r>
      </w:hyperlink>
      <w:r>
        <w:rPr>
          <w:rFonts w:ascii="arial" w:eastAsia="arial" w:hAnsi="arial" w:cs="arial"/>
          <w:b w:val="0"/>
          <w:i w:val="0"/>
          <w:strike w:val="0"/>
          <w:noProof w:val="0"/>
          <w:color w:val="000000"/>
          <w:position w:val="0"/>
          <w:sz w:val="20"/>
          <w:u w:val="none"/>
          <w:vertAlign w:val="baseline"/>
        </w:rPr>
        <w:t>, and criticising the sports' TV ratings, Trump is asking if Wallace has apologised after a noose found in his garage sparked an investigation.</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enltrHas </w:t>
      </w:r>
      <w:hyperlink r:id="rId2395" w:history="1">
        <w:r>
          <w:rPr>
            <w:rFonts w:ascii="arial" w:eastAsia="arial" w:hAnsi="arial" w:cs="arial"/>
            <w:b w:val="0"/>
            <w:i/>
            <w:strike w:val="0"/>
            <w:noProof w:val="0"/>
            <w:color w:val="0077CC"/>
            <w:position w:val="0"/>
            <w:sz w:val="20"/>
            <w:u w:val="single"/>
            <w:vertAlign w:val="baseline"/>
          </w:rPr>
          <w:t>@BubbaWallace</w:t>
        </w:r>
      </w:hyperlink>
      <w:r>
        <w:rPr>
          <w:rFonts w:ascii="arial" w:eastAsia="arial" w:hAnsi="arial" w:cs="arial"/>
          <w:b w:val="0"/>
          <w:i w:val="0"/>
          <w:strike w:val="0"/>
          <w:noProof w:val="0"/>
          <w:color w:val="000000"/>
          <w:position w:val="0"/>
          <w:sz w:val="20"/>
          <w:u w:val="none"/>
          <w:vertAlign w:val="baseline"/>
        </w:rPr>
        <w:t xml:space="preserve"> apologized to all of those great NASCAR drivers &amp; officials who came to his aid, stood by his side, &amp; were willing to sacrifice everything for him, only to find out that the whole thing was just another HOAX? That &amp; Flag decision has caused lowest ratings EVER!</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FBI investigation into the incident concluded that what had been reported as a noose was a garage door pull, that had been there some time before the garage was assigned to Wallace.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Nascar released a photograph of the noose, and said their checks showed that out of 1,684 garage stalls at 29 tracks, only 11 had a garage door pull-down rope tied in a knot. The only one fashioned in a noose was the one discovered by a crew member in Wallace's No43 garage stall.</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Steve Phelps said: "As you can see from the photo, </w:t>
      </w:r>
      <w:hyperlink r:id="rId2395" w:history="1">
        <w:r>
          <w:rPr>
            <w:rFonts w:ascii="arial" w:eastAsia="arial" w:hAnsi="arial" w:cs="arial"/>
            <w:b w:val="0"/>
            <w:i/>
            <w:strike w:val="0"/>
            <w:noProof w:val="0"/>
            <w:color w:val="0077CC"/>
            <w:position w:val="0"/>
            <w:sz w:val="20"/>
            <w:u w:val="single"/>
            <w:vertAlign w:val="baseline"/>
          </w:rPr>
          <w:t>the noose was real</w:t>
        </w:r>
      </w:hyperlink>
      <w:r>
        <w:rPr>
          <w:rFonts w:ascii="arial" w:eastAsia="arial" w:hAnsi="arial" w:cs="arial"/>
          <w:b w:val="0"/>
          <w:i w:val="0"/>
          <w:strike w:val="0"/>
          <w:noProof w:val="0"/>
          <w:color w:val="000000"/>
          <w:position w:val="0"/>
          <w:sz w:val="20"/>
          <w:u w:val="none"/>
          <w:vertAlign w:val="baseline"/>
        </w:rPr>
        <w:t>, as was our concern for Bubba. Based on the evidence we had, we thought our drivers - that one of our drivers had been threatened, a driver who had been extremely courageous in recent words and actions. It's our responsibility to react and investigate, and that's exactly what we did."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noose found in the Number 43 garage stall, assigned to driver Bubba Wallace, at Talladega Superspeedway in Talladega, Alabama Photograph: NASCAR/Reuters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'The noose was real': Nascar releases photo from Bubba Wallace's garage</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Atlanta's Mayor Keisha Lance Bottoms has pleaded for an end to violence in the city, after a weekend which saw the deadly shooting of a young girl. A $10,000 reward for information has been offered as authorities searched for at least two people who opened fire on the car she was riding 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identified on Saturday night as Secoriea Turner, was just 8 years old. "You shot and killed a baby," the mayor said. "And there wasn't just one shooter, there were at least two shooters."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Secoriea was in the car with her mother and another adult when the driver attempted to drive through illegally placed barricades to get to a parking lot in the area Saturday night. A group of armed individuals had blocked the entrance.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 that someone in the group opened fire on the vehicle, striking it multiple times and striking the child. The driver took Secoriea to Atlanta Medical Center but she did not survive.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took place near to where Rayshard Brooks was shot and killed by police, which had become a focus for Black Lives Matter protesters. Bottoms appealed directly to them over the violence, saying: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people to take us seriously, and you don't want us to lose this movement, then we can't lose each other in this. There are peaceful demonstrators across this city and across this country, and I applaud them and I thank them for being peaceful and for honoring the lives of so many people who have been killed in America because of injustice. But this random wild, wild West, shoot 'em up because you can, it has got to stop. It has to stop.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8-year-old girl was killed last night because her mother was riding down the street," Bottoms added. "If Secoriea was not safe last night, none of us are safe."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the city's 911 system was flooded with calls Saturday night. Atlanta police said two other people, in addition to the 8-year-old, were killed and more than 20 people were injured in incidents of gunfire and violence during the long holiday weekend.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claims 'anarchists have no bounds' over Frederick Douglass statue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t>
      </w:r>
      <w:hyperlink r:id="rId2395" w:history="1">
        <w:r>
          <w:rPr>
            <w:rFonts w:ascii="arial" w:eastAsia="arial" w:hAnsi="arial" w:cs="arial"/>
            <w:b w:val="0"/>
            <w:i/>
            <w:strike w:val="0"/>
            <w:noProof w:val="0"/>
            <w:color w:val="0077CC"/>
            <w:position w:val="0"/>
            <w:sz w:val="20"/>
            <w:u w:val="single"/>
            <w:vertAlign w:val="baseline"/>
          </w:rPr>
          <w:t>weighed straight in</w:t>
        </w:r>
      </w:hyperlink>
      <w:r>
        <w:rPr>
          <w:rFonts w:ascii="arial" w:eastAsia="arial" w:hAnsi="arial" w:cs="arial"/>
          <w:b w:val="0"/>
          <w:i w:val="0"/>
          <w:strike w:val="0"/>
          <w:noProof w:val="0"/>
          <w:color w:val="000000"/>
          <w:position w:val="0"/>
          <w:sz w:val="20"/>
          <w:u w:val="none"/>
          <w:vertAlign w:val="baseline"/>
        </w:rPr>
        <w:t xml:space="preserve"> as his first tweet of the day on the tearing down of the Frederick Douglass statue in Rochester claiming it shows "these anarchists have no bounds!"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enltrStatue of Frederick Douglass Torn Down in Rochester </w:t>
      </w:r>
      <w:hyperlink r:id="rId2395" w:history="1">
        <w:r>
          <w:rPr>
            <w:rFonts w:ascii="arial" w:eastAsia="arial" w:hAnsi="arial" w:cs="arial"/>
            <w:b w:val="0"/>
            <w:i/>
            <w:strike w:val="0"/>
            <w:noProof w:val="0"/>
            <w:color w:val="0077CC"/>
            <w:position w:val="0"/>
            <w:sz w:val="20"/>
            <w:u w:val="single"/>
            <w:vertAlign w:val="baseline"/>
          </w:rPr>
          <w:t>https://t.co/8iEBxSHm52</w:t>
        </w:r>
      </w:hyperlink>
      <w:r>
        <w:rPr>
          <w:rFonts w:ascii="arial" w:eastAsia="arial" w:hAnsi="arial" w:cs="arial"/>
          <w:b w:val="0"/>
          <w:i w:val="0"/>
          <w:strike w:val="0"/>
          <w:noProof w:val="0"/>
          <w:color w:val="000000"/>
          <w:position w:val="0"/>
          <w:sz w:val="20"/>
          <w:u w:val="none"/>
          <w:vertAlign w:val="baseline"/>
        </w:rPr>
        <w:t xml:space="preserve"> via </w:t>
      </w:r>
      <w:hyperlink r:id="rId2395" w:history="1">
        <w:r>
          <w:rPr>
            <w:rFonts w:ascii="arial" w:eastAsia="arial" w:hAnsi="arial" w:cs="arial"/>
            <w:b w:val="0"/>
            <w:i/>
            <w:strike w:val="0"/>
            <w:noProof w:val="0"/>
            <w:color w:val="0077CC"/>
            <w:position w:val="0"/>
            <w:sz w:val="20"/>
            <w:u w:val="single"/>
            <w:vertAlign w:val="baseline"/>
          </w:rPr>
          <w:t>@BreitbartNews</w:t>
        </w:r>
      </w:hyperlink>
      <w:r>
        <w:rPr>
          <w:rFonts w:ascii="arial" w:eastAsia="arial" w:hAnsi="arial" w:cs="arial"/>
          <w:b w:val="0"/>
          <w:i w:val="0"/>
          <w:strike w:val="0"/>
          <w:noProof w:val="0"/>
          <w:color w:val="000000"/>
          <w:position w:val="0"/>
          <w:sz w:val="20"/>
          <w:u w:val="none"/>
          <w:vertAlign w:val="baseline"/>
        </w:rPr>
        <w:t>. This shows that these anarchists have no bounds!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2395" w:history="1">
        <w:r>
          <w:rPr>
            <w:rFonts w:ascii="arial" w:eastAsia="arial" w:hAnsi="arial" w:cs="arial"/>
            <w:b w:val="0"/>
            <w:i/>
            <w:strike w:val="0"/>
            <w:noProof w:val="0"/>
            <w:color w:val="0077CC"/>
            <w:position w:val="0"/>
            <w:sz w:val="20"/>
            <w:u w:val="single"/>
            <w:vertAlign w:val="baseline"/>
          </w:rPr>
          <w:t>July 6, 2020</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yet police have established no motive for the removal of the statue - and there was no graffiti nearby which might point in any direction.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was removed by vandals on the weekend of the anniversary of one of the most famous Douglass speeches, in which 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the American slave, is your Fourth of July? I answer: a day that reveals to him, more than all other days of the year, the gross injustice and cruelty to which he is a constant victim. To him, your celebration is a sham; your boasted liberty, an unholy license; your national greatness, swelling vanity; your sounds of rejoicing are empty and heartless; your denunciation of tyrants, brass fronted impudence; your shouts of liberty and equality, hollow mockery; your prayers and hymns, your sermons and thanksgivings, with all your religious parade and solemnity, are, to Him, mere bombast, fraud, deception, impiety, and hypocrisy-a thin veil to cover up crimes that would disgrace a nation of savages. There is not a nation of the earth guilty of practices more shocking and bloody than are the people of these United States at this very hour.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Aratani has been reporting for us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w:t>
      </w:r>
      <w:hyperlink r:id="rId2395" w:history="1">
        <w:r>
          <w:rPr>
            <w:rFonts w:ascii="arial" w:eastAsia="arial" w:hAnsi="arial" w:cs="arial"/>
            <w:b w:val="0"/>
            <w:i/>
            <w:strike w:val="0"/>
            <w:noProof w:val="0"/>
            <w:color w:val="0077CC"/>
            <w:position w:val="0"/>
            <w:sz w:val="20"/>
            <w:u w:val="single"/>
            <w:vertAlign w:val="baseline"/>
          </w:rPr>
          <w:t>the economic impact of Covid-19 on Gen Z</w:t>
        </w:r>
      </w:hyperlink>
      <w:r>
        <w:rPr>
          <w:rFonts w:ascii="arial" w:eastAsia="arial" w:hAnsi="arial" w:cs="arial"/>
          <w:b w:val="0"/>
          <w:i w:val="0"/>
          <w:strike w:val="0"/>
          <w:noProof w:val="0"/>
          <w:color w:val="000000"/>
          <w:position w:val="0"/>
          <w:sz w:val="20"/>
          <w:u w:val="none"/>
          <w:vertAlign w:val="baseline"/>
        </w:rPr>
        <w:t xml:space="preserve">, many of whom are at the formative years of trying to start careers and adult lives, just as the economy has been shattered by the pandemic.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for teens ages 16 to 19 peaked at 31% in April, more than double the national rate of 14.7%. College graduates who only months ago were on track to enter one of the best job markets in US history have instead landed in one of the worst. A slate of summer internships and jobs have been cancelled and they are worried about their parents struggling to pay bills.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has spoken to people hoping for internships, new job prospects, or looking to enter college, about how the coronavirus shutdown has impacted their plans.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2395" w:history="1">
        <w:r>
          <w:rPr>
            <w:rFonts w:ascii="arial" w:eastAsia="arial" w:hAnsi="arial" w:cs="arial"/>
            <w:b w:val="0"/>
            <w:i/>
            <w:strike w:val="0"/>
            <w:noProof w:val="0"/>
            <w:color w:val="0077CC"/>
            <w:position w:val="0"/>
            <w:sz w:val="20"/>
            <w:u w:val="single"/>
            <w:vertAlign w:val="baseline"/>
          </w:rPr>
          <w:t>Why the Covid-19 financial crisis will leave lasting scars on Gen Z</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Why the Covid-19 financial crisis will leave lasting scars on Gen Z</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much focus on the coronavirus outbreak at home, it is sometime easy to forget that geopolitics is going on. There's a reminder today for the Trump administration, after China opted to again criticise US military actions in the South China Sea.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ministry spokesperson Zhao Lijian said joint exercises involving two US aircraft carrier groups in the strategic waterway were performed totally out of ulterior motives and undermined stability in the area.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such a backdrop, the US deliberately dispatched massive forces to conduct large-scale military exercises in the relevant waters of the South China Sea to flex its military muscle," Zhao said at a daily briefing.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Navy said over the weekend that the USS Nimitz and the USS Ronald Reagan, along with their accompanying vessels and aircraft, conducted exercises.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photo of the aircraft carrier USS Nimitz departing San Diego in 2017 Photograph: Mike Blake/Reuters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claims almost all of the South China Sea and routinely objects to any action by the US military in the region. Five other governments claim all or part of the sea, through which approximately $5 trillion in goods are shipped every year. Washington does not officially take a stand on the rival territorial claims in the region, but is closely allied with several of the claimants, and insists that the waters and the airspace above be free to all countries.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details are emerging about Summer Taylor, the protester who was killed when a car was driven into them in Seattle at the weekend.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hold a vigil to honor Summer Taylor, who died after they were hit by a car during a recent protest Photograph: David Ryder/Getty Images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24, spent the last six weeks "tirelessly standing up for others while working full time and supporting everyone around them," </w:t>
      </w:r>
      <w:hyperlink r:id="rId2395" w:history="1">
        <w:r>
          <w:rPr>
            <w:rFonts w:ascii="arial" w:eastAsia="arial" w:hAnsi="arial" w:cs="arial"/>
            <w:b w:val="0"/>
            <w:i/>
            <w:strike w:val="0"/>
            <w:noProof w:val="0"/>
            <w:color w:val="0077CC"/>
            <w:position w:val="0"/>
            <w:sz w:val="20"/>
            <w:u w:val="single"/>
            <w:vertAlign w:val="baseline"/>
          </w:rPr>
          <w:t>wrote Urban Animal on Instagram</w:t>
        </w:r>
      </w:hyperlink>
      <w:r>
        <w:rPr>
          <w:rFonts w:ascii="arial" w:eastAsia="arial" w:hAnsi="arial" w:cs="arial"/>
          <w:b w:val="0"/>
          <w:i w:val="0"/>
          <w:strike w:val="0"/>
          <w:noProof w:val="0"/>
          <w:color w:val="000000"/>
          <w:position w:val="0"/>
          <w:sz w:val="20"/>
          <w:u w:val="none"/>
          <w:vertAlign w:val="baseline"/>
        </w:rPr>
        <w:t>, the veterinarian clinic where Taylor worked in Portland, Oregon.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this post on Instagram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margin:8px 0 0 0; padding:0 4px; </w:t>
      </w:r>
      <w:hyperlink r:id="rId2395" w:history="1">
        <w:r>
          <w:rPr>
            <w:rFonts w:ascii="arial" w:eastAsia="arial" w:hAnsi="arial" w:cs="arial"/>
            <w:b w:val="0"/>
            <w:i/>
            <w:strike w:val="0"/>
            <w:noProof w:val="0"/>
            <w:color w:val="0077CC"/>
            <w:position w:val="0"/>
            <w:sz w:val="20"/>
            <w:u w:val="single"/>
            <w:vertAlign w:val="baseline"/>
          </w:rPr>
          <w:t>It is with great sorrow that we are closing our doors tomorrow, Sunday, July 5th to honor the loss of one of our own, Summer Taylor. Summer was one of the protestors hit by a car on I-5 in the early morning of July 4, 2020. The suddenness and circumstances of this tragic loss has taken a great toll on all of us. In order to support our employees and give them time to grieve, all of our practices (Capitol Hill, Downtown and White Center) will be closed July 5, 2020. All practices will reopen Monday, July 6th with reduced hours and capacity... Please call to inquire.</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color:#c9c8cd; font-family:Arial,sans-serif; font-size:14px; line-height:17px; margin-bottom:0; margin-top:8px; overflow:hidden; padding:8px 0 7px; text-align:center; text-overflow:ellipsis; white-space:nowrap;A post shared by </w:t>
      </w:r>
      <w:hyperlink r:id="rId2395" w:history="1">
        <w:r>
          <w:rPr>
            <w:rFonts w:ascii="arial" w:eastAsia="arial" w:hAnsi="arial" w:cs="arial"/>
            <w:b w:val="0"/>
            <w:i/>
            <w:strike w:val="0"/>
            <w:noProof w:val="0"/>
            <w:color w:val="0077CC"/>
            <w:position w:val="0"/>
            <w:sz w:val="20"/>
            <w:u w:val="single"/>
            <w:vertAlign w:val="baseline"/>
          </w:rPr>
          <w:t>Urban Animal</w:t>
        </w:r>
      </w:hyperlink>
      <w:r>
        <w:rPr>
          <w:rFonts w:ascii="arial" w:eastAsia="arial" w:hAnsi="arial" w:cs="arial"/>
          <w:b w:val="0"/>
          <w:i w:val="0"/>
          <w:strike w:val="0"/>
          <w:noProof w:val="0"/>
          <w:color w:val="000000"/>
          <w:position w:val="0"/>
          <w:sz w:val="20"/>
          <w:u w:val="none"/>
          <w:vertAlign w:val="baseline"/>
        </w:rPr>
        <w:t xml:space="preserve"> (@urbananimalnw) on Jul 4, 2020 at 9:19pm PDT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was described as "a positive force of nature" and someone brought joy. "Anyone that works for Urban Animal will tell you that Summer Taylor's laugh makes any bad day better."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Katelyn Hoberecht, who worked with Taylor at the veterinary clinics, told the Seattle Times that Taylor had been a frequent presence at protests.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has been there since day one standing up for Black lives. Staying out all day and night, while still working full time taking care of animals," Hoberecht said. "Summer talked to me about the protests, and how incredible it was to be a part of something so huge. A part of history."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Diaz Love, who was also injured in the incident, remained in serious condition Sunday in the intensive care unit at Harborview Medical Center, but a spokesperson said her health is improving.</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of the car that struck them </w:t>
      </w:r>
      <w:hyperlink r:id="rId2395" w:history="1">
        <w:r>
          <w:rPr>
            <w:rFonts w:ascii="arial" w:eastAsia="arial" w:hAnsi="arial" w:cs="arial"/>
            <w:b w:val="0"/>
            <w:i/>
            <w:strike w:val="0"/>
            <w:noProof w:val="0"/>
            <w:color w:val="0077CC"/>
            <w:position w:val="0"/>
            <w:sz w:val="20"/>
            <w:u w:val="single"/>
            <w:vertAlign w:val="baseline"/>
          </w:rPr>
          <w:t>faces a second hearing on Monday in connection with the incident</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our full report:  </w:t>
      </w:r>
      <w:hyperlink r:id="rId2395" w:history="1">
        <w:r>
          <w:rPr>
            <w:rFonts w:ascii="arial" w:eastAsia="arial" w:hAnsi="arial" w:cs="arial"/>
            <w:b w:val="0"/>
            <w:i/>
            <w:strike w:val="0"/>
            <w:noProof w:val="0"/>
            <w:color w:val="0077CC"/>
            <w:position w:val="0"/>
            <w:sz w:val="20"/>
            <w:u w:val="single"/>
            <w:vertAlign w:val="baseline"/>
          </w:rPr>
          <w:t>Summer Taylor honored for 'standing up for black lives' following death at protest</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Summer Taylor honored for 'standing up for black lives' following death at protest</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BST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Joan E Greve has been looking at </w:t>
      </w:r>
      <w:hyperlink r:id="rId2395" w:history="1">
        <w:r>
          <w:rPr>
            <w:rFonts w:ascii="arial" w:eastAsia="arial" w:hAnsi="arial" w:cs="arial"/>
            <w:b w:val="0"/>
            <w:i/>
            <w:strike w:val="0"/>
            <w:noProof w:val="0"/>
            <w:color w:val="0077CC"/>
            <w:position w:val="0"/>
            <w:sz w:val="20"/>
            <w:u w:val="single"/>
            <w:vertAlign w:val="baseline"/>
          </w:rPr>
          <w:t>whether swing states may be up for grabs</w:t>
        </w:r>
      </w:hyperlink>
      <w:r>
        <w:rPr>
          <w:rFonts w:ascii="arial" w:eastAsia="arial" w:hAnsi="arial" w:cs="arial"/>
          <w:b w:val="0"/>
          <w:i w:val="0"/>
          <w:strike w:val="0"/>
          <w:noProof w:val="0"/>
          <w:color w:val="000000"/>
          <w:position w:val="0"/>
          <w:sz w:val="20"/>
          <w:u w:val="none"/>
          <w:vertAlign w:val="baseline"/>
        </w:rPr>
        <w:t xml:space="preserve"> as Covid-19 hits Republican strongholds. While the coronavirus outbreak may have initially hit coastal metropolitan areas solidly seen as Democratic strongholds, the picture has changed.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that reopened quickly, as the president advised, are now seeing a surge in cases and a rising hospitalizations and that is impacting the Republican heartland. States that Trump won in 2016 account for about 75% of the new cases. A few of those are key swing states that Trump will almost certainly need to win again to secure a second term. And as the devastation of the pandemic spreads across the country, other states long considered to be reliably Republican also appear increasingly up for grabs.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piece has a look at what is going on in Texas, Florida, Arizona. Read it here:  </w:t>
      </w:r>
      <w:hyperlink r:id="rId2395" w:history="1">
        <w:r>
          <w:rPr>
            <w:rFonts w:ascii="arial" w:eastAsia="arial" w:hAnsi="arial" w:cs="arial"/>
            <w:b w:val="0"/>
            <w:i/>
            <w:strike w:val="0"/>
            <w:noProof w:val="0"/>
            <w:color w:val="0077CC"/>
            <w:position w:val="0"/>
            <w:sz w:val="20"/>
            <w:u w:val="single"/>
            <w:vertAlign w:val="baseline"/>
          </w:rPr>
          <w:t>Swing states may be up for grabs as Covid-19 hits Republican strongholds</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Swing states may be up for grabs as Covid-19 hits Republican strongholds</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this morning are reporting on </w:t>
      </w:r>
      <w:hyperlink r:id="rId2395" w:history="1">
        <w:r>
          <w:rPr>
            <w:rFonts w:ascii="arial" w:eastAsia="arial" w:hAnsi="arial" w:cs="arial"/>
            <w:b w:val="0"/>
            <w:i/>
            <w:strike w:val="0"/>
            <w:noProof w:val="0"/>
            <w:color w:val="0077CC"/>
            <w:position w:val="0"/>
            <w:sz w:val="20"/>
            <w:u w:val="single"/>
            <w:vertAlign w:val="baseline"/>
          </w:rPr>
          <w:t>a new Joe Biden campaign initiative</w:t>
        </w:r>
      </w:hyperlink>
      <w:r>
        <w:rPr>
          <w:rFonts w:ascii="arial" w:eastAsia="arial" w:hAnsi="arial" w:cs="arial"/>
          <w:b w:val="0"/>
          <w:i w:val="0"/>
          <w:strike w:val="0"/>
          <w:noProof w:val="0"/>
          <w:color w:val="000000"/>
          <w:position w:val="0"/>
          <w:sz w:val="20"/>
          <w:u w:val="none"/>
          <w:vertAlign w:val="baseline"/>
        </w:rPr>
        <w:t xml:space="preserve"> - chats with celebs on Insta.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called #TeamJoeTalks, is an attempt to open up a new front on social media, drawing on celebrities' Instagram followers to help find and motivate voters while large parts of the country remain locked down.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made much of the fact that Biden has been in his basement running a virtual campaign while Donald Trump is back to the shock and awe tactic of his mass rallies, but the Biden campaign are betting that during a pandemic, it is their approach that will pay dividends.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if they get directly at young voters through the massive Instagram followings of celebrities. TV actor Misha Collins has 4.2 million followers, and this afternoon will be chatting with Biden senior adviser Karine Jean-Pierre.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2395" w:history="1">
        <w:r>
          <w:rPr>
            <w:rFonts w:ascii="arial" w:eastAsia="arial" w:hAnsi="arial" w:cs="arial"/>
            <w:b w:val="0"/>
            <w:i/>
            <w:strike w:val="0"/>
            <w:noProof w:val="0"/>
            <w:color w:val="0077CC"/>
            <w:position w:val="0"/>
            <w:sz w:val="20"/>
            <w:u w:val="single"/>
            <w:vertAlign w:val="baseline"/>
          </w:rPr>
          <w:t>Axios - Biden campaign using Instagram to mobilize celebrity supporters</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updated tracker of the countries with the most cases of the coronavirus - showing the US way out ahead.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done </w:t>
      </w:r>
      <w:hyperlink r:id="rId2395" w:history="1">
        <w:r>
          <w:rPr>
            <w:rFonts w:ascii="arial" w:eastAsia="arial" w:hAnsi="arial" w:cs="arial"/>
            <w:b w:val="0"/>
            <w:i/>
            <w:strike w:val="0"/>
            <w:noProof w:val="0"/>
            <w:color w:val="0077CC"/>
            <w:position w:val="0"/>
            <w:sz w:val="20"/>
            <w:u w:val="single"/>
            <w:vertAlign w:val="baseline"/>
          </w:rPr>
          <w:t>a deep data dive into the racial inequality behind those numbers</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and African-American residents of the United States have been three times as likely to become infected as their white neighbors, according to the new data, which provides detailed characteristics of 640,000 infections detected in nearly 1,000 U.S. counties. And Black and Latino people have been nearly twice as likely to die from the virus as white people, the data shows.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Times admits that the federal data is flawed - they say race and ethnicity information is missing from more than half the cases, and it only goes up to May - they say it is the best picture yet from the data.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point to circumstances that have made Black and Latino people more likely than white people to be exposed to the virus: Many of them have front-line jobs that keep them from working at home; rely on public transportation; or live in cramped apartments or multigenerational homes.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it in full here: </w:t>
      </w:r>
      <w:hyperlink r:id="rId2395" w:history="1">
        <w:r>
          <w:rPr>
            <w:rFonts w:ascii="arial" w:eastAsia="arial" w:hAnsi="arial" w:cs="arial"/>
            <w:b/>
            <w:i/>
            <w:strike w:val="0"/>
            <w:noProof w:val="0"/>
            <w:color w:val="0077CC"/>
            <w:position w:val="0"/>
            <w:sz w:val="20"/>
            <w:u w:val="single"/>
            <w:vertAlign w:val="baseline"/>
          </w:rPr>
          <w:t>New York</w:t>
        </w:r>
      </w:hyperlink>
      <w:hyperlink r:id="rId2395" w:history="1">
        <w:r>
          <w:rPr>
            <w:rFonts w:ascii="arial" w:eastAsia="arial" w:hAnsi="arial" w:cs="arial"/>
            <w:b w:val="0"/>
            <w:i/>
            <w:strike w:val="0"/>
            <w:noProof w:val="0"/>
            <w:color w:val="0077CC"/>
            <w:position w:val="0"/>
            <w:sz w:val="20"/>
            <w:u w:val="single"/>
            <w:vertAlign w:val="baseline"/>
          </w:rPr>
          <w:t xml:space="preserve"> Times - the fullest look yet at the racial inequity of Coronavirus</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Frederick Douglass statue torn down in Rochester park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 Associated Press on the removal of the Frederick Douglass statue overnight. It was ripped from its base in Rochester on the anniversary of one of his most famous speeches, delivered in that city in 1852.</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 statue of Douglass was taken on Sunday from Maplewood Park, a site along the Underground Railroad where Douglass and Harriet Tubman helped shuttle slaves to freedom.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photo provided by WROC-TV shows the remnants of a Frederick Douglass statue ripped from its base at a park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Photograph: Ben Densieski/AP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statue was found at the brink of the Genesee River gorge about 50 feet (15 meters) from its pedestal, police said. There was damage to the base and a finger.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Rochester on July 5, 1852, Douglass gave the speech "What to the slave is the Fourth of July", in which he called the celebration of liberty a sham in a nation that enslaves and oppresses its Black citizens.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slave, Douglass said, Independence Day is a day that reveals to him, more than all other days in the year, the gross injustice and cruelty to which he is the constant victim.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Carvin Eison, a leader of the project that brought the Douglass statue to the park, told the Rochester Democrat &amp; Chronicle another statue will take its place because the damage is too significant.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some type of retaliation because of the national fever over confederate monuments right now? Very disappointing, its beyond disappointing," Eison told the local WROC-TV channel.</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Incidentally, yesterday we had an interesting piece looking at the </w:t>
      </w:r>
      <w:hyperlink r:id="rId2395" w:history="1">
        <w:r>
          <w:rPr>
            <w:rFonts w:ascii="arial" w:eastAsia="arial" w:hAnsi="arial" w:cs="arial"/>
            <w:b w:val="0"/>
            <w:i/>
            <w:strike w:val="0"/>
            <w:noProof w:val="0"/>
            <w:color w:val="0077CC"/>
            <w:position w:val="0"/>
            <w:sz w:val="20"/>
            <w:u w:val="single"/>
            <w:vertAlign w:val="baseline"/>
          </w:rPr>
          <w:t>Frederick Douglass' own contemporary thoughts on one of the contested Lincoln statues</w:t>
        </w:r>
      </w:hyperlink>
      <w:r>
        <w:rPr>
          <w:rFonts w:ascii="arial" w:eastAsia="arial" w:hAnsi="arial" w:cs="arial"/>
          <w:b w:val="0"/>
          <w:i w:val="0"/>
          <w:strike w:val="0"/>
          <w:noProof w:val="0"/>
          <w:color w:val="000000"/>
          <w:position w:val="0"/>
          <w:sz w:val="20"/>
          <w:u w:val="none"/>
          <w:vertAlign w:val="baseline"/>
        </w:rPr>
        <w:t xml:space="preserve"> in the spotlight at the moment.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95" w:history="1">
        <w:r>
          <w:rPr>
            <w:rFonts w:ascii="arial" w:eastAsia="arial" w:hAnsi="arial" w:cs="arial"/>
            <w:b w:val="0"/>
            <w:i/>
            <w:strike w:val="0"/>
            <w:noProof w:val="0"/>
            <w:color w:val="0077CC"/>
            <w:position w:val="0"/>
            <w:sz w:val="20"/>
            <w:u w:val="single"/>
            <w:vertAlign w:val="baseline"/>
          </w:rPr>
          <w:t>Discovery of Frederick Douglass letter sheds light on contested Lincoln statue</w:t>
        </w:r>
      </w:hyperlink>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our rolling coverage of US politics, which understandably is still very much focussed on both the impact of the coronavirus outbreak and the ongoing Black Lives Matter protest movement. Here's a quick catch-up</w:t>
      </w:r>
    </w:p>
    <w:p>
      <w:pPr>
        <w:pStyle w:val="Normal173"/>
        <w:keepNext w:val="0"/>
        <w:numPr>
          <w:numId w:val="1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Centers for Disease Control and Prevention on Sunday reported 52,228 new coronavirus cases, and said the number of deaths had risen by 271 to 129,576</w:t>
      </w:r>
    </w:p>
    <w:p>
      <w:pPr>
        <w:pStyle w:val="Normal173"/>
        <w:keepNext w:val="0"/>
        <w:numPr>
          <w:numId w:val="1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mayors of Houston and Austin have warned that hospitals in the two Texas cities are in danger of being "overwhelmed" by coronavirus patients in the coming weeks</w:t>
      </w:r>
    </w:p>
    <w:p>
      <w:pPr>
        <w:pStyle w:val="Normal173"/>
        <w:keepNext w:val="0"/>
        <w:numPr>
          <w:numId w:val="1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statue of abolitionist Frederick Douglass has been ripped from its base in Rochester on the anniversary of one of his most famous speeches - "What to the slave is the Fourth of July"</w:t>
      </w:r>
    </w:p>
    <w:p>
      <w:pPr>
        <w:pStyle w:val="Normal173"/>
        <w:keepNext w:val="0"/>
        <w:numPr>
          <w:numId w:val="1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Libertarian party's presidential candidate, Jo Jorgensen, has appeared on a podcast associated with the anti-government "boogaloo" movement, which has been linked to at least five killings.</w:t>
      </w:r>
    </w:p>
    <w:p>
      <w:pPr>
        <w:pStyle w:val="Normal173"/>
        <w:keepNext w:val="0"/>
        <w:numPr>
          <w:numId w:val="1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Ghislaine Maxwell legal proceedings continue - prosecutors ask for Friday court appearance in </w:t>
      </w:r>
      <w:r>
        <w:rPr>
          <w:rFonts w:ascii="arial" w:eastAsia="arial" w:hAnsi="arial" w:cs="arial"/>
          <w:b/>
          <w:i/>
          <w:strike w:val="0"/>
          <w:noProof w:val="0"/>
          <w:color w:val="000000"/>
          <w:position w:val="0"/>
          <w:sz w:val="20"/>
          <w:u w:val="single"/>
          <w:vertAlign w:val="baseline"/>
        </w:rPr>
        <w:t>New York</w:t>
      </w:r>
    </w:p>
    <w:p>
      <w:pPr>
        <w:pStyle w:val="Normal173"/>
        <w:keepNext w:val="0"/>
        <w:numPr>
          <w:numId w:val="1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Seattle police are seeking a motive after a driver hits protesters, killing one of them, Summer Taylor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official diary is empty today, save a meeting with secretary of state Mike Pompeo in the morning.</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and I'll be running this live blog for the next few hours - you can get in touch with me at </w:t>
      </w:r>
      <w:hyperlink r:id="rId2395" w:history="1">
        <w:r>
          <w:rPr>
            <w:rFonts w:ascii="arial" w:eastAsia="arial" w:hAnsi="arial" w:cs="arial"/>
            <w:b w:val="0"/>
            <w:i/>
            <w:strike w:val="0"/>
            <w:noProof w:val="0"/>
            <w:color w:val="0077CC"/>
            <w:position w:val="0"/>
            <w:sz w:val="20"/>
            <w:u w:val="single"/>
            <w:vertAlign w:val="baseline"/>
          </w:rPr>
          <w:t>martin.belam@theguardian.com</w:t>
        </w:r>
      </w:hyperlink>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13"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2396"/>
          <w:headerReference w:type="default" r:id="rId2397"/>
          <w:footerReference w:type="even" r:id="rId2398"/>
          <w:footerReference w:type="default" r:id="rId2399"/>
          <w:headerReference w:type="first" r:id="rId2400"/>
          <w:footerReference w:type="first" r:id="rId2401"/>
          <w:pgSz w:w="12240" w:h="15840"/>
          <w:pgMar w:top="840" w:right="1000" w:bottom="840" w:left="1000" w:header="400" w:footer="400"/>
          <w:pgNumType w:fmt="decimal"/>
          <w:cols w:space="720"/>
          <w:titlePg w:val="0"/>
        </w:sectPr>
      </w:pPr>
    </w:p>
    <w:p>
      <w:pPr>
        <w:pStyle w:val="Normal174"/>
      </w:pPr>
    </w:p>
    <w:p>
      <w:pPr>
        <w:pStyle w:val="Normal174"/>
      </w:pPr>
      <w:r>
        <w:pict>
          <v:shape id="_x0000_i1614" type="#_x0000_t75" alt="LexisNexis®" style="width:147.75pt;height:30pt">
            <v:imagedata r:id="rId18" o:title=""/>
          </v:shape>
        </w:pict>
      </w:r>
      <w:r>
        <w:cr/>
      </w:r>
    </w:p>
    <w:p>
      <w:pPr>
        <w:pStyle w:val="Heading1172"/>
        <w:keepNext w:val="0"/>
        <w:spacing w:after="200" w:line="340" w:lineRule="atLeast"/>
        <w:ind w:left="0" w:right="0" w:firstLine="0"/>
        <w:jc w:val="center"/>
      </w:pPr>
      <w:hyperlink r:id="rId2402" w:history="1">
        <w:r>
          <w:rPr>
            <w:rFonts w:ascii="arial" w:eastAsia="arial" w:hAnsi="arial" w:cs="arial"/>
            <w:b/>
            <w:i/>
            <w:strike w:val="0"/>
            <w:color w:val="0077CC"/>
            <w:sz w:val="28"/>
            <w:u w:val="single"/>
            <w:vertAlign w:val="baseline"/>
          </w:rPr>
          <w:t>Men Accused Of Murdering Black Jogger Are Indicted</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4"/>
        <w:keepNext w:val="0"/>
        <w:spacing w:after="0" w:line="240" w:lineRule="atLeast"/>
        <w:ind w:right="0"/>
        <w:jc w:val="both"/>
      </w:pPr>
      <w:bookmarkStart w:id="349" w:name="Bookmark_174"/>
      <w:bookmarkEnd w:id="349"/>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22</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Fausset</w:t>
      </w:r>
    </w:p>
    <w:p>
      <w:pPr>
        <w:pStyle w:val="Normal174"/>
        <w:keepNext/>
        <w:spacing w:before="240" w:after="0" w:line="340" w:lineRule="atLeast"/>
        <w:ind w:left="0" w:right="0" w:firstLine="0"/>
        <w:jc w:val="left"/>
      </w:pPr>
      <w:bookmarkStart w:id="350" w:name="Body_172"/>
      <w:bookmarkEnd w:id="350"/>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15" style="position:absolute;z-index:25203404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white men accused of killing Mr. Arbery, a black man who was chased while jogging in their neighborhood, were each indicted on nine counts, including felony murder.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The three white men accused of killing Ahmaud Arbery, a black man who was shot dead after being chased in a South Georgia neighborhood, have been indicted on murder charges by a Georgia grand jury, the prosecutor in the case announced on Wednesday.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 Gregory McMichael, 64; his son Travis McMichael, 34; and their neighbor William Bryan, 50 -- were arrested and charged last month with murder and other crimes in connection with Mr. Arbery's death, which prompted nationwide protests and indignation, particularly after a graphic video of his Feb. 23 killing was released online.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the office of District Attorney Joyette M. Holmes of Cobb County announced that a grand jury in Glynn County had returned an indictment with nine counts against each of the three defendants: malice murder, four counts of felony murder, two counts of aggravated assault, false imprisonment and criminal attempt to commit false imprisonment.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could face life sentences without parole.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another step forward in seeking justice for Ahmaud,'' Ms. Holmes said in a statement, adding, ''We will continue to be intentional in the pursuit of justice for this family and the community at large as the prosecution of this case continues.''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Arbery, 25, was spotted in the Satilla Shores neighborhood, outside of Brunswick, Ga., while running on a Sunday afternoon. A surveillance camera showed that Mr. Arbery stopped for a few minutes inside a house under construction before resuming his jog. Gregory McMichael later told the authorities he thought Mr. Arbery was a suspect in a series of break-ins in the neighborhood.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Travis McMichael armed themselves, they told the police, got into a pickup truck, and tried to catch Mr. Arbery. Mr. Bryan, who is known as Roddie, also gave chase in his vehicle, a state investigator said, and used his cellphone to film the killing of Mr. Arbery.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 shows Mr. Arbery running toward a pickup truck with Travis McMichael standing next to it. Mr. Arbery tries to run to the other side of the truck to avoid Mr. McMichael, who is armed with a shotgun. But the two struggle, and Mr. McMichael soon shoots Mr. Arbery.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court hearing this month, Richard Dial, an investigator with the Georgia Bureau of Investigation, said Mr. Bryan heard Mr. McMichael use a racial slur after shooting Mr. Arbery.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six-page indictment, which was returned Wednesday morning, the men are charged with trying to ''unlawfully confine and detain'' Mr. Arbery while chasing him, using their vehicles ''offensively'' and in a manner ''likely to cause serious bodily injury.''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serious charge is malice murder, which under Georgia law is ''the intentional killing of a person with malice of forethought,'' said Charlie Bailey, an Atlanta-area lawyer and former assistant district attorney in Fulton County, Ga.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Bailey noted that this malice did not need to have been developed over a long period of time. ''Malice can be formed in an instant,''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 death of Mr. Arbery has become an integral part of the broader wave of protests against racism, racial profiling and the police killings of black people that have broken out across the country in recent weeks.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the State Senate in Georgia, largely because of Mr. Arbery's killing, passed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that had been approved last year by the House. Gov. Brian Kemp, a Republican, said he would sign it into law pending a legal review.</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Crump, one of the lawyers representing Mr. Arbery's family, said in a statement that the indictments confirmed ''what Ahmaud's father has been saying for months -- that this was a lynching.''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suspects remain in custody in Glynn County and have not been arraigned. Lawyers for the McMichaels could not be reached on Wednesday afternoon, but Kevin Gough, a lawyer for Mr. Bryan, reiterated that his client was innocent.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disappointed that the district attorney chose to indict Mr. Bryan,'' he said. ''But at the same time we've been demanding a speedy trial from Day 1. The presentation of this case to the grand jury brings us one step closer to our day in court.''</w:t>
      </w:r>
    </w:p>
    <w:p>
      <w:pPr>
        <w:pStyle w:val="Normal174"/>
        <w:keepNext w:val="0"/>
        <w:spacing w:before="240" w:after="0" w:line="260" w:lineRule="atLeast"/>
        <w:ind w:left="0" w:right="0" w:firstLine="0"/>
        <w:jc w:val="left"/>
      </w:pPr>
      <w:r>
        <w:br/>
      </w:r>
      <w:hyperlink r:id="rId2403" w:history="1">
        <w:r>
          <w:rPr>
            <w:rFonts w:ascii="arial" w:eastAsia="arial" w:hAnsi="arial" w:cs="arial"/>
            <w:b w:val="0"/>
            <w:i/>
            <w:strike w:val="0"/>
            <w:color w:val="0077CC"/>
            <w:sz w:val="20"/>
            <w:u w:val="single"/>
            <w:vertAlign w:val="baseline"/>
          </w:rPr>
          <w:t>https://www.nytimes.com/2020/06/24/us/ahmaud-arbery-shooting-murder-indictment.html</w:t>
        </w:r>
      </w:hyperlink>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616"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2404"/>
          <w:headerReference w:type="default" r:id="rId2405"/>
          <w:footerReference w:type="even" r:id="rId2406"/>
          <w:footerReference w:type="default" r:id="rId2407"/>
          <w:headerReference w:type="first" r:id="rId2408"/>
          <w:footerReference w:type="first" r:id="rId2409"/>
          <w:pgSz w:w="12240" w:h="15840"/>
          <w:pgMar w:top="840" w:right="1000" w:bottom="840" w:left="1000" w:header="400" w:footer="400"/>
          <w:pgNumType w:fmt="decimal"/>
          <w:cols w:space="720"/>
          <w:titlePg w:val="0"/>
        </w:sectPr>
      </w:pPr>
    </w:p>
    <w:p>
      <w:pPr>
        <w:pStyle w:val="Normal175"/>
      </w:pPr>
    </w:p>
    <w:p>
      <w:pPr>
        <w:pStyle w:val="Normal175"/>
      </w:pPr>
      <w:r>
        <w:pict>
          <v:shape id="_x0000_i1617" type="#_x0000_t75" alt="LexisNexis®" style="width:147.75pt;height:30pt">
            <v:imagedata r:id="rId18" o:title=""/>
          </v:shape>
        </w:pict>
      </w:r>
      <w:r>
        <w:cr/>
      </w:r>
    </w:p>
    <w:p>
      <w:pPr>
        <w:pStyle w:val="Heading1173"/>
        <w:keepNext w:val="0"/>
        <w:spacing w:after="200" w:line="340" w:lineRule="atLeast"/>
        <w:ind w:left="0" w:right="0" w:firstLine="0"/>
        <w:jc w:val="center"/>
      </w:pPr>
      <w:hyperlink r:id="rId2410" w:history="1">
        <w:r>
          <w:rPr>
            <w:rFonts w:ascii="arial" w:eastAsia="arial" w:hAnsi="arial" w:cs="arial"/>
            <w:b/>
            <w:i/>
            <w:strike w:val="0"/>
            <w:color w:val="0077CC"/>
            <w:sz w:val="28"/>
            <w:u w:val="single"/>
            <w:vertAlign w:val="baseline"/>
          </w:rPr>
          <w:t>Suspects in Ahmaud Arbery’s Killing Are Indicted on Murder Charges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21:12 EST</w:t>
      </w:r>
    </w:p>
    <w:p>
      <w:pPr>
        <w:pStyle w:val="Normal175"/>
        <w:keepNext w:val="0"/>
        <w:spacing w:after="0" w:line="240" w:lineRule="atLeast"/>
        <w:ind w:right="0"/>
        <w:jc w:val="both"/>
      </w:pPr>
      <w:bookmarkStart w:id="351" w:name="Bookmark_175"/>
      <w:bookmarkEnd w:id="351"/>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Fausset</w:t>
      </w:r>
    </w:p>
    <w:p>
      <w:pPr>
        <w:pStyle w:val="Normal1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three white men accused of killing Mr. Arbery, a black man who was chased while jogging in their neighborhood, were each indicted on nine counts, including felony murder.</w:t>
      </w:r>
    </w:p>
    <w:p>
      <w:pPr>
        <w:pStyle w:val="Normal175"/>
        <w:keepNext/>
        <w:spacing w:before="240" w:after="0" w:line="340" w:lineRule="atLeast"/>
        <w:ind w:left="0" w:right="0" w:firstLine="0"/>
        <w:jc w:val="left"/>
      </w:pPr>
      <w:bookmarkStart w:id="352" w:name="Body_173"/>
      <w:bookmarkEnd w:id="352"/>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18" style="position:absolute;z-index:25203609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white men accused of killing Mr. Arbery, a black man who was chased while jogging in their neighborhood, were each indicted on nine counts, including felony murder.</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The three white men accused of killing </w:t>
      </w:r>
      <w:hyperlink r:id="rId2411" w:history="1">
        <w:r>
          <w:rPr>
            <w:rFonts w:ascii="arial" w:eastAsia="arial" w:hAnsi="arial" w:cs="arial"/>
            <w:b w:val="0"/>
            <w:i/>
            <w:strike w:val="0"/>
            <w:noProof w:val="0"/>
            <w:color w:val="0077CC"/>
            <w:position w:val="0"/>
            <w:sz w:val="20"/>
            <w:u w:val="single"/>
            <w:vertAlign w:val="baseline"/>
          </w:rPr>
          <w:t>Ahmaud Arbery</w:t>
        </w:r>
      </w:hyperlink>
      <w:r>
        <w:rPr>
          <w:rFonts w:ascii="arial" w:eastAsia="arial" w:hAnsi="arial" w:cs="arial"/>
          <w:b w:val="0"/>
          <w:i w:val="0"/>
          <w:strike w:val="0"/>
          <w:noProof w:val="0"/>
          <w:color w:val="000000"/>
          <w:position w:val="0"/>
          <w:sz w:val="20"/>
          <w:u w:val="none"/>
          <w:vertAlign w:val="baseline"/>
        </w:rPr>
        <w:t>, a black man who was shot dead after being chased in a South Georgia neighborhood, have been indicted on murder charges by a Georgia grand jury, the prosecutor in the case announced on Wednesday.</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 Gregory McMichael, 64; his son Travis McMichael, 34; and their neighbor William Bryan, 50 — were arrested and charged last month with murder and other crimes in connection with </w:t>
      </w:r>
      <w:hyperlink r:id="rId2412" w:history="1">
        <w:r>
          <w:rPr>
            <w:rFonts w:ascii="arial" w:eastAsia="arial" w:hAnsi="arial" w:cs="arial"/>
            <w:b w:val="0"/>
            <w:i/>
            <w:strike w:val="0"/>
            <w:noProof w:val="0"/>
            <w:color w:val="0077CC"/>
            <w:position w:val="0"/>
            <w:sz w:val="20"/>
            <w:u w:val="single"/>
            <w:vertAlign w:val="baseline"/>
          </w:rPr>
          <w:t>Mr. Arbery</w:t>
        </w:r>
      </w:hyperlink>
      <w:r>
        <w:rPr>
          <w:rFonts w:ascii="arial" w:eastAsia="arial" w:hAnsi="arial" w:cs="arial"/>
          <w:b w:val="0"/>
          <w:i w:val="0"/>
          <w:strike w:val="0"/>
          <w:noProof w:val="0"/>
          <w:color w:val="000000"/>
          <w:position w:val="0"/>
          <w:sz w:val="20"/>
          <w:u w:val="none"/>
          <w:vertAlign w:val="baseline"/>
        </w:rPr>
        <w:t>’s death, which prompted nationwide protests and indignation, particularly after a graphic video of his Feb. 23 killing was released online.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office of District Attorney Joyette M. Holmes of Cobb County announced that a grand jury in Glynn County had returned an indictment with nine counts against each of the three defendants: malice murder, four counts of felony murder, two counts of aggravated assault, false imprisonment and criminal attempt to commit false imprisonment.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could face life sentences without parole.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step forward in seeking justice for Ahmaud,” Ms. Holmes said in a statement, adding, “We will continue to be intentional in the pursuit of justice for this family and the community at large as the prosecution of this case continues.”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Arbery, 25, was spotted in the Satilla Shores neighborhood, outside of Brunswick, Ga., while running on a Sunday afternoon. A surveillance camera showed that Mr. Arbery stopped for a few minutes inside a house under construction before resuming his jog. Gregory McMichael later told the authorities he thought Mr. Arbery was a suspect in a series of break-ins in the neighborhood.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Travis McMichael armed themselves, they told the police, got into a pickup truck, and tried to catch Mr. Arbery. Mr. Bryan, who is known as Roddie, also gave chase in his vehicle, a state investigator said, and used his cellphone to film the killing of Mr. Arbery.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shows Mr. Arbery running toward a pickup truck with Travis McMichael standing next to it. Mr. Arbery tries to run to the other side of the truck to avoid Mr. McMichael, who is armed with a shotgun. But the two struggle, and Mr. McMichael soon shoots Mr. Arbery.</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413" w:history="1">
        <w:r>
          <w:rPr>
            <w:rFonts w:ascii="arial" w:eastAsia="arial" w:hAnsi="arial" w:cs="arial"/>
            <w:b w:val="0"/>
            <w:i/>
            <w:strike w:val="0"/>
            <w:noProof w:val="0"/>
            <w:color w:val="0077CC"/>
            <w:position w:val="0"/>
            <w:sz w:val="20"/>
            <w:u w:val="single"/>
            <w:vertAlign w:val="baseline"/>
          </w:rPr>
          <w:t>court hearing this month</w:t>
        </w:r>
      </w:hyperlink>
      <w:r>
        <w:rPr>
          <w:rFonts w:ascii="arial" w:eastAsia="arial" w:hAnsi="arial" w:cs="arial"/>
          <w:b w:val="0"/>
          <w:i w:val="0"/>
          <w:strike w:val="0"/>
          <w:noProof w:val="0"/>
          <w:color w:val="000000"/>
          <w:position w:val="0"/>
          <w:sz w:val="20"/>
          <w:u w:val="none"/>
          <w:vertAlign w:val="baseline"/>
        </w:rPr>
        <w:t>, Richard Dial, an investigator with the Georgia Bureau of Investigation, said Mr. Bryan heard Mr. McMichael use a racial slur after shooting Mr. Arbery.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six-page indictment, which was returned Wednesday morning, the men are charged with trying to “unlawfully confine and detain” Mr. Arbery while chasing him, using their vehicles “offensively” and in a manner “likely to cause serious bodily injury.”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charge is malice murder, which under Georgia law is “the intentional killing of a person with malice aforethought,” said Charlie Bailey, an Atlanta-area lawyer and former assistant district attorney in Fulton County, Ga.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Bailey noted that this malice did not need to have been developed over a long period of time. “Malice can be formed in an instant,” he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death of Mr. Arbery has become an integral part of the broader wave of protests against racism, racial profiling and the police killings of black people that have broken out across the country in recent weeks.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State Senate in Georgia, largely because of Mr. Arbery’s killing, passed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that had been approved last year by the House. Gov. Brian Kemp, a Republican, said he would sign it into law pending a legal review.</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Crump, one of the lawyers representing Mr. Arbery’s family, said in a statement that the indictments confirmed “what Ahmaud’s father has been saying for months — that this was a lynching.”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suspects remain in custody in Glynn County and have not been arraigned. Lawyers for the McMichaels could not be reached on Wednesday afternoon, but Kevin Gough, a lawyer for Mr. Bryan, reiterated that his client was innocent.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disappointed that the district attorney chose to indict Mr. Bryan,” he said. “But at the same time we’ve been demanding a speedy trial from Day 1. The presentation of this case to the grand jury brings us one step closer to our day in court.”</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2021</w:t>
      </w:r>
    </w:p>
    <w:p>
      <w:pPr>
        <w:pStyle w:val="Normal175"/>
      </w:pPr>
    </w:p>
    <w:p>
      <w:pPr>
        <w:pStyle w:val="Normal175"/>
        <w:ind w:left="200"/>
        <w:sectPr>
          <w:type w:val="continuous"/>
          <w:pgMar w:top="840" w:right="1000" w:bottom="840" w:left="1000" w:header="400" w:footer="400"/>
          <w:pgNumType w:fmt="decimal"/>
          <w:cols w:space="720"/>
        </w:sectPr>
      </w:pPr>
      <w:r>
        <w:br/>
      </w:r>
      <w:r>
        <w:pict>
          <v:line id="_x0000_s1619"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176"/>
      </w:pPr>
    </w:p>
    <w:p>
      <w:pPr>
        <w:pStyle w:val="Normal176"/>
      </w:pPr>
      <w:r>
        <w:pict>
          <v:shape id="_x0000_i1620" type="#_x0000_t75" alt="LexisNexis®" style="width:147.75pt;height:30pt">
            <v:imagedata r:id="rId18" o:title=""/>
          </v:shape>
        </w:pict>
      </w:r>
      <w:r>
        <w:cr/>
      </w:r>
    </w:p>
    <w:p>
      <w:pPr>
        <w:pStyle w:val="Heading1174"/>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House Sends $2,000 COVID Checks Bill To Senate; Agents Investigating Possible 5G Paranoia Motive; "Suspicious" Church Fires Investigated; Salon Owners Fire Back Against Police Enforcement Visit; Incidents Purported At Warnock-Run Church Camp; Fauci Says Previously Used Numbers Were Guesstimates; Homicides &amp; Murders On Rise Amid Defund Police Push</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2020 Monday</w:t>
      </w:r>
    </w:p>
    <w:p>
      <w:pPr>
        <w:pStyle w:val="Normal176"/>
        <w:keepNext w:val="0"/>
        <w:spacing w:after="0" w:line="240" w:lineRule="atLeast"/>
        <w:ind w:right="0"/>
        <w:jc w:val="both"/>
      </w:pPr>
      <w:bookmarkStart w:id="353" w:name="Bookmark_176"/>
      <w:bookmarkEnd w:id="353"/>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7172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Chad Pergram, Aishah Hasnie, Mike Tobin, Leland Vittert, Claudia Cowan, Marc Siegel</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Dino Balin, Vicki Kirk, Alana Goodman, Charlie Kirk, Ethan Bearman, Jason Rantz</w:t>
      </w:r>
    </w:p>
    <w:p>
      <w:pPr>
        <w:pStyle w:val="Normal176"/>
        <w:keepNext/>
        <w:spacing w:before="240" w:after="0" w:line="340" w:lineRule="atLeast"/>
        <w:ind w:left="0" w:right="0" w:firstLine="0"/>
        <w:jc w:val="left"/>
      </w:pPr>
      <w:bookmarkStart w:id="354" w:name="Body_174"/>
      <w:bookmarkEnd w:id="354"/>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21" style="position:absolute;z-index:252038144"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BRUCE, FOX NEWS CONTRIBUTOR: Shannon, take it away.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Thank you, Tammy. And I got to tell you, I love that guy so much. Obvious Omar is there to Cousin Eddie from vacation, Christmas vacation. I love him so much. I feel like we would be good friends, if I ever got to meet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Indeed. Have a great night. Happy New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Tammy, thanks so much. Great show.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Thanks. Same to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tonight, the House of Representatives overwhelmingly supporting President Trump's demand for $2,000 COVID relief checks for Americans. The Treasury plans to send the first wave of smaller payouts as soon as this week as previously planned.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those extra dollars face an uncertain future in the GOP-controlled Senate. More on that coming up. Fiscal conservatives caught in the middle, the right leaning Wall Street Journal editorial board saying, the President's stand on those $2,000 checks, they think now jeopardizes the Georgia Senate races. Senate Majority Leader Mitch McConnell faces a tough choice about whether to put that $2,000 check to a vote, possibly splitting the GOP of those two critical Senate runoff seats in Georgia next week.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Journal writes, quote, if Republicans lose the two Georgia seats and their majority, Republicans across the country should know to thank Mr. Trump for their 2021 tax increase. We'll debate it. Other commentators pointing to the swampy foreign aid items which President Trump has loudly opposed in that bill.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Sudan proclaims, it is open for business, thanks to 700 million U.S. taxpayer dollars heading its way. As Sudanese official telling Al Jazeera quote, "The economy will open up in a way that will allow individuals to flourish." But there is reportedly a reload of the Paycheck Protection Program for small businesses tucked into that deal as well.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have colored the negotiations all along in this election year. Even Newsweek admitting, in a fact check, that Republican claims that House Speaker Nancy Pelosi blocked COVID relief 40 times, mostly true.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FOX NEWS @ NIGHT. I'm Shannon Bream in Washington. Let's begin with Capitol Hill correspondent Chad Pergram as the House approves what the President wanted indirect payments, but this is just the beginning, Chad. Good evening.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PERGRAM, FOX NEWS CHANNEL CAPITOL HILL CORRESPONDENT: Good evening, Shannon. Well, keep in mind, there was only $600 indirect payments in the original bill, the bill that President Trump signed into law last night. President Trump balked at that one in $2,000. And so, Democrats saw an opening. They put the $2,000 stimulus check bill on the floor tonight. But there was a lot of resistance from Republicans. Listen.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TAPE)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GLENN GROTHMAN (R-WI): So, I look around the room here. It looks like I'm in the U.S. Congress. I mean, I see the American flag there. George Washington's over there. It says, In God, we trust. But looking at this bill today, it makes me feel like we're in the Parliament of Afghanistan, Burundi, Yemen or Bolivia. Do we really think the way to improve the quality of life for Americans is to just print more money from the Fed?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TAPE)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The vote was 275 to 134. Only 44 Republicans supported the President's plan. Many worried about the price tag. This proposal costs $463 billion, according to the Joint Committee on Taxation. One Republican told me their anger is incandescent at the president tonight. And a twist, it was Democrats who backed the president this evening.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I am telling Donald Trump don't just talk about it act. These Senate Republicans have followed you through thick and thin. Get them now to act and support the $2,000 checks.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Now, Vermont Senator, Bernie Sanders, says he won't let the Senate leave for New Years without a vote on direct payments. The plan is probably dead. They need 60 votes to overcome a filibuster,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Chad. So, could they have gotten more money had House Speaker Nancy Pelosi moved the bill earlier? This has been going on for months.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That's right. Well, certainly Republicans blame Pelosi for dragging this out. She rejected a host of proposals over several months there. Pelosi only came around to the $2,000 when she saw the political opening. She pounced on that, and it will still take weeks to get these benefits out the door,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Congress, also acting in another way that could make the president not so happy tonight.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That's right. Well, the House of Representatives, tonight, overrode the President's veto of the defense bill. The vote there, 322 to 287. One hundred nine Republicans voted to override the veto. Now, the president vetoed the bill for language to change the names of bases named after Confederates. And President Trump wanted lawmakers to tack on to the bill a provision to terminate Section 230 that gives legal protections to internet firms.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theme of these two votes tonight is that Republicans broke with the president, not on one issue, but two issues. Now, here's the schedule the next couple of days dealing with the veto override in the Senate that could come up as early as tomorrow in the Senate, but we think this is going to drag out maybe until New Year's Eve. And President Trump has never had a veto overridden.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And, Chad, knowing you, regardless of whatever holiday plans that you've had, I know you're going to stay on this. So, thank you very much. We greatly appreciate 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We're always here.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we are. Whatever works.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Nearly 1.3 people went through TSA checkpoints on Sunday, the highest one-day total in more than nine months. Now, that's despite all the warnings that you were told try to avoid holiday travel. As the death toll is climbing here in the U.S.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 Aishah Hasnie is tracking it all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Good evening, Aishah.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AISHAH HASNIE, FOX NEWS CHANNEL CORRESPONDENT: Shannon, good evening. All of this happening as the vaccine rollout hit some snags and millions of Americans get ready to celebrate another holiday weekend.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(voice over): Places to go and people to see, millions of Americans ignored warnings from health officials to avoid travel this holiday. The TSA screened the most passengers in a single day since the pandemic began and has screened at least a million passengers a day for the last six days in a row.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was gasping because it's big. There's a lot of people 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Well, studies suggest the risk of getting COVID on a plane is low. Health officials worry those packed airports could be hotbeds for viral spread.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Christmas now in the rear-view, officials are prepping for the New Year. Today, New Yorkers lined up to shred the worst memories of 2020, but this will be the last crowd you see here in 2020 Times Square will be closed off to the public on New Year's Eve with folks left to watch the ball drop virtually.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year was supposed to bring some much-needed hope, but now,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Attorney General investigating a Brooklyn medical clinic, accused of wrongfully giving COVID vaccines to people not included in the state's distribution plan. And those who are in the plan are still waiting. The CDC reports only two million Americans have been vaccinated, a far cry from the 20 million goal by the end of the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testing czar says that number is likely higher.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 BRETT GIROIR, ASSISTANT SECRETARY FOR HEALTH AT DHHS: So, the two million number is probably an underestimate. We've distributed to the states 10.8 million doses. We're going to distribute another 4.7 million this week. So, by the end of this week, in the hands of the states over 15 and a half million doses.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And, Shannon, if you're wondering who's next to be vaccinated, it's going to vary state by state. But in general, the CDC recommends, it be frontline essential workers, your police officers, teachers, grocery store workers, and of course, anyone over the age of 75.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Thank you for helping to track that, Aishah. We appreciate 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investigators trying to pinpoint what motivated the Nashville Christmas bomber, we are learning, officials are examining whether the suspect may have been motivated at least in part by 5G paranoia. What is that? Well, senior correspondent Mike Tobin has that part of the story. Good evening, Mike.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TOBIN, FOX NEWS SENIOR CORRESPONDENT: Shannon, a number of reports trace back to an unnamed investigator who told ABC News that they're looking strongly into the possibility that the motive for the attack was something called 5G paranoia, that Anthony Quinn Warner was paranoid that the technology was being used to spy on people.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5G paranoia has manifest in a number of forms. Some theories say it causes cancer, spreads coronavirus, or has resulted entire flocks of birds dying. None of these theories have ever vetted or proven true. What investigators have stated on the record is that Warner's dad worked for AT&amp;T when he was alive. The vehicle bomb was parked at the AT&amp;T building. But investigators say, at this stage, connecting the two is just speculation.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Laude is one of the few neighbors who interacted with Anthony Warner. He tells Fox News the reclusive freelance computer and alarm tech hinted he was about to do something big.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LAUDE, NEIGHBOR OF ANTHONY WARNER: "So, is Santa going to bring you anything good for Christmas? And he said, he smiled and he said, Yes. I'm going to be famous. Nashville and the world is never going to forget me." And I didn't think anything of 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TOBIN: So, Nashville police released body cam video from Officer Michael Sipos. It shows his response and the blast. The aftermath shows streets littered with debris and panic from those who did not evacuate.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evidence from the scene is being analyzed to determine the components of the bomb. Shannon, back to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Mike Tobin staying on the story for us as it plays out,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Inferno, devastating some local churches throughout the Christmas week even as recently as today. Well, tonight, correspondent Leland Vittert is following the shocking crimes coming during week of sacred holiday observances for many houses of worship. Good evening, Leland.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LELAND VITTERT, FOX NEWS CHANNEL CORRESPONDENT: Evening, Shannon. At least in one case, a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Both the FBI and the ATF are investigating a fire to black church in Springfield, Massachusetts. This is a picture from the local fire department. There you can see what very little is left of the pews. Given the fire started on Monday morning, the investigators say, there's a lot of reasons to be suspicious.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 CALVI, SPRINGFIELD, MASSACHUSETTS FIRE COMMISSIONER: We arrived on scene to a well involved fire in the basement and first floor area that we -- that we knocked down, took about an hour to get the fire under control. It's a church that burned at nighttime, so it's a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VITTERT: 2:00, 3:00 in the morning. There have been other fires recently in that area. A large black church also burned in Cowpens, South Carolina.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got here. The fire had already advanced well within the second floor and into the attic. Just stay strong. You have a building out back that we were able to save. Hopefully you can meet that bill tomorrow.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It was heartbreaking to know that the place that I loved and went to church and learned about God's word, was ablaze.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VITTERT: Investigators still don't know what started that church in South Carolina. In Long Island, 250 families don't have a place to worship after their Lutheran Church burns. You can see that fire there on Christmas Day, Shannon, adding to the list in Cape Cod. They say the Christmas Eve burning of a nativity scene, that the fire department was able to put out is also suspicious.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yes, very disappointing this time of year. And let's hope those arson investigators who are excellent at what they do can track these folks down. Leland,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 Culture targeting schools in San Francisco, a school board Advisory Committee recommending the Bay Area renamed dozens of schools, including Abraham Lincoln High School. The committee's Chairman claiming Lincoln never showed through policy or rhetoric, the black lives matter to him. Senior correspondent Claudia Cowan is tracking the story. Hey, Claudia.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COWAN, FOX NEWS CHANNEL SENIOR CORRESPONDENT: Shannon, this is still Abraham Lincoln High School but not for much longer if an advisory committee has its way because in their view, the president who helped end slavery did not value black lives enough, and his name, along with many others, needs to go.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COWAN: The 12-member panel is targeting 44 schools in San Francisco, named after leaders whose actions in the past are deemed problematic by today's Cancel Culture. In Lincoln's case, the committee says he was insensitive to Native Americans and blacks alike and point to his support of the transcontinental railroad, which quote, "Led to the significant loss of Land and Natural Resources as well as the loss of lifestyle and culture for many indigenous peoples."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named after Washington and Jefferson also have to go because they were colonizers and slave owners. Dianne Feinstein elementary is on the list, even though the liberal senator was the city's first female mayor. But in 1984, she allowed a Confederate flag to be flown outside City Hall before she ordered the flag to be removed.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renaming push has sparked backlash from President Trump, "So ridiculous and unfair," he tweeted. And from the city's democratic mayor, who says the district's top priority should be getting its 54,000 students back into the classroom.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BREED (D), MAYOR OF SAN FRANCISCO: I am upset, I am mad, I need them to get their act together. We shouldn't even be having a conversation about anything else.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COWAN: Still unclear what the replacement names would be. The San Francisco school board will have the final say on what will certainly be a costly project, $9 million by one estimate. And still no timeline for when kids will be able to resume in-person learning at whatever name school they attend.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Claudia Cowan out West for us tonight,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owners of a California salon say they were stunned when officers stormed their business, yelling at customers and employees all because they decided to stay open in defiance of COVID restrictions. The salon owners Dino Balin and Vicki Kirk are speaking out tonight. They join us live, next.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Check this out. A confrontation between a California restaurant owner and a Los Angeles health inspector caught on camera, showcasing the frustration that many small business owners are experiencing as part of the state's extended COVID-19 restrictions and inspections.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about it with Dino Balin and Vicki Kirk, owner of -- owners of the pomp salon in Stockton. They have similar running with authorities this week and join us live now. Great to have you both with us.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VIVKI KIRK, CALIFORNIA SALON OWNER: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DINO BALIN, CALIFORNIA SALON OWNER: Hi,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you guys had had a health inspector and they said you guys are doing everything by the book. It looks good. And then this raid right before Christmas, had to be startling. You guys were servicing customers, the officers burst in, what happened?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So, we had five armed police officers with body armor burst into our salon shouting, stop everything you're doing, step away from your clients, drop what's in your hands, and no one's going to be allowed to leave. They even told our customers if they tried to leave, they would be arrested.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all were issued three misdemeanor citations, but you didn't close. What is the plan? Are you worried about fines? Are you worried about penalties? Where do you go from here, Dino? You know, every single day, we're worried. There -- there's an angst and anxiety in the salon every single day. But we did close down in August.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we tempted to close down in August, our stylists were just asking us if we would open up the salon so that they could earn a living, because on unemployment, our stylists get $167 a week, if they're able to get anything at all. They simply don't get enough to survive. And so, we've just committed to them into our industry to fight this all the way. We're never going to close ever or never ever going to close. We're going to stay open and take this to the bitter end. Or to a victorious end.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Even if they show up tomorrow.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BALIN: Even if they show up tomorrow, yes.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The governor has repeatedly talked about the rise in numbers in cases and deaths there in California and said, listen, you just got to go along with us because we're trying to save lives. So, how do you respond to that? You talked about your stylists, and I've read about some of them who they couldn't access aid. They were desperate and they were asking you like, listen, we need to put food on the table. And many of them -- I've seen articles where they publicly said, we understand there's a threat that people are getting sick, people are dying. But we think there's a way we can work and save ourselves economically as well.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BALIN: There is no justifiable data that supports the closure of our industry. For example, in San Diego County KPBS, the public TV and radio station there, recently released this data that 14 confirmed outbreaks at local Walmart's, 208 confirmed outbreaks at chain restaurants, 125 at large retailers, zero at hair salons, and yet, salons are closed and the rest remained open. It just doesn't make any sense to close our industry. Closing our industry doesn't have any impact on the infection rate or the ICU bed capacity. Not at all.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 got to ask you, guys. Vicki, what did it feel like to have these armed officers with body armor come in, kind of, you know, put everybody on notice? It had to be startling. Did it seem like an appropriate response to the fact that you guys are flouting the restrictions?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It was honestly just humiliating and terrifying. I mean, we're honestly just trying to earn a living very safely. We have very strict safety protocols at our salon. And we are very strict about that. And we will not let people in if they aren't wearing a mask and wearing it properly.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see our customers put in that position, and right before Christmas, and to see my stylists, they -- I had one of my customers come in after they left. She had tears in her eye. She was bawling. She said, I'm so sorry this is happening. This is so wrong. You're just trying to earn a living and you guys are so clean in here. It was just heartless and mean. And I feel so bad for every one of my staff members that had to go through that. It was awful.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and we're showing on the screen video of as it was happening. There were people who were capturing and with our camera and cell phones, we can do that these days. So, you have the misdemeanors. You guys say that your -- well, the charges. You guys say you're going to stay open. Dino, can you tell me quickly about what your legal plan is at this point?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BALIN: OK. So, it took us a while to gather the funds to hire Mark Geragos celebrity well-connected attorney out of Los Angeles and he, in conjunction with Fred Jones, who was a lead counsel and lobbyist for Professional Beauty Federation, that all hair stylists should join, PBFC, supports us, we're filing a lawsuit against Gavin Newsom in the state of California to file an injunction against this stay-at-home order as it pertains to salons. We should be allowed to stay open. We're pro all businesses staying open, but this lawsuit is going to be specifically for our industry to start. And so, we expect to be filing that lawsuit this week.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We know Mark Geragos is involved with other lawsuits out there with restaurant industry and others. So, Dino and Vicki, announcing you also suing Governor Newsome. We'll track your case. Please keep us updated. Thank you both for coming 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BALIN: All right. Thank you very much,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Thank you so much.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New abuse allegations regarding a summer camp linked to Georgia Democratic candidate, Raphael Warnock, a survivor now sharing his story. The allegations, the details, next.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pressure is on in Georgia with eight days to go until Election Day and the races that will decide the balance of power in the U.S. Senate. President Trump's set to rally there one week from today. And as we close in on January 5th, one Georgia teenager is catching the attention of these two Republican senators.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Steve Harrigan following the race from Atlanta.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HARRIGAN, FOX NEWS CHANNEL CORRESPONDENT: Georgia's two Republican senators are battling to bring 18-year-old American, Skylar Mack, home from the Cayman Islands, where she has been in jail since December 15th for violating COVID protocols.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David Perdue and Kelly Loeffler wrote to the U.S. Embassy in Jamaica, "It is a sincere hope of her parents that she can safely and expeditiously return home to continue her studies as a pre-med student at Mercer University."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Perdue and Loeffler are also battling to hold on to their jobs in runoff races January 5th. They will determine which party controls the Senate for the next two years.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stakes have led to record fundraising. Perdue's opponent, 33-year- old, Jon Ossoff raised $106 million in the past two months alone, compared with 68 million for Perdue.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It's not just that you're a crook, Senator.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Personal attacks blanket the airwaves. Ossoff regularly refers to Perdue as a crook, while Republicans charge that Ossoff is supported by the Communist Chinese government.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MARSHA BLACKBURN (R-TN): He's done business with a media company that is owned in part by the Chinese Communist Party.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Ossoff's production company received compensation from a Hong Kong conglomerate owned in part by the Chinese government. He amended his financial disclosure after initially failing to disclose the compensation. An Ossoff spokeswoman said the charge was false and desperate.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Free Beacon reports that counselors in a camp run by Raphael Warnock in Maryland in 2002, poured urine on a 12-year-old camper and forced him to remain outside overnight as punishment for wetting his bed. The camper, Anthony Washington, now 30, said his family received a financial settlement in a lawsuit.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Warnock was arrested by police when he insisted camp counselors have attorneys present during questioning. The charges against Warnock were later dropped.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President Trump will come to Dalton, Georgia on the eve of the election to get out the rural vote.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Steve Harrigan in Atlanta. Thank you, Steve.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new allegations tonight regarding Georgia Democratic Senate candidate, Raphael Warnock, the Reverend and a camp he was connected to. The reporting comes from Alana Goodman of the Washington Free Beacon and she joins us live. Alana, good to have you with us.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ALANA GOODMAN, SENIOR INVESTIGATIVE REPORTER FOR THE WASHINGTON FREE BEACON: Thanks for having 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you talked with Anthony Washington, a man who is an adult now. As I understand it, he went to this camp as a child. What did he tell you about his allegations? And by the way, I want to note right from the start, we've reached out repeatedly to the Warnock campaign, the chief spokesperson, the communications director, we've not heard anything back. I don't know if you had any success on that front.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I didn't either. So, I hear you on that. Yes, these are -- these are very disturbing allegations that are coming out. These are actually the first details that we're really hearing about what was going on with the abuse allegations at the camp. I spoke to a camper who went there when he was 12 years old. His family sued Raphael Warnock directly onto the camp in 2003, for experiences that he went through at that camp, he said that he was mistreated by counselors, that he had urine thrown at him, that he was locked out of his cabin and forced to sleep outside on the -- on the basketball court, because of -- as a form of punishment. And he just described basically a chaotic environment at this camp. He said he witnessed other campers being grabbed physically. And, you know, it was just a disturbing situation for a 12-year-old to go through.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 and I think -- and it's very interesting. I mean, you say, you know, you contacted Warnock on this. I've contacted Warnock, as well, and not heard back from him. I think he's really avoided addressing questions on this. And he's really kind of gone after people who bring this situation up and say it's -- said it's, you know, a political attack, he's gone after his opponent for that. I think he's going to have a harder time dismissing this, because, you know, this is a person who's telling his story, he has no stake in this. And, you know, it was really just a traumatizing, and disturbing situation.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yes, and the door remains open. We want to hear from the Warnock camp, anything that they have to say to rebut or explain these claims. Can you tell me, though, Reverend Warnock, when was his connection to the camp because, you know, if somebody has a distant connection to something, and something gets attributed to them in the midst of a political battle, I'd like to know what his role was with the camp. Would he have known about these things? What do you know?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Well, I mean, and that's a great question. Yes. I mean, he was the senior pastor at the church that was running the camp. So, he was the head of the church. And he was -- it was -- he talked about his role of expanding this camp. In this situation, specifically in this lawsuit, he was -- he was a defendant in the lawsuit. So, he was sued directly by this camper and his family. And, you know, he also as we know, he was arrested for allegedly interfering with a child abuse investigation by the State Police. And that was -- those charges were later dropped. But there are a lot of connections here with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he -- this was not a trivial kind of one-off issue. This was something where you had three separate state agencies investigating child abuse allegations at this camp under his tenure. You had at least five cases that were brought of child abuse brought against the camp's director under Warnock's tenure, and the camp had its license revoked for failing to properly report child abuse. So, yes, this isn't just kind of a one-off matter. This is something that, you know, there was a connection there. And I do think that he needs to address 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if you want to read more about this, Washington Free Beacon, a lot of good men doing the reporting and talking to this former camper, as well. Be a judge for yourself. And again, we've repeatedly contacted the Warnock campaign, and we welcome them to give us any statement on this, as well. Alana,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Senator Marco Rubio calls him a liar. As Dr. Anthony Fauci admits to moving the goalposts on herd immunity, he's also warning you, the worst is yet to come. Should you believe him? Our panel debates, next.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President Trump signed an executive order today, aimed at expanding school choice options during the pandemic. The order provides scholarships for any child without access to in-person learning. It reads in part, "Unfortunately, more than 50 percent of all public-school students in the United States began school remotely this fall. These children, including those with special needs, are being underserved due to the public education system's failure to provide in-person learning options." Most Democrats and Teachers' Unions oppose using public money for private school tuition.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 Anthony fancy defending himself following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article saying he admitted to slowly and deliberately moving the goalposts on when the country could reach herd immunity to the Coronavirus, saying, he previously was only offering guesstimates.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The reason I first started saying 70, 75, I brought it up to 85. That's not a big leap to go from 75 to 85. It was really based on calculations and pure extrapolations from measles, but I think we all have to be honest and humble, nobody really knows for sure.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He knows for sure. Let's break it down with the co-chair of the Hometown Values PAC, Ethan Bearman. "The MAGA Doctrine" author, Charlie Kirk. And author of "COVID the Politics of Fear and the Power of Science," Dr. Marc Siegel. Welcome to all of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KIRK, AUTHOR OF THE MAGA DOCTRINE: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MARC SIEGEL, FOX NEWS CHANNEL CONTRIBUTOR: Hi,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BEARMAN, CO-CHAIR, HOMETOWN VALUES PAC: Hi,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Senator Marco Rubio has called Dr. Fauci a liar. The Federalist says this, under the headline, "Dr. Fauci Admits He's Treated the American People Like Children." They say, quote, "We are not being told the truth by our public officials or the media; they are trying to manipulate us, not inform us. It's not a matter for experts to simply decide and then lie about the science to compel adherence to their plan. Enough is enough." Dr. Siegel, what say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I want to start with the science on this, and I am definitely scratching my head because Dr. Fauci compares this to measles. And measles is solid as a rock. In this way, we know that measles is the most contagious virus known to man. And we have a vaccine that's about 95 percent effective, and we know that we have to get about 90 percent of the population vaccinated with measles in order to get herd immunity. This is all based on calculations, as the doctor says, but there's no way that herd immunity would be 90 percent for COVID, because it's not as contagious as measles. It's nowhere near as close as contagious as measles. So, I think his initial estimate of 70 percent makes a lot of sense, especially if this vaccine holds at 95 percent. The new Moderna and Pfizer vaccines.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lot of ifs in there, but I don't see any reason scientifically to raise the number. So, I don't like the word liar in this context, frankly, but I don't -- I'm completely puzzled by the motivation behind changing the number. Nothing has changed here, Shannon, other than the fact that we got a vaccine that's way more powerful than we thought it was going to be. So, if anything, the number needed would go down, not go up.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OK. And Charlie, and the science aside, it gets us back to this point the Federalist was making. I mean,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says he acknowledged slowly and deliberately moving the goalposts. That's their type. I mean, that's -- those are their words. That's what they said about what he did with regard to the American public, when you're trying to get everybody to have confidence in what you're saying, so they'll comply with the requests.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 Well, yes. And he kind of -- kind of threw it aside. He said, well, it's 75 to 85 percent, it's not that big of a leap. I mean, that's about 50 to 60 million people. I mean, you're talking about a massive -- when you're dealing with the entire American population, it's a huge difference. And I think this kind of goes to a broader point of something we learned this year, which is people don't trust the people in charge anymore, and for good reason. I mean, Dr. Fauci came out and said, mask didn't work, and before that, he downplayed the risk of the virus. He was on both sides of the lockdowns. And then, he kind of moves the goalposts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own observation when it comes to this.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not a good trend, when a citizenry no longer trusts the people that are telling them, whether it be health advice, or political advice, for good reason, all of a sudden, then you get instability. It's not a good thing. And Dr. Fauci should have to explain with great specificity and detail why exactly he acts as if it's no big deal. It's all of a sudden, change these very important numbers, and then people judge and make different decisions on this. And so, I think it's a very, very troubling thing to say the least.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Ethan, you all there in California are having a really tough time navigating all of this, as numbers and cases are up and deaths are up there. So, we know that there are lockdowns. Now, the governor says they're probably going to have to be extended. The San Francisco Chronicle says this. This is an opinion piece today about what they call the illogical lockdown orders, the author does. It says, "People will find ways to congregate with or without restrictions, because their sanity depends on it. If they're barred from safe places like playgrounds and sports fields, they'll gather indoors in each other's homes, which will only prolong the spike in cases."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Ethan, we've talked about the polling that shows that people say they're much less likely to wear masks when they have gatherings at home than they are if they're out and about. How does California get this right? I mean, it doesn't seem to be paying off at least the strict measures yet.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Well, this is a really difficult problem. And actually, part of it goes back to what Charlie just said about lacking trust. And some of that has to do with when you misrepresent what people say. Like Dr. Fauci when he talked about the mask originally is because they feared a shortage for our health care workers. And science is actually very solid for wearing masks. But yes, it's the one-size-fits-all approach that doesn't always work in a very difficult state like California, where Los Angeles and San Francisco, we have very dense population versus some of our rural counties, and it frustrates people.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don't actually support the outdoor dining ban. I think it's the wrong move because of exactly what that writer said. But we do need to wear masks. We do need to listen to basic epidemiological science that says, wear a mask, keep your distance, wash your hands frequently. You can't take this lightly. One in 1,000 Americans have already died related to COVID-19. If you care at all about other people's lives, not just your own, you will follow those basic steps. But, yes, California officials have caused some of their own problems through this.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Dr. Siegel, it's two different things. It's one to discourage people from buying masks because you want them to be there for healthcare workers. It's another thing to say that they don't work, and then say that they do work. How are we to go about trusting medical professionals and others at a time that is so critical in this country and around the world?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Well, first of all, I agree with Ethan about the inconsistencies. And I think that people get very afraid when they hear leaders saying one thing one day and another thing another day, and the inconsistencies in California right now make no sense whatsoever. They've actually looked at outdoor dining and has found it safe. And when you lock people down together, and you don't let them out of the house, they spread COVID within the house, that's where 70 percent of the spread occurs. As far as masking is concerned, I also agree that it's epidemiologically shown to be effective. But a lot of these population studies came out over the course of the pandemic. We have to be fair and say we learned over the course of the pandemic.</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virus spread more and more, it became clearer and clearer the effect of masking, and of course, social distancing, washing your hands, and not traveling, and not having large gatherings. All of that science evolved. But of course, you shouldn't say one thing for political reasons one day, and then another thing the next day. That's how you lose the American public. They're not stupid.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quick response from you, Charlie.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No, I agree with that. And the best way to deal in a crisis is to be very clear and very honest. So, if Dr. Fauci would have said all along, look, I don't know, I think a best guesstimate is 65 to 70 percent for herd immunity, I think people would have cut him some slack. If he would have given a speech alongside others back in the spring and said, We don't have the personal equipment we need. You know, we believe these things work. Instead, the kind of the changing of the narrative is why people don't trust their rulers and people in charge. It's a very bad thing for any society to go towards.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Dr. Siegel, Charlie Kirk, Ethan Bearman, come back soon.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Thanks,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Thank you, Shannon.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Thank you.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Violent crime spiking in numerous major U.S. cities in 2020. What is driving the shocking numbers? We'll talk about it with Seattle talk radio host, Jason Rantz. He's live, next.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It was a violent Christmas weekend and what's already been a violent year in Chicago. The extended holiday weekend saw 30 people shot, eight of them died in Atlanta from Christmas to Sunday, three fatal shootings. It's the deadliest year there since 1998.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shootings are up 95 percent this year, a 38 percent jump in murders. And in Seattle, there have been 47 homicides through November, that city had just 28 in all of 2019. From on what's behind the surge of violence across the U.S., we're joined by Jason Rantz KTTH Radio talk show host in Seattle. Great to have you back with us, Jason.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RANTZ, TALK SHOW HOST, KTTH RADIO: Thanks for having me. I hate to give the update, though. Seattle is now at 96 percent increase in homicides here. It's absolutely insane. We're seeing these crime surges all across the country for a combination of things. Number one, you know, some folks will point to the fact that we are in the middle of a COVID crisis. And that is playing a role. Number one, we have seen an increase, for example, in domestic violence homicides, because people who are victims of domestic violence can't really leave their homes. And so, they're stuck with their abusers. But we're also releasing lots of criminals because the prisons won't hold people over concerns due to COVID. And some of the people that they're releasing should not actually be released. And they're committing a lot of these crimes.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reason why we're seeing a lot of this is really is we're not keeping people in prisons, and it's unrelated in a way to COVID because we're just going down this path that's ideologically driven, that saying, hey, the justice system is inherently racist, you've got racist cops arresting people, disproportionately people of color, putting them in front of racist judges and racist juries, and they're getting sentences. And we've seen an over incarceration. So now, they're trying to correct, except they're overcorrecting. So now, they're giving endless second, third, fourth, fifth chances. In some cases, like here in Seattle, there's been one person who had 76 chances, and they're not getting the help that they need, and they continue to commit acts of violence. And some of these are going to the point of murders.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Right, because we're not just talking about people in trouble for shoplifting or those kinds of things. I mean, we know in Orange County, I think it is in California, there's a sheriff who is fighting there, and he says that some of the 1800 people he's been ordered to release from jail are people of much more serious allegations, including things like murder, some of them are just awaiting trial. Some of them have been convicted. But he says these are violent crimes. This isn't just, you know, borderline marginal, juvenile delinquency, that kind of thing.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Boston Herald had an opinion an editorial today that said this, "Crime has skyrocketed through major metropolitan areas of the U.S. in 2020. While the pandemic continues to ravage us and criminals continue to feel more emboldened, we must be sure to support local law enforcement and endeavor to help those who are the most marginalized and may be tempted to turn to crime in order to ease their financial burdens." What about that part of supporting local law enforcement? Because there's been talk that some of these officers are going to be reluctant to get involved in certain situations, they're worried about mishandling, getting into trouble themselves, and weighing whether it's worth the risk to get involved in some of these calls and criminal activity.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RANTZ: 100 percent. I mean, you've got a movement across the country that's defunding the police and/or talking down about the police, constantly berating them and demonizing them, and going after them. There's a movement to make it easier to charge police officers for legitimate mistakes that they might make in the field. And so, you're not only getting police officers to question the work that they're doing, but you're literally -- and pardon the bad pun -- but you are handcuffing them from doing their actual job in some of these major cities, from Seattle to Portland, to Minneapolis,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they're simply leaving the departments, and they're going to other agencies, usually in smaller cities, and they're policing there.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really good news for those cities, the smaller ones that don't really deal with the level of crime that the major cities are, but of course, we've seen the statistics bear out the defund the police movement, and this general culture of demonizing police is directly resulting in more crime.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it takes a toll. And we always say it's -- nobody wants a bad cop out more than the good cops, and we know the vast majority of them are, and they want those cases handled, but they feel very much under attack these days. Jason Rantz, see you again soon. Thank you so much.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RANTZ: Thank you. Happy New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You too. All right. Some good news before we say good night. Check out this military surprise homecoming in Florida. U.S. Marine Daniel Ceballos gave his mother the best Christmas gift, surprised her while she was out eating breakfast. She can hardly believe it. This heartwarming moment had the crowd of the restaurant breakout into applause.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Ceballos who's been based at Camp Pendleton in California the past eight months is set to deploy after his visit home here. By the way, go online, there's also fantastic video of him surprising his aunt and uncle, and I have to tell you, it's a major tissue alert, all these videos. We love these stories. Most watched, most trusted, most grateful you spent some time this evening with us. Good night from Washington, I'm Shannon Bream.</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176"/>
      </w:pPr>
    </w:p>
    <w:p>
      <w:pPr>
        <w:pStyle w:val="Normal176"/>
        <w:ind w:left="200"/>
        <w:sectPr>
          <w:type w:val="continuous"/>
          <w:pgMar w:top="840" w:right="1000" w:bottom="840" w:left="1000" w:header="400" w:footer="400"/>
          <w:pgNumType w:fmt="decimal"/>
          <w:cols w:space="720"/>
        </w:sectPr>
      </w:pPr>
      <w:r>
        <w:br/>
      </w:r>
      <w:r>
        <w:pict>
          <v:line id="_x0000_s1622"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2421"/>
          <w:headerReference w:type="default" r:id="rId2422"/>
          <w:footerReference w:type="even" r:id="rId2423"/>
          <w:footerReference w:type="default" r:id="rId2424"/>
          <w:headerReference w:type="first" r:id="rId2425"/>
          <w:footerReference w:type="first" r:id="rId2426"/>
          <w:pgSz w:w="12240" w:h="15840"/>
          <w:pgMar w:top="840" w:right="1000" w:bottom="840" w:left="1000" w:header="400" w:footer="400"/>
          <w:pgNumType w:fmt="decimal"/>
          <w:cols w:space="720"/>
          <w:titlePg w:val="0"/>
        </w:sectPr>
      </w:pPr>
    </w:p>
    <w:p>
      <w:pPr>
        <w:pStyle w:val="Normal177"/>
      </w:pPr>
    </w:p>
    <w:p>
      <w:pPr>
        <w:pStyle w:val="Normal177"/>
      </w:pPr>
      <w:r>
        <w:pict>
          <v:shape id="_x0000_i1623" type="#_x0000_t75" alt="LexisNexis®" style="width:147.75pt;height:30pt">
            <v:imagedata r:id="rId18" o:title=""/>
          </v:shape>
        </w:pict>
      </w:r>
      <w:r>
        <w:cr/>
      </w:r>
    </w:p>
    <w:p>
      <w:pPr>
        <w:pStyle w:val="Heading1175"/>
        <w:keepNext w:val="0"/>
        <w:spacing w:after="200" w:line="340" w:lineRule="atLeast"/>
        <w:ind w:left="0" w:right="0" w:firstLine="0"/>
        <w:jc w:val="center"/>
      </w:pPr>
      <w:hyperlink r:id="rId2427" w:history="1">
        <w:r>
          <w:rPr>
            <w:rFonts w:ascii="arial" w:eastAsia="arial" w:hAnsi="arial" w:cs="arial"/>
            <w:b/>
            <w:i/>
            <w:strike w:val="0"/>
            <w:color w:val="0077CC"/>
            <w:sz w:val="28"/>
            <w:u w:val="single"/>
            <w:vertAlign w:val="baseline"/>
          </w:rPr>
          <w:t>President Trump Pauses COVID Stimulus Talks; Brennan Notes Declassified; Pence And Harris Prepare For First And Only Debate; Kentucky A.G. Answers Critics On Breonna Taylor Case; Madison Police Close Case On Woman Who Suffered Burns; Governor Newsom Pleads With Californians To Stay; Abortion Rights A Topic Of Contention For The Debate; Trump Appears On White House Truman Balcony</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w:t>
      </w:r>
    </w:p>
    <w:p>
      <w:pPr>
        <w:pStyle w:val="Normal177"/>
        <w:keepNext w:val="0"/>
        <w:spacing w:after="0" w:line="240" w:lineRule="atLeast"/>
        <w:ind w:right="0"/>
        <w:jc w:val="both"/>
      </w:pPr>
      <w:bookmarkStart w:id="355" w:name="Bookmark_177"/>
      <w:bookmarkEnd w:id="355"/>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7248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Kevin Corke, Mike Emanuel, Jacqui Heinrich, Alex Hogan, Gianno Caldwell, Rick Leventhal, Howard Kurtz</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Kevin Walling, John Yoo, Wilfred Riley, David Daleiden</w:t>
      </w:r>
    </w:p>
    <w:p>
      <w:pPr>
        <w:pStyle w:val="Normal177"/>
        <w:keepNext/>
        <w:spacing w:before="240" w:after="0" w:line="340" w:lineRule="atLeast"/>
        <w:ind w:left="0" w:right="0" w:firstLine="0"/>
        <w:jc w:val="left"/>
      </w:pPr>
      <w:bookmarkStart w:id="356" w:name="Body_175"/>
      <w:bookmarkEnd w:id="356"/>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24" style="position:absolute;z-index:25204019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It looks like Big Bird putting on a mask. It looks ridiculous. Oh, my God.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the time we have tonight, Shannon Bream and the "FOX NEWS @ NIGHT" team have all the big news from here on the stimulus and everything else.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Yes, plenty of breaking news as you know and you covered tonight, Laura. We'll pick it up where you leave off.</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Sounds great. I'll be watching.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Breaking tonight. Hours after a heavily redacted memo from former CIA director, John Brennan was released. The President just tweeting, "I have fully authorized the total declassification of any and all documents pertaining to the single greatest political crime in American history, the Russia Hoax. Likewise, the Hillary e-mail scandal, no redactions." Well, we've got extensive coverage of what that may mean ahead.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breaking tonight, Republicans say there were several COVID relief bills with bipartisan support that Speaker Nancy Pelosi could have put to the House floor for a vote and she choose, well, not to. As the media and Democrats say President Trump is the one to blame because he shut down negotiations today after saying Democrats were not negotiating in good faith.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is a political self-inflicted wound. I don't really understand it. He doesn't really care about the deficit, President Trump, he's made that clear. Why would he want to be seen as stopping people who are struggling from getting money less than a month before the election?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media asking those questions as well. Republicans say they're used to being portrayed as the heartless ones, and argue that for weeks, Nancy Pelosi has refused to accept anything less than $2 trillion. Much of that money, they say, is earmarked for democratically-run cities and states.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pointing this out tonight quote, "Mrs. Pelosi's calculation is pure political cynicism. Either Mr. Trump agreed to our terms or she'd blame him for the failure and use it as an election issue. She didn't want to risk giving Mr. Trump even half credit for relief bill before the election. She knows the media will spin it her way. And if Joe Biden wins in November, she'll be able to run an even bigger spending bill disguise as "stimulus" next year."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hello and welcome to FOX NEWS @ NIGHT, another night of relentless breaking news. I'm Shannon Bream in Washington. We begin tonight with White House correspondent, Kevin Corke, separating fact from fiction on this whole fight over the COVID stimulus talks. Hey, Kevin.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CORKE, FOX NEWS CHANNEL WHITE HOUSE CORRESPONDENT: Yes. So much to get to, Shannon, including a few last moment tweets by the President. I'll share that in just a moment. But still for a number of Americans who obviously struggling through the COVID-19 pandemic, this was an awfully tough pill to swallow. News of the White House cut off talks with congressional Democrats on a brand-new stimulus bill. But it is important to note that the President's decision didn't have it in a vacuum. As you pointed out, it came after offering several standalone bills, which Speaker Pelosi rejected.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The President says he's instructed treasury secretary, Steven Mnuchin, to stop negotiating until after the election, when immediately after I win, we will pass a major stimulus bill. The White House cast blame on House Speaker Nancy Pelosi saying that she was seeking $2.4 trillion to bail out poorly run, high-crime Democrat states. The President said he counter offered 1.6 trillion, but Pelosi simply wasn't negotiating in good faith. The speaker shot back accusing the president of quote showing his true colors, putting himself first at the expense of the country, with the full complicity of the GOP members of Congress.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former Vice President Joe Biden, if you're out of work, if your business is closed, if your child school is shut down, if you're seeing layoffs in your community, Donald Trump decided today that none of that, none of it matters to him."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Wall Street Journal tonight points out that Mrs. Pelosi's biggest demand was more than $400 billion for states, cities, and tribal lands. This is a bailout for Illinois,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California and other democratic states that refuse to adjust their budgets to post-COVID realities.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income redistribution play, says the journal, from Florida and Texas taxpayers to blue-state public union pensions."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(R-KY): Well, this has been going on for two months we reengaged. In July, the speaker never made a reasonable offer. We'll reengage after the election, as the President said, I think we do need another rescue package.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CORKE: But there was also some friendly fire from fellow Republicans, Representative John Katko, who's from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district that Hillary Clinton won in 2016, urged the president to reverse course.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 senator, Susan Collins, who's in a top reelection bid of her own, said the decision by the President was a quote, huge mistake.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But late this evening, the President is tweeting again, he says this, "If I'm sent a standalone bill for stimulus checks, 1200 dollars, they'll go out to our great people immediately," in all caps. "I'm ready to sign right now. Are you listening, Nancy?"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tweeted that, "The House and Senate should immediately approve $25 billion for airline payroll support and $135 billion for Paycheck Protection Program for small business. Both of these will be fully paid for with unused funds from the Cares Act. I have this money I will sign now."</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on a bit of COVID news, we learned this evening that senior adviser, Stephen Miller, has tested positive for COVID-19. You may recall his wife Katie Miller, who is the VP's comms director, tested positive earlier this year. Shannon, busy night.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It is. Kevin, we're glad you're here with us. Thank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breaking tonight, Democrats on the Senate Judiciary Committee, led by ranking member, Dianne Feinstein, are calling on the Department of Justice to provide any quote missing materials from Judge Amy Coney Barrett's Senate Judiciary questionnaire. They're specifically interested in a 2006 pro-life newspaper ad that Judge Barrett signed on to but apparently did not write or edit, which is the requirement for including it in her materials for the committee.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yet another newly declassified document is raising questions about the investigation into the Trump campaign and the role that Hillary Clinton, John Brennan, and other high-level Obama officials may have played.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political correspondent, Mike Emanuel, following the story for us tonight. Good evening, Mike.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EMANUEL, FOX NEWS CHANNEL SENIOR POLITICAL CORRESPONDENT: Shannon, good evening. These are handwritten notes from former CIA director, John Brennan, written according to a source familiar after Brennan briefed President Obama.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At one point, John Brennan writes quote, "Approved by Hillary Clinton a proposal from one of her foreign policy advisors to vilify Donald Trump by stirring up a scandal claiming interference by the Russian Security Service."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notes say on 28th of July, in the margin, Brennan writes POTUS, but that section is redacted. Then it says any evidence of collaboration between Trump campaign and Russia. A spokesman for Hillary Clinton called the recent releases naming her "baseless BS," while the former CIA director blasted Director of National Intelligence, John Ratcliffe, accusing him of playing campaign politics.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BRENNAN, FORMER DIRECTOR, CIA: He is appalling his selected declassification of information that clearly is designed to advance the political interests of Donald Trump.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But Brennan admits the authenticity of the documents.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BRENNAN: These were my notes from the 2016 period when I briefed President Obama and the rest of the National Security Council team about what the Russians were up to. And I was giving examples of the type of access that the U.S. intelligence community had to Russia -- Russian information and what the Russians were talking about and alleging.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The CIA sent a memo to former FBI Director, James Comey, and Peter Strzok, writing quote, "The following information is provided for the exclusive use of your bureau for background investigative action or lead purposes as appropriate." One example, the CIA includes, quote, "An exchange redacted discussing U.S. presidential candidate Hillary Clinton's approval of a plan concerning U.S. presidential candidate Donald Trump and Russian hackers hampering U.S. elections as a means of distracting the public from our use of a private e-mail server."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has confirmed, Senate Homeland Security Chairman, Ron Johnson, has issued subpoenas for FBI informant and Cambridge Professor, Stephen Halper, to provide documents and appear for testimony this month as part of the Trump-Russia probe.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Mike Emanuel, thank you for breaking that down for us. We're going to talk about it more coming up.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In less than 24 hours, the first and only vice-presidential debate of this election cycle will be in the spotlight and we're expecting fireworks when incumbent Republican, Mike Pence, and California democratic senator, Kamala Harris, face off tomorrow night.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Jacqui Heinrich has a preview for us tonight live from Salt Lake City. And Jackie.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HEINRICH, FOX NEWS CHANNEL CORRESPONDENT: Good evening, Shannon. Well, unlike the first presidential debate, we won't know the topics until Vice President Mike Pence and Senator Kamala Harris face off tomorrow night here in Salt Lake City.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tonight, Joe Biden suggesting that might be the last debate we see.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I think if he still has COVID, we shouldn't have a debate.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Former Vice President Joe Biden still says he looks forward to debating President Trump and the remaining two presidential debates, but added a qualifier if the President still has coronavirus, the debates should be canceled.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Too many people have been affected and it's a very serious problem. And so, I'll be guided by the guidelines of the Cleveland Clinic and what the doc says the right thing to do. If and when he shows up for debate.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The Cleveland Clinic requires everybody entering the debate hall test negative, so in a COVID positive scenario, they'd likely be forced to adjust regardless of Biden's wish. But the remarks are spotlighting tomorrow's faceoff between Vice President Mike Pence and Senator Kamala Harris. And as Senate Republicans move forward to fill the Supreme Court vacancy and confirm Judge Amy Coney Barrett, it's likely women's reproductive rights will be a major part of the discussion. Harrison Pence are on polar ends of the spectrum.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VICE PRESIDENTIAL CANDIDATE: Judge Barrett has a long record of opposing abortion and reproductive rights.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VICE PRESIDENT OF THE UNITED STATES: Life is winning in America.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Last night, Joe Biden indicated if that happens, he would turn to Congress.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Only a responsible response to that would be to pass legislation, making row the law of the land. That's what I would do.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What Biden didn't answer is whether he'd pack the court if Judge Barrett is confirmed, because nobody asked him that question. What was billed as NBC town hall with undecided voters getting heat after at least two participants were identified as Biden supporters. One appeared on MSNBC in August as a Republican for Biden. The other said five days earlier, he would probably vote for the former vice president.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Today, Biden called for unity and healing after former First Lady, Michelle Obama, teed off for his campaign this morning, accusing President Trump of using racism to win the election.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haven't seen much of Senator Kamala Harris. She is hunkered down doing debate prep, reportedly with Mayor Pete Buttigieg playing the role of Vice President Mike Pence in those mock debates. We have seen Buttigieg spotted more than a couple times in the line at Starbucks.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Jacqui, live there on the scene in Salt Lake, we'll see you there tomorrow night. Thank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Thanks. So, let's get a sneak peek behind the scenes now of tomorrow night's vice-presidential debate with a woman who's reportedly been playing the role of Senator Harris, as part of Vice President Pence's preparations, former Florida Attorney General Pam Bondi. Good to see you back, Pam.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BONDI, FORMER FLORIDA ATTORNEY GENERAL PAM BONDI: Thanks. You too,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Can you tell us anything about what the prep has been like for tomorrow night? The only time these two will go head to head.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Well, I can tell you, the vice president does not need prepping. He is -- he's lived this on the job for three and a half years. He is a wealth of knowledge and experience and he is going to do great. Of course, it was reported I was there, as well as Scott Walker. Governor Walker was there too. And we had a great time with the vice president. The Vice President is very prepared.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I've -- an interesting dynamic because I know Kamala Harris. We were both prosecutors, but I know her because we were both attorneys general together. Kamala is smart. Kamala is very driven, and she is going to be a great tough debater because she's a prosecutor. And Vice President Pence is going to hold his own. He is what brilliant. He's going to do a great job. And again, he didn't even need debate prep. He's wonderful.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these two individuals, Shannon, it's very interesting, because they are very clear on where they stand. And it's just the American people deciding what they want for this country. You know, the President and VP, what they gave $2,000 tax breaks for middle American families. Kamala Harris voted against it, and said she would repeal it on day one. Those are just facts.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AOC's radical agenda that would raise taxes 70 to 80 percent was to call it fantastic. You know, the Vice President and the president support USMCA, keeping jobs in America, bringing jobs to America. And she said that she was only one of 10 senators who voted against it and she supports NAFTA. These are facts. She wants to eliminate fracking.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President and Vice President Pence want our country to be energy independent, so these are very stark policy differences. And that's what I hope to hear tomorrow night, you know -- stands and hear the American people what they want to hear.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We're getting a full preview tomorrow night because they -- you know the topics. In fact, the moderator says they're not going to give out topics, but you know what some of the hot things will be and it is going to be a choice for the American people, that's why these debates are important.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 want to ask you again, because you were one of the President's defenders, part of his legal team in the impeachment trial. As we're learning, more and more classified documents are being declassified. And there are those who are very upset about this. They don't think that it's a good idea. Hillary Clinton's spokesperson has called it quote, baseless B.S. I won't say the exact word that she had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She doesn't think it's a good idea.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 to make -- to make the -- well, to make the president then candidate look like he was in cahoots with Russia. So tonight, there are a number of people who are raising questions about this. Politico says several former senior Intel officials described Ratcliffe, the Director of National Intelligence, releasing this move as incendiary and irresponsible given the manner in which he was publicly releasing unverified information that originated from a foreign adversary. They say this seem to be suggesting he may be getting played by the Russians in releasing this information.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Unbelievable. Talk about the ultimate projecting, huh? You know, John Ratcliffe has done a great job. These documents should have been released. We should have had these during the impeachment hearing. We shouldn't have even been in an impeachment hearing, first of all.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Grenell, I think he stated that there are more documents that should be declassified and released. These should have been released earlier. I'm thrilled that John Ratcliffe released them now. And yes, I bet Hillary Clinton doesn't want to release because it's proving Comey, Clapper Brennan, Hillary Clinton, Biden, and Obama were all in that meeting and they knew this was fake, and they went after the President of the United States.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sickening what they did to him, Shannon, and they continue to try to cover it up, but it's all going to come out. And if Hillary Clinton had won that election, none of this would have come out. And if Joe Biden wins this election, which he won't, they will cover it up once again.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Former Florida Attorney General, part of the Vice President Pence's debate prep team, Pam Bondi, always good to see you. Thanks for dropping 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You too. Thanks.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tonight, we're standing by for more declassified documents. Just four weeks out from Election Day, a number of investigations and continuing, including the Durham investigation. Our panel Kevin, Walling and John Yoo break it down, next.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BRENNAN: If in fact what the Russians were alleging that Hillary was trying to highlight the reported connections between Trump and the Russians, if in fact that was accurate, and that's a big if, there is nothing, at all, illegal about that.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That is former CIA director, John Brennan, responding to the declassification of a heavily redacted memo. President Trump supporters say shows that high-ranking Obama administration officials concocted a scheme to vilify him by connecting him to Russia or that they knew about Hillary's plans to do so.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the president says we should expect more declassified documents. Let's bring in democratic strategist, Kevin Walling. And author of the new book, "Defender in Chief: Donald Trump's Fight for Presidential Power," John Yoo. Welcome back, gentlemen.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YOO, FORMER DEPUTY ASSISTANT ATTORNEY GENERAL: Hey,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WALLING, DEMOCRATIC STRATEGIST: Hey, Shannon. Good evening.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as to some of these documents and things that -- we saw the rollout, the beginning of some of these last week, here is Hillary Clinton responding to the revelations.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FORMER U.S. SECRETARY OF STATE: It is a sign of such desperation by the Republicans. And it also is a reminder that Donald Trump knows that the Russians helped him win in 2016.</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What do you make of it, John?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That doesn't make sense to me, because the documents that were actually declassified, whereby a CIA director, appointed by democratic president talking about him briefing another -- the democratic president himself, so these are not documents created by Republican operatives. And I think actually, I have to disagree what I heard Director Brennan say in that clip, this actually is a very serious problem, because there's either two choices here, either the FBI and the CIA got snookered into conducting an investigation of a sitting, of a presidential campaign by the opposition party because they were fooled.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 and this is the -- I hope this is not true, or these notes suggest that was actually an effort to help the campaign have their own political party because Hillary Clinton's campaign was actually the one that came up with the idea and injected it into the law enforcement process. That's not -- that potentially is illegal. That's an abuse of FISA, that's actually even a violation of the Fourth Amendment.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Well, here's what a source told Fox about this. It says, this is not Russian disinformation, even Brennan knew or he wouldn't be briefing the President of the United States on it. There is a high threshold to orally brief the President of the United States. And he clearly felt that this meant that threshold, what does it say to you, Kevin, to know that there's what appears to be a document showing that the former CIA director did brief the President on this issue?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WALLING: Yes, Shannon, that's all we know, at this point, right? That there was a briefing that took place, there was no collusion in the Oval Office by the Obama administration to carry any kind of activity like this out. But I think, fundamentally, the American people are not interested in re litigating the 2016 election. They're tired of the Hillary Clinton-Donald Trump election.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focusing on is 2020. We've seen nearly five million Americans already go to the polls, I'm one of them and they're turning out not because of this Russian drama from 2016, but they're turning out because of COVID, because of the economic crisis, because this President sees the numbers, both nationally and in these battleground states and he wants to bring up Russia in 2016 again.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President has been in power for four years, has had access to these documents for four years. And what does it say to you and to the American people that he's releasing this under orders to the DNI just four weeks before the election? Of course, it's a politically motivated attack on the intelligence community and on Hillary Clinton in the 2016 campaign.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Let me get to this, though, because it appears the President signed a directive last year, I think it was May of last year where he talked about, it's time to release these documents. I don't know about the timing, but of course, people are going to ask questions when it's this close to the election. But very quickly, John, tonight, he tweeted out, there's much more to come on everything and no redactions. I mean, it's hard to read. We've put it up on the camera tonight on the screen. It's hard to read these because they're so heavily redacted. But, John, what else do you think might be coming?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Oh, well, I think -- I expect there's a lot more. And one of the ways you can tell is because a Durham investigation is taking so long. It's not taking so long, just because it takes a long time to have an investigation. It seems to be taking a long time because they're actually finding more and more material and they're going higher and higher up the chain of command within the Obama administration.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expect you're going to see a lot more documents like this. Unfortunately, they might be redacted, but you'll start to see how the dots get connected as it gets closer and closer, I'm afraid to President Obama, Vice President Biden, their national security advisor, and these are the people that we're going to be voting on this November, because I expect Joe Biden would want to bring a lot of these people back into his new administration were he to win election.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Quick final word, Kevin.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WALLING: Yes. Again, as I said, this is coming out four weeks to the election, 28 days, over five million Americans have already gone to the polls. Again, I'm one of them. And again, they're voting on COVID. On the economic crisis, they don't care about relitigating in 2016. We want full transparency, release all those documents, release them unredacted unless there's some issue with intelligence officials, assets, what have you in the field, but full transparency is always key for anything like this.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there are plenty of people who haven't gotten over the 2016 election. They're not all on the same side. So, a lot of people are still interested in what happened there and these investigations still to come.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WALLING: That's true -- that's true. There's a lot of Democrats, for sure.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OK. Kevin and John, thank you both.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Thanks,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WALLING: Thanks,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Well,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 Letitia James' investigation into the Trump Organization has landed one of the President's children in the hot seat.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Alex Hogan has the story for us tonight. Hey, Alex.</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HOGAN, FOX NEWS CHANNEL CORRESPONDENT: Shannon, after months of back and forth, Eric Trump going under oath to answer questions about the finances of his family's businesses.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 Letitia James, diving deeper into the investigation behind the Trump Organization. Eric Trump, the president's son and executive vice president of the organization appearing through video conference on Monday. While information about the call was not made public, the heart of the case examines whether the real estate company overvalued some properties and deflated the value of others in order to secure better loans, insurance rates, and reduce real estate taxes.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the President's former attorney, Michael Cohen, testified to before Congress in 2019, sparking the inquiry. The family firing back calling it harassment. Eric has previously said the case is merely a political ploy, urging for a dismissal until after the election.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he tweeted,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General's targeting of my family violates every ethical rule she was elected to protect. Last month alone, there were over 240 shootings in NYC, yet, the NYAG's sole focus is an anti-Trump fishing expedition that she promised during her campaign.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so lost."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denied the delay requests last month, setting the stage for Monday's testimony. At the time, Attorney General James responded, "No entity or individual is allowed to dictate how or when our investigation will proceed or set the parameters of a lawful investigation. The court's order today makes clear that no one is above the law, not even an organization or an individual with a name Trump."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At least four Trump properties are listed in this probe. This is a civil case, not a criminal one. So far, no charges have been brought forth.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Alex Hogan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Attorney General Daniel Cameron fighting back at Megan Thee Stallion's attack on Saturday Night Live. What he's saying, next.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THE STALLION, RAPPER: Daniel Cameron is no different than a sellout Nick Rose that sold our people into slavery. We need to protect our black women, and love our black women because at the end of the day, we need our black women.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Rapper, Megan The Stallion, used her platform as the musical guest on the season premiere of Saturday Night Live to attack the Kentucky Attorney General who announced no officers would be charged directly in the death of Breonna Taylor. Daniel Cameron responding today.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DANIEL CAMERON (R-KY): Let me just say I agree that we need to love and protect our black women. There's no question about that. But the fact that someone would get on national television and make disparaging comments about me because I'm simply trying to do my job is disgusting.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Let's discuss this back and forth with the author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Professor Wilfred Riley and the Host of the new podcast, "Out Loud," Gianno Caldwell. Congrats on that, kicked off this week, Gianno. Good to have you both with 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GIANNO CALDWELL, FOX NEWS CHANNEL CONTRIBUTOR: Thank you so much. Thank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I want to read something from BET talking about Daniel Cameron, it says, he continued to say this, "Obviously, people preach about being tolerant. You've seen a lot of that from the left about being tolerant. But what you saw there is inconsistent with tolerance. In fact, it's her espousing intolerance. Cameron, BET says, did not explain how demanding justice for Taylor was intolerant." Professor, what do you make of this back and forth?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WILFRED RILEY, AUTHOR: Well, I mean, I think while we're saying totally non-controversial things, I agree that we should protect black women and in fact, all women. But at a deeper level, this idea that certain words or thoughts make you as a very prominent person recently said politically not black, not acceptable is really silly. It's really dangerous.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idea that goes back at least to O.J. Simpson thinking about recent history. I will say, I don't, I definitely don't think Black Republicans are more dangerous to women as a group that anybody else. I love Megan's music, but I mean, she was recently involved in a shooting incident with a left-leaning recording artist. So, I don't really think there's much place for this kind of thing as a group attack.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and Gianno, what do you make of this because the A.G. -- if we'll remember during the campaign before he was actually elected, there was a cartoon that a lot of people thought was very racist involving him. And he continues to, you know, have to discuss these issues of race on whether he's black enough.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CALDWELL: You know what, I saw the interview today on "FOX AND FRIENDS" and I immediately tagged Daniel and told him that I'm with him and then the stage song because I can clearly see that there is a clear attack on them from many individuals, whether they be in a black community or the Hollywood elite.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discouraging, and it's disgusting, especially what we deal with as black conservatives on a day to day basis. I have Herschel Walker on my podcast, and we discussed on "Out Loud with Gianno Caldwell," where African Americans, especially those who are conservatives, and especially those who support President Trump are under major attack, and it's been going on for decades.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something that will not stop from those that are on the left, and especially in the black community. And it has disenfranchised the black community more, because there's not as much as a variety of thought on different political issues as there should be as there exists in the Hispanic community or in the white communities. It has to change. It really does. Otherwise we're going to be left behind.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OK, and our second story tonight Professor wanted to have you on because we've talked to you before about these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We have a situation that has popped up with a young woman who said that she was assaulted by four white men who came up, sprayed her with some kind of fluid and then lit her on fire. It's been closed out now. You know, the NBC News is reporting that the U.S. Attorney says after reviewing all available evidence, authorities could not establish the attack is alleged had occurred, said police went through found her car had not been damaged. They couldn't find an arson dog found no trace of a lighter. Basically, they've closed this case, what do you make of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RILEY: Yes, I'll say openly, this very likely was a hoax. I mean, this is a situation where a young woman claims she was splashed with lighter fluid by "four classic frat boys in Hawaiian shirts," and that they then throw a lighter into her car to set her on fire. And obviously, there were some questions about this story from the very beginning. I mean, unless you're talking about perhaps that expensive metal Zippo, that someone's unlikely to throw away lighters don't keep burning unless you keep that top lever depressed.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in this situation Madison P.D. did a good job. They took it seriously. And so, we then found out that there were no car loads of males or hostile encounters of any kind, caught on camera anywhere nearby during the period when this supposedly occurred. As I recall the writing about this in the post millennial and in that kind of center right space. They went through the car with dogs, they found no lighter, no fluid or alcohol, no burns. We also did learn that that very same night there were some violent protests in Madison that involve people trying to start fires specifically unsafely using what appeared to be lighter fluid.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we -- any comment about whether there was some blowback there or something like that would just be speculation we don't know. But this joins a long list of incidents overall, not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overall, but these sort of very prominent cinematic cases that we're initially presented as dramatic incidents of race violence, juicy smile, yay, Covington Catholic, Bubba Wallace, (INAUDIBLE), that in fact turned out to be at very least, let's say, very different from what the original story was presented as being. And I would say to everyone from the mass media to Meghan Markle, a little caution there.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Professor, we're at a time, but I know that you study this and write about it. And the real fear is that it hurts people who are actual victims. So, we'll follow that case. Gianno, congrats on the podcast.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CALDWELL: Thank you so much. Subscribe, please. "Out Loud With Gianno Caldwell." Thank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RILEY: I will.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OK, Mark and Patricia McCloskey, the St. Louis couple who confronted protesters they say threaten their lives outside their home, well, they've been indicted tonight. Both were openly carrying legally owned weapons during the June 28 incident. Now, they are facing felony weapons charges and charges of tampering with evidence. The couple's lawyer calls the charges remarkably problematic and says prosecutors are the ones who tampered with Patricia's pistol.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things are tough all over, but California seems to be going through more than its fair share of problems piled on top of the pandemic, wildfires, financial woes. Well, now Governor Gavin Newsom is begging residents considering leaving the Golden State to stick around. Senior Correspondent Rick Leventhal reporting from our West Coast Newsroom on this tonight. Hey, Rick.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LEVENTHAL, FOX NEWS CHANNEL CORRESPONDENT: Good evening, Shannon. There are lots of reasons to love California, nearly 900 miles of coastline. Great weather, mountains, forests, desert, but there are other things happening here prompting some of the 40 million residents to abandon the nation's most populous state, including wildfires scorching roughly four million acres, partly fed by no burn management policies and rolling power outages caused in part by green energy rules.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extensive regulations, high taxes, and a sky-high cost of living, 11.4 percent unemployment, riots, crime and Coronavirus shutdowns, prompting the governor to plead with people to stay. Pointing to a Wallethub survey showing California ranks number six in something called the happiness index, even though it ranks behind less sunny climes, including Minnesota and New Jersey.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(D-CA): I have confidence in our capacity to compete, to thrive, not just survive, the next number of years. And I would just encourage folks that are leaving to consider the fact that this state six, seven months ago, was dominating in so many different sectors and those core tenants of this state remain still as alive and in live, as they ever have been.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But if Californians needed another reason to flee, this might be it. The Governor's office tweeting this request for families headed out to eat over the weekend to keep your mask on in between bites to do your part to keep those around you healthy. And in case you couldn't figure it out, an image shows a woman wearing a mask then holding a fork without a mask, and then wearing the mask again, prompting a flood of responses including this from comedian, Tim Young: "Congratulations! This is the cloudiest mask order of them all."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suggestion also counters WHO recommendations that do not touch your mask or put it on and off too many times. But soon, you may not have to. An Israeli company has designed a mask that allows you to eat without taking it off. The mask comes with a remote control, squeeze the lever and a slot open so you can gobble beans like Pac Man. The inventors say, they've submitted a patent and hope to sell it for one to three bucks more than match that don't open as if 2020 couldn't get any nuttier,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Oh, boy, that might be a new level. Rick Leventhal, thank you. OK, Joe Biden has promised to make Roe v. Wade the law of the land as his running mate plans to grow Supreme Court nominee, Amy Coney Barrett, where she stands on it. But will the hot button issues surface in tomorrow night's vice-presidential debate? That's next.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Countdown is on for tomorrow night's vice-presidential debates in Salt Lake City. The moderator is not releasing the topics in advance but when it comes to abortion, Vice President Mike Pence and Senator Kamala Harris as well, their views could not be farther apart. Let's discuss with Pro-Life Activist David Daleiden, who is speaking in his personal capacity tonight, not for any group that he may have been affiliated or is affiliated with. David, good to have you with 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DALEIDEN, ANTI-ABORTION ACTIVIST: Great to be here with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this is very personal for you. If folks don't remember you were the one who got undercover videos regarding conversations with abortion doctors and other employees. They included Planned Parenthood. They have said they've done nothing wrong. There are a number of lawsuits now are involved in this but part of the legal action involved then Attorney General Kamala Harris, being part of something that resulted in your prosecution, you're still fighting the criminal charges, not Planned Parenthood but you for recording these conversations. What questions do you want her to get asked tomorrow night?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DALEIDEN: Definitely. So, after I released the undercover video of Planned Parenthood's top-level leadership callously negotiating the harvesting and sale and trafficking of body parts from late-term aborted fetuses. Planned Parenthood was furious, they ran to their political patron in the state of California, then Attorney General Kamala Harris, and Kamala Harris was happy to weaponize her law enforcement powers as the top cop in the state of California.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first time in the history of the California video recording law. Undercover video is something that is done all the time in California, I'm not the first or the last person to ever do it, yet because of Kamala Harris and Planned Parenthood, I became the first person ever, in this 60- year history about law to have the California video recording law enforced against me for news gathering.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it's really important for Kamala Harris to be asked tomorrow night -- I would like to hear her asked how can Americans trust her to be a fair and equal leader who has a heartbeat away from the presidency for all Americans when she has a track record of weaponizing and abusing the powers of her office in order to punish people who disagree with her radical extreme views on abortion?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folks will say that ultimately, she isn't the one who prosecuted you may have started under her office, but Javier Becerra, who's now the Attorney General is the one who actually brought these charges. She's made no secret of her support for Planned Parenthood and other groups. They give her a 100 percent perfect rating. Listen, it is America. Abortion is legal and almost every circumstance and a lot of circumstances depending on the state. So, why should she have to justify or defend that position?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DALEIDEN: Definitely, precisely because it is America and we live in a country where we have the First Amendment where we don't believe in this country. At least what I learned in Northern California public school, we don't live in a country where you get punished, where you get criminally punished for speaking out on a viewpoint that is different from what the people in power or what the leadership believes at that current moment, but that's what Kamala Harris was willing to do.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true, the, the formal prosecution started under her successor but the actual enforcement of the California Video Recording Law for the first time in history against an undercover news gatherer that began under Kamala Harris. She is the one who decided to use her law enforcement power at the behest of Planned Parenthood to apply the law in a discriminatory manner solely based on the message being spoken. The message being, being expressed by my videos was something that she and her political patrons at Planned Parenthood disagreed with.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and I know that you also have a lawsuit pending against her because of speech issues of free speech issues and recording and working as a journalist. We'll follow all of these although we need a flowchart. Keep us updated, and we'll all be watching tomorrow night. David Daleiden, thanks for popping 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DALEIDEN: Thank you so much.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The media reaction to President Trump's return to the White House and his comments on how you should feel about the pandemic. Howie Kurtz rounds up the media next.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President's physician says the President continues to improve tonight and is showing no symptoms of COVID. Fox News Media Analyst Howard Kurtz looks at the media coverage, though, of the President's diagnosis tonight.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KURTZ, FOX NEWS CHANNEL MEDIA ANALYST: An ailing president being released from the hospital might be treated as good news in a normal political environment. But for most of the media, it's been negative coverage on steroids. CNN's John Berman.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ANCHOR, CNN: Don't even put it on the screen. Please take it off. Because that's going to kill people.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wake up some days, Wolf, frankly, feeling that we're in the grips of a madman.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What kind of people seem visibly disappointed when a President of the United States admitted to an Army Medical hospital seems to be turning a corner?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CNN's Jim Acosta called Trump the Coronavirus-in-Chief. The President also gave his critics ammunition by urging people not to fear the virus.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Don't let it dominate. Don't let it take over your lives.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TAPPER, HOST, CNN: There are children who don't have parents now, because of this virus. Don't let it dominate your life?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"Don't be afraid." Tell that to the 211,424 families that are mourning someone.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When Trump climbed the White House steps for a photo-op, his labored breathing prompting a drudge report headline: "Presidency Gasping." He also drew media flack for removing his mask before going inside.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HOST, CNN: Here is the official rage.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CNN's Chris Cuomo who taped his own reemergence from our basement quarantine after battling the virus slam the scene.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And I tell you to ignore masks and I rip mine off as I vanquish the virus because I am a leader. What a bunch of (BLEEP)!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MSNBC's Joy Reid.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REID, HOST, MSNBC: This is a Mussolini moment. He's standing there as if he is, you know, a member of the old Russian Czar Family.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There are legitimate journalistic questions: How sick is the President? Why tell others not to fear COVID when they don't have the same world class medical care? The press is entitled to be skeptical given the conflicting accounts of the President's health, but lost in all the hand wringing is any sense of relief that his condition seems to be improving, Shannon.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Howie, thank you very much. And don't forget tomorrow night, we've got late night coverage for you. Reaction to the vice- presidential debate. Most-watched, most trusted, most grateful you spent the evening with us. Goodnight for now.</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77"/>
      </w:pPr>
    </w:p>
    <w:p>
      <w:pPr>
        <w:pStyle w:val="Normal177"/>
        <w:ind w:left="200"/>
        <w:sectPr>
          <w:type w:val="continuous"/>
          <w:pgMar w:top="840" w:right="1000" w:bottom="840" w:left="1000" w:header="400" w:footer="400"/>
          <w:pgNumType w:fmt="decimal"/>
          <w:cols w:space="720"/>
        </w:sectPr>
      </w:pPr>
      <w:r>
        <w:br/>
      </w:r>
      <w:r>
        <w:pict>
          <v:line id="_x0000_s1625"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178"/>
      </w:pPr>
    </w:p>
    <w:p>
      <w:pPr>
        <w:pStyle w:val="Normal178"/>
      </w:pPr>
      <w:r>
        <w:pict>
          <v:shape id="_x0000_i1626" type="#_x0000_t75" alt="LexisNexis®" style="width:147.75pt;height:30pt">
            <v:imagedata r:id="rId18" o:title=""/>
          </v:shape>
        </w:pict>
      </w:r>
      <w:r>
        <w:cr/>
      </w:r>
    </w:p>
    <w:p>
      <w:pPr>
        <w:pStyle w:val="Heading1176"/>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What Trump has done to the Justice Department's civil rights division is a disgrace</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 3:23 PM EST</w:t>
      </w:r>
    </w:p>
    <w:p>
      <w:pPr>
        <w:pStyle w:val="Normal178"/>
        <w:keepNext w:val="0"/>
        <w:spacing w:after="0" w:line="240" w:lineRule="atLeast"/>
        <w:ind w:right="0"/>
        <w:jc w:val="both"/>
      </w:pPr>
      <w:bookmarkStart w:id="357" w:name="Bookmark_178"/>
      <w:bookmarkEnd w:id="357"/>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78"/>
        <w:keepNext w:val="0"/>
        <w:spacing w:before="120" w:after="0" w:line="220" w:lineRule="atLeast"/>
        <w:ind w:left="0" w:right="0" w:firstLine="0"/>
        <w:jc w:val="left"/>
      </w:pPr>
      <w:r>
        <w:br/>
      </w:r>
      <w:r>
        <w:pict>
          <v:shape id="_x0000_i1627" type="#_x0000_t75" style="width:152.98pt;height:34.5pt">
            <v:imagedata r:id="rId1954"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Opinion by Kristen Clarke</w:t>
      </w:r>
    </w:p>
    <w:p>
      <w:pPr>
        <w:pStyle w:val="Normal178"/>
        <w:keepNext/>
        <w:spacing w:before="240" w:after="0" w:line="340" w:lineRule="atLeast"/>
        <w:ind w:left="0" w:right="0" w:firstLine="0"/>
        <w:jc w:val="left"/>
      </w:pPr>
      <w:bookmarkStart w:id="358" w:name="Body_176"/>
      <w:bookmarkEnd w:id="358"/>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28" style="position:absolute;z-index:25204224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Congress passed the Civil Rights Act of 1957 63 years ago, legendary Harlem Rep. Adam Clayton Powell Jr. called it "the second emancipation."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was the first major civil rights legislation since Reconstruction and helped build the foundational infrastructure for all future civil rights enforcement. Most importantly, it created the civil rights division within the Department of Justice ? a division that quickly became a cornerstone for the entire civil rights movement (and the place where I started off my legal career).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division's earliest days, it prosecuted the case of three civil rights workers murdered in Mississippi in 1964, and helped investigate the assassinations of Martin Luther King, Jr. and Medgar Evers. One of its earliest leaders, John Doar, put his life on the line to single-handedly stop a riot in Jackson, Mississippi, after the assassination of Evers in 1963, and he personally escorted James Meredith during his repeated attempts to register as the first Black student at the University of Mississippi. Doar's successor, Stephen Pollak, aggressively worked to implement the Fair Housing Act to fight segregation. Throughout the decades, the division has been a leader on voting rights, school desegregation, housing discrimination, lending discrimination and race discrimination cases.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the Trump administration, the civil rights division has been turned upside-down, refashioned to promote a curdled vision of America, both in its refusal to enforce existing civil rights laws and, more recently, by its actively working to undermine inclusive efforts at equal justice. In short, there is no administration that has done more to obstruct and defy the mission of the division in its 63-year existence.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first six months of Trump's inauguration, then-Attorney General Jeff Sessions dramatically rolled back the use of consent decrees as a vehicle for promoting systemic reform of police departments found to routinely violate civil rights. Sessions ordered a complete review of all consent decrees and even tried to pull the Justice Department out of pending agreements involving the Baltimore and Chicago police departments. Overall, the division's enforcement actions have dropped precipitously compared to those pursued by President Barack Obama's administration, and cases to address race discrimination are few and far between.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Trump, the division has ventured into areas of law that would have been almost unfathomable under any previous leadership. The division changed its position to support of discriminatory voting ID laws in Texas. It filed an amicus brief in a federal lawsuit opposing Harvard University's race-conscious affirmative action policies, and more recently issued an intent-to-sue letter to Yale University over its race-conscious admissions policies, matters that the Lawyers' Committee is actively involved with now. It has actively undermined critical protections for LGBTQ workers and LGBTQ students. The division has even gone so far as to challenge common-sense health measures related to Covid-19 and has worked to obstruct the fair count of communities of color in the 2020 census.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measure, the most dramatic changes have happened on Attorney General William Barr's watch.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refused to allow a "pattern-and-practice" investigation into systemic racial discrimination by the Minneapolis Police Department after the killing of George Floyd. In May ? during the height of the coronavirus epidemic ? the Justice Department filed a brief supporting Alabama's absurd requirement that all absentee ballots be certified by a witness, a move that undermines access for senior citizens and people of color. And in late August, the division sent a letter to four Democratic governors threatening to investigate their policies on Covid-19 patients in nursing homes ? a letter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and Michigan Gov. Gretchen Whitmer jointly called a "nakedly partisan deflection." This is an attorney general who has weaponized the civil rights division to promote Trump's political prerogatives.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proactive cases aggressively protecting or expanding the civil rights of vulnerable communities have all but disappeared. Even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spiked across the nation, federal prosecutions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not kept pace. And as we get set to enter a surreal election amidst a pandemic ? and only the second presidential election since the Supreme Court gutted voting rights protections in the Shelby County v. Holder case ? the Justice Department has done virtually nothing to help ensure a free, fair, and accessible election. Rather than providing guidance and standards to help states struggling through an unprecedented pandemic, Barr has served as an echo chamber for Trump's baseless claims that voting by mail is susceptible to fraud.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very inception, the civil rights division has been a target of anti-civil rights politicians precisely because it can be a powerful tool for the expansion of human dignity. Virulent segregationist Strom Thurmond even engaged in what remains the longest filibuster in American history to try to block the Civil Rights Act of 1957.</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of justice has the power to deliver on the core American ideals of inclusion and diversity, but the frontline federal attorneys tasked with that mission have been sidelined, ignored and increasingly turned into tools of oppression.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weeks after President Dwight Eisenhower signed the Civil Rights Act of 1957, he announced to the nation that he was sending federal troops into Little Rock, Arkansas, to enforce the Supreme Court's school integration ruling. He described the belief in equal justice under law as a "cornerstone of our liberties."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leader of the civil rights division, Assistant Attorney General Eric Dreiband, wrote in April that the nation is "battling a life-threatening virus, but the same principles that guided Lincoln must guide us now, especially when it comes to protecting our civil rights." He affirmed the division's commitment to its mission and dedication "to protecting those who are targeted for their disability, religion, race, or other protected trait." But his words ring hollow, because such rhetoric is fully at odds with the devastating track record that has been forged on his watch.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the leaders that he has installed have taken a sledgehammer to that cornerstone and undermined one of the most important federal agencies we have in fighting discrimination. We must hold Dreiband accountable, rebuild the civil rights division and help it reclaim its rightful place as a warrior for equal justice under law.</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178"/>
      </w:pPr>
    </w:p>
    <w:p>
      <w:pPr>
        <w:pStyle w:val="Normal178"/>
        <w:ind w:left="200"/>
        <w:sectPr>
          <w:type w:val="continuous"/>
          <w:pgMar w:top="840" w:right="1000" w:bottom="840" w:left="1000" w:header="400" w:footer="400"/>
          <w:pgNumType w:fmt="decimal"/>
          <w:cols w:space="720"/>
        </w:sectPr>
      </w:pPr>
      <w:r>
        <w:br/>
      </w:r>
      <w:r>
        <w:pict>
          <v:line id="_x0000_s1629"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179"/>
      </w:pPr>
    </w:p>
    <w:p>
      <w:pPr>
        <w:pStyle w:val="Normal179"/>
      </w:pPr>
      <w:r>
        <w:pict>
          <v:shape id="_x0000_i1630" type="#_x0000_t75" alt="LexisNexis®" style="width:147.75pt;height:30pt">
            <v:imagedata r:id="rId18" o:title=""/>
          </v:shape>
        </w:pict>
      </w:r>
      <w:r>
        <w:cr/>
      </w:r>
    </w:p>
    <w:p>
      <w:pPr>
        <w:pStyle w:val="Heading1177"/>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Bored Techies Being Casually Racist: Race as Algorithm</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Science, Technology, &amp; Human Values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179"/>
        <w:keepNext w:val="0"/>
        <w:spacing w:after="0" w:line="240" w:lineRule="atLeast"/>
        <w:ind w:right="0"/>
        <w:jc w:val="both"/>
      </w:pPr>
      <w:bookmarkStart w:id="359" w:name="Bookmark_179"/>
      <w:bookmarkEnd w:id="359"/>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79"/>
        <w:keepNext w:val="0"/>
        <w:spacing w:before="120" w:after="0" w:line="220" w:lineRule="atLeast"/>
        <w:ind w:left="0" w:right="0" w:firstLine="0"/>
        <w:jc w:val="left"/>
      </w:pPr>
      <w:r>
        <w:br/>
      </w:r>
      <w:r>
        <w:pict>
          <v:shape id="_x0000_i1631" type="#_x0000_t75" style="width:128.98pt;height:50.24pt">
            <v:imagedata r:id="rId475"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903-933; Vol.45; No.5; ISSN: 0162-2439, 1552-8251</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9233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Katrina Karkazis</w:t>
      </w:r>
    </w:p>
    <w:p>
      <w:pPr>
        <w:pStyle w:val="Normal1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Rebecca Jordan-Young</w:t>
      </w:r>
    </w:p>
    <w:p>
      <w:pPr>
        <w:pStyle w:val="Normal1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Sareeta Amrute</w:t>
      </w:r>
    </w:p>
    <w:p>
      <w:pPr>
        <w:pStyle w:val="Normal179"/>
        <w:keepNext/>
        <w:spacing w:before="240" w:after="0" w:line="340" w:lineRule="atLeast"/>
        <w:ind w:left="0" w:right="0" w:firstLine="0"/>
        <w:jc w:val="left"/>
      </w:pPr>
      <w:bookmarkStart w:id="360" w:name="Body_177"/>
      <w:bookmarkEnd w:id="360"/>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32" style="position:absolute;z-index:252044288" from="0,2pt" to="512pt,2pt" strokecolor="#009ddb" strokeweight="2pt">
            <v:stroke linestyle="single"/>
            <w10:wrap type="topAndBottom"/>
          </v:line>
        </w:pict>
      </w:r>
    </w:p>
    <w:p>
      <w:pPr>
        <w:pStyle w:val="Normal179"/>
      </w:pP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Connecting corporate software work in the United States and Germany, this essay tracks the racialization of mostly male Indian software engineers through the casualization of their labor. In doing so, I show the connections between overt, anti-immigrant violence today and the ongoing use of race to sediment divisions of labor in the industry as a whole. To explain racialization in the tech industry, I develop the concept of race-as-algorithm as a device to unpack how race is made productive within digital economies and to show the flexibility of race as it works to create orders of classification that are sensitive to context. Using evidence collected through observation in tech offices and through interviews with programmers over five years, I track race as an essential but continually disavowed variable within the construction of global tech economies. Historical racializations of casual labor in plantation economies illuminates how casualness marks laborers whose rights can be muted and allows corporations to deny their culpability in promoting discrimination within and outside of the tech industry. These denials occur across a political field that divides “good” from “bad” migrants. Using the ethnographic symptoms that Indian tech workers identify in their environments, this essay reads these signs as an antidote to these continued denials.</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economy…is about the extraction of value out of continuous, updateable work, and it is extremely labor intensive. Tiziana Terranova (2004, 48)For race to be considered technology, it first must be denatured—that is, estranged from its history as a biological fact. Beth Coleman (2009, 78)</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entered into an elevator at his Seattle office building, noticed some changes to the poster hanging on its back wall, and flinched. He moved in to get a better look and retrieved his cell phone from his pants pocket, snapping a photo before the carriage reached the next floor. On the poster, every person had been given a big, scribbly bindi, and the eyes of a man with a mustache had been filled with the same, angry red. A few days later, Sid found another poster, this one for a company game and film night include a Bollywood movie, bindified. The vandal had taken extra time with this poster. While the bindis were red, the eyes glistened a bright, highlighter-tinged, green. On the bicep of one of the figures, a heart-shaped tattoo with an arrow piercing its sides was drawn in black. Inside the heart were the words, “I love mom.” 1  Sid took another photograph and moved 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Sid’s pictures inaugurated a vigorous conversation with his friends Reshma and Vinay, who also worked in Seattle-area tech firms as engineer and product manager. Scrutinizing the pictures while having dinner together, Sid intoned, “oh, it was probably bored techies being casually racist.” Reshma broke out in an embarrassed grin. “I don’t know,” she said, “I think an Indian did that.” Vinay was not so sure. It looked like it might be a disgruntled white engineer to him. Sid, tall and angular with close-cropped hair, is an Indian American programmer who had grown up in California. He had been working in Seattle’s tech industry for seven years. He agreed with Vinay, it was directed against Indians. “That’s the kind of thing that I would do in my history books when I was bored at school,” countered Reshma, who went to high school with her fiancé Vinay in the industrial town of Coimbatore, in the South Indian state of Tamil Nadu. Reshma, irreverent and mischievous, was well matched by Vinay, whose dimples gave him a deceptively sweet look that belied his far-seeing pragmatism. Each had come to the United States on temporary work visas after launching several small start-ups together in India. They explained to me that they were by and large treated well at work, but that there were subtle differences in the work that was expected of them, some examples of which I discuss below.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 graffitied posters disturbed them. They thought they might indicate an unstable mind. I asked them if they thought they should report the vandalism. All three demurred: would the firm even do anything if they did? “They would probably just hang another poster </w:t>
      </w:r>
      <w:r>
        <w:rPr>
          <w:rFonts w:ascii="arial" w:eastAsia="arial" w:hAnsi="arial" w:cs="arial"/>
          <w:b w:val="0"/>
          <w:i/>
          <w:strike w:val="0"/>
          <w:noProof w:val="0"/>
          <w:color w:val="000000"/>
          <w:position w:val="0"/>
          <w:sz w:val="20"/>
          <w:u w:val="none"/>
          <w:vertAlign w:val="baseline"/>
        </w:rPr>
        <w:t>next</w:t>
      </w:r>
      <w:r>
        <w:rPr>
          <w:rFonts w:ascii="arial" w:eastAsia="arial" w:hAnsi="arial" w:cs="arial"/>
          <w:b w:val="0"/>
          <w:i w:val="0"/>
          <w:strike w:val="0"/>
          <w:noProof w:val="0"/>
          <w:color w:val="000000"/>
          <w:position w:val="0"/>
          <w:sz w:val="20"/>
          <w:u w:val="none"/>
          <w:vertAlign w:val="baseline"/>
        </w:rPr>
        <w:t xml:space="preserve"> to the elevator explaining how not to graffiti on elevator posters,” Vinay surmised, chuckling derisively.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Reshma and Vinay are both temporary high skilled programmers in the United States on H-1B visas. Each year approximately 75,000 H-1B visas are granted in the United States, a full 75 percent of these visas are issued to workers in tech industries. A similar program in Germany for highly qualified workers issues approximately 15,000 visas per year, and the Australian 189 visa issues about 20,000 per year. There are also programs in the UK, issuing approximately 90,000 per year, making the yearly total of temporary tech workers circulating globally roughly 150,000 people. 2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visas are used by firms to fill temporary needs without having to provide benefits. Because the visa is tied to an employer, these workers are in some senses “bonded”—their residency is tied to a firm and they often feel significant pressure to be silent in the face of exploitation. 3  At the same time, the visibility of these workers on the political stage frames them as alien job stealers.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Vinay, and Reshma’s colloquy opens up the theoretical issue at the heart of this paper: how race is folded into and proliferates within the corporate tech workplace. The elevator posters suggest that race and diversity are valued by the firm. Applauding diversity masks the hierarchies that make visa-dependent, migrant workers more casual and precarious. The graffiti becomes problematic because it calls attention to specter of racism that is otherwise supposed to be hidden. Graffiti tags a welter of techniques through which race is produced and disavowed in tech workplaces, along with the multiple ways in which Indian tech workers register the racialized terms of their employment.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Sid’s evocation of “casual racism” is a haunting that reveals the long histories of racialized casual labor that make Indian software engineers, debuggers, and technical project managers seem suitable for temporary and replaceable positions (Gordon 2008). Casual racism feels less serious than organized race-based hatred. But, “casual” within a labor market means someone who is employed temporarily. This other meaning of casual evokes the historical layers through which what is casual can become what is persistent. In other words, I use Sid, Reshma, and Vinay’s alternating mockery and concern as a prompt to ask, how is casual labor racialized in corporate coding worlds? I find the answer in three modalities of race operating as an algorithm to produce replaceable workers, productive diversity and latent correlations between race and labor, and the long tail of racist imaginings.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essay, I build on Beth Colman’s (2009) reading of race as technology. As Coleman argues, race as a technology is not concerned with the veracity of racial traits. It is rather concerned with the productivity of race. While Coleman rightly points out the possibilities for moving race into more productive, less hierarchical directions when race is understood as a technology, I emphasize here that historically race has been a technology to sort and classify populations. Though algorithms are precise rather than casual, they are also adjustable to multiple situations. The continual adjustment of race as an algorithmic operation produces: South Asian visa-dependent programmers as </w:t>
      </w:r>
      <w:r>
        <w:rPr>
          <w:rFonts w:ascii="arial" w:eastAsia="arial" w:hAnsi="arial" w:cs="arial"/>
          <w:b w:val="0"/>
          <w:i/>
          <w:strike w:val="0"/>
          <w:noProof w:val="0"/>
          <w:color w:val="000000"/>
          <w:position w:val="0"/>
          <w:sz w:val="20"/>
          <w:u w:val="none"/>
          <w:vertAlign w:val="baseline"/>
        </w:rPr>
        <w:t>replaceable casual workers</w:t>
      </w:r>
      <w:r>
        <w:rPr>
          <w:rFonts w:ascii="arial" w:eastAsia="arial" w:hAnsi="arial" w:cs="arial"/>
          <w:b w:val="0"/>
          <w:i w:val="0"/>
          <w:strike w:val="0"/>
          <w:noProof w:val="0"/>
          <w:color w:val="000000"/>
          <w:position w:val="0"/>
          <w:sz w:val="20"/>
          <w:u w:val="none"/>
          <w:vertAlign w:val="baseline"/>
        </w:rPr>
        <w:t xml:space="preserve">; race as a marker of </w:t>
      </w:r>
      <w:r>
        <w:rPr>
          <w:rFonts w:ascii="arial" w:eastAsia="arial" w:hAnsi="arial" w:cs="arial"/>
          <w:b w:val="0"/>
          <w:i/>
          <w:strike w:val="0"/>
          <w:noProof w:val="0"/>
          <w:color w:val="000000"/>
          <w:position w:val="0"/>
          <w:sz w:val="20"/>
          <w:u w:val="none"/>
          <w:vertAlign w:val="baseline"/>
        </w:rPr>
        <w:t>productive diversity</w:t>
      </w:r>
      <w:r>
        <w:rPr>
          <w:rFonts w:ascii="arial" w:eastAsia="arial" w:hAnsi="arial" w:cs="arial"/>
          <w:b w:val="0"/>
          <w:i w:val="0"/>
          <w:strike w:val="0"/>
          <w:noProof w:val="0"/>
          <w:color w:val="000000"/>
          <w:position w:val="0"/>
          <w:sz w:val="20"/>
          <w:u w:val="none"/>
          <w:vertAlign w:val="baseline"/>
        </w:rPr>
        <w:t xml:space="preserve"> for firms; and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long tail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of racist thought</w:t>
      </w:r>
      <w:r>
        <w:rPr>
          <w:rFonts w:ascii="arial" w:eastAsia="arial" w:hAnsi="arial" w:cs="arial"/>
          <w:b w:val="0"/>
          <w:i w:val="0"/>
          <w:strike w:val="0"/>
          <w:noProof w:val="0"/>
          <w:color w:val="000000"/>
          <w:position w:val="0"/>
          <w:sz w:val="20"/>
          <w:u w:val="none"/>
          <w:vertAlign w:val="baseline"/>
        </w:rPr>
        <w:t xml:space="preserve"> that is left to fester outside the formal boundaries of corporate offices.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Algorithms use a definite number of steps to solve a particular problem given specific inputs (Knuth [1968] 1997). Algorithms are always multiple, with many different historically determined affordances about decision-making built into them (Mazzotti 2017; Seaver 2017; David and Ohm 2017). For the purposes of this article, the important facets of algorithms worth highlighting are: most algorithms sort and classify in the background with little oversight into their operations (Citron and Pasquale 2014); algorithms working over time can produce latent variables, correlations that are taken to be meaningful even though these variables were not built into the algorithm in the first place (Ajunwa 2020); and algorithms can produce rankings, which are results ordered from most to least prominence and therefore have a long tail of results associated with them (Tufekci 2018). When I argue that race operates algorithmically, I mean that it functions behind the scenes to sort workers according to racialized characteristics, it produces race as a marker of valued differences within firms, and it treats racism as a latent variable that exists outside of tech firms, even while these firms remain complicit in creating the conditions of labor that racialize visa-dependent workers as casual workers.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Race-as-algorithm in the present day is tied to the long history of creating migrant casual workers in colonial and later periods where casual labor was used to replace slave labor on colonial plantations in the British Empire, and as quick labor to reconstruct bombed-out German cities through the guest worker program. Focusing on the historical relationship between casual labor and racialization shows that firms that value race as a source of creative vitality remain complicit in racism against Indian tech workers within and beyond their walls. 4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paper moves across scenes from Berlin, where I lived from 2002 and 2004 and visited in 2006 and 2009, and from Seattle, where I have lived and worked since 2008. The intent of this paper is not to compare Germany and the United States as if they were equivalent places because they are both nation-states (Weheliye 2014, 15). Instead, by means of examples from the United States and Germany, I offer an analysis of race as a powerful global operator in tech economies (Goldberg 2009). A brief reading of Germany’s post–World War II guest worker program provides an accounting of how longer imperial histories of casual labor come to inform contemporary visa-dependent racial migration schemes in global coding economies.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tech firms in both countries, racially diverse workforces signify a firm’s membership in a community of multinational corporations (Amrute 2016; Upadhaya 2016) even while race operating algorithmically divides workers into fully human, not-quite-human, and nonhuman subjects (Weheliye 2014, 3), in which tech workers from India are often deemed “not-quite-human” labor. While Germany and the United States have different histories of racial hatred (Bunzl 2007), they share an industry-wide orientation to race that both creates race as foundational to the operation of technology-driven firms and distances the firms themselves from their role in this creation. I describe this creation and its disavowal through the term race-as-algorithm.</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Race-as-algorithm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Algorithms are sometimes discriminatory, and there are many reasons why. Search results reflect, for instance, advertising strategies as much as anything else, and the history of black women’s bodies and their pornification feeds advertising revenue (Noble 2018). People make algorithms, and the majority of algorithm creators possess a worldview of privileged, educated, young, white men (Hu 2015). Hate groups deliberately skew search results (Friedberg and Donovan 2019). Algorithms produce echo chambers in which racist ideas proliferate unchecked (Ray et al. 2017). And tech companies’ own attempts to correct algorithmic racism, which rely on human censors to tag content, reproduce discriminatory practice through the uneven design of censorship guidelines (Solon 2017).</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Exposing racist algorithms is crucial, yet limited in reach because it imagines a horizon of possibility in which racist breaches might be corrected and concomitantly narrows attention to addressing the issue of race as posed in these terms (Scannell 2019). This essay stresses race as productive of value within tech economies. Twenty-first-century sorting and classificatory functions of race illuminate the workplace “performances of…gender, sexuality, race, ethnicity, and so forth” that enable minority workers’ employment but also limit their ability to negotiate over the conditions of their labor (Tsing 2009, 158-59). In other words, describing the algorithmic properties of race—its classificatory and responsive aspects—helps explain how tech workers from India might in one moment be valued for the cultural knowledge they carry and in the next, vilified as alien job stealers.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race as algorithmic has two advantages. It enables us to think about race in tech economies as both ubiquitous and productive; it can be used to develop tech products for racial categories and respond as these categories change (Chun 2009; Benjamin 2016). Race-as-algorithm also captures the productivity of race from the vantage point of the organization of labor transnationally, which comes into being in geographically dispersed, flexible enclosures, producing changing landscapes of racialized labor (Deleuze 1992; Tsing 2009; Terranova 2004; Williams 1989). 5  Both senses of race’s productivity—the value-added of diversity and the value of divided labor—extrude racism as a social problem to be distanced from the firm rather than eliminated.</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Staying with the Casualness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 leans on a lack of volition, an act unplanned, with diminished culpability. Something casual falls to someone. Casual racism happens by happenstance. In tech economies, casual are the relaxed office dress code, open floor plans, and gaming areas ubiquitous across the industry. But, the casualness that Reshma, Sid, and Vinay discuss points toward the braided histories of race and casual labor. Much of this history is hidden in coding work, which treats this labor as a largely “mental” and neutral phenomenon, divorced from both historical precedent and contemporary embodiment (Amrute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tech companies’ promotional material suggests that they are neutral with regard to social problems, that they are overcoming the need for manual labor, and that they create equality in the long run (Wong 2017). This results in the advancement of a universal subject of avant-garde capitalism—the programmer—who is most often imagined to be middle or upper class, male, and white (Coleman 2014, 166). Centering on this type as a paradigmatic figure misreads the productivity of race as a category within technically driven economic systems (Benjamin 2016, 2019; Nelson 2016; Stoler 2018).</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casualness opens a fissure in this presentation (cf. Haraway 2016). Reshma believes the casualness might come from school-age habits, the defacement a sign of ennui and frustration. Sid finds in the scribblings the kind of unconscious racism that bubbles forth when tech workers are left to fill time in the office between work projects. 6  Moving away from certain judgment of these graffiti one way or the other, I suggest they mark two areas of concern that when focused together illuminate the multiple sides of race-as-algorithm. One concern is the meaning of race—marked by the bindi, body odor, and images of alien hordes as well as discussions of cultural difference (the latter three discussed below)—and anti-Indian racism in an office. The other concern is the disquiet felt by programmers from India who may indistinctly protest their slots in the office and the boredom that these roles imply. Linking casual racism to casual labor, I demonstrate that race circulates as an iterative mechanism to sort and classify workers behind the scenes even while racism appears as an external factor for tech companies.</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Producing Visa-dependent Asian Programmers as Replaceable through the Long History of Labor Casualization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casual labor begins with seasonal migrations of agricultural laborers and with craft journeymen moving between urban centers. Legal statues designated such workers in metropolitan European and Spanish colonial cities as those with no right to employment as early as the seventeenth century (Smith 1886). 7  The rise of a truly global system of casual work however begins in the plantation economies of the British Empire across the eighteenth and nineteenth centuries.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interwoven narratives of the British Empire, the history of the casual worker as one without a right of employment converged with the extraction of labor from native populations. On sugar and tea plantations, in indigo fields and during opium harvests, casual labor increased in the factory and the field, and a colonial hierarchy of global labor helped organize it (Mintz 1985; Prakash 1990).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“coolie” epitomized casual workers within colonial India and between India and the island plantation economies of the British Empire. The British Empire deployed contract laborers from Asia as replacements for plantation slave labor elsewhere in the Empire. As Lisa Lowe argues, finding these replacements was key to the 1834 abolition of slavery within the British Empire. Fear of slave insurrection and the desire to expand production in plantation crops such as sugar led colonial officials to turn to the port cities of Hong Kong, Calcutta, and Bombay for replacement workers (Lowe 2015, 23). Rather conveniently for the indenture system that would employ such workers on contract, these ports were full of impoverished rural migrants, who themselves had been starved by the conversion of land, in the case of India, to cash crops such as indigo and opium, and through the elimination of small landholdings.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 describes the coolie as a figure marking a shift in imperial economics from mercantilism to liberalism, which coupled “the promotion of free circulation” of bodies and commodities with “the rule of law” (p. 132). This shift in political ideology found its echo in a corresponding shift in the mode of labor expropriation. The entire pattern of labor on Jamaica sugar plantations, for instance, shifted as planters’ calculus on extracting value from labor changed. Over the decades after 1843, “new laborers…were employed more </w:t>
      </w:r>
      <w:r>
        <w:rPr>
          <w:rFonts w:ascii="arial" w:eastAsia="arial" w:hAnsi="arial" w:cs="arial"/>
          <w:b w:val="0"/>
          <w:i/>
          <w:strike w:val="0"/>
          <w:noProof w:val="0"/>
          <w:color w:val="000000"/>
          <w:position w:val="0"/>
          <w:sz w:val="20"/>
          <w:u w:val="none"/>
          <w:vertAlign w:val="baseline"/>
        </w:rPr>
        <w:t>casually</w:t>
      </w:r>
      <w:r>
        <w:rPr>
          <w:rFonts w:ascii="arial" w:eastAsia="arial" w:hAnsi="arial" w:cs="arial"/>
          <w:b w:val="0"/>
          <w:i w:val="0"/>
          <w:strike w:val="0"/>
          <w:noProof w:val="0"/>
          <w:color w:val="000000"/>
          <w:position w:val="0"/>
          <w:sz w:val="20"/>
          <w:u w:val="none"/>
          <w:vertAlign w:val="baseline"/>
        </w:rPr>
        <w:t xml:space="preserve">, or, rather, more commonly employed only when they were strictly needed” (Craton 1978, 289 [emphasis mine]). This pattern included craftsmen, who “tended to be laid off, not only in the off-season but in the dead periods of the week too” (Craton 1978, 290). The cheapening of free labor was accomplished by making work precarious, so that labor that was not formally owned would be paid only when the work was strictly needed, an early form of what we now call just-in-time labor, calculated down to the day, if not the hour. Within this new pattern of labor, race featured as a justification to employ indentured laborers from Indian and China on contract—that is, for limited periods of time. In combination with age and gender, indenture served to establish different wage scales for women’s, men’s, and children’s work and residential segregation between Asian workers and both indigenous subjects and former slaves (Khan 2004; Jackson 2012; Reddock 2008). These tactics were part of the disciplining of labor across the British Empire, from Jamaica to Assam (Chatterjee 1995; Daniel 2008; Tinker 1974). 8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also used “coolie” labor, especially from China, to build the transcontinental railroad. The depiction of such labor as free reversed course in the United States in the Chinese Exclusion Act of 1882, which argued contract workers were unfree because the contracts specified low wages and kept workers employed at these wages for seven or more years (Lowe 2015, 27). These legal developments continued to render such workers aliens, vulnerable to segregation, nativist violence, and the mobility “demands of capital” (Day 2016, 34).</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carcanet studded with cultural fantasies encircled these workers, including that they were clannish and hardworking, docile and inscrutable, family-minded and hierarchical. The official policy of indentured labor within the British Empire ended in 1917. After World War II, a new kind of casual worker was created out of the reconstruction programs for major German cities: the German guest worker program.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guest worker program, formulated in the 1950s as part of Germany’s </w:t>
      </w:r>
      <w:r>
        <w:rPr>
          <w:rFonts w:ascii="arial" w:eastAsia="arial" w:hAnsi="arial" w:cs="arial"/>
          <w:b w:val="0"/>
          <w:i/>
          <w:strike w:val="0"/>
          <w:noProof w:val="0"/>
          <w:color w:val="000000"/>
          <w:position w:val="0"/>
          <w:sz w:val="20"/>
          <w:u w:val="none"/>
          <w:vertAlign w:val="baseline"/>
        </w:rPr>
        <w:t>Wirtschaftswunder</w:t>
      </w:r>
      <w:r>
        <w:rPr>
          <w:rFonts w:ascii="arial" w:eastAsia="arial" w:hAnsi="arial" w:cs="arial"/>
          <w:b w:val="0"/>
          <w:i w:val="0"/>
          <w:strike w:val="0"/>
          <w:noProof w:val="0"/>
          <w:color w:val="000000"/>
          <w:position w:val="0"/>
          <w:sz w:val="20"/>
          <w:u w:val="none"/>
          <w:vertAlign w:val="baseline"/>
        </w:rPr>
        <w:t>, was also carefully designed to limit the immigration of workers to low-skilled laborers who would be highly mobile, flexible, and above all, temporary (Herbert and Hunn 2000, 189). 9  The guest worker program should be seen as a major innovation in the global circulation of casual migrant labor that would later apply to highly skilled workers, like software engineers, through the H-1B visa program in the United States and the green card in Germany.</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Watershed in Casualizing Coding Work: The German Green Card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H-1B visa program began in 1990. It was used to recruit professionals, especially in engineering, research and computer science, to work in US-based corporate offices for limited periods of time. Similar skills-based visa programs were instituted over the next decades in Canada and Australia, among other countries. In 2000, Germany debuted its own version of a temporary visa for IT labor called the German green card. This measure drew on both the H-1B visa program and the German guest worker program of the 1950s to 1970s.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over the German green card offer a window onto how racial typologies developed as immigration polices intersected with the growing dominance of software economies across the globe. In a widely publicized report, the ruling Social Democratic Party of Germany (SPD) and Green party government sought to overhaul German immigration policy. The government proposed a temporary visa program for high tech labor, arguing that in an era when “the qualifications and knowledge of people are decisive [economic] growth factors,” Germany would grow in the future through “the international exchange of information [and] together with people from diverse backgrounds” (Süssmuth 2001, 1). In subsequent battles over the measure, Indian IT workers emerged as good migrants—those with tolerable diverse background—against supposedly problematic Turkish guest workers and their Turkish-German children.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terms echo ambitions of late-liberal empire, where economic dominance interweaves with carefully managed multiculturalism—another evolution on the idea, first circulated in the age of indenture, of the free circulation of commodities and people within the boundaries of a given rule of law (Povinelli 2002). Scholarship on Turkish guest workers, who came to Germany after World War II through state to state agreements to reconstruct the country’s ruined cities, demonstrates that economically, politically, and linguistically, these immigrants and their children were excluded from German national belonging. 10  As elsewhere in Europe, the overt signs of their Muslim identity, such as headscarves, construed Turkish Muslim culture as patriarchal and unchanging (Partridge 2012; Yildiz 2011). German democratic norms derived their force in part through opposing these putative Muslim cultural identities (Ewing 2008). As evidence of the German state’s failure to integrate the children of guest workers, politicians, scholars, and activists named some Turkish German social groups parallel societies: separate social, economic, and cultural minority circles that do not interact with majority populations (Belwe 2006; Coury 2013; Kortewg and Triadafilopoulos 2015). The term parallel society was most often used to describe Muslim populations in Germany, who especially after the rise of Al-Qaeda and the Islamic State of Iraq and al-Sham (ISIS), became newly subject to public fears of terror cells and cultural separation that threaten the secular identity of Europe.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IT worker was described as a good migrant against the specter of this parallel society. A good migrant, in the twenty-first century, is educated. She is also not a Muslim. She is docile, especially when it comes to a willingness to be moved to where the work is needed and the visa laws permissive. The Indian IT worker appeared tolerable to the degree to which she seemed non-Muslim, technically capable, and casual. As one Indo-German commentator wrote of the green card program, “many [Germans] were suddenly convinced that Indians had a genetic predisposition for abstraction, a feel for numbers, and a very high readiness to learn” (Yogeshwar 2010, 4). At one level such debates—also prevalent in the United States as a contrast between good migrants and bad (read Mexican, Muslim)—play out within the terms of nationality and citizenship. At another, they operate within a global division of labor in which nonwhite, white-collar migrants are made acceptable within a workforce because they are racialized in opposition to “problematic” others. These maneuvers configure racialization as a necessary component worker migration in tech economies.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function in the background, race-as-algorithm also needs to set limits on the location and degree of its operation. In setting these limits, we might identify a specific aspect of tech economies that surpasses some aspects of racialized labor in global factories more generally. In studies of racialized labor in global factories, workers’ nimble fingers and propensity to work make them seemingly more suited for electronics manufacture or for assembly line work (Ong 2010; Salzinger 2003). Similar logics are at play in software worlds, where Asian coders are said to be more suited to grunt work because they are more mathematically minded, enjoy rote jobs, and come from overpopulated regions where fierce competition makes them naturally hard workers. These are all explanations I heard for the kinds of jobs and the type of work coders from India and China are given when I was interviewing managers in Berlin.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in corporate tech offices, diversity initiatives recognize race as value-added to a firm, since a diverse workforce is widely considered necessary to creative productivity, a point often elaborated by tech managers during fieldwork in Seattle. In tech firms, it is widely believed that diverse workforces embody the knowledge about different populations and places that can lead to innovation and new markets. The result is a divided discourse that at once allows race as a technology to proliferate but also sets acceptable limits to the kind of racial logics that can circulate, at least within the boundaries of the firm. That is, while race as marking productive diversity is encouraged and race as a marker of casualized labor accepted, overt racism is deemed both unacceptable and a problem that exists only outside the workplace.</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Race as Marking Productive Diversity: Monetizing Culture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 race-talk lands out of bounds in most firms. In the office, questions German and American managers asked programmers from India addressed ethical stances, sartorial habits, and religious practices rather than the explicit bodily markers of race, like skin color, or an underlying theory of racial difference, like genetic predilection. In a series of encounters, migrant tech workers I met in Germany were asked, for instance, why Indians use marigolds at weddings, why Indians always brought food from home to the office, and why they did not seem to care very much about the effects of a recent tsunami on their fellow-Indians. The questioners never considered their curiosity racist. Instead, managers, co-workers, and neighbors told me that such questions are a part of their “world-open” attitudes toward Indians and an example of their curiosity about others.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Interviewing, observing, and hanging out with green card holders from India and their European and American managers in Berlin tech offices in the mid-2000s revealed a pattern in the way difference was managed within and outside global corporate offices: Indian migrants were governed by broad notions of liberal German acceptance of unthreatening foreign identities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by a logic of culture as resource, where cultural difference could be treated as potential to be monetized. In my interviews with project managers in Germany, Indians were valued in part because they appeared to distill future earnings potential for the firm by virtue of simply being Indian (Amrute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manager glossed this as the </w:t>
      </w:r>
      <w:r>
        <w:rPr>
          <w:rFonts w:ascii="arial" w:eastAsia="arial" w:hAnsi="arial" w:cs="arial"/>
          <w:b w:val="0"/>
          <w:i/>
          <w:strike w:val="0"/>
          <w:noProof w:val="0"/>
          <w:color w:val="000000"/>
          <w:position w:val="0"/>
          <w:sz w:val="20"/>
          <w:u w:val="none"/>
          <w:vertAlign w:val="baseline"/>
        </w:rPr>
        <w:t>etwas anders</w:t>
      </w:r>
      <w:r>
        <w:rPr>
          <w:rFonts w:ascii="arial" w:eastAsia="arial" w:hAnsi="arial" w:cs="arial"/>
          <w:b w:val="0"/>
          <w:i w:val="0"/>
          <w:strike w:val="0"/>
          <w:noProof w:val="0"/>
          <w:color w:val="000000"/>
          <w:position w:val="0"/>
          <w:sz w:val="20"/>
          <w:u w:val="none"/>
          <w:vertAlign w:val="baseline"/>
        </w:rPr>
        <w:t xml:space="preserve"> [something different] that Indian programmers brought with them. Unspooling just what this “something” could be, the manager suggested that they would have insight about Indian markets and generate new products. He believed that he could ask them questions to develop a greater understanding of Indian consumers. Another manager felt that once some programmers were trained in Germany, they could go back to India and oversee a workforce there. He questioned them about India to hone their future potential to act as intermediaries between Europe and India, as managers of Indian workers. Ideologies of market development and worker control center race—here defined as the enactment of degrees of subordination—as a means of discerning the potential embodied by a diverse workforce (Wynter 2003). A programmer I met during fieldwork in Berlin demonstrated the effect of this mobilization of race on workers, as she learned to toggle between her on-paper job and her secondary job of providing these moments of potential development.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Rajeshwari showed me how her working practice of putting on headphones to listen for dings of broken code had to be modified when she got to Berlin. As a debugger, Rajeshwari spent her day reviewing lines of code using a program that displayed lines of code in different colors to make spotting mistakes easier. When she ran code on her compiler, the code would “ding” when it hit an error. Rajeshwari had now gotten into the habit of wearing her headphones over one ear only, keeping the other ear uncovered. She did this so that she could hear the questions her Anglo-European colleagues from Germany, Australia, and elsewhere directed toward her. She had been asked, for instance, why Indians worship monkeys, why the color red is auspicious, and what the name Lalita means. Rajeshwari felt she needed to have the answers, as much as she needed to know how to solve debugging problems. This pressure came from the explicit emphasis in corporate tech environments on developing new directions for the firm, a kind of speculative labor that is widespread in technology-backed firms across the globe (Amrute 2017; Irani 2019; Cooper 2008; Sundar Rajan 2006; Upadhya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speculative uses of race in the office meant that temporary coders from India both did the grunt work on coding projects and provided the cultural resources for the further accumulation of personal and corporate value.</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Expunging the Racist: Latent Variables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 the idea of the latent variable in this section to illustrate another aspect of race operating algorithmically. In addition to race as a technology that creates particular populations as replaceable casual workers and race as a technology that produces diverse content that can be monetized for firms (by asking casualized workers to produce this content in everyday interactions), race operating algorithmically banishes overt racist content from firms even while leaving that content unaddressed as a feature of everyday life for tech workers.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of how race-as-algorithm both expunges racism from tech firms and leaves racist content untouched as a latent variable outside the industry comes from an employee message board for a Seattle firm. At many companies, employees can access message boards where they can begin and contribute to employee-led conversations. Employees can choose to post anonymously. These message boards function as a space to have conversations about payscales, workplace dynamics, and skill building. Most of these services can be used only by employees of the companies, but all permanent employees, from the CEO to a newly hired coder, can access these sites. On a weekday in the summer 2017, a coder showed me a post on the site for a company with a branch office in Seattle. Someone with the handle TwoIfBySea posted a question about Indian co-workers.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South Indian’s Don’t Groom Themselves Well?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someone please help me understand why most of the South Indians don’t care about their grooming, attire, and body odor?????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it take to put on a nice cologne or deodorant?????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there a lack of basic mannerism and etiquette????? Why?????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spare me the grief, I’m not a stereotype or a racist or a bigot…we have a great person doing that job already at Oval Office!!!!!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BTW I’ve couple of very close friends who are South Indians…amazing guys and they always take great care of these things—so I think it can’t be as hard for others…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banned thirty minutes after it went up, and the alias was banished from this section and the writer designated a “shitposter,” who only posts useless things. In the half hour that the post was up, it was seen seventy-three times, received no likes and four comments, two of which suggested the poster did indeed fit the stereotype of a racist and flagged the post for discrimination. Another response suggested that some people are not aware of their own body odor.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speedy prohibition against this post suggested that many in tech companies draw the line at explicit denigration of a group’s bodily habits. These fine-grained limitations on the uses of race construct openness to difference as the dominant trope of discourse in tech firms. Questions about dress and food exhibit the questioner’s tolerance and policing posts on the message board establish overt racism as the harm to be repaired, without addressing the underlying labor devaluation that creates typologies of workers in the first place. Such discourse both establishes the moral authority of tech firms and some of their employees and hides the constructed inequalities among kinds of workers who work within these companies (Melamed 2006).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example makes even more explicit how demonstrating tolerance of racial differences forecloses questions of how labor is divided in IT industries. On learning that I studied race in tech economies, I was told a story by an architect visiting his wife at a Seattle start-up. On entering the office, the man was greeted by a woman in hijab, whom he believed “must be Pakistani.” Seeing him, the woman told the man, “you have to meet Mike, he looks exactly like you.” So, the man followed the woman to the engineering deck. The man saw a room full of Indians and Chinese. Finally, he spotted Mike, a chubby redhead who did not resemble the man at all. For the storyteller, this incident portrayed, in his words, “a kind of cool racism directed towards me”—“kinda cool” because it was a person of color being “racist” toward a white guy, thinking all white guys looked alike. The architect carefully marks his own knowledge of the world—a woman in hijab must be Pakistani, presumably because in his mind Indians were Hindu, and Bangladeshis (well, who knows)? He also carefully notes the weirdness of the scene—the whole deck was full of Indians and Chinese. His being subject to a cool kind of racism, and his lack of offense at it, can then take center stage as proof of his multicultural credibility. On hearing this story, another American Anglo who works in the same company suggests that one simply cannot be racist and move up into management, because all the managers at a certain level are from India. Sharing these stories performs the diversity of tech offices even as the stories themselves provide cover for other kinds of discrimination—such as against black tech workers, Muslim janitors, short-term coders from India, and women engineers—that require such workers fit the behavioral norms of mostly white and largely male heteronormative tech culture (Forsythe 2002).</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appellation “shitposter” for the kinds of questions that began this section demonstrates how race-as-algorithm sets limits to appropriate uses of race in corporate workspaces. In tech workspaces, management can confidently assert there are limits to racism. There, race is important as a generator of speculative value. By masking corporate complicity in using the historically produced correlation between India and cheap, replaceable, and transnational labor—by treating this correlation as a latent factor unintentionally produced by hiring and sorting processes—diversity also produces plausible deniability for firms in perpetuating racist imaginaries about these workers. Chief officers can reaffirm a company’s commitment to diversity in the face of assertions by their own employees that diversity is harmful to companies. In a recent case, the vice president (VP) of diversity, integrity, and governance at Google responded to a posting to an employee message board criticizing what the poster felt was a “leftist” and “authoritarian” ideology promoting misguided diversity programs, especially for women. Danielle Brown, the VP, responded in part by reaffirming Google’s “unequivocal…belief that diversity and inclusion are critical to success.” She also quoted another employee who suggested that inclusivity was core to Google, and the right thing to do. “Nuff said” (Emerson and Matsakis 2017). Such denunciations dismiss too quickly the hard work required to undo discrimination and do little to confront racism as a systemic problem.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Celebrations of corporate diversity make race visible yet underplay how corporate racial diversity emerges from the “historical constitution of racial difference” (Rosa and Bonilla 2017). When Vinay quips that his company would simply place a sign next to the elevator explaining how not to graffiti, he captures exactly this critique—the underlying constitution of casual labor as a racialized labor force is submerged beneath corporate diversity bromides packaged as optimistic declaratives. Packaging race as a value-adding and cost-saving device leaks into overt discourses blaming Indian workers for US-based job losses. In spaces adjacent to such corporate offices, race-as-algorithm yields virulent racist discourse.</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Programmers’ Nativism: the Long Tail Whiplash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website 11  that collects comments from articles on H-1B visa reform from around the web, the topics turn the previous discourse on valuing Asian labor on its head. Examining these stories demonstrates how histories of racialized labor mobilized in tech industries can move beyond the idiom of tolerance to that of resentment. One representative comment on this website inclines toward this abject logic: if only they could PEEK inside the gargantuan offices of Freddie Mac, Fannie Mae, Capital One, DOJ, USCIS, SED, Bureau of Labor Statistics (BLS), Amtrak, EPA, DHS, NIMH, CMS and countless health agencies…the very federal govt. they are protesting is REEKING with Indians on visas…filled to the brim. And another post implicates companies that hire them: In the late nineties, very few Indians. In 2010, nearly all the offices have some Indian or Middle Eastern names on the office nameplates. They are everywhere. American citizens become temps.…Anyone who supports H-1B and L1 visas abuse are anti-Americans on the American land.…American corporations with their armies of fork tongue lawyers are anti-Americans. THIS IS WHAT 8 YEARS OF OBAMA DID TO THIS MARVELOUS COUNTRY. And, it will take Trump and others more than twice as long to undo…sobering thought These posts gather steam in political movements dedicated to fighting the H-1B visa program. One such effort describes its reasoning as follows: Nonimmigrant Guest Workers are Hunting American jobs using legally obtained visas like the H-1B and when they find them, this creates a Displaced American in this finite job market that has been created via Free Trade Agreements which send jobs to other countries. This one two punch is destroying the middle class in American [sic] by (a) sending jobs to other countries and (b) importing nonimmigrant guest workers to take the remaining jobs leaving the Displaced American worker with no way to provide for their families. An e-mail conversation I held with the organizers of this group over two days addressed the purpose of the group and the group’s relationship to labor and migration. The organizer works as a programmer in a medium-sized telecoms firm in California. He describes how he joined the group when he was in his thirties because it was a good way to be in contact with other programmers. At the time, programming cultures in the United States were largely white and largely male (Forsythe 2002). The group began as a way for other programmers to “share tips and job leads.” But, according to the organizer, “in 2001, during massive tech layoffs, Congress increased H-1B from 65,000 to 2,225,000 per year.” At that time, the members of the group “were harmed and demanded action on that issue.” The penultimate question was, “do you ever worry that your positions might lead to violence against immigrants (as what happened to the Garmin worker in Kansas) or be taken up by figures of the extreme right (for instance by groups marking [sic] in Virginia this past weekend)? The organizer answered, the answer is no. If anything, it would be the H-1b program itself that has led to any violence—for example, as Americans are being walked out of their jobs so that H-1B can sit in their desks. I’m more concerned with the well-being of Americans. I am aware of many extreme hardships caused by H-1B and at least one suicide. When asked for clarification on the issue, because it seemed like the organizer was saying American lives were more worth saving than immigrant lives, he separated the work he did from right-wing violence, writing, we “are clear in our effort to change the law, expose the largest H-1B users (Indian consulting firms), and bring lawsuits as we find violations of the law, regulation, or the rights of US workers. We have never advocated any violence or even disrespect against H-1B workers themselves.” The organizer added, “if CNN published an article about the extent of Americans that are displaced and loose [sic] their homes due to H-1B, and violence resulted, would you blame CNN for inciting violence?”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organization separates law from person. But, in less precise formulations, these workers are vilified as foreign job stealers, dirty, and backward. A video filmed by a person who described himself as a programmer in Ohio targeted Indians taking American jobs. The video presents Indian tech workers—referring to the IT layoffs in the area and the Indian workers who replaced them—as takeover multitudes ruining American small towns and putting “American” programmers out of work. It circulated in several newspapers and on WhatsApp soon after an Indian citizen who worked for Garmin was shot in Kansas in 2017. The videographer followed around people as they play in the park, the voice-over commenting on how the park had been taken over by Indians. In the twenty-three-page document that accompanied the video, the author captioned stills of these park visitors, and their cars, all shot from behind. The first caption read, in bold, capital letters, Ohio Rich Ass Suburban Park is Occupied by Rich Ass Indians With Various Green $$$ (H-1B L-1 H-4) Visas. A $60,000 Porsche SUV and a Big Ass $$$ BMW were sited at the Indian Park Cricket Match. It is Called Occupy and Displacement. What Happened to the People Who Used to Live There? They Lost their Jobs to People From Foreign Countries. How and Why? The Political And Economic Elites of the Ohio Business Establishment Made IT Happen For Their Own $$$ Interests. They are Nodding in Happiness at the Local Country Clubs. The author narrates his trip through the park. [I] was on the ground, IPhone camera in hand; recording images and videos that tells [sic] a story that a photo can tell in which [sic] thousands of words could not explain. I was stunned over the numbers of Indians that overwhelmed this park. The adjacent Little League Park was empty. What was once a park for the community has been taken over by the guest workers now turned VISA holders in possession of many $$$, I know of the IT layoffs in the area over the years and have observed the Indian [sic?] moving into the neighborhood slowly over the years, but this year was different. Captions in the document use terms like hell hole, bringing the neighborhood down to a lower caste, refer to the H4 Mommies who will take your jobs, complain that cricket has replaced baseball, talk of the “on slaught” [sic] and the transfer of wealth, refer to the traditional Indian garment “sara” [sic] and the starving Indians back home, and talk about the lovely matrons gathering to chit chat about all the money they make and how to spend it. The rhetoric is hateful and sexist. Newspapers that featured the video suggested that such material fueled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like the Kansas shooting.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algorithmic searches, results are ordered in a rank of what is considered the most to the least likely result to meet the question asked. The algorithm behind a search determines what goes into this ranking, while ranking can be influenced by the number of other links to a result; the result’s popularity; and money paid by advertisers to have their results appear higher up in the rankings. Crucially, there is a “long tail” of results that trail behind the most likely ones. These long tail results persist because they might contain the result wanted by a particular searcher. Algorithms must “learn to rank” according to widely shared preferences to meet these needs (Finn 2017).</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 the idea of the long tail of racist thought in this section to illustrate how binding together casual labor and casual racism within firms while simply banning through imperative statements overt forms of racism leaves a proliferating and ever-changing set of associations—the long tail—between the race of H-1B workers and white displacement. These screeds displace onto the Indian coder the abstraction of capitalism itself (Day 2016, 171). They seem to embody a runaway capitalism in which they play the part of “toiling automatons” who grow rich by displacing white middle-class lives from white middle-class neighborhoods (Comaroff and Comaroff 2002, 793). The Indian H-1B worker, like a capitalist zombie, distills the threat of replacement. 12  The mentions of reproduction (H4 Mommies), money (all the dollar signs), and an onslaught of foreigners dehumanizes these workers, turning them from individuals with rights and free will into undifferentiated masses that might justifiably be eliminated. By evoking the single family home and the park as white middle-class suburban spaces, the video elevates the rights of real, human white workers to the spoils of the very capitalism these workers decry, when it comes in the form of Asian labor (Palumbo-Liu 1999; Day 2016; Postone 1986).</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Race-as-algorithm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Race-as-algorithm operates on top of underlying racial categories developed in the developed in the nineteenth century. As such, race operating algorithmically produces three particular transformations of race this essay witnesses. Allow more unseemly manifestations of racialized Asians to proliferate and produce tech economies as neutral. As a sorting and classifying mechanism, an algorithm can be adapted according to the kind of feedback it generates. This means that, as firms evolve to be more accepting of diversity as a corporate value, race as a technology adapts to value certain manifestations of race in the firm—those that support cultural diversity together with those that create differently valued labor pools. While race operating algorithmically values racial difference as a marker of valuable creative difference within tech firms, it also demarcates casual workers as Asian, recapitulating nineteenth-century fantasies of the Asian worker as buffer. Those denaturalizations of race that might question the very category of casual labor for the continued proliferation of racist sentiment remain latent within this schema (cf. Coleman 2009).</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Asian casual worker is the nonindigenous, foreign and insular laborer who accepts with barely a murmur the shifting landscape of pay, priorities, and specifications produced by the tech industry. And surely, the Asian worker is described as the perfect buffer. Srinivas Kuchibhotla, the Garmin employee shot dead in Kansas, was described by his boss as an, “almost perfect employee…a great engineer, technically very, very good.…quiet and very, very friendly” (Burch 2017).</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very, very, very. These verys meant to protect such workers from harm, which of course, they cannot do. The verys can never extend far enough to create a permanent mark of separation between the good and bad migrant, brown person, Muslim, and so on. Idioms of race proliferate because of the “long tail” and latent racial deployments that preserve even the most offensive sentiments. At the same time, idioms of race also mark off the “casual” from the permanent worker. The verys instead redirect attention back toward the migrant to make herself good enough to warrant protection. The verys then deflect attention away from the industries that rely on casual laborers set apart from permanent employees.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sorting functions of race-as-algorithm, running behind the platforms, make the gaps in corporate hiring, retention, and payment appear “social” rather than “technical,” existing outside the office and a problem that society at large has to solve (Suchman 1995). At the same time, the sorting of race in tech knits the industry together across nations by creating the human-technical units it needs to function, from labor force, to clients, to markets. This sorting sometimes constructs Asian labor as a reservoir of untapped potential. But, it just as equally can construct such labor as out of place and without rights (Door 2017). Indians can use a similar sort, deploying rural and urban, regional and religious, as well as caste divides, to domineer over other members of the global Indian polity (Glenn 1992; Upadhya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moment, race as technology was a classificatory lens ground on natural science and biology, which were both grounded in human essences and flexible categorizations. But, race as algorithmic technology is instead grounded in futures, in predicted fitness for a task, a match, and a correlation. By looking at ethnographic encounters around race inside and outside the office, we can see the politics behind treating racism as an unintentional, latent, casual outcome. Figure 1 illustrates these ethnographic encounters. These politics continue to allow the tech industry to rely on and produce worker racialization as a means of producing a casual labor force globally.</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1.</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image of a rogue advertisement following the Google diversity statement, comparing the supposed creativity of Steve Jobs with the supposed lack of creativity of Google’s Sundar Pichai. The racial imaginary of casual back office labor is on display here at a different register. Photo credit: Jefferson Graham.</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 Techies, Bored and Casual, But Racist?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casual racist and the casual laborer evade a direct connection. Sid’s comment would be a thin filament on which to hang a causal argument. He drafts a jagged history, where subterranean stories arise and colonial labor migration emits its twenty-first-century half-life. The casual laborer is a non-native migrant outsider (Munshi 2016). She bears the markings of casualization through her epidermis, her dress, her smell, and her badges, her passport, and her papers. The casualness—in the sense of irregular and fleeting—of the racism found in Sid’s photos abets tech industry neutrality by externalizing “true” racism. Vinay’s sarcastic taunt that the company would hang another poster next to the elevator bank with the graffitied poster affirms the industry’s commitment to its own neutrality. The company cannot admit that it might have a problem with racism. Instead, it turns to processes to direct its employees to not display their racism. Casualness reduces culpability. 13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Vinay identifies what I have been describing as an algorithmic operation in his description of that process. The idea that inappropriate graffiti would be solved with a directive about how not to graffiti reveals the logic of race-as-algorithm. Confronting racism directly is not of concern; the concern is to reduce its public expression in highly traveled public and quasi-public spaces, like elevators and message boards. 14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race-as-algorithm places the corporation and a larger social fabric in the same frame (Aneesh 2015; Hayles 2006). This is a necessary step, given corporations’ predilection to claim neutrality for their processes. Not to do so would be to allow some industries’ uses of race operating algorithmically—for the sake of creating labor pools and a reservoir of developable cultural knowledge—to be alibied out of the story of anti-immigrant, nativist sentiments.</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Coda: Defacement as a Ghostly Presence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Graffiti appears on an elevator poster. Someone takes a picture. The anthropologist is sent the photo, and a discussion begins. Are these the scribblings of a racist? Or, are they the doodles of a frustrated programmer? These two interpretations understand the graffiti’s intent differently. A bored techie is being casually racist. A casual worker is bored by the kind of labor she is being asked to perform. If we could track down the doodler, we might discover which one she is. Then, we could tell her that racist vandalism has no place in the corporate workplace. We might escalate the case to Human Resources, the racist might be fired. If she were instead a bored casual worker, we could caution her about the risks she runs as a programmer on a work-dependent visas by doodling on official posters, offer her counseling, try to make her superiors see her capacities, and give her different projects to work on, even as we recognize the doodling as a small form of resistance against the corporate racial order.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find the scribbler. Vinay, Reshma, and Sid all declined to report the incident to Human Resources. Here, we can recognize Sid, Reshma, and Vinay’s complicity in the continued functioning of race-as-algorithm. We should also recognize their sophisticated reading of the firm that employs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defacer shows us how race as a technology deploys in tech firms. The scribbler also makes known that the separation of workers emerges from the mostly hidden historical figure of the casual worker. The casual worker does so much work for corporate tech firms. In 2015, casual workers in technology industries was “at least a billion dollar industry employing tens of thousands of people in Washington” state (Day 2015). In graffiti, the long history of the racialization of casual work roams about and invites us to think about race within the fame of its relationship to technical labor.</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9"/>
        <w:spacing w:line="60" w:lineRule="exact"/>
      </w:pPr>
      <w:r>
        <w:pict>
          <v:line id="_x0000_s1633" style="position:absolute;z-index:252045312" from="0,2pt" to="512pt,2pt" strokecolor="#009ddb" strokeweight="2pt">
            <v:stroke linestyle="single"/>
            <w10:wrap type="topAndBottom"/>
          </v:line>
        </w:pict>
      </w:r>
    </w:p>
    <w:p>
      <w:pPr>
        <w:pStyle w:val="Normal17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Declaration of Conflicting InterestsThe author(s) declared no potential conflicts of interest with respect to the research, authorship, and/or publication of this article.; FundingThe author(s) disclosed receipt of the following financial support for the research, authorship, and/or publication of this article: Funding for this research was partially provided by the Royalty Research Fund at the University of Washington.; ORCID iDSareeta Amrute  </w:t>
      </w:r>
      <w:hyperlink r:id="rId2442" w:history="1">
        <w:r>
          <w:rPr>
            <w:rFonts w:ascii="arial" w:eastAsia="arial" w:hAnsi="arial" w:cs="arial"/>
            <w:b w:val="0"/>
            <w:i/>
            <w:strike w:val="0"/>
            <w:noProof w:val="0"/>
            <w:color w:val="0077CC"/>
            <w:position w:val="0"/>
            <w:sz w:val="20"/>
            <w:u w:val="single"/>
            <w:vertAlign w:val="baseline"/>
          </w:rPr>
          <w:t>https://orcid.org/0000-0002-5320-4600</w:t>
        </w:r>
      </w:hyperlink>
      <w:r>
        <w:rPr>
          <w:rFonts w:ascii="arial" w:eastAsia="arial" w:hAnsi="arial" w:cs="arial"/>
          <w:b w:val="0"/>
          <w:i w:val="0"/>
          <w:strike w:val="0"/>
          <w:noProof w:val="0"/>
          <w:color w:val="000000"/>
          <w:position w:val="0"/>
          <w:sz w:val="20"/>
          <w:u w:val="none"/>
          <w:vertAlign w:val="baseline"/>
        </w:rPr>
        <w:t xml:space="preserve"> ; 1.Strict usage agreements and the desire to protect anonymity prevent me from sharing these images publicly.; 2.These numbers are compiled from </w:t>
      </w:r>
      <w:hyperlink r:id="rId2443" w:history="1">
        <w:r>
          <w:rPr>
            <w:rFonts w:ascii="arial" w:eastAsia="arial" w:hAnsi="arial" w:cs="arial"/>
            <w:b w:val="0"/>
            <w:i/>
            <w:strike w:val="0"/>
            <w:noProof w:val="0"/>
            <w:color w:val="0077CC"/>
            <w:position w:val="0"/>
            <w:sz w:val="20"/>
            <w:u w:val="single"/>
            <w:vertAlign w:val="baseline"/>
          </w:rPr>
          <w:t>https://www.uscis.gov/working-united-states/temporary-workers/h-1b-specialty-occupations-dod-cooperative-research-and-development-project-workers-and-fashion-models;</w:t>
        </w:r>
      </w:hyperlink>
      <w:r>
        <w:rPr>
          <w:rFonts w:ascii="arial" w:eastAsia="arial" w:hAnsi="arial" w:cs="arial"/>
          <w:b w:val="0"/>
          <w:i w:val="0"/>
          <w:strike w:val="0"/>
          <w:noProof w:val="0"/>
          <w:color w:val="000000"/>
          <w:position w:val="0"/>
          <w:sz w:val="20"/>
          <w:u w:val="none"/>
          <w:vertAlign w:val="baseline"/>
        </w:rPr>
        <w:t xml:space="preserve"> </w:t>
      </w:r>
      <w:hyperlink r:id="rId2444" w:history="1">
        <w:r>
          <w:rPr>
            <w:rFonts w:ascii="arial" w:eastAsia="arial" w:hAnsi="arial" w:cs="arial"/>
            <w:b w:val="0"/>
            <w:i/>
            <w:strike w:val="0"/>
            <w:noProof w:val="0"/>
            <w:color w:val="0077CC"/>
            <w:position w:val="0"/>
            <w:sz w:val="20"/>
            <w:u w:val="single"/>
            <w:vertAlign w:val="baseline"/>
          </w:rPr>
          <w:t>https://www.uscis.gov/sites/default/files/USCIS/Resources/Reports%20and%20Studies/Immigration%20Forms%20Data/BAHA/non-immigrant-worker-rfe-h-1b-quarterly-data-fy2015-fy2019-q1.pdf;</w:t>
        </w:r>
      </w:hyperlink>
      <w:r>
        <w:rPr>
          <w:rFonts w:ascii="arial" w:eastAsia="arial" w:hAnsi="arial" w:cs="arial"/>
          <w:b w:val="0"/>
          <w:i w:val="0"/>
          <w:strike w:val="0"/>
          <w:noProof w:val="0"/>
          <w:color w:val="000000"/>
          <w:position w:val="0"/>
          <w:sz w:val="20"/>
          <w:u w:val="none"/>
          <w:vertAlign w:val="baseline"/>
        </w:rPr>
        <w:t xml:space="preserve"> </w:t>
      </w:r>
      <w:hyperlink r:id="rId2445" w:history="1">
        <w:r>
          <w:rPr>
            <w:rFonts w:ascii="arial" w:eastAsia="arial" w:hAnsi="arial" w:cs="arial"/>
            <w:b w:val="0"/>
            <w:i/>
            <w:strike w:val="0"/>
            <w:noProof w:val="0"/>
            <w:color w:val="0077CC"/>
            <w:position w:val="0"/>
            <w:sz w:val="20"/>
            <w:u w:val="single"/>
            <w:vertAlign w:val="baseline"/>
          </w:rPr>
          <w:t>https://immi.homeaffairs.gov.au/visas/working-in-australia/skillselect/invitation-rounds;</w:t>
        </w:r>
      </w:hyperlink>
      <w:r>
        <w:rPr>
          <w:rFonts w:ascii="arial" w:eastAsia="arial" w:hAnsi="arial" w:cs="arial"/>
          <w:b w:val="0"/>
          <w:i w:val="0"/>
          <w:strike w:val="0"/>
          <w:noProof w:val="0"/>
          <w:color w:val="000000"/>
          <w:position w:val="0"/>
          <w:sz w:val="20"/>
          <w:u w:val="none"/>
          <w:vertAlign w:val="baseline"/>
        </w:rPr>
        <w:t xml:space="preserve"> </w:t>
      </w:r>
      <w:hyperlink r:id="rId2446" w:history="1">
        <w:r>
          <w:rPr>
            <w:rFonts w:ascii="arial" w:eastAsia="arial" w:hAnsi="arial" w:cs="arial"/>
            <w:b w:val="0"/>
            <w:i/>
            <w:strike w:val="0"/>
            <w:noProof w:val="0"/>
            <w:color w:val="0077CC"/>
            <w:position w:val="0"/>
            <w:sz w:val="20"/>
            <w:u w:val="single"/>
            <w:vertAlign w:val="baseline"/>
          </w:rPr>
          <w:t>https://www.gov.uk/government/publications/immigration-statistics-october-to-december-2017/summary-of-latest-statistics;</w:t>
        </w:r>
      </w:hyperlink>
      <w:r>
        <w:rPr>
          <w:rFonts w:ascii="arial" w:eastAsia="arial" w:hAnsi="arial" w:cs="arial"/>
          <w:b w:val="0"/>
          <w:i w:val="0"/>
          <w:strike w:val="0"/>
          <w:noProof w:val="0"/>
          <w:color w:val="000000"/>
          <w:position w:val="0"/>
          <w:sz w:val="20"/>
          <w:u w:val="none"/>
          <w:vertAlign w:val="baseline"/>
        </w:rPr>
        <w:t xml:space="preserve"> and </w:t>
      </w:r>
      <w:hyperlink r:id="rId2447" w:history="1">
        <w:r>
          <w:rPr>
            <w:rFonts w:ascii="arial" w:eastAsia="arial" w:hAnsi="arial" w:cs="arial"/>
            <w:b w:val="0"/>
            <w:i/>
            <w:strike w:val="0"/>
            <w:noProof w:val="0"/>
            <w:color w:val="0077CC"/>
            <w:position w:val="0"/>
            <w:sz w:val="20"/>
            <w:u w:val="single"/>
            <w:vertAlign w:val="baseline"/>
          </w:rPr>
          <w:t>https://www.canada.ca/en/immigration-refugees-citizenship/corporate/publications-manuals/annual-report-parliament-immigration-2018/report.html</w:t>
        </w:r>
      </w:hyperlink>
      <w:r>
        <w:rPr>
          <w:rFonts w:ascii="arial" w:eastAsia="arial" w:hAnsi="arial" w:cs="arial"/>
          <w:b w:val="0"/>
          <w:i w:val="0"/>
          <w:strike w:val="0"/>
          <w:noProof w:val="0"/>
          <w:color w:val="000000"/>
          <w:position w:val="0"/>
          <w:sz w:val="20"/>
          <w:u w:val="none"/>
          <w:vertAlign w:val="baseline"/>
        </w:rPr>
        <w:t xml:space="preserve"> Additionally, three of five H-1B visa holders in the United States are Indian citizens, and since 2018 (which is a drop from previous years) 75 percent, of H-1B visas are granted to employees of tech companies.; 3.Bonded labor is a practice by which workers must work for an employer to repay a debt incurred by themselves or by family members. In this case, the bond is weaker—H-1B workers are of course free to leave their employers, but they would lose rights to residency and their spot in line for permanent residency if they do.; 4.Although my focus is on the contemporary manifestation of race and labor among software engineers, I note in the graffiti an untold story of casual workers that can no doubt be found in the historically gendered and devalued corners of corporate tech worlds more generally (Hicks 2016; Irani 2015; Roberts 2016).; 5.There is a robust literature on the power of algorithms within engineering worlds and for users. While this literature is extremely useful in pulling out the assumptions built into algorithmic networks from the perspective of the software engineers who design them, they tend to be both too narrowly focused and too broadly: too narrowly because they for the most part do not think through how algorithmic thinking extends and transforms modes of organizing human diversity, and too broadly because they tend to assume a universal “user” of platforms and algorithms that who can represent all possible relationships between these technologies and their human customers (Beer 2009; Mager 2012); 6.In Sid’s interpretation, the bindi marks a kind of absolute difference that may also draw on tropes of effeminate Eastern men. In Reshma’s interpretation, the bindi emerges from the unconscious doodles of Indian programming boredom and may equally contain a sexist overtone.; 7.For a history of the casual worker in Europe, see Braudel (1992) and Sassen (2000). For the early history of indenture in the 1600s in Virginia, see Galenson (1984), who makes the point that this form of indenture would end when a servant’s debt was paid and that slaves increasingly replaced debt bondage because slaves were cheaper and because Europeans shunned toilsome labor in tobacco, rice, and cotton fields.; 8.Contract and casual work in factories and on plantations was underwritten by both networks of recruitment that relied on kinship and village hierarchies and by racialized assumptions about kinds of workers and their suitability for types of work. Piya Chatterjee’s studies of colonial tea plantations in Assam, for instance, unearths tea planters’ charts that assign different pay rates for recruiting “pure aboriginies” who were believed to be the hardiest workers, down to “North West Province Coolies Suitable for Healthy Gardens in the Surma Valley” (Chatterjee 1995, 50). Factories that then transformed raw plantation materials into finished commodities similarly relied on casual workers who would wait at the mill gates hoping to be picked for a day’s work (Chandavarkar 2008). The mill owners found such a system of casual work and “outsourced” control advantageous enough to their profits that they fought attempts to “decasualize” these industries over decades, with the Bombay Mills, for instance, reformed only in mid-1949 (Morris 1965, 141).; 9.The guest worker program drew on the tradition of casual agricultural labor that had continued in German speaking counties from the 1700s through the Weimar Republic.; 10.Germany’s blood based (jus sanguinis) citizenship regulations meant that children born in Germany to Turkish parents remained Turkish citizens. The citizenship law was amended in 2000 to guarantee people born in Germany the right to citizenship, which they could claim when they reached the age of eighteen by choosing between German citizenship and their parents’ nationality. Germany’s failure to institute German-language programs meant that these immigrants had little opportunity to hone their language skills, another marker of belonging. Today, guest workers from Turkey and their German-Turkish children often function as an underclass in Germany (Ewing 2008; Silverstein 2005).; 11.I purposely omit the web addresses and names of the websites and organizations in this section so as not to amplify their online circulation.; 12.Indian citizens are now the largest takers of H-1B visas, according to the Migration Policy Institute (Zong and Batalova 2017).; 13.The Google leak case is unique because the document was not a casual remark, note, or graffito, but a manifesto. It therefore had an agent and an author, and the author was held culpable (fired).; 14.My argument should not be misconstrued as suggesting that there is no difference among these scenes of race operating algorithmically. Particular places at particular times are more or less welcoming of immigrants. Immigrants calculate repeatedly where to try, what visa to apply for, what route to take to get there, and whether to stay, even if they may have little say about where they land and how long they have once there.</w:t>
      </w:r>
    </w:p>
    <w:p>
      <w:pPr>
        <w:pStyle w:val="Normal179"/>
        <w:keepNext/>
        <w:spacing w:before="240" w:after="0" w:line="340" w:lineRule="atLeast"/>
        <w:ind w:left="0" w:right="0" w:firstLine="0"/>
        <w:jc w:val="left"/>
      </w:pPr>
      <w:bookmarkStart w:id="361" w:name="Bibliography_2"/>
      <w:bookmarkEnd w:id="361"/>
      <w:r>
        <w:rPr>
          <w:rFonts w:ascii="arial" w:eastAsia="arial" w:hAnsi="arial" w:cs="arial"/>
          <w:b/>
          <w:i w:val="0"/>
          <w:strike w:val="0"/>
          <w:noProof w:val="0"/>
          <w:color w:val="000000"/>
          <w:position w:val="0"/>
          <w:sz w:val="28"/>
          <w:u w:val="none"/>
          <w:vertAlign w:val="baseline"/>
        </w:rPr>
        <w:t>Bibliography</w:t>
      </w:r>
    </w:p>
    <w:p>
      <w:pPr>
        <w:pStyle w:val="Normal179"/>
        <w:spacing w:line="60" w:lineRule="exact"/>
      </w:pPr>
      <w:r>
        <w:pict>
          <v:line id="_x0000_s1634" style="position:absolute;z-index:252046336" from="0,2pt" to="512pt,2pt" strokecolor="#009ddb" strokeweight="2pt">
            <v:stroke linestyle="single"/>
            <w10:wrap type="topAndBottom"/>
          </v:line>
        </w:pict>
      </w:r>
    </w:p>
    <w:p>
      <w:pPr>
        <w:pStyle w:val="Normal179"/>
      </w:pP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Ajunwa Ifoema,  . 2020. “The Paradox of Automation as Anti-bias Intervention.” Cardozo Law Review.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Amrute Sareeta,  . 2016. Encoding Race, Encoding Class: Indian IT Workers in Berlin. Durham, NC: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Amrute Sareeta,  . 2017. “Press One for POTUS, Two for the Bundeskanzler: Humor, Race, and Rematerialization in the Indian Tech Diaspora.” HAU: Journal of Ethnographic Theory 17 (1): 327–52.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Aneesh A.,   2015. Neutral Accent. Durham, NC: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 David,  . 2009. “Power through the Algorithm? Participatory Web Cultures and the Technological Unconscious.” New Media &amp; Society 11 (6): 985–1002.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Belwe Katharina,  , Ed. 2006. “Parallelgesellscahften” Aus Politik und Zeitgeschichte (APuZ) v1-2: 1–37.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Ruha,  . 2016. “Innovating Inequity: If Race is a Technology, Postracialism is the Genius Bar.” Ethnic and Racial Studies 39 (13): 1–8.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Ruha,  . 2019. Race after Technology: Abolitionist Tools for the New Jim Code.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Braudel Ferdinand,  . 1992. The Wheels of Commerce. Berkeley: University of California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Bunzl Matti,  . 2007. Anti-semitism and Islamophobia: Hatreds Old and New in Europe. Chicago: Prickly Paradigm Press.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Burch Audra D. S,  . 2017. “He Became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 She Became A Widow.”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July 8, p. 1. Accessed October 11, 2017. </w:t>
      </w:r>
      <w:hyperlink r:id="rId2448" w:history="1">
        <w:r>
          <w:rPr>
            <w:rFonts w:ascii="arial" w:eastAsia="arial" w:hAnsi="arial" w:cs="arial"/>
            <w:b w:val="0"/>
            <w:i/>
            <w:strike w:val="0"/>
            <w:noProof w:val="0"/>
            <w:color w:val="0077CC"/>
            <w:position w:val="0"/>
            <w:sz w:val="20"/>
            <w:u w:val="single"/>
            <w:vertAlign w:val="baseline"/>
          </w:rPr>
          <w:t>https://www.nytimes.com/2017/07/08/us/he-became-a-</w:t>
        </w:r>
      </w:hyperlink>
      <w:hyperlink r:id="rId2448" w:history="1">
        <w:r>
          <w:rPr>
            <w:rFonts w:ascii="arial" w:eastAsia="arial" w:hAnsi="arial" w:cs="arial"/>
            <w:b/>
            <w:i/>
            <w:strike w:val="0"/>
            <w:noProof w:val="0"/>
            <w:color w:val="0077CC"/>
            <w:position w:val="0"/>
            <w:sz w:val="20"/>
            <w:u w:val="single"/>
            <w:vertAlign w:val="baseline"/>
          </w:rPr>
          <w:t>hate</w:t>
        </w:r>
      </w:hyperlink>
      <w:hyperlink r:id="rId2448" w:history="1">
        <w:r>
          <w:rPr>
            <w:rFonts w:ascii="arial" w:eastAsia="arial" w:hAnsi="arial" w:cs="arial"/>
            <w:b w:val="0"/>
            <w:i/>
            <w:strike w:val="0"/>
            <w:noProof w:val="0"/>
            <w:color w:val="0077CC"/>
            <w:position w:val="0"/>
            <w:sz w:val="20"/>
            <w:u w:val="single"/>
            <w:vertAlign w:val="baseline"/>
          </w:rPr>
          <w:t>-</w:t>
        </w:r>
      </w:hyperlink>
      <w:hyperlink r:id="rId2448" w:history="1">
        <w:r>
          <w:rPr>
            <w:rFonts w:ascii="arial" w:eastAsia="arial" w:hAnsi="arial" w:cs="arial"/>
            <w:b/>
            <w:i/>
            <w:strike w:val="0"/>
            <w:noProof w:val="0"/>
            <w:color w:val="0077CC"/>
            <w:position w:val="0"/>
            <w:sz w:val="20"/>
            <w:u w:val="single"/>
            <w:vertAlign w:val="baseline"/>
          </w:rPr>
          <w:t>crime</w:t>
        </w:r>
      </w:hyperlink>
      <w:hyperlink r:id="rId2448" w:history="1">
        <w:r>
          <w:rPr>
            <w:rFonts w:ascii="arial" w:eastAsia="arial" w:hAnsi="arial" w:cs="arial"/>
            <w:b w:val="0"/>
            <w:i/>
            <w:strike w:val="0"/>
            <w:noProof w:val="0"/>
            <w:color w:val="0077CC"/>
            <w:position w:val="0"/>
            <w:sz w:val="20"/>
            <w:u w:val="single"/>
            <w:vertAlign w:val="baseline"/>
          </w:rPr>
          <w:t>-victim-she-became-a-widow.html?action=click&amp;contentCollection=Times%20Insider&amp;module=RelatedCoverage&amp;region=Marginalia&amp;pgtype=article</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Chandavarkar Rajnaryan,  . 2008. “The Decline and Fall of the Jobber System in the Bombay Cotton Textile Industry, 1870-1955.” Modern Asian Studies 42 (1): 117–210.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Chatterjee Piya,  . 1995. “‘Secure This Excellent Class of Labour’” Gender and Race in Labor Recruitment for British Indian Tea Plantations.” Bulletin of Concerned Asian Scholars 27 (3): 43–56.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Chun Wendy,  . 2009. “Race and/as Technology: Or, How to Do Things With Race.” Camera Obscura 24 (1): 7–35.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Citron Daniele, Pasquale Frank,  . 2014. “The Scored Society: Due Process for Automated Predictions.” Washington Law Review 89 (1): 1–33.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Coleman Beth,  . 2009. “Race as Technology.” Camera Obscura 24 (1): 177–207.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Coleman Gabriella,  . 2014. Hacker, Hoaxer, Whistleblower, Spy.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Verso.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Comaroff Jean, Comaroff John L.,  . 2002. “Alien-Nation: Zombies, Immigrants, and Millennial Capitalism.” The South Atlantic Quarterly 101 (4): 779–805.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Melinda,  . 2008. Life as Surplus: Biotechnology and Capitalism in the Neoliberal Era. Seattle: University of Washington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Coury David N.,   2013. “Enlightenment Fundamentalism: Zafer Şenocak, Navid Kermani, and Multiculturalism in Germany Today.” In Edinburgh German Yearbook 7: Ethical Approaches in Contemporary German-language Literature and Culture, edited by  Jeremiah Emily, Matthes Frauke,  , 139–57. London, UK: Boydell and Brewer.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Craton Michael,  . 1978. Searching for the Invisible Man: Slaves and Plantation Life in Jamaica. Boston, MA: Harvard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E. Valentine,  . 2008. “The Coolie.” Cultural Anthropology 23 (2): 254–78.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 Iyko,  . 2016. Alien Capital: Asian Racialization and the Logic of Settler Colonial Capitalism. Durham, NC: Duke University Press.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 Matt,  . 2015. “Tech-staffing Startup Thinks Its Time for Temp Workers to Know the Score.” The Seattle Times, July 18. Accessed September 15, 2017. </w:t>
      </w:r>
      <w:hyperlink r:id="rId2449" w:history="1">
        <w:r>
          <w:rPr>
            <w:rFonts w:ascii="arial" w:eastAsia="arial" w:hAnsi="arial" w:cs="arial"/>
            <w:b w:val="0"/>
            <w:i/>
            <w:strike w:val="0"/>
            <w:noProof w:val="0"/>
            <w:color w:val="0077CC"/>
            <w:position w:val="0"/>
            <w:sz w:val="20"/>
            <w:u w:val="single"/>
            <w:vertAlign w:val="baseline"/>
          </w:rPr>
          <w:t>http://www.seattletimes.com/business/technology/tech-staffing-startup-thinks-its-time-for-temp-workers-to-know-the-score/</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Deleuze Gilles,  . 1992. “Post-script on the Societies of Control.” October 59 (Winter): 3–7.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Niels van,  . 2017. “Platform Labor: On the Gendered and Racialized Exploitation of Low-income Service Work in the ‘On-demand’ Economy.” Information, Communication, &amp; Society 20 (6): 898–914.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Emerson Sarah, Matsakis Louis,  . 2017. “Google on Anti-diversity Manifesto: Employees Must ‘Feel Safe Sharing Their Opinions’.” Motherboard. Accessed February 12, 2018. </w:t>
      </w:r>
      <w:hyperlink r:id="rId2450" w:history="1">
        <w:r>
          <w:rPr>
            <w:rFonts w:ascii="arial" w:eastAsia="arial" w:hAnsi="arial" w:cs="arial"/>
            <w:b w:val="0"/>
            <w:i/>
            <w:strike w:val="0"/>
            <w:noProof w:val="0"/>
            <w:color w:val="0077CC"/>
            <w:position w:val="0"/>
            <w:sz w:val="20"/>
            <w:u w:val="single"/>
            <w:vertAlign w:val="baseline"/>
          </w:rPr>
          <w:t>https://motherboard.vice.com/amp/en_us/article/vbv54d/google-on-anti-diversity-manifesto-employees-must-feel-safe-sharing-their-opinions?utm_medium=referral&amp;utm_campaign=amp&amp;utm_source=motherboard.vice.com-RelayMediaAMP</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Ewing Katherine,  . 2008. Stolen Honor: Stigmatizing Muslim Men in Berlin. Palo Alto: Stanford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 Ed,  . 2017. What Algorithms Want: Imagination in the Age of Computing. Boston, MA: MIT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Forsythe Diana,  . 2002. Studying Those Who Study Us: An Anthropologist in the World of Artificial Intelligence. Palo Alto, CA: Stanford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Friedberg Brian, Donovan John,  . 2019. Source Hacking.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Data &amp; Society Research Institute.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Galenson David W.,   1984. “The Rise and Fall of Indentured Servitude in the Americas: An Economic Analysis.” The Journal of Economic History 44 (1): 1–26.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Glenn Eveyln Nakano,  . 1992. “From Servitude to Service Work: Historical Continuities in the Racial Division of Paid Reproductive Labor.” Signs 18 (1): 1–43.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Goldberg David Theo,  . 2009. “Racial Comparisons, Relational Racism: Some Thoughts on Method.” Ethnic and Racial Studies 32 (7): 1271–82.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 Avery,  . 2008. Ghostly Matters: Haunting and the Sociological Imagination. Minneapolis: University of Minnesota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Haraway Donna,  . 2016. Staying with the Trouble: Making Kin in the Chthulucene. Durham, NC: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Hayles N. K.,   2006. “Unfinished Work: From Cyborg to Cognisphere.” Theory, Culture and Society 23 (7-8): 156–66.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Herbert Ulrich, Hunn Karin,  . 2000. “Guest Workers and Policy on Guest Workers in the Federal Republic From Beginning of Recruitment in 1955 until in 1973.” In The Miracle Years: A Cultural History of West Germany 1949-1968, edited by  Schissler Hanna,  , 187–219. Princeton, NJ: Princeton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Hicks Marie,  . 2016. Programmed Inequality: How Britain Discarded Women Technologists and Lost Its Edge in Computing. Boston, MA: MIT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 Tung-Hui,  . 2015. A Prehistory of the Cloud. Boston: MIT Press.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 Lilly,  . 2015. “Justice for ‘Data Janitors’.” Public Books. Accessed January 3, 2018. </w:t>
      </w:r>
      <w:hyperlink r:id="rId2451" w:history="1">
        <w:r>
          <w:rPr>
            <w:rFonts w:ascii="arial" w:eastAsia="arial" w:hAnsi="arial" w:cs="arial"/>
            <w:b w:val="0"/>
            <w:i/>
            <w:strike w:val="0"/>
            <w:noProof w:val="0"/>
            <w:color w:val="0077CC"/>
            <w:position w:val="0"/>
            <w:sz w:val="20"/>
            <w:u w:val="single"/>
            <w:vertAlign w:val="baseline"/>
          </w:rPr>
          <w:t>http://www.publicbooks.org/justice-for-data-janitors/</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 Lilly,  . 2019. Chasing Innovation. Princeton, NJ: Princeton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Shona,  . 2012. Creole Indigeneity: Between Myth and Nation in the Caribbean. Minneapolis: University of Minnesota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Aisha,  . 2004. Callaloo Nation: Metaphors of Race and Religious Identity among South Asians in Trinidad. Durham, NC: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Knuth Donald,  . (1968) 1997. The Art of Computer Programming, Vol. 1: Fundamental Algorithms. Reading, MA: Addison-Wesley.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Kortweb Anna C, Triadafilos Triadafilopoulos,  . 2015. “Is Multiculturalism Dead? Groups, Governments, and the ’Real Work of Integration.” Ethnic and Racial Studies 38 (5): 663–680.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Lehr David, Ohm Paul,  . 2017. “Playing with the Data: What Legal Scholars Should Learn about Machine Learning.” University of California, Davis Law Review 51 (2): 653–717.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 Lisa,  . 2015. The Intimacies of Four Continents. Durham, NC: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Mager Astrid,  . 2012. “Algorithmic Ideology.” Information, Communication &amp; Society 15 (5): 769–87.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Mazzotti Massimo,  . 2017. “Algorithmic Life.” Los Angeles Review of Books. Accessed January 3, 2018. </w:t>
      </w:r>
      <w:hyperlink r:id="rId2452" w:history="1">
        <w:r>
          <w:rPr>
            <w:rFonts w:ascii="arial" w:eastAsia="arial" w:hAnsi="arial" w:cs="arial"/>
            <w:b w:val="0"/>
            <w:i/>
            <w:strike w:val="0"/>
            <w:noProof w:val="0"/>
            <w:color w:val="0077CC"/>
            <w:position w:val="0"/>
            <w:sz w:val="20"/>
            <w:u w:val="single"/>
            <w:vertAlign w:val="baseline"/>
          </w:rPr>
          <w:t>https://lareviewofbooks.org/article/algorithmic-life</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Melamed Jodi,  . 2006. “The Spirit of Neoliberalism: From Racial Liberalism to Neoliberal Multiculturalism.” Social Text 24 (4): 1–24.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Mintz Sidney,  . 1985. Sweetness and Power: the Place of Sugar in Modern History.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Viking.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 Morris David,  . 1965. The Emergence of an Industrial Labor Force in India: A Study of the Bombay Cotton Mills, 1854-1947. Berkeley: University of California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Munshi Sherally,  . 2016. “Immigration, Imperialism, and the Legacies of Indian Exclusion.” Yale Journal of Law and the Humanities 2 (1): 51–104.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Nelson Alondra,  . 2016. The Social Life of DNA: Race, Reparations, and the Reconciliation after the Genome.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Beacon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Noble Safiya Umoja,  . 2018. Algorithms of Oppression: How Search Engines Reinforce Racism.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 Aihwa,  . 2010. Spirit of Resistance and Capitalist Discipline: Factory Women in Malaysia. Albany: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Palumbo-Liu David,  . 1999. Asian/American: Historical Crossing of a Racial Frontier. Palo Alto, CA: Stanford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Partridge Damani,  . 2012. Hypersexuality and Headscarves: Race, Sex, and Citizenship in the New Germany. Bloomington: Indiana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Postone Moishe,  . 1986. “Anti-semitism and National Socialism.” In Germans and Jews since the Holocaust, edited by  Rabinbach Anson, Zipes Jack,  , 302–14.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Holms and Meier.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Povinelli Elizabeth,  . 2002. The Cunning of Recognition: Indigenous Alterities and the Making of Australian Multiculturalism. Durham: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Prakash Gyan,  . 1990. Bonded Histories: Genealogies of Labor Servitude in Colonial India.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Cambridge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Rashawn, Brown Melissa, Fraisat Neil, Summers Edward,  . 2017. “Ferguson and the Death of Michael Brown on Twitter: #BlackLivesMatter, #TCOT, and the Evolution of Collective Identities.” Ethnic and Racial Studies 40 (11): 1797–813.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Reddock Rhoda,  . 2008. “Indian Women and Indentureship in Trinidad and Tobago 1845-1917: Freedom Denied.” Caribbean Quarterly 54 (4): 41–68.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Sarah T.,   2016. “Digital Refuse: Canadian Garbage, Commercial Content Moderation and the Global Circulation of Social Media’s Waste.” Wi: Journal of Mobile Media 10 (1): 1–18.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 Jonathan, Bonilla Yarimar,  . 2017. “Deprovincializing Trump, Decolonizing Diversity, and Unsettling Anthropology.” American Ethnologist 44 (2): 201–08.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Salzinger Leslie,  . 2003. Genders in Production: Making Workers in Mexico’s Global Factories. Berkeley: University of California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Sassen Saskia,  . 2000. Guests and Aliens.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New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Scannell R. Joshua,  . 2019. “This is Not Minority Report: Predictive Policing and Population Racism.” In Captivating Technology, edited by  Benjamin Ruha,  . Durham, NC: Duke University Press, pp. 107–131.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Seaver Nick,  . 2017. “Algorithms as Culture: Some Tactics for the Ethnography of Algorithmic Systems.” Big Data and Society 4 (2): n.p.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Silverstein Paul A.,   2005. “Immigrant Racialization and the New Savage Slot: Race, Migration, and Immigration in the New Europe.” Annual Review of Anthropology 34 (1): 363–84.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George Murray,  . 1886. “Cas’alty Corner.” The Cornhill Magazine 6 (36): 582–91. London, UK: Smith, Elder &amp; Co. Accessed September 15, 2017. </w:t>
      </w:r>
      <w:hyperlink r:id="rId2453" w:history="1">
        <w:r>
          <w:rPr>
            <w:rFonts w:ascii="arial" w:eastAsia="arial" w:hAnsi="arial" w:cs="arial"/>
            <w:b w:val="0"/>
            <w:i/>
            <w:strike w:val="0"/>
            <w:noProof w:val="0"/>
            <w:color w:val="0077CC"/>
            <w:position w:val="0"/>
            <w:sz w:val="20"/>
            <w:u w:val="single"/>
            <w:vertAlign w:val="baseline"/>
          </w:rPr>
          <w:t>http://onlinebooks.library.upenn.edu/webbin/serial?id=cornhill</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Solon Olivia,  . 2017. “To Censor or Sanction Extreme Content? Either Way, Facebook Can’t Win.” The Guardian, May 23. Accessed January 22, 2018. </w:t>
      </w:r>
      <w:hyperlink r:id="rId2454" w:history="1">
        <w:r>
          <w:rPr>
            <w:rFonts w:ascii="arial" w:eastAsia="arial" w:hAnsi="arial" w:cs="arial"/>
            <w:b w:val="0"/>
            <w:i/>
            <w:strike w:val="0"/>
            <w:noProof w:val="0"/>
            <w:color w:val="0077CC"/>
            <w:position w:val="0"/>
            <w:sz w:val="20"/>
            <w:u w:val="single"/>
            <w:vertAlign w:val="baseline"/>
          </w:rPr>
          <w:t>https://www.theguardian.com/news/2017/may/22/facebook-moderator-guidelines-extreme-content-analysis</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Stoler Ann Laura,  . 2018. Duress: Imperial Durabilities in Our Times. Durham, NC: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Suchman Lucy,  . 1995. “Making Work Visible.” Communications of the ACM 38 (9): 56–63.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Süssmuth Rita, Vogel H. J., Eylmann H., Fücks R., Hailbronner K., Henkel H. O.,  . 2001. “Zuwanderung gestalten, Integration fördern.” Bericht der Unabhängigen Kommission Zuwanderung unter Leitung von Rita Süssmuth.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Sundar Rajan Kaushik,  . 2006. Biocapital: The Constitution of Postgenomic Life. Durham, NC: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Terranova Tiziana,  . 2004. Network Culture: Politics for the Information Age. Boston, MA: MIT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Tinker Hugh,  . 1974. A New System of Slavery: The Export of Indian Labour Overseas 1830-1920. Oxford, UK: Oxford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Tsing Anna,  . 2009. “Supply Chains and the Human Condition.” Rethinking Marxism: A Journal of Economics, Culture and Society 21 (2): 148–76.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Tufecki Zeynep,  . 2018. “YouTube, the Great Radicalizer.”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Accessed August 15, 2019. </w:t>
      </w:r>
      <w:hyperlink r:id="rId2455" w:history="1">
        <w:r>
          <w:rPr>
            <w:rFonts w:ascii="arial" w:eastAsia="arial" w:hAnsi="arial" w:cs="arial"/>
            <w:b w:val="0"/>
            <w:i/>
            <w:strike w:val="0"/>
            <w:noProof w:val="0"/>
            <w:color w:val="0077CC"/>
            <w:position w:val="0"/>
            <w:sz w:val="20"/>
            <w:u w:val="single"/>
            <w:vertAlign w:val="baseline"/>
          </w:rPr>
          <w:t>https://www.nytimes.com/2018/03/10/opinion/sunday/youtube-politics-radical.html</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Upadhya Carol,  . 2016. Reengineering India: Work, Capital, and Class in an Offshore Economy. Oxford, UK: Oxford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Weheliye Alexander,  . 2014. Habeas Viscus: Racializing Assemblages, Biopolitics, and Black Feminist Theories of the Human. Durham, NC: Duke University Press.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Brackette,  . 1989. “A Class Act: Anthropology and the Race to Nation across Ethnic Terrain.” Annual Review of Anthropology 18 (1): 401–44.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Julia Carrie,  . 2017. “Facebook Worker Living in Garage to Zuckerberg: Challenges are Right Outside Your Door.” The Guardian, July 24. Accessed October 12, 2018. </w:t>
      </w:r>
      <w:hyperlink r:id="rId2456" w:history="1">
        <w:r>
          <w:rPr>
            <w:rFonts w:ascii="arial" w:eastAsia="arial" w:hAnsi="arial" w:cs="arial"/>
            <w:b w:val="0"/>
            <w:i/>
            <w:strike w:val="0"/>
            <w:noProof w:val="0"/>
            <w:color w:val="0077CC"/>
            <w:position w:val="0"/>
            <w:sz w:val="20"/>
            <w:u w:val="single"/>
            <w:vertAlign w:val="baseline"/>
          </w:rPr>
          <w:t>https://www.theguardian.com/technology/2017/jul/24/facebook-cafeteria-workers-wages-zuckerberg-challenges</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Wynter Sylvia,  . 2003. “Unsettling the Coloniality of Being/Power/Truth/Freedom: Towards the Human, After Man, Its Overrepresentation—An Argument.” CR: The New Centennial Review 3 (3): 257–337.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Yildiz Yasemin,  . 2011. “Governing European Subjects: Tolerance and Guilt in the Discourse of ‘Muslim Women’.” Cultural Critique 77 (1): 70–101.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Zong Jie, Batalova Jeanne,  . 2017. “Indian Immigrants in the United States.” Migration Immigration Source. Accessed October 12, 2018. </w:t>
      </w:r>
      <w:hyperlink r:id="rId2457" w:history="1">
        <w:r>
          <w:rPr>
            <w:rFonts w:ascii="arial" w:eastAsia="arial" w:hAnsi="arial" w:cs="arial"/>
            <w:b w:val="0"/>
            <w:i/>
            <w:strike w:val="0"/>
            <w:noProof w:val="0"/>
            <w:color w:val="0077CC"/>
            <w:position w:val="0"/>
            <w:sz w:val="20"/>
            <w:u w:val="single"/>
            <w:vertAlign w:val="baseline"/>
          </w:rPr>
          <w:t>http://www.migrationpolicy.org/article/indian-immigrants-united-states.n.p</w:t>
        </w:r>
      </w:hyperlink>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Pr>
        <w:pStyle w:val="Normal179"/>
      </w:pPr>
    </w:p>
    <w:p>
      <w:pPr>
        <w:pStyle w:val="Normal179"/>
        <w:ind w:left="200"/>
        <w:sectPr>
          <w:type w:val="continuous"/>
          <w:pgMar w:top="840" w:right="1000" w:bottom="840" w:left="1000" w:header="400" w:footer="400"/>
          <w:pgNumType w:fmt="decimal"/>
          <w:cols w:space="720"/>
        </w:sectPr>
      </w:pPr>
      <w:r>
        <w:br/>
      </w:r>
      <w:r>
        <w:pict>
          <v:line id="_x0000_s1635"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2458"/>
          <w:headerReference w:type="default" r:id="rId2459"/>
          <w:footerReference w:type="even" r:id="rId2460"/>
          <w:footerReference w:type="default" r:id="rId2461"/>
          <w:headerReference w:type="first" r:id="rId2462"/>
          <w:footerReference w:type="first" r:id="rId2463"/>
          <w:pgSz w:w="12240" w:h="15840"/>
          <w:pgMar w:top="840" w:right="1000" w:bottom="840" w:left="1000" w:header="400" w:footer="400"/>
          <w:pgNumType w:fmt="decimal"/>
          <w:cols w:space="720"/>
          <w:titlePg w:val="0"/>
        </w:sectPr>
      </w:pPr>
    </w:p>
    <w:p>
      <w:pPr>
        <w:pStyle w:val="Normal180"/>
      </w:pPr>
    </w:p>
    <w:p>
      <w:pPr>
        <w:pStyle w:val="Normal180"/>
      </w:pPr>
      <w:r>
        <w:pict>
          <v:shape id="_x0000_i1636" type="#_x0000_t75" alt="LexisNexis®" style="width:147.75pt;height:30pt">
            <v:imagedata r:id="rId18" o:title=""/>
          </v:shape>
        </w:pict>
      </w:r>
      <w:r>
        <w:cr/>
      </w:r>
    </w:p>
    <w:p>
      <w:pPr>
        <w:pStyle w:val="Heading1178"/>
        <w:keepNext w:val="0"/>
        <w:spacing w:after="200" w:line="340" w:lineRule="atLeast"/>
        <w:ind w:left="0" w:right="0" w:firstLine="0"/>
        <w:jc w:val="center"/>
      </w:pPr>
      <w:hyperlink r:id="rId2464" w:history="1">
        <w:r>
          <w:rPr>
            <w:rFonts w:ascii="arial" w:eastAsia="arial" w:hAnsi="arial" w:cs="arial"/>
            <w:b/>
            <w:i/>
            <w:strike w:val="0"/>
            <w:color w:val="0077CC"/>
            <w:sz w:val="28"/>
            <w:u w:val="single"/>
            <w:vertAlign w:val="baseline"/>
          </w:rPr>
          <w:t>Republicans Scold Tech CEOs for Anti-Conservative Bias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Hollywood Reporter</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180"/>
        <w:keepNext w:val="0"/>
        <w:spacing w:after="0" w:line="240" w:lineRule="atLeast"/>
        <w:ind w:right="0"/>
        <w:jc w:val="both"/>
      </w:pPr>
      <w:bookmarkStart w:id="362" w:name="Bookmark_180"/>
      <w:bookmarkEnd w:id="362"/>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Prometheus Global Media, LLC All Rights Reserved</w:t>
      </w:r>
    </w:p>
    <w:p>
      <w:pPr>
        <w:pStyle w:val="Normal180"/>
        <w:keepNext w:val="0"/>
        <w:spacing w:before="120" w:after="0" w:line="220" w:lineRule="atLeast"/>
        <w:ind w:left="0" w:right="0" w:firstLine="0"/>
        <w:jc w:val="left"/>
      </w:pPr>
      <w:r>
        <w:br/>
      </w:r>
      <w:r>
        <w:pict>
          <v:shape id="_x0000_i1637" type="#_x0000_t75" style="width:182.23pt;height:53.99pt">
            <v:imagedata r:id="rId2465"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TAG</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Trilby Beresford</w:t>
      </w:r>
    </w:p>
    <w:p>
      <w:pPr>
        <w:pStyle w:val="Normal1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next week’s election looming, the CEOs of Twitter, Facebook and Google were scolded by Republicans at a Senate hearing Wednesday for alleged anti-conservative bias in the companies’ social media platforms and received a warning of coming restrictions from Congress.</w:t>
      </w:r>
    </w:p>
    <w:p>
      <w:pPr>
        <w:pStyle w:val="Normal180"/>
        <w:keepNext/>
        <w:spacing w:before="240" w:after="0" w:line="340" w:lineRule="atLeast"/>
        <w:ind w:left="0" w:right="0" w:firstLine="0"/>
        <w:jc w:val="left"/>
      </w:pPr>
      <w:bookmarkStart w:id="363" w:name="Body_178"/>
      <w:bookmarkEnd w:id="363"/>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38" style="position:absolute;z-index:25204838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next week’s election looming, the CEOs of Twitter, Facebook and Google were scolded by Republicans at a Senate hearing Wednesday for alleged anti-conservative bias in the companies’ social media platforms and received a warning of coming restrictions from Congress.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of both parties are assessing the companies’ tremendous power to disseminate speech and ideas, and are looking to challenge their long-enjoyed bedrock legal protections for online speech.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seizing on unfounded accusations of bias against conservative views, has asked Congress to strip some of the protections that have generally shielded the tech companies from legal responsibility for what people post on their platforms.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that free pass to end,” said Sen. Roger Wicker, chairman of the Senate Commerce, Science and Transportation Committee. Wicker, R-Miss., said the laws governing online speech must be updated because “the openness and freedom of the internet are under attack.”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at the opening of the hearing as Twitter CEO Jack Dorsey, Facebook’s Mark Zuckerberg and Google’s Sundar Pichai waited to testify via video.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The story, which was not confirmed by other publications, cited unverified emails from Biden’s son Hunter that were reportedly disclosed by Trump allies.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President Donald Trump have accused the social media platforms, without evidence, of deliberately suppressing conservative, religious and anti-abortion views.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prepared testimony, Dorsey, Zuckerberg and Pichai addressed the proposals for changes to a provision of a 1996 law that has served as the foundation for unfettered speech on the internet. Critics in both parties say that immunity under Section 230 enables the social media companies to abdicate their responsibility to impartially moderate content.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acknowledged that Congress “should update the law to make sure it’s working as intended.” Dorsey and Pichai urged caution in making any changes. “Undermining Section 230 will result in far more removal of online speech and impose severe limitations on our collective ability to address harmful content and protect people online,” Dorsey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appealed to lawmakers “to be very thoughtful about any changes to Section 230 and to be very aware of the consequences those changes might have on businesses and consumers.”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session lacked the in-person drama of star-witness proceedings before the coronavirus. The hearing room was nearly empty except for Wicker and a few colleagues, but their questioning was sharp as tempers flared among members.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 Ted Cruz, R-Texas, told Dorsey. Cruz cited Twitter’s limitations on the newspaper story as part of “a pattern of censorship and silencing Americans with whom Twitter disagrees.” Sen. Brian Schatz, D-Hawaii, went after Republicans, saying the hearing was a “sham.”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bullying,” Schatz told the CEOs. “Do not let U.S. senators bully you into carrying the water” for politicians seeking to discredit their opponents. With their questions, Schatz said, the Republicans “are trying to bully the heads of private companies into making a hit job” on political leaders. Trump earlier this year signed an executive order challenging the protections from lawsuits under the 1996 telecommunications law.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Attorney General Stephen Boyd told congressional leaders in a letter Tuesday that recent events have made the changes more urgent, and said the restrictions by Twitter and Facebook related to the newspaper story was “quite concerning.”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Ajit Pai, chairman of the Federal Communications Commission, an independent agency, recently announced plans to reexamine the legal protections - an about-face from the agency’s previous position.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imposed a misinformation label on content from the president, who has about 80 million followers. Trump has raised the baseless prospect of mass fraud in the vote-by-mail process.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didn’t accept any new political advertising. Previously booked political ads will be able to run until the polls close Nov. 3, when all political advertising will temporarily be banned. Google, which owns YouTube, also is halting political ads after the polls close. Twitter banned all political ads last year.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the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 guard in 2016, when it was used as a conduit by Russian agents to spread misinformation benefiting Trump’s presidential campaign.</w:t>
      </w:r>
    </w:p>
    <w:p>
      <w:pPr>
        <w:pStyle w:val="Normal180"/>
        <w:keepNext w:val="0"/>
        <w:spacing w:before="240" w:after="0" w:line="260" w:lineRule="atLeast"/>
        <w:ind w:left="0" w:right="0" w:firstLine="0"/>
        <w:jc w:val="both"/>
      </w:pPr>
      <w:hyperlink r:id="rId2466" w:history="1">
        <w:r>
          <w:rPr>
            <w:rFonts w:ascii="arial" w:eastAsia="arial" w:hAnsi="arial" w:cs="arial"/>
            <w:b w:val="0"/>
            <w:i/>
            <w:strike w:val="0"/>
            <w:color w:val="0077CC"/>
            <w:sz w:val="20"/>
            <w:u w:val="single"/>
            <w:vertAlign w:val="baseline"/>
          </w:rPr>
          <w:t>Link to Image</w:t>
        </w:r>
      </w:hyperlink>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39"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2467"/>
          <w:headerReference w:type="default" r:id="rId2468"/>
          <w:footerReference w:type="even" r:id="rId2469"/>
          <w:footerReference w:type="default" r:id="rId2470"/>
          <w:headerReference w:type="first" r:id="rId2471"/>
          <w:footerReference w:type="first" r:id="rId2472"/>
          <w:pgSz w:w="12240" w:h="15840"/>
          <w:pgMar w:top="840" w:right="1000" w:bottom="840" w:left="1000" w:header="400" w:footer="400"/>
          <w:pgNumType w:fmt="decimal"/>
          <w:cols w:space="720"/>
          <w:titlePg w:val="0"/>
        </w:sectPr>
      </w:pPr>
    </w:p>
    <w:p>
      <w:pPr>
        <w:pStyle w:val="Normal181"/>
      </w:pPr>
    </w:p>
    <w:p>
      <w:pPr>
        <w:pStyle w:val="Normal181"/>
      </w:pPr>
      <w:r>
        <w:pict>
          <v:shape id="_x0000_i1640" type="#_x0000_t75" alt="LexisNexis®" style="width:147.75pt;height:30pt">
            <v:imagedata r:id="rId18" o:title=""/>
          </v:shape>
        </w:pict>
      </w:r>
      <w:r>
        <w:cr/>
      </w:r>
    </w:p>
    <w:p>
      <w:pPr>
        <w:pStyle w:val="Heading1179"/>
        <w:keepNext w:val="0"/>
        <w:spacing w:after="200" w:line="340" w:lineRule="atLeast"/>
        <w:ind w:left="0" w:right="0" w:firstLine="0"/>
        <w:jc w:val="center"/>
      </w:pPr>
      <w:hyperlink r:id="rId2473" w:history="1">
        <w:r>
          <w:rPr>
            <w:rFonts w:ascii="arial" w:eastAsia="arial" w:hAnsi="arial" w:cs="arial"/>
            <w:b/>
            <w:i/>
            <w:strike w:val="0"/>
            <w:color w:val="0077CC"/>
            <w:sz w:val="28"/>
            <w:u w:val="single"/>
            <w:vertAlign w:val="baseline"/>
          </w:rPr>
          <w:t>Access Now: A Step Closer to Digital Rights Protections - EU Calls for Transparency in the Fight Against Disinfo</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2020 Friday 7:51 AM  EST</w:t>
      </w:r>
    </w:p>
    <w:p>
      <w:pPr>
        <w:pStyle w:val="Normal181"/>
        <w:keepNext w:val="0"/>
        <w:spacing w:after="0" w:line="240" w:lineRule="atLeast"/>
        <w:ind w:right="0"/>
        <w:jc w:val="both"/>
      </w:pPr>
      <w:bookmarkStart w:id="364" w:name="Bookmark_181"/>
      <w:bookmarkEnd w:id="364"/>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81"/>
        <w:keepNext/>
        <w:spacing w:before="240" w:after="0" w:line="340" w:lineRule="atLeast"/>
        <w:ind w:left="0" w:right="0" w:firstLine="0"/>
        <w:jc w:val="left"/>
      </w:pPr>
      <w:bookmarkStart w:id="365" w:name="Body_179"/>
      <w:bookmarkEnd w:id="365"/>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41" style="position:absolute;z-index:252050432"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Now issued the following news release on Dec. 3:</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much anticipation, the European Commission today, December 3, published the Communication on the European Democracy Action Plan (EDAP) -- a new plan to ensure EU citizens are able to participate in democracy through informed decision-making, free from unlawful interference and manipulation. The EDAP is a timely initiative coming from the cabinet of Vice President Jourova and her team in the fight against electoral manipulation, the spread of disinformation and misinformation, and the rise of extremism across the European Union.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Commission's efforts to strengthen transparency around political microtargeting, amplification of potentially harmful content, and the establishment of a data access framework for researchers," said Eliska Pirkova, Europe Policy Analyst at Access Now. "While we are getting closer to systemic regulation of online gatekeepers to protect fundamental rights, very little is known about concrete measures that will translate the Commission's good intentions into best practice. In the past, we saw that the carrot and stick policy has hardly delivered a desirable outcome."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initial review of the EDAP, Access Now has identified several positive indicators: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link between the upcoming Digital Services Act (DSA) and EDAP;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DSA horizontal framework will force large online gatekeepers to assess the systemic risks of algorithmic systems, as well as the risk imposed by potentially illegal content to public interest, fundamental rights of users, public health, and security;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foreseeing of the revision of the EU Code of Practice on disinformation revision that contains a voluntary set of transparency rules that will be linked to further enforcement measures in the DSA; 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emphasis on the importance of meaningful transparency that the DSA and the EDAP should finally impose on large online platforms, specifically focusing on amplification of disinformation, and by establishing a data access framework for researchers.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Now appreciates the European Commission's reiteration that, "the GDPR does not a priori and across the board prohibit the sharing of personal data by platforms with researchers." Access Now hopes that consultations will include the meaningful participation of experts, researchers, civil society and affected groups to develop a functioning mechanism to scrutinise Facebook and others.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raises questions. The biggest question mark arises around the intentions to extend the list of EU crimes to establish minimum rules to include online hate speech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This opens a can of worms about criminalisation of speech and how exactly the threshold between incitement to violence and hate speech will be established, as not every form of online hate speech falls outside the protective scope of the right to freedom of expression and opinion.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what will be the foundations of the long-awaited legislation on political advertisement to strengthen the transparency of sponsored content within political context, the first draft of which the Communication has now confirmed is expected in the first half of 2021?</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Now remains cautiously optimistic about the future of the EDAP tools, and will continue to monitor it closely.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Human Resources/Personnel]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MSTRUCK-7314137 MSTRUCK</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2020</w:t>
      </w:r>
    </w:p>
    <w:p>
      <w:pPr>
        <w:pStyle w:val="Normal181"/>
      </w:pPr>
    </w:p>
    <w:p>
      <w:pPr>
        <w:pStyle w:val="Normal181"/>
        <w:ind w:left="200"/>
        <w:sectPr>
          <w:type w:val="continuous"/>
          <w:pgMar w:top="840" w:right="1000" w:bottom="840" w:left="1000" w:header="400" w:footer="400"/>
          <w:pgNumType w:fmt="decimal"/>
          <w:cols w:space="720"/>
        </w:sectPr>
      </w:pPr>
      <w:r>
        <w:br/>
      </w:r>
      <w:r>
        <w:pict>
          <v:line id="_x0000_s1642"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2474"/>
          <w:headerReference w:type="default" r:id="rId2475"/>
          <w:footerReference w:type="even" r:id="rId2476"/>
          <w:footerReference w:type="default" r:id="rId2477"/>
          <w:headerReference w:type="first" r:id="rId2478"/>
          <w:footerReference w:type="first" r:id="rId2479"/>
          <w:pgSz w:w="12240" w:h="15840"/>
          <w:pgMar w:top="840" w:right="1000" w:bottom="840" w:left="1000" w:header="400" w:footer="400"/>
          <w:pgNumType w:fmt="decimal"/>
          <w:cols w:space="720"/>
          <w:titlePg w:val="0"/>
        </w:sectPr>
      </w:pPr>
    </w:p>
    <w:p>
      <w:pPr>
        <w:pStyle w:val="Normal182"/>
      </w:pPr>
    </w:p>
    <w:p>
      <w:pPr>
        <w:pStyle w:val="Normal182"/>
      </w:pPr>
      <w:r>
        <w:pict>
          <v:shape id="_x0000_i1643" type="#_x0000_t75" alt="LexisNexis®" style="width:147.75pt;height:30pt">
            <v:imagedata r:id="rId18" o:title=""/>
          </v:shape>
        </w:pict>
      </w:r>
      <w:r>
        <w:cr/>
      </w:r>
    </w:p>
    <w:p>
      <w:pPr>
        <w:pStyle w:val="Heading1180"/>
        <w:keepNext w:val="0"/>
        <w:spacing w:after="200" w:line="340" w:lineRule="atLeast"/>
        <w:ind w:left="0" w:right="0" w:firstLine="0"/>
        <w:jc w:val="center"/>
      </w:pPr>
      <w:hyperlink r:id="rId2480" w:history="1">
        <w:r>
          <w:rPr>
            <w:rFonts w:ascii="arial" w:eastAsia="arial" w:hAnsi="arial" w:cs="arial"/>
            <w:b/>
            <w:i/>
            <w:strike w:val="0"/>
            <w:color w:val="0077CC"/>
            <w:sz w:val="28"/>
            <w:u w:val="single"/>
            <w:vertAlign w:val="baseline"/>
          </w:rPr>
          <w:t>July 2020: Antisemitism in review</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182"/>
        <w:keepNext w:val="0"/>
        <w:spacing w:after="0" w:line="240" w:lineRule="atLeast"/>
        <w:ind w:right="0"/>
        <w:jc w:val="both"/>
      </w:pPr>
      <w:bookmarkStart w:id="366" w:name="Bookmark_182"/>
      <w:bookmarkEnd w:id="366"/>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82"/>
        <w:keepNext w:val="0"/>
        <w:spacing w:before="120" w:after="0" w:line="220" w:lineRule="atLeast"/>
        <w:ind w:left="0" w:right="0" w:firstLine="0"/>
        <w:jc w:val="left"/>
      </w:pPr>
      <w:r>
        <w:br/>
      </w:r>
      <w:r>
        <w:pict>
          <v:shape id="_x0000_i1644" type="#_x0000_t75" style="width:161.98pt;height:80.99pt">
            <v:imagedata r:id="rId44"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1279 words</w:t>
      </w:r>
    </w:p>
    <w:p>
      <w:pPr>
        <w:pStyle w:val="Normal182"/>
        <w:keepNext/>
        <w:spacing w:before="240" w:after="0" w:line="340" w:lineRule="atLeast"/>
        <w:ind w:left="0" w:right="0" w:firstLine="0"/>
        <w:jc w:val="left"/>
      </w:pPr>
      <w:bookmarkStart w:id="367" w:name="Body_180"/>
      <w:bookmarkEnd w:id="367"/>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45" style="position:absolute;z-index:25205248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World Jewish Congress has issued the following press release: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around the world remain vigilant and concerned amid an unrelenting proliferation of xenophobia and antisemitism. Recent reports indicate a steady rise in anti-Jewish expressions and incidents.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Jewish Congress has compiled a short review of some of the concerning trends and incidents witnessed and recorded over July 2020. We will continue to monitor developments as they arise and remain committed to working together with our communities to ensure a safer and more tolerant world for all.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Argentinian professor offers bonus to ‘whoever finds a poor Jew’When: July Where: Cordoba, Argentina What: A university professor in Argentina told his students that he would, 'give a Christmas bonus to whoever finds a poor Jew,' and challenged them to, 'go fight a Jew for money.” A student recorded the lecture and reported the incident to the WJC-affiliated Delegation of Argentine Jewish Associations (DAIA).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antisemitic incidents increased by 31% in 2019</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AustraliaWhat: In Australia, antisemitic incidents increased by 31 percent in 2019. The highest number of incidents reported were classified as ”abusive behavior” (362 cases) followed by damage and desecration (31), threats (27), distribution of antisemitic literature (17), assaults (12), and acts of extreme violence (2).</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incidents involving damage and desecration had increased by 48%. Right-wing extremists were responsible for 40 percent of the total number of incidents. Notably, almost half of the incidents occurred during Jewish holidays or on Sabbath. Click here to read more. Other incidents in Australia included the assault of a Jewish man and his son, and the antisemitic bullying of a 15-year-old Jewish student.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incidents in UK near record high in first-half of 2020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January - June 2020Where: BritainWhat: More than 100 antisemitic incidents were recorded in five out of the first six months of 2020 each –with 98 incidents being reported in June alone. The report found that while the number of incidents declined by 13% as compared to 2019, this decrease can likely be attributed to coronavirus social distancing requirements rather than an actual decrease in antisemitic sentiment.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several reported antisemitic incidents, including the defacing of a Manchester police officer’s belonging by a colleague; attempts to deliberately infect Jews with COVID-19, and charges brought against a Metropolitan Police officer for membership in a banned neo-Nazi group.</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CIJA denounces antisemitic and anti-Israel chants at Toronto protestWhen: JulyWhere: Great Toronto AreaWhat: In early July, a local food store in Toronto recently posted a notice saying “Zionists not welcome,” and promoted posts about debunked accusations that Jews control the media and economy on its Instagram page.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incident, Barbara Bank, Chair of CIJA Toronto, said, “Enough is enough. It is outrageous that in 2020 people feel comfortable using dehumanizing and exclusionary language targeting the Jewish community. The days of signs stating ‘No Dogs and No Jews’ at establishments in the GTA should be firmly behind us.”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incidents included the appearance of neo-Nazi posters in Kitchener, Ontario.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Cemetery in southern France defaced with swastikas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12 July Where: Gruissan municipal cemeteryWhat: Approximately twenty Jewish gravestones were vandalized with swastikas and the words “Death to Jews” and “Death to the French.” No suspects have been identified.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and hate on rise in Germany, government report finds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JulyWhere: Germany's Office for the Protection of the Constitution (BfV)What: According to a report by Germany's domestic security agency (Protection of the Constitution) there are 32,080 right-wing extremists and 33,500 left-wing extremists in Germany in 2019.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several reported antisemitic incidents including, the vandalization of one of Europe’s oldest Jewish cemeteries, German celebrity chef Attila Hildmann called Jews, 'parasites,' and, 'subhumans,' on his Telegram account, and MP Gregor Gysi blamed Israel and Jews for antisemitism.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controlled media outlet strokes antisemitism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JulyWhere: Fars News Agency What: An article published by the Fars News Agency, an outlet closely associated by the Iran’s Islamic Revolutionary Guard Corps (IRGC), argued that the children’s movie Esther: The Girl Who Became Queen was tantamount to, “a Zionist hero [infiltrating] our streaming service.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of America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man attacked by 3 in possible bias crime in MidwoodWhen: July 11Where: Midwood, NYWhat: A 51-year-old Jewish man was crossing the street when three young men allegedly yelled antisemitic expletives at him, proceeded to leave their car and physical the man. The victim was treated for his wounds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Community Hospital. The NYPD’s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is investigating the incident.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other antisemitic incidents across the United States. A synagogue’s service in Newington, Connecticut was Zoom-bombed. “They put up a caricature of the Jew with a big nose. It was just so upsetting,” said Temple Sinai Rabbi Jeffrey Bennett, describing just some of the hateful messaging. Police are investigating the situation. In Florida, two synagogues were defaced with swastikas. Also desecrated, were parts of Synagogue made from Jerusalem stone — a special limestone brought from Jerusalem and so the congregation can feel closer to Israel. In Ohio, a mural honoring victims of police brutality, including the late George Floyd was defaced with a swastika. On the back of the mural, the words “Welcome to Athens Now Leave” were written in red.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Jews increasingly concerned about antisemitism, according to recent survey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JulyWhere: Switzerland What: The Zurich University of Applied Sciences (ZHAW) survey examining Swiss Jews’ perceptions of antisemitism found that a slight majority of Swiss Jews (51.5%) believe that antisemitism is a pressing social problem, and a strong majority (75%) believe that the problem has worsened over the past five years. Nearly half of the respondents said they had witnessed threats or insults to other Jews online.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Jewish community shaken by attack on Mariupol synagogue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 28th Where: MariupolWhat: A man who attempted to enter into a synagogue with an ax was disarmed and chased away by the synagogue's security guard. Media reports indicated that the perpetrator later returned, this time throwing feces at the building.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attack, the Jewish Confederation of Ukraine expressed its outrage, saying: “it is noteworthy that a criminal who broke into a synagogue attacked Jews with an axe in his hand, as the thugs of the past did. And it is symbolic that this attack was committed on the eve of the most tragic day for the Jews, the ninth of Av.” Click here to 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Houthi rebels imprisoning Yemeni Jews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JulyWhere: YemenWhat: Media outlets have reported in recent days that the Iranian-backed Houthi rebels in Yemen are arresting and imprisoning Yemeni Jews and urging them to leave the country in an ethnic cleansing effort. Though the flow of information in and out of Yemen is limited due to protracted conflict, these reports coming to light in Arabic media are disturbing.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46"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2481"/>
          <w:headerReference w:type="default" r:id="rId2482"/>
          <w:footerReference w:type="even" r:id="rId2483"/>
          <w:footerReference w:type="default" r:id="rId2484"/>
          <w:headerReference w:type="first" r:id="rId2485"/>
          <w:footerReference w:type="first" r:id="rId2486"/>
          <w:pgSz w:w="12240" w:h="15840"/>
          <w:pgMar w:top="840" w:right="1000" w:bottom="840" w:left="1000" w:header="400" w:footer="400"/>
          <w:pgNumType w:fmt="decimal"/>
          <w:cols w:space="720"/>
          <w:titlePg w:val="0"/>
        </w:sectPr>
      </w:pPr>
    </w:p>
    <w:p>
      <w:pPr>
        <w:pStyle w:val="Normal183"/>
      </w:pPr>
    </w:p>
    <w:p>
      <w:pPr>
        <w:pStyle w:val="Normal183"/>
      </w:pPr>
      <w:r>
        <w:pict>
          <v:shape id="_x0000_i1647" type="#_x0000_t75" alt="LexisNexis®" style="width:147.75pt;height:30pt">
            <v:imagedata r:id="rId18" o:title=""/>
          </v:shape>
        </w:pict>
      </w:r>
      <w:r>
        <w:cr/>
      </w:r>
    </w:p>
    <w:p>
      <w:pPr>
        <w:pStyle w:val="Heading1181"/>
        <w:keepNext w:val="0"/>
        <w:spacing w:after="200" w:line="340" w:lineRule="atLeast"/>
        <w:ind w:left="0" w:right="0" w:firstLine="0"/>
        <w:jc w:val="center"/>
      </w:pPr>
      <w:hyperlink r:id="rId2487" w:history="1">
        <w:r>
          <w:rPr>
            <w:rFonts w:ascii="arial" w:eastAsia="arial" w:hAnsi="arial" w:cs="arial"/>
            <w:b/>
            <w:i/>
            <w:strike w:val="0"/>
            <w:color w:val="0077CC"/>
            <w:sz w:val="28"/>
            <w:u w:val="single"/>
            <w:vertAlign w:val="baseline"/>
          </w:rPr>
          <w:t>Germany’s Far Right Reunified, Too, Making It Much Stronger</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 11:03 EST</w:t>
      </w:r>
    </w:p>
    <w:p>
      <w:pPr>
        <w:pStyle w:val="Normal183"/>
        <w:keepNext w:val="0"/>
        <w:spacing w:after="0" w:line="240" w:lineRule="atLeast"/>
        <w:ind w:right="0"/>
        <w:jc w:val="both"/>
      </w:pPr>
      <w:bookmarkStart w:id="368" w:name="Bookmark_183"/>
      <w:bookmarkEnd w:id="368"/>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1691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 Bennhold</w:t>
      </w:r>
    </w:p>
    <w:p>
      <w:pPr>
        <w:pStyle w:val="Normal1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Thirty years after Germany came back together, the former East has become the stronghold of a once-marginalized movement that now sits in Parliament.</w:t>
      </w:r>
    </w:p>
    <w:p>
      <w:pPr>
        <w:pStyle w:val="Normal183"/>
        <w:keepNext/>
        <w:spacing w:before="240" w:after="0" w:line="340" w:lineRule="atLeast"/>
        <w:ind w:left="0" w:right="0" w:firstLine="0"/>
        <w:jc w:val="left"/>
      </w:pPr>
      <w:bookmarkStart w:id="369" w:name="Body_181"/>
      <w:bookmarkEnd w:id="369"/>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48" style="position:absolute;z-index:25205452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after Germany came back together, the former East has become the stronghold of a once-marginalized movement that now sits in Parliament.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They called him the “Führer of Berlin.”</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Ingo Hasselbach had been a clandestine neo-Nazi in communist East Berlin, but the </w:t>
      </w:r>
      <w:hyperlink r:id="rId2488" w:history="1">
        <w:r>
          <w:rPr>
            <w:rFonts w:ascii="arial" w:eastAsia="arial" w:hAnsi="arial" w:cs="arial"/>
            <w:b w:val="0"/>
            <w:i/>
            <w:strike w:val="0"/>
            <w:noProof w:val="0"/>
            <w:color w:val="0077CC"/>
            <w:position w:val="0"/>
            <w:sz w:val="20"/>
            <w:u w:val="single"/>
            <w:vertAlign w:val="baseline"/>
          </w:rPr>
          <w:t>fall of the Berlin Wall</w:t>
        </w:r>
      </w:hyperlink>
      <w:r>
        <w:rPr>
          <w:rFonts w:ascii="arial" w:eastAsia="arial" w:hAnsi="arial" w:cs="arial"/>
          <w:b w:val="0"/>
          <w:i w:val="0"/>
          <w:strike w:val="0"/>
          <w:noProof w:val="0"/>
          <w:color w:val="000000"/>
          <w:position w:val="0"/>
          <w:sz w:val="20"/>
          <w:u w:val="none"/>
          <w:vertAlign w:val="baseline"/>
        </w:rPr>
        <w:t xml:space="preserve"> brought him out of the shadows. He connected with western extremists in the unified city, organized far-right workshops, fought street battles with leftists and celebrated Hitler’s birthday. He dreamed of a far-right party in the parliament of a reunified </w:t>
      </w:r>
      <w:hyperlink r:id="rId2488"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w:t>
      </w:r>
      <w:hyperlink r:id="rId2488" w:history="1">
        <w:r>
          <w:rPr>
            <w:rFonts w:ascii="arial" w:eastAsia="arial" w:hAnsi="arial" w:cs="arial"/>
            <w:b w:val="0"/>
            <w:i/>
            <w:strike w:val="0"/>
            <w:noProof w:val="0"/>
            <w:color w:val="0077CC"/>
            <w:position w:val="0"/>
            <w:sz w:val="20"/>
            <w:u w:val="single"/>
            <w:vertAlign w:val="baseline"/>
          </w:rPr>
          <w:t>far-right party Alternative for Germany</w:t>
        </w:r>
      </w:hyperlink>
      <w:r>
        <w:rPr>
          <w:rFonts w:ascii="arial" w:eastAsia="arial" w:hAnsi="arial" w:cs="arial"/>
          <w:b w:val="0"/>
          <w:i w:val="0"/>
          <w:strike w:val="0"/>
          <w:noProof w:val="0"/>
          <w:color w:val="000000"/>
          <w:position w:val="0"/>
          <w:sz w:val="20"/>
          <w:u w:val="none"/>
          <w:vertAlign w:val="baseline"/>
        </w:rPr>
        <w:t xml:space="preserve">, known by its German initials, AfD, is the main opposition in Parliament. Its leaders </w:t>
      </w:r>
      <w:hyperlink r:id="rId2488" w:history="1">
        <w:r>
          <w:rPr>
            <w:rFonts w:ascii="arial" w:eastAsia="arial" w:hAnsi="arial" w:cs="arial"/>
            <w:b w:val="0"/>
            <w:i/>
            <w:strike w:val="0"/>
            <w:noProof w:val="0"/>
            <w:color w:val="0077CC"/>
            <w:position w:val="0"/>
            <w:sz w:val="20"/>
            <w:u w:val="single"/>
            <w:vertAlign w:val="baseline"/>
          </w:rPr>
          <w:t>march side by side with far-right extremists</w:t>
        </w:r>
      </w:hyperlink>
      <w:r>
        <w:rPr>
          <w:rFonts w:ascii="arial" w:eastAsia="arial" w:hAnsi="arial" w:cs="arial"/>
          <w:b w:val="0"/>
          <w:i w:val="0"/>
          <w:strike w:val="0"/>
          <w:noProof w:val="0"/>
          <w:color w:val="000000"/>
          <w:position w:val="0"/>
          <w:sz w:val="20"/>
          <w:u w:val="none"/>
          <w:vertAlign w:val="baseline"/>
        </w:rPr>
        <w:t xml:space="preserve"> in street protests. And its </w:t>
      </w:r>
      <w:hyperlink r:id="rId2488" w:history="1">
        <w:r>
          <w:rPr>
            <w:rFonts w:ascii="arial" w:eastAsia="arial" w:hAnsi="arial" w:cs="arial"/>
            <w:b w:val="0"/>
            <w:i/>
            <w:strike w:val="0"/>
            <w:noProof w:val="0"/>
            <w:color w:val="0077CC"/>
            <w:position w:val="0"/>
            <w:sz w:val="20"/>
            <w:u w:val="single"/>
            <w:vertAlign w:val="baseline"/>
          </w:rPr>
          <w:t>power base</w:t>
        </w:r>
      </w:hyperlink>
      <w:r>
        <w:rPr>
          <w:rFonts w:ascii="arial" w:eastAsia="arial" w:hAnsi="arial" w:cs="arial"/>
          <w:b w:val="0"/>
          <w:i w:val="0"/>
          <w:strike w:val="0"/>
          <w:noProof w:val="0"/>
          <w:color w:val="000000"/>
          <w:position w:val="0"/>
          <w:sz w:val="20"/>
          <w:u w:val="none"/>
          <w:vertAlign w:val="baseline"/>
        </w:rPr>
        <w:t xml:space="preserve"> is the former communist East.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“Reunification was a huge boost for the far right,” said Mr. Hasselbach, who left the neo-Nazi scene years ago and now helps others to do the same. “The neo-Nazis were the first ones to be reunified. We laid the foundation for a party like the AfD. There are things we used to say that have become mainstream today.”</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marks the 30th anniversary of reunification on Saturday, Germany can rightly celebrate being an economic powerhouse and thriving liberal democracy. But reunification has another, rarely mentioned legacy — of unifying, empowering and bringing into the open a far-right movement that has evolved into a disruptive political force and a terrorist threat, not least </w:t>
      </w:r>
      <w:hyperlink r:id="rId2488" w:history="1">
        <w:r>
          <w:rPr>
            <w:rFonts w:ascii="arial" w:eastAsia="arial" w:hAnsi="arial" w:cs="arial"/>
            <w:b w:val="0"/>
            <w:i/>
            <w:strike w:val="0"/>
            <w:noProof w:val="0"/>
            <w:color w:val="0077CC"/>
            <w:position w:val="0"/>
            <w:sz w:val="20"/>
            <w:u w:val="single"/>
            <w:vertAlign w:val="baseline"/>
          </w:rPr>
          <w:t>inside key state institutions like the military and police</w:t>
        </w:r>
      </w:hyperlink>
      <w:r>
        <w:rPr>
          <w:rFonts w:ascii="arial" w:eastAsia="arial" w:hAnsi="arial" w:cs="arial"/>
          <w:b w:val="0"/>
          <w:i w:val="0"/>
          <w:strike w:val="0"/>
          <w:noProof w:val="0"/>
          <w:color w:val="000000"/>
          <w:position w:val="0"/>
          <w:sz w:val="20"/>
          <w:u w:val="none"/>
          <w:vertAlign w:val="baseline"/>
        </w:rPr>
        <w:t>.</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far-right extremism in Germany cannot be understood without reunification,” said Matthias Quent, a far-right extremism expert and director of </w:t>
      </w:r>
      <w:hyperlink r:id="rId2488" w:history="1">
        <w:r>
          <w:rPr>
            <w:rFonts w:ascii="arial" w:eastAsia="arial" w:hAnsi="arial" w:cs="arial"/>
            <w:b w:val="0"/>
            <w:i/>
            <w:strike w:val="0"/>
            <w:noProof w:val="0"/>
            <w:color w:val="0077CC"/>
            <w:position w:val="0"/>
            <w:sz w:val="20"/>
            <w:u w:val="single"/>
            <w:vertAlign w:val="baseline"/>
          </w:rPr>
          <w:t>an institute</w:t>
        </w:r>
      </w:hyperlink>
      <w:r>
        <w:rPr>
          <w:rFonts w:ascii="arial" w:eastAsia="arial" w:hAnsi="arial" w:cs="arial"/>
          <w:b w:val="0"/>
          <w:i w:val="0"/>
          <w:strike w:val="0"/>
          <w:noProof w:val="0"/>
          <w:color w:val="000000"/>
          <w:position w:val="0"/>
          <w:sz w:val="20"/>
          <w:u w:val="none"/>
          <w:vertAlign w:val="baseline"/>
        </w:rPr>
        <w:t xml:space="preserve"> that studies democracy and civil society in the eastern state of Thuringia. “It liberated the neo-Nazis in the East from their underground existence, and it gave the far-right in the West access to a pool of new recruits and whole swathes of territory in which to move without too much oversight.”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German officials trusted that a far-right party could never again be elected into Parliament and dismissed the idea of far-right terrorist networks. But some now worry that the far-right structures established in the years after reunification laid the groundwork for a resurgence that has burst into view over the past 15 months.</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terrorists </w:t>
      </w:r>
      <w:hyperlink r:id="rId2488" w:history="1">
        <w:r>
          <w:rPr>
            <w:rFonts w:ascii="arial" w:eastAsia="arial" w:hAnsi="arial" w:cs="arial"/>
            <w:b w:val="0"/>
            <w:i/>
            <w:strike w:val="0"/>
            <w:noProof w:val="0"/>
            <w:color w:val="0077CC"/>
            <w:position w:val="0"/>
            <w:sz w:val="20"/>
            <w:u w:val="single"/>
            <w:vertAlign w:val="baseline"/>
          </w:rPr>
          <w:t>killed a regional politician</w:t>
        </w:r>
      </w:hyperlink>
      <w:r>
        <w:rPr>
          <w:rFonts w:ascii="arial" w:eastAsia="arial" w:hAnsi="arial" w:cs="arial"/>
          <w:b w:val="0"/>
          <w:i w:val="0"/>
          <w:strike w:val="0"/>
          <w:noProof w:val="0"/>
          <w:color w:val="000000"/>
          <w:position w:val="0"/>
          <w:sz w:val="20"/>
          <w:u w:val="none"/>
          <w:vertAlign w:val="baseline"/>
        </w:rPr>
        <w:t xml:space="preserve"> on his front porch near the central city of Kassel, </w:t>
      </w:r>
      <w:hyperlink r:id="rId2488" w:history="1">
        <w:r>
          <w:rPr>
            <w:rFonts w:ascii="arial" w:eastAsia="arial" w:hAnsi="arial" w:cs="arial"/>
            <w:b w:val="0"/>
            <w:i/>
            <w:strike w:val="0"/>
            <w:noProof w:val="0"/>
            <w:color w:val="0077CC"/>
            <w:position w:val="0"/>
            <w:sz w:val="20"/>
            <w:u w:val="single"/>
            <w:vertAlign w:val="baseline"/>
          </w:rPr>
          <w:t>attacked a synagogue</w:t>
        </w:r>
      </w:hyperlink>
      <w:r>
        <w:rPr>
          <w:rFonts w:ascii="arial" w:eastAsia="arial" w:hAnsi="arial" w:cs="arial"/>
          <w:b w:val="0"/>
          <w:i w:val="0"/>
          <w:strike w:val="0"/>
          <w:noProof w:val="0"/>
          <w:color w:val="000000"/>
          <w:position w:val="0"/>
          <w:sz w:val="20"/>
          <w:u w:val="none"/>
          <w:vertAlign w:val="baseline"/>
        </w:rPr>
        <w:t xml:space="preserve"> in the eastern city of Halle and </w:t>
      </w:r>
      <w:hyperlink r:id="rId2488" w:history="1">
        <w:r>
          <w:rPr>
            <w:rFonts w:ascii="arial" w:eastAsia="arial" w:hAnsi="arial" w:cs="arial"/>
            <w:b w:val="0"/>
            <w:i/>
            <w:strike w:val="0"/>
            <w:noProof w:val="0"/>
            <w:color w:val="0077CC"/>
            <w:position w:val="0"/>
            <w:sz w:val="20"/>
            <w:u w:val="single"/>
            <w:vertAlign w:val="baseline"/>
          </w:rPr>
          <w:t>shot dead nine people</w:t>
        </w:r>
      </w:hyperlink>
      <w:r>
        <w:rPr>
          <w:rFonts w:ascii="arial" w:eastAsia="arial" w:hAnsi="arial" w:cs="arial"/>
          <w:b w:val="0"/>
          <w:i w:val="0"/>
          <w:strike w:val="0"/>
          <w:noProof w:val="0"/>
          <w:color w:val="000000"/>
          <w:position w:val="0"/>
          <w:sz w:val="20"/>
          <w:u w:val="none"/>
          <w:vertAlign w:val="baseline"/>
        </w:rPr>
        <w:t xml:space="preserve"> of immigrant descent in the western city of Hanau.</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the government took the drastic step of </w:t>
      </w:r>
      <w:hyperlink r:id="rId2488" w:history="1">
        <w:r>
          <w:rPr>
            <w:rFonts w:ascii="arial" w:eastAsia="arial" w:hAnsi="arial" w:cs="arial"/>
            <w:b w:val="0"/>
            <w:i/>
            <w:strike w:val="0"/>
            <w:noProof w:val="0"/>
            <w:color w:val="0077CC"/>
            <w:position w:val="0"/>
            <w:sz w:val="20"/>
            <w:u w:val="single"/>
            <w:vertAlign w:val="baseline"/>
          </w:rPr>
          <w:t>disbanding an entire military company</w:t>
        </w:r>
      </w:hyperlink>
      <w:r>
        <w:rPr>
          <w:rFonts w:ascii="arial" w:eastAsia="arial" w:hAnsi="arial" w:cs="arial"/>
          <w:b w:val="0"/>
          <w:i w:val="0"/>
          <w:strike w:val="0"/>
          <w:noProof w:val="0"/>
          <w:color w:val="000000"/>
          <w:position w:val="0"/>
          <w:sz w:val="20"/>
          <w:u w:val="none"/>
          <w:vertAlign w:val="baseline"/>
        </w:rPr>
        <w:t xml:space="preserve"> in the special forces after </w:t>
      </w:r>
      <w:hyperlink r:id="rId2488" w:history="1">
        <w:r>
          <w:rPr>
            <w:rFonts w:ascii="arial" w:eastAsia="arial" w:hAnsi="arial" w:cs="arial"/>
            <w:b w:val="0"/>
            <w:i/>
            <w:strike w:val="0"/>
            <w:noProof w:val="0"/>
            <w:color w:val="0077CC"/>
            <w:position w:val="0"/>
            <w:sz w:val="20"/>
            <w:u w:val="single"/>
            <w:vertAlign w:val="baseline"/>
          </w:rPr>
          <w:t>explosives, a machine gun and SS paraphernalia</w:t>
        </w:r>
      </w:hyperlink>
      <w:r>
        <w:rPr>
          <w:rFonts w:ascii="arial" w:eastAsia="arial" w:hAnsi="arial" w:cs="arial"/>
          <w:b w:val="0"/>
          <w:i w:val="0"/>
          <w:strike w:val="0"/>
          <w:noProof w:val="0"/>
          <w:color w:val="000000"/>
          <w:position w:val="0"/>
          <w:sz w:val="20"/>
          <w:u w:val="none"/>
          <w:vertAlign w:val="baseline"/>
        </w:rPr>
        <w:t xml:space="preserve"> were found on the property of a sergeant major in the eastern state of Saxony. A disproportionate number — about half — of those suspected of far-right extremism inside that unit, the KSK, were from the former East, its commander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Nationalism and xenophobia are more ingrained in the former East, where the murderous history of World War II was never confronted as deeply on a societal level as it was in the former West. The AfD’s vote share is twice as high in the eastern states, where the number of far-right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higher than in western ones.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there were no Nazis in old East Germany. The regime defined itself in the tradition of communists who had resisted fascism, giving rise to a state doctrine of remembrance that effectively exculpated it from wartime atrocities. Far-right mobs who beat up foreign workers from fellow socialist states like Cuba or Angola were classified as “rowdies” led astray by western propaganda.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potent neo-Nazi movement was growing underground. In 1987, Bernd Wagner, a young police officer in East Berlin, estimated that there were 15,000 “homegrown” violent neo-Nazis, of whom 1,000 were repeat offenders. His report was swiftly locked away.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as tens of thousands took to the streets in anti-communist protests that eventually brought down the regime, the pro-democracy activists were not the only marchers.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skinheads were marching, too,” Mr. Wagner recalled.</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cry of those anti-communist protests — “We are the people” — later became the battle cry for the far right at anti-Muslim </w:t>
      </w:r>
      <w:hyperlink r:id="rId2488" w:history="1">
        <w:r>
          <w:rPr>
            <w:rFonts w:ascii="arial" w:eastAsia="arial" w:hAnsi="arial" w:cs="arial"/>
            <w:b w:val="0"/>
            <w:i/>
            <w:strike w:val="0"/>
            <w:noProof w:val="0"/>
            <w:color w:val="0077CC"/>
            <w:position w:val="0"/>
            <w:sz w:val="20"/>
            <w:u w:val="single"/>
            <w:vertAlign w:val="baseline"/>
          </w:rPr>
          <w:t>Pegida marches</w:t>
        </w:r>
      </w:hyperlink>
      <w:r>
        <w:rPr>
          <w:rFonts w:ascii="arial" w:eastAsia="arial" w:hAnsi="arial" w:cs="arial"/>
          <w:b w:val="0"/>
          <w:i w:val="0"/>
          <w:strike w:val="0"/>
          <w:noProof w:val="0"/>
          <w:color w:val="000000"/>
          <w:position w:val="0"/>
          <w:sz w:val="20"/>
          <w:u w:val="none"/>
          <w:vertAlign w:val="baseline"/>
        </w:rPr>
        <w:t xml:space="preserve"> during the 2015 refugee crisis, </w:t>
      </w:r>
      <w:hyperlink r:id="rId2488" w:history="1">
        <w:r>
          <w:rPr>
            <w:rFonts w:ascii="arial" w:eastAsia="arial" w:hAnsi="arial" w:cs="arial"/>
            <w:b w:val="0"/>
            <w:i/>
            <w:strike w:val="0"/>
            <w:noProof w:val="0"/>
            <w:color w:val="0077CC"/>
            <w:position w:val="0"/>
            <w:sz w:val="20"/>
            <w:u w:val="single"/>
            <w:vertAlign w:val="baseline"/>
          </w:rPr>
          <w:t>far-right riots in Chemnitz</w:t>
        </w:r>
      </w:hyperlink>
      <w:r>
        <w:rPr>
          <w:rFonts w:ascii="arial" w:eastAsia="arial" w:hAnsi="arial" w:cs="arial"/>
          <w:b w:val="0"/>
          <w:i w:val="0"/>
          <w:strike w:val="0"/>
          <w:noProof w:val="0"/>
          <w:color w:val="000000"/>
          <w:position w:val="0"/>
          <w:sz w:val="20"/>
          <w:u w:val="none"/>
          <w:vertAlign w:val="baseline"/>
        </w:rPr>
        <w:t xml:space="preserve"> in 2018, and again at the current anti-coronavirus protests.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reunification, the far-right scene in West Germany was small and aging, but now western neo-Nazis flocked east to offer “reconstruction aid” and unexpectedly found a refuge. Behind the wall, the East had been frozen in time, a largely homogeneous white country where nationalism was allowed to live 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the western scene thought they were in paradise,” Mr. Hasselbach recalled.</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East has become the home of choice for several prominent western extremists. </w:t>
      </w:r>
      <w:hyperlink r:id="rId2488" w:history="1">
        <w:r>
          <w:rPr>
            <w:rFonts w:ascii="arial" w:eastAsia="arial" w:hAnsi="arial" w:cs="arial"/>
            <w:b w:val="0"/>
            <w:i/>
            <w:strike w:val="0"/>
            <w:noProof w:val="0"/>
            <w:color w:val="0077CC"/>
            <w:position w:val="0"/>
            <w:sz w:val="20"/>
            <w:u w:val="single"/>
            <w:vertAlign w:val="baseline"/>
          </w:rPr>
          <w:t>Götz Kubitschek</w:t>
        </w:r>
      </w:hyperlink>
      <w:r>
        <w:rPr>
          <w:rFonts w:ascii="arial" w:eastAsia="arial" w:hAnsi="arial" w:cs="arial"/>
          <w:b w:val="0"/>
          <w:i w:val="0"/>
          <w:strike w:val="0"/>
          <w:noProof w:val="0"/>
          <w:color w:val="000000"/>
          <w:position w:val="0"/>
          <w:sz w:val="20"/>
          <w:u w:val="none"/>
          <w:vertAlign w:val="baseline"/>
        </w:rPr>
        <w:t xml:space="preserve">, a leading far-right intellectual from Swabia who wants to preserve the “ethno-cultural identity” of Germany, bought a rural manor house in the East, which serves as the headquarters for his far-right publishing house and research institute. So did </w:t>
      </w:r>
      <w:hyperlink r:id="rId2488" w:history="1">
        <w:r>
          <w:rPr>
            <w:rFonts w:ascii="arial" w:eastAsia="arial" w:hAnsi="arial" w:cs="arial"/>
            <w:b w:val="0"/>
            <w:i/>
            <w:strike w:val="0"/>
            <w:noProof w:val="0"/>
            <w:color w:val="0077CC"/>
            <w:position w:val="0"/>
            <w:sz w:val="20"/>
            <w:u w:val="single"/>
            <w:vertAlign w:val="baseline"/>
          </w:rPr>
          <w:t>Björn Höcke</w:t>
        </w:r>
      </w:hyperlink>
      <w:r>
        <w:rPr>
          <w:rFonts w:ascii="arial" w:eastAsia="arial" w:hAnsi="arial" w:cs="arial"/>
          <w:b w:val="0"/>
          <w:i w:val="0"/>
          <w:strike w:val="0"/>
          <w:noProof w:val="0"/>
          <w:color w:val="000000"/>
          <w:position w:val="0"/>
          <w:sz w:val="20"/>
          <w:u w:val="none"/>
          <w:vertAlign w:val="baseline"/>
        </w:rPr>
        <w:t xml:space="preserve"> and Andreas Kalbitz, two westerners who became leaders of the most radical factions of the AfD in the former East.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has become a sort of retreat for the far right,” Mr. Quent said, “a place where Germany is still Germany and where men are still men.”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infatuation with the East is also strategic, he said. “There is a sense among far-right extremists: ‘We can’t win in the West, but we can win in the East and then, from a position of strength, we will take on the West.’”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Reunification also provided a physical space in which far-right members could move and train. Secret neo-Nazi training camps were held at abandoned Soviet military bases. At one of them, on the island of Rügen in the Baltic Sea, Mr. Hasselbach took part in workshops on forging identity papers, bomb making, guerrilla warfare and “silent killing.”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years after reunification were so tumultuous that security services were incapable of controlling this coalescing extremist movement.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eastern states there was no mature structure for a domestic intelligence service,” Thomas Haldenwang, the president of the domestic intelligence office, said in an interview. “The agencies in the new states had to be built from nothing.”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early 1990s, a wave of racist violence swept through Germany, much of it in the East. Foreigners were chased, beaten up and sometimes killed. Asylum homes were firebombed. Buses of immigrants were attacked. Sometimes eastern onlookers would watch, clap or join 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see that something was shifting and not just on the fringes,” said Volkhard Knigge, a historian. “Otherwise the AfD would not be so strong today.”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Mr. Knigge moved east to run the memorial at the former concentration camp in Buchenwald. He was startled by the abundance of Nazi memorabilia like Hitler’s “Mein Kampf” for sale at flea markets and by the mob of angry young neo-Nazis who would gather on the historic theater square, shouting xenophobic slogans.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democracy had won,” Mr. Knigge said. “The West thought this was the end of history. But for nationalists, this was a revision of history.”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Reunification brought two strains of nationalism together, said Anetta Kahane, a Jewish anti-racism activist — western-style nationalist conservatism and a more radical eastern social-revolutionary variety. On their own, neither had been powerful enough to stir a political movement.</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marriage of the two that made the AfD possible,” said Ms. Kahane, who runs the </w:t>
      </w:r>
      <w:hyperlink r:id="rId2488" w:history="1">
        <w:r>
          <w:rPr>
            <w:rFonts w:ascii="arial" w:eastAsia="arial" w:hAnsi="arial" w:cs="arial"/>
            <w:b w:val="0"/>
            <w:i/>
            <w:strike w:val="0"/>
            <w:noProof w:val="0"/>
            <w:color w:val="0077CC"/>
            <w:position w:val="0"/>
            <w:sz w:val="20"/>
            <w:u w:val="single"/>
            <w:vertAlign w:val="baseline"/>
          </w:rPr>
          <w:t>Amadeu-Antonio Foundation</w:t>
        </w:r>
      </w:hyperlink>
      <w:r>
        <w:rPr>
          <w:rFonts w:ascii="arial" w:eastAsia="arial" w:hAnsi="arial" w:cs="arial"/>
          <w:b w:val="0"/>
          <w:i w:val="0"/>
          <w:strike w:val="0"/>
          <w:noProof w:val="0"/>
          <w:color w:val="000000"/>
          <w:position w:val="0"/>
          <w:sz w:val="20"/>
          <w:u w:val="none"/>
          <w:vertAlign w:val="baseline"/>
        </w:rPr>
        <w:t>, named after a Black Angolan who was beaten to death with a baseball bat by neo-Nazis less than two months after reunification.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Germans, the new century was defined by progress. Chancellor Angela Merkel, an easterner, has personified western liberal values. When the country was host to the soccer World Cup in 2006, a confidently multicultural Germany was on display, in what many at the time called “a summer fairy-tale.”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believe that that’s who we are as a country — and I did believe it,” said Tanjev Schultz, an author and journalism professor. “But it wasn’t true.”</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summer, the </w:t>
      </w:r>
      <w:hyperlink r:id="rId2488" w:history="1">
        <w:r>
          <w:rPr>
            <w:rFonts w:ascii="arial" w:eastAsia="arial" w:hAnsi="arial" w:cs="arial"/>
            <w:b w:val="0"/>
            <w:i/>
            <w:strike w:val="0"/>
            <w:noProof w:val="0"/>
            <w:color w:val="0077CC"/>
            <w:position w:val="0"/>
            <w:sz w:val="20"/>
            <w:u w:val="single"/>
            <w:vertAlign w:val="baseline"/>
          </w:rPr>
          <w:t>National Socialist Underground</w:t>
        </w:r>
      </w:hyperlink>
      <w:r>
        <w:rPr>
          <w:rFonts w:ascii="arial" w:eastAsia="arial" w:hAnsi="arial" w:cs="arial"/>
          <w:b w:val="0"/>
          <w:i w:val="0"/>
          <w:strike w:val="0"/>
          <w:noProof w:val="0"/>
          <w:color w:val="000000"/>
          <w:position w:val="0"/>
          <w:sz w:val="20"/>
          <w:u w:val="none"/>
          <w:vertAlign w:val="baseline"/>
        </w:rPr>
        <w:t>, a far-right terrorist group that had come out of the extremist networks formed in East Germany, was engaged in an immigrant killing spree that the police would not discover until 2011.</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2000 to 2007, the group killed nine immigrants and a police officer, even as paid informers of the intelligence agency helped hide its leaders and build up its network.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Hasselbach said he was not surprised to see the recent revelations of far-right infiltration of security services. When he was still a neo-Nazi, he said, friendly police officers would warn them before raids or hand them files of leftist enemies.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deadly violence in the early 1990s that made Mr. Hasselbach leave the neo-Nazi scene in 1992. An arson attack on the home of a Turkish family killed two girls and their grandmother. He spent years underground to escape threats from his former far-right compatriots. Then, with Mr. Wagner, the former eastern police officer, he co-founded Exit Germany, an organization that helps extremists leave their networks.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fortunes of the AfD have ebbed and flowed in recent years. Polls show that voter support has dipped to around 10 percent during the pandemic. But the fringes are radicalizing, intelligence officers say.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worries Mr. Hasselbach and Mr. Wagner.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readiness to commit violence today is greater than it’s ever been,” Mr. Hasselbach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“Westerners have no feel for how fragile things are,” Mr. Wagner said. “The elites don’t see the post-democratic decline. Easterners have seen a system collapse before.”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demonstration in Berlin in May, organized by members of the AfD, to protest the government’s coronavirus policies. (PHOTOGRAPH BY Emile Ducke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2021</w:t>
      </w:r>
    </w:p>
    <w:p>
      <w:pPr>
        <w:pStyle w:val="Normal183"/>
      </w:pPr>
    </w:p>
    <w:p>
      <w:pPr>
        <w:pStyle w:val="Normal183"/>
        <w:ind w:left="200"/>
        <w:sectPr>
          <w:type w:val="continuous"/>
          <w:pgMar w:top="840" w:right="1000" w:bottom="840" w:left="1000" w:header="400" w:footer="400"/>
          <w:pgNumType w:fmt="decimal"/>
          <w:cols w:space="720"/>
        </w:sectPr>
      </w:pPr>
      <w:r>
        <w:br/>
      </w:r>
      <w:r>
        <w:pict>
          <v:line id="_x0000_s1649"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2489"/>
          <w:headerReference w:type="default" r:id="rId2490"/>
          <w:footerReference w:type="even" r:id="rId2491"/>
          <w:footerReference w:type="default" r:id="rId2492"/>
          <w:headerReference w:type="first" r:id="rId2493"/>
          <w:footerReference w:type="first" r:id="rId2494"/>
          <w:pgSz w:w="12240" w:h="15840"/>
          <w:pgMar w:top="840" w:right="1000" w:bottom="840" w:left="1000" w:header="400" w:footer="400"/>
          <w:pgNumType w:fmt="decimal"/>
          <w:cols w:space="720"/>
          <w:titlePg w:val="0"/>
        </w:sectPr>
      </w:pPr>
    </w:p>
    <w:p>
      <w:pPr>
        <w:pStyle w:val="Normal184"/>
      </w:pPr>
    </w:p>
    <w:p>
      <w:pPr>
        <w:pStyle w:val="Normal184"/>
      </w:pPr>
      <w:r>
        <w:pict>
          <v:shape id="_x0000_i1650" type="#_x0000_t75" alt="LexisNexis®" style="width:147.75pt;height:30pt">
            <v:imagedata r:id="rId18" o:title=""/>
          </v:shape>
        </w:pict>
      </w:r>
      <w:r>
        <w:cr/>
      </w:r>
    </w:p>
    <w:p>
      <w:pPr>
        <w:pStyle w:val="Heading1182"/>
        <w:keepNext w:val="0"/>
        <w:spacing w:after="200" w:line="340" w:lineRule="atLeast"/>
        <w:ind w:left="0" w:right="0" w:firstLine="0"/>
        <w:jc w:val="center"/>
      </w:pPr>
      <w:hyperlink r:id="rId2495" w:history="1">
        <w:r>
          <w:rPr>
            <w:rFonts w:ascii="arial" w:eastAsia="arial" w:hAnsi="arial" w:cs="arial"/>
            <w:b/>
            <w:i/>
            <w:strike w:val="0"/>
            <w:color w:val="0077CC"/>
            <w:sz w:val="28"/>
            <w:u w:val="single"/>
            <w:vertAlign w:val="baseline"/>
          </w:rPr>
          <w:t>Germany's Far Right Reunified, Too, Making It Much Stronger</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on the Web</w:t>
      </w:r>
    </w:p>
    <w:p>
      <w:pPr>
        <w:pStyle w:val="Normal184"/>
        <w:keepNext w:val="0"/>
        <w:spacing w:after="0" w:line="240" w:lineRule="atLeast"/>
        <w:ind w:right="0"/>
        <w:jc w:val="both"/>
      </w:pPr>
      <w:bookmarkStart w:id="370" w:name="Bookmark_184"/>
      <w:bookmarkEnd w:id="370"/>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1635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Katrin Bennhold</w:t>
      </w:r>
    </w:p>
    <w:p>
      <w:pPr>
        <w:pStyle w:val="Normal184"/>
        <w:keepNext/>
        <w:spacing w:before="240" w:after="0" w:line="340" w:lineRule="atLeast"/>
        <w:ind w:left="0" w:right="0" w:firstLine="0"/>
        <w:jc w:val="left"/>
      </w:pPr>
      <w:bookmarkStart w:id="371" w:name="Body_182"/>
      <w:bookmarkEnd w:id="371"/>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51" style="position:absolute;z-index:25205657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after Germany came back together, the former East has become the stronghold of a once-marginalized movement that now sits in Parliament.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 They called him the ''Führer of Berlin.''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Ingo Hasselbach had been a clandestine neo-Nazi in communist East Berlin, but the fall of the Berlin Wall brought him out of the shadows. He connected with western extremists in the unified city, organized far-right workshops, fought street battles with leftists and celebrated Hitler's birthday. He dreamed of a far-right party in the parliament of a reunified Germany.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far-right party Alternative for Germany, known by its German initials AfD, is the main opposition in Parliament. Its leaders march side by side with far-right extremists in street protests. And its power base is the former communist East.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''Reunification was a huge boost for the far right,'' said Mr. Hasselbach, who left the neo-Nazi scene years ago and now helps others to do the same. ''The neo-Nazis were the first ones to be reunified. We laid the foundation for a party like the AfD. There are things we used to say that have become mainstream today.''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marks the 30th anniversary of reunification on Saturday, Germany can rightly celebrate being an economic powerhouse and thriving liberal democracy. But reunification has another, rarely mentioned legacy -- of unifying, empowering and bringing into the open a far-right movement that has evolved into a disruptive political force and a terrorist threat, not least inside key state institutions like the military and police.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far-right extremism in Germany cannot be understood without reunification,'' said Matthias Quent, a far-right extremism expert and director of an institute that studies democracy and civil society in the eastern state of Thuringia. ''It liberated the neo-Nazis in the East from their underground existence, and it gave the far-right in the West access to a pool of new recruits and whole swathes of territory in which to move without too much oversight.''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German officials trusted that a far-right party could never again be elected into Parliament and dismissed the idea of far-right terrorist networks. But some now worry that the far-right structures established in the years after reunification laid the groundwork for a resurgence that has burst into view over the past 15 months.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terrorists killed a regional politician on his front porch near the central city of Kassel, attacked a synagogue in the eastern city of Halle and shot dead nine people of immigrant descent in the western city of Hanau.</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the government took the drastic step of disbanding an entire military company in the special forces after explosives, a machine gun and SS paraphernalia were found on the property of a sergeant major in the eastern state of Saxony. A disproportionate number -- about half -- of those suspected of far-right extremism inside that unit, the KSK, were from the former East, its commander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Nationalism and xenophobia are more ingrained in the former East, where the murderous history of World War II was never confronted as deeply on a societal level as it was in the former West. The AfD scores twice as many votes in the eastern states, where the number of far-right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higher than in western ones.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Officially, there were no Nazis in old East Germany. The regime defined itself in the tradition of communists who had resisted fascism, giving rise to a state doctrine of remembrance that effectively exculpated it from wartime atrocities. Far-right mobs who beat up foreign workers from fellow socialist states like Cuba or Angola were classified as ''rowdies'' led astray by western propaganda.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potent neo-Nazi movement was growing underground. In 1987, Bernd Wagner, a young police officer in East Berlin, estimated that there were 15,000 ''homegrown'' violent neo-Nazis, of whom 1,000 were repeat offenders. His report was swiftly locked away.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later, as tens of thousands took to the streets in anti-communist protests that eventually brought down the regime, the pro-democracy activists were not the only marchers.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skinheads were marching, too,'' Mr. Wagner recalled.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reunification, the far-right scene in West Germany was small and aging, but now western neo-Nazis flocked east to offer ''reconstruction aid'' and unexpectedly found a refuge. Behind the wall, the East had been frozen in time, a largely homogeneous white country where nationalism had been allowed to live 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leaders of the western scene thought they were in paradise,'' Mr. Hasselbach recalled.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the East has become the home of choice for several prominent western extremists. Götz Kubitschek, a leading far-right intellectual from Swabia who wants to preserve the ''ethno-cultural identity'' of Germany, bought a rural manor house in the East, which serves as the headquarters for his far-right publishing house and research institute.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did Björn Höcke and Andreas Kalbitz, two westerners who became leaders of the most radical factions of the AfD in the former East.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East has become a sort of retreat for the far right,'' Mr. Quent said, ''a place where Germany is still Germany and where men are still men.''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infatuation with the East is also strategic, he said. ''There is a sense among far-right extremists: 'We can't win in the West, but we can win in the East and then, from a position of strength, we will take on the West.'''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Reunification also provided a physical space in which far-right members could move and train. Secret neo-Nazi training camps were held at abandoned Soviet military bases. At one of them, on the island of Rügen in the Baltic Sea, Mr. Hasselbach took part in workshops on forging identity papers, bomb making, guerrilla warfare and ''silent killing.''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initial years after reunification were so tumultuous that security services were incapable of controlling this coalescing extremist movement.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eastern states there was no mature structure for a domestic intelligence service,'' Thomas Haldenwang, president of the domestic intelligence office, said in an interview. ''The agencies in the new states had to be built from nothing.''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early 1990s, a wave of racist violence swept through Germany, much of it in the East. Foreigners were chased, beaten up and sometimes killed. Asylum homes were firebombed. Buses of immigrants were attacked. Sometimes eastern onlookers would watch, clap or join in.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see that something was shifting and not just on the fringes,'' said Volkhard Knigge, a historian. ''Otherwise the AfD would not be so strong today.''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1990s, Mr. Knigge moved east to run the memorial at the former concentration camp in Buchenwald. He was startled by the abundance of Nazi memorabilia like Hitler's ''Mein Kampf'' for sale at flea markets and by the mob of angry young neo-Nazis who would gather on the historic theater square, shouting xenophobic slogans.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thought democracy had won,'' Mr. Knigge said. ''The West thought this was the end of history. But for nationalists, this was a revision of history.''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Reunification brought two strains of nationalism together, said Anetta Kahane, a Jewish anti-racism activist -- western-style nationalist conservatism and a more radical eastern social-revolutionary variety. On their own, neither had been powerful enough to stir a political movement.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marriage of the two that made the AfD possible,'' said Ms. Kahane, who runs the Amadeu-Antonio Foundation, named after a Black Angolan who was beaten to death with a baseball bat by neo-Nazis less than two months after reunification.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Germans, the new century was defined by progress. Chancellor Angela Merkel, an easterner, has personified western liberal values. When the country was host to the soccer World Cup in 2006, a confidently multicultural Germany was on display, in what many at the time called ''a summer fairy-tale.''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believe that that's who we are as a country -- and I did believe it,'' said Tanjev Schultz, an author and journalism professor. ''But it wasn't true.''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summer, the National Socialist Underground, a far-right terrorist group that had come out of the extremist networks formed in East Germany, was engaged in an immigrant killing spree that police would not discover until 2011.</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2000 and 2007, the group killed nine immigrants and a police officer, even as paid informers of the intelligence agency helped hide its leaders and build up its network.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Hasselbach said he was not surprised to see the recent revelations of far-right infiltration of security services. When he was still a neo-Nazi, he said, friendly police officers would warn them before raids or hand them files of leftist enemies.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deadly violence in the early 1990s that made Mr. Hasselbach leave the neo-Nazi scene in 1992. An arson attack on the home of a Turkish family killed two girls and their grandmother. He spent years underground to escape threats from his former far-right compatriots. Then, with Mr. Wagner, the former eastern police officer, he co-founded Exit Germany, an organization that helps extremists leave their networks.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fortunes of the AfD have ebbed and flowed in recent years. Polls show voter support has dipped to around 10 percent during the pandemic. But the fringes are radicalizing, intelligence officers say.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worries Mr. Hasselbach and Mr. Wagner.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readiness to commit violence today is greater than it's ever been,'' Mr. Hasselbach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''Westerners have no feel for how fragile things are,'' Mr. Wagner said. ''The elites don't see the post-democratic decline. Easterners have seen a system collapse before.''</w:t>
      </w:r>
    </w:p>
    <w:p>
      <w:pPr>
        <w:pStyle w:val="Normal184"/>
        <w:keepNext w:val="0"/>
        <w:spacing w:before="240" w:after="0" w:line="260" w:lineRule="atLeast"/>
        <w:ind w:left="0" w:right="0" w:firstLine="0"/>
        <w:jc w:val="left"/>
      </w:pPr>
      <w:r>
        <w:br/>
      </w:r>
      <w:hyperlink r:id="rId2496" w:history="1">
        <w:r>
          <w:rPr>
            <w:rFonts w:ascii="arial" w:eastAsia="arial" w:hAnsi="arial" w:cs="arial"/>
            <w:b w:val="0"/>
            <w:i/>
            <w:strike w:val="0"/>
            <w:color w:val="0077CC"/>
            <w:sz w:val="20"/>
            <w:u w:val="single"/>
            <w:vertAlign w:val="baseline"/>
          </w:rPr>
          <w:t>https://www.nytimes.com/2020/10/03/world/europe/germany-reunification-far-right.html</w:t>
        </w:r>
      </w:hyperlink>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52" style="position:absolute;z-index:252057600"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''Reunification was a huge boost for the far right,'' said Ingo Hasselbach, a former neo-Nazi. ''The neo-Nazis were the first ones to be reunified. We laid the foundation for a party like the AfD. There are things we used to say that have become mainstream today.'' (PHOTOGRAPH BY Laetitia Vancon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53"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2497"/>
          <w:headerReference w:type="default" r:id="rId2498"/>
          <w:footerReference w:type="even" r:id="rId2499"/>
          <w:footerReference w:type="default" r:id="rId2500"/>
          <w:headerReference w:type="first" r:id="rId2501"/>
          <w:footerReference w:type="first" r:id="rId2502"/>
          <w:pgSz w:w="12240" w:h="15840"/>
          <w:pgMar w:top="840" w:right="1000" w:bottom="840" w:left="1000" w:header="400" w:footer="400"/>
          <w:pgNumType w:fmt="decimal"/>
          <w:cols w:space="720"/>
          <w:titlePg w:val="0"/>
        </w:sectPr>
      </w:pPr>
    </w:p>
    <w:p>
      <w:pPr>
        <w:pStyle w:val="Normal185"/>
      </w:pPr>
    </w:p>
    <w:p>
      <w:pPr>
        <w:pStyle w:val="Normal185"/>
      </w:pPr>
      <w:r>
        <w:pict>
          <v:shape id="_x0000_i1654" type="#_x0000_t75" alt="LexisNexis®" style="width:147.75pt;height:30pt">
            <v:imagedata r:id="rId18" o:title=""/>
          </v:shape>
        </w:pict>
      </w:r>
      <w:r>
        <w:cr/>
      </w:r>
    </w:p>
    <w:p>
      <w:pPr>
        <w:pStyle w:val="Heading1183"/>
        <w:keepNext w:val="0"/>
        <w:spacing w:after="200" w:line="340" w:lineRule="atLeast"/>
        <w:ind w:left="0" w:right="0" w:firstLine="0"/>
        <w:jc w:val="center"/>
      </w:pPr>
      <w:hyperlink r:id="rId2503" w:history="1">
        <w:r>
          <w:rPr>
            <w:rFonts w:ascii="arial" w:eastAsia="arial" w:hAnsi="arial" w:cs="arial"/>
            <w:b/>
            <w:i/>
            <w:strike w:val="0"/>
            <w:color w:val="0077CC"/>
            <w:sz w:val="28"/>
            <w:u w:val="single"/>
            <w:vertAlign w:val="baseline"/>
          </w:rPr>
          <w:t>Social media CEOs scolded by senators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w:t>
      </w:r>
    </w:p>
    <w:p>
      <w:pPr>
        <w:pStyle w:val="Normal185"/>
        <w:keepNext w:val="0"/>
        <w:spacing w:after="0" w:line="240" w:lineRule="atLeast"/>
        <w:ind w:right="0"/>
        <w:jc w:val="both"/>
      </w:pPr>
      <w:bookmarkStart w:id="372" w:name="Bookmark_185"/>
      <w:bookmarkEnd w:id="372"/>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Woodward Communications, Inc.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 Pg. 4</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85"/>
        <w:keepNext/>
        <w:spacing w:before="240" w:after="0" w:line="340" w:lineRule="atLeast"/>
        <w:ind w:left="0" w:right="0" w:firstLine="0"/>
        <w:jc w:val="left"/>
      </w:pPr>
      <w:bookmarkStart w:id="373" w:name="Body_183"/>
      <w:bookmarkEnd w:id="373"/>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55" style="position:absolute;z-index:25205964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With next week's election looming, the CEOs of Twitter, Facebook and Google received a hectoring from Republicans at a Senate hearing Wednesday for alleged anti-conservative bias in the companies' social media platforms - and were warned of coming restrictions from Congress.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of both parties, citing the companies' tremendous power to disseminate speech and ideas, are looking to challenge their long-enjoyed bedrock legal protections for online speech.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worries over election security growing, senators in the Commerce Committee hearing extracted promises from Twitter's Jack Dorsey, Facebook's Mark Zuckerberg and Google's Sundar Pichai that their companies will take needed measures.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measures could include blocking meddling by foreign actors or the incitement of violence to overturn the election results.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via video, the executives said their companies are taking a number of measures, including partnerships with news organizations to get out accurate information. Dorsey said Twitter was working closely with state election officials. "We want to give people using the service as much information as possible,"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Trump, have accused the social media platforms of deliberately suppressing conservative, religious and anti-abortion views.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GOP senators raised with the executives an array of allegations of bias on the platforms regarding Iran, China, Holocaust denial and other issues.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focused their criticism mainly on hate speech, misinformation and other content that can incite violence or keep people from voting. They criticized the tech CEOs for failing to police content, blaming the platforms for playing a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seizing on accusations of bias against conservative views, has asked Congress to strip some of the protections that have generally shielded the tech companies from legal responsibility for what people post on their platforms.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that free pass to end," Sen. Roger Wicker, R-Miss., the committee's chairman, said at the start of the hearing. He said the laws governing online speech must be updated because "the openness and freedom of the internet are under attack."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The story cited unverified emails from Biden's son Hunter that were reportedly disclosed by Trump allies.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would make changes to a provision of a 1996 law that has served as the foundation for unfettered speech on the internet. Critics in both parties say that immunity under Section 230 enables the social media companies to abdicate their responsibility to impartially moderate content.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chimed in Wednesday with a tweet exhorting, "Repeal Section 230!"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Twitter refuses to allow any mention of the Biden corruption story," he tweeted. "It's the biggest story and Big Tech, together with the Lamestream Media, isn't allowing a word to be said about it."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Jon Tester, a Montana Democrat, said, "It's clear that the directive to hold this hearing comes straight from the White House."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acknowledged that Congress "should update the law to make sure it's working as intended." Dorsey and Pichai urged caution in making any changes.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executives rejected accusations of bias. "We approach our work without political bias, full stop," Pichai said. "To do otherwise would be contrary to both our business interests and our mission."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have wrestled with how strongly they should intervene with speech. They have often gone out of their way not to appear biased against conservative views - a posture that some say effectively tilts them toward those viewpoints. The effort has been especially strained for Facebook, which was caught off guard in 2016, when it was used as a conduit by Russian agents to spread misinformation benefiting Trump's presidential campaign.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session lacked the in-person drama of star-witness proceedings before the coronavirus. The hearing room was nearly empty except for Wicker and a few colleagues, but their questioning was sharp as tempers flared among members.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 Ted Cruz, R-Texas, told Dorsey. Cruz cited Twitter's limitations on the newspaper story as part of "a pattern of censorship and silencing Americans with whom Twitter disagrees."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Brian Schatz, D-Hawaii, went after Republicans, saying the hearing was a "sham."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bullying," Schatz told the CEOs. "Do not let U.S. senators bully you into carrying the water" for politicians seeking to discredit their opponents. With their questions, Schatz said, the Republicans "are trying to bully the heads of private companies into making a hit job" on political leaders.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earlier this year signed an executive order challenging the protections from lawsuits under the 1996 telecommunications law.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Ajit Pai, chairman of the Federal Communications Commission, an independent agency, recently announced plans to reexamine the legal protections - an about-face from the agency's previous position.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efforts to police misinformation about the election, Twitter and Facebook have imposed a misinformation label on some content from the president, who has about 80 million followers.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isn't accepting any new political advertising. Previously booked political ads will be able to run until the polls close Nov. 3, when all political advertising will temporarily be banned. Google, which owns YouTube, also is halting political ads after the polls close. Twitter banned all political ads last year.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2504" w:history="1">
        <w:r>
          <w:rPr>
            <w:rFonts w:ascii="arial" w:eastAsia="arial" w:hAnsi="arial" w:cs="arial"/>
            <w:b w:val="0"/>
            <w:i/>
            <w:strike w:val="0"/>
            <w:noProof w:val="0"/>
            <w:color w:val="0077CC"/>
            <w:position w:val="0"/>
            <w:sz w:val="20"/>
            <w:u w:val="single"/>
            <w:vertAlign w:val="baseline"/>
          </w:rPr>
          <w:t>https://twitter.com/mgordonap</w:t>
        </w:r>
      </w:hyperlink>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The Associated Press. All rights reserved. This material may not be published, broadcast, rewritten or redistributed without permission.</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85"/>
      </w:pPr>
    </w:p>
    <w:p>
      <w:pPr>
        <w:pStyle w:val="Normal185"/>
        <w:ind w:left="200"/>
        <w:sectPr>
          <w:type w:val="continuous"/>
          <w:pgMar w:top="840" w:right="1000" w:bottom="840" w:left="1000" w:header="400" w:footer="400"/>
          <w:pgNumType w:fmt="decimal"/>
          <w:cols w:space="720"/>
        </w:sectPr>
      </w:pPr>
      <w:r>
        <w:br/>
      </w:r>
      <w:r>
        <w:pict>
          <v:line id="_x0000_s1656"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186"/>
      </w:pPr>
    </w:p>
    <w:p>
      <w:pPr>
        <w:pStyle w:val="Normal186"/>
      </w:pPr>
      <w:r>
        <w:pict>
          <v:shape id="_x0000_i1657" type="#_x0000_t75" alt="LexisNexis®" style="width:147.75pt;height:30pt">
            <v:imagedata r:id="rId18" o:title=""/>
          </v:shape>
        </w:pict>
      </w:r>
      <w:r>
        <w:cr/>
      </w:r>
    </w:p>
    <w:p>
      <w:pPr>
        <w:pStyle w:val="Heading1184"/>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Social media CEOs to face grilling from Republican senators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6:26 PM GMT</w:t>
      </w:r>
    </w:p>
    <w:p>
      <w:pPr>
        <w:pStyle w:val="Normal186"/>
        <w:keepNext w:val="0"/>
        <w:spacing w:after="0" w:line="240" w:lineRule="atLeast"/>
        <w:ind w:right="0"/>
        <w:jc w:val="both"/>
      </w:pPr>
      <w:bookmarkStart w:id="374" w:name="Bookmark_186"/>
      <w:bookmarkEnd w:id="374"/>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86"/>
        <w:keepNext w:val="0"/>
        <w:spacing w:before="120" w:after="0" w:line="220" w:lineRule="atLeast"/>
        <w:ind w:left="0" w:right="0" w:firstLine="0"/>
        <w:jc w:val="left"/>
      </w:pPr>
      <w:r>
        <w:br/>
      </w:r>
      <w:r>
        <w:pict>
          <v:shape id="_x0000_i1658" type="#_x0000_t75" style="width:230.22pt;height:24.75pt">
            <v:imagedata r:id="rId60"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NEWS,WORLD,AMERICAS,US POLITICS; Version:1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1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Less than a week before Election Day, the CEOs of Twitter, Facebook and Google are set to face a grilling by Republican senators who accuse the tech giants of anti-conservative bias</w:t>
      </w:r>
    </w:p>
    <w:p>
      <w:pPr>
        <w:pStyle w:val="Normal186"/>
        <w:keepNext/>
        <w:spacing w:before="240" w:after="0" w:line="340" w:lineRule="atLeast"/>
        <w:ind w:left="0" w:right="0" w:firstLine="0"/>
        <w:jc w:val="left"/>
      </w:pPr>
      <w:bookmarkStart w:id="375" w:name="Body_184"/>
      <w:bookmarkEnd w:id="375"/>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59" style="position:absolute;z-index:25206169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than a week before Election Day, the CEOs of TwitterFacebook and Google are set to face a grilling by Republican senators who accuse the tech giants of anti-conservative bias. Democrats are trying to expand the discussion to include other issues such as the companies' heavy impact on local news.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prospect, without evidence, of mass fraud in the vote-by-mail process.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critics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 r this year challenging the protections from lawsuits under a 1996 telecommunications law. A provision known as Section 230 has served as the foundation for unfettered speech on the internet.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2504" w:history="1">
        <w:r>
          <w:rPr>
            <w:rFonts w:ascii="arial" w:eastAsia="arial" w:hAnsi="arial" w:cs="arial"/>
            <w:b w:val="0"/>
            <w:i/>
            <w:strike w:val="0"/>
            <w:noProof w:val="0"/>
            <w:color w:val="0077CC"/>
            <w:position w:val="0"/>
            <w:sz w:val="20"/>
            <w:u w:val="single"/>
            <w:vertAlign w:val="baseline"/>
          </w:rPr>
          <w:t>https://twitter.com/mgordonap</w:t>
        </w:r>
      </w:hyperlink>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186"/>
      </w:pPr>
    </w:p>
    <w:p>
      <w:pPr>
        <w:pStyle w:val="Normal186"/>
        <w:ind w:left="200"/>
        <w:sectPr>
          <w:type w:val="continuous"/>
          <w:pgMar w:top="840" w:right="1000" w:bottom="840" w:left="1000" w:header="400" w:footer="400"/>
          <w:pgNumType w:fmt="decimal"/>
          <w:cols w:space="720"/>
        </w:sectPr>
      </w:pPr>
      <w:r>
        <w:br/>
      </w:r>
      <w:r>
        <w:pict>
          <v:line id="_x0000_s1660"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2512"/>
          <w:headerReference w:type="default" r:id="rId2513"/>
          <w:footerReference w:type="even" r:id="rId2514"/>
          <w:footerReference w:type="default" r:id="rId2515"/>
          <w:headerReference w:type="first" r:id="rId2516"/>
          <w:footerReference w:type="first" r:id="rId2517"/>
          <w:pgSz w:w="12240" w:h="15840"/>
          <w:pgMar w:top="840" w:right="1000" w:bottom="840" w:left="1000" w:header="400" w:footer="400"/>
          <w:pgNumType w:fmt="decimal"/>
          <w:cols w:space="720"/>
          <w:titlePg w:val="0"/>
        </w:sectPr>
      </w:pPr>
    </w:p>
    <w:p>
      <w:pPr>
        <w:pStyle w:val="Normal187"/>
      </w:pPr>
    </w:p>
    <w:p>
      <w:pPr>
        <w:pStyle w:val="Normal187"/>
      </w:pPr>
      <w:r>
        <w:pict>
          <v:shape id="_x0000_i1661" type="#_x0000_t75" alt="LexisNexis®" style="width:147.75pt;height:30pt">
            <v:imagedata r:id="rId18" o:title=""/>
          </v:shape>
        </w:pict>
      </w:r>
      <w:r>
        <w:cr/>
      </w:r>
    </w:p>
    <w:p>
      <w:pPr>
        <w:pStyle w:val="Heading1185"/>
        <w:keepNext w:val="0"/>
        <w:spacing w:after="200" w:line="340" w:lineRule="atLeast"/>
        <w:ind w:left="0" w:right="0" w:firstLine="0"/>
        <w:jc w:val="center"/>
      </w:pPr>
      <w:hyperlink r:id="rId2518" w:history="1">
        <w:r>
          <w:rPr>
            <w:rFonts w:ascii="arial" w:eastAsia="arial" w:hAnsi="arial" w:cs="arial"/>
            <w:b/>
            <w:i/>
            <w:strike w:val="0"/>
            <w:color w:val="0077CC"/>
            <w:sz w:val="28"/>
            <w:u w:val="single"/>
            <w:vertAlign w:val="baseline"/>
          </w:rPr>
          <w:t>Palestine Media Watch: A Trumpet for Zionist Propaganda</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Palestine Chronicle</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2020</w:t>
      </w:r>
    </w:p>
    <w:p>
      <w:pPr>
        <w:pStyle w:val="Normal187"/>
        <w:keepNext w:val="0"/>
        <w:spacing w:after="0" w:line="240" w:lineRule="atLeast"/>
        <w:ind w:right="0"/>
        <w:jc w:val="both"/>
      </w:pPr>
      <w:bookmarkStart w:id="376" w:name="Bookmark_187"/>
      <w:bookmarkEnd w:id="376"/>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Palestine Chronicle - PINAOnline, Inc. Provided by Syndigate Media Inc. All Rights Reserved</w:t>
      </w:r>
    </w:p>
    <w:p>
      <w:pPr>
        <w:pStyle w:val="Normal187"/>
        <w:keepNext w:val="0"/>
        <w:spacing w:before="120" w:after="0" w:line="220" w:lineRule="atLeast"/>
        <w:ind w:left="0" w:right="0" w:firstLine="0"/>
        <w:jc w:val="left"/>
      </w:pPr>
      <w:r>
        <w:br/>
      </w:r>
      <w:r>
        <w:pict>
          <v:shape id="_x0000_i1662" type="#_x0000_t75" style="width:300.04pt;height:42.76pt">
            <v:imagedata r:id="rId251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1552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admin</w:t>
      </w:r>
    </w:p>
    <w:p>
      <w:pPr>
        <w:pStyle w:val="Normal187"/>
        <w:keepNext/>
        <w:spacing w:before="240" w:after="0" w:line="340" w:lineRule="atLeast"/>
        <w:ind w:left="0" w:right="0" w:firstLine="0"/>
        <w:jc w:val="left"/>
      </w:pPr>
      <w:bookmarkStart w:id="377" w:name="Body_185"/>
      <w:bookmarkEnd w:id="377"/>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63" style="position:absolute;z-index:25206374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Israel is internationally criticized for its repressive and brutal practices against Palestinians, the more it creates circumvented malicious methods and means to cover and justify its behavior and continue achieving its dreams. It shamelessly fabricates lies and spreads them as facts in order to defame and demonize Palestinians, tarnish their image, and portray their rejection of the repugnant Israeli occupation as terrorism. Of course, one of these means is Palestine Media Watch.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her visits to the US, PLO Executive Committee member Hanan Ashrawi mentioned this organization: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toxic organizations, as you know, and they have been very effective in distorting the Palestinian message on reality… You have the PM Watch which is also waiting for any Palestinian to open his or her mouth, and they attack."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always been successful in spreading its propaganda on the basis of "Repeat a lie often enough and it comes the truth". This way it could gain sympathy of the international community and appear as a victim who fells between the claws of violent 'Palestinians' who, in fact are victims of the Israeli occupation. And this is nothing new. This lies in the colonial nature of Zionism. In 1928, Arthur Ruppin, described by an Israeli writer as the "godfather" of Zionist colonization in Palestine, wrote: "It became clear to me how hard it is to realize Zionism in a way compatible with the demands of universal ethics. I was quite depressed." This wasn't uttered by antisemitic leader, a Jew-hater, but by an ardent Zionist thinker and leader.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Palestine Media Watch was founded in 1996. It reflects the true Israeli intentions in peace process, and its plans to continue its occupation and accelerate the expansion of settlements in the West Bank. And despite security coordination with Israel and the concessions made by the PA in peace negotiations, this trumpet continued to demonize every aspect of Palestine and Palestinians including PA. Because nothing is enough to satisfy Israel's appetite for expansion and its sadist behavior for humiliation and injustice.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PMW's founder, and director Itamar Marcus is a settler who moved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live in the Israeli colony of Efrat, which is built on stolen Palestinian land near Bethlehem in the occupied West Bank, a war crime. He was interviewed for the anti-Muslim film Obsession and has associations with notorious far-right Islamophobes like Geert Wilders and David Horowitz. He is also published by the Gatestone Institute, an extreme think tank notorious for disseminating hoaxes designed to stoke hatred and fear of Muslims.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Viewing PMW's website, the first thing that comes to mind is as if the Nakba ("catastrophe" of 1948) did not occur, when 750.000 Palestinians were forced to flee Palestine, leaving everything behind, land, homes, villages that were looted and destroyed. This site legitimizes the 53-years of Israeli occupation, the expansion of Israeli settlements, the continued construction of the apartheid wall, military closure of the Jordan Valley and the annexation of East Jerusalem, the killing of thousands of kids and young men many of them in cold blood, and the 13-years of Israel's siege of Gaza that has condemned its 1.9 million inhabitants to terrible conditions.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ideology is capable of interpreting facts according to its own interests like Zionism. Oxford Dictionary defines resistance as the refusal to accept or comply with something. Palestinian resistance does not differ from any other resistance against occupation and colonialism such as the French resistance against Nazi Germany occupation or the Algerian long struggle against French colonialists, or others. Resistance is a right of all peoples to stand against forces of repression, injustice, and humiliation. The Israeli dictionary is full of misleading conceptions, it defines Palestinian resistance against Israeli occupation as violence and terrorism and non-violent struggle of BDS as antisemitism. Zionism is the only political ideology that claims that disagreement with it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considers virtually all Palestinian parties and organizations to be terrorist organizations including the Palestinian Olympic Committee and PFA which were accused by PMW of naming sports games and tournament after 'murders', those who sacrificed their lives for freedom; who have been symbols and icons of the struggle for Palestinian rights.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practicing terrorism and ethnic cleansing against Palestinians since 1930s. I am very sure that Itamar and his toxic organization are well aware that there were Zionist terrorists who became prime ministers such as Menachem Begin who led the terrorist organization Irgun, and Yitzhak Shamir who led the Lehi (Fighter for the Freedom of Israel). In addition to Palmach, Vaad Leumi and Haganah, these terrorist organizations played a pivotal role in the establishment of the State of Israel.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football games, Beitar Jerusalem's fans were chanting "Death to Arabs" as a form of celebration. Its fans attacked Arab shoppers and workers in Jerusalem's Malha Mall which is next to Teddy Stadium. Beitar was founded by the revisionist Jabotinsky in 1926 emerged as a movement opposed to the workers' Histadrut in Palestine, and the members wore brown shirts as part of the movement's fascist coloration. As for those who split from the (Haganah) in 1930 and established (Etzel) and (Lehi), they were members of (Beitar). Its members became involved in terrorist acts in Palestine in the 1930s.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football club in specific has never had any Arab player on its ranks and, judging from ESPN's report, doesn't seem intent to enlist any player of non-Jewish origin.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 citizens of Israel who play on Israeli teams describe to ESPN the racism and violence they are subjected to by Beitar fans. Alaa Abu Saleh, who plays for Bnei Sakhnin, says "It's like war."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Israel was capable to infiltrate FIFA. With the United States, both had a hand in Infantino's success at presiding over FIFA. Unfortunately, FIFA, after a long-awaited report, in 2017 it refused to take action against football clubs located in Israeli settlements, based on land stolen from Palestinians.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submitted to the allegation in a report by the discredited 'Palestinian Media Watch' accusing Palestine Football Association's president Rajoub of "incitement and "glorification of terrorism" or of "not having condemned" supposed terrorism. FIFA did not reply to an email from Electronic Intifada asking why it took allegations from such an organization seriously, and why it had apparently taken two years for FIFA to launch its investigation.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its statements, PMW mentioned that it's ironic to hear senior PA leader Jibril Rjoub (head of the Supreme Council for Youth and Sports) said at a football exhibition in Paris that sport is "a bridge of love and connection with the international community," considering that he has forbidden Palestinian players, coaches, and teams to ever engage in sports with Israelis.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Rjoub in his speech in Paris meant the international community, not the Israeli community. Second, Palestinians are not ready to compete with Israeli teams and athletes under the shadow of occupation, but rather under an independent Palestinian state with Jerusalem as its capital.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MW criticized Rjoub's statement about normalization in sports with Israel: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[Jibril Rajoub] "conveyed blessings to all the Arab athletes who have refused to compete with Israeli athletes."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Rajoub called on Arab and Islamic countries to stop any kind of sports normalization with Israel as long as they do not adhere to the Olympic Charter and do not recognize the right of Palestinian athletes to move, and boycott all sports and youth institutions that take from illegal settlements their headquarters, or those who operate or promote their activities inside the settlements.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was addressed in a good manner by Israeli scholars Ofir Winter and Yoel Guzansky they noted the dilemma regarding normalization between Israel and Arab states since the founding of the PA: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 PA depends on "normal" reciprocal relations with Israel, especially in the security and economic spheres, which involve daily interaction between the two sides. For this reason, since the Oslo Accords, the Palestinians have been less conservative on the question of normalization than other Arab countries – even those that have signed peace agreements with Israel.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despite the Palestinians' relative flexibility, they have customarily taken action to restrain any display of normalization between Israel and Arab countries, particularly the Gulf states and the Maghreb countries, in order to retain leverage in negotiations with Israel over a permanent settlement.</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Issam Khalidi is an independent scholar living in Monterey,  California, is the author of History of Sports in Palestine 1900-1948 (in Arabic), One Hundred Years of Football in Palestine (in Arabic and English), co-edited Soccer in the Middle East (Rutledge.), as well as articles and essays on the subject of sports included at </w:t>
      </w:r>
      <w:hyperlink r:id="rId2520" w:history="1">
        <w:r>
          <w:rPr>
            <w:rFonts w:ascii="arial" w:eastAsia="arial" w:hAnsi="arial" w:cs="arial"/>
            <w:b w:val="0"/>
            <w:i/>
            <w:strike w:val="0"/>
            <w:noProof w:val="0"/>
            <w:color w:val="0077CC"/>
            <w:position w:val="0"/>
            <w:sz w:val="20"/>
            <w:u w:val="single"/>
            <w:vertAlign w:val="baseline"/>
          </w:rPr>
          <w:t>www.hpalestinesports.net</w:t>
        </w:r>
      </w:hyperlink>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Palestine Media Watch: A Trumpet for Zionist Propaganda appeared first on Palestine Chronicle.</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2020</w:t>
      </w:r>
    </w:p>
    <w:p>
      <w:pPr>
        <w:pStyle w:val="Normal187"/>
      </w:pPr>
    </w:p>
    <w:p>
      <w:pPr>
        <w:pStyle w:val="Normal187"/>
        <w:ind w:left="200"/>
        <w:sectPr>
          <w:type w:val="continuous"/>
          <w:pgMar w:top="840" w:right="1000" w:bottom="840" w:left="1000" w:header="400" w:footer="400"/>
          <w:pgNumType w:fmt="decimal"/>
          <w:cols w:space="720"/>
        </w:sectPr>
      </w:pPr>
      <w:r>
        <w:br/>
      </w:r>
      <w:r>
        <w:pict>
          <v:line id="_x0000_s1664"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2521"/>
          <w:headerReference w:type="default" r:id="rId2522"/>
          <w:footerReference w:type="even" r:id="rId2523"/>
          <w:footerReference w:type="default" r:id="rId2524"/>
          <w:headerReference w:type="first" r:id="rId2525"/>
          <w:footerReference w:type="first" r:id="rId2526"/>
          <w:pgSz w:w="12240" w:h="15840"/>
          <w:pgMar w:top="840" w:right="1000" w:bottom="840" w:left="1000" w:header="400" w:footer="400"/>
          <w:pgNumType w:fmt="decimal"/>
          <w:cols w:space="720"/>
          <w:titlePg w:val="0"/>
        </w:sectPr>
      </w:pPr>
    </w:p>
    <w:p>
      <w:pPr>
        <w:pStyle w:val="Normal188"/>
      </w:pPr>
    </w:p>
    <w:p>
      <w:pPr>
        <w:pStyle w:val="Normal188"/>
      </w:pPr>
      <w:r>
        <w:pict>
          <v:shape id="_x0000_i1665" type="#_x0000_t75" alt="LexisNexis®" style="width:147.75pt;height:30pt">
            <v:imagedata r:id="rId18" o:title=""/>
          </v:shape>
        </w:pict>
      </w:r>
      <w:r>
        <w:cr/>
      </w:r>
    </w:p>
    <w:p>
      <w:pPr>
        <w:pStyle w:val="Heading1186"/>
        <w:keepNext w:val="0"/>
        <w:spacing w:after="200" w:line="340" w:lineRule="atLeast"/>
        <w:ind w:left="0" w:right="0" w:firstLine="0"/>
        <w:jc w:val="center"/>
      </w:pPr>
      <w:hyperlink r:id="rId2527" w:history="1">
        <w:r>
          <w:rPr>
            <w:rFonts w:ascii="arial" w:eastAsia="arial" w:hAnsi="arial" w:cs="arial"/>
            <w:b/>
            <w:i/>
            <w:strike w:val="0"/>
            <w:color w:val="0077CC"/>
            <w:sz w:val="28"/>
            <w:u w:val="single"/>
            <w:vertAlign w:val="baseline"/>
          </w:rPr>
          <w:t xml:space="preserve">American Constitution Society Chapter at the </w:t>
        </w:r>
      </w:hyperlink>
      <w:hyperlink r:id="rId2527" w:history="1">
        <w:r>
          <w:rPr>
            <w:rFonts w:ascii="arial" w:eastAsia="arial" w:hAnsi="arial" w:cs="arial"/>
            <w:b/>
            <w:i/>
            <w:strike w:val="0"/>
            <w:color w:val="0077CC"/>
            <w:sz w:val="28"/>
            <w:u w:val="single"/>
            <w:vertAlign w:val="baseline"/>
          </w:rPr>
          <w:t>New York</w:t>
        </w:r>
      </w:hyperlink>
      <w:hyperlink r:id="rId2527" w:history="1">
        <w:r>
          <w:rPr>
            <w:rFonts w:ascii="arial" w:eastAsia="arial" w:hAnsi="arial" w:cs="arial"/>
            <w:b/>
            <w:i/>
            <w:strike w:val="0"/>
            <w:color w:val="0077CC"/>
            <w:sz w:val="28"/>
            <w:u w:val="single"/>
            <w:vertAlign w:val="baseline"/>
          </w:rPr>
          <w:t xml:space="preserve"> University School of Law Issues Public Comment on HUD Proposed Rule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 11:29 PM  EST</w:t>
      </w:r>
    </w:p>
    <w:p>
      <w:pPr>
        <w:pStyle w:val="Normal188"/>
        <w:keepNext w:val="0"/>
        <w:spacing w:after="0" w:line="240" w:lineRule="atLeast"/>
        <w:ind w:right="0"/>
        <w:jc w:val="both"/>
      </w:pPr>
      <w:bookmarkStart w:id="378" w:name="Bookmark_188"/>
      <w:bookmarkEnd w:id="378"/>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3680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88"/>
        <w:keepNext/>
        <w:spacing w:before="240" w:after="0" w:line="340" w:lineRule="atLeast"/>
        <w:ind w:left="0" w:right="0" w:firstLine="0"/>
        <w:jc w:val="left"/>
      </w:pPr>
      <w:bookmarkStart w:id="379" w:name="Body_186"/>
      <w:bookmarkEnd w:id="379"/>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66" style="position:absolute;z-index:25206579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Oct. 29 -- The American Constitution Society Chapter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School of Law has issued a public comment on the Department of Housing and Urban Development proposed rule entitled "Making Admission or Placement Determinations Based on Sex in Facilities Under Community Planning and Development Housing Programs". The comment was written on Sept. 22, 2020, and posted on Oct. 26, 2020: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Constitution Society chapter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School of Law submits the following comments urging HUD to maintain the 2016 Rule.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 proposed Rule would enshrine unfounded biases against transgender people and as a result prevent them from receiving necessary services.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 proposed Rule is based on the discredited and discriminatory belief that transgender people pose a threat in sex-segregated spaces. While it does this under the guise of providing "flexibility" to shelters, the 2016 Rule already provided the necessary flexibility by allowing shelters to come up with accommodations for clients' privacy concerns. The new Rule continues to misgender and erase transgender individuals, by continually referring to the conflicts between "biological females" who do not want to share facilities with "biological males." First, "biological" has no distinctive meaning here as many individuals are born with their gender identity just as they are born with certain anatomy. Second, transgender males are males. Transgender females are females. Lastly, identifying as transgender does not mean that someone has any particular genitals.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Perpetuating these false distinctions causes harm to transgender people in and of itself. Cf. Brian L. Levy &amp; Denise L. Levy, When Love Meets Hate: The Relationship Between State Policies on Gay and Lesbian Rights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Incidence, 61 Soc. Sci. Res. 142 (2017) (finding correlation between the implementation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employment protections for sexual orientation and a decrease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people on that basis).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data shows that there are no increasing privacy or safety concerns from allowing people to use bathrooms or other sex-segregated spaces in accordance with their gender identity. Amira Hasenbush, Andrew R. Flores &amp; Jody L. Herman, Gender Identity</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Nondiscrimination Laws in Public Accommodations: A Review of Evidence Regarding Safety and Privacy in Public Restrooms, Locker Rooms, and Changing Rooms, 16 Sexuality Res. &amp; Social Pol'y 70, 78 (2019) ("[W]e found no evidence that privacy and safety in public restrooms change as a result of the passage of [nondiscrimination protections for gender identity]."). Any instances of voyeurism or men sneaking into women's facilities for unsavory purposes in the U.S. had occurred before the passage of protections for transgender people--breaking any alleged link between unsafe behavior and allowing transgender people equal rights. See Will Doran, Equality NC director: No Public Safety Risks in Cities with Transgender Anti-Discrimination Rules, PolitiFact (Apr. 1, 2016), </w:t>
      </w:r>
      <w:hyperlink r:id="rId2528" w:history="1">
        <w:r>
          <w:rPr>
            <w:rFonts w:ascii="arial" w:eastAsia="arial" w:hAnsi="arial" w:cs="arial"/>
            <w:b w:val="0"/>
            <w:i/>
            <w:strike w:val="0"/>
            <w:noProof w:val="0"/>
            <w:color w:val="0077CC"/>
            <w:position w:val="0"/>
            <w:sz w:val="20"/>
            <w:u w:val="single"/>
            <w:vertAlign w:val="baseline"/>
          </w:rPr>
          <w:t>https://www.politifact.com/factchecks/2016/apr/01/chris-sgro/equalitync-director-no-public-safety-risks-cities</w:t>
        </w:r>
      </w:hyperlink>
      <w:r>
        <w:rPr>
          <w:rFonts w:ascii="arial" w:eastAsia="arial" w:hAnsi="arial" w:cs="arial"/>
          <w:b w:val="0"/>
          <w:i w:val="0"/>
          <w:strike w:val="0"/>
          <w:noProof w:val="0"/>
          <w:color w:val="000000"/>
          <w:position w:val="0"/>
          <w:sz w:val="20"/>
          <w:u w:val="none"/>
          <w:vertAlign w:val="baseline"/>
        </w:rPr>
        <w:t xml:space="preserve">. The well-being of domestic violence and sexual assault survivors is also of the utmost importance. However, this well-being does not depend on allowing shelters to discriminate against transgender individuals. See Stevie Borrello, Sexual Assault and Domestic Violence Organizations Debunk 'Bathroom Predator Myth,' ABC News (Apr. 22, 2016), </w:t>
      </w:r>
      <w:hyperlink r:id="rId2529" w:history="1">
        <w:r>
          <w:rPr>
            <w:rFonts w:ascii="arial" w:eastAsia="arial" w:hAnsi="arial" w:cs="arial"/>
            <w:b w:val="0"/>
            <w:i/>
            <w:strike w:val="0"/>
            <w:noProof w:val="0"/>
            <w:color w:val="0077CC"/>
            <w:position w:val="0"/>
            <w:sz w:val="20"/>
            <w:u w:val="single"/>
            <w:vertAlign w:val="baseline"/>
          </w:rPr>
          <w:t>https://abcnews.go.com/US/sexual-assault-domestic-violence-organizations-debunkbathroom-predator/story?id=38604019</w:t>
        </w:r>
      </w:hyperlink>
      <w:r>
        <w:rPr>
          <w:rFonts w:ascii="arial" w:eastAsia="arial" w:hAnsi="arial" w:cs="arial"/>
          <w:b w:val="0"/>
          <w:i w:val="0"/>
          <w:strike w:val="0"/>
          <w:noProof w:val="0"/>
          <w:color w:val="000000"/>
          <w:position w:val="0"/>
          <w:sz w:val="20"/>
          <w:u w:val="none"/>
          <w:vertAlign w:val="baseline"/>
        </w:rPr>
        <w:t>.</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transgender people experience high rates of violence, particularly when they are forced into sex-segregated spaces that do not accord with their gender identity and expression, and experience high rates of homelessness. See Violence Against Trans and Non-Binary People, National Resource Center on Domestic Violence, </w:t>
      </w:r>
      <w:hyperlink r:id="rId2530" w:history="1">
        <w:r>
          <w:rPr>
            <w:rFonts w:ascii="arial" w:eastAsia="arial" w:hAnsi="arial" w:cs="arial"/>
            <w:b w:val="0"/>
            <w:i/>
            <w:strike w:val="0"/>
            <w:noProof w:val="0"/>
            <w:color w:val="0077CC"/>
            <w:position w:val="0"/>
            <w:sz w:val="20"/>
            <w:u w:val="single"/>
            <w:vertAlign w:val="baseline"/>
          </w:rPr>
          <w:t>https://vawnet.org/sc/serving-trans-and-nonbinary-survivors-domestic-and-sexual-violence/violence-against-trans-and</w:t>
        </w:r>
      </w:hyperlink>
      <w:r>
        <w:rPr>
          <w:rFonts w:ascii="arial" w:eastAsia="arial" w:hAnsi="arial" w:cs="arial"/>
          <w:b w:val="0"/>
          <w:i w:val="0"/>
          <w:strike w:val="0"/>
          <w:noProof w:val="0"/>
          <w:color w:val="000000"/>
          <w:position w:val="0"/>
          <w:sz w:val="20"/>
          <w:u w:val="none"/>
          <w:vertAlign w:val="baseline"/>
        </w:rPr>
        <w:t xml:space="preserve"> (almost half of trans survey respondents had experienced harassment in the past year and nearly half experienced sexual assault in their lifetime); Sandy E. James, Jody L. Herman, Susan Rankin, Mara Keisling, Lisa Mottet, &amp; Ma'ayan Anaf, The Report of the 2015 U.S. Transgender Survey 178 (2016), </w:t>
      </w:r>
      <w:hyperlink r:id="rId2531" w:history="1">
        <w:r>
          <w:rPr>
            <w:rFonts w:ascii="arial" w:eastAsia="arial" w:hAnsi="arial" w:cs="arial"/>
            <w:b w:val="0"/>
            <w:i/>
            <w:strike w:val="0"/>
            <w:noProof w:val="0"/>
            <w:color w:val="0077CC"/>
            <w:position w:val="0"/>
            <w:sz w:val="20"/>
            <w:u w:val="single"/>
            <w:vertAlign w:val="baseline"/>
          </w:rPr>
          <w:t>https://transequality.org/sites/default/files/docs/usts/USTS-Full-Report-Dec17.pdf</w:t>
        </w:r>
      </w:hyperlink>
      <w:r>
        <w:rPr>
          <w:rFonts w:ascii="arial" w:eastAsia="arial" w:hAnsi="arial" w:cs="arial"/>
          <w:b w:val="0"/>
          <w:i w:val="0"/>
          <w:strike w:val="0"/>
          <w:noProof w:val="0"/>
          <w:color w:val="000000"/>
          <w:position w:val="0"/>
          <w:sz w:val="20"/>
          <w:u w:val="none"/>
          <w:vertAlign w:val="baseline"/>
        </w:rPr>
        <w:t xml:space="preserve"> (one third of respondents experienced homelessness in their lifetime). While the proposed Rule's justification pays lip service to these tragic realities, the solution of referrals does not work. The Rule does not require any shelters to provide equal services to transgender people, and so relies on the good will or good luck that there are enough, if any, shelters in one's area to accommodate transgender people. This is especially alarming considering the specific statistics regarding the experiences of transgender people in shelters--even in 2015, a quarter of those who experienced homelessness did not seek shelter access, deterred by the potential violence and targeting they would experience there. Id. at 180. Of those denied access to shelters, seventy-five percent believed it was due to gender identity or expression. Id. at 181.</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Enshrining this discrimination against transgender people into law by allowing facilities to consider sex assigned at birth in placement decisions will deprive transgender people of access to incredibly necessary services, deterred from participating in the programs due to conflict with gender identity or exposure to violence.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The 2016 Rule was properly supported by Congressional authorization, and no principle of administrative law necessitates or favors the proposed rule.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contention that "the 2016 Rule impermissibly restricted single-sex facilities in a way not supported by congressional enactment" is unsupported by any discernible principles of administrative law. HUD seems to offer two justifications for this contention, neither of which are persuasive.</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legally significant distinction between what HUD terms "explicit statutory authorization" and "the Secretary's plenary authority to issue regulations." The Secretary's rulemaking authority is also derived directly from statutory authorization-the Housing and Urban Development Act of 1965, the Agency's organic act. 89 Pub. L. 174, 79 Stat. 667, Sec. 7(d). HUD is correct that "an agency should not go beyond the scope of the power granted them by duly enacted legislation," but the 2016 Rule did not run afoul of this principle because it relied on the Secretary's rulemaking authority granted in HUD's organic act rather than any subsequent legislative grant of authority, such as the Fair Housing Act. The rulemaking guidelines published by the Federal Register provide: "Agencies get their authority to issue regulations from laws (statutes) enacted by Congress. . . . Typically, when Congress passes a law to create an agency, it grants that agency general authority to regulate certain activities within our society. Congress may also pass a law that more specifically directs an agency to solve a particular problem or accomplish a certain goal." Office of the Federal Register, A Guide to the Rulemaking Process, </w:t>
      </w:r>
      <w:hyperlink r:id="rId2532" w:history="1">
        <w:r>
          <w:rPr>
            <w:rFonts w:ascii="arial" w:eastAsia="arial" w:hAnsi="arial" w:cs="arial"/>
            <w:b w:val="0"/>
            <w:i/>
            <w:strike w:val="0"/>
            <w:noProof w:val="0"/>
            <w:color w:val="0077CC"/>
            <w:position w:val="0"/>
            <w:sz w:val="20"/>
            <w:u w:val="single"/>
            <w:vertAlign w:val="baseline"/>
          </w:rPr>
          <w:t>https://www.federalregister.gov/uploads/2011/01/the_rulemaking_process.pdf</w:t>
        </w:r>
      </w:hyperlink>
      <w:r>
        <w:rPr>
          <w:rFonts w:ascii="arial" w:eastAsia="arial" w:hAnsi="arial" w:cs="arial"/>
          <w:b w:val="0"/>
          <w:i w:val="0"/>
          <w:strike w:val="0"/>
          <w:noProof w:val="0"/>
          <w:color w:val="000000"/>
          <w:position w:val="0"/>
          <w:sz w:val="20"/>
          <w:u w:val="none"/>
          <w:vertAlign w:val="baseline"/>
        </w:rPr>
        <w:t>. Both forms of Congressional authorization are valid statutory grants of rulemaking power, satisfying the only threshold requirement of administrative law applicable here, that "[t]he rulemaking power granted to an administrative agency . . . is not the power to make law. Rather, it is 'the power to adopt regulations to carry into effect the will of Congress as expressed by the statute.'" Ernst &amp; Ernst v. Hochfelder, 425 U.S. 185, 213 (1976) (quoting Manhattan General Equipment Co. v. Commissioner, 297 U.S. 129, 134 (1936). Certainly the Secretary's general rulemaking authority granted in the Housing and Urban Development Act is broad, but only because the mission and scope of the agency established by that act is broad. Moreover, agencies have broad interpretive discretion in determining the scope of their statutory authority. City of Arlington v. FCC, 569 U.S. 290, 296-301 (2013); see also Chevron, U.S.A., Inc. v. NRDC, Inc., 467 U.S. 837, 842-45 (1984).</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HUD seems to suggest that the 2016 Rule actually ran counter to congressional intent because the antidiscrimination protections of the Fair Housing Act did not apply to temporary and emergency shelters, and thus these shelters should be permitted to, for instance, house only females. The 2016 Rule in no way interferes with this preserved policy choice--to suggest that it does either misunderstands or willfully ignores the reality of gender identity. A transgender woman is a woman, and the 2016 Rule simply provides that they shall be treated as such. HUD implies that forcing a female-only shelter not bound by the FHA to accept transgender females somehow detracts from its female-only status--the only logical way to reach this conclusion is to demean and discard the identity and humanity of transgender persons, which is unconscionable.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The proposed Rule discriminates against transgender people because of sex, and therefore is prohibited under federal civil rights law.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the proposed Rule and the 2016 Rule rely on the assumption that emergency shelters are beyond the scope of the Fair Housing Act, the scope of the FHA in this respect is an unsettled question of law. See generally Karen Wong, Comment, Narrowing the Definition of "Dwelling" Under the Fair Housing Act, 56 U.C.L.A. L. Rev. 1867 (2009) (noting that the law is unclear on whether the Fair Housing Act's prohibition on sex discrimination applies to emergency shelters); Renee Williams, Shelters and the Definition of "Dwelling" Under the Fair Housing Act, 43 Housing L. Bull. 230 (2013) ("[C]ourts' analyses appear to be fact-specific."). Given this ambiguity, it is possible, or even likely, that courts would determine that some of the facilities affected by this Rule are firmly within the scope of the FHA's clear prohibition on sex discrimination. See, e.g., Boykin v. Gray, 895 F. Supp. 2d 199, 206-07 (D.D.C. 2012) (refusing to conclude a shelter was not a dwelling as defined by the FHA). Even accepting as true the contention that the FHA does not apply to any emergency shelters, the policy the FHA seeks to promote--ensuring no one is denied shelter "because of race, color, religion, sex, familial status, or national origin"--is still the concern of federal agencies regardless of how narrowly or broadly they interpret the law.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spoken clearly and forcefully against discrimination toward transgender people in Bostock v. Clayton County, 140 S. Ct. 1731 (2020). Discrimination against transgender people is discrimination "because of sex," and therefore prohibited. A transgender person who is turned away from a shelter because their self-identified gender does not match their sex assigned at birth is turned away "for traits or actions" that "would not have [been] questioned in members of a different sex." Id. at 1737.</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two materially identical self-identified women arrive at the doors of a women's shelter, it is discriminatory to turn one of them away because she was assigned male at birth. Id. at 1740 ("To 'discriminate against' a person . . . would seem to mean treating that individual worse than others who are similarly situated."). Yet under the proposed Rule, that is exactly what would result. "Sex plays a necessary and undisguisable role in the decision" to turn away the woman who was born biologically male because, if she had been born biologically female, she would be admitted. Id. The only thing that is different between the two women is their biological sex, textbook "butfor" causation. Id. at 1737 ("[A] but-for test directs us to change one thing at a time and see if the outcome changes. If it does, we have found a but-for cause."). Put another way, the shelter "intentionally penalizes a person identified as male at birth for traits or actions that it tolerates in an employee identified as female at birth"--namely, identifying as a woman and asking for a place to spend the night. Id. at 1741.</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defense that the policy is ostensibly meant to protect the safety of survivors of domestic violence, or that it applies equally to both transgender men and transgender women. What a discriminatory practice is called, "or what else might motivate it," is not relevant. HUD itself admits that it "is not aware of data suggesting that transgender individuals pose an inherent risk to biological women . . . ." 85 Fed. Reg. 44815 (July 24, 2020). That is because the data does not exist. The proposed Rule, hiding behind the flimsiest of pretexts, goes beyond "but-for" causation. It is impossible to conclude that the Rule is motivated by anything besides discriminatory intent.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The proposed rule is not justifiable on the grounds of promoting Federalism and in fact does a disservice to our rights-promoting system of dual sovereignty.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claiming that this rule "better reflects constitutional principles of democracy and federalism," HUD mischaracterizes both the contours of American federalism and the nature of the issue at hand. To be sure, there are areas of lawmaking best left to state and local governments.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Brandeis famously wrote: "It is one of the happy incidents of the federal system that a single courageous State may, if its citizens choose, serve as a laboratory; and try novel social and economic experiments without risk to the rest of the country." New State Ice Co. v. Liebmann, 285 U.S. 262, 311 (1932) (Brandeis, J., dissenting). But it is equally foundational to our system of federalism that the relationship between the federal and state governments should promote protection of the rights of the people. To quote James Madison on this point, "In the compound republic of America, the power surrendered by the people is first divided between two distinct governments, and then the portion allotted to each subdivided among distinct and separate departments. Hence a double security arises to the rights of the people." The Federalist No. 51, at 323 (emphasis added). That is to say, respect for state sovereignty enjoys its strongest posture when a State advances liberty to a greater degree than is guaranteed by the Federal government. And, respect for Federal supremacy enjoys its strongest posture when it protects the rights of people against invasions by State governments.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Rule was thus a model of federalism, not an abuse--the circumstances prompting its adoption reflect an abject failure of State governments to protect the rights of transgender individuals. A study cited by HUD in its promulgation of the 2016 Rule found that "only 30 percent of the shelters contacted by the testers were willing to house the transgender women with other women, 13 percent offered to house the transgender women in isolation or with men, 21 percent refused service altogether, and another 21 percent were unsure or unclear as to whether they could house transgender women with other women." 81 Fed. Reg. 64763, 64765 (Sept. 21,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this status quo would not further any interest of allowing States to serve as "laboratories of democracy," nor of allowing localized expertise to control policymaking; the rights of an entire class of people cannot properly depend on local characteristics. If a majority of people in a particular municipality or state hold discriminatory or dismissive views of a particular group, allowing this tendency to control law is not democratic experimentation--it is bigotry. To put it simply: States had failed to protect the rights of transgender individuals, and the Federal government appropriately stepped in to remedy this injustice.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vein, it is important to emphasize that both State and Federal governments are instruments of the people-while State governments may in some respects be more responsive to localized interests, both levels of government derive their power directly from the people. See McCulloch v. Maryland, 17 U.S. 316, 404-05 (1819) ("The government of the Union, then, . . . is, emphatically, and truly, a government of the people. In form and in substance it emanates from them. Its powers are granted by them, and are to be exercised directly on them, and for their benefit."); U.S. Term Limits v. Thornton, 514 U.S. 779, 821 (1995) ("[T]he Framers, in perhaps their most important contribution, conceived of a Federal Government directly responsible to the people, possessed of direct power over the people, and chosen directly, not by States, but by the people."). Thus when issues arise directly implicating the rights and humanity of some group of the people, and such rights are either ignored or actively threatened by the States, it is squarely the place and responsibility of the Federal Government to protect its ultimate sovereign--the people. Far from HUD's present characterization, the 2016 Rule was a paradigm of federalism working to effectively vindicate the rights of the people.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The proposed Rule is not required by the Free Exercise Clause and would inflict harm on third parties, making it unjustifiable.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Exercise is a fundamental right that deserves protection--protection the 2016 HUD Rule provided while balancing the potential harm to transgender people in need of shelter. The 2016 HUD Rule already provides accommodations for any sincerely held religious beliefs through existing laws that allow for waivers or religious accommodations. The proposed Rule's justifications frame a false dichotomy of an impossible choice religious providers have to make between their faith and providing shelter--in reality, this choice doesn't exist. Rather, the proposed Rule would elevate free exercise over equal protection concerns in a way that harms third parties and therefore is unjustifiable.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Exercise Clause dictates that the government does not target or disfavor any particular religion through its actions. See Church of Lukumi Babalu Aye v. City of Hialeah, 508 U.S. 520, 532 (1993) ("At a minimum, the protections of the Free Exercise Clause pertain if the law at issue . . . prohibits conduct because it is undertaken for religious reasons." (emphasis added)). When the federal government passes a facially neutral law that substantially burdens religion, it must then show that the law furthers a compelling governmental interest and uses the least restrictive means to do so. Religious Freedom Restoration Act, 42 U.S.C. 2000bb et seq.</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restriction is implicated here. The HUD rules regarding accommodation of individuals' gender identity in the context of homeless shelters was a neutral law of general applicability--it did not target religiously affiliated shelters in particular, much less single out any one religion. Instead, the "social harm [is] a legitimate concern of government for reasons quite apart from discrimination." Id. at 535. There is nothing to indicate that the 2016 HUD Rule was created to target a religious practice or express hostility toward religion. Cf. Masterpiece Cakeshop, Ltd. v. Colo. Civil Rights Comm'n, 138 S. Ct. 1719, 1731 (2018) (holding that commission's proceedings were not religiously neutral because commissioners expressed hostility toward bakers' religious beliefs); Church of Lukumi Babalu Aye, 508 U.S. at 536 (holding that a law restricting ritual animal killing was not neutral when in reality it operated as a "religious gerrymander" that restricted only a particular religion's conduct). Rather, it was to afford equal access to shelters regardless of gender identity. See 81 Fed. Reg. 64765 (Sept. 21, 2016) (explaining research regarding discrimination based on gender identity).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RFRA's requirements are easily satisfied by the existing waiver process under the Secretary's process or religious accommodation requests that can be made under RFRA authority. This process allows a case-by-case fact-intensive assessment that is appropriate to religious accommodation requests so that it can properly weigh the sincerely held beliefs at stake with the compelling governmental interest. Indeed, in the context of the Affordable Care Act, the Supreme Court suggested a waiver process to satisfy the least restrictive means test in Hobby Lobby v. Burwell, where there was previously a blanket mandate. 573 U.S. 682, 730-31 (2014). Zubik v. Burwell, too, does not wholesale demand more than a waiver process. 136 S. Ct. 1557 (2016) (per curiam) (remanding case without deciding necessary accommodations because supplemental briefing indicated parties could come to an agreement on their own).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ensuring the safety of transgender people in need of emergency shelters is a compelling state interest, and the waiver process is the least restrictive means of ensuring that they are able to seek shelter somewhere they feel safe (in accordance with their gender identity). The proposed Rule's alternative referral process will not accomplish this task because it could leave transgender people without any shelter options.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Conclusion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2016 HUD Rule appropriately fulfills its role of ensuring access to emergency shelters and prohibiting sex discrimination in that access. The proposed Rule's justifications fall short and would roll back important protections for the safety and well-being of transgender individuals.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rule can be viewed at: </w:t>
      </w:r>
      <w:hyperlink r:id="rId2533" w:history="1">
        <w:r>
          <w:rPr>
            <w:rFonts w:ascii="arial" w:eastAsia="arial" w:hAnsi="arial" w:cs="arial"/>
            <w:b w:val="0"/>
            <w:i/>
            <w:strike w:val="0"/>
            <w:noProof w:val="0"/>
            <w:color w:val="0077CC"/>
            <w:position w:val="0"/>
            <w:sz w:val="20"/>
            <w:u w:val="single"/>
            <w:vertAlign w:val="baseline"/>
          </w:rPr>
          <w:t>https://www.regulations.gov/document?D=HUD-2020-0047-0001</w:t>
        </w:r>
      </w:hyperlink>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2002"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2003" w:history="1">
        <w:r>
          <w:rPr>
            <w:rFonts w:ascii="arial" w:eastAsia="arial" w:hAnsi="arial" w:cs="arial"/>
            <w:b w:val="0"/>
            <w:i/>
            <w:strike w:val="0"/>
            <w:noProof w:val="0"/>
            <w:color w:val="0077CC"/>
            <w:position w:val="0"/>
            <w:sz w:val="20"/>
            <w:u w:val="single"/>
            <w:vertAlign w:val="baseline"/>
          </w:rPr>
          <w:t>https://targetednews.com</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C22-SUharpal-1485300</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88"/>
      </w:pPr>
    </w:p>
    <w:p>
      <w:pPr>
        <w:pStyle w:val="Normal188"/>
        <w:ind w:left="200"/>
        <w:sectPr>
          <w:type w:val="continuous"/>
          <w:pgMar w:top="840" w:right="1000" w:bottom="840" w:left="1000" w:header="400" w:footer="400"/>
          <w:pgNumType w:fmt="decimal"/>
          <w:cols w:space="720"/>
        </w:sectPr>
      </w:pPr>
      <w:r>
        <w:br/>
      </w:r>
      <w:r>
        <w:pict>
          <v:line id="_x0000_s1667"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2534"/>
          <w:headerReference w:type="default" r:id="rId2535"/>
          <w:footerReference w:type="even" r:id="rId2536"/>
          <w:footerReference w:type="default" r:id="rId2537"/>
          <w:headerReference w:type="first" r:id="rId2538"/>
          <w:footerReference w:type="first" r:id="rId2539"/>
          <w:pgSz w:w="12240" w:h="15840"/>
          <w:pgMar w:top="840" w:right="1000" w:bottom="840" w:left="1000" w:header="400" w:footer="400"/>
          <w:pgNumType w:fmt="decimal"/>
          <w:cols w:space="720"/>
          <w:titlePg w:val="0"/>
        </w:sectPr>
      </w:pPr>
    </w:p>
    <w:p>
      <w:pPr>
        <w:pStyle w:val="Normal189"/>
      </w:pPr>
    </w:p>
    <w:p>
      <w:pPr>
        <w:pStyle w:val="Normal189"/>
      </w:pPr>
      <w:r>
        <w:pict>
          <v:shape id="_x0000_i1668" type="#_x0000_t75" alt="LexisNexis®" style="width:147.75pt;height:30pt">
            <v:imagedata r:id="rId18" o:title=""/>
          </v:shape>
        </w:pict>
      </w:r>
      <w:r>
        <w:cr/>
      </w:r>
    </w:p>
    <w:p>
      <w:pPr>
        <w:pStyle w:val="Heading1187"/>
        <w:keepNext w:val="0"/>
        <w:spacing w:after="200" w:line="340" w:lineRule="atLeast"/>
        <w:ind w:left="0" w:right="0" w:firstLine="0"/>
        <w:jc w:val="center"/>
      </w:pPr>
      <w:hyperlink r:id="rId2540" w:history="1">
        <w:r>
          <w:rPr>
            <w:rFonts w:ascii="arial" w:eastAsia="arial" w:hAnsi="arial" w:cs="arial"/>
            <w:b/>
            <w:i/>
            <w:strike w:val="0"/>
            <w:color w:val="0077CC"/>
            <w:sz w:val="28"/>
            <w:u w:val="single"/>
            <w:vertAlign w:val="baseline"/>
          </w:rPr>
          <w:t>ADL LAUNCHES ONLINE ELECTION INCIDENT REPORTING TOOL IN RESPONSE TO CONCERNS OF EXTREMIST INTERFERENCE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2020 Monday</w:t>
      </w:r>
    </w:p>
    <w:p>
      <w:pPr>
        <w:pStyle w:val="Normal189"/>
        <w:keepNext w:val="0"/>
        <w:spacing w:after="0" w:line="240" w:lineRule="atLeast"/>
        <w:ind w:right="0"/>
        <w:jc w:val="both"/>
      </w:pPr>
      <w:bookmarkStart w:id="380" w:name="Bookmark_189"/>
      <w:bookmarkEnd w:id="380"/>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189"/>
        <w:keepNext/>
        <w:spacing w:before="240" w:after="0" w:line="340" w:lineRule="atLeast"/>
        <w:ind w:left="0" w:right="0" w:firstLine="0"/>
        <w:jc w:val="left"/>
      </w:pPr>
      <w:bookmarkStart w:id="381" w:name="Body_187"/>
      <w:bookmarkEnd w:id="381"/>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69" style="position:absolute;z-index:25206784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Anti-Defamation League (ADL):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growing concerns that extremists could attempt to interfere at the polls in the next few weeks as Americans cast their ballots, ADL (the Anti-Defamation League) has established a new online incident reporting tool that will enable voters to flag any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disruptions involving extremists.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an online reporting form, where the public will be able to report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extremism-related incidents quickly and confidentially, ADL has established a text short code to provide convenient access to the reporting form. Anyone can text "hatehelp" to 51555 to receive a link and additional information on how to report extremist activity or other manifestations of hate, such as antisemitic or racist graffiti.</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2020 election approaches, we are mindful that some extremists may seek to exploit the divisive political atmosphere in the country," said Jonathan A. Greenblatt, ADL CEO. "This situation has been exacerbated by the pandemic and by irresponsible rhetoric from political leaders fanning the flames of intolerance."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will process any incident reported and track potential extremist activity in real time. (For voting issues that are not extremist related, ADL will direct voters to contact the national, nonpartisan Election Protection coalition at 1-866-OUR-VOTE).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ADL experts will be on standby to assess situations to determine whether there's a need to elevate reports to law enforcement, polling officials or other government authorities. Staff in ADL's network of 25 regional offices across the country, who have direct contacts within government, law enforcement, and local community organizations working to prevent racism and hate, will also help assess and follow up on possible threats.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extremists are pushing a hateful agenda this election season, we are committing our resources and expertise to fighting their efforts," said Greenblatt. "We hope everyone is able to exercise their right to vote in this important election."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Extremism, Terrorism and Bigotry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Rights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is the world's leading anti-hate organization. Founded in 1913 in response to an escalating climate of anti-Semitism and bigotry, its timeless mission is to protect the Jewish people and to secure justice and fair treatment for all. Today, ADL continues to fight all forms of hate with the same vigor and passion. A global leader in exposing extremism, delivering anti-bias education, and fighting hate online, ADL is the first call when acts of anti-Semitism occur. ADL's ultimate goal is a world in which no group or individual suffers from bias, discrimination or hate.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189"/>
      </w:pPr>
    </w:p>
    <w:p>
      <w:pPr>
        <w:pStyle w:val="Normal189"/>
        <w:ind w:left="200"/>
        <w:sectPr>
          <w:type w:val="continuous"/>
          <w:pgMar w:top="840" w:right="1000" w:bottom="840" w:left="1000" w:header="400" w:footer="400"/>
          <w:pgNumType w:fmt="decimal"/>
          <w:cols w:space="720"/>
        </w:sectPr>
      </w:pPr>
      <w:r>
        <w:br/>
      </w:r>
      <w:r>
        <w:pict>
          <v:line id="_x0000_s1670"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2541"/>
          <w:headerReference w:type="default" r:id="rId2542"/>
          <w:footerReference w:type="even" r:id="rId2543"/>
          <w:footerReference w:type="default" r:id="rId2544"/>
          <w:headerReference w:type="first" r:id="rId2545"/>
          <w:footerReference w:type="first" r:id="rId2546"/>
          <w:pgSz w:w="12240" w:h="15840"/>
          <w:pgMar w:top="840" w:right="1000" w:bottom="840" w:left="1000" w:header="400" w:footer="400"/>
          <w:pgNumType w:fmt="decimal"/>
          <w:cols w:space="720"/>
          <w:titlePg w:val="0"/>
        </w:sectPr>
      </w:pPr>
    </w:p>
    <w:p>
      <w:pPr>
        <w:pStyle w:val="Normal190"/>
      </w:pPr>
    </w:p>
    <w:p>
      <w:pPr>
        <w:pStyle w:val="Normal190"/>
      </w:pPr>
      <w:r>
        <w:pict>
          <v:shape id="_x0000_i1671" type="#_x0000_t75" alt="LexisNexis®" style="width:147.75pt;height:30pt">
            <v:imagedata r:id="rId18" o:title=""/>
          </v:shape>
        </w:pict>
      </w:r>
      <w:r>
        <w:cr/>
      </w:r>
    </w:p>
    <w:p>
      <w:pPr>
        <w:pStyle w:val="Heading1188"/>
        <w:keepNext w:val="0"/>
        <w:spacing w:after="200" w:line="340" w:lineRule="atLeast"/>
        <w:ind w:left="0" w:right="0" w:firstLine="0"/>
        <w:jc w:val="center"/>
      </w:pPr>
      <w:hyperlink r:id="rId2547" w:history="1">
        <w:r>
          <w:rPr>
            <w:rFonts w:ascii="arial" w:eastAsia="arial" w:hAnsi="arial" w:cs="arial"/>
            <w:b/>
            <w:i/>
            <w:strike w:val="0"/>
            <w:color w:val="0077CC"/>
            <w:sz w:val="28"/>
            <w:u w:val="single"/>
            <w:vertAlign w:val="baseline"/>
          </w:rPr>
          <w:t>TAMPONGHAZI: It's The Latest Assault On Cops That Absolutely Positively 100% Really Happened!</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8:30 PM EST</w:t>
      </w:r>
    </w:p>
    <w:p>
      <w:pPr>
        <w:pStyle w:val="Normal190"/>
        <w:keepNext w:val="0"/>
        <w:spacing w:after="0" w:line="240" w:lineRule="atLeast"/>
        <w:ind w:right="0"/>
        <w:jc w:val="both"/>
      </w:pPr>
      <w:bookmarkStart w:id="382" w:name="Bookmark_190"/>
      <w:bookmarkEnd w:id="382"/>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Dye</w:t>
      </w:r>
    </w:p>
    <w:p>
      <w:pPr>
        <w:pStyle w:val="Normal190"/>
        <w:keepNext/>
        <w:spacing w:before="240" w:after="0" w:line="340" w:lineRule="atLeast"/>
        <w:ind w:left="0" w:right="0" w:firstLine="0"/>
        <w:jc w:val="left"/>
      </w:pPr>
      <w:bookmarkStart w:id="383" w:name="Body_188"/>
      <w:bookmarkEnd w:id="383"/>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72" style="position:absolute;z-index:252069888" from="0,2pt" to="512pt,2pt" strokecolor="#009ddb" strokeweight="2pt">
            <v:stroke linestyle="single"/>
            <w10:wrap type="topAndBottom"/>
          </v:line>
        </w:pict>
      </w:r>
    </w:p>
    <w:p>
      <w:pPr>
        <w:pStyle w:val="Normal190"/>
      </w:pP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23, 2020( Wonkette: </w:t>
      </w:r>
      <w:hyperlink r:id="rId2548" w:history="1">
        <w:r>
          <w:rPr>
            <w:rFonts w:ascii="arial" w:eastAsia="arial" w:hAnsi="arial" w:cs="arial"/>
            <w:b w:val="0"/>
            <w:i/>
            <w:strike w:val="0"/>
            <w:noProof w:val="0"/>
            <w:color w:val="0077CC"/>
            <w:position w:val="0"/>
            <w:sz w:val="20"/>
            <w:u w:val="single"/>
            <w:vertAlign w:val="baseline"/>
          </w:rPr>
          <w:t>http://wonkette.com</w:t>
        </w:r>
      </w:hyperlink>
      <w:r>
        <w:rPr>
          <w:rFonts w:ascii="arial" w:eastAsia="arial" w:hAnsi="arial" w:cs="arial"/>
          <w:b w:val="0"/>
          <w:i w:val="0"/>
          <w:strike w:val="0"/>
          <w:noProof w:val="0"/>
          <w:color w:val="000000"/>
          <w:position w:val="0"/>
          <w:sz w:val="20"/>
          <w:u w:val="none"/>
          <w:vertAlign w:val="baseline"/>
        </w:rPr>
        <w:t xml:space="preserve">/ Delivered by Newstex)  As the nation nurses its wounds from Milkshakegate[1], we are faced with yet another collective trauma, as TAMPONGHAZI is upon us. Hide your wives and daughters! Actually, don't hide your female relatives. </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if you are not the proud owner of your very own vagina, find a lady and ask her what this is.Or more to the point, ask her what it isn't. Because it sure as hell isn't a tampon, despite what the Los Angeles County Sheriff's Department and the gullible male reporter at Fox 11 LA would have you believe. Because tampons are made of rigid cotton that can't be pierced with a straw. Because they're not that long. Because there's no string. Because if tampons could disintegrate in liquid, we'd all be dead from toxic shock syndrome. Because SHUT UP HAVE YOU EVER EVEN MET A WOMAN?Two dudes at Vice[2] have Zaprudered the whole thing, spending all morning dunking tampons into coffee drinks and measuring the diameter of coffee lids. Which ... God bless, fellas! But as someone who made three whole people out of my own body, I can promise you, that's not a tampon. And this piece[3] from Fox 11 is not good reporting. Particularly coming just hours after the story about the cops getting poisoned at Shake Shack was so roundly and thoroughly debunked.But clicks are clicks, so ...According to reporters Bill Melugin and Shelly Insheiwat[4] (who should really, really know better), an off-duty LAPD officer, who was not wearing a uniform, "used his police credit union debit card" to purchase a Frappuccino at a Starbucks inside a Target in Diamond Bar. Halfway through drinking it, he looked down and saw whatever that nasty looking thing is floating around his drink.And instead of thinking EWWWW VOMIT SOME KIND OF GRODY WHEY CLOT DISLODGED FROM THE RECESSES OF THE MACHINE INTO MY DRINK, he immediately realized that an antifa supersoldier had assaulted him with a feminine hygiene product. Because obviously! The person taking orders had time to notice what card the cop stuck in the machine and whisper "Five O! Activate Operation Venti Menses!" to the person filling the order, who happened to have a used tampon stashed in her pocket to slip into the unsuspecting law enforcement officer's drink in full view of everyone in the store and the security cameras. And then the officer got halfway through it before noticing a giant, decomposing wad of cotton bobbing around his beverage. It just makes too much sense!"Walnut Station Detectives are investigating an incident of alleged poisoning of food or drink at a local business. The incident was reported to have occurred Friday, June 19, 2020 at approximately </w:t>
      </w:r>
      <w:dir w:val="ltr">
        <w:r>
          <w:rPr>
            <w:rFonts w:ascii="arial" w:eastAsia="arial" w:hAnsi="arial" w:cs="arial"/>
            <w:b w:val="0"/>
            <w:i w:val="0"/>
            <w:strike w:val="0"/>
            <w:noProof w:val="0"/>
            <w:color w:val="000000"/>
            <w:position w:val="0"/>
            <w:sz w:val="20"/>
            <w:u w:val="none"/>
            <w:vertAlign w:val="baseline"/>
          </w:rPr>
          <w:t>2:30 p.m.</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on the 700 block of Grand Avenue in the city of Diamond Bar. The victim was a male White 36 years-old. This is an ongoing investigation. No further information is available at this time," police told the local Fox affiliate.And even though Fox 11 called the Diamond Bar Target which said no such incident took place in their store, the television station still called up the LA Police Protective League, where an unnamed representative said, "This disgusting assault on a police officer was carried out by someone with hatred in their heart and who lacks human decency. We hope they are publicly exposed, fired, arrested, and prosecuted for their cowardly and repugnant actions." And they had to run it, because that is just good copy.Luckily cops never lie about stupid shit in a transparent attempt to prove that they are the Real Victim™, not generations of Black people who have been harassed, shot, beaten, choked and deprived of their civil rights as American citizens. Well, okay, there was the time when that cop lied[5] about taking a bite of his own burger at McDonalds and accused the staff of hatecriming him. And the cop who falsely accused[6] McDonalds' employees of writing "Fucking pig" on his coffee cup. Or the time that cop said a Subway employee put meth in his soda. He hadn't.[7] Or that whole bullshit Shake Shack thing from yesterday. But this time, for totally serious, this is a real assault on Blue Live Matter, and not some regular old food service fuckup with a dirty machine that got spun up into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cops find themselves roundly loathed right now and are trying to flip the narrative.This is too a good story! He's got multiple independent sources, you guys! But none of them in possession of a vagina, apparently.[Fox 11[8]] Follow Liz Dye on Twitter RIGHT HERE![9]Please click here to support your Wonkette. And if you're ordering your quarantine goods on Amazon, this is the link to do it.[10] [ 1]: </w:t>
        </w:r>
        <w:hyperlink r:id="rId2549" w:history="1">
          <w:r>
            <w:rPr>
              <w:rFonts w:ascii="arial" w:eastAsia="arial" w:hAnsi="arial" w:cs="arial"/>
              <w:b w:val="0"/>
              <w:i/>
              <w:strike w:val="0"/>
              <w:noProof w:val="0"/>
              <w:color w:val="0077CC"/>
              <w:position w:val="0"/>
              <w:sz w:val="20"/>
              <w:u w:val="single"/>
              <w:vertAlign w:val="baseline"/>
            </w:rPr>
            <w:t>https://www.wonkette.com/</w:t>
          </w:r>
        </w:hyperlink>
        <w:hyperlink r:id="rId2549" w:history="1">
          <w:r>
            <w:rPr>
              <w:rFonts w:ascii="arial" w:eastAsia="arial" w:hAnsi="arial" w:cs="arial"/>
              <w:b/>
              <w:i/>
              <w:strike w:val="0"/>
              <w:noProof w:val="0"/>
              <w:color w:val="0077CC"/>
              <w:position w:val="0"/>
              <w:sz w:val="20"/>
              <w:u w:val="single"/>
              <w:vertAlign w:val="baseline"/>
            </w:rPr>
            <w:t>new-york</w:t>
          </w:r>
        </w:hyperlink>
        <w:hyperlink r:id="rId2549" w:history="1">
          <w:r>
            <w:rPr>
              <w:rFonts w:ascii="arial" w:eastAsia="arial" w:hAnsi="arial" w:cs="arial"/>
              <w:b w:val="0"/>
              <w:i/>
              <w:strike w:val="0"/>
              <w:noProof w:val="0"/>
              <w:color w:val="0077CC"/>
              <w:position w:val="0"/>
              <w:sz w:val="20"/>
              <w:u w:val="single"/>
              <w:vertAlign w:val="baseline"/>
            </w:rPr>
            <w:t>-cops-fix-pr-issues-by-framing-shake-shack-milkshake</w:t>
          </w:r>
        </w:hyperlink>
        <w:r>
          <w:rPr>
            <w:rFonts w:ascii="arial" w:eastAsia="arial" w:hAnsi="arial" w:cs="arial"/>
            <w:b w:val="0"/>
            <w:i w:val="0"/>
            <w:strike w:val="0"/>
            <w:noProof w:val="0"/>
            <w:color w:val="000000"/>
            <w:position w:val="0"/>
            <w:sz w:val="20"/>
            <w:u w:val="none"/>
            <w:vertAlign w:val="baseline"/>
          </w:rPr>
          <w:t xml:space="preserve"> [ 2]:            </w:t>
        </w:r>
        <w:hyperlink r:id="rId2550" w:history="1">
          <w:r>
            <w:rPr>
              <w:rFonts w:ascii="arial" w:eastAsia="arial" w:hAnsi="arial" w:cs="arial"/>
              <w:b w:val="0"/>
              <w:i/>
              <w:strike w:val="0"/>
              <w:noProof w:val="0"/>
              <w:color w:val="0077CC"/>
              <w:position w:val="0"/>
              <w:sz w:val="20"/>
              <w:u w:val="single"/>
              <w:vertAlign w:val="baseline"/>
            </w:rPr>
            <w:t>https://www.vice.com/en_us/article/ep4vek/did-a-barista-put-a-tampon-in-a-cops-frappuccino-an-investigation</w:t>
          </w:r>
        </w:hyperlink>
        <w:r>
          <w:rPr>
            <w:rFonts w:ascii="arial" w:eastAsia="arial" w:hAnsi="arial" w:cs="arial"/>
            <w:b w:val="0"/>
            <w:i w:val="0"/>
            <w:strike w:val="0"/>
            <w:noProof w:val="0"/>
            <w:color w:val="000000"/>
            <w:position w:val="0"/>
            <w:sz w:val="20"/>
            <w:u w:val="none"/>
            <w:vertAlign w:val="baseline"/>
          </w:rPr>
          <w:t xml:space="preserve"> [ 3]:            </w:t>
        </w:r>
        <w:hyperlink r:id="rId2551" w:history="1">
          <w:r>
            <w:rPr>
              <w:rFonts w:ascii="arial" w:eastAsia="arial" w:hAnsi="arial" w:cs="arial"/>
              <w:b w:val="0"/>
              <w:i/>
              <w:strike w:val="0"/>
              <w:noProof w:val="0"/>
              <w:color w:val="0077CC"/>
              <w:position w:val="0"/>
              <w:sz w:val="20"/>
              <w:u w:val="single"/>
              <w:vertAlign w:val="baseline"/>
            </w:rPr>
            <w:t>https://www.foxla.com/news/lasd-investigating-tampon-allegedly-placed-in-off-duty-lapd-officers-drink</w:t>
          </w:r>
        </w:hyperlink>
        <w:r>
          <w:rPr>
            <w:rFonts w:ascii="arial" w:eastAsia="arial" w:hAnsi="arial" w:cs="arial"/>
            <w:b w:val="0"/>
            <w:i w:val="0"/>
            <w:strike w:val="0"/>
            <w:noProof w:val="0"/>
            <w:color w:val="000000"/>
            <w:position w:val="0"/>
            <w:sz w:val="20"/>
            <w:u w:val="none"/>
            <w:vertAlign w:val="baseline"/>
          </w:rPr>
          <w:t xml:space="preserve"> [ 4]:            </w:t>
        </w:r>
        <w:hyperlink r:id="rId2552" w:history="1">
          <w:r>
            <w:rPr>
              <w:rFonts w:ascii="arial" w:eastAsia="arial" w:hAnsi="arial" w:cs="arial"/>
              <w:b w:val="0"/>
              <w:i/>
              <w:strike w:val="0"/>
              <w:noProof w:val="0"/>
              <w:color w:val="0077CC"/>
              <w:position w:val="0"/>
              <w:sz w:val="20"/>
              <w:u w:val="single"/>
              <w:vertAlign w:val="baseline"/>
            </w:rPr>
            <w:t>https://twitter.com/foxyshells?lang=en</w:t>
          </w:r>
        </w:hyperlink>
        <w:r>
          <w:rPr>
            <w:rFonts w:ascii="arial" w:eastAsia="arial" w:hAnsi="arial" w:cs="arial"/>
            <w:b w:val="0"/>
            <w:i w:val="0"/>
            <w:strike w:val="0"/>
            <w:noProof w:val="0"/>
            <w:color w:val="000000"/>
            <w:position w:val="0"/>
            <w:sz w:val="20"/>
            <w:u w:val="none"/>
            <w:vertAlign w:val="baseline"/>
          </w:rPr>
          <w:t xml:space="preserve"> [ 5]:            </w:t>
        </w:r>
        <w:hyperlink r:id="rId2553" w:history="1">
          <w:r>
            <w:rPr>
              <w:rFonts w:ascii="arial" w:eastAsia="arial" w:hAnsi="arial" w:cs="arial"/>
              <w:b w:val="0"/>
              <w:i/>
              <w:strike w:val="0"/>
              <w:noProof w:val="0"/>
              <w:color w:val="0077CC"/>
              <w:position w:val="0"/>
              <w:sz w:val="20"/>
              <w:u w:val="single"/>
              <w:vertAlign w:val="baseline"/>
            </w:rPr>
            <w:t>https://www.local10.com/news/2019/07/26/cop-who-accused-mcdonalds-employee-of-taking-bite-of-burger-admits-he-did-it/</w:t>
          </w:r>
        </w:hyperlink>
        <w:r>
          <w:rPr>
            <w:rFonts w:ascii="arial" w:eastAsia="arial" w:hAnsi="arial" w:cs="arial"/>
            <w:b w:val="0"/>
            <w:i w:val="0"/>
            <w:strike w:val="0"/>
            <w:noProof w:val="0"/>
            <w:color w:val="000000"/>
            <w:position w:val="0"/>
            <w:sz w:val="20"/>
            <w:u w:val="none"/>
            <w:vertAlign w:val="baseline"/>
          </w:rPr>
          <w:t xml:space="preserve"> [ 6]:            </w:t>
        </w:r>
        <w:hyperlink r:id="rId2553" w:history="1">
          <w:r>
            <w:rPr>
              <w:rFonts w:ascii="arial" w:eastAsia="arial" w:hAnsi="arial" w:cs="arial"/>
              <w:b w:val="0"/>
              <w:i/>
              <w:strike w:val="0"/>
              <w:noProof w:val="0"/>
              <w:color w:val="0077CC"/>
              <w:position w:val="0"/>
              <w:sz w:val="20"/>
              <w:u w:val="single"/>
              <w:vertAlign w:val="baseline"/>
            </w:rPr>
            <w:t>https://www.local10.com/news/2019/07/26/cop-who-accused-mcdonalds-employee-of-taking-bite-of-burger-admits-he-did-it/</w:t>
          </w:r>
        </w:hyperlink>
        <w:r>
          <w:rPr>
            <w:rFonts w:ascii="arial" w:eastAsia="arial" w:hAnsi="arial" w:cs="arial"/>
            <w:b w:val="0"/>
            <w:i w:val="0"/>
            <w:strike w:val="0"/>
            <w:noProof w:val="0"/>
            <w:color w:val="000000"/>
            <w:position w:val="0"/>
            <w:sz w:val="20"/>
            <w:u w:val="none"/>
            <w:vertAlign w:val="baseline"/>
          </w:rPr>
          <w:t xml:space="preserve"> [ 7]:            </w:t>
        </w:r>
        <w:hyperlink r:id="rId2554" w:history="1">
          <w:r>
            <w:rPr>
              <w:rFonts w:ascii="arial" w:eastAsia="arial" w:hAnsi="arial" w:cs="arial"/>
              <w:b w:val="0"/>
              <w:i/>
              <w:strike w:val="0"/>
              <w:noProof w:val="0"/>
              <w:color w:val="0077CC"/>
              <w:position w:val="0"/>
              <w:sz w:val="20"/>
              <w:u w:val="single"/>
              <w:vertAlign w:val="baseline"/>
            </w:rPr>
            <w:t>https://www.washingtonpost.com/news/morning-mix/wp/2017/08/14/utah-subway-store-sues-police-after-worker-cleared-of-drugging-officer/</w:t>
          </w:r>
        </w:hyperlink>
        <w:r>
          <w:rPr>
            <w:rFonts w:ascii="arial" w:eastAsia="arial" w:hAnsi="arial" w:cs="arial"/>
            <w:b w:val="0"/>
            <w:i w:val="0"/>
            <w:strike w:val="0"/>
            <w:noProof w:val="0"/>
            <w:color w:val="000000"/>
            <w:position w:val="0"/>
            <w:sz w:val="20"/>
            <w:u w:val="none"/>
            <w:vertAlign w:val="baseline"/>
          </w:rPr>
          <w:t xml:space="preserve"> [ 8]:            </w:t>
        </w:r>
        <w:hyperlink r:id="rId2551" w:history="1">
          <w:r>
            <w:rPr>
              <w:rFonts w:ascii="arial" w:eastAsia="arial" w:hAnsi="arial" w:cs="arial"/>
              <w:b w:val="0"/>
              <w:i/>
              <w:strike w:val="0"/>
              <w:noProof w:val="0"/>
              <w:color w:val="0077CC"/>
              <w:position w:val="0"/>
              <w:sz w:val="20"/>
              <w:u w:val="single"/>
              <w:vertAlign w:val="baseline"/>
            </w:rPr>
            <w:t>https://www.foxla.com/news/lasd-investigating-tampon-allegedly-placed-in-off-duty-lapd-officers-drink</w:t>
          </w:r>
        </w:hyperlink>
        <w:r>
          <w:rPr>
            <w:rFonts w:ascii="arial" w:eastAsia="arial" w:hAnsi="arial" w:cs="arial"/>
            <w:b w:val="0"/>
            <w:i w:val="0"/>
            <w:strike w:val="0"/>
            <w:noProof w:val="0"/>
            <w:color w:val="000000"/>
            <w:position w:val="0"/>
            <w:sz w:val="20"/>
            <w:u w:val="none"/>
            <w:vertAlign w:val="baseline"/>
          </w:rPr>
          <w:t xml:space="preserve"> [ 9]:            </w:t>
        </w:r>
        <w:hyperlink r:id="rId2555" w:history="1">
          <w:r>
            <w:rPr>
              <w:rFonts w:ascii="arial" w:eastAsia="arial" w:hAnsi="arial" w:cs="arial"/>
              <w:b w:val="0"/>
              <w:i/>
              <w:strike w:val="0"/>
              <w:noProof w:val="0"/>
              <w:color w:val="0077CC"/>
              <w:position w:val="0"/>
              <w:sz w:val="20"/>
              <w:u w:val="single"/>
              <w:vertAlign w:val="baseline"/>
            </w:rPr>
            <w:t>https://twitter.com/5DollarFeminist</w:t>
          </w:r>
        </w:hyperlink>
        <w:r>
          <w:rPr>
            <w:rFonts w:ascii="arial" w:eastAsia="arial" w:hAnsi="arial" w:cs="arial"/>
            <w:b w:val="0"/>
            <w:i w:val="0"/>
            <w:strike w:val="0"/>
            <w:noProof w:val="0"/>
            <w:color w:val="000000"/>
            <w:position w:val="0"/>
            <w:sz w:val="20"/>
            <w:u w:val="none"/>
            <w:vertAlign w:val="baseline"/>
          </w:rPr>
          <w:t xml:space="preserve"> [ 10]:            </w:t>
        </w:r>
        <w:hyperlink r:id="rId2556" w:history="1">
          <w:r>
            <w:rPr>
              <w:rFonts w:ascii="arial" w:eastAsia="arial" w:hAnsi="arial" w:cs="arial"/>
              <w:b w:val="0"/>
              <w:i/>
              <w:strike w:val="0"/>
              <w:noProof w:val="0"/>
              <w:color w:val="0077CC"/>
              <w:position w:val="0"/>
              <w:sz w:val="20"/>
              <w:u w:val="single"/>
              <w:vertAlign w:val="baseline"/>
            </w:rPr>
            <w:t>https://amzn.to/2wbH77j</w:t>
          </w:r>
        </w:hyperlink>
        <w:r>
          <w:rPr>
            <w:rFonts w:ascii="arial" w:eastAsia="arial" w:hAnsi="arial" w:cs="arial"/>
            <w:b w:val="0"/>
            <w:i w:val="0"/>
            <w:strike w:val="0"/>
            <w:noProof w:val="0"/>
            <w:color w:val="000000"/>
            <w:position w:val="0"/>
            <w:sz w:val="20"/>
            <w:u w:val="none"/>
            <w:vertAlign w:val="baseline"/>
          </w:rPr>
          <w:t xml:space="preserve"> </w:t>
        </w:r>
        <w:r>
          <w:t>‬</w:t>
        </w:r>
      </w:di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190"/>
      </w:pPr>
    </w:p>
    <w:p>
      <w:pPr>
        <w:pStyle w:val="Normal190"/>
        <w:ind w:left="200"/>
        <w:sectPr>
          <w:type w:val="continuous"/>
          <w:pgMar w:top="840" w:right="1000" w:bottom="840" w:left="1000" w:header="400" w:footer="400"/>
          <w:pgNumType w:fmt="decimal"/>
          <w:cols w:space="720"/>
        </w:sectPr>
      </w:pPr>
      <w:r>
        <w:br/>
      </w:r>
      <w:r>
        <w:pict>
          <v:line id="_x0000_s1673"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2557"/>
          <w:headerReference w:type="default" r:id="rId2558"/>
          <w:footerReference w:type="even" r:id="rId2559"/>
          <w:footerReference w:type="default" r:id="rId2560"/>
          <w:headerReference w:type="first" r:id="rId2561"/>
          <w:footerReference w:type="first" r:id="rId2562"/>
          <w:pgSz w:w="12240" w:h="15840"/>
          <w:pgMar w:top="840" w:right="1000" w:bottom="840" w:left="1000" w:header="400" w:footer="400"/>
          <w:pgNumType w:fmt="decimal"/>
          <w:cols w:space="720"/>
          <w:titlePg w:val="0"/>
        </w:sectPr>
      </w:pPr>
    </w:p>
    <w:p>
      <w:pPr>
        <w:pStyle w:val="Normal191"/>
      </w:pPr>
    </w:p>
    <w:p>
      <w:pPr>
        <w:pStyle w:val="Normal191"/>
      </w:pPr>
      <w:r>
        <w:pict>
          <v:shape id="_x0000_i1674" type="#_x0000_t75" alt="LexisNexis®" style="width:147.75pt;height:30pt">
            <v:imagedata r:id="rId18" o:title=""/>
          </v:shape>
        </w:pict>
      </w:r>
      <w:r>
        <w:cr/>
      </w:r>
    </w:p>
    <w:p>
      <w:pPr>
        <w:pStyle w:val="Heading1189"/>
        <w:keepNext w:val="0"/>
        <w:spacing w:after="200" w:line="340" w:lineRule="atLeast"/>
        <w:ind w:left="0" w:right="0" w:firstLine="0"/>
        <w:jc w:val="center"/>
      </w:pPr>
      <w:hyperlink r:id="rId2563" w:history="1">
        <w:r>
          <w:rPr>
            <w:rFonts w:ascii="arial" w:eastAsia="arial" w:hAnsi="arial" w:cs="arial"/>
            <w:b/>
            <w:i/>
            <w:strike w:val="0"/>
            <w:color w:val="0077CC"/>
            <w:sz w:val="28"/>
            <w:u w:val="single"/>
            <w:vertAlign w:val="baseline"/>
          </w:rPr>
          <w:t xml:space="preserve">How Was My Son Ahmaud Arbery’s Murder Not a </w:t>
        </w:r>
      </w:hyperlink>
      <w:hyperlink r:id="rId2563" w:history="1">
        <w:r>
          <w:rPr>
            <w:rFonts w:ascii="arial" w:eastAsia="arial" w:hAnsi="arial" w:cs="arial"/>
            <w:b/>
            <w:i/>
            <w:strike w:val="0"/>
            <w:color w:val="0077CC"/>
            <w:sz w:val="28"/>
            <w:u w:val="single"/>
            <w:vertAlign w:val="baseline"/>
          </w:rPr>
          <w:t>Hate</w:t>
        </w:r>
      </w:hyperlink>
      <w:hyperlink r:id="rId2563" w:history="1">
        <w:r>
          <w:rPr>
            <w:rFonts w:ascii="arial" w:eastAsia="arial" w:hAnsi="arial" w:cs="arial"/>
            <w:b/>
            <w:i/>
            <w:strike w:val="0"/>
            <w:color w:val="0077CC"/>
            <w:sz w:val="28"/>
            <w:u w:val="single"/>
            <w:vertAlign w:val="baseline"/>
          </w:rPr>
          <w:t xml:space="preserve"> </w:t>
        </w:r>
      </w:hyperlink>
      <w:hyperlink r:id="rId2563" w:history="1">
        <w:r>
          <w:rPr>
            <w:rFonts w:ascii="arial" w:eastAsia="arial" w:hAnsi="arial" w:cs="arial"/>
            <w:b/>
            <w:i/>
            <w:strike w:val="0"/>
            <w:color w:val="0077CC"/>
            <w:sz w:val="28"/>
            <w:u w:val="single"/>
            <w:vertAlign w:val="baseline"/>
          </w:rPr>
          <w:t>Crime</w:t>
        </w:r>
      </w:hyperlink>
      <w:hyperlink r:id="rId2563" w:history="1">
        <w:r>
          <w:rPr>
            <w:rFonts w:ascii="arial" w:eastAsia="arial" w:hAnsi="arial" w:cs="arial"/>
            <w:b/>
            <w:i/>
            <w:strike w:val="0"/>
            <w:color w:val="0077CC"/>
            <w:sz w:val="28"/>
            <w:u w:val="single"/>
            <w:vertAlign w:val="baseline"/>
          </w:rPr>
          <w: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12:41 EST</w:t>
      </w:r>
    </w:p>
    <w:p>
      <w:pPr>
        <w:pStyle w:val="Normal191"/>
        <w:keepNext w:val="0"/>
        <w:spacing w:after="0" w:line="240" w:lineRule="atLeast"/>
        <w:ind w:right="0"/>
        <w:jc w:val="both"/>
      </w:pPr>
      <w:bookmarkStart w:id="384" w:name="Bookmark_191"/>
      <w:bookmarkEnd w:id="384"/>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Wanda Cooper-Jones</w:t>
      </w:r>
    </w:p>
    <w:p>
      <w:pPr>
        <w:pStyle w:val="Normal1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Georgia is one of only four states without a bias crime law. This must change.</w:t>
      </w:r>
    </w:p>
    <w:p>
      <w:pPr>
        <w:pStyle w:val="Normal191"/>
        <w:keepNext/>
        <w:spacing w:before="240" w:after="0" w:line="340" w:lineRule="atLeast"/>
        <w:ind w:left="0" w:right="0" w:firstLine="0"/>
        <w:jc w:val="left"/>
      </w:pPr>
      <w:bookmarkStart w:id="385" w:name="Body_189"/>
      <w:bookmarkEnd w:id="385"/>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75" style="position:absolute;z-index:25207193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is one of only four states without a bias crime law. This must change.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Ahmaud Arbery was chased down and killed while he was jogging in Glynn County, Ga., investigators say, one of the white men accused of shooting him used </w:t>
      </w:r>
      <w:hyperlink r:id="rId2564" w:history="1">
        <w:r>
          <w:rPr>
            <w:rFonts w:ascii="arial" w:eastAsia="arial" w:hAnsi="arial" w:cs="arial"/>
            <w:b w:val="0"/>
            <w:i/>
            <w:strike w:val="0"/>
            <w:noProof w:val="0"/>
            <w:color w:val="0077CC"/>
            <w:position w:val="0"/>
            <w:sz w:val="20"/>
            <w:u w:val="single"/>
            <w:vertAlign w:val="baseline"/>
          </w:rPr>
          <w:t>a racial slur</w:t>
        </w:r>
      </w:hyperlink>
      <w:r>
        <w:rPr>
          <w:rFonts w:ascii="arial" w:eastAsia="arial" w:hAnsi="arial" w:cs="arial"/>
          <w:b w:val="0"/>
          <w:i w:val="0"/>
          <w:strike w:val="0"/>
          <w:noProof w:val="0"/>
          <w:color w:val="000000"/>
          <w:position w:val="0"/>
          <w:sz w:val="20"/>
          <w:u w:val="none"/>
          <w:vertAlign w:val="baseline"/>
        </w:rPr>
        <w:t xml:space="preserve">. In the above video, Wanda Cooper-Jones, Mr. Arbery’s mother, demands that these men be prosecuted not just on charges of killing her son but also for targeting him because of his skin color. Yet as it now stands, that can’t happen: Georgia is one of </w:t>
      </w:r>
      <w:hyperlink r:id="rId2565" w:history="1">
        <w:r>
          <w:rPr>
            <w:rFonts w:ascii="arial" w:eastAsia="arial" w:hAnsi="arial" w:cs="arial"/>
            <w:b w:val="0"/>
            <w:i/>
            <w:strike w:val="0"/>
            <w:noProof w:val="0"/>
            <w:color w:val="0077CC"/>
            <w:position w:val="0"/>
            <w:sz w:val="20"/>
            <w:u w:val="single"/>
            <w:vertAlign w:val="baseline"/>
          </w:rPr>
          <w:t>just four states</w:t>
        </w:r>
      </w:hyperlink>
      <w:r>
        <w:rPr>
          <w:rFonts w:ascii="arial" w:eastAsia="arial" w:hAnsi="arial" w:cs="arial"/>
          <w:b w:val="0"/>
          <w:i w:val="0"/>
          <w:strike w:val="0"/>
          <w:noProof w:val="0"/>
          <w:color w:val="000000"/>
          <w:position w:val="0"/>
          <w:sz w:val="20"/>
          <w:u w:val="none"/>
          <w:vertAlign w:val="baseline"/>
        </w:rPr>
        <w:t xml:space="preserve"> in the country without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w:t>
      </w:r>
    </w:p>
    <w:p>
      <w:pPr>
        <w:pStyle w:val="Normal1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lawmakers can change this. They’re going back into session </w:t>
      </w:r>
      <w:hyperlink r:id="rId2566" w:history="1">
        <w:r>
          <w:rPr>
            <w:rFonts w:ascii="arial" w:eastAsia="arial" w:hAnsi="arial" w:cs="arial"/>
            <w:b w:val="0"/>
            <w:i/>
            <w:strike w:val="0"/>
            <w:noProof w:val="0"/>
            <w:color w:val="0077CC"/>
            <w:position w:val="0"/>
            <w:sz w:val="20"/>
            <w:u w:val="single"/>
            <w:vertAlign w:val="baseline"/>
          </w:rPr>
          <w:t>next Monday</w:t>
        </w:r>
      </w:hyperlink>
      <w:r>
        <w:rPr>
          <w:rFonts w:ascii="arial" w:eastAsia="arial" w:hAnsi="arial" w:cs="arial"/>
          <w:b w:val="0"/>
          <w:i w:val="0"/>
          <w:strike w:val="0"/>
          <w:noProof w:val="0"/>
          <w:color w:val="000000"/>
          <w:position w:val="0"/>
          <w:sz w:val="20"/>
          <w:u w:val="none"/>
          <w:vertAlign w:val="baseline"/>
        </w:rPr>
        <w:t xml:space="preserve">, giving them the opportunity to decide whether to bring </w:t>
      </w:r>
      <w:hyperlink r:id="rId2567" w:history="1">
        <w:r>
          <w:rPr>
            <w:rFonts w:ascii="arial" w:eastAsia="arial" w:hAnsi="arial" w:cs="arial"/>
            <w:b w:val="0"/>
            <w:i/>
            <w:strike w:val="0"/>
            <w:noProof w:val="0"/>
            <w:color w:val="0077CC"/>
            <w:position w:val="0"/>
            <w:sz w:val="20"/>
            <w:u w:val="single"/>
            <w:vertAlign w:val="baseline"/>
          </w:rPr>
          <w:t xml:space="preserve">a </w:t>
        </w:r>
      </w:hyperlink>
      <w:hyperlink r:id="rId2567" w:history="1">
        <w:r>
          <w:rPr>
            <w:rFonts w:ascii="arial" w:eastAsia="arial" w:hAnsi="arial" w:cs="arial"/>
            <w:b/>
            <w:i/>
            <w:strike w:val="0"/>
            <w:noProof w:val="0"/>
            <w:color w:val="0077CC"/>
            <w:position w:val="0"/>
            <w:sz w:val="20"/>
            <w:u w:val="single"/>
            <w:vertAlign w:val="baseline"/>
          </w:rPr>
          <w:t>hate</w:t>
        </w:r>
      </w:hyperlink>
      <w:hyperlink r:id="rId2567" w:history="1">
        <w:r>
          <w:rPr>
            <w:rFonts w:ascii="arial" w:eastAsia="arial" w:hAnsi="arial" w:cs="arial"/>
            <w:b w:val="0"/>
            <w:i/>
            <w:strike w:val="0"/>
            <w:noProof w:val="0"/>
            <w:color w:val="0077CC"/>
            <w:position w:val="0"/>
            <w:sz w:val="20"/>
            <w:u w:val="single"/>
            <w:vertAlign w:val="baseline"/>
          </w:rPr>
          <w:t xml:space="preserve"> </w:t>
        </w:r>
      </w:hyperlink>
      <w:hyperlink r:id="rId2567" w:history="1">
        <w:r>
          <w:rPr>
            <w:rFonts w:ascii="arial" w:eastAsia="arial" w:hAnsi="arial" w:cs="arial"/>
            <w:b/>
            <w:i/>
            <w:strike w:val="0"/>
            <w:noProof w:val="0"/>
            <w:color w:val="0077CC"/>
            <w:position w:val="0"/>
            <w:sz w:val="20"/>
            <w:u w:val="single"/>
            <w:vertAlign w:val="baseline"/>
          </w:rPr>
          <w:t>crime</w:t>
        </w:r>
      </w:hyperlink>
      <w:hyperlink r:id="rId2567" w:history="1">
        <w:r>
          <w:rPr>
            <w:rFonts w:ascii="arial" w:eastAsia="arial" w:hAnsi="arial" w:cs="arial"/>
            <w:b w:val="0"/>
            <w:i/>
            <w:strike w:val="0"/>
            <w:noProof w:val="0"/>
            <w:color w:val="0077CC"/>
            <w:position w:val="0"/>
            <w:sz w:val="20"/>
            <w:u w:val="single"/>
            <w:vertAlign w:val="baseline"/>
          </w:rPr>
          <w:t xml:space="preserve"> bill</w:t>
        </w:r>
      </w:hyperlink>
      <w:r>
        <w:rPr>
          <w:rFonts w:ascii="arial" w:eastAsia="arial" w:hAnsi="arial" w:cs="arial"/>
          <w:b w:val="0"/>
          <w:i w:val="0"/>
          <w:strike w:val="0"/>
          <w:noProof w:val="0"/>
          <w:color w:val="000000"/>
          <w:position w:val="0"/>
          <w:sz w:val="20"/>
          <w:u w:val="none"/>
          <w:vertAlign w:val="baseline"/>
        </w:rPr>
        <w:t xml:space="preserve"> up for a vote.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can’t stop these hate-inspired attacks, we can at least prosecute them for what they are.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Cooper-Jones is the mother of Ahmaud Arbery.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2021</w:t>
      </w:r>
    </w:p>
    <w:p>
      <w:pPr>
        <w:pStyle w:val="Normal191"/>
      </w:pPr>
    </w:p>
    <w:p>
      <w:pPr>
        <w:pStyle w:val="Normal191"/>
        <w:ind w:left="200"/>
        <w:sectPr>
          <w:type w:val="continuous"/>
          <w:pgMar w:top="840" w:right="1000" w:bottom="840" w:left="1000" w:header="400" w:footer="400"/>
          <w:pgNumType w:fmt="decimal"/>
          <w:cols w:space="720"/>
        </w:sectPr>
      </w:pPr>
      <w:r>
        <w:br/>
      </w:r>
      <w:r>
        <w:pict>
          <v:line id="_x0000_s167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2568"/>
          <w:headerReference w:type="default" r:id="rId2569"/>
          <w:footerReference w:type="even" r:id="rId2570"/>
          <w:footerReference w:type="default" r:id="rId2571"/>
          <w:headerReference w:type="first" r:id="rId2572"/>
          <w:footerReference w:type="first" r:id="rId2573"/>
          <w:pgSz w:w="12240" w:h="15840"/>
          <w:pgMar w:top="840" w:right="1000" w:bottom="840" w:left="1000" w:header="400" w:footer="400"/>
          <w:pgNumType w:fmt="decimal"/>
          <w:cols w:space="720"/>
          <w:titlePg w:val="0"/>
        </w:sectPr>
      </w:pPr>
    </w:p>
    <w:p>
      <w:pPr>
        <w:pStyle w:val="Normal192"/>
      </w:pPr>
    </w:p>
    <w:p>
      <w:pPr>
        <w:pStyle w:val="Normal192"/>
      </w:pPr>
      <w:r>
        <w:pict>
          <v:shape id="_x0000_i1677" type="#_x0000_t75" alt="LexisNexis®" style="width:147.75pt;height:30pt">
            <v:imagedata r:id="rId18" o:title=""/>
          </v:shape>
        </w:pict>
      </w:r>
      <w:r>
        <w:cr/>
      </w:r>
    </w:p>
    <w:p>
      <w:pPr>
        <w:pStyle w:val="Heading1190"/>
        <w:keepNext w:val="0"/>
        <w:spacing w:after="200" w:line="340" w:lineRule="atLeast"/>
        <w:ind w:left="0" w:right="0" w:firstLine="0"/>
        <w:jc w:val="center"/>
      </w:pPr>
      <w:hyperlink r:id="rId2574" w:history="1">
        <w:r>
          <w:rPr>
            <w:rFonts w:ascii="arial" w:eastAsia="arial" w:hAnsi="arial" w:cs="arial"/>
            <w:b/>
            <w:i/>
            <w:strike w:val="0"/>
            <w:color w:val="0077CC"/>
            <w:sz w:val="28"/>
            <w:u w:val="single"/>
            <w:vertAlign w:val="baseline"/>
          </w:rPr>
          <w:t>G.O.P. Scrambles to Respond to Public Demands for Police Overhaul</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16:16 EST</w:t>
      </w:r>
    </w:p>
    <w:p>
      <w:pPr>
        <w:pStyle w:val="Normal192"/>
        <w:keepNext w:val="0"/>
        <w:spacing w:after="0" w:line="240" w:lineRule="atLeast"/>
        <w:ind w:right="0"/>
        <w:jc w:val="both"/>
      </w:pPr>
      <w:bookmarkStart w:id="386" w:name="Bookmark_192"/>
      <w:bookmarkEnd w:id="386"/>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1963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Catie Edmondson and Nicholas Fandos</w:t>
      </w:r>
    </w:p>
    <w:p>
      <w:pPr>
        <w:pStyle w:val="Normal1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Republicans have been startled by the extent to which public opinion has shifted in recent days after the killings of unarmed black Americans by the police and the protests that have followed.</w:t>
      </w:r>
    </w:p>
    <w:p>
      <w:pPr>
        <w:pStyle w:val="Normal192"/>
        <w:keepNext/>
        <w:spacing w:before="240" w:after="0" w:line="340" w:lineRule="atLeast"/>
        <w:ind w:left="0" w:right="0" w:firstLine="0"/>
        <w:jc w:val="left"/>
      </w:pPr>
      <w:bookmarkStart w:id="387" w:name="Body_190"/>
      <w:bookmarkEnd w:id="387"/>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78" style="position:absolute;z-index:25207398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been startled by the extent to which public opinion has shifted in recent days after the killings of unarmed black Americans by the police and the protests that have followed.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Republicans, caught flat-footed by an election-year groundswell of public support for overhauling policing in America to address systemic racism, are struggling to coalesce around a legislative response.</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long fashioned themselves as the party of law and order, Republicans have been startled by the speed and extent to which public opinion has shifted under their feet in recent days after the killings of unarmed black Americans by the </w:t>
      </w:r>
      <w:hyperlink r:id="rId2575"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and the </w:t>
      </w:r>
      <w:hyperlink r:id="rId2575" w:history="1">
        <w:r>
          <w:rPr>
            <w:rFonts w:ascii="arial" w:eastAsia="arial" w:hAnsi="arial" w:cs="arial"/>
            <w:b w:val="0"/>
            <w:i/>
            <w:strike w:val="0"/>
            <w:noProof w:val="0"/>
            <w:color w:val="0077CC"/>
            <w:position w:val="0"/>
            <w:sz w:val="20"/>
            <w:u w:val="single"/>
            <w:vertAlign w:val="baseline"/>
          </w:rPr>
          <w:t>protests that have followed</w:t>
        </w:r>
      </w:hyperlink>
      <w:r>
        <w:rPr>
          <w:rFonts w:ascii="arial" w:eastAsia="arial" w:hAnsi="arial" w:cs="arial"/>
          <w:b w:val="0"/>
          <w:i w:val="0"/>
          <w:strike w:val="0"/>
          <w:noProof w:val="0"/>
          <w:color w:val="000000"/>
          <w:position w:val="0"/>
          <w:sz w:val="20"/>
          <w:u w:val="none"/>
          <w:vertAlign w:val="baseline"/>
        </w:rPr>
        <w:t>. The abrupt turn has placed them on the defensive.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their challenge, President Trump has offered only an incendiary response, repeatedly invoking “law and order,” calling for military and police crackdowns on protesters, promoting conspiracy theories, and returning time and again to the false claim that Democrats agitating for change are simply bent on defunding police departments.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Republicans on Capitol Hill rushed to distance themselves from that approach, publicly making clear that they would lay out their own legislation and refraining from attacking a sweeping Democratic bill unveiled this week aimed at combating racial bias and excessive use of force by the police. The measure, which House Democrats plan to push through this month, would make it easier to track, prosecute and punish police misconduct, ban chokeholds and restrict the use of deadly force by officers, as well as condition federal grants on anti-bias training and other practices to combat racial profiling and discrimination.</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2575" w:history="1">
        <w:r>
          <w:rPr>
            <w:rFonts w:ascii="arial" w:eastAsia="arial" w:hAnsi="arial" w:cs="arial"/>
            <w:b w:val="0"/>
            <w:i/>
            <w:strike w:val="0"/>
            <w:noProof w:val="0"/>
            <w:color w:val="0077CC"/>
            <w:position w:val="0"/>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Republican of Kentucky and the majority leader, pressed on whether his party would embrace such steps, said on Tuesday that Republicans had yet to fashion their response.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wrestling with America’s original sin,” Mr. McConnell told reporters on Capitol Hill. “We try to get better, but every now and then, it is perfectly clear we are a long way from the finish line. And I think the best way for Senate Republicans to go forward on this is to listen to one of our own who has had these experiences.”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had tasked the Republicans’ lone black member, Tim Scott of South Carolina, to lead a group of senators to draft a conservative response that they could get behind. Ignoring repeated questions from reporters about Mr. Trump’s views, Mr. McConnell said senators would pursue “what we think is the appropriate response,” a notable shift from his customary refusal to bring up any legislation without an assurance that the president would embrace and sign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a group of Republicans on the Judiciary Committee — led by Representative Jim Jordan of Ohio — was looking at its own plans to reimagine police training, increase accountability for officers who use improper force or violate the rights of civilians, and collect new data to track the behavior by departments across the country.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privately, Republican lawmakers and aides conceded they had few proposals ready to offer and were instead racing to reach a consensus about how to proceed. Late Tuesday afternoon, Mark Meadows, the White House chief of staff, rushed to Capitol Hill with Jared Kushner, Mr. Trump’s son-in-law and senior adviser, to huddle with Republicans about what they could quickly agree 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Meadows told reporters after that meeting that Mr. Trump was in favor of overhauling policing laws “sooner rather than later.” But he declined to name any specific legislative priorities the White House would support, saying the administration would be “responsive” to suggestions made by “stakeholders” on Capitol Hill.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dilemma for Republicans is urgent. For decades, their party has been built on the legacy of the “Southern strategy,” in which candidates sought to win over onetime Democrats by portraying themselves as tough on crime and disorder.</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some Republicans have used the issue to traffic in racial stereotypes and fear-mongering, like when George H.W. Bush and his supporters highlighted the case of a black murderer </w:t>
      </w:r>
      <w:hyperlink r:id="rId2575" w:history="1">
        <w:r>
          <w:rPr>
            <w:rFonts w:ascii="arial" w:eastAsia="arial" w:hAnsi="arial" w:cs="arial"/>
            <w:b w:val="0"/>
            <w:i/>
            <w:strike w:val="0"/>
            <w:noProof w:val="0"/>
            <w:color w:val="0077CC"/>
            <w:position w:val="0"/>
            <w:sz w:val="20"/>
            <w:u w:val="single"/>
            <w:vertAlign w:val="baseline"/>
          </w:rPr>
          <w:t>named Willie Horton</w:t>
        </w:r>
      </w:hyperlink>
      <w:r>
        <w:rPr>
          <w:rFonts w:ascii="arial" w:eastAsia="arial" w:hAnsi="arial" w:cs="arial"/>
          <w:b w:val="0"/>
          <w:i w:val="0"/>
          <w:strike w:val="0"/>
          <w:noProof w:val="0"/>
          <w:color w:val="000000"/>
          <w:position w:val="0"/>
          <w:sz w:val="20"/>
          <w:u w:val="none"/>
          <w:vertAlign w:val="baseline"/>
        </w:rPr>
        <w:t>, who raped a white woman and assaulted her boyfriend while on a prison furlough, to portray Gov. Michael S. Dukakis of Massachusetts, his Democratic presidential rival, as insufficiently tough on crime.</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sought to </w:t>
      </w:r>
      <w:hyperlink r:id="rId2575" w:history="1">
        <w:r>
          <w:rPr>
            <w:rFonts w:ascii="arial" w:eastAsia="arial" w:hAnsi="arial" w:cs="arial"/>
            <w:b w:val="0"/>
            <w:i/>
            <w:strike w:val="0"/>
            <w:noProof w:val="0"/>
            <w:color w:val="0077CC"/>
            <w:position w:val="0"/>
            <w:sz w:val="20"/>
            <w:u w:val="single"/>
            <w:vertAlign w:val="baseline"/>
          </w:rPr>
          <w:t>stir up white grievance</w:t>
        </w:r>
      </w:hyperlink>
      <w:r>
        <w:rPr>
          <w:rFonts w:ascii="arial" w:eastAsia="arial" w:hAnsi="arial" w:cs="arial"/>
          <w:b w:val="0"/>
          <w:i w:val="0"/>
          <w:strike w:val="0"/>
          <w:noProof w:val="0"/>
          <w:color w:val="000000"/>
          <w:position w:val="0"/>
          <w:sz w:val="20"/>
          <w:u w:val="none"/>
          <w:vertAlign w:val="baseline"/>
        </w:rPr>
        <w:t xml:space="preserve"> as well, calling immigrants criminals, berating professional African-American football players for kneeling during the national anthem, and calling protesters of police brutality against black Americans “thugs.” But polls now show that huge majorities of the country, including whites, believe that policing must change.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survey, you see intensity, determination and unity among African-Americans that the time for statements is done and the time for meaningful, measurable action is now,” said Frank Luntz, a Republican pollster and messaging consultant. “The turning point is among white respondents, who not only acknowledge that injustice has happened, but now also agree that action, not words, are necessary.”</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Washington Post </w:t>
      </w:r>
      <w:hyperlink r:id="rId2575" w:history="1">
        <w:r>
          <w:rPr>
            <w:rFonts w:ascii="arial" w:eastAsia="arial" w:hAnsi="arial" w:cs="arial"/>
            <w:b w:val="0"/>
            <w:i/>
            <w:strike w:val="0"/>
            <w:noProof w:val="0"/>
            <w:color w:val="0077CC"/>
            <w:position w:val="0"/>
            <w:sz w:val="20"/>
            <w:u w:val="single"/>
            <w:vertAlign w:val="baseline"/>
          </w:rPr>
          <w:t>poll conducted over the past week</w:t>
        </w:r>
      </w:hyperlink>
      <w:r>
        <w:rPr>
          <w:rFonts w:ascii="arial" w:eastAsia="arial" w:hAnsi="arial" w:cs="arial"/>
          <w:b w:val="0"/>
          <w:i w:val="0"/>
          <w:strike w:val="0"/>
          <w:noProof w:val="0"/>
          <w:color w:val="000000"/>
          <w:position w:val="0"/>
          <w:sz w:val="20"/>
          <w:u w:val="none"/>
          <w:vertAlign w:val="baseline"/>
        </w:rPr>
        <w:t xml:space="preserve"> indicated that nearly 70 percent of Americans viewed the </w:t>
      </w:r>
      <w:hyperlink r:id="rId2575" w:history="1">
        <w:r>
          <w:rPr>
            <w:rFonts w:ascii="arial" w:eastAsia="arial" w:hAnsi="arial" w:cs="arial"/>
            <w:b w:val="0"/>
            <w:i/>
            <w:strike w:val="0"/>
            <w:noProof w:val="0"/>
            <w:color w:val="0077CC"/>
            <w:position w:val="0"/>
            <w:sz w:val="20"/>
            <w:u w:val="single"/>
            <w:vertAlign w:val="baseline"/>
          </w:rPr>
          <w:t>killing of George Floyd</w:t>
        </w:r>
      </w:hyperlink>
      <w:r>
        <w:rPr>
          <w:rFonts w:ascii="arial" w:eastAsia="arial" w:hAnsi="arial" w:cs="arial"/>
          <w:b w:val="0"/>
          <w:i w:val="0"/>
          <w:strike w:val="0"/>
          <w:noProof w:val="0"/>
          <w:color w:val="000000"/>
          <w:position w:val="0"/>
          <w:sz w:val="20"/>
          <w:u w:val="none"/>
          <w:vertAlign w:val="baseline"/>
        </w:rPr>
        <w:t xml:space="preserve"> — the black man whose death last month after an encounter with Minneapolis police officers — as indicative of a broader problem with law enforcement, rather than an isolated episode. The figure was significantly higher than those who said the same nearly six years ago after the </w:t>
      </w:r>
      <w:hyperlink r:id="rId2575" w:history="1">
        <w:r>
          <w:rPr>
            <w:rFonts w:ascii="arial" w:eastAsia="arial" w:hAnsi="arial" w:cs="arial"/>
            <w:b w:val="0"/>
            <w:i/>
            <w:strike w:val="0"/>
            <w:noProof w:val="0"/>
            <w:color w:val="0077CC"/>
            <w:position w:val="0"/>
            <w:sz w:val="20"/>
            <w:u w:val="single"/>
            <w:vertAlign w:val="baseline"/>
          </w:rPr>
          <w:t>police killed an unarmed black man in Ferguson, Mo.</w:t>
        </w:r>
      </w:hyperlink>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yet unclear what kind of action Mr. Trump, who has embraced law enforcement as he eyes an increasingly treacherous political landscape, might be willing to support. Trying to polarize the electorate before the fall campaign, the president instead has spent much of the past two days posting messages on Twitter that called for “</w:t>
      </w:r>
      <w:hyperlink r:id="rId2575" w:history="1">
        <w:r>
          <w:rPr>
            <w:rFonts w:ascii="arial" w:eastAsia="arial" w:hAnsi="arial" w:cs="arial"/>
            <w:b w:val="0"/>
            <w:i/>
            <w:strike w:val="0"/>
            <w:noProof w:val="0"/>
            <w:color w:val="0077CC"/>
            <w:position w:val="0"/>
            <w:sz w:val="20"/>
            <w:u w:val="single"/>
            <w:vertAlign w:val="baseline"/>
          </w:rPr>
          <w:t>LAW &amp;amp; ORDER</w:t>
        </w:r>
      </w:hyperlink>
      <w:r>
        <w:rPr>
          <w:rFonts w:ascii="arial" w:eastAsia="arial" w:hAnsi="arial" w:cs="arial"/>
          <w:b w:val="0"/>
          <w:i w:val="0"/>
          <w:strike w:val="0"/>
          <w:noProof w:val="0"/>
          <w:color w:val="000000"/>
          <w:position w:val="0"/>
          <w:sz w:val="20"/>
          <w:u w:val="none"/>
          <w:vertAlign w:val="baseline"/>
        </w:rPr>
        <w:t xml:space="preserve">.” And, on Tuesday morning, he </w:t>
      </w:r>
      <w:hyperlink r:id="rId2575" w:history="1">
        <w:r>
          <w:rPr>
            <w:rFonts w:ascii="arial" w:eastAsia="arial" w:hAnsi="arial" w:cs="arial"/>
            <w:b w:val="0"/>
            <w:i/>
            <w:strike w:val="0"/>
            <w:noProof w:val="0"/>
            <w:color w:val="0077CC"/>
            <w:position w:val="0"/>
            <w:sz w:val="20"/>
            <w:u w:val="single"/>
            <w:vertAlign w:val="baseline"/>
          </w:rPr>
          <w:t>veered into the conspiratorial</w:t>
        </w:r>
      </w:hyperlink>
      <w:r>
        <w:rPr>
          <w:rFonts w:ascii="arial" w:eastAsia="arial" w:hAnsi="arial" w:cs="arial"/>
          <w:b w:val="0"/>
          <w:i w:val="0"/>
          <w:strike w:val="0"/>
          <w:noProof w:val="0"/>
          <w:color w:val="000000"/>
          <w:position w:val="0"/>
          <w:sz w:val="20"/>
          <w:u w:val="none"/>
          <w:vertAlign w:val="baseline"/>
        </w:rPr>
        <w:t xml:space="preserve">, </w:t>
      </w:r>
      <w:hyperlink r:id="rId2575" w:history="1">
        <w:r>
          <w:rPr>
            <w:rFonts w:ascii="arial" w:eastAsia="arial" w:hAnsi="arial" w:cs="arial"/>
            <w:b w:val="0"/>
            <w:i/>
            <w:strike w:val="0"/>
            <w:noProof w:val="0"/>
            <w:color w:val="0077CC"/>
            <w:position w:val="0"/>
            <w:sz w:val="20"/>
            <w:u w:val="single"/>
            <w:vertAlign w:val="baseline"/>
          </w:rPr>
          <w:t>claiming that a 75-year-old protester</w:t>
        </w:r>
      </w:hyperlink>
      <w:r>
        <w:rPr>
          <w:rFonts w:ascii="arial" w:eastAsia="arial" w:hAnsi="arial" w:cs="arial"/>
          <w:b w:val="0"/>
          <w:i w:val="0"/>
          <w:strike w:val="0"/>
          <w:noProof w:val="0"/>
          <w:color w:val="000000"/>
          <w:position w:val="0"/>
          <w:sz w:val="20"/>
          <w:u w:val="none"/>
          <w:vertAlign w:val="baseline"/>
        </w:rPr>
        <w:t xml:space="preserve"> shoved violently to the pavement and </w:t>
      </w:r>
      <w:hyperlink r:id="rId2575" w:history="1">
        <w:r>
          <w:rPr>
            <w:rFonts w:ascii="arial" w:eastAsia="arial" w:hAnsi="arial" w:cs="arial"/>
            <w:b w:val="0"/>
            <w:i/>
            <w:strike w:val="0"/>
            <w:noProof w:val="0"/>
            <w:color w:val="0077CC"/>
            <w:position w:val="0"/>
            <w:sz w:val="20"/>
            <w:u w:val="single"/>
            <w:vertAlign w:val="baseline"/>
          </w:rPr>
          <w:t>injured by Buffalo police</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w:t>
      </w:r>
      <w:hyperlink r:id="rId2575" w:history="1">
        <w:r>
          <w:rPr>
            <w:rFonts w:ascii="arial" w:eastAsia="arial" w:hAnsi="arial" w:cs="arial"/>
            <w:b w:val="0"/>
            <w:i/>
            <w:strike w:val="0"/>
            <w:noProof w:val="0"/>
            <w:color w:val="0077CC"/>
            <w:position w:val="0"/>
            <w:sz w:val="20"/>
            <w:u w:val="single"/>
            <w:vertAlign w:val="baseline"/>
          </w:rPr>
          <w:t>officers</w:t>
        </w:r>
      </w:hyperlink>
      <w:r>
        <w:rPr>
          <w:rFonts w:ascii="arial" w:eastAsia="arial" w:hAnsi="arial" w:cs="arial"/>
          <w:b w:val="0"/>
          <w:i w:val="0"/>
          <w:strike w:val="0"/>
          <w:noProof w:val="0"/>
          <w:color w:val="000000"/>
          <w:position w:val="0"/>
          <w:sz w:val="20"/>
          <w:u w:val="none"/>
          <w:vertAlign w:val="baseline"/>
        </w:rPr>
        <w:t xml:space="preserve"> could have been </w:t>
      </w:r>
      <w:hyperlink r:id="rId2575" w:history="1">
        <w:r>
          <w:rPr>
            <w:rFonts w:ascii="arial" w:eastAsia="arial" w:hAnsi="arial" w:cs="arial"/>
            <w:b w:val="0"/>
            <w:i/>
            <w:strike w:val="0"/>
            <w:noProof w:val="0"/>
            <w:color w:val="0077CC"/>
            <w:position w:val="0"/>
            <w:sz w:val="20"/>
            <w:u w:val="single"/>
            <w:vertAlign w:val="baseline"/>
          </w:rPr>
          <w:t>“a set up.”</w:t>
        </w:r>
      </w:hyperlink>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Uncertainty about whether Mr. Trump would ultimately sign a bill could create havoc down the line, when Republicans on Capitol Hill put forward a proposal that the White House does not like.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some congressional Republicans have voiced an openness to changing the legal doctrine known as qualified immunity that shields police officers from being held legally liable for damages sought by citizens whose constitutional rights were violated.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Mike Braun of Indiana said he was interested in revisiting the issue, even though a day earlier, Kayleigh McEnany, the White House press secretary, said the issue was likely to be a “nonstarter” and noted that Attorney General William P. Barr, who embodies the tough-on-crime approach Republicans traditionally embrace, was opposed.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“That’d be the one thing that shows our conference means business,” Mr. Braun said. “You never know, this might be a watershed moment.”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messy intraparty split is one reason that Mr. McConnell generally refuses to bring up legislation that has not been preapproved by Mr. Trump, but Republicans appear to see more potential risk in waiting around for the White House to move than in crossing the president.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a separate track from the White House,” Mr. Scott told reporters, a few hours before meeting on Capitol Hill with Mr. Meadows and Mr. Kushner.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also feeling pressure from a newly confident Democratic Party, which believes it has finally reclaimed ground when it comes to public trust around law and safety. Many of them fear that Democrats will brand any compromise that Republicans would be willing to accept as insufficient, and use the issue instead to score political points in an election year that appears increasingly promising for them.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interview on Tuesday, Speaker Nancy Pelosi said she saw no reason that Republicans should not support the Democrats’ bill if the public does. She compared the political dynamic with gun safety, where Republicans have seen public opinion surpass their appetite to legislate and the difference undermine them electorally in suburban America.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is better than what they did on their own proposal with gun safety,” she said of whatever Mr. McConnell and Mr. Scott were putting together.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Democratic-led House Judiciary Committee will hold a hearing examining the changes proposed in their legislation. Philonise Floyd, the brother of George Floyd, will testify. A House vote is expected by the end of the month.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pressure mounting, a number of Senate Republicans indicated during a private luncheon on Tuesday that they were eager to pass some sort of overhaul package. Senator Tom Cotton, Republican of Arkansas, who has recently made the case for the military to be brought in amid the protests, stood to urge his colleagues to be “sensitive” to the experience that black men have with law enforcement and called on lawmakers to change that relationship, according to two people familiar with the private comments.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Bill Cassidy, Republican of Louisiana, also pressed for his party to take action.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emails, phone calls to the office and conversations, there’s a great sense of sorrow regarding George Floyd’s death,” Mr. Cassidy said. “One law enforcement officer told me that big departments cannot reform from within. They need an external influence for accountability.”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 shared a preliminary proposal during the lunch, but lawmakers said it would continue to evolve.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Democrats’ bill, Mr. Scott’s would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allocate new funds to promote the use of police body cameras and potentially penalize those who do not use them, set up a national police commission study to determine the national best practices for policing and push law enforcement agencies to report more data on the use of force by officers.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key differences as well, in line with a conservative philosophy that states and cities should have control over their forces. Mr. Scott said the Democrats’ legislation bordered on “a nationalization of some of the underlying issues or techniques” that he would reject. And he said that while he shared the goal of outlawing techniques like chokeholds and “no knock” warrants in drug cases, he preferred collecting data to better understand their use to Democrats’ proposed ban.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of the essence,” Mr. Scott told reporters. “I think it is important for this nation to take a very powerful stand and position that says, look, we’re hearing and we’re reacting in a very positive, constructive manner that doesn’t create a binary choice between supporting law enforcement and supporting communities of color.”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Kevin McCarthy of California, the House Republican leader, has privately indicated that his conference could support proposals to collect more data about instances of police misconduct, create new training standards for officers on the use of force, and give departments the ability to more easily fire problematic officers, according to people familiar with his thinking.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Cochrane, Luke Broadwater and Jonathan Martin contributed reporting.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Senator Tim Scott will lead a G.O.P. effort to tackle policing. (A1); “We are on a separate track from the White House,” Senator Tim Scott of South Carolina, left, said of G.O.P. plans to address systemic racism. Mitch McConnell, the majority leader, said Republicans would pursue “what we think is the appropriate response.” (PHOTOGRAPHS BY ERIN SCHAFF/THE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(A18)</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92"/>
      </w:pPr>
    </w:p>
    <w:p>
      <w:pPr>
        <w:pStyle w:val="Normal192"/>
        <w:ind w:left="200"/>
        <w:sectPr>
          <w:type w:val="continuous"/>
          <w:pgMar w:top="840" w:right="1000" w:bottom="840" w:left="1000" w:header="400" w:footer="400"/>
          <w:pgNumType w:fmt="decimal"/>
          <w:cols w:space="720"/>
        </w:sectPr>
      </w:pPr>
      <w:r>
        <w:br/>
      </w:r>
      <w:r>
        <w:pict>
          <v:line id="_x0000_s1679"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2576"/>
          <w:headerReference w:type="default" r:id="rId2577"/>
          <w:footerReference w:type="even" r:id="rId2578"/>
          <w:footerReference w:type="default" r:id="rId2579"/>
          <w:headerReference w:type="first" r:id="rId2580"/>
          <w:footerReference w:type="first" r:id="rId2581"/>
          <w:pgSz w:w="12240" w:h="15840"/>
          <w:pgMar w:top="840" w:right="1000" w:bottom="840" w:left="1000" w:header="400" w:footer="400"/>
          <w:pgNumType w:fmt="decimal"/>
          <w:cols w:space="720"/>
          <w:titlePg w:val="0"/>
        </w:sectPr>
      </w:pPr>
    </w:p>
    <w:p>
      <w:pPr>
        <w:pStyle w:val="Normal193"/>
      </w:pPr>
    </w:p>
    <w:p>
      <w:pPr>
        <w:pStyle w:val="Normal193"/>
      </w:pPr>
      <w:r>
        <w:pict>
          <v:shape id="_x0000_i1680" type="#_x0000_t75" alt="LexisNexis®" style="width:147.75pt;height:30pt">
            <v:imagedata r:id="rId18" o:title=""/>
          </v:shape>
        </w:pict>
      </w:r>
      <w:r>
        <w:cr/>
      </w:r>
    </w:p>
    <w:p>
      <w:pPr>
        <w:pStyle w:val="Heading1191"/>
        <w:keepNext w:val="0"/>
        <w:spacing w:after="200" w:line="340" w:lineRule="atLeast"/>
        <w:ind w:left="0" w:right="0" w:firstLine="0"/>
        <w:jc w:val="center"/>
      </w:pPr>
      <w:hyperlink r:id="rId2582" w:history="1">
        <w:r>
          <w:rPr>
            <w:rFonts w:ascii="arial" w:eastAsia="arial" w:hAnsi="arial" w:cs="arial"/>
            <w:b/>
            <w:i/>
            <w:strike w:val="0"/>
            <w:color w:val="0077CC"/>
            <w:sz w:val="28"/>
            <w:u w:val="single"/>
            <w:vertAlign w:val="baseline"/>
          </w:rPr>
          <w:t>Immigration &amp; the Black Lives Matter Protests, with Kavitha Rajagopalan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Carnegie Council Transcripts and Articles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5:00 PM EST</w:t>
      </w:r>
    </w:p>
    <w:p>
      <w:pPr>
        <w:pStyle w:val="Normal193"/>
        <w:keepNext w:val="0"/>
        <w:spacing w:after="0" w:line="240" w:lineRule="atLeast"/>
        <w:ind w:right="0"/>
        <w:jc w:val="both"/>
      </w:pPr>
      <w:bookmarkStart w:id="388" w:name="Bookmark_193"/>
      <w:bookmarkEnd w:id="388"/>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5903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Kavitha Rajagopalan, Alex Woodson</w:t>
      </w:r>
    </w:p>
    <w:p>
      <w:pPr>
        <w:pStyle w:val="Normal193"/>
        <w:keepNext/>
        <w:spacing w:before="240" w:after="0" w:line="340" w:lineRule="atLeast"/>
        <w:ind w:left="0" w:right="0" w:firstLine="0"/>
        <w:jc w:val="left"/>
      </w:pPr>
      <w:bookmarkStart w:id="389" w:name="Body_191"/>
      <w:bookmarkEnd w:id="389"/>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81" style="position:absolute;z-index:25207603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15, 2020( Carnegie Council Transcripts and Articles: </w:t>
      </w:r>
      <w:hyperlink r:id="rId2583" w:history="1">
        <w:r>
          <w:rPr>
            <w:rFonts w:ascii="arial" w:eastAsia="arial" w:hAnsi="arial" w:cs="arial"/>
            <w:b w:val="0"/>
            <w:i/>
            <w:strike w:val="0"/>
            <w:noProof w:val="0"/>
            <w:color w:val="0077CC"/>
            <w:position w:val="0"/>
            <w:sz w:val="20"/>
            <w:u w:val="single"/>
            <w:vertAlign w:val="baseline"/>
          </w:rPr>
          <w:t>http://carnegiecouncil.org</w:t>
        </w:r>
      </w:hyperlink>
      <w:r>
        <w:rPr>
          <w:rFonts w:ascii="arial" w:eastAsia="arial" w:hAnsi="arial" w:cs="arial"/>
          <w:b w:val="0"/>
          <w:i w:val="0"/>
          <w:strike w:val="0"/>
          <w:noProof w:val="0"/>
          <w:color w:val="000000"/>
          <w:position w:val="0"/>
          <w:sz w:val="20"/>
          <w:u w:val="none"/>
          <w:vertAlign w:val="baseline"/>
        </w:rPr>
        <w:t xml:space="preserve"> Delivered by Newstex)  May Day rally in San Francisco, CA, 2017. CREDIT: Pax Ahimsa Gethen (CC)[1]. ALEX WOODSON:Welcome to Global Ethics Weekly. I'm Alex Woodson from Carnegie Council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Today I'm speaking with Carnegie Council Senior Fellow Kavitha Rajagopalan. Kavitha is also a newsletter editor at City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'sCraig Newmark Graduate School of Journalism[2]. Her articles have appeared on CNN and inThe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Times,The Nation, and in many other publications. </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author ofMuslims of Metropolis: The Stories of Three Immigrant Families in the West[3]. Kavitha and I have doneseveral[4]podcasts[5]over[6]the[7]last[8]two years[9]. You can find them all atcarnegiecouncil.org[10]. Today we will be looking at migration in the context of theBlack Lives Matter[11]protests andCOVID-19[12]. We will discuss some connections and differences between immigrant rights and anti-racism conversations and lots of other things. Kavitha, it's great to speak with you today. KAVITHA RAJAGOPALAN:Great to be back. Thank you so much for having me. ALEX WOODSON:We have not spoken since the pandemic started in March. We haven't spoken since themurder[13]ofGeorge Floyd[14]in late May. I would like to start with some of theanti-racism protests[15], some of the Black Lives Matter protests, and see how that connects to immigration conversations. Just to get started, how have you seen the conversation around immigration change since this round of Black Lives Matter protests started in late May and early June, or have you seen the conversation change? KAVITHA RAJAGOPALAN:I think the immigration justice and immigrant rights movement has been building solidarity for a long time with Black Lives Matter, and there have been previous statements after 2016, from 2018, and then on through the many onslaughts, both on black Americans' rights and on immigrants' and asylum seekers' rights. There have been a lot of public statements and joint statements. I think in the past the nexus work has largely been oriented around this question of the carceral system and how detention networks can also benefit from a lot of the reforms that are being proposed under police reform and criminal justice reform and eventually on up through abolitionist movements. I think what has happened over the last couple of years in that space has been a lot of advocacy and activism to shift away from this simple conversation of reforming an already broken, ineffective, and fundamentally violent system of carceral punishment and detention and shift toward abolition, both on the immigrant justice side and in Black Lives Matter. Since the protests started at the end of May and early June, for the first couple of weeks what I saw playing out was this very powerful conversation about who should be the leaders and who should be speaking on these topics of solidarity from across the board. Early on there were a lot of questions about how other people from outside the Black Lives Matter movement—maybe immigrant rights activists, but also people who speak generally about immigration issues, about identity issues, and about other cultures and other communities—should be standing in solidarity, and who should be speaking, and who should be taking up space. The most important thing that came out of that conversation was the general realization that this is a profound, perhaps once-in-a-lifetime, once-in-an-era, once-in-a-generation moment in black history. Although we are all processing our own space, our own place in this movement and in this hierarchy, this very racialized, almost clear caste system that we have in the United States—and I say this as a person who has benefited from caste supremacy in my own home country of India. The fact of the matter is that caste supremacy is just one of the many ways across the world that certain people with privilege have been prioritized and given entrance into the United States. That also orients itself to the types of relationships that we see in immigrant communities here and the avenues for, or lack of, solidarity between immigrants here in the United States and with the more activist movements about immigrant justice and Black Lives Matter. I think what we are realizing is that now is maybe the moment to stand aside and allow people who have been doing this work for many, many years, who are organizing and have been effective in shifting the conversation away from ineffective attempts at reform toward actual abolition and defunding. Those are also nuanced conversations, so I think those are playing out. At the same time, I think what has happened is this very challenging shift away from what we see as a very clear onslaught under thiscurrent administration[16]against immigrant rights that has been so rapid and so constant and from so many different sides—refugee rights, asylum seeker rights, violent abuses in detention,family separation[17], and thesemigrant protection protocols[18]that essentially created these concentration camps across the Southern U.S. border onward to the disintegration and eradication, basically the stepping back of a basic immigrant rights infrastructure for all levels of immigrants here in the United States. That has been a very difficult thing to figure out how to convey, how to communicate, and how to build public support for. The onslaught has been from so many different directions and at so many different levels that the message has become very murky. People who write and speak regularly about immigration are often getting things wrong. The details are so nuanced. Some of the statements are executive orders that don't have any bearing; some of the policies are being argued progressively at various levels of the justice system, in various courts; and there are across-the-board court orders that are blocking certain of these more aggressive things, and then they are being overturned. So the process is very murky, and the messaging has gotten very confusing. I think that is one of the bigger challenges in immigration issues at this point going forward. I think there is a very clear nexus point between the tension activism and carceral justice activism and thedefund/prison abolition[19]andabolish Immigration and Customs Enforcement (ICE)[20]movement. But on these other issues it's difficult to create a kind of cohesive statement around it, and we're seeing that difficulty play out now. ALEX WOODSON:I think adding to that also is that we say "immigrant" communities, but there are many different types of immigrant communities—geographically, different socioeconomic areas that the immigrants come from. When you think about all these different immigrant communities—South Asian, Latin American, even European and African—how do you see them reacting differently to something like the Black Lives Matter protests? Are some more interested than others in getting involved? Is it an individual choice? When you look at who has come together in these protests and these conversations what do you see as far as these different groups of immigrants? KAVITHA RAJAGOPALAN:What is challenging, like you say, about the immigration communities is that across the world political polarization is an issue, oppression is a global issue, hierarchies of oppression are global issues. I can speak personally to the South Asian community. Indian immigrant communities are the second-largest foreign-born population in the country, and we are not what we used to be. I think the post-1965 Indian immigrants who came here were largely upper caste, primarilyBrahmin[21], and were professional. Many people tell stories of arriving at airports and being given a Green Card on arrival. The experience of the earlier generation of professional Indian immigrants is not what is reflected in the population today. For example, I think the largest ever mass deportation over the southern U.S. border was about300 Indian immigrants[22]who were trying to cross over the border. We know that the migration journey from India is now very, very complicated. It's vast. We're seeing massive spikes as India becomes politically unstable—we have spoken about this before—and as human rights abuses become much more ingrained and much more rapid and much more widespread in Indian society. We have seen massive amounts of asylum-seekers from India all over the world, and we know that these immigration pathways and these immigration journeys are global, so someone may try out the Gulf for a little while, they may try out Malaysia or Indonesia for a little bit, and then ultimately make their way across the ocean to Europe or to the United States. There is no single immigrant destination for many of these immigrant communities. At the same time, undocumentedness—working-class immigration—is on the rise. What we see also in immigrant communities, specifically in the South Asian community but also in Latin American communities, is that these hierarchies of oppression are being reproduced here and are being reinforced here by U.S. policy that erases the diversity of our communities and also creates this false narrative that a lot of people in a lot of the immigrant communities in their interest in self-preservation buy into these false narratives about who is the "good" immigrant and who is the "bad" immigrant and who deserves to be here and who is breaking the rules and who is following the rules in this meritocracy conversation. We see this play out in every aspect of American life. For example, even if we talk about school justice or environmental justice or labor justice or labor rights or political voter registration or even coalition-building ahead of theupcoming election[23], all across the board you see these kinds of false narratives being reproduced all over the place. For example, we know that there has been an ongoing conversation since the beginning of June about how Asian Americans specifically, who are experiencing a spike in xenophobic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racism, can collaborate and be in solidarity with black Americans. This is very challenging because anti-blackness and racism are extremely ingrained. I have been doing work around school justice and anti-racism in schools myself, and the other day a black mom whose son goes to a citywide Gifted and Talented School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telling me that he was surrounded by Chinese American students who were taunting him and calling him racist names, at the same time that we know that Chinese Americans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experienced unprecedented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racist attacks. It's a complicated narrative. I think what's happening now is that there is a lot of trauma that is being unleashed, and people's trauma responses are bizarre. People like to protect themselves and put themselves in a position of safety. That can further fracture divisions in our communities. But more than that, we need to speak to the fact that there is active U.S. policy that exacerbates, cements, and deepens these hierarchies of oppression in our communities. For example, there are extremely high rates of trafficking in immigrant communities, there are extremely high rates of predatory lending, of exploitative immigration lawyers and services, unfair housing rules, exploitative laws in general, and, of course, silencing of domestic violence. There are a lot of these challenges in these communities. I think what is often overlooked in a lot of the coverage and public conversation about this particular moment is the fact that so many immigrants in the United States are black immigrants.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the latest data shows that about 30 percent of black New Yorkers are foreign born, are immigrants, and this doesn't even account for the children of immigrants, the children of refugees, and the populations that are American citizens who are from colonially occupied or U.S.-controlled territories, like Puerto Rico. Obviously, these conversations are complicated. As of the latest count, I think there are more than4.2 million black immigrants in the United States[24]from African countries, from Afro-Latinx populations, from the Caribbean, and also from the Pacific Islands and from Asia, and from all over the world. We know from years of documentation that black immigrants in all countries around the world suffer from tremendous amounts of anti-blackness. We have heard testimonies; we have seen studies conducted on anti-black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India, for example, and in various parts of Asia, and in Russia, and of course in the European Union itself, and well-documented examples of anti-black racism unleashed toward immigrants in the United States, Canada, and in the United Kingdom. We have known about this for decades. We know that many of the black African immigrants who are here, because it is so difficult for African immigrants to receive an immigration visa to come to the United States, tend to be more privileged and of a professional background and higher education standards and have more resources from their home countries, unless you're talking about resettled refugee populations, which accounts for such a small percentage of the immigrant communities here in the United States. But black immigrants have all said across the board that they have a harder time finding jobs that match their skills, their education, and their qualifications. All of this orients itself to anti-black racism in the United States. We know for a fact that this is across the board. So in all communities you have people speaking on behalf of immigrant communities. In academia and in the media all of the high-status people who represent immigrant communities are all more likely to be people with privileged backgrounds. So the conversation tends to get skewed in that way. For example, if you look at the number of Asian Americans or South Asian Americans who are running for political office, most of these folks are fairly well-off, are from highly educated backgrounds, are upper caste, are most likely Brahmin, and this makes overall policy changing, policy conversations, or lobbying efforts to address the concerns of the most vulnerable and the most hurt and the most injured members of our community very difficult to achieve. If the voices who are doing actual policymaking and legislating on behalf of a certain community or are from a certain community are not aware of these issues, then you have challenges, which is part of the reason why it's so powerful to see progressive women legislators likePramila Jayapal[25], who is very aware of the needs of the most vulnerable—undocumented South Asians and LGBTQ South Asians—and, of course, people likeIlhan Omar[26], who has a refugee background herself, andRashida Tlaib[27], who is Palestinian. But again, this is all more than just identity issues. I think it's very easy in this country—I have been invited, for example, again and again to see myself as a victim of discrimination, and yet I am an Indian American. My parents are Brahmin, highly educated people, very privileged, and I am married to a black man. If anything, my experience in observing his life experiences and being in this lifelong conversation with him and seeing the experiences of my children in this country have made it very, very clear to me that our experiences are very different. I did have discrimination and prejudice leveled against me as a child—I grew up in North Carolina—but I didn't feel it. I didn't perceive it because it wasn't about me. If somebody called me Chinese or said, "Oh, you're Indian," it didn't affect me because I thought to myself:Oh, who are these people? They don't really know who we are, and they're just ignorant.It didn't affect me. Our understanding of our role as immigrants in the Black Lives Matter movement can't be based on our own feelings of persecution. This is not to discount the fact that there are many people who are deeply persecuted here by ourselves, by people within our own communities, and by the policies in this country, but we can't find the common ground with the Black Lives Matter movement on those grounds. That's why I think it has been so powerful to see the Black Lives Matter movement speak to this pervasive structural system-wide institutionalized racism and how it functions in all levels of society. I think perhaps the immigrant rights movement can speak to that and can understand that a little bit more. There is a conversation to be had about who should be speaking for and with any given community. This is a challenge. Obviously, the people who have platform and privilege should use that platform and privilege to speak and to continue learning, but unfortunately that does tend to recreate systems of oppression and erasure. This is very challenging. In a democracy like ours that isn't a direct democracy but is a representative democracy how do we actually address through policy, through coalition-building, what needs to be done? I think if anything these uprisings show us that this system has broken down. Our policy-making apparatus and our legal justice system not only do not speak to the actual gaps and violence and injustice in our society because of years of gerrymandering and voter suppression, because of these longstanding dynamics of prioritizing and giving resources to certain members of our society at the expense of the vast majority. I think all of these things make it very clear now that our democracy needs to be revisited and that it's not necessarily functioning. As a result, in the middle of a global pandemic that has disproportionately taken the lives of undocumented, of poor, of immigrant, of black Americans, and people who are working on the frontlines as essential workers, who tend to live in overcrowded conditions, these are the more vulnerable populations. As a result, it can mean a virus does not care what race you are, but it spreads through communities and networks. The fact that these are the communities that are now saying, "The only way that we can be heard is to take to the streets," is I think a powerful statement about where we are and what we need to reconcile with and what needs to come next. I don't know that everyone on the ground can be asked to tell us what comes next. That's for the rest of us to maybe think through a little bit. But they're basically saying: "We've done over five years of movement building, of shifting the conversation around how we understand carceral justice and carceral systems, and now it's time for you guys to figure out what comes next." That is where the challenge comes in. There will always be an effort from the electoral politics point of view to build coalitions between positions that can be seen as irreconcilable. That is the nature of electoral politics, and that is where we are today, and that becomes very challenging. ALEX WOODSON:I want to keep going with that point. Looking ahead, somewhat hopefully, we have a big election coming up in November. We could have a change in administration. When PresidentTrump[28]came into office, he undid a lot of whatBarack Obama[29]did. I think a goal for a PresidentBiden[30]would be to undo some of the Trump administration policies surrounding immigration and specifically surrounding racism and things like that. When you look ahead to a possible change in administration, what are some policies, some tangible pieces of legislation that could be enacted to undo some of what has been happening over the last four years? KAVITHA RAJAGOPALAN:In immigration conversations we have to go back further. Immigration has been under attack—we have been trying for 20 years now to try to get any kind of reasonable comprehensive immigration reform. Right now people are not aware of how long it takes to get a Green Card, how expensive it is, how truly toxic the process is, and how hard people have to struggle. There is no "good" immigration anymore. There is no "good" immigrant and no "bad" immigrant; everyone is struggling. I think there are too many visa categories. There are too many different ways of dividing people. The mere fact that today if a highly skilled immigrant comes here—and, of course, there has been a decline in the number of high-skilledH-1B visas[31]that are being given out—this person's spouse, even if that person is also highly skilled, may not work in the United States. There are so many ways of recreating all these barriers. At the same time, you have this public charge. One of the biggest challenges is that this all comes down to what we were talking about before, the fact that we are creating this idea that immigration reform is the same for all immigrants and that we're trying to speak to different degrees: we're trying to speak to asylum, we're trying to speak to refugee resettlement, and we're trying to speak to grotesque, obvious, unacceptable human rights abuses of asylum seekers, of immigrants in detention, of undocumented immigrants in the United States. At the same time, we're trying to speak to these kinds of bureaucratic dysfunctions. What does it take to actually get a visa to the United States? Who do you have to pay? How do you do it? How do you come here? How do you then build a life for yourself? If you come as a student, as a non-immigrant, how do you then transition to long-term immigration? Why do we need to have so many short-term temporary non-immigrant status positions? This goes back I think to the Black Lives Matter movement. In immigration circles, in immigrant rights, immigration advocacy, and immigration scholarship, in general circles that think about immigration, there is this phrase, "The border is everywhere." I think that can be applied to how we understand what's happening with the Black Lives Matter movement, where they're showing us that racism is everywhere. The border between who deserves and is afforded justice, opportunity, and safety in this country is everywhere. For example, we will talk about gentrification in Brooklyn, where I live. Someone will say, "Well, this neighborhood is gentrifying," but we also understand that the border between the haves and have-nots can exist within a single building, within a single block. That makes these conversations harder to have. One of the things we can talk about with immigration reform is the fact that we can maybe break it up. Maybe the next administration doesn't have to push for comprehensive immigration reform. Maybe that has been a failure. Maybe what we also have to learn from previous administrations is that abuses against immigrants, human rights abuses in the name of border security and of protection, have been rolled out under bothDemocratic[32]andRepublican[33]administrations in the past. So maybe the next administration has to take an honest reckoning, and if the next president is Biden, then maybe it's very important for him to be able to openly acknowledge what failures and mistakes were made under theObama administration[34]toward immigration policy in the interest of having a coalition or agreement or bipartisanship or some sort of partnership with people whose positions we now can see are plainly xenophobic, who don't support immigration at all. I think any illusion that there was a reasonable policy position behind immigration security or border security has all been exploded. This administration has made it very clear that this has always been a xenophobic experiment, an effort to reduce the foreign-born population in the United States and to reduce the number of immigrants who are allowed to legally enter the United States. Now that we know this, maybe we don't have to use the same strategies as in the past around immigration. To my mind, I think the first and foremost thing we have to do is address the vast widespread human rights abuse toward immigrant punishment and immigration law enforcement across the country in all areas that are along the border. In any city where you have massive amounts of immigrant populations we have to walk back the hostility towardsanctuary laws[35], we have to offer a path to citizenship for everyone, and they have to clear across-the-board steps, and there can't be weird, punitive steps like somebody has to go back to the line and wait for 10 years to apply for citizenship. That does not make sense. That's a ridiculous thing to ask of people who have already endured decades of marginality. If somebody has been here for 30 years, then they should be able to just apply for citizenship. Why does the path to citizenship have to be so lengthy, so costly, and so traumatic? So, that needs to happen. The second major thing that needs to happen is we need to get rid of the bureaucratic dysfunction. We need to make it very clear that there don't need to be so many different visa categories. If someone comes, there has to be a clear process that if you come here as an au pair, as a student, and you want to transition to a longer-term process, how do you do that without having to pay thousands of dollars and without having to leave the country or even overstay a visa or cross illegally? Nobody wants to be an illegal immigrant. Nobody wants to be unauthorized. Nobody wants to live with that level of fear and stress. Nobody wants to not be able to buy property or seek medical care. We see this play out again and again with the uprisings and with COVID-19. Many cities across the country have made it very clear that undocumented immigrants will be treated if they arrive, but after many years of being criminalized and attacked—we have seen instances where ICE detention agents have gone into hospitals and arrested people who have sought medical care—people are being forced into making these untenable decisions. So that needs to be addressed. Also, we have to learn from the Black Lives Matter movement. What I'm seeing is very hopeful, that all elected officials or all candidates on the Democratic side do seem to be hiring and listening to people from more vulnerable communities and from activist backgrounds. I think everybody has their role to play. I don't necessarily see that activists should be the only people informing policy, but I do think we have a lot to learn from listening to them. This is a powerful moment, a lesson for all of us who have said what can and cannot be done. In a space of five years Black Lives Matter has completely shifted the way the United States understands the prison system and police and what the role of police should be, things that were taken as fact and just accepted as "This is the way that it has to be; we have tospend $6 billion on police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City[36]." I think it has been a powerful lesson to us that we should be listening to activist movements that have been working on these issues for a long time and have the evidence. I think in our governance systems we maybe need to have a closer conversation about who should be informing policymaking and legislation and who should then sponsor legislation and how. It can't obviously all be based on identity; a person's identity does not speak to their politics. But there should be conversations about representing the truth or realities on the ground without tokenism. This is where we are now. ALEX WOODSON:You mentioned the progress that Black Lives Matter has made over the last five years. I was hoping you could expand on that a little bit. What specifically did they do in your mind that has made the movement so successful, and what can people in the immigrant rights communities take away from that? KAVITHA RAJAGOPALAN:The immigrant rights communities have been working so hard and for so long. I think the main challenge for the immigrant rights communities is invisibility. People don't understand all of the different laws. They don't understand all of the different visa categories. So it's easy to fall into simplistic narratives, and even very, very knowledgeable writers—and I'll include myself in this—fall back into these narratives to be able to convey storylines that are easy to digest. For example, theDeferred Action for Childhood Arrivals (DACA)[37]storyline was so easy to sell to a lot of people, but even the main narrative that was ultimately carried through wasn't necessarily true. There are so many aspects of the DACA recipient experience that are different and that are nuanced depending on where you came from and how you got here. There is this narrative that this is the only country they have ever known. That's not true for many DACA recipients, nor should it be. So I think there is this question about nationality and citizenship and what does it mean to belong that should be somehow decoupled from access and rights. People should not be denied basic rights and access because of an accident of birth. I think that should be accepted across the board. But I think what has been powerful about the Black Lives Matter movement is that at the same time—I think I have heard several activists say, "We can walk and chew gum at the same time"—they have been clear and focused about police brutality, "Say her name[38]," "defund," all the way to "abolish," which we should be very clear that those are two completely different positions, defund police and abolish police, and those are in conversation with each other. It looks like people are listening but aren't necessarily in full agreement, and I don't think we as a society have to pick a side if we don't know. We can just listen and learn and ultimately hope that in the end the move will be less about getting rid of something and more about giving back to. One of the positions I have heard a lot about—and I think this is also true of immigration issues—is we can't talk about "defund" without talking about "reinvest." A very high-profile person who has spoken a lot about police reform and criminal justice work—I'm blanking on the name—said ultimately the only real investment that we've seen over many decades in black communities across the country has been in police and in punitive systems. If you take that funding away, then there has to be an equal commitment to investing in these communities. I think the same needs to be said for immigration reform. If we get rid of investment in border security, in law enforcement, and in ICE, what are we doing to actually invest in immigrant communities? We know, for example, even in refugee rights that most refugees rely on mutual-aid societies and on cooperatives and on each other to get a start. But in the end, we're also asking many refugees to buoy up and revitalize Rust Belt cities and towns all over the country. If you're asking immigrants to revitalize your country and to fill skill gaps and fill jobs that can't be filled by native-born populations, how else do you invest in these populations? How else do you invest in the native population so that these skill sets can be acquired by people who were born here, regardless of where their family members or their parents were born? I think all conversation about removing a punitive system—this is the main lesson, and I think immigrant activists are already doing this. It's just a less-understood movement and a less widely supported movement because people obviously don't understand immigration that much in the country. But they're already doing this, which is that if you want to get rid of all of this money and investment in these punitive systems—in detention, in border patrol, in ICE, in customs, and there are so many different mechanisms for law enforcement that are against immigrants or punishing immigrants—then where else are we going to take that money and invest to dismantle these barriers between safety and opportunity for immigrants around the country? ALEX WOODSON:Kavitha, thank you so much. This has been terrific. KAVITHA RAJAGOPALAN:Thank you so much for having me. A pleasure as always. ALEX WOODSON:Of course. Read More[39]Read Less[40] [ 1]: </w:t>
      </w:r>
      <w:hyperlink r:id="rId2584" w:history="1">
        <w:r>
          <w:rPr>
            <w:rFonts w:ascii="arial" w:eastAsia="arial" w:hAnsi="arial" w:cs="arial"/>
            <w:b w:val="0"/>
            <w:i/>
            <w:strike w:val="0"/>
            <w:noProof w:val="0"/>
            <w:color w:val="0077CC"/>
            <w:position w:val="0"/>
            <w:sz w:val="20"/>
            <w:u w:val="single"/>
            <w:vertAlign w:val="baseline"/>
          </w:rPr>
          <w:t>https://commons.wikimedia.org/wiki/File:May_Day_2017_in_San_Francisco_20170501-5150.jpg</w:t>
        </w:r>
      </w:hyperlink>
      <w:r>
        <w:rPr>
          <w:rFonts w:ascii="arial" w:eastAsia="arial" w:hAnsi="arial" w:cs="arial"/>
          <w:b w:val="0"/>
          <w:i w:val="0"/>
          <w:strike w:val="0"/>
          <w:noProof w:val="0"/>
          <w:color w:val="000000"/>
          <w:position w:val="0"/>
          <w:sz w:val="20"/>
          <w:u w:val="none"/>
          <w:vertAlign w:val="baseline"/>
        </w:rPr>
        <w:t xml:space="preserve"> [ 2]: </w:t>
      </w:r>
      <w:hyperlink r:id="rId2585" w:history="1">
        <w:r>
          <w:rPr>
            <w:rFonts w:ascii="arial" w:eastAsia="arial" w:hAnsi="arial" w:cs="arial"/>
            <w:b w:val="0"/>
            <w:i/>
            <w:strike w:val="0"/>
            <w:noProof w:val="0"/>
            <w:color w:val="0077CC"/>
            <w:position w:val="0"/>
            <w:sz w:val="20"/>
            <w:u w:val="single"/>
            <w:vertAlign w:val="baseline"/>
          </w:rPr>
          <w:t>https://www.journalism.cuny.edu</w:t>
        </w:r>
      </w:hyperlink>
      <w:r>
        <w:rPr>
          <w:rFonts w:ascii="arial" w:eastAsia="arial" w:hAnsi="arial" w:cs="arial"/>
          <w:b w:val="0"/>
          <w:i w:val="0"/>
          <w:strike w:val="0"/>
          <w:noProof w:val="0"/>
          <w:color w:val="000000"/>
          <w:position w:val="0"/>
          <w:sz w:val="20"/>
          <w:u w:val="none"/>
          <w:vertAlign w:val="baseline"/>
        </w:rPr>
        <w:t xml:space="preserve">/ [ 3]: </w:t>
      </w:r>
      <w:hyperlink r:id="rId2586" w:history="1">
        <w:r>
          <w:rPr>
            <w:rFonts w:ascii="arial" w:eastAsia="arial" w:hAnsi="arial" w:cs="arial"/>
            <w:b w:val="0"/>
            <w:i/>
            <w:strike w:val="0"/>
            <w:noProof w:val="0"/>
            <w:color w:val="0077CC"/>
            <w:position w:val="0"/>
            <w:sz w:val="20"/>
            <w:u w:val="single"/>
            <w:vertAlign w:val="baseline"/>
          </w:rPr>
          <w:t>https://www.amazon.com/Muslims-Metropolis-Stories-Immigrant-Families/dp/0813543444</w:t>
        </w:r>
      </w:hyperlink>
      <w:r>
        <w:rPr>
          <w:rFonts w:ascii="arial" w:eastAsia="arial" w:hAnsi="arial" w:cs="arial"/>
          <w:b w:val="0"/>
          <w:i w:val="0"/>
          <w:strike w:val="0"/>
          <w:noProof w:val="0"/>
          <w:color w:val="000000"/>
          <w:position w:val="0"/>
          <w:sz w:val="20"/>
          <w:u w:val="none"/>
          <w:vertAlign w:val="baseline"/>
        </w:rPr>
        <w:t xml:space="preserve"> [ 4]: </w:t>
      </w:r>
      <w:hyperlink r:id="rId2587" w:history="1">
        <w:r>
          <w:rPr>
            <w:rFonts w:ascii="arial" w:eastAsia="arial" w:hAnsi="arial" w:cs="arial"/>
            <w:b w:val="0"/>
            <w:i/>
            <w:strike w:val="0"/>
            <w:noProof w:val="0"/>
            <w:color w:val="0077CC"/>
            <w:position w:val="0"/>
            <w:sz w:val="20"/>
            <w:u w:val="single"/>
            <w:vertAlign w:val="baseline"/>
          </w:rPr>
          <w:t>https://www.carnegiecouncil.org/studio/multimedia/20190827-chennai-water-crisis-governance-media-narratives-kavitha-rajagopalan</w:t>
        </w:r>
      </w:hyperlink>
      <w:r>
        <w:rPr>
          <w:rFonts w:ascii="arial" w:eastAsia="arial" w:hAnsi="arial" w:cs="arial"/>
          <w:b w:val="0"/>
          <w:i w:val="0"/>
          <w:strike w:val="0"/>
          <w:noProof w:val="0"/>
          <w:color w:val="000000"/>
          <w:position w:val="0"/>
          <w:sz w:val="20"/>
          <w:u w:val="none"/>
          <w:vertAlign w:val="baseline"/>
        </w:rPr>
        <w:t xml:space="preserve"> [ 5]: </w:t>
      </w:r>
      <w:hyperlink r:id="rId2588" w:history="1">
        <w:r>
          <w:rPr>
            <w:rFonts w:ascii="arial" w:eastAsia="arial" w:hAnsi="arial" w:cs="arial"/>
            <w:b w:val="0"/>
            <w:i/>
            <w:strike w:val="0"/>
            <w:noProof w:val="0"/>
            <w:color w:val="0077CC"/>
            <w:position w:val="0"/>
            <w:sz w:val="20"/>
            <w:u w:val="single"/>
            <w:vertAlign w:val="baseline"/>
          </w:rPr>
          <w:t>https://www.carnegiecouncil.org/studio/multimedia/20190501-global-ethics-weekly-citizenship-social-media-indian-election-kavitha-rajagopalan</w:t>
        </w:r>
      </w:hyperlink>
      <w:r>
        <w:rPr>
          <w:rFonts w:ascii="arial" w:eastAsia="arial" w:hAnsi="arial" w:cs="arial"/>
          <w:b w:val="0"/>
          <w:i w:val="0"/>
          <w:strike w:val="0"/>
          <w:noProof w:val="0"/>
          <w:color w:val="000000"/>
          <w:position w:val="0"/>
          <w:sz w:val="20"/>
          <w:u w:val="none"/>
          <w:vertAlign w:val="baseline"/>
        </w:rPr>
        <w:t xml:space="preserve"> [ 6]: </w:t>
      </w:r>
      <w:hyperlink r:id="rId2589" w:history="1">
        <w:r>
          <w:rPr>
            <w:rFonts w:ascii="arial" w:eastAsia="arial" w:hAnsi="arial" w:cs="arial"/>
            <w:b w:val="0"/>
            <w:i/>
            <w:strike w:val="0"/>
            <w:noProof w:val="0"/>
            <w:color w:val="0077CC"/>
            <w:position w:val="0"/>
            <w:sz w:val="20"/>
            <w:u w:val="single"/>
            <w:vertAlign w:val="baseline"/>
          </w:rPr>
          <w:t>https://www.carnegiecouncil.org/studio/multimedia/20181004-global-ethics-weekly-statelessness-ethnonationalism-india-usa-kavitha-rajagopalan</w:t>
        </w:r>
      </w:hyperlink>
      <w:r>
        <w:rPr>
          <w:rFonts w:ascii="arial" w:eastAsia="arial" w:hAnsi="arial" w:cs="arial"/>
          <w:b w:val="0"/>
          <w:i w:val="0"/>
          <w:strike w:val="0"/>
          <w:noProof w:val="0"/>
          <w:color w:val="000000"/>
          <w:position w:val="0"/>
          <w:sz w:val="20"/>
          <w:u w:val="none"/>
          <w:vertAlign w:val="baseline"/>
        </w:rPr>
        <w:t xml:space="preserve"> [ 7]: </w:t>
      </w:r>
      <w:hyperlink r:id="rId2590" w:history="1">
        <w:r>
          <w:rPr>
            <w:rFonts w:ascii="arial" w:eastAsia="arial" w:hAnsi="arial" w:cs="arial"/>
            <w:b w:val="0"/>
            <w:i/>
            <w:strike w:val="0"/>
            <w:noProof w:val="0"/>
            <w:color w:val="0077CC"/>
            <w:position w:val="0"/>
            <w:sz w:val="20"/>
            <w:u w:val="single"/>
            <w:vertAlign w:val="baseline"/>
          </w:rPr>
          <w:t>https://www.carnegiecouncil.org/studio/multimedia/20180927-global-ethics-weekly-refugees-from-utica-to-uganda-kavitha-rajagopalan</w:t>
        </w:r>
      </w:hyperlink>
      <w:r>
        <w:rPr>
          <w:rFonts w:ascii="arial" w:eastAsia="arial" w:hAnsi="arial" w:cs="arial"/>
          <w:b w:val="0"/>
          <w:i w:val="0"/>
          <w:strike w:val="0"/>
          <w:noProof w:val="0"/>
          <w:color w:val="000000"/>
          <w:position w:val="0"/>
          <w:sz w:val="20"/>
          <w:u w:val="none"/>
          <w:vertAlign w:val="baseline"/>
        </w:rPr>
        <w:t xml:space="preserve"> [ 8]: </w:t>
      </w:r>
      <w:hyperlink r:id="rId2591" w:history="1">
        <w:r>
          <w:rPr>
            <w:rFonts w:ascii="arial" w:eastAsia="arial" w:hAnsi="arial" w:cs="arial"/>
            <w:b w:val="0"/>
            <w:i/>
            <w:strike w:val="0"/>
            <w:noProof w:val="0"/>
            <w:color w:val="0077CC"/>
            <w:position w:val="0"/>
            <w:sz w:val="20"/>
            <w:u w:val="single"/>
            <w:vertAlign w:val="baseline"/>
          </w:rPr>
          <w:t>https://www.carnegiecouncil.org/studio/multimedia/20180830-global-ethics-weekly-different-look-immigration-kavitha-rajagopalan</w:t>
        </w:r>
      </w:hyperlink>
      <w:r>
        <w:rPr>
          <w:rFonts w:ascii="arial" w:eastAsia="arial" w:hAnsi="arial" w:cs="arial"/>
          <w:b w:val="0"/>
          <w:i w:val="0"/>
          <w:strike w:val="0"/>
          <w:noProof w:val="0"/>
          <w:color w:val="000000"/>
          <w:position w:val="0"/>
          <w:sz w:val="20"/>
          <w:u w:val="none"/>
          <w:vertAlign w:val="baseline"/>
        </w:rPr>
        <w:t xml:space="preserve"> [ 9]: </w:t>
      </w:r>
      <w:hyperlink r:id="rId2592" w:history="1">
        <w:r>
          <w:rPr>
            <w:rFonts w:ascii="arial" w:eastAsia="arial" w:hAnsi="arial" w:cs="arial"/>
            <w:b w:val="0"/>
            <w:i/>
            <w:strike w:val="0"/>
            <w:noProof w:val="0"/>
            <w:color w:val="0077CC"/>
            <w:position w:val="0"/>
            <w:sz w:val="20"/>
            <w:u w:val="single"/>
            <w:vertAlign w:val="baseline"/>
          </w:rPr>
          <w:t>https://www.carnegiecouncil.org/studio/multimedia/20180719-global-ethics-weekly-migration-zero-tolerance</w:t>
        </w:r>
      </w:hyperlink>
      <w:r>
        <w:rPr>
          <w:rFonts w:ascii="arial" w:eastAsia="arial" w:hAnsi="arial" w:cs="arial"/>
          <w:b w:val="0"/>
          <w:i w:val="0"/>
          <w:strike w:val="0"/>
          <w:noProof w:val="0"/>
          <w:color w:val="000000"/>
          <w:position w:val="0"/>
          <w:sz w:val="20"/>
          <w:u w:val="none"/>
          <w:vertAlign w:val="baseline"/>
        </w:rPr>
        <w:t xml:space="preserve"> [ 10]: </w:t>
      </w:r>
      <w:hyperlink r:id="rId2593" w:history="1">
        <w:r>
          <w:rPr>
            <w:rFonts w:ascii="arial" w:eastAsia="arial" w:hAnsi="arial" w:cs="arial"/>
            <w:b w:val="0"/>
            <w:i/>
            <w:strike w:val="0"/>
            <w:noProof w:val="0"/>
            <w:color w:val="0077CC"/>
            <w:position w:val="0"/>
            <w:sz w:val="20"/>
            <w:u w:val="single"/>
            <w:vertAlign w:val="baseline"/>
          </w:rPr>
          <w:t>https://www.carnegiecouncil.org</w:t>
        </w:r>
      </w:hyperlink>
      <w:r>
        <w:rPr>
          <w:rFonts w:ascii="arial" w:eastAsia="arial" w:hAnsi="arial" w:cs="arial"/>
          <w:b w:val="0"/>
          <w:i w:val="0"/>
          <w:strike w:val="0"/>
          <w:noProof w:val="0"/>
          <w:color w:val="000000"/>
          <w:position w:val="0"/>
          <w:sz w:val="20"/>
          <w:u w:val="none"/>
          <w:vertAlign w:val="baseline"/>
        </w:rPr>
        <w:t xml:space="preserve">/ [ 11]: </w:t>
      </w:r>
      <w:hyperlink r:id="rId2594" w:history="1">
        <w:r>
          <w:rPr>
            <w:rFonts w:ascii="arial" w:eastAsia="arial" w:hAnsi="arial" w:cs="arial"/>
            <w:b w:val="0"/>
            <w:i/>
            <w:strike w:val="0"/>
            <w:noProof w:val="0"/>
            <w:color w:val="0077CC"/>
            <w:position w:val="0"/>
            <w:sz w:val="20"/>
            <w:u w:val="single"/>
            <w:vertAlign w:val="baseline"/>
          </w:rPr>
          <w:t>https://en.wikipedia.org/wiki/Black_Lives_Matter</w:t>
        </w:r>
      </w:hyperlink>
      <w:r>
        <w:rPr>
          <w:rFonts w:ascii="arial" w:eastAsia="arial" w:hAnsi="arial" w:cs="arial"/>
          <w:b w:val="0"/>
          <w:i w:val="0"/>
          <w:strike w:val="0"/>
          <w:noProof w:val="0"/>
          <w:color w:val="000000"/>
          <w:position w:val="0"/>
          <w:sz w:val="20"/>
          <w:u w:val="none"/>
          <w:vertAlign w:val="baseline"/>
        </w:rPr>
        <w:t xml:space="preserve"> [ 12]: </w:t>
      </w:r>
      <w:hyperlink r:id="rId2595" w:history="1">
        <w:r>
          <w:rPr>
            <w:rFonts w:ascii="arial" w:eastAsia="arial" w:hAnsi="arial" w:cs="arial"/>
            <w:b w:val="0"/>
            <w:i/>
            <w:strike w:val="0"/>
            <w:noProof w:val="0"/>
            <w:color w:val="0077CC"/>
            <w:position w:val="0"/>
            <w:sz w:val="20"/>
            <w:u w:val="single"/>
            <w:vertAlign w:val="baseline"/>
          </w:rPr>
          <w:t>https://en.wikipedia.org/wiki/COVID-19_pandemic</w:t>
        </w:r>
      </w:hyperlink>
      <w:r>
        <w:rPr>
          <w:rFonts w:ascii="arial" w:eastAsia="arial" w:hAnsi="arial" w:cs="arial"/>
          <w:b w:val="0"/>
          <w:i w:val="0"/>
          <w:strike w:val="0"/>
          <w:noProof w:val="0"/>
          <w:color w:val="000000"/>
          <w:position w:val="0"/>
          <w:sz w:val="20"/>
          <w:u w:val="none"/>
          <w:vertAlign w:val="baseline"/>
        </w:rPr>
        <w:t xml:space="preserve"> [ 13]: </w:t>
      </w:r>
      <w:hyperlink r:id="rId2596" w:history="1">
        <w:r>
          <w:rPr>
            <w:rFonts w:ascii="arial" w:eastAsia="arial" w:hAnsi="arial" w:cs="arial"/>
            <w:b w:val="0"/>
            <w:i/>
            <w:strike w:val="0"/>
            <w:noProof w:val="0"/>
            <w:color w:val="0077CC"/>
            <w:position w:val="0"/>
            <w:sz w:val="20"/>
            <w:u w:val="single"/>
            <w:vertAlign w:val="baseline"/>
          </w:rPr>
          <w:t>https://en.wikipedia.org/wiki/Killing_of_George_Floyd</w:t>
        </w:r>
      </w:hyperlink>
      <w:r>
        <w:rPr>
          <w:rFonts w:ascii="arial" w:eastAsia="arial" w:hAnsi="arial" w:cs="arial"/>
          <w:b w:val="0"/>
          <w:i w:val="0"/>
          <w:strike w:val="0"/>
          <w:noProof w:val="0"/>
          <w:color w:val="000000"/>
          <w:position w:val="0"/>
          <w:sz w:val="20"/>
          <w:u w:val="none"/>
          <w:vertAlign w:val="baseline"/>
        </w:rPr>
        <w:t xml:space="preserve"> [ 14]: </w:t>
      </w:r>
      <w:hyperlink r:id="rId2597" w:history="1">
        <w:r>
          <w:rPr>
            <w:rFonts w:ascii="arial" w:eastAsia="arial" w:hAnsi="arial" w:cs="arial"/>
            <w:b w:val="0"/>
            <w:i/>
            <w:strike w:val="0"/>
            <w:noProof w:val="0"/>
            <w:color w:val="0077CC"/>
            <w:position w:val="0"/>
            <w:sz w:val="20"/>
            <w:u w:val="single"/>
            <w:vertAlign w:val="baseline"/>
          </w:rPr>
          <w:t>https://en.wikipedia.org/wiki/George_Floyd</w:t>
        </w:r>
      </w:hyperlink>
      <w:r>
        <w:rPr>
          <w:rFonts w:ascii="arial" w:eastAsia="arial" w:hAnsi="arial" w:cs="arial"/>
          <w:b w:val="0"/>
          <w:i w:val="0"/>
          <w:strike w:val="0"/>
          <w:noProof w:val="0"/>
          <w:color w:val="000000"/>
          <w:position w:val="0"/>
          <w:sz w:val="20"/>
          <w:u w:val="none"/>
          <w:vertAlign w:val="baseline"/>
        </w:rPr>
        <w:t xml:space="preserve"> [ 15]: </w:t>
      </w:r>
      <w:hyperlink r:id="rId2598" w:history="1">
        <w:r>
          <w:rPr>
            <w:rFonts w:ascii="arial" w:eastAsia="arial" w:hAnsi="arial" w:cs="arial"/>
            <w:b w:val="0"/>
            <w:i/>
            <w:strike w:val="0"/>
            <w:noProof w:val="0"/>
            <w:color w:val="0077CC"/>
            <w:position w:val="0"/>
            <w:sz w:val="20"/>
            <w:u w:val="single"/>
            <w:vertAlign w:val="baseline"/>
          </w:rPr>
          <w:t>https://en.wikipedia.org/wiki/George_Floyd_protests</w:t>
        </w:r>
      </w:hyperlink>
      <w:r>
        <w:rPr>
          <w:rFonts w:ascii="arial" w:eastAsia="arial" w:hAnsi="arial" w:cs="arial"/>
          <w:b w:val="0"/>
          <w:i w:val="0"/>
          <w:strike w:val="0"/>
          <w:noProof w:val="0"/>
          <w:color w:val="000000"/>
          <w:position w:val="0"/>
          <w:sz w:val="20"/>
          <w:u w:val="none"/>
          <w:vertAlign w:val="baseline"/>
        </w:rPr>
        <w:t xml:space="preserve"> [ 16]: </w:t>
      </w:r>
      <w:hyperlink r:id="rId2599" w:history="1">
        <w:r>
          <w:rPr>
            <w:rFonts w:ascii="arial" w:eastAsia="arial" w:hAnsi="arial" w:cs="arial"/>
            <w:b w:val="0"/>
            <w:i/>
            <w:strike w:val="0"/>
            <w:noProof w:val="0"/>
            <w:color w:val="0077CC"/>
            <w:position w:val="0"/>
            <w:sz w:val="20"/>
            <w:u w:val="single"/>
            <w:vertAlign w:val="baseline"/>
          </w:rPr>
          <w:t>https://en.wikipedia.org/wiki/Presidency_of_Donald_Trump</w:t>
        </w:r>
      </w:hyperlink>
      <w:r>
        <w:rPr>
          <w:rFonts w:ascii="arial" w:eastAsia="arial" w:hAnsi="arial" w:cs="arial"/>
          <w:b w:val="0"/>
          <w:i w:val="0"/>
          <w:strike w:val="0"/>
          <w:noProof w:val="0"/>
          <w:color w:val="000000"/>
          <w:position w:val="0"/>
          <w:sz w:val="20"/>
          <w:u w:val="none"/>
          <w:vertAlign w:val="baseline"/>
        </w:rPr>
        <w:t xml:space="preserve"> [ 17]: </w:t>
      </w:r>
      <w:hyperlink r:id="rId2600" w:history="1">
        <w:r>
          <w:rPr>
            <w:rFonts w:ascii="arial" w:eastAsia="arial" w:hAnsi="arial" w:cs="arial"/>
            <w:b w:val="0"/>
            <w:i/>
            <w:strike w:val="0"/>
            <w:noProof w:val="0"/>
            <w:color w:val="0077CC"/>
            <w:position w:val="0"/>
            <w:sz w:val="20"/>
            <w:u w:val="single"/>
            <w:vertAlign w:val="baseline"/>
          </w:rPr>
          <w:t>https://en.wikipedia.org/wiki/Trump_administration_family_separation_policy</w:t>
        </w:r>
      </w:hyperlink>
      <w:r>
        <w:rPr>
          <w:rFonts w:ascii="arial" w:eastAsia="arial" w:hAnsi="arial" w:cs="arial"/>
          <w:b w:val="0"/>
          <w:i w:val="0"/>
          <w:strike w:val="0"/>
          <w:noProof w:val="0"/>
          <w:color w:val="000000"/>
          <w:position w:val="0"/>
          <w:sz w:val="20"/>
          <w:u w:val="none"/>
          <w:vertAlign w:val="baseline"/>
        </w:rPr>
        <w:t xml:space="preserve"> [ 18]: </w:t>
      </w:r>
      <w:hyperlink r:id="rId2601" w:history="1">
        <w:r>
          <w:rPr>
            <w:rFonts w:ascii="arial" w:eastAsia="arial" w:hAnsi="arial" w:cs="arial"/>
            <w:b w:val="0"/>
            <w:i/>
            <w:strike w:val="0"/>
            <w:noProof w:val="0"/>
            <w:color w:val="0077CC"/>
            <w:position w:val="0"/>
            <w:sz w:val="20"/>
            <w:u w:val="single"/>
            <w:vertAlign w:val="baseline"/>
          </w:rPr>
          <w:t>https://en.wikipedia.org/wiki/Immigration_policy_of_Donald_Trump#Restrictions_on_asylum</w:t>
        </w:r>
      </w:hyperlink>
      <w:r>
        <w:rPr>
          <w:rFonts w:ascii="arial" w:eastAsia="arial" w:hAnsi="arial" w:cs="arial"/>
          <w:b w:val="0"/>
          <w:i w:val="0"/>
          <w:strike w:val="0"/>
          <w:noProof w:val="0"/>
          <w:color w:val="000000"/>
          <w:position w:val="0"/>
          <w:sz w:val="20"/>
          <w:u w:val="none"/>
          <w:vertAlign w:val="baseline"/>
        </w:rPr>
        <w:t xml:space="preserve"> [ 19]: </w:t>
      </w:r>
      <w:hyperlink r:id="rId2602" w:history="1">
        <w:r>
          <w:rPr>
            <w:rFonts w:ascii="arial" w:eastAsia="arial" w:hAnsi="arial" w:cs="arial"/>
            <w:b w:val="0"/>
            <w:i/>
            <w:strike w:val="0"/>
            <w:noProof w:val="0"/>
            <w:color w:val="0077CC"/>
            <w:position w:val="0"/>
            <w:sz w:val="20"/>
            <w:u w:val="single"/>
            <w:vertAlign w:val="baseline"/>
          </w:rPr>
          <w:t>https://en.wikipedia.org/wiki/Defund_the_police</w:t>
        </w:r>
      </w:hyperlink>
      <w:r>
        <w:rPr>
          <w:rFonts w:ascii="arial" w:eastAsia="arial" w:hAnsi="arial" w:cs="arial"/>
          <w:b w:val="0"/>
          <w:i w:val="0"/>
          <w:strike w:val="0"/>
          <w:noProof w:val="0"/>
          <w:color w:val="000000"/>
          <w:position w:val="0"/>
          <w:sz w:val="20"/>
          <w:u w:val="none"/>
          <w:vertAlign w:val="baseline"/>
        </w:rPr>
        <w:t xml:space="preserve"> [ 20]: </w:t>
      </w:r>
      <w:hyperlink r:id="rId2603" w:history="1">
        <w:r>
          <w:rPr>
            <w:rFonts w:ascii="arial" w:eastAsia="arial" w:hAnsi="arial" w:cs="arial"/>
            <w:b w:val="0"/>
            <w:i/>
            <w:strike w:val="0"/>
            <w:noProof w:val="0"/>
            <w:color w:val="0077CC"/>
            <w:position w:val="0"/>
            <w:sz w:val="20"/>
            <w:u w:val="single"/>
            <w:vertAlign w:val="baseline"/>
          </w:rPr>
          <w:t>https://en.wikipedia.org/wiki/Abolish_ICE</w:t>
        </w:r>
      </w:hyperlink>
      <w:r>
        <w:rPr>
          <w:rFonts w:ascii="arial" w:eastAsia="arial" w:hAnsi="arial" w:cs="arial"/>
          <w:b w:val="0"/>
          <w:i w:val="0"/>
          <w:strike w:val="0"/>
          <w:noProof w:val="0"/>
          <w:color w:val="000000"/>
          <w:position w:val="0"/>
          <w:sz w:val="20"/>
          <w:u w:val="none"/>
          <w:vertAlign w:val="baseline"/>
        </w:rPr>
        <w:t xml:space="preserve"> [ 21]: </w:t>
      </w:r>
      <w:hyperlink r:id="rId2604" w:history="1">
        <w:r>
          <w:rPr>
            <w:rFonts w:ascii="arial" w:eastAsia="arial" w:hAnsi="arial" w:cs="arial"/>
            <w:b w:val="0"/>
            <w:i/>
            <w:strike w:val="0"/>
            <w:noProof w:val="0"/>
            <w:color w:val="0077CC"/>
            <w:position w:val="0"/>
            <w:sz w:val="20"/>
            <w:u w:val="single"/>
            <w:vertAlign w:val="baseline"/>
          </w:rPr>
          <w:t>https://en.wikipedia.org/wiki/Brahmin</w:t>
        </w:r>
      </w:hyperlink>
      <w:r>
        <w:rPr>
          <w:rFonts w:ascii="arial" w:eastAsia="arial" w:hAnsi="arial" w:cs="arial"/>
          <w:b w:val="0"/>
          <w:i w:val="0"/>
          <w:strike w:val="0"/>
          <w:noProof w:val="0"/>
          <w:color w:val="000000"/>
          <w:position w:val="0"/>
          <w:sz w:val="20"/>
          <w:u w:val="none"/>
          <w:vertAlign w:val="baseline"/>
        </w:rPr>
        <w:t xml:space="preserve"> [ 22]: </w:t>
      </w:r>
      <w:hyperlink r:id="rId2605" w:history="1">
        <w:r>
          <w:rPr>
            <w:rFonts w:ascii="arial" w:eastAsia="arial" w:hAnsi="arial" w:cs="arial"/>
            <w:b w:val="0"/>
            <w:i/>
            <w:strike w:val="0"/>
            <w:noProof w:val="0"/>
            <w:color w:val="0077CC"/>
            <w:position w:val="0"/>
            <w:sz w:val="20"/>
            <w:u w:val="single"/>
            <w:vertAlign w:val="baseline"/>
          </w:rPr>
          <w:t>https://www.reuters.com/article/us-usa-immigration-mexico-india/mexico-flies-300-indian-migrants-to-new-delhi-in-unprecedented-mass-deportation-idUSKBN1WW2KV</w:t>
        </w:r>
      </w:hyperlink>
      <w:r>
        <w:rPr>
          <w:rFonts w:ascii="arial" w:eastAsia="arial" w:hAnsi="arial" w:cs="arial"/>
          <w:b w:val="0"/>
          <w:i w:val="0"/>
          <w:strike w:val="0"/>
          <w:noProof w:val="0"/>
          <w:color w:val="000000"/>
          <w:position w:val="0"/>
          <w:sz w:val="20"/>
          <w:u w:val="none"/>
          <w:vertAlign w:val="baseline"/>
        </w:rPr>
        <w:t xml:space="preserve"> [ 23]: </w:t>
      </w:r>
      <w:hyperlink r:id="rId2606" w:history="1">
        <w:r>
          <w:rPr>
            <w:rFonts w:ascii="arial" w:eastAsia="arial" w:hAnsi="arial" w:cs="arial"/>
            <w:b w:val="0"/>
            <w:i/>
            <w:strike w:val="0"/>
            <w:noProof w:val="0"/>
            <w:color w:val="0077CC"/>
            <w:position w:val="0"/>
            <w:sz w:val="20"/>
            <w:u w:val="single"/>
            <w:vertAlign w:val="baseline"/>
          </w:rPr>
          <w:t>https://en.wikipedia.org/wiki/2020_United_States_presidential_election</w:t>
        </w:r>
      </w:hyperlink>
      <w:r>
        <w:rPr>
          <w:rFonts w:ascii="arial" w:eastAsia="arial" w:hAnsi="arial" w:cs="arial"/>
          <w:b w:val="0"/>
          <w:i w:val="0"/>
          <w:strike w:val="0"/>
          <w:noProof w:val="0"/>
          <w:color w:val="000000"/>
          <w:position w:val="0"/>
          <w:sz w:val="20"/>
          <w:u w:val="none"/>
          <w:vertAlign w:val="baseline"/>
        </w:rPr>
        <w:t xml:space="preserve"> [ 24]: </w:t>
      </w:r>
      <w:hyperlink r:id="rId2607" w:history="1">
        <w:r>
          <w:rPr>
            <w:rFonts w:ascii="arial" w:eastAsia="arial" w:hAnsi="arial" w:cs="arial"/>
            <w:b w:val="0"/>
            <w:i/>
            <w:strike w:val="0"/>
            <w:noProof w:val="0"/>
            <w:color w:val="0077CC"/>
            <w:position w:val="0"/>
            <w:sz w:val="20"/>
            <w:u w:val="single"/>
            <w:vertAlign w:val="baseline"/>
          </w:rPr>
          <w:t>https://www.pewresearch.org/fact-tank/2018/01/24/key-facts-about-black-immigrants-in-the-u-s/</w:t>
        </w:r>
      </w:hyperlink>
      <w:r>
        <w:rPr>
          <w:rFonts w:ascii="arial" w:eastAsia="arial" w:hAnsi="arial" w:cs="arial"/>
          <w:b w:val="0"/>
          <w:i w:val="0"/>
          <w:strike w:val="0"/>
          <w:noProof w:val="0"/>
          <w:color w:val="000000"/>
          <w:position w:val="0"/>
          <w:sz w:val="20"/>
          <w:u w:val="none"/>
          <w:vertAlign w:val="baseline"/>
        </w:rPr>
        <w:t xml:space="preserve"> [ 25]: </w:t>
      </w:r>
      <w:hyperlink r:id="rId2608" w:history="1">
        <w:r>
          <w:rPr>
            <w:rFonts w:ascii="arial" w:eastAsia="arial" w:hAnsi="arial" w:cs="arial"/>
            <w:b w:val="0"/>
            <w:i/>
            <w:strike w:val="0"/>
            <w:noProof w:val="0"/>
            <w:color w:val="0077CC"/>
            <w:position w:val="0"/>
            <w:sz w:val="20"/>
            <w:u w:val="single"/>
            <w:vertAlign w:val="baseline"/>
          </w:rPr>
          <w:t>https://en.wikipedia.org/wiki/Pramila_Jayapal</w:t>
        </w:r>
      </w:hyperlink>
      <w:r>
        <w:rPr>
          <w:rFonts w:ascii="arial" w:eastAsia="arial" w:hAnsi="arial" w:cs="arial"/>
          <w:b w:val="0"/>
          <w:i w:val="0"/>
          <w:strike w:val="0"/>
          <w:noProof w:val="0"/>
          <w:color w:val="000000"/>
          <w:position w:val="0"/>
          <w:sz w:val="20"/>
          <w:u w:val="none"/>
          <w:vertAlign w:val="baseline"/>
        </w:rPr>
        <w:t xml:space="preserve"> [ 26]: </w:t>
      </w:r>
      <w:hyperlink r:id="rId2609" w:history="1">
        <w:r>
          <w:rPr>
            <w:rFonts w:ascii="arial" w:eastAsia="arial" w:hAnsi="arial" w:cs="arial"/>
            <w:b w:val="0"/>
            <w:i/>
            <w:strike w:val="0"/>
            <w:noProof w:val="0"/>
            <w:color w:val="0077CC"/>
            <w:position w:val="0"/>
            <w:sz w:val="20"/>
            <w:u w:val="single"/>
            <w:vertAlign w:val="baseline"/>
          </w:rPr>
          <w:t>https://en.wikipedia.org/wiki/Ilhan_Omar</w:t>
        </w:r>
      </w:hyperlink>
      <w:r>
        <w:rPr>
          <w:rFonts w:ascii="arial" w:eastAsia="arial" w:hAnsi="arial" w:cs="arial"/>
          <w:b w:val="0"/>
          <w:i w:val="0"/>
          <w:strike w:val="0"/>
          <w:noProof w:val="0"/>
          <w:color w:val="000000"/>
          <w:position w:val="0"/>
          <w:sz w:val="20"/>
          <w:u w:val="none"/>
          <w:vertAlign w:val="baseline"/>
        </w:rPr>
        <w:t xml:space="preserve"> [ 27]: </w:t>
      </w:r>
      <w:hyperlink r:id="rId2610" w:history="1">
        <w:r>
          <w:rPr>
            <w:rFonts w:ascii="arial" w:eastAsia="arial" w:hAnsi="arial" w:cs="arial"/>
            <w:b w:val="0"/>
            <w:i/>
            <w:strike w:val="0"/>
            <w:noProof w:val="0"/>
            <w:color w:val="0077CC"/>
            <w:position w:val="0"/>
            <w:sz w:val="20"/>
            <w:u w:val="single"/>
            <w:vertAlign w:val="baseline"/>
          </w:rPr>
          <w:t>https://en.wikipedia.org/wiki/Rashida_Tlaib</w:t>
        </w:r>
      </w:hyperlink>
      <w:r>
        <w:rPr>
          <w:rFonts w:ascii="arial" w:eastAsia="arial" w:hAnsi="arial" w:cs="arial"/>
          <w:b w:val="0"/>
          <w:i w:val="0"/>
          <w:strike w:val="0"/>
          <w:noProof w:val="0"/>
          <w:color w:val="000000"/>
          <w:position w:val="0"/>
          <w:sz w:val="20"/>
          <w:u w:val="none"/>
          <w:vertAlign w:val="baseline"/>
        </w:rPr>
        <w:t xml:space="preserve"> [ 28]: </w:t>
      </w:r>
      <w:hyperlink r:id="rId2611" w:history="1">
        <w:r>
          <w:rPr>
            <w:rFonts w:ascii="arial" w:eastAsia="arial" w:hAnsi="arial" w:cs="arial"/>
            <w:b w:val="0"/>
            <w:i/>
            <w:strike w:val="0"/>
            <w:noProof w:val="0"/>
            <w:color w:val="0077CC"/>
            <w:position w:val="0"/>
            <w:sz w:val="20"/>
            <w:u w:val="single"/>
            <w:vertAlign w:val="baseline"/>
          </w:rPr>
          <w:t>https://en.wikipedia.org/wiki/Donald_Trump</w:t>
        </w:r>
      </w:hyperlink>
      <w:r>
        <w:rPr>
          <w:rFonts w:ascii="arial" w:eastAsia="arial" w:hAnsi="arial" w:cs="arial"/>
          <w:b w:val="0"/>
          <w:i w:val="0"/>
          <w:strike w:val="0"/>
          <w:noProof w:val="0"/>
          <w:color w:val="000000"/>
          <w:position w:val="0"/>
          <w:sz w:val="20"/>
          <w:u w:val="none"/>
          <w:vertAlign w:val="baseline"/>
        </w:rPr>
        <w:t xml:space="preserve"> [ 29]: </w:t>
      </w:r>
      <w:hyperlink r:id="rId2612" w:history="1">
        <w:r>
          <w:rPr>
            <w:rFonts w:ascii="arial" w:eastAsia="arial" w:hAnsi="arial" w:cs="arial"/>
            <w:b w:val="0"/>
            <w:i/>
            <w:strike w:val="0"/>
            <w:noProof w:val="0"/>
            <w:color w:val="0077CC"/>
            <w:position w:val="0"/>
            <w:sz w:val="20"/>
            <w:u w:val="single"/>
            <w:vertAlign w:val="baseline"/>
          </w:rPr>
          <w:t>https://en.wikipedia.org/wiki/Barack_Obama</w:t>
        </w:r>
      </w:hyperlink>
      <w:r>
        <w:rPr>
          <w:rFonts w:ascii="arial" w:eastAsia="arial" w:hAnsi="arial" w:cs="arial"/>
          <w:b w:val="0"/>
          <w:i w:val="0"/>
          <w:strike w:val="0"/>
          <w:noProof w:val="0"/>
          <w:color w:val="000000"/>
          <w:position w:val="0"/>
          <w:sz w:val="20"/>
          <w:u w:val="none"/>
          <w:vertAlign w:val="baseline"/>
        </w:rPr>
        <w:t xml:space="preserve"> [ 30]: </w:t>
      </w:r>
      <w:hyperlink r:id="rId2613" w:history="1">
        <w:r>
          <w:rPr>
            <w:rFonts w:ascii="arial" w:eastAsia="arial" w:hAnsi="arial" w:cs="arial"/>
            <w:b w:val="0"/>
            <w:i/>
            <w:strike w:val="0"/>
            <w:noProof w:val="0"/>
            <w:color w:val="0077CC"/>
            <w:position w:val="0"/>
            <w:sz w:val="20"/>
            <w:u w:val="single"/>
            <w:vertAlign w:val="baseline"/>
          </w:rPr>
          <w:t>https://en.wikipedia.org/wiki/Joe_Biden</w:t>
        </w:r>
      </w:hyperlink>
      <w:r>
        <w:rPr>
          <w:rFonts w:ascii="arial" w:eastAsia="arial" w:hAnsi="arial" w:cs="arial"/>
          <w:b w:val="0"/>
          <w:i w:val="0"/>
          <w:strike w:val="0"/>
          <w:noProof w:val="0"/>
          <w:color w:val="000000"/>
          <w:position w:val="0"/>
          <w:sz w:val="20"/>
          <w:u w:val="none"/>
          <w:vertAlign w:val="baseline"/>
        </w:rPr>
        <w:t xml:space="preserve"> [ 31]: </w:t>
      </w:r>
      <w:hyperlink r:id="rId2614" w:history="1">
        <w:r>
          <w:rPr>
            <w:rFonts w:ascii="arial" w:eastAsia="arial" w:hAnsi="arial" w:cs="arial"/>
            <w:b w:val="0"/>
            <w:i/>
            <w:strike w:val="0"/>
            <w:noProof w:val="0"/>
            <w:color w:val="0077CC"/>
            <w:position w:val="0"/>
            <w:sz w:val="20"/>
            <w:u w:val="single"/>
            <w:vertAlign w:val="baseline"/>
          </w:rPr>
          <w:t>https://en.wikipedia.org/wiki/H-1B_visa</w:t>
        </w:r>
      </w:hyperlink>
      <w:r>
        <w:rPr>
          <w:rFonts w:ascii="arial" w:eastAsia="arial" w:hAnsi="arial" w:cs="arial"/>
          <w:b w:val="0"/>
          <w:i w:val="0"/>
          <w:strike w:val="0"/>
          <w:noProof w:val="0"/>
          <w:color w:val="000000"/>
          <w:position w:val="0"/>
          <w:sz w:val="20"/>
          <w:u w:val="none"/>
          <w:vertAlign w:val="baseline"/>
        </w:rPr>
        <w:t xml:space="preserve"> [ 32]: </w:t>
      </w:r>
      <w:hyperlink r:id="rId2615" w:history="1">
        <w:r>
          <w:rPr>
            <w:rFonts w:ascii="arial" w:eastAsia="arial" w:hAnsi="arial" w:cs="arial"/>
            <w:b w:val="0"/>
            <w:i/>
            <w:strike w:val="0"/>
            <w:noProof w:val="0"/>
            <w:color w:val="0077CC"/>
            <w:position w:val="0"/>
            <w:sz w:val="20"/>
            <w:u w:val="single"/>
            <w:vertAlign w:val="baseline"/>
          </w:rPr>
          <w:t>https://en.wikipedia.org/wiki/Democratic_Party_(United_States)</w:t>
        </w:r>
      </w:hyperlink>
      <w:r>
        <w:rPr>
          <w:rFonts w:ascii="arial" w:eastAsia="arial" w:hAnsi="arial" w:cs="arial"/>
          <w:b w:val="0"/>
          <w:i w:val="0"/>
          <w:strike w:val="0"/>
          <w:noProof w:val="0"/>
          <w:color w:val="000000"/>
          <w:position w:val="0"/>
          <w:sz w:val="20"/>
          <w:u w:val="none"/>
          <w:vertAlign w:val="baseline"/>
        </w:rPr>
        <w:t xml:space="preserve"> [ 33]: </w:t>
      </w:r>
      <w:hyperlink r:id="rId2616" w:history="1">
        <w:r>
          <w:rPr>
            <w:rFonts w:ascii="arial" w:eastAsia="arial" w:hAnsi="arial" w:cs="arial"/>
            <w:b w:val="0"/>
            <w:i/>
            <w:strike w:val="0"/>
            <w:noProof w:val="0"/>
            <w:color w:val="0077CC"/>
            <w:position w:val="0"/>
            <w:sz w:val="20"/>
            <w:u w:val="single"/>
            <w:vertAlign w:val="baseline"/>
          </w:rPr>
          <w:t>https://en.wikipedia.org/wiki/Republican_Party_(United_States)</w:t>
        </w:r>
      </w:hyperlink>
      <w:r>
        <w:rPr>
          <w:rFonts w:ascii="arial" w:eastAsia="arial" w:hAnsi="arial" w:cs="arial"/>
          <w:b w:val="0"/>
          <w:i w:val="0"/>
          <w:strike w:val="0"/>
          <w:noProof w:val="0"/>
          <w:color w:val="000000"/>
          <w:position w:val="0"/>
          <w:sz w:val="20"/>
          <w:u w:val="none"/>
          <w:vertAlign w:val="baseline"/>
        </w:rPr>
        <w:t xml:space="preserve"> [ 34]: </w:t>
      </w:r>
      <w:hyperlink r:id="rId2617" w:history="1">
        <w:r>
          <w:rPr>
            <w:rFonts w:ascii="arial" w:eastAsia="arial" w:hAnsi="arial" w:cs="arial"/>
            <w:b w:val="0"/>
            <w:i/>
            <w:strike w:val="0"/>
            <w:noProof w:val="0"/>
            <w:color w:val="0077CC"/>
            <w:position w:val="0"/>
            <w:sz w:val="20"/>
            <w:u w:val="single"/>
            <w:vertAlign w:val="baseline"/>
          </w:rPr>
          <w:t>https://en.wikipedia.org/wiki/Obama_Admininstration</w:t>
        </w:r>
      </w:hyperlink>
      <w:r>
        <w:rPr>
          <w:rFonts w:ascii="arial" w:eastAsia="arial" w:hAnsi="arial" w:cs="arial"/>
          <w:b w:val="0"/>
          <w:i w:val="0"/>
          <w:strike w:val="0"/>
          <w:noProof w:val="0"/>
          <w:color w:val="000000"/>
          <w:position w:val="0"/>
          <w:sz w:val="20"/>
          <w:u w:val="none"/>
          <w:vertAlign w:val="baseline"/>
        </w:rPr>
        <w:t xml:space="preserve"> [ 35]: </w:t>
      </w:r>
      <w:hyperlink r:id="rId2618" w:history="1">
        <w:r>
          <w:rPr>
            <w:rFonts w:ascii="arial" w:eastAsia="arial" w:hAnsi="arial" w:cs="arial"/>
            <w:b w:val="0"/>
            <w:i/>
            <w:strike w:val="0"/>
            <w:noProof w:val="0"/>
            <w:color w:val="0077CC"/>
            <w:position w:val="0"/>
            <w:sz w:val="20"/>
            <w:u w:val="single"/>
            <w:vertAlign w:val="baseline"/>
          </w:rPr>
          <w:t>https://en.wikipedia.org/wiki/Sanctuary_city</w:t>
        </w:r>
      </w:hyperlink>
      <w:r>
        <w:rPr>
          <w:rFonts w:ascii="arial" w:eastAsia="arial" w:hAnsi="arial" w:cs="arial"/>
          <w:b w:val="0"/>
          <w:i w:val="0"/>
          <w:strike w:val="0"/>
          <w:noProof w:val="0"/>
          <w:color w:val="000000"/>
          <w:position w:val="0"/>
          <w:sz w:val="20"/>
          <w:u w:val="none"/>
          <w:vertAlign w:val="baseline"/>
        </w:rPr>
        <w:t xml:space="preserve"> [ 36]: </w:t>
      </w:r>
      <w:hyperlink r:id="rId2619" w:history="1">
        <w:r>
          <w:rPr>
            <w:rFonts w:ascii="arial" w:eastAsia="arial" w:hAnsi="arial" w:cs="arial"/>
            <w:b w:val="0"/>
            <w:i/>
            <w:strike w:val="0"/>
            <w:noProof w:val="0"/>
            <w:color w:val="0077CC"/>
            <w:position w:val="0"/>
            <w:sz w:val="20"/>
            <w:u w:val="single"/>
            <w:vertAlign w:val="baseline"/>
          </w:rPr>
          <w:t>https://www.nytimes.com/2020/06/30/nyregion/nypd-budget.html</w:t>
        </w:r>
      </w:hyperlink>
      <w:r>
        <w:rPr>
          <w:rFonts w:ascii="arial" w:eastAsia="arial" w:hAnsi="arial" w:cs="arial"/>
          <w:b w:val="0"/>
          <w:i w:val="0"/>
          <w:strike w:val="0"/>
          <w:noProof w:val="0"/>
          <w:color w:val="000000"/>
          <w:position w:val="0"/>
          <w:sz w:val="20"/>
          <w:u w:val="none"/>
          <w:vertAlign w:val="baseline"/>
        </w:rPr>
        <w:t xml:space="preserve"> [ 37]: </w:t>
      </w:r>
      <w:hyperlink r:id="rId2620" w:history="1">
        <w:r>
          <w:rPr>
            <w:rFonts w:ascii="arial" w:eastAsia="arial" w:hAnsi="arial" w:cs="arial"/>
            <w:b w:val="0"/>
            <w:i/>
            <w:strike w:val="0"/>
            <w:noProof w:val="0"/>
            <w:color w:val="0077CC"/>
            <w:position w:val="0"/>
            <w:sz w:val="20"/>
            <w:u w:val="single"/>
            <w:vertAlign w:val="baseline"/>
          </w:rPr>
          <w:t>https://en.wikipedia.org/wiki/Deferred_Action_for_Childhood_Arrivals</w:t>
        </w:r>
      </w:hyperlink>
      <w:r>
        <w:rPr>
          <w:rFonts w:ascii="arial" w:eastAsia="arial" w:hAnsi="arial" w:cs="arial"/>
          <w:b w:val="0"/>
          <w:i w:val="0"/>
          <w:strike w:val="0"/>
          <w:noProof w:val="0"/>
          <w:color w:val="000000"/>
          <w:position w:val="0"/>
          <w:sz w:val="20"/>
          <w:u w:val="none"/>
          <w:vertAlign w:val="baseline"/>
        </w:rPr>
        <w:t xml:space="preserve"> [ 38]: </w:t>
      </w:r>
      <w:hyperlink r:id="rId2621" w:history="1">
        <w:r>
          <w:rPr>
            <w:rFonts w:ascii="arial" w:eastAsia="arial" w:hAnsi="arial" w:cs="arial"/>
            <w:b w:val="0"/>
            <w:i/>
            <w:strike w:val="0"/>
            <w:noProof w:val="0"/>
            <w:color w:val="0077CC"/>
            <w:position w:val="0"/>
            <w:sz w:val="20"/>
            <w:u w:val="single"/>
            <w:vertAlign w:val="baseline"/>
          </w:rPr>
          <w:t>https://en.wikipedia.org/wiki/SayHerName</w:t>
        </w:r>
      </w:hyperlink>
      <w:r>
        <w:rPr>
          <w:rFonts w:ascii="arial" w:eastAsia="arial" w:hAnsi="arial" w:cs="arial"/>
          <w:b w:val="0"/>
          <w:i w:val="0"/>
          <w:strike w:val="0"/>
          <w:noProof w:val="0"/>
          <w:color w:val="000000"/>
          <w:position w:val="0"/>
          <w:sz w:val="20"/>
          <w:u w:val="none"/>
          <w:vertAlign w:val="baseline"/>
        </w:rPr>
        <w:t xml:space="preserve"> [ 39]: </w:t>
      </w:r>
      <w:hyperlink r:id="rId2622" w:history="1">
        <w:r>
          <w:rPr>
            <w:rFonts w:ascii="arial" w:eastAsia="arial" w:hAnsi="arial" w:cs="arial"/>
            <w:b w:val="0"/>
            <w:i/>
            <w:strike w:val="0"/>
            <w:noProof w:val="0"/>
            <w:color w:val="0077CC"/>
            <w:position w:val="0"/>
            <w:sz w:val="20"/>
            <w:u w:val="single"/>
            <w:vertAlign w:val="baseline"/>
          </w:rPr>
          <w:t>https://www.carnegiecouncil.org/studio/multimedia/20200713-immigration-black-lives-matter-kavitha-rajagopalan?utm_source=feedburner&amp;#38;utm_medium=feed&amp;#38;utm_campaign=Feed:+CarnegieCouncilResourcesRssFeed+%28Carnegie+Council+Resources+RSS+Feed%29</w:t>
        </w:r>
      </w:hyperlink>
      <w:r>
        <w:rPr>
          <w:rFonts w:ascii="arial" w:eastAsia="arial" w:hAnsi="arial" w:cs="arial"/>
          <w:b w:val="0"/>
          <w:i w:val="0"/>
          <w:strike w:val="0"/>
          <w:noProof w:val="0"/>
          <w:color w:val="000000"/>
          <w:position w:val="0"/>
          <w:sz w:val="20"/>
          <w:u w:val="none"/>
          <w:vertAlign w:val="baseline"/>
        </w:rPr>
        <w:t xml:space="preserve"> [ 40]: </w:t>
      </w:r>
      <w:hyperlink r:id="rId2622" w:history="1">
        <w:r>
          <w:rPr>
            <w:rFonts w:ascii="arial" w:eastAsia="arial" w:hAnsi="arial" w:cs="arial"/>
            <w:b w:val="0"/>
            <w:i/>
            <w:strike w:val="0"/>
            <w:noProof w:val="0"/>
            <w:color w:val="0077CC"/>
            <w:position w:val="0"/>
            <w:sz w:val="20"/>
            <w:u w:val="single"/>
            <w:vertAlign w:val="baseline"/>
          </w:rPr>
          <w:t>https://www.carnegiecouncil.org/studio/multimedia/20200713-immigration-black-lives-matter-kavitha-rajagopalan?utm_source=feedburner&amp;#38;utm_medium=feed&amp;#38;utm_campaign=Feed:+CarnegieCouncilResourcesRssFeed+%28Carnegie+Council+Resources+RSS+Feed%29</w:t>
        </w:r>
      </w:hyperlink>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682"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2623"/>
          <w:headerReference w:type="default" r:id="rId2624"/>
          <w:footerReference w:type="even" r:id="rId2625"/>
          <w:footerReference w:type="default" r:id="rId2626"/>
          <w:headerReference w:type="first" r:id="rId2627"/>
          <w:footerReference w:type="first" r:id="rId2628"/>
          <w:pgSz w:w="12240" w:h="15840"/>
          <w:pgMar w:top="840" w:right="1000" w:bottom="840" w:left="1000" w:header="400" w:footer="400"/>
          <w:pgNumType w:fmt="decimal"/>
          <w:cols w:space="720"/>
          <w:titlePg w:val="0"/>
        </w:sectPr>
      </w:pPr>
    </w:p>
    <w:p>
      <w:pPr>
        <w:pStyle w:val="Normal194"/>
      </w:pPr>
    </w:p>
    <w:p>
      <w:pPr>
        <w:pStyle w:val="Normal194"/>
      </w:pPr>
      <w:r>
        <w:pict>
          <v:shape id="_x0000_i1683" type="#_x0000_t75" alt="LexisNexis®" style="width:147.75pt;height:30pt">
            <v:imagedata r:id="rId18" o:title=""/>
          </v:shape>
        </w:pict>
      </w:r>
      <w:r>
        <w:cr/>
      </w:r>
    </w:p>
    <w:p>
      <w:pPr>
        <w:pStyle w:val="Heading1192"/>
        <w:keepNext w:val="0"/>
        <w:spacing w:after="200" w:line="340" w:lineRule="atLeast"/>
        <w:ind w:left="0" w:right="0" w:firstLine="0"/>
        <w:jc w:val="center"/>
      </w:pPr>
      <w:hyperlink r:id="rId2629" w:history="1">
        <w:r>
          <w:rPr>
            <w:rFonts w:ascii="arial" w:eastAsia="arial" w:hAnsi="arial" w:cs="arial"/>
            <w:b/>
            <w:i/>
            <w:strike w:val="0"/>
            <w:color w:val="0077CC"/>
            <w:sz w:val="28"/>
            <w:u w:val="single"/>
            <w:vertAlign w:val="baseline"/>
          </w:rPr>
          <w:t>Catholic League for Religious and Civil Rights: St. Serra Vandals to Be Arraigned</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2020 Friday 9:20 AM  EST</w:t>
      </w:r>
    </w:p>
    <w:p>
      <w:pPr>
        <w:pStyle w:val="Normal194"/>
        <w:keepNext w:val="0"/>
        <w:spacing w:after="0" w:line="240" w:lineRule="atLeast"/>
        <w:ind w:right="0"/>
        <w:jc w:val="both"/>
      </w:pPr>
      <w:bookmarkStart w:id="390" w:name="Bookmark_194"/>
      <w:bookmarkEnd w:id="390"/>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94"/>
        <w:keepNext/>
        <w:spacing w:before="240" w:after="0" w:line="340" w:lineRule="atLeast"/>
        <w:ind w:left="0" w:right="0" w:firstLine="0"/>
        <w:jc w:val="left"/>
      </w:pPr>
      <w:bookmarkStart w:id="391" w:name="Body_192"/>
      <w:bookmarkEnd w:id="391"/>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84" style="position:absolute;z-index:25207808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League for Religious and Civil Rights issued the following news release on Dec. 10:</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League president Bill Donohue comments on court proceedings against those who vandalized a statue of St. Serra: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11, five persons will be arraigned in Marin County, California for destroying a statue of Saint Junipero Serra at Mission San Rafael on October 12. Serra was an 18th century priest who did more to defend the rights of American Indians than any other person. A petition defending the thugs has been sent to District Attorney Lori Frugoli.</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29, I wrote to D.A. Frugoli in support of San Francisco Archbishop Salvatore Cordileone's call for justice. He said "this attack on a cherished religious symbol on our own church property is not a minor property crime, but an attack on Catholics as a people." I seconded Cordileone's plea that Frugoli apply the full measure of the law against those responsible for this vicious anti-Catholic crime.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principal defenders of this obscene petition is a woman called Morning Star Gali, an American Indian. She justifies the violence by saying this is "an opportunity" for the Catholic Church "to rectify issues of the past and the violence that the church is responsible" for. She is the project director for Restoring Justice for Indigenous Peoples.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 is a left-wing extremist funded by--you guessed--George Soros. She suffers not only from a moral disability, she has a poor command of history.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moral disability is evident in her audacious claim that the Catholic Church is responsible for oppressing Indians. It was the Spanish colonizers who mistreated Indians, and it was the Church that did what it could to mitigate this injustice. It must also be said that the Indians were very good at killing each other, thus Americans today do not need to be lectured by their descendants about oppression.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 and those like her, need to stop perpetuating the myth that American Indians are an "indigenous" people. They are not. As defined by the Cambridge Dictionary, "indigenous" means "naturally existing in a place or country rather than arriving from another place." The ancestors of American Indians arrived from Asia. Ergo, they are no more indigenous to America than any other immigrant group.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 Frugoli should treat this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not as a political act.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Sociological]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MSTRUCK-7321879 MSTRUCK</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2020</w:t>
      </w:r>
    </w:p>
    <w:p>
      <w:pPr>
        <w:pStyle w:val="Normal194"/>
      </w:pPr>
    </w:p>
    <w:p>
      <w:pPr>
        <w:pStyle w:val="Normal194"/>
        <w:ind w:left="200"/>
        <w:sectPr>
          <w:type w:val="continuous"/>
          <w:pgMar w:top="840" w:right="1000" w:bottom="840" w:left="1000" w:header="400" w:footer="400"/>
          <w:pgNumType w:fmt="decimal"/>
          <w:cols w:space="720"/>
        </w:sectPr>
      </w:pPr>
      <w:r>
        <w:br/>
      </w:r>
      <w:r>
        <w:pict>
          <v:line id="_x0000_s1685"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195"/>
      </w:pPr>
    </w:p>
    <w:p>
      <w:pPr>
        <w:pStyle w:val="Normal195"/>
      </w:pPr>
      <w:r>
        <w:pict>
          <v:shape id="_x0000_i1686" type="#_x0000_t75" alt="LexisNexis®" style="width:147.75pt;height:30pt">
            <v:imagedata r:id="rId18" o:title=""/>
          </v:shape>
        </w:pict>
      </w:r>
      <w:r>
        <w:cr/>
      </w:r>
    </w:p>
    <w:p>
      <w:pPr>
        <w:pStyle w:val="Heading1193"/>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SECRETARY-GENERAL'S REMARKS ON THE INTERNATIONAL DAY OF COMMEMORATION AND DIGNITY OF THE VICTIMS OF THE CRIME OF GENOCIDE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195"/>
        <w:keepNext w:val="0"/>
        <w:spacing w:after="0" w:line="240" w:lineRule="atLeast"/>
        <w:ind w:right="0"/>
        <w:jc w:val="both"/>
      </w:pPr>
      <w:bookmarkStart w:id="392" w:name="Bookmark_195"/>
      <w:bookmarkEnd w:id="392"/>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95"/>
        <w:keepNext/>
        <w:spacing w:before="240" w:after="0" w:line="340" w:lineRule="atLeast"/>
        <w:ind w:left="0" w:right="0" w:firstLine="0"/>
        <w:jc w:val="left"/>
      </w:pPr>
      <w:bookmarkStart w:id="393" w:name="Body_193"/>
      <w:bookmarkEnd w:id="393"/>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87" style="position:absolute;z-index:25208012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United Nations Secretary-General: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delivered]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General Assembly,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join me in a moment of silence in memory of the victims of genocide and other atrocity crimes.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OF SILENCE]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 is the most heinous of crimes, encompassing all it touches in a tsunami of hate and destruction.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assault on our most fundamental shared values.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as we remember and honour the victims of the crime of genocide, we must not forget that the imperative to prevent genocide lies at the core of our organization's purpose.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evidenced by the adoption of the Genocide Convention in December 1948 in the aftermath of the Holocaust and the Second World War.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human rights treaty adopted by the General Assembly.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remains as relevant as ever as we work to prevent genocide and other atrocity crimes crimes which are sadly still being perpetrated with impunity and no regard for the sanctity of human life.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COVID-19 pandemic has highlighted our societies' deep fragilities and exacerbated already formidable peace and security challenges.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 continue to appeal for a global ceasefire, and I have called on the Security Council to work towards that goal by the end of this year.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 never fails to shock the world when it occurs.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never committed without clear, multiple warning signs.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are often early targets of hate speech, discrimination and violence.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remaining challenges, 72 years after the Genocide Convention's adoption, is to promptly recognize and act on these warning signs.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remain constantly vigilant of key political, human rights, humanitarian, social and economic developments worldwide to identify early the risks of genocide and other atrocity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is one of these warning signs, and we need to do better in rejecting it in all its forms.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ensuring that technology companies and social media platforms play their part. The power of social media in disseminating hate speech and polarizing communities cannot be underestimated.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 renewed focus on national, regional and international prevention strategies that address, in particular, the incitement of violence against groups or individuals.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leaders and civil society also have a key role to play in preventing and mitigating its risk.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need to guarantee civic space for human rights institutions and defenders to do their essential work and they need to protect the rights of those at risk.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genocide, it is also essential that we pursue credible and effective accountability.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link between systemic impunity and atrocity crimes is clear.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lies in impartial investigations backed up by prosecutions.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means access to justice and effective remedies for victims.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although accountability processes acknowledge the suffering and courage of victims, they rarely address their psychological and material needs.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have rights to truth, justice, reparation and a comprehensive package of guarantees of non-recurrence.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acknowledge the contribution of national mechanisms, as well as relevant international tribunals and investigative bodies, in ensuring accountability for atrocity crimes.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General Assembly and Security Council investigative bodies fact-finding missions, groups of experts, high-level missions and commissions of inquiry also play a fundamental role.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listen today to the experiences of victims and reflect on what we can do better to prevent further crimes and to protect victims' human rights, including their right to reparation.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pay tribute to the pivotal role of civil society organizations in raising the voices of victims and calling for accountability and reparations.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often takes decades and generations for a community destroyed by genocide to recover.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Preventing genocide ultimately involves all of society, which must always remain committed and vigilant.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crucial that we all join hands to defend the principles of equality and human dignity.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work harder to repair the fissures and polarization that are so prevalent in our societies today.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international day to commemorate the victims of genocide and affirm their dignity, let us invest in prevention and commit to upholding the responsibilities established in the Genocide Convention.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195"/>
      </w:pPr>
    </w:p>
    <w:p>
      <w:pPr>
        <w:pStyle w:val="Normal195"/>
        <w:ind w:left="200"/>
        <w:sectPr>
          <w:type w:val="continuous"/>
          <w:pgMar w:top="840" w:right="1000" w:bottom="840" w:left="1000" w:header="400" w:footer="400"/>
          <w:pgNumType w:fmt="decimal"/>
          <w:cols w:space="720"/>
        </w:sectPr>
      </w:pPr>
      <w:r>
        <w:br/>
      </w:r>
      <w:r>
        <w:pict>
          <v:line id="_x0000_s1688"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2637"/>
          <w:headerReference w:type="default" r:id="rId2638"/>
          <w:footerReference w:type="even" r:id="rId2639"/>
          <w:footerReference w:type="default" r:id="rId2640"/>
          <w:headerReference w:type="first" r:id="rId2641"/>
          <w:footerReference w:type="first" r:id="rId2642"/>
          <w:pgSz w:w="12240" w:h="15840"/>
          <w:pgMar w:top="840" w:right="1000" w:bottom="840" w:left="1000" w:header="400" w:footer="400"/>
          <w:pgNumType w:fmt="decimal"/>
          <w:cols w:space="720"/>
          <w:titlePg w:val="0"/>
        </w:sectPr>
      </w:pPr>
    </w:p>
    <w:p>
      <w:pPr>
        <w:pStyle w:val="Normal196"/>
      </w:pPr>
    </w:p>
    <w:p>
      <w:pPr>
        <w:pStyle w:val="Normal196"/>
      </w:pPr>
      <w:r>
        <w:pict>
          <v:shape id="_x0000_i1689" type="#_x0000_t75" alt="LexisNexis®" style="width:147.75pt;height:30pt">
            <v:imagedata r:id="rId18" o:title=""/>
          </v:shape>
        </w:pict>
      </w:r>
      <w:r>
        <w:cr/>
      </w:r>
    </w:p>
    <w:p>
      <w:pPr>
        <w:pStyle w:val="Heading1194"/>
        <w:keepNext w:val="0"/>
        <w:spacing w:after="200" w:line="340" w:lineRule="atLeast"/>
        <w:ind w:left="0" w:right="0" w:firstLine="0"/>
        <w:jc w:val="center"/>
      </w:pPr>
      <w:hyperlink r:id="rId2643" w:history="1">
        <w:r>
          <w:rPr>
            <w:rFonts w:ascii="arial" w:eastAsia="arial" w:hAnsi="arial" w:cs="arial"/>
            <w:b/>
            <w:i/>
            <w:strike w:val="0"/>
            <w:color w:val="0077CC"/>
            <w:sz w:val="28"/>
            <w:u w:val="single"/>
            <w:vertAlign w:val="baseline"/>
          </w:rPr>
          <w:t>Ahmaud Arbery's Last Moments Filled With More Racism Than We Knew, But As Much As We Expected</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6:30 PM EST</w:t>
      </w:r>
    </w:p>
    <w:p>
      <w:pPr>
        <w:pStyle w:val="Normal196"/>
        <w:keepNext w:val="0"/>
        <w:spacing w:after="0" w:line="240" w:lineRule="atLeast"/>
        <w:ind w:right="0"/>
        <w:jc w:val="both"/>
      </w:pPr>
      <w:bookmarkStart w:id="394" w:name="Bookmark_196"/>
      <w:bookmarkEnd w:id="394"/>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Robinson</w:t>
      </w:r>
    </w:p>
    <w:p>
      <w:pPr>
        <w:pStyle w:val="Normal196"/>
        <w:keepNext/>
        <w:spacing w:before="240" w:after="0" w:line="340" w:lineRule="atLeast"/>
        <w:ind w:left="0" w:right="0" w:firstLine="0"/>
        <w:jc w:val="left"/>
      </w:pPr>
      <w:bookmarkStart w:id="395" w:name="Body_194"/>
      <w:bookmarkEnd w:id="395"/>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90" style="position:absolute;z-index:252082176" from="0,2pt" to="512pt,2pt" strokecolor="#009ddb" strokeweight="2pt">
            <v:stroke linestyle="single"/>
            <w10:wrap type="topAndBottom"/>
          </v:line>
        </w:pict>
      </w:r>
    </w:p>
    <w:p>
      <w:pPr>
        <w:pStyle w:val="Normal196"/>
      </w:pP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04, 2020( Wonkette: </w:t>
      </w:r>
      <w:hyperlink r:id="rId2548" w:history="1">
        <w:r>
          <w:rPr>
            <w:rFonts w:ascii="arial" w:eastAsia="arial" w:hAnsi="arial" w:cs="arial"/>
            <w:b w:val="0"/>
            <w:i/>
            <w:strike w:val="0"/>
            <w:noProof w:val="0"/>
            <w:color w:val="0077CC"/>
            <w:position w:val="0"/>
            <w:sz w:val="20"/>
            <w:u w:val="single"/>
            <w:vertAlign w:val="baseline"/>
          </w:rPr>
          <w:t>http://wonkette.com</w:t>
        </w:r>
      </w:hyperlink>
      <w:r>
        <w:rPr>
          <w:rFonts w:ascii="arial" w:eastAsia="arial" w:hAnsi="arial" w:cs="arial"/>
          <w:b w:val="0"/>
          <w:i w:val="0"/>
          <w:strike w:val="0"/>
          <w:noProof w:val="0"/>
          <w:color w:val="000000"/>
          <w:position w:val="0"/>
          <w:sz w:val="20"/>
          <w:u w:val="none"/>
          <w:vertAlign w:val="baseline"/>
        </w:rPr>
        <w:t xml:space="preserve">/ Delivered by Newstex)  William Bryan, who filmed Armaud Arbery's gruesome death, presumably for the next KKK-sponsored independent film festival, was charged with felony murder[1] in late May. Since then he's been singing like Mariah Carey in '95.[2] According to testimony Thursday from a Georgia Bureau of Investigation agent, Bryan claimed Travis McMichael shouted, 'fucking n***er" after fatally shooting Arbery.Assistant Special Agent in Charge Richard Dial testified in court that Bryan and his alleged accomplices, Gregory and Travis McMichael, chased Arbery through the streets of the Satilla Shores neighborhood just outside Brunswick, Georgia, on suspicion of appreciating architecture.[3] Arbery tried desperately to avoid them, which annoyed the sport-hunting vigilantes.From CNN[4]: Bryan "made several statements about trying to block [Arbery] in and using his vehicle to try to stop him," Dial said. "His statement was that Mr. Arbery kept jumping out of the way and moving around the bumper and actually running down into the ditch in an attempt to avoid his truck." Arbery had almost made it out of the neighborhood when the McMichaels forced him to turn back and run past Bryan, who struck him with his truck. Investigators found a swipe from a palm print on the rear door of Bryan's truck, cotton fibers near the truck bed that "we attribute to contact with Mr. Arbery" and a dent below the fibers, he said. </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those excellent KKKeystone cops on the scene — and two local DA's before the third turned it over to the GBI — missed that the dead black guy was recently hit by a moving vehicle. [embedded content] Testimony claims Travis McMichael called Ahmaud Arbery n-word after killing him </w:t>
      </w:r>
      <w:hyperlink r:id="rId2644" w:history="1">
        <w:r>
          <w:rPr>
            <w:rFonts w:ascii="arial" w:eastAsia="arial" w:hAnsi="arial" w:cs="arial"/>
            <w:b w:val="0"/>
            <w:i/>
            <w:strike w:val="0"/>
            <w:noProof w:val="0"/>
            <w:color w:val="0077CC"/>
            <w:position w:val="0"/>
            <w:sz w:val="20"/>
            <w:u w:val="single"/>
            <w:vertAlign w:val="baseline"/>
          </w:rPr>
          <w:t>www.youtube.com</w:t>
        </w:r>
      </w:hyperlink>
      <w:r>
        <w:rPr>
          <w:rFonts w:ascii="arial" w:eastAsia="arial" w:hAnsi="arial" w:cs="arial"/>
          <w:b w:val="0"/>
          <w:i w:val="0"/>
          <w:strike w:val="0"/>
          <w:noProof w:val="0"/>
          <w:color w:val="000000"/>
          <w:position w:val="0"/>
          <w:sz w:val="20"/>
          <w:u w:val="none"/>
          <w:vertAlign w:val="baseline"/>
        </w:rPr>
        <w:t xml:space="preserve">[5] Georgia has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but perhaps the next US Attorney General Doug Jones[6], should he not retain his US Senate seat, ideally could slap the McMichaels and Bryan with federal charges next year once the Trump trash is taken out. When someone with a Confederate flag sticker on their truck is chasing you, it's safe to assume that the 'n-word" is one of the eight or so words in their vocabulary. I still wish Arbery didn't have to hear it in his dying moments. As Richard Pryor observed, the epithet makes you feel like you're not a person anymore. 'It fucks all your balance up."  It didn't matter to Travis McMichael who Arbery was. He'd already determined what Arbery was. And law enforcement was eager to support his findings.  [embedded content] Richard Pryor: Live on the Sunset Strip (1982)            </w:t>
      </w:r>
      <w:hyperlink r:id="rId2644" w:history="1">
        <w:r>
          <w:rPr>
            <w:rFonts w:ascii="arial" w:eastAsia="arial" w:hAnsi="arial" w:cs="arial"/>
            <w:b w:val="0"/>
            <w:i/>
            <w:strike w:val="0"/>
            <w:noProof w:val="0"/>
            <w:color w:val="0077CC"/>
            <w:position w:val="0"/>
            <w:sz w:val="20"/>
            <w:u w:val="single"/>
            <w:vertAlign w:val="baseline"/>
          </w:rPr>
          <w:t>www.youtube.com</w:t>
        </w:r>
      </w:hyperlink>
      <w:r>
        <w:rPr>
          <w:rFonts w:ascii="arial" w:eastAsia="arial" w:hAnsi="arial" w:cs="arial"/>
          <w:b w:val="0"/>
          <w:i w:val="0"/>
          <w:strike w:val="0"/>
          <w:noProof w:val="0"/>
          <w:color w:val="000000"/>
          <w:position w:val="0"/>
          <w:sz w:val="20"/>
          <w:u w:val="none"/>
          <w:vertAlign w:val="baseline"/>
        </w:rPr>
        <w:t xml:space="preserve">[7] The McMichaels and Bryan probably thought they'd committed the perfect murder when they hunted Arbery [8] down and killed him. They had a pleasant chat with the police over Arbery's dead body and went home without any of the hassles a black man [9]might experience if he tried to buy a candy bar with a fake $20.  What a world! Unfortunately, Gregory McMichael leaked the video[10] because, as impossible it is to believe, he's as dumb as he looks. He wasn't a team player in this cover-up. The McMichaels already had two districts attorneys serving for the defense. The first, Jackie Johnson, recused herself because McMichael used to work for her. The second and worst, George E. Barnhill,[11] declared there was 'insufficient cause to arrest" Arbery's killers and argued that everyone involved "acted legally under Georgia's citizen arrest and self-defense laws." Barnhill should lose his job and his license to practice law, and be charged with obstruction of justice.The only reason the case didn't end with Barnhill is because Arbery's family pressured him to recuse himself. They couldn't just grieve and trust the system to work as it should (though arguably it worked as it was designed). No, Arbery's loved ones had to start their own side business, hiring their own attorney to see that justice was done. Black people don't have the luxury of law enforcement serving as their 'protection agency,"[12] as it does for people like Amy Cooper. William Bryan and Gregory and Travis McMichael should all rot in jail, but we can't stop there. We must dismantle the corrupt system they almost successfully exploited.[CNN[13]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Times[14]]Follow Stephen Robinson on Twitter.[15] Do your Amazon shopping through this link, because reasons[16].Yr Wonkette is supported entirely by reader donations. Please click the clickie, if you are able! [ 1]:            </w:t>
      </w:r>
      <w:hyperlink r:id="rId2645" w:history="1">
        <w:r>
          <w:rPr>
            <w:rFonts w:ascii="arial" w:eastAsia="arial" w:hAnsi="arial" w:cs="arial"/>
            <w:b w:val="0"/>
            <w:i/>
            <w:strike w:val="0"/>
            <w:noProof w:val="0"/>
            <w:color w:val="0077CC"/>
            <w:position w:val="0"/>
            <w:sz w:val="20"/>
            <w:u w:val="single"/>
            <w:vertAlign w:val="baseline"/>
          </w:rPr>
          <w:t>https://www.washingtonpost.com/nation/2020/05/21/man-who-filmed-ahmaud-arberys-death-arrested-murder-charges-georgia-authorities-say/</w:t>
        </w:r>
      </w:hyperlink>
      <w:r>
        <w:rPr>
          <w:rFonts w:ascii="arial" w:eastAsia="arial" w:hAnsi="arial" w:cs="arial"/>
          <w:b w:val="0"/>
          <w:i w:val="0"/>
          <w:strike w:val="0"/>
          <w:noProof w:val="0"/>
          <w:color w:val="000000"/>
          <w:position w:val="0"/>
          <w:sz w:val="20"/>
          <w:u w:val="none"/>
          <w:vertAlign w:val="baseline"/>
        </w:rPr>
        <w:t xml:space="preserve"> [ 2]:            </w:t>
      </w:r>
      <w:hyperlink r:id="rId2646" w:history="1">
        <w:r>
          <w:rPr>
            <w:rFonts w:ascii="arial" w:eastAsia="arial" w:hAnsi="arial" w:cs="arial"/>
            <w:b w:val="0"/>
            <w:i/>
            <w:strike w:val="0"/>
            <w:noProof w:val="0"/>
            <w:color w:val="0077CC"/>
            <w:position w:val="0"/>
            <w:sz w:val="20"/>
            <w:u w:val="single"/>
            <w:vertAlign w:val="baseline"/>
          </w:rPr>
          <w:t>https://www.youtube.com/watch?v=-tCTm5M3Cp8</w:t>
        </w:r>
      </w:hyperlink>
      <w:r>
        <w:rPr>
          <w:rFonts w:ascii="arial" w:eastAsia="arial" w:hAnsi="arial" w:cs="arial"/>
          <w:b w:val="0"/>
          <w:i w:val="0"/>
          <w:strike w:val="0"/>
          <w:noProof w:val="0"/>
          <w:color w:val="000000"/>
          <w:position w:val="0"/>
          <w:sz w:val="20"/>
          <w:u w:val="none"/>
          <w:vertAlign w:val="baseline"/>
        </w:rPr>
        <w:t xml:space="preserve"> [ 3]:            </w:t>
      </w:r>
      <w:hyperlink r:id="rId2647" w:history="1">
        <w:r>
          <w:rPr>
            <w:rFonts w:ascii="arial" w:eastAsia="arial" w:hAnsi="arial" w:cs="arial"/>
            <w:b w:val="0"/>
            <w:i/>
            <w:strike w:val="0"/>
            <w:noProof w:val="0"/>
            <w:color w:val="0077CC"/>
            <w:position w:val="0"/>
            <w:sz w:val="20"/>
            <w:u w:val="single"/>
            <w:vertAlign w:val="baseline"/>
          </w:rPr>
          <w:t>https://www.usatoday.com/story/news/nation/2020/05/18/ahmaud-arbery-videos-georgia-construction-site/5212329002/</w:t>
        </w:r>
      </w:hyperlink>
      <w:r>
        <w:rPr>
          <w:rFonts w:ascii="arial" w:eastAsia="arial" w:hAnsi="arial" w:cs="arial"/>
          <w:b w:val="0"/>
          <w:i w:val="0"/>
          <w:strike w:val="0"/>
          <w:noProof w:val="0"/>
          <w:color w:val="000000"/>
          <w:position w:val="0"/>
          <w:sz w:val="20"/>
          <w:u w:val="none"/>
          <w:vertAlign w:val="baseline"/>
        </w:rPr>
        <w:t xml:space="preserve"> [ 4]:            </w:t>
      </w:r>
      <w:hyperlink r:id="rId2564" w:history="1">
        <w:r>
          <w:rPr>
            <w:rFonts w:ascii="arial" w:eastAsia="arial" w:hAnsi="arial" w:cs="arial"/>
            <w:b w:val="0"/>
            <w:i/>
            <w:strike w:val="0"/>
            <w:noProof w:val="0"/>
            <w:color w:val="0077CC"/>
            <w:position w:val="0"/>
            <w:sz w:val="20"/>
            <w:u w:val="single"/>
            <w:vertAlign w:val="baseline"/>
          </w:rPr>
          <w:t>https://www.cnn.com/2020/06/04/us/mcmichaels-hearing-ahmaud-arbery/index.html</w:t>
        </w:r>
      </w:hyperlink>
      <w:r>
        <w:rPr>
          <w:rFonts w:ascii="arial" w:eastAsia="arial" w:hAnsi="arial" w:cs="arial"/>
          <w:b w:val="0"/>
          <w:i w:val="0"/>
          <w:strike w:val="0"/>
          <w:noProof w:val="0"/>
          <w:color w:val="000000"/>
          <w:position w:val="0"/>
          <w:sz w:val="20"/>
          <w:u w:val="none"/>
          <w:vertAlign w:val="baseline"/>
        </w:rPr>
        <w:t xml:space="preserve"> [ 5]:            </w:t>
      </w:r>
      <w:hyperlink r:id="rId2648" w:history="1">
        <w:r>
          <w:rPr>
            <w:rFonts w:ascii="arial" w:eastAsia="arial" w:hAnsi="arial" w:cs="arial"/>
            <w:b w:val="0"/>
            <w:i/>
            <w:strike w:val="0"/>
            <w:noProof w:val="0"/>
            <w:color w:val="0077CC"/>
            <w:position w:val="0"/>
            <w:sz w:val="20"/>
            <w:u w:val="single"/>
            <w:vertAlign w:val="baseline"/>
          </w:rPr>
          <w:t>https://www.youtube.com/watch?v=coSKFSmdHMY</w:t>
        </w:r>
      </w:hyperlink>
      <w:r>
        <w:rPr>
          <w:rFonts w:ascii="arial" w:eastAsia="arial" w:hAnsi="arial" w:cs="arial"/>
          <w:b w:val="0"/>
          <w:i w:val="0"/>
          <w:strike w:val="0"/>
          <w:noProof w:val="0"/>
          <w:color w:val="000000"/>
          <w:position w:val="0"/>
          <w:sz w:val="20"/>
          <w:u w:val="none"/>
          <w:vertAlign w:val="baseline"/>
        </w:rPr>
        <w:t xml:space="preserve"> [ 6]:            </w:t>
      </w:r>
      <w:hyperlink r:id="rId2649" w:history="1">
        <w:r>
          <w:rPr>
            <w:rFonts w:ascii="arial" w:eastAsia="arial" w:hAnsi="arial" w:cs="arial"/>
            <w:b w:val="0"/>
            <w:i/>
            <w:strike w:val="0"/>
            <w:noProof w:val="0"/>
            <w:color w:val="0077CC"/>
            <w:position w:val="0"/>
            <w:sz w:val="20"/>
            <w:u w:val="single"/>
            <w:vertAlign w:val="baseline"/>
          </w:rPr>
          <w:t>https://www.wonkette.com/americas-senator-doug-jones-gives-fist-pumping-speech-on-racial-justice-via-selfie-cam</w:t>
        </w:r>
      </w:hyperlink>
      <w:r>
        <w:rPr>
          <w:rFonts w:ascii="arial" w:eastAsia="arial" w:hAnsi="arial" w:cs="arial"/>
          <w:b w:val="0"/>
          <w:i w:val="0"/>
          <w:strike w:val="0"/>
          <w:noProof w:val="0"/>
          <w:color w:val="000000"/>
          <w:position w:val="0"/>
          <w:sz w:val="20"/>
          <w:u w:val="none"/>
          <w:vertAlign w:val="baseline"/>
        </w:rPr>
        <w:t xml:space="preserve"> [ 7]:            </w:t>
      </w:r>
      <w:hyperlink r:id="rId2650" w:history="1">
        <w:r>
          <w:rPr>
            <w:rFonts w:ascii="arial" w:eastAsia="arial" w:hAnsi="arial" w:cs="arial"/>
            <w:b w:val="0"/>
            <w:i/>
            <w:strike w:val="0"/>
            <w:noProof w:val="0"/>
            <w:color w:val="0077CC"/>
            <w:position w:val="0"/>
            <w:sz w:val="20"/>
            <w:u w:val="single"/>
            <w:vertAlign w:val="baseline"/>
          </w:rPr>
          <w:t>https://www.youtube.com/watch?v=fmfwNyjme-Y</w:t>
        </w:r>
      </w:hyperlink>
      <w:r>
        <w:rPr>
          <w:rFonts w:ascii="arial" w:eastAsia="arial" w:hAnsi="arial" w:cs="arial"/>
          <w:b w:val="0"/>
          <w:i w:val="0"/>
          <w:strike w:val="0"/>
          <w:noProof w:val="0"/>
          <w:color w:val="000000"/>
          <w:position w:val="0"/>
          <w:sz w:val="20"/>
          <w:u w:val="none"/>
          <w:vertAlign w:val="baseline"/>
        </w:rPr>
        <w:t xml:space="preserve"> [ 8]:            </w:t>
      </w:r>
      <w:hyperlink r:id="rId2651" w:history="1">
        <w:r>
          <w:rPr>
            <w:rFonts w:ascii="arial" w:eastAsia="arial" w:hAnsi="arial" w:cs="arial"/>
            <w:b w:val="0"/>
            <w:i/>
            <w:strike w:val="0"/>
            <w:noProof w:val="0"/>
            <w:color w:val="0077CC"/>
            <w:position w:val="0"/>
            <w:sz w:val="20"/>
            <w:u w:val="single"/>
            <w:vertAlign w:val="baseline"/>
          </w:rPr>
          <w:t>https://www.wonkette.com/ahmaud-arberys-murder-pisses-us-off</w:t>
        </w:r>
      </w:hyperlink>
      <w:r>
        <w:rPr>
          <w:rFonts w:ascii="arial" w:eastAsia="arial" w:hAnsi="arial" w:cs="arial"/>
          <w:b w:val="0"/>
          <w:i w:val="0"/>
          <w:strike w:val="0"/>
          <w:noProof w:val="0"/>
          <w:color w:val="000000"/>
          <w:position w:val="0"/>
          <w:sz w:val="20"/>
          <w:u w:val="none"/>
          <w:vertAlign w:val="baseline"/>
        </w:rPr>
        <w:t xml:space="preserve"> [ 9]:            </w:t>
      </w:r>
      <w:hyperlink r:id="rId2652" w:history="1">
        <w:r>
          <w:rPr>
            <w:rFonts w:ascii="arial" w:eastAsia="arial" w:hAnsi="arial" w:cs="arial"/>
            <w:b w:val="0"/>
            <w:i/>
            <w:strike w:val="0"/>
            <w:noProof w:val="0"/>
            <w:color w:val="0077CC"/>
            <w:position w:val="0"/>
            <w:sz w:val="20"/>
            <w:u w:val="single"/>
            <w:vertAlign w:val="baseline"/>
          </w:rPr>
          <w:t>https://www.wonkette.com/keith-ellison-is-heading-up-prosecutions-in-the-george-floyd-case-so-thats-good</w:t>
        </w:r>
      </w:hyperlink>
      <w:r>
        <w:rPr>
          <w:rFonts w:ascii="arial" w:eastAsia="arial" w:hAnsi="arial" w:cs="arial"/>
          <w:b w:val="0"/>
          <w:i w:val="0"/>
          <w:strike w:val="0"/>
          <w:noProof w:val="0"/>
          <w:color w:val="000000"/>
          <w:position w:val="0"/>
          <w:sz w:val="20"/>
          <w:u w:val="none"/>
          <w:vertAlign w:val="baseline"/>
        </w:rPr>
        <w:t xml:space="preserve"> [ 10]:            </w:t>
      </w:r>
      <w:hyperlink r:id="rId2653" w:history="1">
        <w:r>
          <w:rPr>
            <w:rFonts w:ascii="arial" w:eastAsia="arial" w:hAnsi="arial" w:cs="arial"/>
            <w:b w:val="0"/>
            <w:i/>
            <w:strike w:val="0"/>
            <w:noProof w:val="0"/>
            <w:color w:val="0077CC"/>
            <w:position w:val="0"/>
            <w:sz w:val="20"/>
            <w:u w:val="single"/>
            <w:vertAlign w:val="baseline"/>
          </w:rPr>
          <w:t>https://www.kiro7.com/news/trending/ahmaud-arbery-greg-mcmichael-leaked-original-video-murder-shooting/ANHLCWGTQFBEPIJHZ27PQEOVY4/</w:t>
        </w:r>
      </w:hyperlink>
      <w:r>
        <w:rPr>
          <w:rFonts w:ascii="arial" w:eastAsia="arial" w:hAnsi="arial" w:cs="arial"/>
          <w:b w:val="0"/>
          <w:i w:val="0"/>
          <w:strike w:val="0"/>
          <w:noProof w:val="0"/>
          <w:color w:val="000000"/>
          <w:position w:val="0"/>
          <w:sz w:val="20"/>
          <w:u w:val="none"/>
          <w:vertAlign w:val="baseline"/>
        </w:rPr>
        <w:t xml:space="preserve"> [ 11]:            </w:t>
      </w:r>
      <w:hyperlink r:id="rId2654" w:history="1">
        <w:r>
          <w:rPr>
            <w:rFonts w:ascii="arial" w:eastAsia="arial" w:hAnsi="arial" w:cs="arial"/>
            <w:b w:val="0"/>
            <w:i/>
            <w:strike w:val="0"/>
            <w:noProof w:val="0"/>
            <w:color w:val="0077CC"/>
            <w:position w:val="0"/>
            <w:sz w:val="20"/>
            <w:u w:val="single"/>
            <w:vertAlign w:val="baseline"/>
          </w:rPr>
          <w:t>https://www.wonkette.com/da-who-shrugged-off-ahmaud-arberys-lynching-once-tried-to-hang-black-granny-for-daylight-voting-heist</w:t>
        </w:r>
      </w:hyperlink>
      <w:r>
        <w:rPr>
          <w:rFonts w:ascii="arial" w:eastAsia="arial" w:hAnsi="arial" w:cs="arial"/>
          <w:b w:val="0"/>
          <w:i w:val="0"/>
          <w:strike w:val="0"/>
          <w:noProof w:val="0"/>
          <w:color w:val="000000"/>
          <w:position w:val="0"/>
          <w:sz w:val="20"/>
          <w:u w:val="none"/>
          <w:vertAlign w:val="baseline"/>
        </w:rPr>
        <w:t xml:space="preserve"> [ 12]:            </w:t>
      </w:r>
      <w:hyperlink r:id="rId2655" w:history="1">
        <w:r>
          <w:rPr>
            <w:rFonts w:ascii="arial" w:eastAsia="arial" w:hAnsi="arial" w:cs="arial"/>
            <w:b w:val="0"/>
            <w:i/>
            <w:strike w:val="0"/>
            <w:noProof w:val="0"/>
            <w:color w:val="0077CC"/>
            <w:position w:val="0"/>
            <w:sz w:val="20"/>
            <w:u w:val="single"/>
            <w:vertAlign w:val="baseline"/>
          </w:rPr>
          <w:t>https://slate.com/news-and-politics/2020/05/amy-cooper-white-women-policing.html</w:t>
        </w:r>
      </w:hyperlink>
      <w:r>
        <w:rPr>
          <w:rFonts w:ascii="arial" w:eastAsia="arial" w:hAnsi="arial" w:cs="arial"/>
          <w:b w:val="0"/>
          <w:i w:val="0"/>
          <w:strike w:val="0"/>
          <w:noProof w:val="0"/>
          <w:color w:val="000000"/>
          <w:position w:val="0"/>
          <w:sz w:val="20"/>
          <w:u w:val="none"/>
          <w:vertAlign w:val="baseline"/>
        </w:rPr>
        <w:t xml:space="preserve"> [ 13]:            </w:t>
      </w:r>
      <w:hyperlink r:id="rId2564" w:history="1">
        <w:r>
          <w:rPr>
            <w:rFonts w:ascii="arial" w:eastAsia="arial" w:hAnsi="arial" w:cs="arial"/>
            <w:b w:val="0"/>
            <w:i/>
            <w:strike w:val="0"/>
            <w:noProof w:val="0"/>
            <w:color w:val="0077CC"/>
            <w:position w:val="0"/>
            <w:sz w:val="20"/>
            <w:u w:val="single"/>
            <w:vertAlign w:val="baseline"/>
          </w:rPr>
          <w:t>https://www.cnn.com/2020/06/04/us/mcmichaels-hearing-ahmaud-arbery/index.html</w:t>
        </w:r>
      </w:hyperlink>
      <w:r>
        <w:rPr>
          <w:rFonts w:ascii="arial" w:eastAsia="arial" w:hAnsi="arial" w:cs="arial"/>
          <w:b w:val="0"/>
          <w:i w:val="0"/>
          <w:strike w:val="0"/>
          <w:noProof w:val="0"/>
          <w:color w:val="000000"/>
          <w:position w:val="0"/>
          <w:sz w:val="20"/>
          <w:u w:val="none"/>
          <w:vertAlign w:val="baseline"/>
        </w:rPr>
        <w:t xml:space="preserve"> [ 14]:            </w:t>
      </w:r>
      <w:hyperlink r:id="rId2656" w:history="1">
        <w:r>
          <w:rPr>
            <w:rFonts w:ascii="arial" w:eastAsia="arial" w:hAnsi="arial" w:cs="arial"/>
            <w:b w:val="0"/>
            <w:i/>
            <w:strike w:val="0"/>
            <w:noProof w:val="0"/>
            <w:color w:val="0077CC"/>
            <w:position w:val="0"/>
            <w:sz w:val="20"/>
            <w:u w:val="single"/>
            <w:vertAlign w:val="baseline"/>
          </w:rPr>
          <w:t>https://www.nytimes.com/article/ahmaud-arbery-timeline.html</w:t>
        </w:r>
      </w:hyperlink>
      <w:r>
        <w:rPr>
          <w:rFonts w:ascii="arial" w:eastAsia="arial" w:hAnsi="arial" w:cs="arial"/>
          <w:b w:val="0"/>
          <w:i w:val="0"/>
          <w:strike w:val="0"/>
          <w:noProof w:val="0"/>
          <w:color w:val="000000"/>
          <w:position w:val="0"/>
          <w:sz w:val="20"/>
          <w:u w:val="none"/>
          <w:vertAlign w:val="baseline"/>
        </w:rPr>
        <w:t xml:space="preserve"> [ 15]:            </w:t>
      </w:r>
      <w:hyperlink r:id="rId2657" w:history="1">
        <w:r>
          <w:rPr>
            <w:rFonts w:ascii="arial" w:eastAsia="arial" w:hAnsi="arial" w:cs="arial"/>
            <w:b w:val="0"/>
            <w:i/>
            <w:strike w:val="0"/>
            <w:noProof w:val="0"/>
            <w:color w:val="0077CC"/>
            <w:position w:val="0"/>
            <w:sz w:val="20"/>
            <w:u w:val="single"/>
            <w:vertAlign w:val="baseline"/>
          </w:rPr>
          <w:t>https://twitter.com/SER1897</w:t>
        </w:r>
      </w:hyperlink>
      <w:r>
        <w:rPr>
          <w:rFonts w:ascii="arial" w:eastAsia="arial" w:hAnsi="arial" w:cs="arial"/>
          <w:b w:val="0"/>
          <w:i w:val="0"/>
          <w:strike w:val="0"/>
          <w:noProof w:val="0"/>
          <w:color w:val="000000"/>
          <w:position w:val="0"/>
          <w:sz w:val="20"/>
          <w:u w:val="none"/>
          <w:vertAlign w:val="baseline"/>
        </w:rPr>
        <w:t xml:space="preserve"> [ 16]:            </w:t>
      </w:r>
      <w:hyperlink r:id="rId2658" w:history="1">
        <w:r>
          <w:rPr>
            <w:rFonts w:ascii="arial" w:eastAsia="arial" w:hAnsi="arial" w:cs="arial"/>
            <w:b w:val="0"/>
            <w:i/>
            <w:strike w:val="0"/>
            <w:noProof w:val="0"/>
            <w:color w:val="0077CC"/>
            <w:position w:val="0"/>
            <w:sz w:val="20"/>
            <w:u w:val="single"/>
            <w:vertAlign w:val="baseline"/>
          </w:rPr>
          <w:t>https://amzn.to/33mKzZe</w:t>
        </w:r>
      </w:hyperlink>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196"/>
      </w:pPr>
    </w:p>
    <w:p>
      <w:pPr>
        <w:pStyle w:val="Normal196"/>
        <w:ind w:left="200"/>
        <w:sectPr>
          <w:type w:val="continuous"/>
          <w:pgMar w:top="840" w:right="1000" w:bottom="840" w:left="1000" w:header="400" w:footer="400"/>
          <w:pgNumType w:fmt="decimal"/>
          <w:cols w:space="720"/>
        </w:sectPr>
      </w:pPr>
      <w:r>
        <w:br/>
      </w:r>
      <w:r>
        <w:pict>
          <v:line id="_x0000_s1691"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197"/>
      </w:pPr>
    </w:p>
    <w:p>
      <w:pPr>
        <w:pStyle w:val="Normal197"/>
      </w:pPr>
      <w:r>
        <w:pict>
          <v:shape id="_x0000_i1692" type="#_x0000_t75" alt="LexisNexis®" style="width:147.75pt;height:30pt">
            <v:imagedata r:id="rId18" o:title=""/>
          </v:shape>
        </w:pict>
      </w:r>
      <w:r>
        <w:cr/>
      </w:r>
    </w:p>
    <w:p>
      <w:pPr>
        <w:pStyle w:val="Heading1195"/>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NYPD Determines 'No Criminality' By Shake Shack After Employees Accused of 'Intentionally' Poisoning Cops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2:20 PM EST</w:t>
      </w:r>
    </w:p>
    <w:p>
      <w:pPr>
        <w:pStyle w:val="Normal197"/>
        <w:keepNext w:val="0"/>
        <w:spacing w:after="0" w:line="240" w:lineRule="atLeast"/>
        <w:ind w:right="0"/>
        <w:jc w:val="both"/>
      </w:pPr>
      <w:bookmarkStart w:id="396" w:name="Bookmark_197"/>
      <w:bookmarkEnd w:id="396"/>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Meyer</w:t>
      </w:r>
    </w:p>
    <w:p>
      <w:pPr>
        <w:pStyle w:val="Normal197"/>
        <w:keepNext/>
        <w:spacing w:before="240" w:after="0" w:line="340" w:lineRule="atLeast"/>
        <w:ind w:left="0" w:right="0" w:firstLine="0"/>
        <w:jc w:val="left"/>
      </w:pPr>
      <w:bookmarkStart w:id="397" w:name="Body_195"/>
      <w:bookmarkEnd w:id="397"/>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93" style="position:absolute;z-index:252084224"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16, 2020( Mediaite: </w:t>
      </w:r>
      <w:hyperlink r:id="rId1732" w:history="1">
        <w:r>
          <w:rPr>
            <w:rFonts w:ascii="arial" w:eastAsia="arial" w:hAnsi="arial" w:cs="arial"/>
            <w:b w:val="0"/>
            <w:i/>
            <w:strike w:val="0"/>
            <w:noProof w:val="0"/>
            <w:color w:val="0077CC"/>
            <w:position w:val="0"/>
            <w:sz w:val="20"/>
            <w:u w:val="single"/>
            <w:vertAlign w:val="baseline"/>
          </w:rPr>
          <w:t>http://www.mediaite.com</w:t>
        </w:r>
      </w:hyperlink>
      <w:r>
        <w:rPr>
          <w:rFonts w:ascii="arial" w:eastAsia="arial" w:hAnsi="arial" w:cs="arial"/>
          <w:b w:val="0"/>
          <w:i w:val="0"/>
          <w:strike w:val="0"/>
          <w:noProof w:val="0"/>
          <w:color w:val="000000"/>
          <w:position w:val="0"/>
          <w:sz w:val="20"/>
          <w:u w:val="none"/>
          <w:vertAlign w:val="baseline"/>
        </w:rPr>
        <w:t xml:space="preserve">/ Delivered by Newstex)  [embedded content]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has determined there was 'no criminality' committed by Shake Shack after police unions accused employees of the burger chain of deliberately poisoning law enforcement with milkshakes. On Monday night, three officers in lower Manhattan were taken the hospital after drinking milkshakes from Shake Shack and subsequently falling ill. The officers were treated and are reportedly in stable condition, but shortly after the incident occurred, the NYC Police Benevolent Association tweeted an outraged statement declaring the officers 'discovered that a toxic substance, believed to be bleach, had been placed in their beverages.'#BREAKING[1] When NYC police officers cannot even take meal without coming under attack, it is clear that environment in which we work has deteriorated to a critical level. We cannot afford to let our guard down for even a moment. </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pic.twitter.com/fbMMDOKqbV[2] — NYC PBA (@NYCPBA) June 16, 2020[3]'When NYC police officers cannot even take meal without coming under attack, it is clear that environment in which we work has deteriorated to a critical level,' said PBA President Patrick Lynch. 'We cannot afford to let our guard down for even a moment.' At around the same time the PBA suggested that the drinks were nefariously tampered with, another union, the Detectives' Endowment Association, declared in an alarmist tweet that the police were 'intentionally poisoned.'URGENT SAFETY MESSAGE Tonight, three of our fellow officers were intentionally poisoned by one or more workers at the Shake Shack at 200 Broadway in Manhattan. Fortunately, they were not seriously harmed. Please see the safety alert⤵️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/D8Lywivhdu[4] — Detectives' Endowment Association (@NYCPDDEA) June 16, 2020[5]Shake Shack put out a statement saying they were 'horrified' over the matter and were complying with a police investigation.We  are horrified by the reports of police officers injured at our 200 Broadway Shack in Manhattan. We are working with the police in their investigation right now. — SHAKE SHACK (@shakeshack) June 16, 2020[6]Yet, following an investigation, NYPD Chief Detective Rodney Harrison announced that 'there was no criminality by Shake Shack's employees.' CBS reported[7] from sources that the incident was an accident that occurred after cleaning solution was not fully removed from the shake machine after a wash down.After  a thorough investigation by the NYPD's Manhattan South investigators, it has been determined that there was no criminality by shake shack's employees. — Chief Rodney Harrison (@NYPDDetectives) June 16, 2020[8]The chain tweeted later that they were continuing to look into the situation:Our team is working hard to get the full picture. In the meantime, we're relieved to hear the officers are all okay.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/rjJYFSYjZc[9] — SHAKE SHACK (@shakeshack) June 16, 2020[10]Meanwhile, a number of conservative social media accounts are still accusing Shake Shack of a milkshake attack on NYPD officers:NYPD brass is saying the Shake Shack milkshake machine wasn't rinsed properly after cleaning and that the three 42 pct cops weren't intentionally targeted with the bleach cleaner. If that's true, why weren't any other customers affected? — John Cardillo (@johncardillo) June 16, 2020[11] A lot of cancel culture going on lately but lemme guess, not gonna happen to @shakeshack[12] after one of their employees poisoned NYPD officers, right?. I'm guessing that was just a 'social justice' episode, right? Liberalism is a disease. — Tomi Lahren (@TomiLahren) June 16, 2020[13] TRUE? @shakeshack[14] is under investigation for possibly putting bleach in NYPD's drinks. SHAME ON YOU. If true I will never eat at a shake shack and will do all I can to make sure my friends do not either. NYC may be crazy, but those of us in TX are not, we will not eat there.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/IeimJfTrje[15] — Glenn Beck (@glennbeck) June 16, 2020[16] Really? Somehow an 'accident' only happened to #NYPD[17] officers and no other customers have been reported. @shakeshack[18] pic.twitter .com/8wRCbdLO6Q[19]; — David Webb (@davidwebbshow) June 16, 2020[20] They cleaned it in the middle of the day and the only people to order shakes at @shakeshack[21] who were impacted just happened to be cops? As soon as their shakes were poured, all the bleach was miraculously out of the machine? That's one hell of a coincidence.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/kYyzup4ziu[22] — Derek Hunter (@derekahunter) June 16, 2020[23]Watch above, via ABC7. Have a tip we should know? [emailprotected][24] [ 1]:            </w:t>
      </w:r>
      <w:hyperlink r:id="rId2666" w:history="1">
        <w:r>
          <w:rPr>
            <w:rFonts w:ascii="arial" w:eastAsia="arial" w:hAnsi="arial" w:cs="arial"/>
            <w:b w:val="0"/>
            <w:i/>
            <w:strike w:val="0"/>
            <w:noProof w:val="0"/>
            <w:color w:val="0077CC"/>
            <w:position w:val="0"/>
            <w:sz w:val="20"/>
            <w:u w:val="single"/>
            <w:vertAlign w:val="baseline"/>
          </w:rPr>
          <w:t>https://twitter.com</w:t>
        </w:r>
      </w:hyperlink>
      <w:r>
        <w:rPr>
          <w:rFonts w:ascii="arial" w:eastAsia="arial" w:hAnsi="arial" w:cs="arial"/>
          <w:b w:val="0"/>
          <w:i w:val="0"/>
          <w:strike w:val="0"/>
          <w:noProof w:val="0"/>
          <w:color w:val="000000"/>
          <w:position w:val="0"/>
          <w:sz w:val="20"/>
          <w:u w:val="none"/>
          <w:vertAlign w:val="baseline"/>
        </w:rPr>
        <w:t xml:space="preserve"> /hashtag/BREAKING?src=hash&amp;#38;ref_src=twsrc%5Etfw [ 2]:            </w:t>
      </w:r>
      <w:hyperlink r:id="rId2667" w:history="1">
        <w:r>
          <w:rPr>
            <w:rFonts w:ascii="arial" w:eastAsia="arial" w:hAnsi="arial" w:cs="arial"/>
            <w:b w:val="0"/>
            <w:i/>
            <w:strike w:val="0"/>
            <w:noProof w:val="0"/>
            <w:color w:val="0077CC"/>
            <w:position w:val="0"/>
            <w:sz w:val="20"/>
            <w:u w:val="single"/>
            <w:vertAlign w:val="baseline"/>
          </w:rPr>
          <w:t>https://t.co/fbMMDOKqbV</w:t>
        </w:r>
      </w:hyperlink>
      <w:r>
        <w:rPr>
          <w:rFonts w:ascii="arial" w:eastAsia="arial" w:hAnsi="arial" w:cs="arial"/>
          <w:b w:val="0"/>
          <w:i w:val="0"/>
          <w:strike w:val="0"/>
          <w:noProof w:val="0"/>
          <w:color w:val="000000"/>
          <w:position w:val="0"/>
          <w:sz w:val="20"/>
          <w:u w:val="none"/>
          <w:vertAlign w:val="baseline"/>
        </w:rPr>
        <w:t xml:space="preserve"> [ 3]:            </w:t>
      </w:r>
      <w:hyperlink r:id="rId2668" w:history="1">
        <w:r>
          <w:rPr>
            <w:rFonts w:ascii="arial" w:eastAsia="arial" w:hAnsi="arial" w:cs="arial"/>
            <w:b w:val="0"/>
            <w:i/>
            <w:strike w:val="0"/>
            <w:noProof w:val="0"/>
            <w:color w:val="0077CC"/>
            <w:position w:val="0"/>
            <w:sz w:val="20"/>
            <w:u w:val="single"/>
            <w:vertAlign w:val="baseline"/>
          </w:rPr>
          <w:t>https://twitter.com/NYCPBA/status/1272722470492143618?ref_src=twsrc%5Etfw</w:t>
        </w:r>
      </w:hyperlink>
      <w:r>
        <w:rPr>
          <w:rFonts w:ascii="arial" w:eastAsia="arial" w:hAnsi="arial" w:cs="arial"/>
          <w:b w:val="0"/>
          <w:i w:val="0"/>
          <w:strike w:val="0"/>
          <w:noProof w:val="0"/>
          <w:color w:val="000000"/>
          <w:position w:val="0"/>
          <w:sz w:val="20"/>
          <w:u w:val="none"/>
          <w:vertAlign w:val="baseline"/>
        </w:rPr>
        <w:t xml:space="preserve"> [ 4]:            </w:t>
      </w:r>
      <w:hyperlink r:id="rId2669" w:history="1">
        <w:r>
          <w:rPr>
            <w:rFonts w:ascii="arial" w:eastAsia="arial" w:hAnsi="arial" w:cs="arial"/>
            <w:b w:val="0"/>
            <w:i/>
            <w:strike w:val="0"/>
            <w:noProof w:val="0"/>
            <w:color w:val="0077CC"/>
            <w:position w:val="0"/>
            <w:sz w:val="20"/>
            <w:u w:val="single"/>
            <w:vertAlign w:val="baseline"/>
          </w:rPr>
          <w:t>https://t.co/D8Lywivhdu</w:t>
        </w:r>
      </w:hyperlink>
      <w:r>
        <w:rPr>
          <w:rFonts w:ascii="arial" w:eastAsia="arial" w:hAnsi="arial" w:cs="arial"/>
          <w:b w:val="0"/>
          <w:i w:val="0"/>
          <w:strike w:val="0"/>
          <w:noProof w:val="0"/>
          <w:color w:val="000000"/>
          <w:position w:val="0"/>
          <w:sz w:val="20"/>
          <w:u w:val="none"/>
          <w:vertAlign w:val="baseline"/>
        </w:rPr>
        <w:t xml:space="preserve"> [ 5]:            </w:t>
      </w:r>
      <w:hyperlink r:id="rId2670" w:history="1">
        <w:r>
          <w:rPr>
            <w:rFonts w:ascii="arial" w:eastAsia="arial" w:hAnsi="arial" w:cs="arial"/>
            <w:b w:val="0"/>
            <w:i/>
            <w:strike w:val="0"/>
            <w:noProof w:val="0"/>
            <w:color w:val="0077CC"/>
            <w:position w:val="0"/>
            <w:sz w:val="20"/>
            <w:u w:val="single"/>
            <w:vertAlign w:val="baseline"/>
          </w:rPr>
          <w:t>https://twitter.com/NYCPDDEA/status/1272721892131188743?ref_src=twsrc%5Etfw</w:t>
        </w:r>
      </w:hyperlink>
      <w:r>
        <w:rPr>
          <w:rFonts w:ascii="arial" w:eastAsia="arial" w:hAnsi="arial" w:cs="arial"/>
          <w:b w:val="0"/>
          <w:i w:val="0"/>
          <w:strike w:val="0"/>
          <w:noProof w:val="0"/>
          <w:color w:val="000000"/>
          <w:position w:val="0"/>
          <w:sz w:val="20"/>
          <w:u w:val="none"/>
          <w:vertAlign w:val="baseline"/>
        </w:rPr>
        <w:t xml:space="preserve"> [ 6]:            </w:t>
      </w:r>
      <w:hyperlink r:id="rId2671" w:history="1">
        <w:r>
          <w:rPr>
            <w:rFonts w:ascii="arial" w:eastAsia="arial" w:hAnsi="arial" w:cs="arial"/>
            <w:b w:val="0"/>
            <w:i/>
            <w:strike w:val="0"/>
            <w:noProof w:val="0"/>
            <w:color w:val="0077CC"/>
            <w:position w:val="0"/>
            <w:sz w:val="20"/>
            <w:u w:val="single"/>
            <w:vertAlign w:val="baseline"/>
          </w:rPr>
          <w:t>https://twitter.com/shakeshack/status/1272738071692402693?ref_src=twsrc%5Etfw</w:t>
        </w:r>
      </w:hyperlink>
      <w:r>
        <w:rPr>
          <w:rFonts w:ascii="arial" w:eastAsia="arial" w:hAnsi="arial" w:cs="arial"/>
          <w:b w:val="0"/>
          <w:i w:val="0"/>
          <w:strike w:val="0"/>
          <w:noProof w:val="0"/>
          <w:color w:val="000000"/>
          <w:position w:val="0"/>
          <w:sz w:val="20"/>
          <w:u w:val="none"/>
          <w:vertAlign w:val="baseline"/>
        </w:rPr>
        <w:t xml:space="preserve"> [ 7]:            </w:t>
      </w:r>
      <w:hyperlink r:id="rId2672" w:history="1">
        <w:r>
          <w:rPr>
            <w:rFonts w:ascii="arial" w:eastAsia="arial" w:hAnsi="arial" w:cs="arial"/>
            <w:b w:val="0"/>
            <w:i/>
            <w:strike w:val="0"/>
            <w:noProof w:val="0"/>
            <w:color w:val="0077CC"/>
            <w:position w:val="0"/>
            <w:sz w:val="20"/>
            <w:u w:val="single"/>
            <w:vertAlign w:val="baseline"/>
          </w:rPr>
          <w:t>https://www.cbsnews.com/news/shake-shack-bleach-cops-drinks-nypd-probing-possible-</w:t>
        </w:r>
      </w:hyperlink>
      <w:hyperlink r:id="rId2672" w:history="1">
        <w:r>
          <w:rPr>
            <w:rFonts w:ascii="arial" w:eastAsia="arial" w:hAnsi="arial" w:cs="arial"/>
            <w:b/>
            <w:i/>
            <w:strike w:val="0"/>
            <w:noProof w:val="0"/>
            <w:color w:val="0077CC"/>
            <w:position w:val="0"/>
            <w:sz w:val="20"/>
            <w:u w:val="single"/>
            <w:vertAlign w:val="baseline"/>
          </w:rPr>
          <w:t>hate</w:t>
        </w:r>
      </w:hyperlink>
      <w:hyperlink r:id="rId2672" w:history="1">
        <w:r>
          <w:rPr>
            <w:rFonts w:ascii="arial" w:eastAsia="arial" w:hAnsi="arial" w:cs="arial"/>
            <w:b w:val="0"/>
            <w:i/>
            <w:strike w:val="0"/>
            <w:noProof w:val="0"/>
            <w:color w:val="0077CC"/>
            <w:position w:val="0"/>
            <w:sz w:val="20"/>
            <w:u w:val="single"/>
            <w:vertAlign w:val="baseline"/>
          </w:rPr>
          <w:t>-</w:t>
        </w:r>
      </w:hyperlink>
      <w:hyperlink r:id="rId2672" w:history="1">
        <w:r>
          <w:rPr>
            <w:rFonts w:ascii="arial" w:eastAsia="arial" w:hAnsi="arial" w:cs="arial"/>
            <w:b/>
            <w:i/>
            <w:strike w:val="0"/>
            <w:noProof w:val="0"/>
            <w:color w:val="0077CC"/>
            <w:position w:val="0"/>
            <w:sz w:val="20"/>
            <w:u w:val="single"/>
            <w:vertAlign w:val="baseline"/>
          </w:rPr>
          <w:t>crime</w:t>
        </w:r>
      </w:hyperlink>
      <w:hyperlink r:id="rId2672" w:history="1">
        <w:r>
          <w:rPr>
            <w:rFonts w:ascii="arial" w:eastAsia="arial" w:hAnsi="arial" w:cs="arial"/>
            <w:b w:val="0"/>
            <w:i/>
            <w:strike w:val="0"/>
            <w:noProof w:val="0"/>
            <w:color w:val="0077CC"/>
            <w:position w:val="0"/>
            <w:sz w:val="20"/>
            <w:u w:val="single"/>
            <w:vertAlign w:val="baseline"/>
          </w:rPr>
          <w:t>/?ftag=CNM-00-10aab7e&amp;#38;linkId=90957909</w:t>
        </w:r>
      </w:hyperlink>
      <w:r>
        <w:rPr>
          <w:rFonts w:ascii="arial" w:eastAsia="arial" w:hAnsi="arial" w:cs="arial"/>
          <w:b w:val="0"/>
          <w:i w:val="0"/>
          <w:strike w:val="0"/>
          <w:noProof w:val="0"/>
          <w:color w:val="000000"/>
          <w:position w:val="0"/>
          <w:sz w:val="20"/>
          <w:u w:val="none"/>
          <w:vertAlign w:val="baseline"/>
        </w:rPr>
        <w:t xml:space="preserve"> [ 8]:            </w:t>
      </w:r>
      <w:hyperlink r:id="rId2673" w:history="1">
        <w:r>
          <w:rPr>
            <w:rFonts w:ascii="arial" w:eastAsia="arial" w:hAnsi="arial" w:cs="arial"/>
            <w:b w:val="0"/>
            <w:i/>
            <w:strike w:val="0"/>
            <w:noProof w:val="0"/>
            <w:color w:val="0077CC"/>
            <w:position w:val="0"/>
            <w:sz w:val="20"/>
            <w:u w:val="single"/>
            <w:vertAlign w:val="baseline"/>
          </w:rPr>
          <w:t>https://twitter.com/NYPDDetectives/status/1272801631961260032?ref_src=twsrc%5Etfw</w:t>
        </w:r>
      </w:hyperlink>
      <w:r>
        <w:rPr>
          <w:rFonts w:ascii="arial" w:eastAsia="arial" w:hAnsi="arial" w:cs="arial"/>
          <w:b w:val="0"/>
          <w:i w:val="0"/>
          <w:strike w:val="0"/>
          <w:noProof w:val="0"/>
          <w:color w:val="000000"/>
          <w:position w:val="0"/>
          <w:sz w:val="20"/>
          <w:u w:val="none"/>
          <w:vertAlign w:val="baseline"/>
        </w:rPr>
        <w:t xml:space="preserve"> [ 9]:            </w:t>
      </w:r>
      <w:hyperlink r:id="rId2674" w:history="1">
        <w:r>
          <w:rPr>
            <w:rFonts w:ascii="arial" w:eastAsia="arial" w:hAnsi="arial" w:cs="arial"/>
            <w:b w:val="0"/>
            <w:i/>
            <w:strike w:val="0"/>
            <w:noProof w:val="0"/>
            <w:color w:val="0077CC"/>
            <w:position w:val="0"/>
            <w:sz w:val="20"/>
            <w:u w:val="single"/>
            <w:vertAlign w:val="baseline"/>
          </w:rPr>
          <w:t>https://t.co/rjJYFSYjZc</w:t>
        </w:r>
      </w:hyperlink>
      <w:r>
        <w:rPr>
          <w:rFonts w:ascii="arial" w:eastAsia="arial" w:hAnsi="arial" w:cs="arial"/>
          <w:b w:val="0"/>
          <w:i w:val="0"/>
          <w:strike w:val="0"/>
          <w:noProof w:val="0"/>
          <w:color w:val="000000"/>
          <w:position w:val="0"/>
          <w:sz w:val="20"/>
          <w:u w:val="none"/>
          <w:vertAlign w:val="baseline"/>
        </w:rPr>
        <w:t xml:space="preserve"> [ 10]:            </w:t>
      </w:r>
      <w:hyperlink r:id="rId2675" w:history="1">
        <w:r>
          <w:rPr>
            <w:rFonts w:ascii="arial" w:eastAsia="arial" w:hAnsi="arial" w:cs="arial"/>
            <w:b w:val="0"/>
            <w:i/>
            <w:strike w:val="0"/>
            <w:noProof w:val="0"/>
            <w:color w:val="0077CC"/>
            <w:position w:val="0"/>
            <w:sz w:val="20"/>
            <w:u w:val="single"/>
            <w:vertAlign w:val="baseline"/>
          </w:rPr>
          <w:t>https://twitter.com/shakeshack/status/1272812083810390016?ref_src=twsrc%5Etfw</w:t>
        </w:r>
      </w:hyperlink>
      <w:r>
        <w:rPr>
          <w:rFonts w:ascii="arial" w:eastAsia="arial" w:hAnsi="arial" w:cs="arial"/>
          <w:b w:val="0"/>
          <w:i w:val="0"/>
          <w:strike w:val="0"/>
          <w:noProof w:val="0"/>
          <w:color w:val="000000"/>
          <w:position w:val="0"/>
          <w:sz w:val="20"/>
          <w:u w:val="none"/>
          <w:vertAlign w:val="baseline"/>
        </w:rPr>
        <w:t xml:space="preserve"> [ 11]:            </w:t>
      </w:r>
      <w:hyperlink r:id="rId2676" w:history="1">
        <w:r>
          <w:rPr>
            <w:rFonts w:ascii="arial" w:eastAsia="arial" w:hAnsi="arial" w:cs="arial"/>
            <w:b w:val="0"/>
            <w:i/>
            <w:strike w:val="0"/>
            <w:noProof w:val="0"/>
            <w:color w:val="0077CC"/>
            <w:position w:val="0"/>
            <w:sz w:val="20"/>
            <w:u w:val="single"/>
            <w:vertAlign w:val="baseline"/>
          </w:rPr>
          <w:t>https://twitter.com/johncardillo/status/1272868129539063809?ref_src=twsrc%5Etfw</w:t>
        </w:r>
      </w:hyperlink>
      <w:r>
        <w:rPr>
          <w:rFonts w:ascii="arial" w:eastAsia="arial" w:hAnsi="arial" w:cs="arial"/>
          <w:b w:val="0"/>
          <w:i w:val="0"/>
          <w:strike w:val="0"/>
          <w:noProof w:val="0"/>
          <w:color w:val="000000"/>
          <w:position w:val="0"/>
          <w:sz w:val="20"/>
          <w:u w:val="none"/>
          <w:vertAlign w:val="baseline"/>
        </w:rPr>
        <w:t xml:space="preserve"> [ 12]:            </w:t>
      </w:r>
      <w:hyperlink r:id="rId2677" w:history="1">
        <w:r>
          <w:rPr>
            <w:rFonts w:ascii="arial" w:eastAsia="arial" w:hAnsi="arial" w:cs="arial"/>
            <w:b w:val="0"/>
            <w:i/>
            <w:strike w:val="0"/>
            <w:noProof w:val="0"/>
            <w:color w:val="0077CC"/>
            <w:position w:val="0"/>
            <w:sz w:val="20"/>
            <w:u w:val="single"/>
            <w:vertAlign w:val="baseline"/>
          </w:rPr>
          <w:t>https://twitter.com/shakeshack?ref_src=twsrc%5Etfw</w:t>
        </w:r>
      </w:hyperlink>
      <w:r>
        <w:rPr>
          <w:rFonts w:ascii="arial" w:eastAsia="arial" w:hAnsi="arial" w:cs="arial"/>
          <w:b w:val="0"/>
          <w:i w:val="0"/>
          <w:strike w:val="0"/>
          <w:noProof w:val="0"/>
          <w:color w:val="000000"/>
          <w:position w:val="0"/>
          <w:sz w:val="20"/>
          <w:u w:val="none"/>
          <w:vertAlign w:val="baseline"/>
        </w:rPr>
        <w:t xml:space="preserve"> [ 13]:            </w:t>
      </w:r>
      <w:hyperlink r:id="rId2678" w:history="1">
        <w:r>
          <w:rPr>
            <w:rFonts w:ascii="arial" w:eastAsia="arial" w:hAnsi="arial" w:cs="arial"/>
            <w:b w:val="0"/>
            <w:i/>
            <w:strike w:val="0"/>
            <w:noProof w:val="0"/>
            <w:color w:val="0077CC"/>
            <w:position w:val="0"/>
            <w:sz w:val="20"/>
            <w:u w:val="single"/>
            <w:vertAlign w:val="baseline"/>
          </w:rPr>
          <w:t>https://twitter.com/TomiLahren/status/1272834433175953409?ref_src=twsrc%5Etfw</w:t>
        </w:r>
      </w:hyperlink>
      <w:r>
        <w:rPr>
          <w:rFonts w:ascii="arial" w:eastAsia="arial" w:hAnsi="arial" w:cs="arial"/>
          <w:b w:val="0"/>
          <w:i w:val="0"/>
          <w:strike w:val="0"/>
          <w:noProof w:val="0"/>
          <w:color w:val="000000"/>
          <w:position w:val="0"/>
          <w:sz w:val="20"/>
          <w:u w:val="none"/>
          <w:vertAlign w:val="baseline"/>
        </w:rPr>
        <w:t xml:space="preserve"> [ 14]:            </w:t>
      </w:r>
      <w:hyperlink r:id="rId2677" w:history="1">
        <w:r>
          <w:rPr>
            <w:rFonts w:ascii="arial" w:eastAsia="arial" w:hAnsi="arial" w:cs="arial"/>
            <w:b w:val="0"/>
            <w:i/>
            <w:strike w:val="0"/>
            <w:noProof w:val="0"/>
            <w:color w:val="0077CC"/>
            <w:position w:val="0"/>
            <w:sz w:val="20"/>
            <w:u w:val="single"/>
            <w:vertAlign w:val="baseline"/>
          </w:rPr>
          <w:t>https://twitter.com/shakeshack?ref_src=twsrc%5Etfw</w:t>
        </w:r>
      </w:hyperlink>
      <w:r>
        <w:rPr>
          <w:rFonts w:ascii="arial" w:eastAsia="arial" w:hAnsi="arial" w:cs="arial"/>
          <w:b w:val="0"/>
          <w:i w:val="0"/>
          <w:strike w:val="0"/>
          <w:noProof w:val="0"/>
          <w:color w:val="000000"/>
          <w:position w:val="0"/>
          <w:sz w:val="20"/>
          <w:u w:val="none"/>
          <w:vertAlign w:val="baseline"/>
        </w:rPr>
        <w:t xml:space="preserve"> [ 15]:            </w:t>
      </w:r>
      <w:hyperlink r:id="rId2679" w:history="1">
        <w:r>
          <w:rPr>
            <w:rFonts w:ascii="arial" w:eastAsia="arial" w:hAnsi="arial" w:cs="arial"/>
            <w:b w:val="0"/>
            <w:i/>
            <w:strike w:val="0"/>
            <w:noProof w:val="0"/>
            <w:color w:val="0077CC"/>
            <w:position w:val="0"/>
            <w:sz w:val="20"/>
            <w:u w:val="single"/>
            <w:vertAlign w:val="baseline"/>
          </w:rPr>
          <w:t>https://t.co/IeimJfTrje</w:t>
        </w:r>
      </w:hyperlink>
      <w:r>
        <w:rPr>
          <w:rFonts w:ascii="arial" w:eastAsia="arial" w:hAnsi="arial" w:cs="arial"/>
          <w:b w:val="0"/>
          <w:i w:val="0"/>
          <w:strike w:val="0"/>
          <w:noProof w:val="0"/>
          <w:color w:val="000000"/>
          <w:position w:val="0"/>
          <w:sz w:val="20"/>
          <w:u w:val="none"/>
          <w:vertAlign w:val="baseline"/>
        </w:rPr>
        <w:t xml:space="preserve"> [ 16]:            </w:t>
      </w:r>
      <w:hyperlink r:id="rId2680" w:history="1">
        <w:r>
          <w:rPr>
            <w:rFonts w:ascii="arial" w:eastAsia="arial" w:hAnsi="arial" w:cs="arial"/>
            <w:b w:val="0"/>
            <w:i/>
            <w:strike w:val="0"/>
            <w:noProof w:val="0"/>
            <w:color w:val="0077CC"/>
            <w:position w:val="0"/>
            <w:sz w:val="20"/>
            <w:u w:val="single"/>
            <w:vertAlign w:val="baseline"/>
          </w:rPr>
          <w:t>https://twitter.com/glennbeck/status/1272856070147452935?ref_src=twsrc%5Etfw</w:t>
        </w:r>
      </w:hyperlink>
      <w:r>
        <w:rPr>
          <w:rFonts w:ascii="arial" w:eastAsia="arial" w:hAnsi="arial" w:cs="arial"/>
          <w:b w:val="0"/>
          <w:i w:val="0"/>
          <w:strike w:val="0"/>
          <w:noProof w:val="0"/>
          <w:color w:val="000000"/>
          <w:position w:val="0"/>
          <w:sz w:val="20"/>
          <w:u w:val="none"/>
          <w:vertAlign w:val="baseline"/>
        </w:rPr>
        <w:t xml:space="preserve"> [ 17]:            </w:t>
      </w:r>
      <w:hyperlink r:id="rId2681" w:history="1">
        <w:r>
          <w:rPr>
            <w:rFonts w:ascii="arial" w:eastAsia="arial" w:hAnsi="arial" w:cs="arial"/>
            <w:b w:val="0"/>
            <w:i/>
            <w:strike w:val="0"/>
            <w:noProof w:val="0"/>
            <w:color w:val="0077CC"/>
            <w:position w:val="0"/>
            <w:sz w:val="20"/>
            <w:u w:val="single"/>
            <w:vertAlign w:val="baseline"/>
          </w:rPr>
          <w:t>https://twitter.com/hashtag/NYPD?src=hash&amp;#38;ref_src=twsrc%5Etfw</w:t>
        </w:r>
      </w:hyperlink>
      <w:r>
        <w:rPr>
          <w:rFonts w:ascii="arial" w:eastAsia="arial" w:hAnsi="arial" w:cs="arial"/>
          <w:b w:val="0"/>
          <w:i w:val="0"/>
          <w:strike w:val="0"/>
          <w:noProof w:val="0"/>
          <w:color w:val="000000"/>
          <w:position w:val="0"/>
          <w:sz w:val="20"/>
          <w:u w:val="none"/>
          <w:vertAlign w:val="baseline"/>
        </w:rPr>
        <w:t xml:space="preserve"> [ 18]:            </w:t>
      </w:r>
      <w:hyperlink r:id="rId2677" w:history="1">
        <w:r>
          <w:rPr>
            <w:rFonts w:ascii="arial" w:eastAsia="arial" w:hAnsi="arial" w:cs="arial"/>
            <w:b w:val="0"/>
            <w:i/>
            <w:strike w:val="0"/>
            <w:noProof w:val="0"/>
            <w:color w:val="0077CC"/>
            <w:position w:val="0"/>
            <w:sz w:val="20"/>
            <w:u w:val="single"/>
            <w:vertAlign w:val="baseline"/>
          </w:rPr>
          <w:t>https://twitter.com/shakeshack?ref_src=twsrc%5Etfw</w:t>
        </w:r>
      </w:hyperlink>
      <w:r>
        <w:rPr>
          <w:rFonts w:ascii="arial" w:eastAsia="arial" w:hAnsi="arial" w:cs="arial"/>
          <w:b w:val="0"/>
          <w:i w:val="0"/>
          <w:strike w:val="0"/>
          <w:noProof w:val="0"/>
          <w:color w:val="000000"/>
          <w:position w:val="0"/>
          <w:sz w:val="20"/>
          <w:u w:val="none"/>
          <w:vertAlign w:val="baseline"/>
        </w:rPr>
        <w:t xml:space="preserve"> [ 19]:            </w:t>
      </w:r>
      <w:hyperlink r:id="rId2682" w:history="1">
        <w:r>
          <w:rPr>
            <w:rFonts w:ascii="arial" w:eastAsia="arial" w:hAnsi="arial" w:cs="arial"/>
            <w:b w:val="0"/>
            <w:i/>
            <w:strike w:val="0"/>
            <w:noProof w:val="0"/>
            <w:color w:val="0077CC"/>
            <w:position w:val="0"/>
            <w:sz w:val="20"/>
            <w:u w:val="single"/>
            <w:vertAlign w:val="baseline"/>
          </w:rPr>
          <w:t>https://t.co/8wRCbdLO6Q</w:t>
        </w:r>
      </w:hyperlink>
      <w:r>
        <w:rPr>
          <w:rFonts w:ascii="arial" w:eastAsia="arial" w:hAnsi="arial" w:cs="arial"/>
          <w:b w:val="0"/>
          <w:i w:val="0"/>
          <w:strike w:val="0"/>
          <w:noProof w:val="0"/>
          <w:color w:val="000000"/>
          <w:position w:val="0"/>
          <w:sz w:val="20"/>
          <w:u w:val="none"/>
          <w:vertAlign w:val="baseline"/>
        </w:rPr>
        <w:t xml:space="preserve"> [ 20]:            </w:t>
      </w:r>
      <w:hyperlink r:id="rId2683" w:history="1">
        <w:r>
          <w:rPr>
            <w:rFonts w:ascii="arial" w:eastAsia="arial" w:hAnsi="arial" w:cs="arial"/>
            <w:b w:val="0"/>
            <w:i/>
            <w:strike w:val="0"/>
            <w:noProof w:val="0"/>
            <w:color w:val="0077CC"/>
            <w:position w:val="0"/>
            <w:sz w:val="20"/>
            <w:u w:val="single"/>
            <w:vertAlign w:val="baseline"/>
          </w:rPr>
          <w:t>https://twitter.com/davidwebbshow/status/1272853342054764545?ref_src=twsrc%5Etfw</w:t>
        </w:r>
      </w:hyperlink>
      <w:r>
        <w:rPr>
          <w:rFonts w:ascii="arial" w:eastAsia="arial" w:hAnsi="arial" w:cs="arial"/>
          <w:b w:val="0"/>
          <w:i w:val="0"/>
          <w:strike w:val="0"/>
          <w:noProof w:val="0"/>
          <w:color w:val="000000"/>
          <w:position w:val="0"/>
          <w:sz w:val="20"/>
          <w:u w:val="none"/>
          <w:vertAlign w:val="baseline"/>
        </w:rPr>
        <w:t xml:space="preserve"> [ 21]:            </w:t>
      </w:r>
      <w:hyperlink r:id="rId2677" w:history="1">
        <w:r>
          <w:rPr>
            <w:rFonts w:ascii="arial" w:eastAsia="arial" w:hAnsi="arial" w:cs="arial"/>
            <w:b w:val="0"/>
            <w:i/>
            <w:strike w:val="0"/>
            <w:noProof w:val="0"/>
            <w:color w:val="0077CC"/>
            <w:position w:val="0"/>
            <w:sz w:val="20"/>
            <w:u w:val="single"/>
            <w:vertAlign w:val="baseline"/>
          </w:rPr>
          <w:t>https://twitter.com/shakeshack?ref_src=twsrc%5Etfw</w:t>
        </w:r>
      </w:hyperlink>
      <w:r>
        <w:rPr>
          <w:rFonts w:ascii="arial" w:eastAsia="arial" w:hAnsi="arial" w:cs="arial"/>
          <w:b w:val="0"/>
          <w:i w:val="0"/>
          <w:strike w:val="0"/>
          <w:noProof w:val="0"/>
          <w:color w:val="000000"/>
          <w:position w:val="0"/>
          <w:sz w:val="20"/>
          <w:u w:val="none"/>
          <w:vertAlign w:val="baseline"/>
        </w:rPr>
        <w:t xml:space="preserve"> [ 22]:            </w:t>
      </w:r>
      <w:hyperlink r:id="rId2684" w:history="1">
        <w:r>
          <w:rPr>
            <w:rFonts w:ascii="arial" w:eastAsia="arial" w:hAnsi="arial" w:cs="arial"/>
            <w:b w:val="0"/>
            <w:i/>
            <w:strike w:val="0"/>
            <w:noProof w:val="0"/>
            <w:color w:val="0077CC"/>
            <w:position w:val="0"/>
            <w:sz w:val="20"/>
            <w:u w:val="single"/>
            <w:vertAlign w:val="baseline"/>
          </w:rPr>
          <w:t>https://t.co/kYyzup4ziu</w:t>
        </w:r>
      </w:hyperlink>
      <w:r>
        <w:rPr>
          <w:rFonts w:ascii="arial" w:eastAsia="arial" w:hAnsi="arial" w:cs="arial"/>
          <w:b w:val="0"/>
          <w:i w:val="0"/>
          <w:strike w:val="0"/>
          <w:noProof w:val="0"/>
          <w:color w:val="000000"/>
          <w:position w:val="0"/>
          <w:sz w:val="20"/>
          <w:u w:val="none"/>
          <w:vertAlign w:val="baseline"/>
        </w:rPr>
        <w:t xml:space="preserve"> [ 23]:            </w:t>
      </w:r>
      <w:hyperlink r:id="rId2685" w:history="1">
        <w:r>
          <w:rPr>
            <w:rFonts w:ascii="arial" w:eastAsia="arial" w:hAnsi="arial" w:cs="arial"/>
            <w:b w:val="0"/>
            <w:i/>
            <w:strike w:val="0"/>
            <w:noProof w:val="0"/>
            <w:color w:val="0077CC"/>
            <w:position w:val="0"/>
            <w:sz w:val="20"/>
            <w:u w:val="single"/>
            <w:vertAlign w:val="baseline"/>
          </w:rPr>
          <w:t>https://twitter.com/derekahunter/status/1272869481434558464?ref_src=twsrc%5Etfw</w:t>
        </w:r>
      </w:hyperlink>
      <w:r>
        <w:rPr>
          <w:rFonts w:ascii="arial" w:eastAsia="arial" w:hAnsi="arial" w:cs="arial"/>
          <w:b w:val="0"/>
          <w:i w:val="0"/>
          <w:strike w:val="0"/>
          <w:noProof w:val="0"/>
          <w:color w:val="000000"/>
          <w:position w:val="0"/>
          <w:sz w:val="20"/>
          <w:u w:val="none"/>
          <w:vertAlign w:val="baseline"/>
        </w:rPr>
        <w:t xml:space="preserve"> [ 24]:            </w:t>
      </w:r>
      <w:hyperlink r:id="rId2686" w:history="1">
        <w:r>
          <w:rPr>
            <w:rFonts w:ascii="arial" w:eastAsia="arial" w:hAnsi="arial" w:cs="arial"/>
            <w:b w:val="0"/>
            <w:i/>
            <w:strike w:val="0"/>
            <w:noProof w:val="0"/>
            <w:color w:val="0077CC"/>
            <w:position w:val="0"/>
            <w:sz w:val="20"/>
            <w:u w:val="single"/>
            <w:vertAlign w:val="baseline"/>
          </w:rPr>
          <w:t>https://www.mediaite.com/cdn-cgi/l/email-protection#12667b6261527f77767b737b66773c717d7f</w:t>
        </w:r>
      </w:hyperlink>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197"/>
      </w:pPr>
    </w:p>
    <w:p>
      <w:pPr>
        <w:pStyle w:val="Normal197"/>
        <w:ind w:left="200"/>
        <w:sectPr>
          <w:type w:val="continuous"/>
          <w:pgMar w:top="840" w:right="1000" w:bottom="840" w:left="1000" w:header="400" w:footer="400"/>
          <w:pgNumType w:fmt="decimal"/>
          <w:cols w:space="720"/>
        </w:sectPr>
      </w:pPr>
      <w:r>
        <w:br/>
      </w:r>
      <w:r>
        <w:pict>
          <v:line id="_x0000_s1694"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2687"/>
          <w:headerReference w:type="default" r:id="rId2688"/>
          <w:footerReference w:type="even" r:id="rId2689"/>
          <w:footerReference w:type="default" r:id="rId2690"/>
          <w:headerReference w:type="first" r:id="rId2691"/>
          <w:footerReference w:type="first" r:id="rId2692"/>
          <w:pgSz w:w="12240" w:h="15840"/>
          <w:pgMar w:top="840" w:right="1000" w:bottom="840" w:left="1000" w:header="400" w:footer="400"/>
          <w:pgNumType w:fmt="decimal"/>
          <w:cols w:space="720"/>
          <w:titlePg w:val="0"/>
        </w:sectPr>
      </w:pPr>
    </w:p>
    <w:p>
      <w:pPr>
        <w:pStyle w:val="Normal198"/>
      </w:pPr>
    </w:p>
    <w:p>
      <w:pPr>
        <w:pStyle w:val="Normal198"/>
      </w:pPr>
      <w:r>
        <w:pict>
          <v:shape id="_x0000_i1695" type="#_x0000_t75" alt="LexisNexis®" style="width:147.75pt;height:30pt">
            <v:imagedata r:id="rId18" o:title=""/>
          </v:shape>
        </w:pict>
      </w:r>
      <w:r>
        <w:cr/>
      </w:r>
    </w:p>
    <w:p>
      <w:pPr>
        <w:pStyle w:val="Heading1196"/>
        <w:keepNext w:val="0"/>
        <w:spacing w:after="200" w:line="340" w:lineRule="atLeast"/>
        <w:ind w:left="0" w:right="0" w:firstLine="0"/>
        <w:jc w:val="center"/>
      </w:pPr>
      <w:hyperlink r:id="rId2693" w:history="1">
        <w:r>
          <w:rPr>
            <w:rFonts w:ascii="arial" w:eastAsia="arial" w:hAnsi="arial" w:cs="arial"/>
            <w:b/>
            <w:i/>
            <w:strike w:val="0"/>
            <w:color w:val="0077CC"/>
            <w:sz w:val="28"/>
            <w:u w:val="single"/>
            <w:vertAlign w:val="baseline"/>
          </w:rPr>
          <w:t>We can't whitewash the pernicious influence of 400 years of slavery</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Irish Examiner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198"/>
        <w:keepNext w:val="0"/>
        <w:spacing w:after="0" w:line="240" w:lineRule="atLeast"/>
        <w:ind w:right="0"/>
        <w:jc w:val="both"/>
      </w:pPr>
      <w:bookmarkStart w:id="398" w:name="Bookmark_198"/>
      <w:bookmarkEnd w:id="398"/>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Landmark Digital Media Ltd. All Rights Reserved</w:t>
      </w:r>
    </w:p>
    <w:p>
      <w:pPr>
        <w:pStyle w:val="Normal198"/>
        <w:keepNext w:val="0"/>
        <w:spacing w:before="120" w:after="0" w:line="220" w:lineRule="atLeast"/>
        <w:ind w:left="0" w:right="0" w:firstLine="0"/>
        <w:jc w:val="left"/>
      </w:pPr>
      <w:r>
        <w:br/>
      </w:r>
      <w:r>
        <w:pict>
          <v:shape id="_x0000_i1696" type="#_x0000_t75" style="width:166.8pt;height:30pt">
            <v:imagedata r:id="rId2694"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8</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White</w:t>
      </w:r>
    </w:p>
    <w:p>
      <w:pPr>
        <w:pStyle w:val="Normal198"/>
        <w:keepNext/>
        <w:spacing w:before="240" w:after="0" w:line="340" w:lineRule="atLeast"/>
        <w:ind w:left="0" w:right="0" w:firstLine="0"/>
        <w:jc w:val="left"/>
      </w:pPr>
      <w:bookmarkStart w:id="399" w:name="Body_196"/>
      <w:bookmarkEnd w:id="399"/>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697" style="position:absolute;z-index:252086272"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Civil War is not over. That is obvious as thousands of protesters clash with riot police and with the national guard, in the wake of George Floyd's asphyxiation after policeman Derek Chauvin kept his foot on Mr Floyd's neck for more than eight minutes in Minneapolis on May 25.</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not made its peace with its history of slavery. The US has not made its peace with black skin.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believe in their hearts, not just their heads, that black lives matter as much as lives of any other hue, the video of George Floyd's killing and his last words, "I can't breathe", bespeak a horror that goes beyond this particular outrage.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Countless thousands of black men, women, and children have been trampled to death under the boots of people like us.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video - if you can - scratches a very old guilt. Millions of slaves were trafficked from Africa to the US, the UK, the Caribbean, the Arabian Peninsula, and elsewhere, in a trade that lasted 400 years.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Mary Russell, during her research into the Munster butter trade, has found evidence of a black four-year-old boy being trafficked into Cork Harbour.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black world nor the white world has done more than partially recover from this horror. Though it's likely that many genuinely believed that black slaves were not as fully human as they were themselves, I think it's likely many knew they were, and hid the emotion.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Servants of all kinds were badly treated, but the difference made by black skin was that our common humanity could be completely overlooked. People with black skin became the victims of our most extreme passions, whether sexual, violent, emotional, or all three.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Abraham Lincoln won the American Civil War in 1865, many on the Confederate side did not accept the victory. Their descendants are still fighting.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African-American is several generations away from slavery, the white American is several generations away from the Confederates, and yet the black man must still be the whipping boy for loss of any kind.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extinguishing of black lives by the white "justice" system in the US is routine. In 2017, black people made up a third of the US's prison population, while comprising 12.6% of the US's population. Their imprisonment rate is six times that of white people.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black people are poorer and poverty is a background factor in some criminality. The deprivation of blacks in the US underlies all of this. This is the reason that black people have a Covid-19 death rate four times that of white people. Given that victims of the virus often die of respiratory difficulties, George Floyd's last words, "I can't breathe", tell the tale of countless other black people who have died in recent weeks.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African-Americans don't just face poverty and high rates of imprisonment. They constitute 34% of all the prisoners "legally murdered" for their alleged crimes since 1976 in the 38 US states that permit capital punishment.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crimes deemed "capital" almost always involve white victims: 80% of them, according to independent research carried out in 1990. Nearly all of the prosecutors involved in these cases are white.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the American Civil Liberties Union, "A systematic racial bias in the application of the death penalty exists at both the state and federal level." They are calling for a "moratorium" on the death penalty to address this "miscarriage of justice".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abolishing racial bias would, in effect, abolish the death penalty. Frank Baumgarten, the author of </w:t>
      </w:r>
      <w:r>
        <w:rPr>
          <w:rFonts w:ascii="arial" w:eastAsia="arial" w:hAnsi="arial" w:cs="arial"/>
          <w:b w:val="0"/>
          <w:i/>
          <w:strike w:val="0"/>
          <w:noProof w:val="0"/>
          <w:color w:val="000000"/>
          <w:position w:val="0"/>
          <w:sz w:val="20"/>
          <w:u w:val="none"/>
          <w:vertAlign w:val="baseline"/>
        </w:rPr>
        <w:t>Deadly Justice</w:t>
      </w:r>
      <w:r>
        <w:rPr>
          <w:rFonts w:ascii="arial" w:eastAsia="arial" w:hAnsi="arial" w:cs="arial"/>
          <w:b w:val="0"/>
          <w:i w:val="0"/>
          <w:strike w:val="0"/>
          <w:noProof w:val="0"/>
          <w:color w:val="000000"/>
          <w:position w:val="0"/>
          <w:sz w:val="20"/>
          <w:u w:val="none"/>
          <w:vertAlign w:val="baseline"/>
        </w:rPr>
        <w:t>, a study of race and the death penalty, describes capital punishment in the US as "an ugly symbol of racial hierarchy designed to preserve the southern way of life".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Republican Abraham Lincoln who won the war that finally abolished slavery in the US, but, today, the Republicans frequently line up on the other side, making political footballs of black lives, particularly in the south.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North Carolina's Democratic-led Racial Justice Act (2009), the death penalties of three black men and a Native American woman were commuted because it was found that the juries had been "bleached": Black potential jury members had been rejected at about four times the rate that white jury members had been, so that the juries all had strong white majorities. In one case, the prosecution had described a possible black jury member as a "thug".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the all-white jury that remained after the 'bleaching' agreed to send to his death a man described by the prosecution as "a big black bull".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Republican administration repealed the Racial Justice Act in 2013, and in 2017 the court ruled that the overturning of the death penalties based on that law should be reversed.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those four lives is again going through the North Carolina courts.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vision of US president, Donald Trump, holding his Bible up like he was a Crusader, after protesters were cleared with tear gas, in Washington DC on Monday, shows his utter betrayal of Lincoln's legacy.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Trump circus must not blind us, in Ireland, to our own significant racism towards the Sub-Saharan Africans in our midst. We, too, inherit the history of slavery. If you doubt that, check out the O'Hara's of Tara, in the film </w:t>
      </w:r>
      <w:r>
        <w:rPr>
          <w:rFonts w:ascii="arial" w:eastAsia="arial" w:hAnsi="arial" w:cs="arial"/>
          <w:b w:val="0"/>
          <w:i/>
          <w:strike w:val="0"/>
          <w:noProof w:val="0"/>
          <w:color w:val="000000"/>
          <w:position w:val="0"/>
          <w:sz w:val="20"/>
          <w:u w:val="none"/>
          <w:vertAlign w:val="baseline"/>
        </w:rPr>
        <w:t>Gone with the Wind</w:t>
      </w:r>
      <w:r>
        <w:rPr>
          <w:rFonts w:ascii="arial" w:eastAsia="arial" w:hAnsi="arial" w:cs="arial"/>
          <w:b w:val="0"/>
          <w:i w:val="0"/>
          <w:strike w:val="0"/>
          <w:noProof w:val="0"/>
          <w:color w:val="000000"/>
          <w:position w:val="0"/>
          <w:sz w:val="20"/>
          <w:u w:val="none"/>
          <w:vertAlign w:val="baseline"/>
        </w:rPr>
        <w:t xml:space="preserve"> on Netflix.</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RESENTED the anti-black bias of my mother, who grew up in rural Donegal and never had a single black acquaintance, but I don't think it was rooted out of me until I visited sub-Saharan Africa early this year and was welcomed as a white guest in a black country.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halfway through the International Decade of People of African Descent, that Ireland attack racism with root-and-branch reform of education to include the African experience.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Africans in Ireland experience more racist incidents than any other group. As Irish Network Against Racism (INAR) reports, these include political hate speech, racist crimes, racist violence, intimidation, racist bullying, discriminatory treatment in housing, in education and in service provision, and lack of access to healthcare and employment.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INAR says, the responses of the gardaí have been inadequate in two out of three cases. Many Africans don't think it's worth reporting racist incidents and there have been allegations of racist harassment by gardaí.</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urgently need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such as is on the books of a majority of OECD countries, accompanied by intense anti-racism training for gardaí and positive discrimination to "unbleach" the force. We may see ourselves as "the blacks of Europe", to quote from Roddy Doyle's novel </w:t>
      </w:r>
      <w:r>
        <w:rPr>
          <w:rFonts w:ascii="arial" w:eastAsia="arial" w:hAnsi="arial" w:cs="arial"/>
          <w:b w:val="0"/>
          <w:i/>
          <w:strike w:val="0"/>
          <w:noProof w:val="0"/>
          <w:color w:val="000000"/>
          <w:position w:val="0"/>
          <w:sz w:val="20"/>
          <w:u w:val="none"/>
          <w:vertAlign w:val="baseline"/>
        </w:rPr>
        <w:t>The Commitments</w:t>
      </w:r>
      <w:r>
        <w:rPr>
          <w:rFonts w:ascii="arial" w:eastAsia="arial" w:hAnsi="arial" w:cs="arial"/>
          <w:b w:val="0"/>
          <w:i w:val="0"/>
          <w:strike w:val="0"/>
          <w:noProof w:val="0"/>
          <w:color w:val="000000"/>
          <w:position w:val="0"/>
          <w:sz w:val="20"/>
          <w:u w:val="none"/>
          <w:vertAlign w:val="baseline"/>
        </w:rPr>
        <w:t>, but we could have crushed George Floyd. Only by recognising this will we get the aggressive reform that would make it impossible.</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698" style="position:absolute;z-index:252087296"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w:t>
      </w:r>
      <w:r>
        <w:rPr>
          <w:rFonts w:ascii="arial" w:eastAsia="arial" w:hAnsi="arial" w:cs="arial"/>
          <w:b/>
          <w:i w:val="0"/>
          <w:strike w:val="0"/>
          <w:noProof w:val="0"/>
          <w:color w:val="000000"/>
          <w:position w:val="0"/>
          <w:sz w:val="20"/>
          <w:u w:val="none"/>
          <w:vertAlign w:val="baseline"/>
        </w:rPr>
        <w:t xml:space="preserve">A protester and a police officer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shake hands during a George Floyd rally. Mr Floyd died under police restraint</w:t>
      </w:r>
      <w:r>
        <w:rPr>
          <w:rFonts w:ascii="arial" w:eastAsia="arial" w:hAnsi="arial" w:cs="arial"/>
          <w:b w:val="0"/>
          <w:i w:val="0"/>
          <w:strike w:val="0"/>
          <w:noProof w:val="0"/>
          <w:color w:val="000000"/>
          <w:position w:val="0"/>
          <w:sz w:val="20"/>
          <w:u w:val="none"/>
          <w:vertAlign w:val="baseline"/>
        </w:rPr>
        <w:t>. Picture: AP</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699"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2695"/>
          <w:headerReference w:type="default" r:id="rId2696"/>
          <w:footerReference w:type="even" r:id="rId2697"/>
          <w:footerReference w:type="default" r:id="rId2698"/>
          <w:headerReference w:type="first" r:id="rId2699"/>
          <w:footerReference w:type="first" r:id="rId2700"/>
          <w:pgSz w:w="12240" w:h="15840"/>
          <w:pgMar w:top="840" w:right="1000" w:bottom="840" w:left="1000" w:header="400" w:footer="400"/>
          <w:pgNumType w:fmt="decimal"/>
          <w:cols w:space="720"/>
          <w:titlePg w:val="0"/>
        </w:sectPr>
      </w:pPr>
    </w:p>
    <w:p>
      <w:pPr>
        <w:pStyle w:val="Normal199"/>
      </w:pPr>
    </w:p>
    <w:p>
      <w:pPr>
        <w:pStyle w:val="Normal199"/>
      </w:pPr>
      <w:r>
        <w:pict>
          <v:shape id="_x0000_i1700" type="#_x0000_t75" alt="LexisNexis®" style="width:147.75pt;height:30pt">
            <v:imagedata r:id="rId18" o:title=""/>
          </v:shape>
        </w:pict>
      </w:r>
      <w:r>
        <w:cr/>
      </w:r>
    </w:p>
    <w:p>
      <w:pPr>
        <w:pStyle w:val="Heading1197"/>
        <w:keepNext w:val="0"/>
        <w:spacing w:after="200" w:line="340" w:lineRule="atLeast"/>
        <w:ind w:left="0" w:right="0" w:firstLine="0"/>
        <w:jc w:val="center"/>
      </w:pPr>
      <w:hyperlink r:id="rId2701" w:history="1">
        <w:r>
          <w:rPr>
            <w:rFonts w:ascii="arial" w:eastAsia="arial" w:hAnsi="arial" w:cs="arial"/>
            <w:b/>
            <w:i/>
            <w:strike w:val="0"/>
            <w:color w:val="0077CC"/>
            <w:sz w:val="28"/>
            <w:u w:val="single"/>
            <w:vertAlign w:val="baseline"/>
          </w:rPr>
          <w:t>George Floyd Remembered, As Officers Appear in Court; Officers Caught on Camera Manhandling Protesters; NBA on the Verge of Returning. Aired 5-5:30a ET</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EARLY START 5:00 AM EST</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99"/>
        <w:keepNext w:val="0"/>
        <w:spacing w:after="0" w:line="240" w:lineRule="atLeast"/>
        <w:ind w:right="0"/>
        <w:jc w:val="both"/>
      </w:pPr>
      <w:bookmarkStart w:id="400" w:name="Bookmark_199"/>
      <w:bookmarkEnd w:id="400"/>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3608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Romans, Laura Jarrett, Nic Robertson, Kristie Lu Stout</w:t>
      </w:r>
    </w:p>
    <w:p>
      <w:pPr>
        <w:pStyle w:val="Normal1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Minneapolis paid tribute to George Floyd, three former officers charged in his death previewed their defense. Disturbing acts of violence by law enforcement in several cities caught on video during a night of peaceful protests. After months benched by coronavirus, the NBA is on the verge of tipping off.</w:t>
      </w:r>
    </w:p>
    <w:p>
      <w:pPr>
        <w:pStyle w:val="Normal199"/>
        <w:keepNext/>
        <w:spacing w:before="240" w:after="0" w:line="340" w:lineRule="atLeast"/>
        <w:ind w:left="0" w:right="0" w:firstLine="0"/>
        <w:jc w:val="left"/>
      </w:pPr>
      <w:bookmarkStart w:id="401" w:name="Body_197"/>
      <w:bookmarkEnd w:id="401"/>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01" style="position:absolute;z-index:2520893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SHARPTON, NATIONAL ACTION NETWORK: Get your knee off our necks.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ANCHOR: While Minneapolis paid tribute to George Floyd, three former officers charged in his death previewed their defense. We'll lay out the strategy.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JARRETT, CNN ANCHOR: Disturbing acts of violence by law enforcement in several cities caught on video during a night of peaceful protests.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And after months benched by coronavirus, the NBA is on the verge of tipping off. We'll tell you when and how.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viewers in the United States and around the world, this is EARLY START. I'm Christine Romans.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And I'm Laura Jarrett. It's Friday, June 5th, 5:00 a.m.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friends and family said good-bye to George Floyd, three former Minneapolis police officers appeared in court pointing a finger at a fourth.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[05:00:04]</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Lane, Tou Thao and Alexander Kueng already mounting a vigorous defense, illustrating in part why the A.G., the attorney general in the state, had said these cases are hard.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three officers seemed to place blame directly on Derek Chauvin, the senior officer who pressed his knee on Floyd's neck for nearly nine minutes, and tried to highlight their relative lack of experience.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Now, we have learned it was only Lane's fourth day on the force. He says he tried to give Floyd CPR on the way to the hospital. It was only Kueng's third full shift and Chauvin was his training officer. Those details emerging just a half mile from the memorial site where family and local officials, like the Minneapolis mayor, were visibly emotional ten days after a death that reignited a worldwide movement for change.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Sara Sidner reports from Minneapolis.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CNN NATIONAL CORRESPONDENT (voice-over): At the memorial in Minneapolis, George Floyd's family took time to mourn.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 GEORGE FLOY'DS BROTHER: That's amazing to me that he touched so many people's hearts, you know, that he'd been touching our hearts, you know?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want justice. We want justice for George. He's going to get it. He's going to get 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Historic national demonstrations in Floyd's name are now well into their tenth 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What happened to Floyd happens every day in this country and in every area of American life. It's time for us to stand up in George's name and say get your knee off our necks.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Less than a mile from the family memorial, National Guard troops stood watch as three former police officers charged with aiding and abetting in Floyd's death made their first court appearance. All three were granted $1 million bail or $750,000 with conditions. A potential key witness, the passenger in Floyd's car says his friend did not resist arrest.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LESTER HALL, PASSENGER IN GEORGE FLOYD'S CAR: What I believe, the energy was set wrong by the police when they approached him because they approached with like an energy where it startled Mr. Floyd. Once they reached for Mr. George Floyd's hands, it took the whole situation into turmoil that didn't have to be.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Following the memorial service, Reverend Jesse Jackson paid a visit to the site where Floyd died.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REVEREND JESSE JACKSON, CIVIL RIGHTS ACTIVIST: Laws have to change for behavior to change.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(on camera): What do you think about how President Trump has handled this situation?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We really need reconciliation, not politicization. We need healing.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Reverend Jackson made clear that protesting is a good way to start, but to get real change, it has to be policy change and he says voting will help that happen.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CNN, Minneapolis. (END VIDEOTAPE)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Sara. Thank you so much for that.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damaging new evidence revealed as the three men charged in Ahmaud Arbery's case appeared in court and the judge determined there was probable cause for murder charges. But Arbery's mother was left frustrating, claiming the information has been available for some time.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 AHMAUD ARBERY'S MOTHER: The case was mishandled 100 percent. The facts that were revealed today, the D.A. Johnson and D.A. Barnhill, they had the same exact -- they had the same exact evidence. They chose not to make an arrest.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CNN's Martin Savidge was in court for 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NATIONAL CORRESPONDENT (voice-over): It was a hearing that sounded like a trial. Georgia prosecutors summed up their case against three white men accused of killing a 25-year-old black man running through their neighborhood.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On February 23rd, 2020, victim Ahmaud Arbery was chased, hunted down and ultimately executed at the hands of these men.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The three defendants, Gregory McMichael and his son Travis and William Roddie Bryan Jr. appeared via video link from the county jail. The McMichaels told authorities they thought Arbery was a burglary suspect. The prosecution says Arbery had done nothing wrong.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fact of the matter is there is no evidence that these defendants saw a burglary, saw any crime, had any subjective belief or hunch that would authorize their choices that they made to chase after and ultimately gun down this unarmed victim in the middle of the street.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In fact, Arbery was out jogging the day he died. Friends say it was what he loved to do. Prosecutors detailed the events leading up to Arbery's death, saying all three men using two pickup trucks became a neighborhood hunting party blocking and redirecting Arbery as he tried to flee.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[05:05:03]</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finally cornered him, one of the suspects captured Arbery's final moments on cell phone video.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witness stand, the lead investigator in the case said 34-year- old Travis McMichael admitted to the first officers on scene he deliberately shot Arbery three times with a shotgun. Then Agent Richard Dial shocked the courtroom recounting what alleged co- conspirator William Bryan says Travis McMichael said next.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DIAL, SPECIAL AGENT IN CHARGE, GEORGIA BUREAU OF INVESTIGATION: Mr. Brian said after the shooting took place before police arrival while Mr. Arbery was on the ground that he heard Travis McMichael make a statement (EXPLETIVE DELETED).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(on camera): Defense attorney for Travis McMichael said he never made that racial slur. And overall, the defense attorneys say all three men were only trying to have a conversation with Ahmaud Arbery that day when they were trying to stop him, even though two of the men were armed. They maintain it all went wrong when Ahmaud Arbery turned on them and Travis McMichael had to fire in self defense. The prosecution says that is not what happened.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I'll point out that horrific alleged racial slur that Travis McMichael made may not be used against him because Georgia is one of a handful of states that does not have a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Now, that could change by the end of this month. But even if it does, it would not apply to the trial of Ahmaud Arbery's death.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Glen County, Georgia.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Tough story there. All right, Martin. Thank you.</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tenth night of protests nationwide remain mostly peaceful. Curfews have now ended in Los Angeles and Washington. But there is new controversy this morning over incidents caught on video, much of it disturbing to watch.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officers suspended after a viral video showed them shoving a 75-year-old man to the ground. You can see the man approaching officers, but then he stumbles backwards. They said he tripped. The mayor of Buffalo says that man is hospitalized in serious but stable condition.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Cuomo called the incident wholly unjustified and utterly disgraceful. The two officers have been suspended without pay.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In response to so many large demonstrations what you're seeing across the country, we're also seeing more and more exactly how police have used force on some protesters. Now, it's impossible to quantify how much this is happening. But the camera doesn't lie.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this video closely as it happens all very quickly. This white Florida police officer now under investigation for shoving a kneeling black protester to the ground. We don't know everything that led up to that moment but you can see his fellow officer, a black female officer, appears to reprimand him.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Wow. Ft. Lauderdale police officer has confirmed Officer Steve Pohorence has been relieved of duty and placed on administrative leave pending an investigation and then there's this video from "The Atlanta Journal Constitution". That is Amber Jackson being body slammed by an officer during a May 29th protest. She suffered a broken collarbone. Again, we don't know what came before the moment on camera. CNN has reached out to the Atlanta PD.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And now from Maryland, we have video of a cyclist attacking a group of young activists hanging Black Lives Matters posters, I should say. Watch this.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Hey, leave her alone.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Do not touch her. Do not touch her. She has nothing. Do not touch her, sir.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Leave her alone. Sir, just walk away.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Get off of her.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(EXPLETIVE DELETED)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And you can see the man takes a run with his bike at the person holding the camera. Police say they're trying now to ID that cyclist. The attack happened Monday afternoon on the Capital Crescent Trail in Montgomery County. Police say the suspect started arguing with the victims and tried to grab their flyers.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can't independently verify what happened before and after that video as well.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emotional exchange on the floor of the U.S. Senate after Republicans blocked anti-lynching legislation. GOP Senator Rand Paul has been holding up a popular bipartisan bill to make lynching a federal crime, claiming it is overly broad.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And it should not require a maiming or torture in order for us to recognize a lynching when we see it and recognize it by federal law and call it what it is, which is that it is a crime that should be punishable.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CORY BOOKER (D-NJ): I'm so raw today, of all days that we're doing this, of all days that we're doing this right now, having this discussion when, God, if this bill passed today, what that would mean for America that this body and that body have now finally agreed.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The House has already passed anti-lynching legislation. The measure is still waiting approval in the U.S. Senate. ROMANS: So how much damage has the coronavirus recession caused the jobs market? We'll know for sure in the few hours. Here's what we know right now -- nearly 1.9 million workers filed for unemployment benefits for the first time last week. More than 42.6 million over the past 11 weeks either laid off or furloughed.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it this way, that's 26 percent of the entire labor force. Now, that's the weekly snapshot. Economists expect for the month of May, 8 million jobs were lost, bringing the total job loss to 28.5 million during the pandemic.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context, that is three times the number lost during the great recession. That would push the unemployment rate to a record 20 percent, the worst since the Great Depression. Now, these overall numbers are so big, they're almost hard to grasp. Now, the hope is the worst I behind us. But the timing all news depends on how many people get back to work and how quickly. First time unemployment claims have been declining since the peak in the final week of March. That's good. But continuing claims rose a little bit last week. We want to see that number falling before we're sure that hiring has started again, Laura.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 All right. Well, still ahead, they were key pillars of early coronavirus research. But now, two -- two major studies have been retracted. Why and what it means for the battle to slow the pandemic.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[05:15:45]</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As protesters continue marching all over this country for justice, the U.S. commander in chief is now endorsing an idea that they are terrorists. President Trump sharing a post on Twitter he says was written by his former lawyer, John Dowd. It refers to the peaceful protesters you see there forcibly removed from a park near the White House as terrorists.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rant appears to be addressed to James Mattis, the former defense secretary who called out the president for threatening a military response to the nationwide protests. Mattis is one of several former military leaders to speak out against the president in the last few days.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Alaska Senator Lisa Murkowski breaking with her Republican colleagues applauding what Mattis said this week.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That's right. Murkowski says: I felt like perhaps we're getting to a point where we can be more honest with the concerns that we might hold internally. I thought General Mattis's words were true, honest, necessary and overdue. Murkowski has demonstrated an independent streak in the Senate and said she is still struggling with whether to support President Trump in November.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course, fired back, promising to back any candidate against Murkowski. He tweeted: If you have a pulse, I'm with you. Note that she's not for reelection until 2022. Could a popular over-the-counter heartburn medication ease the effects of COVID-19? And not one but two coronavirus studies are now retracted after questions emerged about the data used.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Elizabeth Cohen has the latest developments for 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COHEN, CNN SENIOR MEDICAL CORRESPONDENT: A small study published in a medical journal suggests that ten people home sick with COVID had their symptoms improve after taking an over-the-counter heartburn medicine. It's called famotidine and it's the active ingredient in Pepcid.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to say, this is a very, very small study. Even the people who wrote it talk about how small it is. What they say is that this is a suggestion, an indication that they should do a larger study. So, they're planning on doing a larger study with people to see if famotidine makes a difference. They're already doing a large study on hospitalized patients to see if it makes a difference.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news of a very different kind about two other studies in medical journals. These studies were published in "The New England Journal Medicine" and in "The Lancet". Those studies relied, both of them relied on an international database of patients, and now, the reliability of that database is being called into question and both journals have retracted the studies.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studies, the one in "Lancet" looks at COVID patients who are taking hydroxychloroquine. And it found that it didn't help, and in fact, that it hurt, and it increased their chances that the patients would die. But now, that study being called into question, the journal is retracting that study. But it is important to note the other two large studies found that hydroxychloroquine didn't work. Those studies did not rely on this database. Those studies are still considered -- Christine, Laura.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Elizabeth Cohen, thank you so much for laying all of that out.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vaccine summit hosted by the United Kingdom just raised $8.8 billion for vaccine research but less developed countries could be left out.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Robertson joins us live now from London.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what more can you tell us about this?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ROBERTSON, CNN INTERNATIONAL DIPLOMATIC EDITOR: Yes, they got $8.8 billion, they raised that, from 32 different countries, 12 different NGOs and global foundations. That exceeded what they were hoping for. They were hoping for $7.4 billion.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a vaccination program aimed at children in poorer countries. Vaccination for polio, diphtheria, measles, 300 million children will get this vaccination it is hoped by this financing by 2025. But there were some other key elements that came out of this global vaccine summit. One was the raising of $567 million in what's been called new financial instruments to make sure that poor and middle income countries can get access to COVID-19 vaccines when they become available.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[05:20:04]</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important. But I think one of the other key issues that was discussed at the summit, and this was sort of perhaps headlined, if you will, by the U.N. Secretary General Antonio Guterres talking about this is a unique global solidarity. Vaccine needs to be available to everyone.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recognition that in poorer countries, the COVID-19 -- the impact of COVID-19 could really harm and hurt, overwhelm health care systems and therefore harm and hurt vaccine-making capacities or distribution capacities across those countries.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recognition here that you have to treat the global pandemic globally, that you have to support the poorer countries with COVID-19 and you have to ensure the system is preserved. So those are the real COVID-19 headlines out of this global summit.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Nic Robertson in London, thanks so much.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So, people are getting on planes again, folks. American Airlines is seeing improved demand for air travel. American plans to ramp up flights in July to 55 percent of its normal domestic schedule. And that's a pretty big jump from 20 percent level it flew in May. But United also plans to add up flights in July to operate at 30 percent of its normal schedule. That's u from just 10 percent in the spring.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(AUDIO GAP) verge of a comeback. The league's board of governors approving a plan to restart the season. The players are expected to sign off. Under the plan, 22 of the NBA's 30 teams would compete at Disneyworld in Orlando to crown a champion. The league is targeting a start date of July 31st with the NBA finals ending no later than on October 12th. Much more ahead in this morning's "Bleacher Report".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Against the back drop of a new security law and a protest movement worldwide, thousands defy the police to mark the anniversary of Tiananmen Square massacre. CNN live in Hong Kong.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[05:26:35]</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Welcome back.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stunning about face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overnight. Hours after the paper's editorial page editor defended a controversial op-ed from Republican Senator Tom Cotton, "The Times" backed away from it. "The Times" now says a review made clear that a rushed editorial process led to the publication of an op-ed that did not meet our standards. Cotton's piece arguing in no uncertain terms in favor of deploying the military to stop protests triggered outrage among many "Times" staffer who it contained misinformation, and, quote, put the black "Times" staff in danger.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Cotton said his op-ed far exceeded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standards which are normally full of left-wing sophomoric dribble.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Thousands of Hong Kong residents defying a police ban to gather in Victoria Park marking the 31st anniversary of the Tiananmen Square massacre. Now, this year's remembrance comes as China moves to impose a new national security law in Hong Kong.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Kristie Lu Stout is live with the latest in some -- just amazing images of defiance there in Hong Kong last night.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KRISTIE LU STOUT, CNN CORRESPONDENT: Christine, it was a significant turning point last night for Hong Kong. Thousands of protesters defying a police ban to mark and commemorate 31 years since the Tiananmen Square crackdown. They went to Hong Kong's Victoria Park, they pulled down the barriers. They held -- lit candles and they sang songs of protests that were used by pro democracy protesters in 1989.</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1989, it was a moving display of public mourning. It was a protest for greater democracy and it was also a moment of deep poignancy given the national security law that is looming over Hong Kong that will ban sedition, secession, foreign interference and terrorism here in the territory.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high profile pro-democracy leaders were there last night, including Albert Ho who spoke to CNN. Take a listen.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HO, FORMER PRO-DEMOCRACY LAWMAKER: But there is no room for optimism, but I would say we will always maintain a positive attitude, you know, always to a fault, and continue with the determination to fight. I think that is important, you give it up, we're bound to be a loser.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STOUT: Something else that caught our attention last night at the vigil, was something that we have not seen in previous vigils. Growing calls for independence, slogans and banners calling for the liberation of Hong Kong. And the independence is, quote, the only way out. You know, previously this type of slogan was believed to be part of a fringe movement. But it has grown in popularity in the last year, and these are very dangerous slogans, dangerous ideas, because as you know, Hong Kong is changing.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hashing out the details of the national security law. Beijing and the Hong Kong government believe it's necessary to fill the security loophole and end the scenes of unrest last year. They believe that those protests are a direct challenge to China's sovereignty -- Christine.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Fascinating moment there.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Kristie Lu Stout, thank you so much for that.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Ninety-nine minutes past the hour. EARLY START continues right now.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Get your knee off our necks.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While Minneapolis played tribute to George Floyd, three former officers charged in his death previewed their defense. We'll lay out their strategy.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Disturbing acts of violence by some law enforcement in several cities caught on video during a night of peaceful protests.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702"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2702"/>
          <w:headerReference w:type="default" r:id="rId2703"/>
          <w:footerReference w:type="even" r:id="rId2704"/>
          <w:footerReference w:type="default" r:id="rId2705"/>
          <w:headerReference w:type="first" r:id="rId2706"/>
          <w:footerReference w:type="first" r:id="rId2707"/>
          <w:pgSz w:w="12240" w:h="15840"/>
          <w:pgMar w:top="840" w:right="1000" w:bottom="840" w:left="1000" w:header="400" w:footer="400"/>
          <w:pgNumType w:fmt="decimal"/>
          <w:cols w:space="720"/>
          <w:titlePg w:val="0"/>
        </w:sectPr>
      </w:pPr>
    </w:p>
    <w:p>
      <w:pPr>
        <w:pStyle w:val="Normal200"/>
      </w:pPr>
    </w:p>
    <w:p>
      <w:pPr>
        <w:pStyle w:val="Normal200"/>
      </w:pPr>
      <w:r>
        <w:pict>
          <v:shape id="_x0000_i1703" type="#_x0000_t75" alt="LexisNexis®" style="width:147.75pt;height:30pt">
            <v:imagedata r:id="rId18" o:title=""/>
          </v:shape>
        </w:pict>
      </w:r>
      <w:r>
        <w:cr/>
      </w:r>
    </w:p>
    <w:p>
      <w:pPr>
        <w:pStyle w:val="Heading1198"/>
        <w:keepNext w:val="0"/>
        <w:spacing w:after="200" w:line="340" w:lineRule="atLeast"/>
        <w:ind w:left="0" w:right="0" w:firstLine="0"/>
        <w:jc w:val="center"/>
      </w:pPr>
      <w:hyperlink r:id="rId2708" w:history="1">
        <w:r>
          <w:rPr>
            <w:rFonts w:ascii="arial" w:eastAsia="arial" w:hAnsi="arial" w:cs="arial"/>
            <w:b/>
            <w:i/>
            <w:strike w:val="0"/>
            <w:color w:val="0077CC"/>
            <w:sz w:val="28"/>
            <w:u w:val="single"/>
            <w:vertAlign w:val="baseline"/>
          </w:rPr>
          <w:t>Everytown for Gun Safety Applauds House Passage of Legislation to Establish National Pulse Memorial</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 8:40 AM  EST</w:t>
      </w:r>
    </w:p>
    <w:p>
      <w:pPr>
        <w:pStyle w:val="Normal200"/>
        <w:keepNext w:val="0"/>
        <w:spacing w:after="0" w:line="240" w:lineRule="atLeast"/>
        <w:ind w:right="0"/>
        <w:jc w:val="both"/>
      </w:pPr>
      <w:bookmarkStart w:id="402" w:name="Bookmark_200"/>
      <w:bookmarkEnd w:id="402"/>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00"/>
        <w:keepNext/>
        <w:spacing w:before="240" w:after="0" w:line="340" w:lineRule="atLeast"/>
        <w:ind w:left="0" w:right="0" w:firstLine="0"/>
        <w:jc w:val="left"/>
      </w:pPr>
      <w:bookmarkStart w:id="403" w:name="Body_198"/>
      <w:bookmarkEnd w:id="403"/>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04" style="position:absolute;z-index:2520913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Demand Action for Gun Sense in America, a campaign of Everytown for Gun Safety, issued the following news: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Everytown for Gun Safety and its grassroots networks, Moms Demand Action and Students Demand Action, released the following statements applauding the House passage of H.R. 3094, legislation to establish the National Pulse Memorial. The bill was introduced by Reps. Darren Soto (FL-09), Stephanie Murphy (FL-07), and Val Demings (FL-10).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12 marked four years since the shooting at Orlando's Pulse nightclub left 49 people dead and 53 wounded. The victims and survivors of this shooting were predominantly Latino LGBTQ people. At the time, it was the deadliest mass shooting in modern U.S. history. It remains the largest attack against the LGBTQ community to date. The bill now awaits a Senate vote.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Pulse mass shooting is a constant and tragic reminder of the hate-fueled gun violence that continues to impact the LGBTQ community," said John Feinblatt, president of Everytown for Gun Safety. "This national memorial will remind us of the need to take immediate action on federal gun safety legislation."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to honor and remember the victims and survivors of the tragic shooting at Pulse Nightclub four years ago," said Shannon Watts, founder of Moms Demand Action. "I applaud Reps. Soto, Murphy and Demings for prioritizing and championing this important legislation to create a National Pulse Memorial."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memorial makes a place that brought such horror and destruction into a national memorial for reflection and healing," said Sara Grossman, a member of the Everytown Survivor Network whose friend, Drew Leinonen, was killed in the Orlando Pulse Nightclub mass shooting in 2016. "This bill is significant for those of us who lost a loved one at Pulse. The friends we lost that night deserve a prominent place in the history books, and future generations deserve to learn from them, too."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Everytown for Gun Safety, the Human Rights Campaign, Giffords and Equality Florida released a report (</w:t>
      </w:r>
      <w:hyperlink r:id="rId2709" w:history="1">
        <w:r>
          <w:rPr>
            <w:rFonts w:ascii="arial" w:eastAsia="arial" w:hAnsi="arial" w:cs="arial"/>
            <w:b w:val="0"/>
            <w:i/>
            <w:strike w:val="0"/>
            <w:noProof w:val="0"/>
            <w:color w:val="0077CC"/>
            <w:position w:val="0"/>
            <w:sz w:val="20"/>
            <w:u w:val="single"/>
            <w:vertAlign w:val="baseline"/>
          </w:rPr>
          <w:t>https://t.e2ma.net/click/5zytsd/14r4iob/lkh6vk</w:t>
        </w:r>
      </w:hyperlink>
      <w:r>
        <w:rPr>
          <w:rFonts w:ascii="arial" w:eastAsia="arial" w:hAnsi="arial" w:cs="arial"/>
          <w:b w:val="0"/>
          <w:i w:val="0"/>
          <w:strike w:val="0"/>
          <w:noProof w:val="0"/>
          <w:color w:val="000000"/>
          <w:position w:val="0"/>
          <w:sz w:val="20"/>
          <w:u w:val="none"/>
          <w:vertAlign w:val="baseline"/>
        </w:rPr>
        <w:t xml:space="preserve">) entitled "Remembering and Honoring Pulse: Anti-LGBTQ Bias and Guns are Taking Lives of Countless LGBTQ People," which noted over 10,000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involve a firearm each year, which equates to more than 28 each day. This analysis marks the most substantive synthesis of data related to the impact of gun violence on the LGBTQ community to date.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emphasized a marked increase in reported anti-LGBTQ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especially against transgender people. Since 2013, three-fourths of homicides against transgender people have involved a gun, and eight in ten homicides of Black trans women are by a gun. Further, advocates saw a 43% increase in the formation of anti-LGBTQ hate groups in 2019. In addition to detailed statistics regarding the frequency and use of firearms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report highlights data on the impact of firearms in three key areas: homicide, suicide and intimate partner violence.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Sociological]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MSTRUCK-7158290 MSTRUCK</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05"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2710"/>
          <w:headerReference w:type="default" r:id="rId2711"/>
          <w:footerReference w:type="even" r:id="rId2712"/>
          <w:footerReference w:type="default" r:id="rId2713"/>
          <w:headerReference w:type="first" r:id="rId2714"/>
          <w:footerReference w:type="first" r:id="rId2715"/>
          <w:pgSz w:w="12240" w:h="15840"/>
          <w:pgMar w:top="840" w:right="1000" w:bottom="840" w:left="1000" w:header="400" w:footer="400"/>
          <w:pgNumType w:fmt="decimal"/>
          <w:cols w:space="720"/>
          <w:titlePg w:val="0"/>
        </w:sectPr>
      </w:pPr>
    </w:p>
    <w:p>
      <w:pPr>
        <w:pStyle w:val="Normal201"/>
      </w:pPr>
    </w:p>
    <w:p>
      <w:pPr>
        <w:pStyle w:val="Normal201"/>
      </w:pPr>
      <w:r>
        <w:pict>
          <v:shape id="_x0000_i1706" type="#_x0000_t75" alt="LexisNexis®" style="width:147.75pt;height:30pt">
            <v:imagedata r:id="rId18" o:title=""/>
          </v:shape>
        </w:pict>
      </w:r>
      <w:r>
        <w:cr/>
      </w:r>
    </w:p>
    <w:p>
      <w:pPr>
        <w:pStyle w:val="Heading1199"/>
        <w:keepNext w:val="0"/>
        <w:spacing w:after="200" w:line="340" w:lineRule="atLeast"/>
        <w:ind w:left="0" w:right="0" w:firstLine="0"/>
        <w:jc w:val="center"/>
      </w:pPr>
      <w:hyperlink r:id="rId2716" w:history="1">
        <w:r>
          <w:rPr>
            <w:rFonts w:ascii="arial" w:eastAsia="arial" w:hAnsi="arial" w:cs="arial"/>
            <w:b/>
            <w:i/>
            <w:strike w:val="0"/>
            <w:color w:val="0077CC"/>
            <w:sz w:val="28"/>
            <w:u w:val="single"/>
            <w:vertAlign w:val="baseline"/>
          </w:rPr>
          <w:t>CDC Survey: Number Of Cases May Be Six To 24 Times More Than Actually Reported; Florida Sets New Daily Record with 9,500-Plus New Cases Reported; Trump Campaign Postpones Pence's Events In Florida And Arizona; NYT: Russia Offered Afghanistan Militants Bounties To Kill U.S. Troops; Former Education Secretary Arne Duncan Calls Out Trump Administration On Coronavirus Response; NASCAR Releases Photo Of Noose Found In Bubba Wallace's Garage. Aired 4-5p ET</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4:00 PM EST</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w:t>
      </w:r>
    </w:p>
    <w:p>
      <w:pPr>
        <w:pStyle w:val="Normal201"/>
        <w:keepNext w:val="0"/>
        <w:spacing w:after="0" w:line="240" w:lineRule="atLeast"/>
        <w:ind w:right="0"/>
        <w:jc w:val="both"/>
      </w:pPr>
      <w:bookmarkStart w:id="404" w:name="Bookmark_201"/>
      <w:bookmarkEnd w:id="404"/>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6869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Cabrera, Natasha Chen, Jeremy Diamond, Jim Acosta, Rochelle Walensky, Brian Stelter, Ryan Browne, Evan McMorris-Santoro, L.Z. Granderson</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Jonathan Reiner</w:t>
      </w:r>
    </w:p>
    <w:p>
      <w:pPr>
        <w:pStyle w:val="Normal2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There are staggering new numbers as coronavirus cases surge in over half the United States, and the findings of a new CDC survey just out today suggest the total number of infections may be actually six to 24 times greater than actually reported. Florida, specifically, which has been eyed as the possible next epicenter of the pandemic, hits another new peak today, reporting more than 9,500 new cases in that state alone. The campaign for the president has postponed the vice president's upcoming campaign events in Florida and Arizona out of the abundance of caution as both of those states are experiencing a surge in coronavirus cases.</w:t>
      </w:r>
    </w:p>
    <w:p>
      <w:pPr>
        <w:pStyle w:val="Normal201"/>
        <w:keepNext/>
        <w:spacing w:before="240" w:after="0" w:line="340" w:lineRule="atLeast"/>
        <w:ind w:left="0" w:right="0" w:firstLine="0"/>
        <w:jc w:val="left"/>
      </w:pPr>
      <w:bookmarkStart w:id="405" w:name="Body_199"/>
      <w:bookmarkEnd w:id="405"/>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07" style="position:absolute;z-index:2520934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[16:00:03]</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 CABRERA, CNN ANCHOR: Hello again. You are live in the CNN NEWSROOM. I'm Ana Cabrera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staggering new numbers as coronavirus cases surge in over half the United States, and the findings of a new CDC survey just out today suggest the total number of infections may be actually six to 24 times greater than actually reported. Even as the country hit a record for the third straight day with more than 40,000 new cases reported Friday.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specifically, which has been eyed as the possible next epicenter of the pandemic, hit another new peak today, reporting more than 9,500 new cases in that state alone.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surging numbers haven't changed the governor's mind when it comes to masks. Governor Ron DeSantis doubling down Friday on his decision to not implement a statewide mandatory mask order, saying he trusts people to make good decisions. In California, we learned today the state size single day increase of nearly 6,000 cases as a public health expert in Los Angeles County warns the hospital system could be overwhelmed without immediate action to slow the spread of the virus.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just learned Washington Governor Jay Inslee has put a pause on eight counties that were set to move from phase three to phase four as cases rise across his state. Phase four would have meant a return to normal activity.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to Florida where the surge in COVID infections broke the record Florida set just yesterday for the number of new cases, and that record yesterday, by the way, dwarfed the record set earlier in the week. And now, Florida's peak number of new cases far surpasses Italy's when that country was considered the epicenter of the pandemic back in March.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that graph.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Natasha Chen is in Pensacola, Florida, for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what is being done to turn things around there?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CHEN, CNN CORRESPONDENT: Well, yesterday, the state shut down standalone bars so they can no longer serve, sell alcohol in their establishments on property, and so you can see the bars like this behind us, they're stuck in a difficult position, because they just were able to open on June 1st, and now a couple of weeks later, they have to close back down.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that you see where they've set up the tent and people are sitting, that's technically not the property of the bar, so they are able to do that. They got permission to set up there. People can get takeout drinks and then sit there, so that's the best they can do at the moment.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mention this bar told us that they got a visit from a regulator reminding them that people inside had to social distance when they were open, so they did put up a sign on the door, being very clear about social distancing. Just a day later, they had to shut down.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corner, there's Paddy O'Leary's. Here's the co-owner of that pub telling us what that experience is like.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SEAMAS HUNT, CO-OWNER OF PADDY O'LEARY'S BAR: It was a shocker. It was not expected. I mean, we expected they were going to be doing a little more enforcing and stuff like that but to actually shut us down and to target just standalone bars just made no sense.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restaurants are mobbed right now, basically acting as bars. They've got live music. They've got, you know, lots of stuff going on. So that's what's happening, the customers are just going to the restaurants. So it's not -- it's not solving any problems by closing down standalone bars.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There are some restaurants we're seeing that are voluntarily scaling back a little bit, even though they're not being forced to shut down. Some of them have canceled larger events to prevent a big crowd from gathering and we're also learning from the Escambia County now that there are a handful of lifeguards that have tested positive now for coronavirus, so the people who have been around them are quarantining out of precautions, Ana.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OK, Natasha Chen, thank you. I really feel for that man, that business owner.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this just in. The campaign for the president has postponed the vice president's upcoming campaign events in Florida and Arizona out of the abundance of caution as both of those states are experiencing a surge in coronavirus cases. But the vice president will still be traveling to those states.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right to CNN's Jeremy Diamond at the White House. Jeremy, explain.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DIAMOND, CNN WHITE HOUSE CORRESPONDENT: That's right, Ana.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Mike Pence, he was scheduled to travel to Texas, Arizona, and Florida. He was going to have campaign events in Florida and Arizona next week, two in Florida, one in Arizona. Those campaign events have now been canceled.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though, will still be traveling to those states, but it is notable that the vice president and the Trump campaign are making the decision to cancel these in-person campaign events that the vice president was slated to hold in two of these key battleground states particularly because it was just yesterday, Ana, that the vice president defended the Trump campaign's decision to continue holding rallies and other in-person events, citing the freedom of speech enshrined in the Constitution.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of course, as we know, Ana, has really taken pains to try and paint the current situation where we are seeing coronavirus case counts rising across the country in some kind of a positive light, citing testing, for example, really falsely portraying the increases as solely tied to testing.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[16:15:12]</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one of the key lines that we have consistently heard from the vice president but at least here, it appears at least somewhat of an acknowledgment, Ana, that these in-person events like the ones we saw in Tulsa, Oklahoma, last week really are not right for this time.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of course, Ana, that eight campaign staffers tested positive for coronavirus in the wake of that rally, and we also know that campaign staffers as well as Secret Service agents have been quarantining in the wake of attending that rally in Tulsa, Oklahoma -- Ana.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Jeremy Diamond at the White House for us -- thank you.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Jim Acosta has more on how the vice president tiptoed around this issue of holding rallies during yesterday's task force briefing.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CHIEF WHITE HOUSE CORRESPONDENT (voice-over): With COVID-19 sweeping across the South and out West, the administration's coronavirus task force finally reemerged, but Vice President Mike Pence appeared to be looking at the soaring number of cases through rose-colored glasses.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VICE PRESIDENT OF THE UNITED STATES: All 50 states and territories across this country are opening up safely and responsibly. We slowed the spread. We flattened the curve. We saved lives.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But that's not quite true, as a surprising spike in coronavirus cases is spreading from Florida to Southern California, forcing some states to pause their reopenings.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Task force Dr. Anthony Fauci tried to add a dose of reality, gently putting his finger on some of the nation's missteps.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Everything from maybe opening a little bit too early on some, to opening at the right time, but not actually following the steps in an orderly fashion, to actually trying to follow the steps in an orderly fashion, but the citizenry did not feel that they wanted to do that, for a number of reasons.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Fauci tried to make an appeal to individual Americans to do more.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You have an individual responsibility to yourself, but you have a societal responsibility.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It was the first task force news conference in nearly two months, with a change of scenery, as officials addressed the pandemic at the Department of Health and Human Services instead of at the White House.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And then I see the disinfectant, where it knocks it out in a minute.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Where the briefings came to a screeching halt back in April, when the president suggested that Americans inject themselves with disinfectants to kill the virus.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wisdom of holding crowded campaign events like the president's rally in Tulsa last weekend, Pence tried to dance around the question.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We still want to give people the freedom to participate in the political process.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So, how can you say that the campaign is not part of the problem?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Even in a health crisis, the American people don't forfeit our constitutional rights.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Pence also declined to give a full-throated endorsement for masks, despite wearing one in public the day before.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The first principle is that people ought to listen to their state and local authorities.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Former Vice President Joe Biden said he would try to mandate masks.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PRESIDENTIAL NOMINEE: I would insist that everybody out in public be wearing that mask. Anyone to reopen would have to make sure that they walked into a business that had masks.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administration is considering a new approach to halting community spread with something called pool testing that would have health officials testing batches of samples from people in groups.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batch is positive, individuals in that group need to be tested. If a pool is negative, that means the whole group is likely safe.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If we didn't do testing, we would have no cases.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Even as the president continues to downplay testing, he is struggling to lay out what he would do if he won reelection, never really answering the question on FOX.</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FOX NEWS HOST: What are your top priority items for a second term?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one of the things that will be really great, you know, the word experience is still good. I always say talent is more important than experience. I have always said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Wall Street Journal" argued, Mr. Trump still has no second term message, beyond his own grievances and may soon need a new nickname for sleepy Joe Biden. How does president-elect sound?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Trump attacked Biden's occasional gaffes, he had one of his own, appearing to say the former vice president would win the race.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But, I mean, the man can't speak and he's going to be president because some people don't love me maybe and all I'm doing is doing my job.</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Jim Acosta with that report.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all this with CNN Medical Analysts, Dr. Rochelle Walensky and Dr. Jonathan Reiner. The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Walensky, the vice president as we just reported is postponing his campaign stops in Arizona and Florida just a day after defending the right to hold rallies in the middle of a pandemic.</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surprised by this announcement?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ROCHELLE WALENSKY, CNN MEDICAL ANALYST: Good afternoon, Ana. Well, you know, I think it's a wise thing to do. I think we should try and limit the number of people gathering. I think we need to go back to the draconian measures that we employed on March 22nd, actually, to, quote, unquote, flatten the curve. Everyone remembers flattening the curve. I think it's a wise move, because in fact, we don't want people to gather.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The vice president has said, follow CDC guidelines. That's what we heard at his task force briefing even as he was trying to paint a rather rosy picture of the situation currently.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[16:10:03]</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wearing a mask. Of course, that's part of what CDC officials are encouraging people to do.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show a tweet from Congresswoman Liz Cheney who sent out this picture of her father, Dick Cheney, wearing a mask, urging others to do the same and with the hashtag, real men wear masks.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Reiner, she's a Republican. She's been an ally of this president, but president Trump also refuses to wear a mask. Since you were Dick Cheney's doctor, I'd love to get your reaction to that tweet.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JONATHAN REINER, DIRECTOR OF CARDIAC CATHETERIZATION LABORATORY, GEORGE WASHINGTON UNIVERSITY HOSPITAL: I love the photo, and I'm not surprised. The former vice president is showing leadership, and he's showing what we should be seeing from the White House now but sadly, we're not getting.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wearing a mask is common sense, and it is the most effective way for us to suppress this virus, along with social distancing and vigorous testing, and it's a simple and painless thing to do. It doesn't diminish you as a person, and I completely agree with what the vice president says. Real men and real women wear masks.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 a mask, and I'm proud of him for modeling that behavior.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Dr. Walensky, there is no mask mandate in Florida, but today, that state surpassed yesterday's shocking record -- 9,500 new coronavirus cases just today. Last week, it was breaking news that they had more than 4,000 in one 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says this has more to do with more testing than other things. We've heard that from the president as well. But the numbers really don't add up, do they?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WALENSKY: No, and I want to sort of be very clear about the testing. So, it is actually the case that the -- that Florida has doubled the amount of tests that they have done in the last week. That is true.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also happened and what is a much better marker of what's happening in Florida is the percent positive cases. So, in the last week, the percent positive has increased from 7 percent to nearly 15 percent, which implies to me that there's rampant community spread of this virus in that -- in that state. I want to remind people that when we in Massachusetts were at our worst in the middle of April, our positive test rates were around 22 percent. That's nearly what they are in Arizona right now.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with all of the measures that we have in place, we're less than 2 percent. You need to be less than 5 percent to control this virus, and Florida's just simply going in the wrong direction and quickly.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Dr. Reiner, the CDC director said this week the virus is moving into younger populations. Some officials have said that's less concerning because the majority of deaths have been in the older populations. Do you agree?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REINER: No, because the virus doesn't stay in young people. Those young people are bringing the virus home to their parents and their grandparents and they go to bars and they spread it through the community. So, while I'm pleased that younger people have a much lower fatality rate than older people in this country, the fact that the virus is spreading through young people is really the vector for it to get all around the country. Young people are very mobile, and this is why the virus is spreading so rapidly through the South -- the South and Southwest right now.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Dr. Walensky, I want to put up this graphic, because our curve in the U.S. has no longer plateaued. The U.S. is trending steeply upward, and that's in stark contrast to the E.U., which has a higher population.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the U.S. do right now to turn things around?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WALENSKY: I want to be very clear and look back at March 22nd. So that was the day that, for the most part, the country had stay-at-home orders. Look at the escalation in that graph. It happened until April 24th. It took a month, given all the measures that we took on March 22nd to start to see a flattening of that curve.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we do today will take a month in order to see any benefit from in our curve, and so I think what we can expect is to watch in horror as we see a soaring of cases for the next month. What can we do?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you know, not freeze where people are in terms of opening up, but I would say we need to scale back. We need to go back to the measures that we took on March 22nd so that we can flatten this curve yet again because I hate to say it, but the thing that happens after these cases soar is fatalities soar.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Dr. Reiner, do you agree? Do we need, in effect, a nationwide lockdown?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REINER: Well, I think we need to lock down places where the virus seems to be out of control. And I think we're already seeing the first steps towards that in places like Harris County, Texas, the second largest county in the United States. I don't think you can do sort of simple, you know, community-based social distancing. I do think that when the virus is this active in that big a community, you really need to shut down again, and we need to see the political will.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[16:15:07]</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we're going to see that from Washington, but I'm encouraged that some of the governors in some of the hardest hit states now are starting to get it. You know, there are only just about 2 percent or 3 percent availability of ICU beds in Houston right now. We're about to really overwhelm the healthcare system, and it's better to shut down now, preserve capacity in hospitals, and put the virus down there.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only get worse and more people will die needlessly. It has to happen. And I think we need to do it in selective places. Other parts of the country are doing better.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Yes.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other country -- or other states in the Northeast part of the country, New Jersey, Connecticut.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Dr. Jonathan Reiner and Dr. Walensky, I do appreciate it as always.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why the coronavirus numbers have spiked, but one cause might surprise you. We'll explain when we come back.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live in the CNN NEWSROOM.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[16:20:10]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Welcome back.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new studies are painting a disturbing picture of how misinformation in conservative media may have made the pandemic worse.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Chief Media Correspondent Brian Stelter is here with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Brian, these studies outlined in the "Washington Post" are really troubling, because what they found is that people who relied on conservative media sources were more likely to believe conspiracy theories or rumors about the virus, such as taking vitamin C would prevent infection or that this pandemic was being blown out of proportion, to damage the presidency of Donald Trump. And because of that, they were less likely to take the steps needed to protect themselves.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STELTER, CNN CHIEF MEDIA CORRESPONDENT: That's right. Researchers from multiple different organizations have started to find the same thing. When they've looked back at what happened in March and April, and I fear now, Ana, we're seeing it happen again.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Fox News and other right wing media, there is denialism and there's downplaying of the virus.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I don't like any of the head gear situation that people are wearing.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(voice-over): It should be a simple concept, covering your face for the common good. But on Fox News, that keeps clashing with a misguided notion of individual rights.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I'd rather just roll the dice.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And Fox's coverage matters because President Trump consumes it night and day, and so do millions of others.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There's not a lot of evidence that masks would help.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Fox's talk shows feature contrarians who give viewers license to ignore experts and to laugh at the people who do take the dangers seriously.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NEWS CORRESPONDENT: Bring on the shame police.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Dagen McDowell, ahead of the president's rally in Tulsa last week predicting that the media would criticize Trump fans.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They're going to be panning the crowds, the panic posse, pointing people out on TV. They don't have masks on. And you know what? Trump supporters, embrace it and love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And after the rally?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You notice a lot of those people not wearing masks. You also look at it, though, everyone there was having so much fun.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So much fun and so little concern in right wing media about the consequences. Mostly, though, they just don't talk about the virus much at all. They have moved 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Sleepy Joe campaign.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Obamagate.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Dividing Biden.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Granted, some guests do drag the conversation back to reality.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HARF, POLITICAL COMMENTATOR: Because the president and many Republican governors are not encouraging people to wear masks, this is this paradox where it's actually hurting the economy.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Emphasizing common sense steps like face coverings, which, by the way, are a must-wear at Fox News headquarters. A recent memo reminded staffers to don a mask in all shared work spaces.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MEHMET OZ, TV SHOW HOST: Masks are not about a political philosophy, not about people shoving their desires in your face.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Dr. Oz with a simple message on Thursday.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Masks are about being kind.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Hopefully, the president was watching.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And he probably was, given the president's support for Fox News.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 searched all of the shows on Fox this month, all of the shows, I saw about -- a number of mentions of masks. Then I compared it to CNN and MSNBC. CNN and MSNBC have been talking about masks and face coverings twice as much as Fox News.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Sean Hannity interviewed the president the other day, well, interviewed, you can call it an interview, it was a chat, when he chatted with the president for an hour a few days ago, the idea -- the topic of the coronavirus was only three minutes of the hour. That, in a nutshell, is the problem in right-wing media, not taking this danger seriously enough.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Right. It's such an uphill climb to get the facts to break through so that people can stay safe.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more about misinformation right now, because Facebook has been under fire, and they came out yesterday saying they will flag posts from notable people that break its rules, including those from President Trump. Tell us more about this.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That's right. Facebook belatedly taking this action which Twitter has already been taking on content that is hate speech or could incite violence or is otherwise controversial.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in the past has said it would not take this kind of step but Twitter has been doing it for a while and Twitter's won support for doing that. Facebook employees have been pressuring Mark Zuckerberg to take similar action and now Zuckerberg 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it feels to me, oftentimes, the social networking companies are three or four steps behind where they should be, only belatedly taking action. It's a bit like how the U.S. federal government is with the coronavirus, three or four steps behind. We need to be thinking three weeks ahead of what's happening but oftentimes, we're stuck three or four weeks behind.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Facebook is making this change. It will probably improve the site because it will make this kind of hateful speech a little bit less visible.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[16:25:00]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feel like it's a belated, delayed decision, like a game of whack-a-mole that these sites keep losing at, and by the way, we just booked a Facebook spokesman Nick Clegg for my program "RELIABLE SOURCES" tomorrow. It's pretty rare to see a Facebook spokesman out there giving interviews so I'm hopeful we will learn more from him tomorrow.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And I did happen to notice after they made this announcement, the Facebook ad boycott did not stop and more prominent companies came out saying they were going to withhold ads.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STELTER: More companies, yes.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Yes. OK, Brian Stelter, I look forward to hearing your interview with that Facebook spokesman tomorrow. Thank you.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sure to catch Brian on his show, "RELIABLE SOURCES" at 11:00 a.m. Eastern tomorrow morning, right here on CNN.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in the NEWSROOM, a new report about Russia and an alleged plot to kill U.S. troops in Afghanistan. Details just ahead, live in the CNN NEWSROOM.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[16:30:13]</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Explosive new reporting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Russia offered Afghanistan militants bounties to kill U.S. troops. The "Times" reports the White House has been debating how to respond to these Russian bounties on Americans since at least March.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government is calling this report both baseless and fake. The Taliban also denying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bring in CNN Pentagon reporter, Ryan Browne.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take us deeper into what this report claims.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BROWNE, CNN PENTAGON REPORTER: Well, Ana, according to the report, Russian intelligence services offered, as you said, bounties to Taliban militants to kill U.S. and British servicemembers serving in Afghanistan.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is an escalation, of course. In the past, U.S. military officials have said that Russia may have been supplying and even funding Taliban fighters, but this takes it much further.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heard from the Russian embassy here in Washington. They immediately denied the report, calling it fake -- new fake stories and baseless and anonymous accusations.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we've heard nothing from the Trump administration. The Pentagon, the State Department, or the Intelligence Community about the veracity of this report. They have declined to comment on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beginning to hear from some members of Congress, both Republican and Democrat.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Republican on the House Foreign Affairs Committee, Congressman Michael McCall, issuing a statement, saying that, "If the stories are true, they are incredibly concerning," and asking the Trump administration for a meeting to brief him on what is going on and whether additional steps may be taken to punish Russia for these actions.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you said, according to the report, the Trump administration was aware of this at least since March. The White House was briefed on a series of response options but had opted not to take any of them.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fact, President Trump made it clear that he was hoping to, perhaps, even invite Russia to a meeting of the G-7 after those meetings took place.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questions being raised about what the Trump administration's response will be to this alleged plot by Russian intelligence services to try to get the Taliban to kill U.S. troops in Afghanistan -- Ana? CABRERA: And, Ryan, the timing of this report is interesting, given there's new reporting, developments regarding bringing troops home from Afghanistan. Do you see this having an impact?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BROWNE: Well, that's correct, Ana. Officials telling my colleague, Kylie Atwood, and myself that the U.S. military may substantially reduce its footprint in Afghanistan soon. The Trump administration is finalizing plans to cut the U.S. troop presence there by nearly half.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have real impact on the U.S. military mission there, reducing the U.S. troops' ability to train local forces who continue to battle the Taliban there, despite the Trump administration's deal, which has seen a decrease in attacks on U.S. forces but violence there very much remains an ongoing concern -- Ana?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Ryan Browne, thank you for that reporting.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concern for any parent across the U.S. right now. Will schools be open come fall? A closer look at the options, next.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live in the CNN NEWSROOM.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[16:37:26]</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A former Obama administration cabinet member is calling out the Trump administration for a, quote, "absence of leadership" in guiding the nation's public schools during the coronavirus pandemic.</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former education secretary, Arne Duncan.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DUNCAN, FORMER EDUCATION SECRETARY: We have to go beyond that and really think about individualizing instruction, thinking about competency rather than seat time, making sure children have afterschool supports when they need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go back to school, whatever that might mean, I think we're going to be in a high risk situation where some children will begin school some of the time, all children will be learning virtually some of the time as well between very, very thoughtful and careful and flexible and balance the student needs with family needs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CNN ANCHOR: Right.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 all the needs of teachers and staff at the physical school building.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CNN's Evan McMorris-Santoro joins us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Evan, I notice a number of states announcing this week they are planning to have kids back in the classroom this fall with changes, of course. What are you learning?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MCMORRIS-SANTORO, CNN CORRESPONDENT: Well, Ana, the short answer to your question, which is a great question for every parent and everyone else who's watching, is that it's really unclear as to what exactly the next school year will look like.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that means is that even as students in places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all across the country are going on their summer vacations, administrators aren't getting a break as they're trying to plan for the next year.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a school district right outside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the last week of classes there to talk about what this looks like and what this summer looks like this year.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MEKEEL, ENGLISH TEACHER: So, go sign into classes.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MCMORRIS-SANTORO (voice-over): The last week of school is usually a time for fun and celebration. But this year, at the Greenburgh Central School District just outside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end of the school year just brings big questions about the next one.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MEKEEL: We left in March, thinking we would be back in two weeks. And here it's June, and we're packing up. And do I set up for fall, clean- up and set-up? I don't know.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MCMORRIS-SANTORO: Teachers like Mary Mekeel were allowed back inside their classrooms for the first time since the pandemic started.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MEKEEL: When I first came in this morning, I had winter stuff out still because it was cold. So, I put snowmen away.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MCMORRIS-SANTORO: Cleaning out a time capsule of the day students left back in March.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To sort of leave things the way they were was a little bit out of a science fiction movie.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These days, going into a school building means temperature checks and frequent disinfecting. Where people go and what rooms they enter is closely monitored, and it's still not enough.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Cuomo signed an executive order in early June allowing schools to open for in-person instruction of special education students on July 6th. After scrambling to make it work, Greenburgh had to take a pass.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[16:40:14]</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TAHIRA DUPREE CHASE, GREENBURGH CENTRAL SCHOOL DISTRICT SUPERINTENDENT: One reason is I don't have enough staff. The next reason, I don't have the therapists to provide is the services that these children need. MCMORRIS-SANTORO: Superintendent Tahira DuPree Chase is now focused on planning for the fall, but that's also a challenge when nothing is certain.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DUPREE CHASE: We're in the phase of making sure that we have multiple plans in preparation for whatever's going to happen in September. But planning is key.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believe it's going to look like in September, if it does reopen, is that we're going to have to have a hybrid model.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MCMORRIS-SANTORO: Under consideration are plans for students to be in class half the day and online at home half the day. But that's not finalized yet. In fact, nothing 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schools are still waiting for guidance from the state. The next school year is getting closer by the 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How long do you have to make the decision about September? When do you have to make to call?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DUPREE CHASE: Like now.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DUPREE CHASE: Really, like now. Actually, we don't have much time because there has to be a point of planning. There has to be a point of then communicating that plan because we do have parents who are apprehensive.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MCMORRIS-SANTORO (voice-over): With that apprehension in mind, Greenburgh is developing a plan to let parents, who don't want their kids at school before there's a vaccine, to continue to send them to class completely online.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JOLAOKAWA HUSSEY (ph), PARENT OF GREENBURGH STUDENT: I feel that we would have to wait until possibly February.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MONIFA TIPPITT, PARENT OF GREENBURGH STUDENT: I think we should stay home until February when all of this virus is away so that everyone can be safe.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MCMORRIS-SANTORO: So, Ana, the big headline out of this is that we don't really know what school will look like for most students in America this fall. But we do know that whatever it is will be a very different experience for students, parents, and educators than we're used to.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We are just having to get used to being flexible, which is so hard.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McMorris-Santoro, thank you.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schools to sports. As teams figure out how to keep players healthy, they are also grappling with a broader issue, race. You're live in the CNN NEWSROOM.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[16:46:49]</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As the nation faces a surging pandemic and a growing movement for racial equality, professional sports remain at the forefront of both issues.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NBA. On Friday, the league and its players finalized a plan to restart the season on July 30th from Disney World outside Orlando.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didn't just lay out new safety protocols like daily coronavirus testing. They also laid out a plan to, quote, "combat systemic racism and promote social justice."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ESPN host and sports and culture columnist for the "L.A. Times," L.Z. Granderson.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first, on coronavirus, Florida is now shaping up to be the new epicenter of the pandemic here in the U.S. Are NBA players concerned about this bubble season being there?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L.Z. GRANDERSON, CNN CONTRIBUTOR: Yes. Yes, they are. And you heard the concern early on in this entire conversation.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stems from two different directions. One was obviously the health risk. And we've seen players, like Avery Bradley, from the Lakers, say that because of my child is at risk, I cannot go to this bubble because I'm afraid that I may infect my child. That's one string, the health factor.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other factor is just simply, what you talked about earlier, which is we're in the midst of social justice reform sweeping across this country. And people -- some players don't feel as if now is the time to, quote, unquote, "not be focused in on that and playing basketball."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two reasons why players are concerned about the retirement.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So there were some players threatening to sit out because they didn't want to distract from the fight for racial equality. What is in the league's plan to address that and is it enough?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GRANDERSON: Well, listen, it's never going to be enough from anyone because this is going to be an ongoing thing.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continue to try to do for the NBA, the NFL, the NHL, all sports leagues, is to continually be involved in this moment, in this movement, and continue to ask the questions about, what more can I do.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you're never going to have a checklist of things and then be able to say, we've done our share because it's an ongoing problem. And there's no cap. There's no ceiling to it. As far as the NBA players are concerned and what the league has done, you know, it's important to mention that this league, and particularly NBA, has been the forefront of this conversation for the better part of a decade now. And they're just going to continue to lend resources as well as use that platform to draw attention to the issues at hand.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shoutout to LeBron James and Maverik Carter for their announcement earlier this week about the $100 million being utilized to help bolster their media companies so that it can continue to use their platform in a variety of ways to deal with these issues.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exactly some of the things that needs to be done in order to make sure the NBA and the other leagues have a sustained effort and not be caught up in the moment.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Let me ask you about the developments in NASCAR this week. NASCAR released a photo of the noose that was found in Bubba Wallace's garage, saying the real concern here -- the concern was real, I should say, even though the FBI, ultimately, found he was not a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Wallace had to say about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[16:50:00]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RACE CARE DRIVER: The -- the image that I have and I have seen of what was hanging in my garage is not a garage pull. I've been racing all of my life. We've raced out of hundreds of garages that never had garage pulls like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noose. It was a noose that was -- whether tied in 2019 or whatever, it was a noose. So, it wasn't directed at me but somebody tied a noose. That's what I am saying.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L.Z., what's your reaction to the fact that he's having to defend himself instead of the conversation being, why was there a noose hanging at Talladega for months.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GRANDERSON: Brother Bubba needs to stop defending himself because he's only defending himself against people, at this point, who don't want to listen. They simply want to confirm their own beliefs about the way that the world is. No rational person, who's not a racist, is looking at that tie and not thinking that's a noose.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Alabama. The NASCAR did a sweep of more than 1,600 garages across all of their racetracks and they only found one such noose in the garage. That was Bubba Wallace's.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this point, Bubba, just concentrate on winning, first and foremost. And then also continue to work with those who are being rational and who aren't racist and those who continue to suggest that it didn't have enough loops around it to be a noose, it wasn't directed at you, it's just a garage tie.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you're just a racist. And you know, really, we don't need to be spending too much time trying to placate you or entertain your arguments, because that's not what this moment is about.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moment's about significant social change. It's not about entertaining you and trying to convince you why you shouldn't be a racist.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Duke's legendary Coach K. just released this powerful statement. Take a listen.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KRZYZEWSKI, HEAD COACH, DUKE UNIVERSITY MEN'S BASKETBALL: Black Lives Matter. Say it. Can't you say it? Black Lives Matter. We should be saying it every 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political. This is not a political statement. It's a human rights statement.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As much as people, like Donald Trump, would like this issue to leave the sports arena, it's clearly not going away.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L.Z., what do you say to people who don't understand why politics and sports are intertwined?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GRANDERSON: Well, politics and sports aren't just intertwined, they are one. Can you point to any area in life that they haven't been one?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whether you're talking about countries that have boycotted the Olympics or other world games because of geopolitical views. You can talk about segregation and Jackie Robinson. You talk about we're still waiting for the first openly gay player, male player, in the big four sports to be out there consistently.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many conversations -- the funding for women's sports. There's so many conversations in which these two worlds are one. The notion that they're separate are only the notions that people use when they're trying to not actually deal with the real problems.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let me tell you, no one talks about sticking to sports when it's time to wear pink in honor of trying to raise funds for breast cancer awareness month.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says, stick to sports, when you're trying to raise funds for hurricane relief.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only say stick to sports when they hit a topic that makes them uncomfortable or may force them to actually change some behaviors. That's when you hear, stick to sports.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 say to those individuals, President Trump on down, or up, depending upon your point of view, these two worlds are one. And instead of trying to look for ways to separate the two, why don't you look for ways to try to resolve the issues that sports and sports figures have been pointing out for decades and decades and decades.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The NFL's Roger Goodell says he's now encouraging teams to sign Colin Kaepernick. Do you think it will happen this time?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GRANDERSON: I sure hope so. I hope so because I would like to believe at this point the NFL owners and Roger Goodell, realize their error. And instead of giving him a job, they'll at least present him an opportunity to earn a job. I believe that's the only thing anyone that's been advocating for Colin Kaepernick wanted.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other players, I'm thinking of Craig Hodges, in particular, who took a strong stance on social justice and paid a terrible price and never got his career back.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hate for that to happen to a 32-year-old quarterback who led his team to the Super Bowl and, by all accounts, has not been playing, so he's not injured, completely healthy. And is certainly better than some of the trash we've seen rolled out there over these last four seasons.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 said trash because I've seen some awful play at the quarterback position over these last four seasons. And Colin Kaepernick was certainly better than some of those men I saw on the field.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L.Z. Granderson, thank you so much for the thoughtful discussion. I really enjoyed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GRANDERSON: Thank you.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CNN's Don Lemon is tackling hard conversations about being black in America with his new CNN podcast, "SILENCE IS NOT AN OPTION." Find it on Apple podcasts or your favorite podcast app.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[16:55:54]</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You are live in the CNN NEWSROOM. Thanks so much for staying with me. I'm Ana Cabrera,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[16:59:53]</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troubling new numbers as coronavirus cases spike in over half the United States. And the findings of a CDC survey just out today suggest the total number of infections may be six to 24 times greater than actually reported, even as the country hit a record for the third straight day with more than 45,000 new cases reported Friday.</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201"/>
      </w:pPr>
    </w:p>
    <w:p>
      <w:pPr>
        <w:pStyle w:val="Normal201"/>
        <w:ind w:left="200"/>
        <w:sectPr>
          <w:type w:val="continuous"/>
          <w:pgMar w:top="840" w:right="1000" w:bottom="840" w:left="1000" w:header="400" w:footer="400"/>
          <w:pgNumType w:fmt="decimal"/>
          <w:cols w:space="720"/>
        </w:sectPr>
      </w:pPr>
      <w:r>
        <w:br/>
      </w:r>
      <w:r>
        <w:pict>
          <v:line id="_x0000_s1708"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2717"/>
          <w:headerReference w:type="default" r:id="rId2718"/>
          <w:footerReference w:type="even" r:id="rId2719"/>
          <w:footerReference w:type="default" r:id="rId2720"/>
          <w:headerReference w:type="first" r:id="rId2721"/>
          <w:footerReference w:type="first" r:id="rId2722"/>
          <w:pgSz w:w="12240" w:h="15840"/>
          <w:pgMar w:top="840" w:right="1000" w:bottom="840" w:left="1000" w:header="400" w:footer="400"/>
          <w:pgNumType w:fmt="decimal"/>
          <w:cols w:space="720"/>
          <w:titlePg w:val="0"/>
        </w:sectPr>
      </w:pPr>
    </w:p>
    <w:p>
      <w:pPr>
        <w:pStyle w:val="Normal202"/>
      </w:pPr>
    </w:p>
    <w:p>
      <w:pPr>
        <w:pStyle w:val="Normal202"/>
      </w:pPr>
      <w:r>
        <w:pict>
          <v:shape id="_x0000_i1709" type="#_x0000_t75" alt="LexisNexis®" style="width:147.75pt;height:30pt">
            <v:imagedata r:id="rId18" o:title=""/>
          </v:shape>
        </w:pict>
      </w:r>
      <w:r>
        <w:cr/>
      </w:r>
    </w:p>
    <w:p>
      <w:pPr>
        <w:pStyle w:val="Heading1200"/>
        <w:keepNext w:val="0"/>
        <w:spacing w:after="200" w:line="340" w:lineRule="atLeast"/>
        <w:ind w:left="0" w:right="0" w:firstLine="0"/>
        <w:jc w:val="center"/>
      </w:pPr>
      <w:hyperlink r:id="rId2723" w:history="1">
        <w:r>
          <w:rPr>
            <w:rFonts w:ascii="arial" w:eastAsia="arial" w:hAnsi="arial" w:cs="arial"/>
            <w:b/>
            <w:i/>
            <w:strike w:val="0"/>
            <w:color w:val="0077CC"/>
            <w:sz w:val="28"/>
            <w:u w:val="single"/>
            <w:vertAlign w:val="baseline"/>
          </w:rPr>
          <w:t>AOC Shellacking of Rep. Ted Yoho Shows How Little Progress Women Have Made</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Naked Capitalism</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 9:05 AM EST</w:t>
      </w:r>
    </w:p>
    <w:p>
      <w:pPr>
        <w:pStyle w:val="Normal202"/>
        <w:keepNext w:val="0"/>
        <w:spacing w:after="0" w:line="240" w:lineRule="atLeast"/>
        <w:ind w:right="0"/>
        <w:jc w:val="both"/>
      </w:pPr>
      <w:bookmarkStart w:id="406" w:name="Bookmark_202"/>
      <w:bookmarkEnd w:id="406"/>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2201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Yves Smith</w:t>
      </w:r>
    </w:p>
    <w:p>
      <w:pPr>
        <w:pStyle w:val="Normal202"/>
        <w:keepNext/>
        <w:spacing w:before="240" w:after="0" w:line="340" w:lineRule="atLeast"/>
        <w:ind w:left="0" w:right="0" w:firstLine="0"/>
        <w:jc w:val="left"/>
      </w:pPr>
      <w:bookmarkStart w:id="407" w:name="Body_200"/>
      <w:bookmarkEnd w:id="407"/>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10" style="position:absolute;z-index:2520954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29, 2020( Naked Capitalism: </w:t>
      </w:r>
      <w:hyperlink r:id="rId2124" w:history="1">
        <w:r>
          <w:rPr>
            <w:rFonts w:ascii="arial" w:eastAsia="arial" w:hAnsi="arial" w:cs="arial"/>
            <w:b w:val="0"/>
            <w:i/>
            <w:strike w:val="0"/>
            <w:noProof w:val="0"/>
            <w:color w:val="0077CC"/>
            <w:position w:val="0"/>
            <w:sz w:val="20"/>
            <w:u w:val="single"/>
            <w:vertAlign w:val="baseline"/>
          </w:rPr>
          <w:t>http://www.nakedcapitalism.com</w:t>
        </w:r>
      </w:hyperlink>
      <w:r>
        <w:rPr>
          <w:rFonts w:ascii="arial" w:eastAsia="arial" w:hAnsi="arial" w:cs="arial"/>
          <w:b w:val="0"/>
          <w:i w:val="0"/>
          <w:strike w:val="0"/>
          <w:noProof w:val="0"/>
          <w:color w:val="000000"/>
          <w:position w:val="0"/>
          <w:sz w:val="20"/>
          <w:u w:val="none"/>
          <w:vertAlign w:val="baseline"/>
        </w:rPr>
        <w:t xml:space="preserve">/ Delivered by Newstex)  Even though Florida Representative Ted Yoho put a target on his back when he had the gall and cluelessness to use the House floor to double down on a cowardly attack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Alexandria Ocacio-Cortez on the Capitol steps, I have to confess to being bothered by the acclaim for her speech putting him in his place. It's been hailed as a model for women. My take is that if women have to be pitch perfect in order to score a win, we've made perilous little progress.  In case you managed to miss this contretemps, AOC was trundling up the Capitol steps for a vote when Yoho and his colleague, Texas Representative Roger Williams, were descending. </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recounted in The Hill in Ocasio-Cortez accosted by GOP lawmaker over remarks: 'That kind of confrontation hasn't ever happened to me:[1] In a brief but heated exchange, which was overheard by a reporter, Yoho told Ocasio-Cortez she was 'disgusting' for recently suggesting that poverty and unemployment are driving a spike in crime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during the coronavirus pandemic. 'You are out of your freaking mind,' Yoho told her. Ocasio-Cortez shot back, telling Yoho he was being 'rude.' The two then parted ways. Ocasio-Cortez headed into the building, while Yoho, joined by Rep. Roger Williams (R-Texas), began descending toward the House office buildings. A few steps down, Yoho offered a parting thought to no one in particular. 'Fucking bitch,' he said. Even though Yoho has since tried to deny this account, first in his speech on the House floor, where he effectively tried to pass of the idea that as a husband and father, he didn't use dirty words, and then later by claiming he said 'fucking bullshit' and the reporter heard incorrectly, I have yet to see any evidence that Yoho has demanded a correction from The Hill.  AOC later provided more details[2]: Ocasio-Cortez was walking up the east front steps of the Capitol to cast a vote Monday afternoon when both Yoho and Texas GOP Rep. Roger Williams approached her as they were walking down the steps. Yoho erupted at her instantly and kept 'escalating the situation,' she said. 'Do you really believe that people are shooting and killing each other because they're hungry? You know, You're unbelievable. You're disgusting,' Yoho said, according to Ocasio-Cortez, saying the Florida conservative was wagging his finger at her. Ocasio-Cortez then said she 'tried to calm him down, but he wouldn't.' 'And then I just told him he was being rude and he got even more angry, when I called him rude,' she said.  If you read the full account[3], Representative John Williams also went off the deep end.  For your convenience, below are the dueling speeches, first from Yoho:Needless to say, these remarks aren't an apology. Yoho does not even own up to getting in AOC's face, much the less calling her names. And the excuse that he didn't say 'fucking bitch' to her directly, or that AOC has no business opining about the social effects of poverty because Yoho was once poor and therefore knows better, is precious.  Now to AOC:Needless to say, this was fine speech. Her presentation looked off the cuff, and she made her case concisely. She was explicit that she would have let Yoho's confrontation pass had he not escalated by going to the House floor, a point too often lost in media coverage. She also displayed emotional range, getting a quaver in her voice when she mentioned her deceased father, then shifting to a steelier tone when she returned to Yoho's offenses. Her final charge, that men like Yoho brandish their status as family men as proof of character, is empty, that being a husband and father does not confer decency, indicted hoary yet still-firmly-entrenched notions of propriety. AOC's observation vitiates the long-established conservative position that starting a conventional family is proof of maturity, respectability, and hence fitness to lead.  So what's not to like? The problem I have is that the praise of AOC is effusive. That signifies that it is still exceptional in America for a woman to be able slap down a boorish but influential man. Only an unquestioned political talent like AOC can do so, and even then, she had to deploy the authority of her office.  AOC was also aided by class trappings: despite coming from a modest background and having worked in bars, AOC absorbed elite social skills (the posture of graciousness, the relaxed manner, the measured cadence of speech) during her time in private school, while Yoho, a hard core Tea Party Republican, apparently believes that he gets a free pass for being true to his views, which includes not just being opposed to abortion but also opposing making lynching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Look more carefully at what happened in the altercation. AOC is 5'4″ and small framed. I can't find either Ted Yoho's or Roger Williams' heights, but Yoho is beefy and looks to be at least average male stature (5'10') and probably taller. Two of them coming down the stairs, looming over AOC, would only increase the level of physical intimidation. And to make clear who was boss, Yoho got in AOC's face and wagged his finger. It is seldom discussed in polite company how much of much of male-female interactions revolve around women avoiding challenging men because the average man can beat the shit out of the average woman. Why do women smile so much? Make requests rather than give orders? Understate their incomes when they make more than their significant others? Even let men drive and otherwise pander to men's manliness? Because they have been deeply indoctrinated to be afraid of pushing a man so far that he strikes out. Mind you, this isn't just based on individual experience; in fact, I suspect only a minority of women have been hit by men growing up, and then that likely occurred in families when boy children would have been beaten too. It comes in the pressure on girls to be demure and not rowdy, in the ways girls are subtly discouraged from competing with men by excelling in science and math, and even in popular role modeling. For instance, I am now subjected to regular doses of TV crime shows. With the exception of NCIS LA, the female cops and agents are completely dependent on guns. Even with watching these shows out of the corner of my eye, I've seen way too many instances where female law enforcement officers wind up pleading with a male aggressor when they should have had the training to render him incapable of acting despite the women being smaller, slower, and weaker.1 In other words, the strong conditioning for women not to meet a male bully with anger, or even to get confrontational, limits their ability to respond effectively to dominance threats, even in situations where violence is not in the cards. It's so hard to find real life examples that I'm forced to rely on a fictionalized account. In the movie Erin Brockovich, a biopic of sorts, Erin is portrayed as a corporate Pretty Woman: an attractive and super smart woman from the wrong side of the tracks who learns how to operate and rises as a result. Erin is transgressive, and early on wears trashy clothes and doesn't understand basic office behavior. She's also volatile and treated as borderline comical in how she blows up when confronted with bullying or pandering.  In this clip, our heroine has made considerable progress in learning the professional ropes but the old Erin comes roaring out when provoked. The attempt at dominance here is delivered by a woman but the power dynamics are the same as if a man were in charge. Notice how Erin interrupts her boss and takes over the meeting:So the fact that AOC walked a not-sufficiently-well-recognized gender and power minefield successfully was the real reason her speech got so much notice. It's sadly all too reminiscent of how women were viewed at McKinsey back in the stone ages of the 1980s. No matter how well a woman manager had done, when she approached the partner selection window, almost inevitably, doubts were voiced about her 'style' which was code for 'Can she build relationships with/sell to senior executives?' The presumed answer was always 'no.'  Women nevertheless deemed to have potential were sent to Roger Ailes (yes, that Roger Ailes) for coaching. And despite the regular determination that women up for partner somehow didn't have the magic 'it' factor, most of the ones who left walked into jobs where they successfully sold to McKinsey-type executives. One woman even started a firm doing exactly what she had done at McKinsey and landed so much business that she had hired 24 people by the end of the first month.  Shorter: it should not be a headline event for a woman to dress down an asshole colleague, but it apparently is in America. Actually, there is a real world counterpoint to the AOC-Yoho contretemps, and it comes from Australia. Despite the regular use of coarse speech down under, the flip side is Australians also tolerate directness from women better than Americans do. It is also worth noting that Australia has done a lot better on gender equity than the US. When I was in Sydney, in 2002 to 2004, public companies were required to have to have at least one woman director on their boards. And people in business, politics, and the press all agreed that the women directors were better than the men.  Similarly, Australia has made more progress with pay equity:The key factoid embedded in that graph is that the highest gender pay gap in the last 20 years in Australia took place in November 2014, at 18.5%. As the data from the National Committee on Pay Equity shows, the best level the US has attained in the last 20 years, of a pay gap 20.4%[4], is worse that Australia's worst performance. And this isn't a matter of women having lesser credentials or focusing on family-friendly professions that are less well paid. A recent Bloomberg report on MD pay found that woman doctors made 14% to 20% less even in the highest paid specialities[5].  So even though I can't explain why, the pay data alone attests that Australia is further along in achieving gender equity than the US.  Further confirmation comes via this speech by former Prime Minister Julia Gillard (oh yes, and Australia has had a female national leader too), in which she dressed down the smarmy head of the opposition, Tony Abbott. This speech has been voted the most unforgettable moment in Australian TV[6].  You'll quickly observe that Gillard freely shows anger, but it's a cold sustained fury, not a hot display that could easily be stereotyped as harpie-like. And despite using notes only to make direct quotes, you'll also see she demonstrates her deliberateness and control through her use of rhetorical devices, particularly anaphora ('I was offended.I was offended'). Lambert correctly regarded her speech as a classic in the making when it was broadcast, and did a long-form, much discussed analysis[7]. I hope you'll take the time to read his post, since it also illustrates how Parliamentary debate shows our US legislative chatter to shame.  [embedded content] Gillard does not play a class card either. Her chewy Australian accent has no signs of elocution-buffing into plumminess; she's also wearing merely nice lady manager attire, while the smirking Abbott's suit looks finely tailored. In other words, Gillard didn't have to wear power clothes to show her authority. She knows she has it. It's too bad American women feel they have to send so many signals just right to be taken seriously.  _____ 1 The key is being trained to be disinhibited about inflicting trauma, like gouging someone's eyes out, and then knowing what points on the body are vulnerable. </w:t>
      </w:r>
      <w:hyperlink r:id="rId2724" w:history="1">
        <w:r>
          <w:rPr>
            <w:rFonts w:ascii="arial" w:eastAsia="arial" w:hAnsi="arial" w:cs="arial"/>
            <w:b w:val="0"/>
            <w:i/>
            <w:strike w:val="0"/>
            <w:noProof w:val="0"/>
            <w:color w:val="0077CC"/>
            <w:position w:val="0"/>
            <w:sz w:val="20"/>
            <w:u w:val="single"/>
            <w:vertAlign w:val="baseline"/>
          </w:rPr>
          <w:t>https://www.nakedcapitalism.com/2020/07/aoc-shellacking-of-rep-ted-yoho-shows-how-little-progress-women-have-made.html?utm_source=feedburner&amp;#38;utm_medium=feed&amp;#38;utm_campaign=Feed:+NakedCapitalism+%28naked+capitalism%29#</w:t>
        </w:r>
      </w:hyperlink>
      <w:r>
        <w:rPr>
          <w:rFonts w:ascii="arial" w:eastAsia="arial" w:hAnsi="arial" w:cs="arial"/>
          <w:b w:val="0"/>
          <w:i w:val="0"/>
          <w:strike w:val="0"/>
          <w:noProof w:val="0"/>
          <w:color w:val="000000"/>
          <w:position w:val="0"/>
          <w:sz w:val="20"/>
          <w:u w:val="none"/>
          <w:vertAlign w:val="baseline"/>
        </w:rPr>
        <w:t xml:space="preserve"> This entry was posted in Income disparity[8], Media watch[9], Politics[10], Social values[11] on July 29, 2020[12] by Yves Smith[13]. [ 1]: </w:t>
      </w:r>
      <w:hyperlink r:id="rId2725" w:history="1">
        <w:r>
          <w:rPr>
            <w:rFonts w:ascii="arial" w:eastAsia="arial" w:hAnsi="arial" w:cs="arial"/>
            <w:b w:val="0"/>
            <w:i/>
            <w:strike w:val="0"/>
            <w:noProof w:val="0"/>
            <w:color w:val="0077CC"/>
            <w:position w:val="0"/>
            <w:sz w:val="20"/>
            <w:u w:val="single"/>
            <w:vertAlign w:val="baseline"/>
          </w:rPr>
          <w:t>https://thehill.com/homenews/house/508259-ocaasio-cortez-accosted-by-gop-lawmaker-over-remarks-that-kind-of</w:t>
        </w:r>
      </w:hyperlink>
      <w:r>
        <w:rPr>
          <w:rFonts w:ascii="arial" w:eastAsia="arial" w:hAnsi="arial" w:cs="arial"/>
          <w:b w:val="0"/>
          <w:i w:val="0"/>
          <w:strike w:val="0"/>
          <w:noProof w:val="0"/>
          <w:color w:val="000000"/>
          <w:position w:val="0"/>
          <w:sz w:val="20"/>
          <w:u w:val="none"/>
          <w:vertAlign w:val="baseline"/>
        </w:rPr>
        <w:t xml:space="preserve"> [ 2]: </w:t>
      </w:r>
      <w:hyperlink r:id="rId2726" w:history="1">
        <w:r>
          <w:rPr>
            <w:rFonts w:ascii="arial" w:eastAsia="arial" w:hAnsi="arial" w:cs="arial"/>
            <w:b w:val="0"/>
            <w:i/>
            <w:strike w:val="0"/>
            <w:noProof w:val="0"/>
            <w:color w:val="0077CC"/>
            <w:position w:val="0"/>
            <w:sz w:val="20"/>
            <w:u w:val="single"/>
            <w:vertAlign w:val="baseline"/>
          </w:rPr>
          <w:t>https://www.cnn.com/2020/07/24/politics/aoc-ted-yoho-latest/index.html</w:t>
        </w:r>
      </w:hyperlink>
      <w:r>
        <w:rPr>
          <w:rFonts w:ascii="arial" w:eastAsia="arial" w:hAnsi="arial" w:cs="arial"/>
          <w:b w:val="0"/>
          <w:i w:val="0"/>
          <w:strike w:val="0"/>
          <w:noProof w:val="0"/>
          <w:color w:val="000000"/>
          <w:position w:val="0"/>
          <w:sz w:val="20"/>
          <w:u w:val="none"/>
          <w:vertAlign w:val="baseline"/>
        </w:rPr>
        <w:t xml:space="preserve"> [ 3]: </w:t>
      </w:r>
      <w:hyperlink r:id="rId2726" w:history="1">
        <w:r>
          <w:rPr>
            <w:rFonts w:ascii="arial" w:eastAsia="arial" w:hAnsi="arial" w:cs="arial"/>
            <w:b w:val="0"/>
            <w:i/>
            <w:strike w:val="0"/>
            <w:noProof w:val="0"/>
            <w:color w:val="0077CC"/>
            <w:position w:val="0"/>
            <w:sz w:val="20"/>
            <w:u w:val="single"/>
            <w:vertAlign w:val="baseline"/>
          </w:rPr>
          <w:t>https://www.cnn.com/2020/07/24/politics/aoc-ted-yoho-latest/index.html</w:t>
        </w:r>
      </w:hyperlink>
      <w:r>
        <w:rPr>
          <w:rFonts w:ascii="arial" w:eastAsia="arial" w:hAnsi="arial" w:cs="arial"/>
          <w:b w:val="0"/>
          <w:i w:val="0"/>
          <w:strike w:val="0"/>
          <w:noProof w:val="0"/>
          <w:color w:val="000000"/>
          <w:position w:val="0"/>
          <w:sz w:val="20"/>
          <w:u w:val="none"/>
          <w:vertAlign w:val="baseline"/>
        </w:rPr>
        <w:t xml:space="preserve"> [ 4]: </w:t>
      </w:r>
      <w:hyperlink r:id="rId2727" w:history="1">
        <w:r>
          <w:rPr>
            <w:rFonts w:ascii="arial" w:eastAsia="arial" w:hAnsi="arial" w:cs="arial"/>
            <w:b w:val="0"/>
            <w:i/>
            <w:strike w:val="0"/>
            <w:noProof w:val="0"/>
            <w:color w:val="0077CC"/>
            <w:position w:val="0"/>
            <w:sz w:val="20"/>
            <w:u w:val="single"/>
            <w:vertAlign w:val="baseline"/>
          </w:rPr>
          <w:t>https://www.pay-equity.org/info-time.html</w:t>
        </w:r>
      </w:hyperlink>
      <w:r>
        <w:rPr>
          <w:rFonts w:ascii="arial" w:eastAsia="arial" w:hAnsi="arial" w:cs="arial"/>
          <w:b w:val="0"/>
          <w:i w:val="0"/>
          <w:strike w:val="0"/>
          <w:noProof w:val="0"/>
          <w:color w:val="000000"/>
          <w:position w:val="0"/>
          <w:sz w:val="20"/>
          <w:u w:val="none"/>
          <w:vertAlign w:val="baseline"/>
        </w:rPr>
        <w:t xml:space="preserve"> [ 5]: </w:t>
      </w:r>
      <w:hyperlink r:id="rId2728" w:history="1">
        <w:r>
          <w:rPr>
            <w:rFonts w:ascii="arial" w:eastAsia="arial" w:hAnsi="arial" w:cs="arial"/>
            <w:b w:val="0"/>
            <w:i/>
            <w:strike w:val="0"/>
            <w:noProof w:val="0"/>
            <w:color w:val="0077CC"/>
            <w:position w:val="0"/>
            <w:sz w:val="20"/>
            <w:u w:val="single"/>
            <w:vertAlign w:val="baseline"/>
          </w:rPr>
          <w:t>https://www.bloomberg.com/news/articles/2017-04-27/women-doctors-earn-less-and-not-because-of-the-jobs-they-choose</w:t>
        </w:r>
      </w:hyperlink>
      <w:r>
        <w:rPr>
          <w:rFonts w:ascii="arial" w:eastAsia="arial" w:hAnsi="arial" w:cs="arial"/>
          <w:b w:val="0"/>
          <w:i w:val="0"/>
          <w:strike w:val="0"/>
          <w:noProof w:val="0"/>
          <w:color w:val="000000"/>
          <w:position w:val="0"/>
          <w:sz w:val="20"/>
          <w:u w:val="none"/>
          <w:vertAlign w:val="baseline"/>
        </w:rPr>
        <w:t xml:space="preserve"> [ 6]: </w:t>
      </w:r>
      <w:hyperlink r:id="rId2729" w:history="1">
        <w:r>
          <w:rPr>
            <w:rFonts w:ascii="arial" w:eastAsia="arial" w:hAnsi="arial" w:cs="arial"/>
            <w:b w:val="0"/>
            <w:i/>
            <w:strike w:val="0"/>
            <w:noProof w:val="0"/>
            <w:color w:val="0077CC"/>
            <w:position w:val="0"/>
            <w:sz w:val="20"/>
            <w:u w:val="single"/>
            <w:vertAlign w:val="baseline"/>
          </w:rPr>
          <w:t>https://www.theguardian.com/tv-and-radio/video/2020/feb/07/julia-gillard-misogyny-speech-voted-most-unforgettable-australian-tv-moment-watch-in-full-video</w:t>
        </w:r>
      </w:hyperlink>
      <w:r>
        <w:rPr>
          <w:rFonts w:ascii="arial" w:eastAsia="arial" w:hAnsi="arial" w:cs="arial"/>
          <w:b w:val="0"/>
          <w:i w:val="0"/>
          <w:strike w:val="0"/>
          <w:noProof w:val="0"/>
          <w:color w:val="000000"/>
          <w:position w:val="0"/>
          <w:sz w:val="20"/>
          <w:u w:val="none"/>
          <w:vertAlign w:val="baseline"/>
        </w:rPr>
        <w:t xml:space="preserve"> [ 7]: </w:t>
      </w:r>
      <w:hyperlink r:id="rId2730" w:history="1">
        <w:r>
          <w:rPr>
            <w:rFonts w:ascii="arial" w:eastAsia="arial" w:hAnsi="arial" w:cs="arial"/>
            <w:b w:val="0"/>
            <w:i/>
            <w:strike w:val="0"/>
            <w:noProof w:val="0"/>
            <w:color w:val="0077CC"/>
            <w:position w:val="0"/>
            <w:sz w:val="20"/>
            <w:u w:val="single"/>
            <w:vertAlign w:val="baseline"/>
          </w:rPr>
          <w:t>https://www.nakedcapitalism.com/2012/10/julia-gillard-and-the-art-of-rhetoric.html</w:t>
        </w:r>
      </w:hyperlink>
      <w:r>
        <w:rPr>
          <w:rFonts w:ascii="arial" w:eastAsia="arial" w:hAnsi="arial" w:cs="arial"/>
          <w:b w:val="0"/>
          <w:i w:val="0"/>
          <w:strike w:val="0"/>
          <w:noProof w:val="0"/>
          <w:color w:val="000000"/>
          <w:position w:val="0"/>
          <w:sz w:val="20"/>
          <w:u w:val="none"/>
          <w:vertAlign w:val="baseline"/>
        </w:rPr>
        <w:t xml:space="preserve"> [ 8]: </w:t>
      </w:r>
      <w:hyperlink r:id="rId2731" w:history="1">
        <w:r>
          <w:rPr>
            <w:rFonts w:ascii="arial" w:eastAsia="arial" w:hAnsi="arial" w:cs="arial"/>
            <w:b w:val="0"/>
            <w:i/>
            <w:strike w:val="0"/>
            <w:noProof w:val="0"/>
            <w:color w:val="0077CC"/>
            <w:position w:val="0"/>
            <w:sz w:val="20"/>
            <w:u w:val="single"/>
            <w:vertAlign w:val="baseline"/>
          </w:rPr>
          <w:t>https://www.nakedcapitalism.com/category/income-disparity</w:t>
        </w:r>
      </w:hyperlink>
      <w:r>
        <w:rPr>
          <w:rFonts w:ascii="arial" w:eastAsia="arial" w:hAnsi="arial" w:cs="arial"/>
          <w:b w:val="0"/>
          <w:i w:val="0"/>
          <w:strike w:val="0"/>
          <w:noProof w:val="0"/>
          <w:color w:val="000000"/>
          <w:position w:val="0"/>
          <w:sz w:val="20"/>
          <w:u w:val="none"/>
          <w:vertAlign w:val="baseline"/>
        </w:rPr>
        <w:t xml:space="preserve"> [ 9]: </w:t>
      </w:r>
      <w:hyperlink r:id="rId2732" w:history="1">
        <w:r>
          <w:rPr>
            <w:rFonts w:ascii="arial" w:eastAsia="arial" w:hAnsi="arial" w:cs="arial"/>
            <w:b w:val="0"/>
            <w:i/>
            <w:strike w:val="0"/>
            <w:noProof w:val="0"/>
            <w:color w:val="0077CC"/>
            <w:position w:val="0"/>
            <w:sz w:val="20"/>
            <w:u w:val="single"/>
            <w:vertAlign w:val="baseline"/>
          </w:rPr>
          <w:t>https://www.nakedcapitalism.com/category/media-watch</w:t>
        </w:r>
      </w:hyperlink>
      <w:r>
        <w:rPr>
          <w:rFonts w:ascii="arial" w:eastAsia="arial" w:hAnsi="arial" w:cs="arial"/>
          <w:b w:val="0"/>
          <w:i w:val="0"/>
          <w:strike w:val="0"/>
          <w:noProof w:val="0"/>
          <w:color w:val="000000"/>
          <w:position w:val="0"/>
          <w:sz w:val="20"/>
          <w:u w:val="none"/>
          <w:vertAlign w:val="baseline"/>
        </w:rPr>
        <w:t xml:space="preserve"> [ 10]: </w:t>
      </w:r>
      <w:hyperlink r:id="rId2733" w:history="1">
        <w:r>
          <w:rPr>
            <w:rFonts w:ascii="arial" w:eastAsia="arial" w:hAnsi="arial" w:cs="arial"/>
            <w:b w:val="0"/>
            <w:i/>
            <w:strike w:val="0"/>
            <w:noProof w:val="0"/>
            <w:color w:val="0077CC"/>
            <w:position w:val="0"/>
            <w:sz w:val="20"/>
            <w:u w:val="single"/>
            <w:vertAlign w:val="baseline"/>
          </w:rPr>
          <w:t>https://www.nakedcapitalism.com/category/politics</w:t>
        </w:r>
      </w:hyperlink>
      <w:r>
        <w:rPr>
          <w:rFonts w:ascii="arial" w:eastAsia="arial" w:hAnsi="arial" w:cs="arial"/>
          <w:b w:val="0"/>
          <w:i w:val="0"/>
          <w:strike w:val="0"/>
          <w:noProof w:val="0"/>
          <w:color w:val="000000"/>
          <w:position w:val="0"/>
          <w:sz w:val="20"/>
          <w:u w:val="none"/>
          <w:vertAlign w:val="baseline"/>
        </w:rPr>
        <w:t xml:space="preserve"> [ 11]: </w:t>
      </w:r>
      <w:hyperlink r:id="rId2734" w:history="1">
        <w:r>
          <w:rPr>
            <w:rFonts w:ascii="arial" w:eastAsia="arial" w:hAnsi="arial" w:cs="arial"/>
            <w:b w:val="0"/>
            <w:i/>
            <w:strike w:val="0"/>
            <w:noProof w:val="0"/>
            <w:color w:val="0077CC"/>
            <w:position w:val="0"/>
            <w:sz w:val="20"/>
            <w:u w:val="single"/>
            <w:vertAlign w:val="baseline"/>
          </w:rPr>
          <w:t>https://www.nakedcapitalism.com/category/social-values</w:t>
        </w:r>
      </w:hyperlink>
      <w:r>
        <w:rPr>
          <w:rFonts w:ascii="arial" w:eastAsia="arial" w:hAnsi="arial" w:cs="arial"/>
          <w:b w:val="0"/>
          <w:i w:val="0"/>
          <w:strike w:val="0"/>
          <w:noProof w:val="0"/>
          <w:color w:val="000000"/>
          <w:position w:val="0"/>
          <w:sz w:val="20"/>
          <w:u w:val="none"/>
          <w:vertAlign w:val="baseline"/>
        </w:rPr>
        <w:t xml:space="preserve"> [ 12]: </w:t>
      </w:r>
      <w:hyperlink r:id="rId2735" w:history="1">
        <w:r>
          <w:rPr>
            <w:rFonts w:ascii="arial" w:eastAsia="arial" w:hAnsi="arial" w:cs="arial"/>
            <w:b w:val="0"/>
            <w:i/>
            <w:strike w:val="0"/>
            <w:noProof w:val="0"/>
            <w:color w:val="0077CC"/>
            <w:position w:val="0"/>
            <w:sz w:val="20"/>
            <w:u w:val="single"/>
            <w:vertAlign w:val="baseline"/>
          </w:rPr>
          <w:t>https://www.nakedcapitalism.com/2020/07/aoc-shellacking-of-rep-ted-yoho-shows-how-little-progress-women-have-made.html</w:t>
        </w:r>
      </w:hyperlink>
      <w:r>
        <w:rPr>
          <w:rFonts w:ascii="arial" w:eastAsia="arial" w:hAnsi="arial" w:cs="arial"/>
          <w:b w:val="0"/>
          <w:i w:val="0"/>
          <w:strike w:val="0"/>
          <w:noProof w:val="0"/>
          <w:color w:val="000000"/>
          <w:position w:val="0"/>
          <w:sz w:val="20"/>
          <w:u w:val="none"/>
          <w:vertAlign w:val="baseline"/>
        </w:rPr>
        <w:t xml:space="preserve"> [ 13]: </w:t>
      </w:r>
      <w:hyperlink r:id="rId2190" w:history="1">
        <w:r>
          <w:rPr>
            <w:rFonts w:ascii="arial" w:eastAsia="arial" w:hAnsi="arial" w:cs="arial"/>
            <w:b w:val="0"/>
            <w:i/>
            <w:strike w:val="0"/>
            <w:noProof w:val="0"/>
            <w:color w:val="0077CC"/>
            <w:position w:val="0"/>
            <w:sz w:val="20"/>
            <w:u w:val="single"/>
            <w:vertAlign w:val="baseline"/>
          </w:rPr>
          <w:t>https://www.nakedcapitalism.com/author/yves-smith</w:t>
        </w:r>
      </w:hyperlink>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202"/>
      </w:pPr>
    </w:p>
    <w:p>
      <w:pPr>
        <w:pStyle w:val="Normal202"/>
        <w:ind w:left="200"/>
        <w:sectPr>
          <w:type w:val="continuous"/>
          <w:pgMar w:top="840" w:right="1000" w:bottom="840" w:left="1000" w:header="400" w:footer="400"/>
          <w:pgNumType w:fmt="decimal"/>
          <w:cols w:space="720"/>
        </w:sectPr>
      </w:pPr>
      <w:r>
        <w:br/>
      </w:r>
      <w:r>
        <w:pict>
          <v:line id="_x0000_s171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2736"/>
          <w:headerReference w:type="default" r:id="rId2737"/>
          <w:footerReference w:type="even" r:id="rId2738"/>
          <w:footerReference w:type="default" r:id="rId2739"/>
          <w:headerReference w:type="first" r:id="rId2740"/>
          <w:footerReference w:type="first" r:id="rId2741"/>
          <w:pgSz w:w="12240" w:h="15840"/>
          <w:pgMar w:top="840" w:right="1000" w:bottom="840" w:left="1000" w:header="400" w:footer="400"/>
          <w:pgNumType w:fmt="decimal"/>
          <w:cols w:space="720"/>
          <w:titlePg w:val="0"/>
        </w:sectPr>
      </w:pPr>
    </w:p>
    <w:p>
      <w:pPr>
        <w:pStyle w:val="Normal203"/>
      </w:pPr>
    </w:p>
    <w:p>
      <w:pPr>
        <w:pStyle w:val="Normal203"/>
      </w:pPr>
      <w:r>
        <w:pict>
          <v:shape id="_x0000_i1712" type="#_x0000_t75" alt="LexisNexis®" style="width:147.75pt;height:30pt">
            <v:imagedata r:id="rId18" o:title=""/>
          </v:shape>
        </w:pict>
      </w:r>
      <w:r>
        <w:cr/>
      </w:r>
    </w:p>
    <w:p>
      <w:pPr>
        <w:pStyle w:val="Heading1201"/>
        <w:keepNext w:val="0"/>
        <w:spacing w:after="200" w:line="340" w:lineRule="atLeast"/>
        <w:ind w:left="0" w:right="0" w:firstLine="0"/>
        <w:jc w:val="center"/>
      </w:pPr>
      <w:hyperlink r:id="rId2742" w:history="1">
        <w:r>
          <w:rPr>
            <w:rFonts w:ascii="arial" w:eastAsia="arial" w:hAnsi="arial" w:cs="arial"/>
            <w:b/>
            <w:i/>
            <w:strike w:val="0"/>
            <w:color w:val="0077CC"/>
            <w:sz w:val="28"/>
            <w:u w:val="single"/>
            <w:vertAlign w:val="baseline"/>
          </w:rPr>
          <w:t>06/28 Links: Anti-Semitism gets you fired by Labour, but hired by NYT; BDS groups plan anti-annexation 'Day of Rage' across the US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6:20 PM EST</w:t>
      </w:r>
    </w:p>
    <w:p>
      <w:pPr>
        <w:pStyle w:val="Normal203"/>
        <w:keepNext w:val="0"/>
        <w:spacing w:after="0" w:line="240" w:lineRule="atLeast"/>
        <w:ind w:right="0"/>
        <w:jc w:val="both"/>
      </w:pPr>
      <w:bookmarkStart w:id="408" w:name="Bookmark_203"/>
      <w:bookmarkEnd w:id="408"/>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03"/>
        <w:keepNext/>
        <w:spacing w:before="240" w:after="0" w:line="340" w:lineRule="atLeast"/>
        <w:ind w:left="0" w:right="0" w:firstLine="0"/>
        <w:jc w:val="left"/>
      </w:pPr>
      <w:bookmarkStart w:id="409" w:name="Body_201"/>
      <w:bookmarkEnd w:id="409"/>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13" style="position:absolute;z-index:2520975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28,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Ian:Jonathan S. Tobin: Anti-Semitism gets you fired by Labour, but hired by NYT[1] It turns out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lower standards when it comes to those who spread anti-Semitic canards than even Britain's controversial Labour Party. Tweeting an anti-Semitic blood libel about Israel being responsible for teaching American cops the tactics that led to the killing of 46-year-old George Floyd by a Minneapolis police officer led to the firing of a member of parliament from the opposition party's leadership. Yet tweeting a similar lie about Israel training American cops to commit human-rights abuses was no bar to a journalist being hired this month to be one of the American newspaper's top editors.The fate of the two figures in question - Labour MP Rebecca Long-Bailey and Charlotte Greensit, the NYT new managing editor of its Opinion section - does indicate that Britain's opposition party may be serious about wanting to change course after becoming a home to Jew-hatred under its former leader, Jeremy Corbyn. But it also shows that the NYT, which has a lamentable history when it comes to Jewish issues, is heading down a path in which it is being bullied into taking radical stands that are antithetical to liberal values.Long-Bailey got into hot water this week when she retweeted an article about Maxine Peake, a British actress who is also a fervent opponent of Israel, as well as being one of Corbyn's biggest fans. </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Peake is a respected actress, best known for roles in British films and television series like "Silk." In her youth, she was a member of the Communist Party. In recent years, she has been a vocal public supporter of Corbyn, the leftist anti-Semite who led Labour to a catastrophic election defeat in December.In an interview with Britain's Independent newspaper, Peake, who says that she was "in Palestine, liaising with activists" before having to go home because of the coronavirus pandemic, claimed that "the tactics used by the police in America, kneeling on George Floyd's neck, that was learnt from seminars with Israeli secret services." The notion that Israelis teach Americans tactics used to kill blacks is a big lie that has been championed in recent years by BDS supporters like Jewish Voice for Peace and other anti-Semites. American cops and first responders get training in Israel that teaches them better community policing tactics, as well as how best to deal with medical emergencies, natural disasters and terrorist attacks - not how to kill people.</w:t>
      </w:r>
      <w:hyperlink r:id="rId2743" w:history="1">
        <w:r>
          <w:rPr>
            <w:rFonts w:ascii="arial" w:eastAsia="arial" w:hAnsi="arial" w:cs="arial"/>
            <w:b w:val="0"/>
            <w:i/>
            <w:strike w:val="0"/>
            <w:noProof w:val="0"/>
            <w:color w:val="0077CC"/>
            <w:position w:val="0"/>
            <w:sz w:val="20"/>
            <w:u w:val="single"/>
            <w:vertAlign w:val="baseline"/>
          </w:rPr>
          <w:t>https://www.mrdrybones.com/blog/D20510_1.png</w:t>
        </w:r>
      </w:hyperlink>
      <w:r>
        <w:rPr>
          <w:rFonts w:ascii="arial" w:eastAsia="arial" w:hAnsi="arial" w:cs="arial"/>
          <w:b w:val="0"/>
          <w:i w:val="0"/>
          <w:strike w:val="0"/>
          <w:noProof w:val="0"/>
          <w:color w:val="000000"/>
          <w:position w:val="0"/>
          <w:sz w:val="20"/>
          <w:u w:val="none"/>
          <w:vertAlign w:val="baseline"/>
        </w:rPr>
        <w:t xml:space="preserve"> BDS groups plan anti-annexation 'Day of Rage' across the US[2] Pro-Palestinian organizations across the US plan to hold demonstrations against Israel on Wednesday, the earliest date that Prime Minister Benjamin Netanyahu could bring to a cabinet vote the extension of Israeli sovereignty to parts of the West Bank.The demonstrations are set to take place in Chicago, San Diego, Brooklyn, Los Angeles and San Francisco, as well as in Toronto, Madrid and Valencia. Among the groups organizing the events are Students for Justice in Palestine, Jewish Voice for Peace, and American Muslims for Palestine.The Samidoun Palestinian Prisoner Solidarity Network, one of the organizers, called for "direct actions and popular mobilizations in [Palestinian] refugee camps, cities and villages," and professed "loyalty to the martyrs" - euphemisms for terrorists and terrorism - on its call to organize events.Another, Al-Awda - The Palestinian Right to Return Coalition, accused Israel of "72 years of genocide, ethnic cleansing and dispossession," and peppered the site with works by the antisemitic cartoonist Carlos Latuff, a second-place prize winner in Iran's Holocaust Cartoon Competition.Al-Awda also tied their demonstrations to the protests against anti-Black racism in the US and beyond."We demand the defunding and dismantling of US police alongside the defunding and dismantling of Zionist colonialism and racist Israeli apartheid," the group's website reads.JCPA: The Battle over BDS - Trends, Lessons, and Future Trajectories[3] Download pdf[4] Executive SummaryFor the first 10 to 15 years after the crystallization of the modern BDS movement at the turn of the 21st century, the global BDS campaign enjoyed a comfortable operating environment. While the counter-BDS community's response to specific challenges was, at times, successful, it largely failed to disrupt the BDS momentum. During this period, and especially following the Goldstone Report and the Mavi Marmara flotilla incident in 2009- 2010, the counter-BDS community developed its capacities, built its network, and learned by trial and error.This capacity-building process is coming to fruition. On the one hand, the BDS movement continues to be highly-active, even managing to make headway in certain areas. Yet, it is becoming increasingly clear that the counter-BDS network is succeeding in disrupting BDS momentum and forcing the BDS movement out of its comfort zone.Increasingly, the BDS movement finds itself on the defensive. It faces exposure of its terror-links, credible accusations of anti-Semitism, and national and municipal legislation and resolutions that attack its legitimacy. The BDS campaign is finding it increasingly difficult to achieve major victories, and even those it achieves are often reversed.Nevertheless, it would be a grave mistake to assume that the battle over BDS is over. The BDS movement has shown itself to be highly adept at pivoting to new strategies, building influential alliances, and identifying emerging There continue to be numerous arenas in which it faces little effective resistance.Furthermore, the international environment in which BDS operates has the potential to shift dramatically within a relatively short period toward the creation of more favorable conditions for BDS.Therefore, the counter-BDS campaign must continue to develop the capacities and synergies necessary to meet new and evolving BDS strategies. At the same time, it must increase its efforts to put BDS on the defensive and to distance it from mainstream audiences, including those critical of Israel. The Left's obsession with Israel grows more bizarre by the day [5] In the words of Sir Keir, this was 'an anti-Semitic conspiracy theory' - and he sacked Ms Long-Bailey for sharing the article that contained it. Later in the day, Ms Peake tweeted a statement, conceding that her 'assumptions' had been 'inaccurate'. Israel, she now accepted, had not been involved in any way. She added that she finds 'racism and anti-Semitism abhorrent'.I don't doubt it. Odd how common such misconceptions are among the modern Left, though. The sheer number of them who appear to find Israel to blame for every injustice under the sun. It doesn't matter how far from Israel an injustice occurs, or how scant the evidence. They somehow manage to detect the Zionist hand at work.Stubbed their big toe? Mossad must have put that table there. Gained five pounds? The IDF spiked their yoghurt with lard. Football smashed their greenhouse window? Clearly the work of some shadowy globalist puppet-master.One day, someone on the Left will probably claim that all conspiracy theories about Israel were secretly invented by Israel in a plot to make the Left look paranoid. "If someone is looking at the terrible scenes in America and trying to change the blame...to Israel the antisemitic warning lights should have been flashing" @jreynoldsMP[6] Did Rebecca Long Bailey understand that?"I'm not sure to be honest"Live: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/8SZg6bH0JI[7]#Ridge[8] pic.twitter.com/wT2DSOeL0h[9] — Sophy Ridge on Sunday (@RidgeOnSunday) June 28, 2020[10] ;UK Labour calls to ban settlement imports in response to annexation[11] UK Labour's leadership called for a ban on imported goods from settlements if Israel applies its sovereignty to parts of the West Bank.Labour 's shadow foreign secretary Lisa Nandy called for 'concrete action' in response to sovereignty moves in an interview with The Observer published Saturday, with the reported support of Labour leader Keir Starmer.Nandy, a former head of Labour Friends of Palestine, called Israel's plans 'a shameful proposition to which the UK cannot be a silent witness.' She accused the UK government of being 'conspicuously absent from [the] global response,' though its Ambassador to the UN has spoken out repeatedly and the took part in a demarche by 11 countries against the plan.'This is now urgent,' she said. 'The government must be clear with the Israeli coalition government that concrete action will follow, including a ban on goods entering Britain from the illegal settlements in the West Bank.'CAA calls out bigoted claim by Black Lives Matter UK that 'Zionism' has 'gagged' Britain[12] Campaign Against Antisemitism has called out the UK chapter of Black Lives Matter (BLM) today after it claimed that 'Zionism' has 'gagged' Britain.BLM's official UK account tweeted this morning: 'As Israel moves forward with the annexation of the West Bank, and mainstream British politics is gagged of the right to critique Zionism, and Israel's settler colonial pursuits, we loudly and clearly stand beside our Palestinian comrades. Free Palestine.'Campaign Against Antisemitism responded: 'The Black Lives Matter movement should embrace solidarity from Jews. There have been calls for violence against us from prominent BLM supporters with no official condemnation. Now from the official UK BLM account, we hear the lie that fighting antisemitism has 'gagged' legitimate debate.'Zionism is the movement for the self-determination of Jews. The right to the 'self-determination of peoples' is universal and enshrined in Article 1 of the UN charter. So-called 'anti-Zionism' exclusively denies Jews that universal right and is therefore antisemitic.'BLM should aspire to be a movement against racism that unifies people and achieves lasting change, not a movement that spreads hatred and achieves lasting division.'Educate yourselves. You cannot fight prejudice with prejudice.'As social media swiftly divided amongst those who firmly backed BLM and those who were appalled by their bigotry, BLM chose to entrench its position, issuing further tweets that 'gaslight' Jews and seek to redefine what antisemitism is. The #BlackLivesMatter[13] movement should embrace solidarity from Jews. There have been calls for violence against us from prominent #BLM[14] supporters with no official condemnation. Now from the official @UKBLM[15] account we hear the lie that fighting antisemitism gags legitimate debate.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/Tpq9fiEUEu[16] — Campaign Against Antisemitism (@antisemitism) June 28, 2020[17] Activists call for St. Louis to take down statue of its anti-Semitic namesake[18] On top of a hill in front of an art museum in the biggest park in St. Louis stands a statue of an anti-Semite.The  monument to the Missouri city's namesake, the medieval French king Louis IX, depicts the king astride a horse, wearing a crown and a robe and holding a sword in his right hand. Erected 116 years ago in Forest Park, it is one of the city's best-known monuments.Now, a coalition of activists want it taken down because Louis IX persecuted Jews, presided over a notorious mass burning of the Talmud, issued an order of expulsion against his Jewish subjects and led two Crusader armies in unsuccessful offensives in North Africa.At a time when statues of Confederate leaders and other figures condemned for racist actions are coming down across the country, activists in St. Louis want the Louis IX statue to come down too. A petition launched last week is calling on the city not only to take the statue down, but to change the city's name.A group of local Catholics is defending the statue, and a group of far-right protesters are planning to rally for the statue on Saturday.'The impossible is becoming possible,' said Umar Lee, a local activist who started the petition and also took part in a successful drive to remove a nearby Confederate monument in 2017. Lee is not Jewish but started the petition because of Louis IX's anti-Semitism. Health Ministry directives: Limit gatherings at event halls, synagogues[19] Health Minister Yuli Edelstein laid out his ministry's recommendations for stopping the spread of the coronavirus in Israeli: limiting attendance at religious events, how many people pray together at synagogues, and how many people gather in general; asking universities to administer final exams remotely; and requiring public sectors workers to do their jobs from home whenever possible.'We are in the beginning of the second coronavirus wave,' Edelstein said at an evening press conference. 'From today, Sunday, I decided not to be the most right-wing person and to make all the decisions considering both the health and economic needs of the country. I worked in conjunction with all the relevant ministers to open the event halls, cultural events, public transportation and more. But I always emphasized that if we will not carefully maintain all the guidelines it will lead to things being closed.'He said that 'not enough people listened' and even though he 'led steps to increase enforcement' the virus has continued to spread. 'Whoever does not listen to the directives causes damage not only to himself but everyone around him, and he could do damage to the entire economy,' Edelstein stressed.Now, he continued, the goal must be 'to maximize benefit and minimize damage.'50% of COVID-19 patients suffer from weakness, distress after recovery[20] More than half of patients diagnosed with coronavirus exhibit general weakness and respiratory distress even several weeks after recovery, according to a new study by Jerusalem's Shaare Zedek Medical Center.The study, which was conducted by the hospital's pulmonary institute and based on preliminary data gathered from dozens of patients who suffered from COVID-19, found that over 50% of patients displayed symptoms of respiratory distress whether they had a mild, moderate or serious case of the disease.'Within the symptoms that we checked for, we revealed general weakness among the majority of patients alongside shortness of breath, sustained cough and other complex breathing and pulmonary issues,' said Prof. Gabriel Izbicki, director of the institute. 'The majority of patients are not back to the level and shape they were in before their hospitalization.'He noted, however, that these results should be seen as preliminary.'This is a study of only a few dozen patients,' Izbicki told The Jerusalem Post. 'It is very frightening and that is why we published it. But we are looking to have a few hundred patients and then we will see if our research is confirmed or not.'He added that the goal of the research is to better adapt the hospital's treatment programs to address these symptoms better and to gain information that could 'help the entire coronavirus community worldwide.'Infectious disease head: Israel 'about to lose control' of pandemic[21] The head of the Israeli Society for Infectious Diseases warned the Health Ministry on Sunday that Israel is 'about to lose control' of the coronavirus pandemic, and that 'we are close to the point of no return where there will be mass infection and burdens of severely ill patients.'Miri Weinberger made the comments in a letter sent to newly appointed Health Ministry director-general Chezy Levy, hours before the coronavirus cabinet convened to consider a set of new regulations to help stop the spread of the virus. The cabinet, which met for two hours, left the meeting without coming to any conclusions, despite the continued rise in the number of new patients.According to the Health Ministry, 76 Israelis were diagnosed with SARS-CoV-2 overnight. There have been 23,497 people diagnosed with the virus and there are currently 6,160 active cases, among them 45 people in serious condition. The ministry data shows that the positive testing rate hit a new record of 4%. For the past three weeks, the ministry has screened fewer patients over Shabbat, but more of those screened have tested positive. Moreover, the Coronavirus Knowledge and Information Center released a report on Sunday showing that it is taking around eight days to double the number of new daily patients and that the daily average growth rate is inching toward 10%. Daniel Pipes: Explaining Israel's security establishment[22] Israeli security services do not want again to rule directly over the West Bank or Gaza; fearing a collapse of the Palestinian Authority (PA) or Hamas, they treat these deferentially. They see the PA under Mahmoud Abbas, for all its deficiencies, as a useful security partner. True, it incites murder domestically and delegitimizes the State of Israel internationally, but better to endure these aggressions than to punish Abbas, induce his downfall, and re-live the nightmare of walking the streets of Nablus. So, he gets away with literal murder.A combination of Palestinian military weakness and intense international scrutiny has caused Israel's security establishment to see Palestinians more like criminals than soldiers; dealing with them has morphed the IDF into a police force, with a defensive mentality viewing stability as a goal in itself. Generals do not enter battle with the goal of saving the lives of their soldiers; but police chiefs want the struggle with criminals to break no laws and leave no one harmed. Generals seek victory, police chiefs seek quiet.Finally, an exaggerated sense of morality interferes with effective action. In 2018, IDF chief of staff Gadi Eizenkot justified passivity vis--vis the balloon arsonists for the eye-popping reason that "dropping a bomb on people flying balloons and kites" runs counter to his "operative and moral position."This security establishment, and not a weakened Left, mostly stands in the way of resolving the Palestinian issue; time and again, its appeasing views have prevailed. Fortunately, the security establishment has dissidents and they speak out, especially after leaving active service. Gershon Hacohen calls for political leaders not to let the military leadership make their decisions; Yossi Kuperwasser calls for an Israel Victory; Uzi Dayan wants the military giving the country's leaders the means to achieve victory. Even the trio of chief-of-staffs who formed the Blue and White party called for tough action.Resolution of the Palestinian problem requires an end to the split in Israel's defense establishment and the return to a unitary force dedicated to winning, to convincing the Palestinians that the conflict is over, they lost, and they should abandon their war goals.Former Ambassador Dan Shapiro Warns Israel Over Annexation PlansPlay Video[23]Ahead of possible Israeli annexation, Abbas said to refuse call from Pompeo[24] Palestinian Authority President Mahmoud Abbas reportedly refused a phone call this week from US Secretary of State Mike Pompeo and threatened to gather weapons from the PA security forces and turn them over to the IDF if Israel moves forward with its plan to annex parts of the West Bank.The Kann public broadcaster reported Saturday that CIA representatives met this week in Ramallah with Palestinian officials in a bid to convince them to open a dialogue with the White House about US President Donald Trump's peace plan, but these efforts were unsuccessful. Sometime over this past week, Pompeo phoned Abbas but he refused to receive the call, according to the reportThe Ramallah-based PA has boycotted the Trump administration since the US president recognized Jerusalem as Israel's capital in 2017 and has rejected his peace plan which designates some 30 percent of the West Bank for Israel and the rest for a prospective Palestinian state.Kann also says the PA told US and European officials it's planning to gather weapons from its security forces and turn them over to the Israeli military in a bid to force Israel to take over security is PA-controlled areas. Palestinians officials cited by the broadcaster describe such a move as a 'judgement day weapon.''We'll bring the weapons and ammunition in trucks to the headquarters at Beit El if there's annexation. We've already prepared lists of all the weapons. Israel will be responsible for security in the [West] Bank,' the Palestinian officials are quoted as saying.The threat is being taken seriously, according to the report. Why Israel's Warming Gulf Ties Will Survive Annexation[25] Even as the UAE raps the West Bank plans in public and presented itself as a champion of the Palestinians by delivering two planeloads of protective gear to help control the coronavirus in the Palestinian-inhabited parts of the West Bank, it dealt Abbas an embarrassing slap by sending the aid on two Etihad Airways flights to Tel Aviv's Ben Gurion International Airport, the first noncovert flights by a Gulf airline to Israel. The mortified leader rejected the shipments, even though they displayed the Emirati flag and were brightly labeled as aid to fight the pandemic in Palestine.Such an insult would never have happened in the past when Yasser Arafat was in charge and support for the Palestinians against Israel defined Arab political unity. In part, the support has ebbed through diplomatic fatigue as the Palestinians have rejected one peace initiative after another since the 1993 Oslo accords. Ebbing support for the Palestinians is also generational, as Arab millennials who chat online with young Israelis about gaming and software apps find their parents' dogmas boring.It's also generational, as Arab millennials who chat online with young Israelis about gaming and software apps find their parents' dogmas boring. A final factor is intra-Palestinian intrigue. The COVID-19 airport episode seems to bear the fingerprints of Mohammed Dahlan, a political rival whom Abbas drove into exile. Dahlan now lives in Abu Dhabi, where he is a close friend of the crown prince, advising him on real estate purchases in Eastern Europe, handling the Palestinian leadership, and more.In Washington, Otaiba keeps a ritual Jewish shofar on display in his spacious embassy office. The son of a former OPEC president, he has developed an unusually warm relationship with the Israeli ambassador to the United States, Ron Dermer. In conversation, Otaiba is disarmingly comfortable talking about the mutual benefits of closer ties with Israel, as well as the UAE's impatience with the Palestinians.If Otaiba's boss, the UAE's foreign minister, was speaking in candor, then even Israel's ambitions to annex up to 29 percent of the West Bank, including the strategic Jordan Valley border area, can be decoupled as a political disagreement from strategic cooperation, business and technology deals, and the growing comfort with Israelis and Jews. For both sides, it appears, the diplomatic carrots are just too enticing. Netanyahu is confident that the UAE and its Gulf neighbors will keep the tsimmes simmering, that sticks amount to mere twigs, and that they represent little long-term threat to Israel.US envoy urges condemnation of Muslim Brotherhood's call to kill gays[26] The former US ambassador to Germany and high-profile member of the Trump administration on Friday urged all American agencies and officials to condemn a Muslim Brotherhood member for declaring that homosexuals should be murdered.Richard Grenell tweeted that 'Every US government agency and official must speak clearly that this is unacceptable.'Egyptian TV host Hala Samir said on June 16 in a monologue on her show on Watan TV (Turkey-based Egyptian Muslim Brotherhood) that "Ibn Abbas quoted the Prophet Muhammad as saying: 'If you find men engaged in a homosexual act - kill the active one as well as the passive one.' Don't start asking: 'Are you active or passive?' Just kill both.'The NGO Middle East Media Research Institute first reported Samir's anti-gay comments and translated her remarks into English. .@antonioguterres[27] Your Palestinian division just made Neturei Karta—a fringe group of self-hating Jews who advocate the destruction of Israel—its defining image. On the 75th anniversary of the U.N ., founded in response to the Nazis, I urge you to distance yourself from this hate. pic.twitter.com/jgQLwYKnxU[28] — Hillel Neuer (@HillelNeuer) June 28, 2020[29]; Now that Princeton canceled Woodrow Wilson for his ugly racism, seems a matter of time before U.N . High Commissioner for Human Rights Michelle Bachelet changes the name of her magnificent Wilson Palace on the banks of Lake Geneva, which housed the League of Nations he created. pic.twitter.com/y9NVl85UId[30] — Hillel Neuer (@HillelNeuer) June 28, 2020[31] CNN Slams Israel's Thwarting Of Car Ramming Attack As 'Controversial'[32] In response to accusations that Israeli forces shot and killed a Palestinian without justification, Israel Border Police released security footage from the suspected car-ramming attack in the West Bank. On June 26, CNN ran with this story, opening the network's report of the incident with this headline:Controversial? See the video and judge for yourself.Clear  Act of Violence Check out the video of the incident and this is what you'll see: a car being driven by Ahmad Moustafa Erekat approaches a checkpoint in Abu Dis, near Jerusalem. He abruptly accelerates and turns toward a group of police. His car then rams into a female officer — who is knocked into the air — before colliding with a booth and coming to a stop.The attacker stopped, aimed, and sped at the border officers while ignoring their warnings. He then swiftly exited the vehicle, possibly in a bid to attack other soldiers. No doubt about it: Ahmad Erekat, nephew of senior Palestinian official Saeb Erekat, was caught on tape attempting to perpetrate a clear act of violence. Play Video[33]Correction salvages Sky News's car crash headline on Palestinian ramming attack[34] Yet, despite the clear video evidence, and testimony from the victim, here's the headline Sky News used in their June 25th article about the incident:            </w:t>
      </w:r>
      <w:hyperlink r:id="rId2744" w:history="1">
        <w:r>
          <w:rPr>
            <w:rFonts w:ascii="arial" w:eastAsia="arial" w:hAnsi="arial" w:cs="arial"/>
            <w:b w:val="0"/>
            <w:i/>
            <w:strike w:val="0"/>
            <w:noProof w:val="0"/>
            <w:color w:val="0077CC"/>
            <w:position w:val="0"/>
            <w:sz w:val="20"/>
            <w:u w:val="single"/>
            <w:vertAlign w:val="baseline"/>
          </w:rPr>
          <w:t>https://camera-uk.org/wp-content/uploads/2020/06/Webpnet-resizeimage-13.jpg</w:t>
        </w:r>
      </w:hyperlink>
      <w:r>
        <w:rPr>
          <w:rFonts w:ascii="arial" w:eastAsia="arial" w:hAnsi="arial" w:cs="arial"/>
          <w:b w:val="0"/>
          <w:i w:val="0"/>
          <w:strike w:val="0"/>
          <w:noProof w:val="0"/>
          <w:color w:val="000000"/>
          <w:position w:val="0"/>
          <w:sz w:val="20"/>
          <w:u w:val="none"/>
          <w:vertAlign w:val="baseline"/>
        </w:rPr>
        <w:t xml:space="preserve"> It's an especially biased and misleading headline given that the article actually included the clip of the attack we embedded above.;An accurate headline would have focused on (or at least mentioned!) that the person Israel 'killed' was a Palestinian attacker. Instead, editors totally ignored this fact, and instead highlighted the Palestinian attacker's relationship to Saeb Erekat.After our complaints, the headline was revised to the following, which, as you can see, is nearly as problematic as the original: Demands for investigation after Israel releases CCTV of death of top PLO official's relativeBut, the headline - which amplifies Saeb Erkekat's call for an investigation over what he's quoted as characterising as the soldiers' murder of his nephew - wasn't the only biased element of the piece.The Sky News article also cites an op-ed at Haaretz by the attacker's cousin, Dalal Iriqat, who claimed that the Israelis 'left [his cousin] bleeding for more than an hour' and that 'the occupation army prevented an ambulance from getting to him'. Then, in his own voice, the Sky News reporter writes the following, which serves to lend credibility to Iriqat's allegations:Video of the moments after the incident shows the man moving on the ground and confirms that no medial assistance was given to him at that point. This isn't 1st time Saeb Erekat covered up that his relative was killed *while apparently carrying out an attack.* In 2015, nephew Mazen was fatally shot when he carried out a shooting attack at Hizme checkpoint            </w:t>
      </w:r>
      <w:hyperlink r:id="rId2745" w:history="1">
        <w:r>
          <w:rPr>
            <w:rFonts w:ascii="arial" w:eastAsia="arial" w:hAnsi="arial" w:cs="arial"/>
            <w:b w:val="0"/>
            <w:i/>
            <w:strike w:val="0"/>
            <w:noProof w:val="0"/>
            <w:color w:val="0077CC"/>
            <w:position w:val="0"/>
            <w:sz w:val="20"/>
            <w:u w:val="single"/>
            <w:vertAlign w:val="baseline"/>
          </w:rPr>
          <w:t>https://t.co/GPW0DeTY9O</w:t>
        </w:r>
      </w:hyperlink>
      <w:r>
        <w:rPr>
          <w:rFonts w:ascii="arial" w:eastAsia="arial" w:hAnsi="arial" w:cs="arial"/>
          <w:b w:val="0"/>
          <w:i w:val="0"/>
          <w:strike w:val="0"/>
          <w:noProof w:val="0"/>
          <w:color w:val="000000"/>
          <w:position w:val="0"/>
          <w:sz w:val="20"/>
          <w:u w:val="none"/>
          <w:vertAlign w:val="baseline"/>
        </w:rPr>
        <w:t xml:space="preserve">[35]            </w:t>
      </w:r>
      <w:hyperlink r:id="rId2746" w:history="1">
        <w:r>
          <w:rPr>
            <w:rFonts w:ascii="arial" w:eastAsia="arial" w:hAnsi="arial" w:cs="arial"/>
            <w:b w:val="0"/>
            <w:i/>
            <w:strike w:val="0"/>
            <w:noProof w:val="0"/>
            <w:color w:val="0077CC"/>
            <w:position w:val="0"/>
            <w:sz w:val="20"/>
            <w:u w:val="single"/>
            <w:vertAlign w:val="baseline"/>
          </w:rPr>
          <w:t>https://t.co/oAMzrbOBvj</w:t>
        </w:r>
      </w:hyperlink>
      <w:r>
        <w:rPr>
          <w:rFonts w:ascii="arial" w:eastAsia="arial" w:hAnsi="arial" w:cs="arial"/>
          <w:b w:val="0"/>
          <w:i w:val="0"/>
          <w:strike w:val="0"/>
          <w:noProof w:val="0"/>
          <w:color w:val="000000"/>
          <w:position w:val="0"/>
          <w:sz w:val="20"/>
          <w:u w:val="none"/>
          <w:vertAlign w:val="baseline"/>
        </w:rPr>
        <w:t xml:space="preserve">[36] — Tamar Sternthal (@TamarSternthal) June 28, 2020[37] Why terrorism continues to plague us amid the pandemic[38] During the coronavirus crisis, Israel has devoted great resources to helping the Palestinian Authority and the people of Gaza fight the pandemic. Nevertheless, the increased need for Israeli humanitarian assistance has not led to a decline in Palestinian Arab obstinacy, terrorism and incitement to violence. Recently, P.A . leader Mahmoud Abbas ended all security coordination with the State of Israel, despite the threat that the pandemic and Hamas pose to his society.Furthermore, Palestinian Media Watch reported that the P.A. daily Al-Hayat al-Jadida recently published an op-ed proclaiming, 'Palestine is from the [Jordan] River to the [Mediterranean] Sea. It is the Palestinian people's historical homeland, and the status of Acre [i.e., an Israeli city] is the status of Nablus [biblical Shechem], and the status of Jaffa [i.e., an Israeli city] is the status of Hebron.' In other words, the P.A. does not recognize Israel's right to exist within any borders. As the Fatah Constitution states in Article 12, the goal of the Fatah movement 'is the complete liberation of Palestine and the eradication of Zionist economic, political, military and cultural existence.'Pandemic or no pandemic, neither the Palestinian Authority nor Hamas is reconsidering their political ideology, which is inherently hateful towards the State of Israel. Their desire to destroy Israel is uncompromising and no humanitarian need will change it. As prominent Middle East scholar Dr. Mordechai Kedar stated in an interview, 'The whole raison d'etre of the P.A. entity is negating the right of Israel to exist as the nation state of the Jewish people. Their philosophy is based on not how to live side by side with Israel, but how to establish another Arab state on the ruins of Israel. They never gave up on their aspirations to return millions of people into Israel.''They speak about establishing a state in Judea/Samaria and Gaza, but they never show the borders,' he added. 'In every illustration of their land, Palestine includes Israel entirely. They have never started to teach or to educate their young generation about peace with Israel. On the contrary, they keep teaching false narratives, as it is stated in their school books that Haifa, Acre, Nazareth are all part of Palestine.'As bad as Fatah is, Hamas ideology is even worse. Lebanese Politician Walid Jumblatt: No More Than 250K Palestinians in Lebanon; They Should Be Given Right to Work; We Shouldn't Pin Hope on U.S. Elections, No U.S. President Has Ever Done Anything for the Palestinian Cause pic.twitter.com/cuQGMd4euB[39] — MEMRI (@MEMRIReports) June 28, 2020[40] ; In the last day Palestinian Islamic Jihad and the Popular Front for the Liberation of Palestine have published statements of mutual cooperation with Hamas to improve the coordination of the militant groups against possible West Bank annexation. #Israel[41] pic.twitter .com/K27Q4oceIw[42] — Joe Truzman (@Jtruzmah) June 28, 2020[43]  PFLP activists held a rally in #Gaza[44] City Saturday against West Bank annexation. pic.twitter .com/VQMvQwa8XP[45] — Joe Truzman (@Jtruzmah) June 28, 2020[46] ; Against the backdrop of posters of dead members, the salafist-jihadi organization "Sword of Islam" displays its rocket arsenal. The group threatens to retaliate if #Israel[47] goes ahead with annexation of certain areas of the WB. #Gaza[48] pic.twitter .com/wVq12y1WHo[49] — Joe Truzman (@Jtruzmah) June 28, 2020[50] 9 Iran-backed fighters killed in 2nd raid in Syria in 24 hours — monitor[51] Airstrikes targeting positions of Iran-backed militias in eastern Syria killed nine fighters on Sunday in the second such raid in 24 hours, a war monitor said.The  Britain-based Syrian Observatory for Human Rights said Israel was 'likely responsible' for the strikes near the Iraqi border.The strikes took place in Al-Siyal desert in the Albukamal countryside, east of Deir Ezzor, the monitor said.They came hours after a similar raid killed six other Tehran-backed fighters, raising the total toll to 15 killed in 24 hours, according to the monitor.The fighters killed in the early Sunday raids were mostly Iraqi nationals, according to Observatory head Rami Abdul Rahman.There was no official comment from Israel.Israel has launched hundreds of strikes in Syria since the start of the civil war in 2011. It has targeted government troops, allied Iranian forces and fighters from the Lebanese Shiite terror group Hezbollah.Syrian chemical weapons agency sought illicit WMD tech in Germany[52] Syria's Scientific Studies and Research Center (SSRC), an agency the US government says builds chemical weapons for the regime of Bashar Assad, made attempts last year to obtain illegal weapons of mass destruction technology in the German state of Baden-Württemberg.According to an eye-popping section reviewed by The Jerusalem Post in the new domestic intelligence report for the German state of Baden-Württemberg, the authorities wrote that 'There are indications that the Scientific Studies and Research Center (SSRC) has resumed its procurement activities, including for companies in Baden-Württemberg.'The intelligence document said that 'The SSRC is considered the main carrier of the Syrian weapons of mass destruction program. In one case, laboratory equipment from a company in North Baden was to be procured and forwarded to Syria via Lebanon and China. The German export authorities were able to prevent the delivery.'The report did not identify the company. Both Syria and Iran seek to procure illicit nuclear, biological and chemical weapons of mass destruction technology in the southern German state, according to the report, because there are scores of hi-tech companies and advanced engineering firms in the state.US ambassador appears on Lebanese TV despite court-imposed ban[53] Lebanese media broadcast interviews with the US ambassador on Sunday, ignoring a ruling by a judge who banned the diplomat from television for a year over remarks that criticized the powerful Shi'ite movement Hezbollah.Hezbollah is the main political force behind the Lebanese government. Washington considers the heavily armed pro-Iran movement to be a terrorist group.In an interview with Saudi-owned Al-Hadath television on Friday, US ambassador Dorothy Shea said Hezbollah's behavior was preventing Lebanon from properly dealing with a deep economic crisis.A Shi'ite judge in the southern city of Tyre ruled on Saturday that Shea's comments had incited sectarian strife, and banned broadcasting interviews with her for a year. State-owned National News Agency (NAA) said media that violate the ban would be fined $200,000.But the government has repudiated the court ruling, while criticizing Shea over the remarks that had prompted it.Iran 'World's Worst State Sponsor of Terrorism,' U.S. State Department Report Says[54] The Islamic Republic of Iran remains the 'world's worst state sponsor of terrorism,' the U.S. State Department's annual Country Reports on Terrorism declared. Tehran was 'directly involved in plotting terrorism' though its armed wing, the Islamic Revolutionary Guard Corps IRGC and other state-controlled agencies, and had carried out terrorist 'plots in recent years in North and South America, Europe, the Middle East, Asia, and Africa,' found the counter-terrorism report released on June 24.Identifying IRGC and Lebanon-based Iran-sponsored terrorist group Hisbollah as leading actors in the regime's global terrorism network, the report highlighted Tehran's terrorist footprint in Europe. 'Iranian government continued supporting terrorist plots to attack Iranian dissidents in several countries in continental Europe,' the report said.In April 2019, President Donald Trump designated the IRGC as a foreign terrorist organization, calling it 'Iranian government's primary means of directing and implementing its global terrorist campaign.' The IRGC, which acts as the military wing of the Iranian regime, owns the country's oil assets, banks, and airlines. Tehran uses the organization to crush democratic dissent at home and to carry out terrorist operations abroad.In a major blow to Iran's global terrorist operations, a U.S. airstrike in early January eliminated Qassem Soleimani, the chief of IRGC's Qods Force. Soleimani was directly responsible for the killing of hundreds of American servicemen stationed in Iraq, the U.S. Defense Department confirmed.'We designated the IRGC, including its Qods Force, as a terrorist organization, the first time the authority has ever been used on a foreign government,' Secretary of State Mike Pompeo said while releasing the report at a press event on Wednesday.Iran 'mystery' explosion may have been at a secret ballistic missile site[55] But what really happened?Al-Ain media in the Gulf speculates on numerous holes in Iran's official story.Images show a burned field. It may have been an 'external cyberattack aimed at sabotaging the facilities.'The attack is noteworthy, Al-Ain says, because it is not the first of its kind. This reveals details about a previous mysterious explosion at a military barracks that killed one of the co-founders of the Islamic Revolutionary Guard Corps' missile program in 2011.The article claims that this area is home to a wide variety of explosives, missiles and military equipment. Analysts, however, have not studied the clips of what happened.Al-Ain says that this reveals that the Khojir area is of great importance but has been overlooked due to a focus on the nuclear program and Parchin.Khojir plays a key role in Iran's ballistic missile program. The mountainous region, near a nice national park that belongs to the state, is festooned with Iranian Defense Ministry posts linked to Iran's Space Industries Organization.The Shahid Bagheri Industrial Group and Shahid Hemat Industrial Group are linked to this organization as subsidiaries. The first of these groups builds the solid fuel for the rockets that Iran uses while the second makes the liquid fuel for Iran's ballistic missiles, the report claims. Reports: Explosion in Iran's eastern mountains was caused by a cyber attack that turned the facility on itself, destroying Iran's Shahab long-range missile force stored in the Khajir tunnel base complex as well as the solid fuel production facility. pic.twitter.com/WBo88jRduJ[56] — Rɪᴄʜᴀʀᴅ Kᴇᴍᴘ ⋁ (@COLRICHARDKEMP) June 28, 2020[57] ; 'Based on Article 278 of the Islamic Punishment Law, the four fingers of their right hands will be cut off for four counts of robbery. The fingers must be cut off from the bottom leaving only the palm and the thumb'The barbaric, backward Iranian regime.https ://t.co/IGLuclfM8d[58] — Rita Panahi (@RitaPanahi) June 28, 2020[59] Iran FM: We will never forget US, Europe complicity with Saddam Hussein[60] The ongoing war of words between the United States and Iran continued on Twitter on Saturday night when the Iranian Foreign Ministry tweeted a message to commemorate 33 years since the chemical bombing of Sardasht during the Iran-Iraq War.The  Twitter account of Iran's Foreign Ministry wrote, "It's been 33yrs since chemical attack in Sardasht. We did &amp;#38; will never forget the support &amp;#38; complicity of US/Europe in the horrible attack by Saddam. We did &amp;#38; will never forget the UNSC silence on this heinous crime. We rebuild whatever they destroyed."They completed their message with the hashtag #AmericanHumanRightsWeek - an Iranian creation intended to highlight US human rights abuses.On Saturday, Iranian Foreign Minister Javid Zarif attended a parliamentary congress entitled, 'Honoring the War Veterans and Martyrs of Chemical Weapons and Honoring the Victims of American Human Rights,' Iran's Mehr News Agency reported. Khamenei's Defense Advisor Gen. Hossein Dehghan: The U.S. Government Allows People to Own Many Weapons - Trump Will End Up Like Hitler or Saddam Hussein pic.twitter.com/0zjSsgLfMr[61] — MEMRI (@MEMRIReports) June 28, 2020[62] ;BDS Movement Dealt a Blow at Lawyers Guild[63] After nearly four years of litigation, the National Lawyers Guild — a non-profit organization that purports to be a storied network of human-rights activists — succumbed to pressure to settle a lawsuit that, ironically, stemmed from the Guild's flagrant violation of long-existing human rights laws. The settlement is a watershed moment for Israeli and Jewish civil and human rights. It represents a harsh blow to the BDS campaign designed to economically isolate Israelis and the Jewish state (i.e ., to discriminate in commercial activities based on national origin).The Guild, which has chapters across the United States, has long been a staunch adherent of the hateful BDS campaign. The Guild specifically cited its support for BDS, which outwardly calls for violations of human rights and anti-discrimination law, in the very organizational policy that resulted in legal action. The lawsuit was filed by David Abrams, executive director of the Zionist Advocacy Center, represented pro bono by the Lawfare Project.The lawsuit arose in 2016, after Bibliotechnical Athenaeum, an Israeli company, sought to purchase ad space in the Guild's annual gala 'dinner journal,' an offering that was open to the public at large without restriction. Shortly after paying the $200 fee, Bibliotechnical received an email, signed by the Guild's National Office, informing them that the sale would not be completed because the Guild had an organizational resolution barring it from accepting funds from Israelis. In other words, this self-proclaimed champion of human rights refused to do business with another party purely because of the latter's national origin.Such a refusal is explicitly forbidden under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Human Rights Law (and a nearly identical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law), enacted in 1976 in response to boycotts of Jewish businesses related to the Arab League Boycott of Israel. Under these laws, it is unlawful to boycott, refuse to buy from, sell to, or otherwise discriminate against anyone based on national origin, just as it would be illegal to discriminate against anyone based on race, religion, or other protected statuses. 2. the middle-class Rabbi of Atlanta's Hebrew Benevolent Congegation, a native of Pittsburgh, son of immigrants and a close friend and supporter of MLK and racial justice. When King was awarded the Peace Nobel, the Rabbi started organizing a dinner in his honor in Atlanta but... — Dani Dayan (@AmbDaniDayan) June 27, 2020[64]  4. The ultimatum worked, the event was a success and the picture is from that evening. And @Partisangirl[65]? She will continue to spread venom against Zionists, including Rabbi Jacob Rothschild and Rev. Martin Luther King. So be it. — Dani Dayan (@AmbDaniDayan) June 27, 2020[66] Israel cancels 'God TV's Evangelical Christian channel[67] The license for Shelanu TV, the Hebrew-language Christian evangelical TV channel which has been accused of seeking to proselytize in Israel, has been suspended.Shelanu  TV, owned by parent company God TV, began broadcasting in Israel on the Hot cable network at the end of April after it received a license from the Council for Cable and Satellite Broadcasting earlier this year.But when exposure of the kind of content broadcast on God TV, including comments by channel CEO Ward Simpson about the importance of bringing people to embrace Christianity as well as a strong reaction by then communications minister David Amsalem, the council threatened to suspend Shelanu TV's license, pending a review by the council into Hot's contract with the channel.God TV, which reaches some 300 million homes around the world, is dedicated to preaching the Christian gospel and the task of the 'Great Commission,' a doctrine in Christian theology to gain disciples for Christianity and to preach the religion.Proselytizing, seeking to convert people to another religion, is not illegal in Israel, although the law prevents proselytizing to minors without their parents presence or consent, and promising any monetary or material compensation for converting to another religion. Here we go again ... wow!! obsession with #Israel[68] no other country he could have meetings with .. must meet an Israeli right ? Robert Jenrick admits Israeli billionaire he had meeting with is family friend            </w:t>
      </w:r>
      <w:hyperlink r:id="rId2747" w:history="1">
        <w:r>
          <w:rPr>
            <w:rFonts w:ascii="arial" w:eastAsia="arial" w:hAnsi="arial" w:cs="arial"/>
            <w:b w:val="0"/>
            <w:i/>
            <w:strike w:val="0"/>
            <w:noProof w:val="0"/>
            <w:color w:val="0077CC"/>
            <w:position w:val="0"/>
            <w:sz w:val="20"/>
            <w:u w:val="single"/>
            <w:vertAlign w:val="baseline"/>
          </w:rPr>
          <w:t>https://t.co/rYpCx6kkCO</w:t>
        </w:r>
      </w:hyperlink>
      <w:r>
        <w:rPr>
          <w:rFonts w:ascii="arial" w:eastAsia="arial" w:hAnsi="arial" w:cs="arial"/>
          <w:b w:val="0"/>
          <w:i w:val="0"/>
          <w:strike w:val="0"/>
          <w:noProof w:val="0"/>
          <w:color w:val="000000"/>
          <w:position w:val="0"/>
          <w:sz w:val="20"/>
          <w:u w:val="none"/>
          <w:vertAlign w:val="baseline"/>
        </w:rPr>
        <w:t xml:space="preserve">[69] @Campaign4T[70] — Eye On Antisemitism (@AntisemitismEye) June 28, 2020[71]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opened after Jewish biracial woman set on fire[72] Police in Madison, Wisconsin, are currently investigating an incident where an 18-year-old biracial woman was burned with lighter fluid earlier this week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department announced on Thursday.Althea  Bernstein is a biracial, African-American individual whose family identifies as both culturally Jewish and Unitarian, according to the Wisconsin Jewish Chronicle, quoting a family spokesperson.She currently works as an Emergency Medical Technician (EMT), and is enrolled at Madison College, studying to be a paramedic and firefighter. The four unidentified suspects, all white men, allegedly approached her driver-side window - which was rolled down at the time - when she was stopped at a red light on W. Gorham Street, according to Bernstein.After yelling a "racial epithet," the men then proceeded to use a spray bottle to project lighter fluid on the woman's face, afterwards throwing a flaming lighter at her and igniting the fluid on her face and neck, causing third-degree burns."I haven't really slept, and I don't really have an appetite. I don't want anyone to ever feel this way," Bernstein said on Good Morning America (GMA).Jenrick accused of breaching planning guidance over Holocaust memorial[73] Baroness Ruth Deech has accused Housing Secretary Robert Jenrick of breaching 'the guidance on planning propriety' over his management of an application to build a national Holocaust memorial in Westminster.The JC reported how the government department headed by Mr Jenrick had taken control of the application for a memorial in Victoria Tower Gardens - a grade II listed park near the Palace of Westminster - following objections to the development from the local council.Mr Jenrick - who is embroiled in a 'cash for favours' planning row over his decision to approve a 1 billion development proposed by Richard Desmond - is now facing questions after it emerged that he had met two of the project's chief backers, and their lawyer, days before the application was called in by a senior member of his department.Official records show the minister met the Community Security Trust chair Gerald Ronson, who sits on the board of the UK Holocaust Memorial Foundation, on October 7.Tel Aviv, Jerusalem nab sixth place in list of 150 best global tech ecosystems[74] Tel Aviv and Jerusalem are ranked together as the sixth most attractive ecosystem for startups and innovation by a global survey held by research firm Startup Genome. The study maps the global startup industry in over 150 cities worldwide.The two Israeli cities are tied with Los Angeles, which also takes sixth place on the list.California's Silicon Valley maintains its first-place position in this year's report, followed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London, which are tied. Beijing and Boston rank fourth and fifth, respectively.The Startup Genome Ecosystem report, published annually since 2012, is a comprehensive study of the global startup scene, and comes this year as 40 percent of the startups across the globe report disruptions to their operations due to the COVID-19 spread.The higher the ranking the better the shot of an early-stage startup at building global success, according to the Startup Genome's model.For the 2020 ranking, the research firm measured six success factors: performance, which takes into account the number and growth of exits and how many startups succeed; access to and quality of funding; market reach, or the ability to tap global markets; how easy it is to recruit top talent; how connected startups are to others in the ecosystem; and knowledge, a measure of publication impact and patents.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now home to nine Israeli-founded unicorns[75] Over the past year, four private Israeli-founded companies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surpassed the billion-dollar valuation milestone, bringing the state's total number of Israeli unicorns to nine,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Israel Business Alliance (NYIBA).Riskified, Sisense, VAST Data and Via joined Compass, Lemonade, Payoneer, Taboola and The We Company in the prestigious club of privately held Israeli companies valued at $1 billion or more.'It's remarkable that the number of Israeli-founded unicorns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nearly doubled over the past year,' NYIBA president Aaron Kaplowitz said. 'As Israel transforms from the Start-Up Nation to the Scale-Up Nation,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becoming more and more indispensable to Israel's innovation ecosystem.'In November, Riskified, a provider of ecommerce fraud prevention headquartered in Tel Aviv and Manhattan, raised $165 million at a $1 billion valuation. In January, Sisense, a business analytics company, announced a $100 million round that pushed its valuation over $1 billion.In March, ride-sharing service Via secured a $200 million investment that catapulted its valuation to $2.25 billion. And in April, data storage company VAST Data closed a $100 million round based on a $1.2 billion valuation.YouTube series addressing 3,000 of Jewish history premiers June 29[76] A YouTube series addressing 3,000 years of Jewish history will be premiering on the online video-sharing platform June 29th.The series titled The Jewish Story Explained created by OpenDor Media (formerly Jerusalem U) in collaboration with Unpacked Media, will tackle three millenniums of Jewish history through the span of 42 episodes, lasting 10 minutes each."We're shooting a video series about the Jewish story, Jewish history. You know, how we got from point A to point B, because there are a lot of gaps in common knowledge. Here, we are just filling in the gaps," OpenDor Media said in their teaser video.The first fifteen episodes (season one) will be released on the June 29 premier date, and will cover ancient Israel from 586 BCE until the Jewish dispersal in 1,000 CE.Season two intends to address the Middle Ages, antisemitism and assimilation in the lead up to modern Judaism.The third season will discuss contemporary Judaism, from the 20th century until now. Play Video[77] We are proud of all our soldiers. pic.twitter.com/7RYMybBdJV[78] — Israel Defense Forces (@IDF) June 28, 2020[79] ; Play Video[80] We have lots of ideas, but we need more resources to be even more effective. Please donate today[81] to help get the message out and to help defend Israel. [ 1]:            </w:t>
      </w:r>
      <w:hyperlink r:id="rId420" w:history="1">
        <w:r>
          <w:rPr>
            <w:rFonts w:ascii="arial" w:eastAsia="arial" w:hAnsi="arial" w:cs="arial"/>
            <w:b w:val="0"/>
            <w:i/>
            <w:strike w:val="0"/>
            <w:noProof w:val="0"/>
            <w:color w:val="0077CC"/>
            <w:position w:val="0"/>
            <w:sz w:val="20"/>
            <w:u w:val="single"/>
            <w:vertAlign w:val="baseline"/>
          </w:rPr>
          <w:t>https://www.israelhayom</w:t>
        </w:r>
      </w:hyperlink>
      <w:r>
        <w:rPr>
          <w:rFonts w:ascii="arial" w:eastAsia="arial" w:hAnsi="arial" w:cs="arial"/>
          <w:b w:val="0"/>
          <w:i w:val="0"/>
          <w:strike w:val="0"/>
          <w:noProof w:val="0"/>
          <w:color w:val="000000"/>
          <w:position w:val="0"/>
          <w:sz w:val="20"/>
          <w:u w:val="none"/>
          <w:vertAlign w:val="baseline"/>
        </w:rPr>
        <w:t xml:space="preserve"> .com/opinions/anti-semitism-gets-you-fired-by-labour-but-hired-by-nyt/ [ 2]:            </w:t>
      </w:r>
      <w:hyperlink r:id="rId2748" w:history="1">
        <w:r>
          <w:rPr>
            <w:rFonts w:ascii="arial" w:eastAsia="arial" w:hAnsi="arial" w:cs="arial"/>
            <w:b w:val="0"/>
            <w:i/>
            <w:strike w:val="0"/>
            <w:noProof w:val="0"/>
            <w:color w:val="0077CC"/>
            <w:position w:val="0"/>
            <w:sz w:val="20"/>
            <w:u w:val="single"/>
            <w:vertAlign w:val="baseline"/>
          </w:rPr>
          <w:t>https://www.jpost.com/bds-threat/bds-groups-plan-anti-annexation-day-of-rage-across-the-us-633070</w:t>
        </w:r>
      </w:hyperlink>
      <w:r>
        <w:rPr>
          <w:rFonts w:ascii="arial" w:eastAsia="arial" w:hAnsi="arial" w:cs="arial"/>
          <w:b w:val="0"/>
          <w:i w:val="0"/>
          <w:strike w:val="0"/>
          <w:noProof w:val="0"/>
          <w:color w:val="000000"/>
          <w:position w:val="0"/>
          <w:sz w:val="20"/>
          <w:u w:val="none"/>
          <w:vertAlign w:val="baseline"/>
        </w:rPr>
        <w:t xml:space="preserve"> [ 3]:            </w:t>
      </w:r>
      <w:hyperlink r:id="rId2749" w:history="1">
        <w:r>
          <w:rPr>
            <w:rFonts w:ascii="arial" w:eastAsia="arial" w:hAnsi="arial" w:cs="arial"/>
            <w:b w:val="0"/>
            <w:i/>
            <w:strike w:val="0"/>
            <w:noProof w:val="0"/>
            <w:color w:val="0077CC"/>
            <w:position w:val="0"/>
            <w:sz w:val="20"/>
            <w:u w:val="single"/>
            <w:vertAlign w:val="baseline"/>
          </w:rPr>
          <w:t>https://jcpa.org/book/the-battle-over-bds-trends-lessons-and-future-trajectories/</w:t>
        </w:r>
      </w:hyperlink>
      <w:r>
        <w:rPr>
          <w:rFonts w:ascii="arial" w:eastAsia="arial" w:hAnsi="arial" w:cs="arial"/>
          <w:b w:val="0"/>
          <w:i w:val="0"/>
          <w:strike w:val="0"/>
          <w:noProof w:val="0"/>
          <w:color w:val="000000"/>
          <w:position w:val="0"/>
          <w:sz w:val="20"/>
          <w:u w:val="none"/>
          <w:vertAlign w:val="baseline"/>
        </w:rPr>
        <w:t xml:space="preserve"> [ 4]:            </w:t>
      </w:r>
      <w:hyperlink r:id="rId2750" w:history="1">
        <w:r>
          <w:rPr>
            <w:rFonts w:ascii="arial" w:eastAsia="arial" w:hAnsi="arial" w:cs="arial"/>
            <w:b w:val="0"/>
            <w:i/>
            <w:strike w:val="0"/>
            <w:noProof w:val="0"/>
            <w:color w:val="0077CC"/>
            <w:position w:val="0"/>
            <w:sz w:val="20"/>
            <w:u w:val="single"/>
            <w:vertAlign w:val="baseline"/>
          </w:rPr>
          <w:t>https://jcpa.org/pdf/The_Battle_Over_BDS_Trends_Lessons_and_Future_Trajectories.pdf</w:t>
        </w:r>
      </w:hyperlink>
      <w:r>
        <w:rPr>
          <w:rFonts w:ascii="arial" w:eastAsia="arial" w:hAnsi="arial" w:cs="arial"/>
          <w:b w:val="0"/>
          <w:i w:val="0"/>
          <w:strike w:val="0"/>
          <w:noProof w:val="0"/>
          <w:color w:val="000000"/>
          <w:position w:val="0"/>
          <w:sz w:val="20"/>
          <w:u w:val="none"/>
          <w:vertAlign w:val="baseline"/>
        </w:rPr>
        <w:t xml:space="preserve"> [ 5]:            </w:t>
      </w:r>
      <w:hyperlink r:id="rId2751" w:history="1">
        <w:r>
          <w:rPr>
            <w:rFonts w:ascii="arial" w:eastAsia="arial" w:hAnsi="arial" w:cs="arial"/>
            <w:b w:val="0"/>
            <w:i/>
            <w:strike w:val="0"/>
            <w:noProof w:val="0"/>
            <w:color w:val="0077CC"/>
            <w:position w:val="0"/>
            <w:sz w:val="20"/>
            <w:u w:val="single"/>
            <w:vertAlign w:val="baseline"/>
          </w:rPr>
          <w:t>https://www.telegraph.co.uk/politics/2020/06/27/lefts-obsession-israel-grows-bizarre-day/</w:t>
        </w:r>
      </w:hyperlink>
      <w:r>
        <w:rPr>
          <w:rFonts w:ascii="arial" w:eastAsia="arial" w:hAnsi="arial" w:cs="arial"/>
          <w:b w:val="0"/>
          <w:i w:val="0"/>
          <w:strike w:val="0"/>
          <w:noProof w:val="0"/>
          <w:color w:val="000000"/>
          <w:position w:val="0"/>
          <w:sz w:val="20"/>
          <w:u w:val="none"/>
          <w:vertAlign w:val="baseline"/>
        </w:rPr>
        <w:t xml:space="preserve"> [ 6]:            </w:t>
      </w:r>
      <w:hyperlink r:id="rId2752" w:history="1">
        <w:r>
          <w:rPr>
            <w:rFonts w:ascii="arial" w:eastAsia="arial" w:hAnsi="arial" w:cs="arial"/>
            <w:b w:val="0"/>
            <w:i/>
            <w:strike w:val="0"/>
            <w:noProof w:val="0"/>
            <w:color w:val="0077CC"/>
            <w:position w:val="0"/>
            <w:sz w:val="20"/>
            <w:u w:val="single"/>
            <w:vertAlign w:val="baseline"/>
          </w:rPr>
          <w:t>https://twitter.com/jreynoldsMP?ref_src=twsrc%5Etfw</w:t>
        </w:r>
      </w:hyperlink>
      <w:r>
        <w:rPr>
          <w:rFonts w:ascii="arial" w:eastAsia="arial" w:hAnsi="arial" w:cs="arial"/>
          <w:b w:val="0"/>
          <w:i w:val="0"/>
          <w:strike w:val="0"/>
          <w:noProof w:val="0"/>
          <w:color w:val="000000"/>
          <w:position w:val="0"/>
          <w:sz w:val="20"/>
          <w:u w:val="none"/>
          <w:vertAlign w:val="baseline"/>
        </w:rPr>
        <w:t xml:space="preserve"> [ 7]:            </w:t>
      </w:r>
      <w:hyperlink r:id="rId2753" w:history="1">
        <w:r>
          <w:rPr>
            <w:rFonts w:ascii="arial" w:eastAsia="arial" w:hAnsi="arial" w:cs="arial"/>
            <w:b w:val="0"/>
            <w:i/>
            <w:strike w:val="0"/>
            <w:noProof w:val="0"/>
            <w:color w:val="0077CC"/>
            <w:position w:val="0"/>
            <w:sz w:val="20"/>
            <w:u w:val="single"/>
            <w:vertAlign w:val="baseline"/>
          </w:rPr>
          <w:t>https://t.co/8SZg6bH0JI</w:t>
        </w:r>
      </w:hyperlink>
      <w:r>
        <w:rPr>
          <w:rFonts w:ascii="arial" w:eastAsia="arial" w:hAnsi="arial" w:cs="arial"/>
          <w:b w:val="0"/>
          <w:i w:val="0"/>
          <w:strike w:val="0"/>
          <w:noProof w:val="0"/>
          <w:color w:val="000000"/>
          <w:position w:val="0"/>
          <w:sz w:val="20"/>
          <w:u w:val="none"/>
          <w:vertAlign w:val="baseline"/>
        </w:rPr>
        <w:t xml:space="preserve"> [ 8]:            </w:t>
      </w:r>
      <w:hyperlink r:id="rId2754" w:history="1">
        <w:r>
          <w:rPr>
            <w:rFonts w:ascii="arial" w:eastAsia="arial" w:hAnsi="arial" w:cs="arial"/>
            <w:b w:val="0"/>
            <w:i/>
            <w:strike w:val="0"/>
            <w:noProof w:val="0"/>
            <w:color w:val="0077CC"/>
            <w:position w:val="0"/>
            <w:sz w:val="20"/>
            <w:u w:val="single"/>
            <w:vertAlign w:val="baseline"/>
          </w:rPr>
          <w:t>https://twitter.com/hashtag/Ridge?src=hash&amp;#38;ref_src=twsrc%5Etfw</w:t>
        </w:r>
      </w:hyperlink>
      <w:r>
        <w:rPr>
          <w:rFonts w:ascii="arial" w:eastAsia="arial" w:hAnsi="arial" w:cs="arial"/>
          <w:b w:val="0"/>
          <w:i w:val="0"/>
          <w:strike w:val="0"/>
          <w:noProof w:val="0"/>
          <w:color w:val="000000"/>
          <w:position w:val="0"/>
          <w:sz w:val="20"/>
          <w:u w:val="none"/>
          <w:vertAlign w:val="baseline"/>
        </w:rPr>
        <w:t xml:space="preserve"> [ 9]:            </w:t>
      </w:r>
      <w:hyperlink r:id="rId2755" w:history="1">
        <w:r>
          <w:rPr>
            <w:rFonts w:ascii="arial" w:eastAsia="arial" w:hAnsi="arial" w:cs="arial"/>
            <w:b w:val="0"/>
            <w:i/>
            <w:strike w:val="0"/>
            <w:noProof w:val="0"/>
            <w:color w:val="0077CC"/>
            <w:position w:val="0"/>
            <w:sz w:val="20"/>
            <w:u w:val="single"/>
            <w:vertAlign w:val="baseline"/>
          </w:rPr>
          <w:t>https://t.co/wT2DSOeL0h</w:t>
        </w:r>
      </w:hyperlink>
      <w:r>
        <w:rPr>
          <w:rFonts w:ascii="arial" w:eastAsia="arial" w:hAnsi="arial" w:cs="arial"/>
          <w:b w:val="0"/>
          <w:i w:val="0"/>
          <w:strike w:val="0"/>
          <w:noProof w:val="0"/>
          <w:color w:val="000000"/>
          <w:position w:val="0"/>
          <w:sz w:val="20"/>
          <w:u w:val="none"/>
          <w:vertAlign w:val="baseline"/>
        </w:rPr>
        <w:t xml:space="preserve"> [ 10]:            </w:t>
      </w:r>
      <w:hyperlink r:id="rId2756" w:history="1">
        <w:r>
          <w:rPr>
            <w:rFonts w:ascii="arial" w:eastAsia="arial" w:hAnsi="arial" w:cs="arial"/>
            <w:b w:val="0"/>
            <w:i/>
            <w:strike w:val="0"/>
            <w:noProof w:val="0"/>
            <w:color w:val="0077CC"/>
            <w:position w:val="0"/>
            <w:sz w:val="20"/>
            <w:u w:val="single"/>
            <w:vertAlign w:val="baseline"/>
          </w:rPr>
          <w:t>https://twitter.com/RidgeOnSunday/status/1277150955969155072?ref_src=twsrc%5Etfw</w:t>
        </w:r>
      </w:hyperlink>
      <w:r>
        <w:rPr>
          <w:rFonts w:ascii="arial" w:eastAsia="arial" w:hAnsi="arial" w:cs="arial"/>
          <w:b w:val="0"/>
          <w:i w:val="0"/>
          <w:strike w:val="0"/>
          <w:noProof w:val="0"/>
          <w:color w:val="000000"/>
          <w:position w:val="0"/>
          <w:sz w:val="20"/>
          <w:u w:val="none"/>
          <w:vertAlign w:val="baseline"/>
        </w:rPr>
        <w:t xml:space="preserve"> [ 11]:            </w:t>
      </w:r>
      <w:hyperlink r:id="rId2757" w:history="1">
        <w:r>
          <w:rPr>
            <w:rFonts w:ascii="arial" w:eastAsia="arial" w:hAnsi="arial" w:cs="arial"/>
            <w:b w:val="0"/>
            <w:i/>
            <w:strike w:val="0"/>
            <w:noProof w:val="0"/>
            <w:color w:val="0077CC"/>
            <w:position w:val="0"/>
            <w:sz w:val="20"/>
            <w:u w:val="single"/>
            <w:vertAlign w:val="baseline"/>
          </w:rPr>
          <w:t>https://www.jpost.com/israel-news/uk-labour-calls-to-ban-settlement-imports-in-response-to-annexation-633060</w:t>
        </w:r>
      </w:hyperlink>
      <w:r>
        <w:rPr>
          <w:rFonts w:ascii="arial" w:eastAsia="arial" w:hAnsi="arial" w:cs="arial"/>
          <w:b w:val="0"/>
          <w:i w:val="0"/>
          <w:strike w:val="0"/>
          <w:noProof w:val="0"/>
          <w:color w:val="000000"/>
          <w:position w:val="0"/>
          <w:sz w:val="20"/>
          <w:u w:val="none"/>
          <w:vertAlign w:val="baseline"/>
        </w:rPr>
        <w:t xml:space="preserve"> [ 12]:            </w:t>
      </w:r>
      <w:hyperlink r:id="rId2758" w:history="1">
        <w:r>
          <w:rPr>
            <w:rFonts w:ascii="arial" w:eastAsia="arial" w:hAnsi="arial" w:cs="arial"/>
            <w:b w:val="0"/>
            <w:i/>
            <w:strike w:val="0"/>
            <w:noProof w:val="0"/>
            <w:color w:val="0077CC"/>
            <w:position w:val="0"/>
            <w:sz w:val="20"/>
            <w:u w:val="single"/>
            <w:vertAlign w:val="baseline"/>
          </w:rPr>
          <w:t>https://antisemitism.uk/caa-calls-out-bigoted-claim-by-black-lives-matter-uk-that-zionism-has-gagged-britain</w:t>
        </w:r>
      </w:hyperlink>
      <w:r>
        <w:rPr>
          <w:rFonts w:ascii="arial" w:eastAsia="arial" w:hAnsi="arial" w:cs="arial"/>
          <w:b w:val="0"/>
          <w:i w:val="0"/>
          <w:strike w:val="0"/>
          <w:noProof w:val="0"/>
          <w:color w:val="000000"/>
          <w:position w:val="0"/>
          <w:sz w:val="20"/>
          <w:u w:val="none"/>
          <w:vertAlign w:val="baseline"/>
        </w:rPr>
        <w:t xml:space="preserve">/ [ 13]:            </w:t>
      </w:r>
      <w:hyperlink r:id="rId2759" w:history="1">
        <w:r>
          <w:rPr>
            <w:rFonts w:ascii="arial" w:eastAsia="arial" w:hAnsi="arial" w:cs="arial"/>
            <w:b w:val="0"/>
            <w:i/>
            <w:strike w:val="0"/>
            <w:noProof w:val="0"/>
            <w:color w:val="0077CC"/>
            <w:position w:val="0"/>
            <w:sz w:val="20"/>
            <w:u w:val="single"/>
            <w:vertAlign w:val="baseline"/>
          </w:rPr>
          <w:t>https://twitter.com/hashtag/BlackLivesMatter?src=hash&amp;#38;ref_src=twsrc%5Etfw</w:t>
        </w:r>
      </w:hyperlink>
      <w:r>
        <w:rPr>
          <w:rFonts w:ascii="arial" w:eastAsia="arial" w:hAnsi="arial" w:cs="arial"/>
          <w:b w:val="0"/>
          <w:i w:val="0"/>
          <w:strike w:val="0"/>
          <w:noProof w:val="0"/>
          <w:color w:val="000000"/>
          <w:position w:val="0"/>
          <w:sz w:val="20"/>
          <w:u w:val="none"/>
          <w:vertAlign w:val="baseline"/>
        </w:rPr>
        <w:t xml:space="preserve"> [ 14]:            </w:t>
      </w:r>
      <w:hyperlink r:id="rId2760" w:history="1">
        <w:r>
          <w:rPr>
            <w:rFonts w:ascii="arial" w:eastAsia="arial" w:hAnsi="arial" w:cs="arial"/>
            <w:b w:val="0"/>
            <w:i/>
            <w:strike w:val="0"/>
            <w:noProof w:val="0"/>
            <w:color w:val="0077CC"/>
            <w:position w:val="0"/>
            <w:sz w:val="20"/>
            <w:u w:val="single"/>
            <w:vertAlign w:val="baseline"/>
          </w:rPr>
          <w:t>https://twitter.com/hashtag/BLM?src=hash&amp;#38;ref_src=twsrc%5Etfw</w:t>
        </w:r>
      </w:hyperlink>
      <w:r>
        <w:rPr>
          <w:rFonts w:ascii="arial" w:eastAsia="arial" w:hAnsi="arial" w:cs="arial"/>
          <w:b w:val="0"/>
          <w:i w:val="0"/>
          <w:strike w:val="0"/>
          <w:noProof w:val="0"/>
          <w:color w:val="000000"/>
          <w:position w:val="0"/>
          <w:sz w:val="20"/>
          <w:u w:val="none"/>
          <w:vertAlign w:val="baseline"/>
        </w:rPr>
        <w:t xml:space="preserve"> [ 15]:            </w:t>
      </w:r>
      <w:hyperlink r:id="rId2761" w:history="1">
        <w:r>
          <w:rPr>
            <w:rFonts w:ascii="arial" w:eastAsia="arial" w:hAnsi="arial" w:cs="arial"/>
            <w:b w:val="0"/>
            <w:i/>
            <w:strike w:val="0"/>
            <w:noProof w:val="0"/>
            <w:color w:val="0077CC"/>
            <w:position w:val="0"/>
            <w:sz w:val="20"/>
            <w:u w:val="single"/>
            <w:vertAlign w:val="baseline"/>
          </w:rPr>
          <w:t>https://twitter.com/ukblm?ref_src=twsrc%5Etfw</w:t>
        </w:r>
      </w:hyperlink>
      <w:r>
        <w:rPr>
          <w:rFonts w:ascii="arial" w:eastAsia="arial" w:hAnsi="arial" w:cs="arial"/>
          <w:b w:val="0"/>
          <w:i w:val="0"/>
          <w:strike w:val="0"/>
          <w:noProof w:val="0"/>
          <w:color w:val="000000"/>
          <w:position w:val="0"/>
          <w:sz w:val="20"/>
          <w:u w:val="none"/>
          <w:vertAlign w:val="baseline"/>
        </w:rPr>
        <w:t xml:space="preserve"> [ 16]:            </w:t>
      </w:r>
      <w:hyperlink r:id="rId2762" w:history="1">
        <w:r>
          <w:rPr>
            <w:rFonts w:ascii="arial" w:eastAsia="arial" w:hAnsi="arial" w:cs="arial"/>
            <w:b w:val="0"/>
            <w:i/>
            <w:strike w:val="0"/>
            <w:noProof w:val="0"/>
            <w:color w:val="0077CC"/>
            <w:position w:val="0"/>
            <w:sz w:val="20"/>
            <w:u w:val="single"/>
            <w:vertAlign w:val="baseline"/>
          </w:rPr>
          <w:t>https://t.co/Tpq9fiEUEu</w:t>
        </w:r>
      </w:hyperlink>
      <w:r>
        <w:rPr>
          <w:rFonts w:ascii="arial" w:eastAsia="arial" w:hAnsi="arial" w:cs="arial"/>
          <w:b w:val="0"/>
          <w:i w:val="0"/>
          <w:strike w:val="0"/>
          <w:noProof w:val="0"/>
          <w:color w:val="000000"/>
          <w:position w:val="0"/>
          <w:sz w:val="20"/>
          <w:u w:val="none"/>
          <w:vertAlign w:val="baseline"/>
        </w:rPr>
        <w:t xml:space="preserve"> [ 17]:            </w:t>
      </w:r>
      <w:hyperlink r:id="rId2763" w:history="1">
        <w:r>
          <w:rPr>
            <w:rFonts w:ascii="arial" w:eastAsia="arial" w:hAnsi="arial" w:cs="arial"/>
            <w:b w:val="0"/>
            <w:i/>
            <w:strike w:val="0"/>
            <w:noProof w:val="0"/>
            <w:color w:val="0077CC"/>
            <w:position w:val="0"/>
            <w:sz w:val="20"/>
            <w:u w:val="single"/>
            <w:vertAlign w:val="baseline"/>
          </w:rPr>
          <w:t>https://twitter.com/antisemitism/status/1277201577397432321?ref_src=twsrc%5Etfw</w:t>
        </w:r>
      </w:hyperlink>
      <w:r>
        <w:rPr>
          <w:rFonts w:ascii="arial" w:eastAsia="arial" w:hAnsi="arial" w:cs="arial"/>
          <w:b w:val="0"/>
          <w:i w:val="0"/>
          <w:strike w:val="0"/>
          <w:noProof w:val="0"/>
          <w:color w:val="000000"/>
          <w:position w:val="0"/>
          <w:sz w:val="20"/>
          <w:u w:val="none"/>
          <w:vertAlign w:val="baseline"/>
        </w:rPr>
        <w:t xml:space="preserve"> [ 18]:            </w:t>
      </w:r>
      <w:hyperlink r:id="rId2764" w:history="1">
        <w:r>
          <w:rPr>
            <w:rFonts w:ascii="arial" w:eastAsia="arial" w:hAnsi="arial" w:cs="arial"/>
            <w:b w:val="0"/>
            <w:i/>
            <w:strike w:val="0"/>
            <w:noProof w:val="0"/>
            <w:color w:val="0077CC"/>
            <w:position w:val="0"/>
            <w:sz w:val="20"/>
            <w:u w:val="single"/>
            <w:vertAlign w:val="baseline"/>
          </w:rPr>
          <w:t>https://www.timesofisrael.com/activists-call-for-st-louis-to-take-down-statue-of-its-anti-semitic-namesake</w:t>
        </w:r>
      </w:hyperlink>
      <w:r>
        <w:rPr>
          <w:rFonts w:ascii="arial" w:eastAsia="arial" w:hAnsi="arial" w:cs="arial"/>
          <w:b w:val="0"/>
          <w:i w:val="0"/>
          <w:strike w:val="0"/>
          <w:noProof w:val="0"/>
          <w:color w:val="000000"/>
          <w:position w:val="0"/>
          <w:sz w:val="20"/>
          <w:u w:val="none"/>
          <w:vertAlign w:val="baseline"/>
        </w:rPr>
        <w:t xml:space="preserve">/ [ 19]:            </w:t>
      </w:r>
      <w:hyperlink r:id="rId2765" w:history="1">
        <w:r>
          <w:rPr>
            <w:rFonts w:ascii="arial" w:eastAsia="arial" w:hAnsi="arial" w:cs="arial"/>
            <w:b w:val="0"/>
            <w:i/>
            <w:strike w:val="0"/>
            <w:noProof w:val="0"/>
            <w:color w:val="0077CC"/>
            <w:position w:val="0"/>
            <w:sz w:val="20"/>
            <w:u w:val="single"/>
            <w:vertAlign w:val="baseline"/>
          </w:rPr>
          <w:t>https://www.jpost.com/breaking-news/health-minister-edelstein-were-at-beginning-of-second-coronavirus-wave-633088</w:t>
        </w:r>
      </w:hyperlink>
      <w:r>
        <w:rPr>
          <w:rFonts w:ascii="arial" w:eastAsia="arial" w:hAnsi="arial" w:cs="arial"/>
          <w:b w:val="0"/>
          <w:i w:val="0"/>
          <w:strike w:val="0"/>
          <w:noProof w:val="0"/>
          <w:color w:val="000000"/>
          <w:position w:val="0"/>
          <w:sz w:val="20"/>
          <w:u w:val="none"/>
          <w:vertAlign w:val="baseline"/>
        </w:rPr>
        <w:t xml:space="preserve"> [ 20]:            </w:t>
      </w:r>
      <w:hyperlink r:id="rId2766" w:history="1">
        <w:r>
          <w:rPr>
            <w:rFonts w:ascii="arial" w:eastAsia="arial" w:hAnsi="arial" w:cs="arial"/>
            <w:b w:val="0"/>
            <w:i/>
            <w:strike w:val="0"/>
            <w:noProof w:val="0"/>
            <w:color w:val="0077CC"/>
            <w:position w:val="0"/>
            <w:sz w:val="20"/>
            <w:u w:val="single"/>
            <w:vertAlign w:val="baseline"/>
          </w:rPr>
          <w:t>https://www.jpost.com/health-science/50-percent-of-covid-19-patients-suffer-from-weakness-distress-after-recovery-633072</w:t>
        </w:r>
      </w:hyperlink>
      <w:r>
        <w:rPr>
          <w:rFonts w:ascii="arial" w:eastAsia="arial" w:hAnsi="arial" w:cs="arial"/>
          <w:b w:val="0"/>
          <w:i w:val="0"/>
          <w:strike w:val="0"/>
          <w:noProof w:val="0"/>
          <w:color w:val="000000"/>
          <w:position w:val="0"/>
          <w:sz w:val="20"/>
          <w:u w:val="none"/>
          <w:vertAlign w:val="baseline"/>
        </w:rPr>
        <w:t xml:space="preserve"> [ 21]:            </w:t>
      </w:r>
      <w:hyperlink r:id="rId2767" w:history="1">
        <w:r>
          <w:rPr>
            <w:rFonts w:ascii="arial" w:eastAsia="arial" w:hAnsi="arial" w:cs="arial"/>
            <w:b w:val="0"/>
            <w:i/>
            <w:strike w:val="0"/>
            <w:noProof w:val="0"/>
            <w:color w:val="0077CC"/>
            <w:position w:val="0"/>
            <w:sz w:val="20"/>
            <w:u w:val="single"/>
            <w:vertAlign w:val="baseline"/>
          </w:rPr>
          <w:t>https://www.jpost.com/health-science/netanyahu-coronavirus-cabinet-to-roll-out-new-restrictions-633052</w:t>
        </w:r>
      </w:hyperlink>
      <w:r>
        <w:rPr>
          <w:rFonts w:ascii="arial" w:eastAsia="arial" w:hAnsi="arial" w:cs="arial"/>
          <w:b w:val="0"/>
          <w:i w:val="0"/>
          <w:strike w:val="0"/>
          <w:noProof w:val="0"/>
          <w:color w:val="000000"/>
          <w:position w:val="0"/>
          <w:sz w:val="20"/>
          <w:u w:val="none"/>
          <w:vertAlign w:val="baseline"/>
        </w:rPr>
        <w:t xml:space="preserve"> [ 22]:            </w:t>
      </w:r>
      <w:hyperlink r:id="rId2768" w:history="1">
        <w:r>
          <w:rPr>
            <w:rFonts w:ascii="arial" w:eastAsia="arial" w:hAnsi="arial" w:cs="arial"/>
            <w:b w:val="0"/>
            <w:i/>
            <w:strike w:val="0"/>
            <w:noProof w:val="0"/>
            <w:color w:val="0077CC"/>
            <w:position w:val="0"/>
            <w:sz w:val="20"/>
            <w:u w:val="single"/>
            <w:vertAlign w:val="baseline"/>
          </w:rPr>
          <w:t>https://www.israelhayom.com/opinions/explaining-israels-timid-security-establishment/</w:t>
        </w:r>
      </w:hyperlink>
      <w:r>
        <w:rPr>
          <w:rFonts w:ascii="arial" w:eastAsia="arial" w:hAnsi="arial" w:cs="arial"/>
          <w:b w:val="0"/>
          <w:i w:val="0"/>
          <w:strike w:val="0"/>
          <w:noProof w:val="0"/>
          <w:color w:val="000000"/>
          <w:position w:val="0"/>
          <w:sz w:val="20"/>
          <w:u w:val="none"/>
          <w:vertAlign w:val="baseline"/>
        </w:rPr>
        <w:t xml:space="preserve"> [ 23]:            </w:t>
      </w:r>
      <w:hyperlink r:id="rId2769" w:history="1">
        <w:r>
          <w:rPr>
            <w:rFonts w:ascii="arial" w:eastAsia="arial" w:hAnsi="arial" w:cs="arial"/>
            <w:b w:val="0"/>
            <w:i/>
            <w:strike w:val="0"/>
            <w:noProof w:val="0"/>
            <w:color w:val="0077CC"/>
            <w:position w:val="0"/>
            <w:sz w:val="20"/>
            <w:u w:val="single"/>
            <w:vertAlign w:val="baseline"/>
          </w:rPr>
          <w:t>http://www.youtube.com/embed/Xl734urmJok</w:t>
        </w:r>
      </w:hyperlink>
      <w:r>
        <w:rPr>
          <w:rFonts w:ascii="arial" w:eastAsia="arial" w:hAnsi="arial" w:cs="arial"/>
          <w:b w:val="0"/>
          <w:i w:val="0"/>
          <w:strike w:val="0"/>
          <w:noProof w:val="0"/>
          <w:color w:val="000000"/>
          <w:position w:val="0"/>
          <w:sz w:val="20"/>
          <w:u w:val="none"/>
          <w:vertAlign w:val="baseline"/>
        </w:rPr>
        <w:t xml:space="preserve"> [ 24]:            </w:t>
      </w:r>
      <w:hyperlink r:id="rId2770" w:history="1">
        <w:r>
          <w:rPr>
            <w:rFonts w:ascii="arial" w:eastAsia="arial" w:hAnsi="arial" w:cs="arial"/>
            <w:b w:val="0"/>
            <w:i/>
            <w:strike w:val="0"/>
            <w:noProof w:val="0"/>
            <w:color w:val="0077CC"/>
            <w:position w:val="0"/>
            <w:sz w:val="20"/>
            <w:u w:val="single"/>
            <w:vertAlign w:val="baseline"/>
          </w:rPr>
          <w:t>https://www.timesofisrael.com/ahead-of-possible-israeli-annexation-abbas-said-to-refuse-call-from-pompeo</w:t>
        </w:r>
      </w:hyperlink>
      <w:r>
        <w:rPr>
          <w:rFonts w:ascii="arial" w:eastAsia="arial" w:hAnsi="arial" w:cs="arial"/>
          <w:b w:val="0"/>
          <w:i w:val="0"/>
          <w:strike w:val="0"/>
          <w:noProof w:val="0"/>
          <w:color w:val="000000"/>
          <w:position w:val="0"/>
          <w:sz w:val="20"/>
          <w:u w:val="none"/>
          <w:vertAlign w:val="baseline"/>
        </w:rPr>
        <w:t xml:space="preserve">/ [ 25]:            </w:t>
      </w:r>
      <w:hyperlink r:id="rId2771" w:history="1">
        <w:r>
          <w:rPr>
            <w:rFonts w:ascii="arial" w:eastAsia="arial" w:hAnsi="arial" w:cs="arial"/>
            <w:b w:val="0"/>
            <w:i/>
            <w:strike w:val="0"/>
            <w:noProof w:val="0"/>
            <w:color w:val="0077CC"/>
            <w:position w:val="0"/>
            <w:sz w:val="20"/>
            <w:u w:val="single"/>
            <w:vertAlign w:val="baseline"/>
          </w:rPr>
          <w:t>https://foreignpolicy.com/2020/06/26/israel-netanyahu-annexation-uae-gcc-arab-cooperation/</w:t>
        </w:r>
      </w:hyperlink>
      <w:r>
        <w:rPr>
          <w:rFonts w:ascii="arial" w:eastAsia="arial" w:hAnsi="arial" w:cs="arial"/>
          <w:b w:val="0"/>
          <w:i w:val="0"/>
          <w:strike w:val="0"/>
          <w:noProof w:val="0"/>
          <w:color w:val="000000"/>
          <w:position w:val="0"/>
          <w:sz w:val="20"/>
          <w:u w:val="none"/>
          <w:vertAlign w:val="baseline"/>
        </w:rPr>
        <w:t xml:space="preserve"> [ 26]:            </w:t>
      </w:r>
      <w:hyperlink r:id="rId2772" w:history="1">
        <w:r>
          <w:rPr>
            <w:rFonts w:ascii="arial" w:eastAsia="arial" w:hAnsi="arial" w:cs="arial"/>
            <w:b w:val="0"/>
            <w:i/>
            <w:strike w:val="0"/>
            <w:noProof w:val="0"/>
            <w:color w:val="0077CC"/>
            <w:position w:val="0"/>
            <w:sz w:val="20"/>
            <w:u w:val="single"/>
            <w:vertAlign w:val="baseline"/>
          </w:rPr>
          <w:t>https://www.jpost.com/international/us-envoy-urges-condemnation-of-muslim-brotherhoods-call-to-kill-gays-633022</w:t>
        </w:r>
      </w:hyperlink>
      <w:r>
        <w:rPr>
          <w:rFonts w:ascii="arial" w:eastAsia="arial" w:hAnsi="arial" w:cs="arial"/>
          <w:b w:val="0"/>
          <w:i w:val="0"/>
          <w:strike w:val="0"/>
          <w:noProof w:val="0"/>
          <w:color w:val="000000"/>
          <w:position w:val="0"/>
          <w:sz w:val="20"/>
          <w:u w:val="none"/>
          <w:vertAlign w:val="baseline"/>
        </w:rPr>
        <w:t xml:space="preserve"> [ 27]:            </w:t>
      </w:r>
      <w:hyperlink r:id="rId2773" w:history="1">
        <w:r>
          <w:rPr>
            <w:rFonts w:ascii="arial" w:eastAsia="arial" w:hAnsi="arial" w:cs="arial"/>
            <w:b w:val="0"/>
            <w:i/>
            <w:strike w:val="0"/>
            <w:noProof w:val="0"/>
            <w:color w:val="0077CC"/>
            <w:position w:val="0"/>
            <w:sz w:val="20"/>
            <w:u w:val="single"/>
            <w:vertAlign w:val="baseline"/>
          </w:rPr>
          <w:t>https://twitter.com/antonioguterres?ref_src=twsrc%5Etfw</w:t>
        </w:r>
      </w:hyperlink>
      <w:r>
        <w:rPr>
          <w:rFonts w:ascii="arial" w:eastAsia="arial" w:hAnsi="arial" w:cs="arial"/>
          <w:b w:val="0"/>
          <w:i w:val="0"/>
          <w:strike w:val="0"/>
          <w:noProof w:val="0"/>
          <w:color w:val="000000"/>
          <w:position w:val="0"/>
          <w:sz w:val="20"/>
          <w:u w:val="none"/>
          <w:vertAlign w:val="baseline"/>
        </w:rPr>
        <w:t xml:space="preserve"> [ 28]:            </w:t>
      </w:r>
      <w:hyperlink r:id="rId2774" w:history="1">
        <w:r>
          <w:rPr>
            <w:rFonts w:ascii="arial" w:eastAsia="arial" w:hAnsi="arial" w:cs="arial"/>
            <w:b w:val="0"/>
            <w:i/>
            <w:strike w:val="0"/>
            <w:noProof w:val="0"/>
            <w:color w:val="0077CC"/>
            <w:position w:val="0"/>
            <w:sz w:val="20"/>
            <w:u w:val="single"/>
            <w:vertAlign w:val="baseline"/>
          </w:rPr>
          <w:t>https://t.co/jgQLwYKnxU</w:t>
        </w:r>
      </w:hyperlink>
      <w:r>
        <w:rPr>
          <w:rFonts w:ascii="arial" w:eastAsia="arial" w:hAnsi="arial" w:cs="arial"/>
          <w:b w:val="0"/>
          <w:i w:val="0"/>
          <w:strike w:val="0"/>
          <w:noProof w:val="0"/>
          <w:color w:val="000000"/>
          <w:position w:val="0"/>
          <w:sz w:val="20"/>
          <w:u w:val="none"/>
          <w:vertAlign w:val="baseline"/>
        </w:rPr>
        <w:t xml:space="preserve"> [ 29]:            </w:t>
      </w:r>
      <w:hyperlink r:id="rId2775" w:history="1">
        <w:r>
          <w:rPr>
            <w:rFonts w:ascii="arial" w:eastAsia="arial" w:hAnsi="arial" w:cs="arial"/>
            <w:b w:val="0"/>
            <w:i/>
            <w:strike w:val="0"/>
            <w:noProof w:val="0"/>
            <w:color w:val="0077CC"/>
            <w:position w:val="0"/>
            <w:sz w:val="20"/>
            <w:u w:val="single"/>
            <w:vertAlign w:val="baseline"/>
          </w:rPr>
          <w:t>https://twitter.com/HillelNeuer/status/1277237889659801600?ref_src=twsrc%5Etfw</w:t>
        </w:r>
      </w:hyperlink>
      <w:r>
        <w:rPr>
          <w:rFonts w:ascii="arial" w:eastAsia="arial" w:hAnsi="arial" w:cs="arial"/>
          <w:b w:val="0"/>
          <w:i w:val="0"/>
          <w:strike w:val="0"/>
          <w:noProof w:val="0"/>
          <w:color w:val="000000"/>
          <w:position w:val="0"/>
          <w:sz w:val="20"/>
          <w:u w:val="none"/>
          <w:vertAlign w:val="baseline"/>
        </w:rPr>
        <w:t xml:space="preserve"> [ 30]:            </w:t>
      </w:r>
      <w:hyperlink r:id="rId2776" w:history="1">
        <w:r>
          <w:rPr>
            <w:rFonts w:ascii="arial" w:eastAsia="arial" w:hAnsi="arial" w:cs="arial"/>
            <w:b w:val="0"/>
            <w:i/>
            <w:strike w:val="0"/>
            <w:noProof w:val="0"/>
            <w:color w:val="0077CC"/>
            <w:position w:val="0"/>
            <w:sz w:val="20"/>
            <w:u w:val="single"/>
            <w:vertAlign w:val="baseline"/>
          </w:rPr>
          <w:t>https://t.co/y9NVl85UId</w:t>
        </w:r>
      </w:hyperlink>
      <w:r>
        <w:rPr>
          <w:rFonts w:ascii="arial" w:eastAsia="arial" w:hAnsi="arial" w:cs="arial"/>
          <w:b w:val="0"/>
          <w:i w:val="0"/>
          <w:strike w:val="0"/>
          <w:noProof w:val="0"/>
          <w:color w:val="000000"/>
          <w:position w:val="0"/>
          <w:sz w:val="20"/>
          <w:u w:val="none"/>
          <w:vertAlign w:val="baseline"/>
        </w:rPr>
        <w:t xml:space="preserve"> [ 31]:            </w:t>
      </w:r>
      <w:hyperlink r:id="rId2777" w:history="1">
        <w:r>
          <w:rPr>
            <w:rFonts w:ascii="arial" w:eastAsia="arial" w:hAnsi="arial" w:cs="arial"/>
            <w:b w:val="0"/>
            <w:i/>
            <w:strike w:val="0"/>
            <w:noProof w:val="0"/>
            <w:color w:val="0077CC"/>
            <w:position w:val="0"/>
            <w:sz w:val="20"/>
            <w:u w:val="single"/>
            <w:vertAlign w:val="baseline"/>
          </w:rPr>
          <w:t>https://twitter.com/HillelNeuer/status/1277032518634606592?ref_src=twsrc%5Etfw</w:t>
        </w:r>
      </w:hyperlink>
      <w:r>
        <w:rPr>
          <w:rFonts w:ascii="arial" w:eastAsia="arial" w:hAnsi="arial" w:cs="arial"/>
          <w:b w:val="0"/>
          <w:i w:val="0"/>
          <w:strike w:val="0"/>
          <w:noProof w:val="0"/>
          <w:color w:val="000000"/>
          <w:position w:val="0"/>
          <w:sz w:val="20"/>
          <w:u w:val="none"/>
          <w:vertAlign w:val="baseline"/>
        </w:rPr>
        <w:t xml:space="preserve"> [ 32]:            </w:t>
      </w:r>
      <w:hyperlink r:id="rId2778" w:history="1">
        <w:r>
          <w:rPr>
            <w:rFonts w:ascii="arial" w:eastAsia="arial" w:hAnsi="arial" w:cs="arial"/>
            <w:b w:val="0"/>
            <w:i/>
            <w:strike w:val="0"/>
            <w:noProof w:val="0"/>
            <w:color w:val="0077CC"/>
            <w:position w:val="0"/>
            <w:sz w:val="20"/>
            <w:u w:val="single"/>
            <w:vertAlign w:val="baseline"/>
          </w:rPr>
          <w:t>https://honestreporting.com/cnn-slams-israels-thwarting-of-car-ramming-attack-as-controversial</w:t>
        </w:r>
      </w:hyperlink>
      <w:r>
        <w:rPr>
          <w:rFonts w:ascii="arial" w:eastAsia="arial" w:hAnsi="arial" w:cs="arial"/>
          <w:b w:val="0"/>
          <w:i w:val="0"/>
          <w:strike w:val="0"/>
          <w:noProof w:val="0"/>
          <w:color w:val="000000"/>
          <w:position w:val="0"/>
          <w:sz w:val="20"/>
          <w:u w:val="none"/>
          <w:vertAlign w:val="baseline"/>
        </w:rPr>
        <w:t xml:space="preserve">/ [ 33]:            </w:t>
      </w:r>
      <w:hyperlink r:id="rId2779" w:history="1">
        <w:r>
          <w:rPr>
            <w:rFonts w:ascii="arial" w:eastAsia="arial" w:hAnsi="arial" w:cs="arial"/>
            <w:b w:val="0"/>
            <w:i/>
            <w:strike w:val="0"/>
            <w:noProof w:val="0"/>
            <w:color w:val="0077CC"/>
            <w:position w:val="0"/>
            <w:sz w:val="20"/>
            <w:u w:val="single"/>
            <w:vertAlign w:val="baseline"/>
          </w:rPr>
          <w:t>http://www.youtube.com/embed/faxb3HLSXMg</w:t>
        </w:r>
      </w:hyperlink>
      <w:r>
        <w:rPr>
          <w:rFonts w:ascii="arial" w:eastAsia="arial" w:hAnsi="arial" w:cs="arial"/>
          <w:b w:val="0"/>
          <w:i w:val="0"/>
          <w:strike w:val="0"/>
          <w:noProof w:val="0"/>
          <w:color w:val="000000"/>
          <w:position w:val="0"/>
          <w:sz w:val="20"/>
          <w:u w:val="none"/>
          <w:vertAlign w:val="baseline"/>
        </w:rPr>
        <w:t xml:space="preserve"> [ 34]:            </w:t>
      </w:r>
      <w:hyperlink r:id="rId2780" w:history="1">
        <w:r>
          <w:rPr>
            <w:rFonts w:ascii="arial" w:eastAsia="arial" w:hAnsi="arial" w:cs="arial"/>
            <w:b w:val="0"/>
            <w:i/>
            <w:strike w:val="0"/>
            <w:noProof w:val="0"/>
            <w:color w:val="0077CC"/>
            <w:position w:val="0"/>
            <w:sz w:val="20"/>
            <w:u w:val="single"/>
            <w:vertAlign w:val="baseline"/>
          </w:rPr>
          <w:t>https://camera-uk.org/2020/06/28/correction-salvages-sky-newss-car-crash-headline-on-palestinian-ramming-attack/</w:t>
        </w:r>
      </w:hyperlink>
      <w:r>
        <w:rPr>
          <w:rFonts w:ascii="arial" w:eastAsia="arial" w:hAnsi="arial" w:cs="arial"/>
          <w:b w:val="0"/>
          <w:i w:val="0"/>
          <w:strike w:val="0"/>
          <w:noProof w:val="0"/>
          <w:color w:val="000000"/>
          <w:position w:val="0"/>
          <w:sz w:val="20"/>
          <w:u w:val="none"/>
          <w:vertAlign w:val="baseline"/>
        </w:rPr>
        <w:t xml:space="preserve"> [ 35]:            </w:t>
      </w:r>
      <w:hyperlink r:id="rId2745" w:history="1">
        <w:r>
          <w:rPr>
            <w:rFonts w:ascii="arial" w:eastAsia="arial" w:hAnsi="arial" w:cs="arial"/>
            <w:b w:val="0"/>
            <w:i/>
            <w:strike w:val="0"/>
            <w:noProof w:val="0"/>
            <w:color w:val="0077CC"/>
            <w:position w:val="0"/>
            <w:sz w:val="20"/>
            <w:u w:val="single"/>
            <w:vertAlign w:val="baseline"/>
          </w:rPr>
          <w:t>https://t.co/GPW0DeTY9O</w:t>
        </w:r>
      </w:hyperlink>
      <w:r>
        <w:rPr>
          <w:rFonts w:ascii="arial" w:eastAsia="arial" w:hAnsi="arial" w:cs="arial"/>
          <w:b w:val="0"/>
          <w:i w:val="0"/>
          <w:strike w:val="0"/>
          <w:noProof w:val="0"/>
          <w:color w:val="000000"/>
          <w:position w:val="0"/>
          <w:sz w:val="20"/>
          <w:u w:val="none"/>
          <w:vertAlign w:val="baseline"/>
        </w:rPr>
        <w:t xml:space="preserve"> [ 36]:            </w:t>
      </w:r>
      <w:hyperlink r:id="rId2746" w:history="1">
        <w:r>
          <w:rPr>
            <w:rFonts w:ascii="arial" w:eastAsia="arial" w:hAnsi="arial" w:cs="arial"/>
            <w:b w:val="0"/>
            <w:i/>
            <w:strike w:val="0"/>
            <w:noProof w:val="0"/>
            <w:color w:val="0077CC"/>
            <w:position w:val="0"/>
            <w:sz w:val="20"/>
            <w:u w:val="single"/>
            <w:vertAlign w:val="baseline"/>
          </w:rPr>
          <w:t>https://t.co/oAMzrbOBvj</w:t>
        </w:r>
      </w:hyperlink>
      <w:r>
        <w:rPr>
          <w:rFonts w:ascii="arial" w:eastAsia="arial" w:hAnsi="arial" w:cs="arial"/>
          <w:b w:val="0"/>
          <w:i w:val="0"/>
          <w:strike w:val="0"/>
          <w:noProof w:val="0"/>
          <w:color w:val="000000"/>
          <w:position w:val="0"/>
          <w:sz w:val="20"/>
          <w:u w:val="none"/>
          <w:vertAlign w:val="baseline"/>
        </w:rPr>
        <w:t xml:space="preserve"> [ 37]:            </w:t>
      </w:r>
      <w:hyperlink r:id="rId2781" w:history="1">
        <w:r>
          <w:rPr>
            <w:rFonts w:ascii="arial" w:eastAsia="arial" w:hAnsi="arial" w:cs="arial"/>
            <w:b w:val="0"/>
            <w:i/>
            <w:strike w:val="0"/>
            <w:noProof w:val="0"/>
            <w:color w:val="0077CC"/>
            <w:position w:val="0"/>
            <w:sz w:val="20"/>
            <w:u w:val="single"/>
            <w:vertAlign w:val="baseline"/>
          </w:rPr>
          <w:t>https://twitter.com/TamarSternthal/status/1277206396480688128?ref_src=twsrc%5Etfw</w:t>
        </w:r>
      </w:hyperlink>
      <w:r>
        <w:rPr>
          <w:rFonts w:ascii="arial" w:eastAsia="arial" w:hAnsi="arial" w:cs="arial"/>
          <w:b w:val="0"/>
          <w:i w:val="0"/>
          <w:strike w:val="0"/>
          <w:noProof w:val="0"/>
          <w:color w:val="000000"/>
          <w:position w:val="0"/>
          <w:sz w:val="20"/>
          <w:u w:val="none"/>
          <w:vertAlign w:val="baseline"/>
        </w:rPr>
        <w:t xml:space="preserve"> [ 38]:            </w:t>
      </w:r>
      <w:hyperlink r:id="rId2782" w:history="1">
        <w:r>
          <w:rPr>
            <w:rFonts w:ascii="arial" w:eastAsia="arial" w:hAnsi="arial" w:cs="arial"/>
            <w:b w:val="0"/>
            <w:i/>
            <w:strike w:val="0"/>
            <w:noProof w:val="0"/>
            <w:color w:val="0077CC"/>
            <w:position w:val="0"/>
            <w:sz w:val="20"/>
            <w:u w:val="single"/>
            <w:vertAlign w:val="baseline"/>
          </w:rPr>
          <w:t>http://www.israelnationalnews.com/News/News.aspx/282593</w:t>
        </w:r>
      </w:hyperlink>
      <w:r>
        <w:rPr>
          <w:rFonts w:ascii="arial" w:eastAsia="arial" w:hAnsi="arial" w:cs="arial"/>
          <w:b w:val="0"/>
          <w:i w:val="0"/>
          <w:strike w:val="0"/>
          <w:noProof w:val="0"/>
          <w:color w:val="000000"/>
          <w:position w:val="0"/>
          <w:sz w:val="20"/>
          <w:u w:val="none"/>
          <w:vertAlign w:val="baseline"/>
        </w:rPr>
        <w:t xml:space="preserve"> [ 39]:            </w:t>
      </w:r>
      <w:hyperlink r:id="rId2783" w:history="1">
        <w:r>
          <w:rPr>
            <w:rFonts w:ascii="arial" w:eastAsia="arial" w:hAnsi="arial" w:cs="arial"/>
            <w:b w:val="0"/>
            <w:i/>
            <w:strike w:val="0"/>
            <w:noProof w:val="0"/>
            <w:color w:val="0077CC"/>
            <w:position w:val="0"/>
            <w:sz w:val="20"/>
            <w:u w:val="single"/>
            <w:vertAlign w:val="baseline"/>
          </w:rPr>
          <w:t>https://t.co/cuQGMd4euB</w:t>
        </w:r>
      </w:hyperlink>
      <w:r>
        <w:rPr>
          <w:rFonts w:ascii="arial" w:eastAsia="arial" w:hAnsi="arial" w:cs="arial"/>
          <w:b w:val="0"/>
          <w:i w:val="0"/>
          <w:strike w:val="0"/>
          <w:noProof w:val="0"/>
          <w:color w:val="000000"/>
          <w:position w:val="0"/>
          <w:sz w:val="20"/>
          <w:u w:val="none"/>
          <w:vertAlign w:val="baseline"/>
        </w:rPr>
        <w:t xml:space="preserve"> [ 40]:            </w:t>
      </w:r>
      <w:hyperlink r:id="rId2784" w:history="1">
        <w:r>
          <w:rPr>
            <w:rFonts w:ascii="arial" w:eastAsia="arial" w:hAnsi="arial" w:cs="arial"/>
            <w:b w:val="0"/>
            <w:i/>
            <w:strike w:val="0"/>
            <w:noProof w:val="0"/>
            <w:color w:val="0077CC"/>
            <w:position w:val="0"/>
            <w:sz w:val="20"/>
            <w:u w:val="single"/>
            <w:vertAlign w:val="baseline"/>
          </w:rPr>
          <w:t>https://twitter.com/MEMRIReports/status/1277209580838293504?ref_src=twsrc%5Etfw</w:t>
        </w:r>
      </w:hyperlink>
      <w:r>
        <w:rPr>
          <w:rFonts w:ascii="arial" w:eastAsia="arial" w:hAnsi="arial" w:cs="arial"/>
          <w:b w:val="0"/>
          <w:i w:val="0"/>
          <w:strike w:val="0"/>
          <w:noProof w:val="0"/>
          <w:color w:val="000000"/>
          <w:position w:val="0"/>
          <w:sz w:val="20"/>
          <w:u w:val="none"/>
          <w:vertAlign w:val="baseline"/>
        </w:rPr>
        <w:t xml:space="preserve"> [ 41]:            </w:t>
      </w:r>
      <w:hyperlink r:id="rId1699"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[ 42]:            </w:t>
      </w:r>
      <w:hyperlink r:id="rId2785" w:history="1">
        <w:r>
          <w:rPr>
            <w:rFonts w:ascii="arial" w:eastAsia="arial" w:hAnsi="arial" w:cs="arial"/>
            <w:b w:val="0"/>
            <w:i/>
            <w:strike w:val="0"/>
            <w:noProof w:val="0"/>
            <w:color w:val="0077CC"/>
            <w:position w:val="0"/>
            <w:sz w:val="20"/>
            <w:u w:val="single"/>
            <w:vertAlign w:val="baseline"/>
          </w:rPr>
          <w:t>https://t.co/K27Q4oceIw</w:t>
        </w:r>
      </w:hyperlink>
      <w:r>
        <w:rPr>
          <w:rFonts w:ascii="arial" w:eastAsia="arial" w:hAnsi="arial" w:cs="arial"/>
          <w:b w:val="0"/>
          <w:i w:val="0"/>
          <w:strike w:val="0"/>
          <w:noProof w:val="0"/>
          <w:color w:val="000000"/>
          <w:position w:val="0"/>
          <w:sz w:val="20"/>
          <w:u w:val="none"/>
          <w:vertAlign w:val="baseline"/>
        </w:rPr>
        <w:t xml:space="preserve"> [ 43]:            </w:t>
      </w:r>
      <w:hyperlink r:id="rId2786" w:history="1">
        <w:r>
          <w:rPr>
            <w:rFonts w:ascii="arial" w:eastAsia="arial" w:hAnsi="arial" w:cs="arial"/>
            <w:b w:val="0"/>
            <w:i/>
            <w:strike w:val="0"/>
            <w:noProof w:val="0"/>
            <w:color w:val="0077CC"/>
            <w:position w:val="0"/>
            <w:sz w:val="20"/>
            <w:u w:val="single"/>
            <w:vertAlign w:val="baseline"/>
          </w:rPr>
          <w:t>https://twitter.com/Jtruzmah/status/1277127609554309120?ref_src=twsrc%5Etfw</w:t>
        </w:r>
      </w:hyperlink>
      <w:r>
        <w:rPr>
          <w:rFonts w:ascii="arial" w:eastAsia="arial" w:hAnsi="arial" w:cs="arial"/>
          <w:b w:val="0"/>
          <w:i w:val="0"/>
          <w:strike w:val="0"/>
          <w:noProof w:val="0"/>
          <w:color w:val="000000"/>
          <w:position w:val="0"/>
          <w:sz w:val="20"/>
          <w:u w:val="none"/>
          <w:vertAlign w:val="baseline"/>
        </w:rPr>
        <w:t xml:space="preserve"> [ 44]:            </w:t>
      </w:r>
      <w:hyperlink r:id="rId2787" w:history="1">
        <w:r>
          <w:rPr>
            <w:rFonts w:ascii="arial" w:eastAsia="arial" w:hAnsi="arial" w:cs="arial"/>
            <w:b w:val="0"/>
            <w:i/>
            <w:strike w:val="0"/>
            <w:noProof w:val="0"/>
            <w:color w:val="0077CC"/>
            <w:position w:val="0"/>
            <w:sz w:val="20"/>
            <w:u w:val="single"/>
            <w:vertAlign w:val="baseline"/>
          </w:rPr>
          <w:t>https://twitter.com/hashtag/Gaza?src=hash&amp;#38;ref_src=twsrc%5Etfw</w:t>
        </w:r>
      </w:hyperlink>
      <w:r>
        <w:rPr>
          <w:rFonts w:ascii="arial" w:eastAsia="arial" w:hAnsi="arial" w:cs="arial"/>
          <w:b w:val="0"/>
          <w:i w:val="0"/>
          <w:strike w:val="0"/>
          <w:noProof w:val="0"/>
          <w:color w:val="000000"/>
          <w:position w:val="0"/>
          <w:sz w:val="20"/>
          <w:u w:val="none"/>
          <w:vertAlign w:val="baseline"/>
        </w:rPr>
        <w:t xml:space="preserve"> [ 45]:            </w:t>
      </w:r>
      <w:hyperlink r:id="rId2788" w:history="1">
        <w:r>
          <w:rPr>
            <w:rFonts w:ascii="arial" w:eastAsia="arial" w:hAnsi="arial" w:cs="arial"/>
            <w:b w:val="0"/>
            <w:i/>
            <w:strike w:val="0"/>
            <w:noProof w:val="0"/>
            <w:color w:val="0077CC"/>
            <w:position w:val="0"/>
            <w:sz w:val="20"/>
            <w:u w:val="single"/>
            <w:vertAlign w:val="baseline"/>
          </w:rPr>
          <w:t>https://t.co/VQMvQwa8XP</w:t>
        </w:r>
      </w:hyperlink>
      <w:r>
        <w:rPr>
          <w:rFonts w:ascii="arial" w:eastAsia="arial" w:hAnsi="arial" w:cs="arial"/>
          <w:b w:val="0"/>
          <w:i w:val="0"/>
          <w:strike w:val="0"/>
          <w:noProof w:val="0"/>
          <w:color w:val="000000"/>
          <w:position w:val="0"/>
          <w:sz w:val="20"/>
          <w:u w:val="none"/>
          <w:vertAlign w:val="baseline"/>
        </w:rPr>
        <w:t xml:space="preserve"> [ 46]:            </w:t>
      </w:r>
      <w:hyperlink r:id="rId2789" w:history="1">
        <w:r>
          <w:rPr>
            <w:rFonts w:ascii="arial" w:eastAsia="arial" w:hAnsi="arial" w:cs="arial"/>
            <w:b w:val="0"/>
            <w:i/>
            <w:strike w:val="0"/>
            <w:noProof w:val="0"/>
            <w:color w:val="0077CC"/>
            <w:position w:val="0"/>
            <w:sz w:val="20"/>
            <w:u w:val="single"/>
            <w:vertAlign w:val="baseline"/>
          </w:rPr>
          <w:t>https://twitter.com/Jtruzmah/status/1277121611863212033?ref_src=twsrc%5Etfw</w:t>
        </w:r>
      </w:hyperlink>
      <w:r>
        <w:rPr>
          <w:rFonts w:ascii="arial" w:eastAsia="arial" w:hAnsi="arial" w:cs="arial"/>
          <w:b w:val="0"/>
          <w:i w:val="0"/>
          <w:strike w:val="0"/>
          <w:noProof w:val="0"/>
          <w:color w:val="000000"/>
          <w:position w:val="0"/>
          <w:sz w:val="20"/>
          <w:u w:val="none"/>
          <w:vertAlign w:val="baseline"/>
        </w:rPr>
        <w:t xml:space="preserve"> [ 47]:            </w:t>
      </w:r>
      <w:hyperlink r:id="rId1699"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[ 48]:            </w:t>
      </w:r>
      <w:hyperlink r:id="rId2787" w:history="1">
        <w:r>
          <w:rPr>
            <w:rFonts w:ascii="arial" w:eastAsia="arial" w:hAnsi="arial" w:cs="arial"/>
            <w:b w:val="0"/>
            <w:i/>
            <w:strike w:val="0"/>
            <w:noProof w:val="0"/>
            <w:color w:val="0077CC"/>
            <w:position w:val="0"/>
            <w:sz w:val="20"/>
            <w:u w:val="single"/>
            <w:vertAlign w:val="baseline"/>
          </w:rPr>
          <w:t>https://twitter.com/hashtag/Gaza?src=hash&amp;#38;ref_src=twsrc%5Etfw</w:t>
        </w:r>
      </w:hyperlink>
      <w:r>
        <w:rPr>
          <w:rFonts w:ascii="arial" w:eastAsia="arial" w:hAnsi="arial" w:cs="arial"/>
          <w:b w:val="0"/>
          <w:i w:val="0"/>
          <w:strike w:val="0"/>
          <w:noProof w:val="0"/>
          <w:color w:val="000000"/>
          <w:position w:val="0"/>
          <w:sz w:val="20"/>
          <w:u w:val="none"/>
          <w:vertAlign w:val="baseline"/>
        </w:rPr>
        <w:t xml:space="preserve"> [ 49]:            </w:t>
      </w:r>
      <w:hyperlink r:id="rId2790" w:history="1">
        <w:r>
          <w:rPr>
            <w:rFonts w:ascii="arial" w:eastAsia="arial" w:hAnsi="arial" w:cs="arial"/>
            <w:b w:val="0"/>
            <w:i/>
            <w:strike w:val="0"/>
            <w:noProof w:val="0"/>
            <w:color w:val="0077CC"/>
            <w:position w:val="0"/>
            <w:sz w:val="20"/>
            <w:u w:val="single"/>
            <w:vertAlign w:val="baseline"/>
          </w:rPr>
          <w:t>https://t.co/wVq12y1WHo</w:t>
        </w:r>
      </w:hyperlink>
      <w:r>
        <w:rPr>
          <w:rFonts w:ascii="arial" w:eastAsia="arial" w:hAnsi="arial" w:cs="arial"/>
          <w:b w:val="0"/>
          <w:i w:val="0"/>
          <w:strike w:val="0"/>
          <w:noProof w:val="0"/>
          <w:color w:val="000000"/>
          <w:position w:val="0"/>
          <w:sz w:val="20"/>
          <w:u w:val="none"/>
          <w:vertAlign w:val="baseline"/>
        </w:rPr>
        <w:t xml:space="preserve"> [ 50]:            </w:t>
      </w:r>
      <w:hyperlink r:id="rId2791" w:history="1">
        <w:r>
          <w:rPr>
            <w:rFonts w:ascii="arial" w:eastAsia="arial" w:hAnsi="arial" w:cs="arial"/>
            <w:b w:val="0"/>
            <w:i/>
            <w:strike w:val="0"/>
            <w:noProof w:val="0"/>
            <w:color w:val="0077CC"/>
            <w:position w:val="0"/>
            <w:sz w:val="20"/>
            <w:u w:val="single"/>
            <w:vertAlign w:val="baseline"/>
          </w:rPr>
          <w:t>https://twitter.com/Jtruzmah/status/1277129145420402689?ref_src=twsrc%5Etfw</w:t>
        </w:r>
      </w:hyperlink>
      <w:r>
        <w:rPr>
          <w:rFonts w:ascii="arial" w:eastAsia="arial" w:hAnsi="arial" w:cs="arial"/>
          <w:b w:val="0"/>
          <w:i w:val="0"/>
          <w:strike w:val="0"/>
          <w:noProof w:val="0"/>
          <w:color w:val="000000"/>
          <w:position w:val="0"/>
          <w:sz w:val="20"/>
          <w:u w:val="none"/>
          <w:vertAlign w:val="baseline"/>
        </w:rPr>
        <w:t xml:space="preserve"> [ 51]:            </w:t>
      </w:r>
      <w:hyperlink r:id="rId2792" w:history="1">
        <w:r>
          <w:rPr>
            <w:rFonts w:ascii="arial" w:eastAsia="arial" w:hAnsi="arial" w:cs="arial"/>
            <w:b w:val="0"/>
            <w:i/>
            <w:strike w:val="0"/>
            <w:noProof w:val="0"/>
            <w:color w:val="0077CC"/>
            <w:position w:val="0"/>
            <w:sz w:val="20"/>
            <w:u w:val="single"/>
            <w:vertAlign w:val="baseline"/>
          </w:rPr>
          <w:t>https://www.timesofisrael.com/9-iran-backed-fighters-killed-in-2nd-raid-in-syria-in-24-hours-monitor</w:t>
        </w:r>
      </w:hyperlink>
      <w:r>
        <w:rPr>
          <w:rFonts w:ascii="arial" w:eastAsia="arial" w:hAnsi="arial" w:cs="arial"/>
          <w:b w:val="0"/>
          <w:i w:val="0"/>
          <w:strike w:val="0"/>
          <w:noProof w:val="0"/>
          <w:color w:val="000000"/>
          <w:position w:val="0"/>
          <w:sz w:val="20"/>
          <w:u w:val="none"/>
          <w:vertAlign w:val="baseline"/>
        </w:rPr>
        <w:t xml:space="preserve">/ [ 52]:            </w:t>
      </w:r>
      <w:hyperlink r:id="rId2793" w:history="1">
        <w:r>
          <w:rPr>
            <w:rFonts w:ascii="arial" w:eastAsia="arial" w:hAnsi="arial" w:cs="arial"/>
            <w:b w:val="0"/>
            <w:i/>
            <w:strike w:val="0"/>
            <w:noProof w:val="0"/>
            <w:color w:val="0077CC"/>
            <w:position w:val="0"/>
            <w:sz w:val="20"/>
            <w:u w:val="single"/>
            <w:vertAlign w:val="baseline"/>
          </w:rPr>
          <w:t>https://www.jpost.com/middle-east/syrian-chemical-weapons-agency-sought-illicit-wmd-tech-in-germany-631980</w:t>
        </w:r>
      </w:hyperlink>
      <w:r>
        <w:rPr>
          <w:rFonts w:ascii="arial" w:eastAsia="arial" w:hAnsi="arial" w:cs="arial"/>
          <w:b w:val="0"/>
          <w:i w:val="0"/>
          <w:strike w:val="0"/>
          <w:noProof w:val="0"/>
          <w:color w:val="000000"/>
          <w:position w:val="0"/>
          <w:sz w:val="20"/>
          <w:u w:val="none"/>
          <w:vertAlign w:val="baseline"/>
        </w:rPr>
        <w:t xml:space="preserve"> [ 53]:            </w:t>
      </w:r>
      <w:hyperlink r:id="rId2794" w:history="1">
        <w:r>
          <w:rPr>
            <w:rFonts w:ascii="arial" w:eastAsia="arial" w:hAnsi="arial" w:cs="arial"/>
            <w:b w:val="0"/>
            <w:i/>
            <w:strike w:val="0"/>
            <w:noProof w:val="0"/>
            <w:color w:val="0077CC"/>
            <w:position w:val="0"/>
            <w:sz w:val="20"/>
            <w:u w:val="single"/>
            <w:vertAlign w:val="baseline"/>
          </w:rPr>
          <w:t>https://www.jpost.com/middle-east/us-ambassador-appears-on-lebanese-tv-despite-court-imposed-ban-633075</w:t>
        </w:r>
      </w:hyperlink>
      <w:r>
        <w:rPr>
          <w:rFonts w:ascii="arial" w:eastAsia="arial" w:hAnsi="arial" w:cs="arial"/>
          <w:b w:val="0"/>
          <w:i w:val="0"/>
          <w:strike w:val="0"/>
          <w:noProof w:val="0"/>
          <w:color w:val="000000"/>
          <w:position w:val="0"/>
          <w:sz w:val="20"/>
          <w:u w:val="none"/>
          <w:vertAlign w:val="baseline"/>
        </w:rPr>
        <w:t xml:space="preserve"> [ 54]:            </w:t>
      </w:r>
      <w:hyperlink r:id="rId2795" w:history="1">
        <w:r>
          <w:rPr>
            <w:rFonts w:ascii="arial" w:eastAsia="arial" w:hAnsi="arial" w:cs="arial"/>
            <w:b w:val="0"/>
            <w:i/>
            <w:strike w:val="0"/>
            <w:noProof w:val="0"/>
            <w:color w:val="0077CC"/>
            <w:position w:val="0"/>
            <w:sz w:val="20"/>
            <w:u w:val="single"/>
            <w:vertAlign w:val="baseline"/>
          </w:rPr>
          <w:t>https://legalinsurrection.com/2020/06/iran-worlds-worst-state-sponsor-of-terrorism-u-s-state-department-report-says/</w:t>
        </w:r>
      </w:hyperlink>
      <w:r>
        <w:rPr>
          <w:rFonts w:ascii="arial" w:eastAsia="arial" w:hAnsi="arial" w:cs="arial"/>
          <w:b w:val="0"/>
          <w:i w:val="0"/>
          <w:strike w:val="0"/>
          <w:noProof w:val="0"/>
          <w:color w:val="000000"/>
          <w:position w:val="0"/>
          <w:sz w:val="20"/>
          <w:u w:val="none"/>
          <w:vertAlign w:val="baseline"/>
        </w:rPr>
        <w:t xml:space="preserve"> [ 55]:            </w:t>
      </w:r>
      <w:hyperlink r:id="rId2796" w:history="1">
        <w:r>
          <w:rPr>
            <w:rFonts w:ascii="arial" w:eastAsia="arial" w:hAnsi="arial" w:cs="arial"/>
            <w:b w:val="0"/>
            <w:i/>
            <w:strike w:val="0"/>
            <w:noProof w:val="0"/>
            <w:color w:val="0077CC"/>
            <w:position w:val="0"/>
            <w:sz w:val="20"/>
            <w:u w:val="single"/>
            <w:vertAlign w:val="baseline"/>
          </w:rPr>
          <w:t>https://www.jpost.com/middle-east/iran-mystery-explosion-may-have-been-at-a-secret-ballistic-missile-site-633067</w:t>
        </w:r>
      </w:hyperlink>
      <w:r>
        <w:rPr>
          <w:rFonts w:ascii="arial" w:eastAsia="arial" w:hAnsi="arial" w:cs="arial"/>
          <w:b w:val="0"/>
          <w:i w:val="0"/>
          <w:strike w:val="0"/>
          <w:noProof w:val="0"/>
          <w:color w:val="000000"/>
          <w:position w:val="0"/>
          <w:sz w:val="20"/>
          <w:u w:val="none"/>
          <w:vertAlign w:val="baseline"/>
        </w:rPr>
        <w:t xml:space="preserve"> [ 56]:            </w:t>
      </w:r>
      <w:hyperlink r:id="rId2797" w:history="1">
        <w:r>
          <w:rPr>
            <w:rFonts w:ascii="arial" w:eastAsia="arial" w:hAnsi="arial" w:cs="arial"/>
            <w:b w:val="0"/>
            <w:i/>
            <w:strike w:val="0"/>
            <w:noProof w:val="0"/>
            <w:color w:val="0077CC"/>
            <w:position w:val="0"/>
            <w:sz w:val="20"/>
            <w:u w:val="single"/>
            <w:vertAlign w:val="baseline"/>
          </w:rPr>
          <w:t>https://t.co/WBo88jRduJ</w:t>
        </w:r>
      </w:hyperlink>
      <w:r>
        <w:rPr>
          <w:rFonts w:ascii="arial" w:eastAsia="arial" w:hAnsi="arial" w:cs="arial"/>
          <w:b w:val="0"/>
          <w:i w:val="0"/>
          <w:strike w:val="0"/>
          <w:noProof w:val="0"/>
          <w:color w:val="000000"/>
          <w:position w:val="0"/>
          <w:sz w:val="20"/>
          <w:u w:val="none"/>
          <w:vertAlign w:val="baseline"/>
        </w:rPr>
        <w:t xml:space="preserve"> [ 57]:            </w:t>
      </w:r>
      <w:hyperlink r:id="rId2798" w:history="1">
        <w:r>
          <w:rPr>
            <w:rFonts w:ascii="arial" w:eastAsia="arial" w:hAnsi="arial" w:cs="arial"/>
            <w:b w:val="0"/>
            <w:i/>
            <w:strike w:val="0"/>
            <w:noProof w:val="0"/>
            <w:color w:val="0077CC"/>
            <w:position w:val="0"/>
            <w:sz w:val="20"/>
            <w:u w:val="single"/>
            <w:vertAlign w:val="baseline"/>
          </w:rPr>
          <w:t>https://twitter.com/COLRICHARDKEMP/status/1277164208224944129?ref_src=twsrc%5Etfw</w:t>
        </w:r>
      </w:hyperlink>
      <w:r>
        <w:rPr>
          <w:rFonts w:ascii="arial" w:eastAsia="arial" w:hAnsi="arial" w:cs="arial"/>
          <w:b w:val="0"/>
          <w:i w:val="0"/>
          <w:strike w:val="0"/>
          <w:noProof w:val="0"/>
          <w:color w:val="000000"/>
          <w:position w:val="0"/>
          <w:sz w:val="20"/>
          <w:u w:val="none"/>
          <w:vertAlign w:val="baseline"/>
        </w:rPr>
        <w:t xml:space="preserve"> [ 58]:            </w:t>
      </w:r>
      <w:hyperlink r:id="rId2799" w:history="1">
        <w:r>
          <w:rPr>
            <w:rFonts w:ascii="arial" w:eastAsia="arial" w:hAnsi="arial" w:cs="arial"/>
            <w:b w:val="0"/>
            <w:i/>
            <w:strike w:val="0"/>
            <w:noProof w:val="0"/>
            <w:color w:val="0077CC"/>
            <w:position w:val="0"/>
            <w:sz w:val="20"/>
            <w:u w:val="single"/>
            <w:vertAlign w:val="baseline"/>
          </w:rPr>
          <w:t>https://t.co/IGLuclfM8d</w:t>
        </w:r>
      </w:hyperlink>
      <w:r>
        <w:rPr>
          <w:rFonts w:ascii="arial" w:eastAsia="arial" w:hAnsi="arial" w:cs="arial"/>
          <w:b w:val="0"/>
          <w:i w:val="0"/>
          <w:strike w:val="0"/>
          <w:noProof w:val="0"/>
          <w:color w:val="000000"/>
          <w:position w:val="0"/>
          <w:sz w:val="20"/>
          <w:u w:val="none"/>
          <w:vertAlign w:val="baseline"/>
        </w:rPr>
        <w:t xml:space="preserve"> [ 59]:            </w:t>
      </w:r>
      <w:hyperlink r:id="rId2800" w:history="1">
        <w:r>
          <w:rPr>
            <w:rFonts w:ascii="arial" w:eastAsia="arial" w:hAnsi="arial" w:cs="arial"/>
            <w:b w:val="0"/>
            <w:i/>
            <w:strike w:val="0"/>
            <w:noProof w:val="0"/>
            <w:color w:val="0077CC"/>
            <w:position w:val="0"/>
            <w:sz w:val="20"/>
            <w:u w:val="single"/>
            <w:vertAlign w:val="baseline"/>
          </w:rPr>
          <w:t>https://twitter.com/RitaPanahi/status/1277143093347708928?ref_src=twsrc%5Etfw</w:t>
        </w:r>
      </w:hyperlink>
      <w:r>
        <w:rPr>
          <w:rFonts w:ascii="arial" w:eastAsia="arial" w:hAnsi="arial" w:cs="arial"/>
          <w:b w:val="0"/>
          <w:i w:val="0"/>
          <w:strike w:val="0"/>
          <w:noProof w:val="0"/>
          <w:color w:val="000000"/>
          <w:position w:val="0"/>
          <w:sz w:val="20"/>
          <w:u w:val="none"/>
          <w:vertAlign w:val="baseline"/>
        </w:rPr>
        <w:t xml:space="preserve"> [ 60]:            </w:t>
      </w:r>
      <w:hyperlink r:id="rId2801" w:history="1">
        <w:r>
          <w:rPr>
            <w:rFonts w:ascii="arial" w:eastAsia="arial" w:hAnsi="arial" w:cs="arial"/>
            <w:b w:val="0"/>
            <w:i/>
            <w:strike w:val="0"/>
            <w:noProof w:val="0"/>
            <w:color w:val="0077CC"/>
            <w:position w:val="0"/>
            <w:sz w:val="20"/>
            <w:u w:val="single"/>
            <w:vertAlign w:val="baseline"/>
          </w:rPr>
          <w:t>https://www.jpost.com/middle-east/iran-news/iranian-fm-we-will-never-forget-us-europe-complicity-with-saddam-633045</w:t>
        </w:r>
      </w:hyperlink>
      <w:r>
        <w:rPr>
          <w:rFonts w:ascii="arial" w:eastAsia="arial" w:hAnsi="arial" w:cs="arial"/>
          <w:b w:val="0"/>
          <w:i w:val="0"/>
          <w:strike w:val="0"/>
          <w:noProof w:val="0"/>
          <w:color w:val="000000"/>
          <w:position w:val="0"/>
          <w:sz w:val="20"/>
          <w:u w:val="none"/>
          <w:vertAlign w:val="baseline"/>
        </w:rPr>
        <w:t xml:space="preserve"> [ 61]:            </w:t>
      </w:r>
      <w:hyperlink r:id="rId2802" w:history="1">
        <w:r>
          <w:rPr>
            <w:rFonts w:ascii="arial" w:eastAsia="arial" w:hAnsi="arial" w:cs="arial"/>
            <w:b w:val="0"/>
            <w:i/>
            <w:strike w:val="0"/>
            <w:noProof w:val="0"/>
            <w:color w:val="0077CC"/>
            <w:position w:val="0"/>
            <w:sz w:val="20"/>
            <w:u w:val="single"/>
            <w:vertAlign w:val="baseline"/>
          </w:rPr>
          <w:t>https://t.co/0zjSsgLfMr</w:t>
        </w:r>
      </w:hyperlink>
      <w:r>
        <w:rPr>
          <w:rFonts w:ascii="arial" w:eastAsia="arial" w:hAnsi="arial" w:cs="arial"/>
          <w:b w:val="0"/>
          <w:i w:val="0"/>
          <w:strike w:val="0"/>
          <w:noProof w:val="0"/>
          <w:color w:val="000000"/>
          <w:position w:val="0"/>
          <w:sz w:val="20"/>
          <w:u w:val="none"/>
          <w:vertAlign w:val="baseline"/>
        </w:rPr>
        <w:t xml:space="preserve"> [ 62]:            </w:t>
      </w:r>
      <w:hyperlink r:id="rId2803" w:history="1">
        <w:r>
          <w:rPr>
            <w:rFonts w:ascii="arial" w:eastAsia="arial" w:hAnsi="arial" w:cs="arial"/>
            <w:b w:val="0"/>
            <w:i/>
            <w:strike w:val="0"/>
            <w:noProof w:val="0"/>
            <w:color w:val="0077CC"/>
            <w:position w:val="0"/>
            <w:sz w:val="20"/>
            <w:u w:val="single"/>
            <w:vertAlign w:val="baseline"/>
          </w:rPr>
          <w:t>https://twitter.com/MEMRIReports/status/1277216791413043202?ref_src=twsrc%5Etfw</w:t>
        </w:r>
      </w:hyperlink>
      <w:r>
        <w:rPr>
          <w:rFonts w:ascii="arial" w:eastAsia="arial" w:hAnsi="arial" w:cs="arial"/>
          <w:b w:val="0"/>
          <w:i w:val="0"/>
          <w:strike w:val="0"/>
          <w:noProof w:val="0"/>
          <w:color w:val="000000"/>
          <w:position w:val="0"/>
          <w:sz w:val="20"/>
          <w:u w:val="none"/>
          <w:vertAlign w:val="baseline"/>
        </w:rPr>
        <w:t xml:space="preserve"> [ 63]:            </w:t>
      </w:r>
      <w:hyperlink r:id="rId2804" w:history="1">
        <w:r>
          <w:rPr>
            <w:rFonts w:ascii="arial" w:eastAsia="arial" w:hAnsi="arial" w:cs="arial"/>
            <w:b w:val="0"/>
            <w:i/>
            <w:strike w:val="0"/>
            <w:noProof w:val="0"/>
            <w:color w:val="0077CC"/>
            <w:position w:val="0"/>
            <w:sz w:val="20"/>
            <w:u w:val="single"/>
            <w:vertAlign w:val="baseline"/>
          </w:rPr>
          <w:t>https://www.algemeiner.com/2020/06/28/bds-movement-dealt-a-blow-at-lawyers-guild/</w:t>
        </w:r>
      </w:hyperlink>
      <w:r>
        <w:rPr>
          <w:rFonts w:ascii="arial" w:eastAsia="arial" w:hAnsi="arial" w:cs="arial"/>
          <w:b w:val="0"/>
          <w:i w:val="0"/>
          <w:strike w:val="0"/>
          <w:noProof w:val="0"/>
          <w:color w:val="000000"/>
          <w:position w:val="0"/>
          <w:sz w:val="20"/>
          <w:u w:val="none"/>
          <w:vertAlign w:val="baseline"/>
        </w:rPr>
        <w:t xml:space="preserve"> [ 64]:            </w:t>
      </w:r>
      <w:hyperlink r:id="rId2805" w:history="1">
        <w:r>
          <w:rPr>
            <w:rFonts w:ascii="arial" w:eastAsia="arial" w:hAnsi="arial" w:cs="arial"/>
            <w:b w:val="0"/>
            <w:i/>
            <w:strike w:val="0"/>
            <w:noProof w:val="0"/>
            <w:color w:val="0077CC"/>
            <w:position w:val="0"/>
            <w:sz w:val="20"/>
            <w:u w:val="single"/>
            <w:vertAlign w:val="baseline"/>
          </w:rPr>
          <w:t>https://twitter.com/AmbDaniDayan/status/1276990613356007424?ref_src=twsrc%5Etfw</w:t>
        </w:r>
      </w:hyperlink>
      <w:r>
        <w:rPr>
          <w:rFonts w:ascii="arial" w:eastAsia="arial" w:hAnsi="arial" w:cs="arial"/>
          <w:b w:val="0"/>
          <w:i w:val="0"/>
          <w:strike w:val="0"/>
          <w:noProof w:val="0"/>
          <w:color w:val="000000"/>
          <w:position w:val="0"/>
          <w:sz w:val="20"/>
          <w:u w:val="none"/>
          <w:vertAlign w:val="baseline"/>
        </w:rPr>
        <w:t xml:space="preserve"> [ 65]:            </w:t>
      </w:r>
      <w:hyperlink r:id="rId2806" w:history="1">
        <w:r>
          <w:rPr>
            <w:rFonts w:ascii="arial" w:eastAsia="arial" w:hAnsi="arial" w:cs="arial"/>
            <w:b w:val="0"/>
            <w:i/>
            <w:strike w:val="0"/>
            <w:noProof w:val="0"/>
            <w:color w:val="0077CC"/>
            <w:position w:val="0"/>
            <w:sz w:val="20"/>
            <w:u w:val="single"/>
            <w:vertAlign w:val="baseline"/>
          </w:rPr>
          <w:t>https://twitter.com/Partisangirl?ref_src=twsrc%5Etfw</w:t>
        </w:r>
      </w:hyperlink>
      <w:r>
        <w:rPr>
          <w:rFonts w:ascii="arial" w:eastAsia="arial" w:hAnsi="arial" w:cs="arial"/>
          <w:b w:val="0"/>
          <w:i w:val="0"/>
          <w:strike w:val="0"/>
          <w:noProof w:val="0"/>
          <w:color w:val="000000"/>
          <w:position w:val="0"/>
          <w:sz w:val="20"/>
          <w:u w:val="none"/>
          <w:vertAlign w:val="baseline"/>
        </w:rPr>
        <w:t xml:space="preserve"> [ 66]:            </w:t>
      </w:r>
      <w:hyperlink r:id="rId2807" w:history="1">
        <w:r>
          <w:rPr>
            <w:rFonts w:ascii="arial" w:eastAsia="arial" w:hAnsi="arial" w:cs="arial"/>
            <w:b w:val="0"/>
            <w:i/>
            <w:strike w:val="0"/>
            <w:noProof w:val="0"/>
            <w:color w:val="0077CC"/>
            <w:position w:val="0"/>
            <w:sz w:val="20"/>
            <w:u w:val="single"/>
            <w:vertAlign w:val="baseline"/>
          </w:rPr>
          <w:t>https://twitter.com/AmbDaniDayan/status/1276990615490887686?ref_src=twsrc%5Etfw</w:t>
        </w:r>
      </w:hyperlink>
      <w:r>
        <w:rPr>
          <w:rFonts w:ascii="arial" w:eastAsia="arial" w:hAnsi="arial" w:cs="arial"/>
          <w:b w:val="0"/>
          <w:i w:val="0"/>
          <w:strike w:val="0"/>
          <w:noProof w:val="0"/>
          <w:color w:val="000000"/>
          <w:position w:val="0"/>
          <w:sz w:val="20"/>
          <w:u w:val="none"/>
          <w:vertAlign w:val="baseline"/>
        </w:rPr>
        <w:t xml:space="preserve"> [ 67]:            </w:t>
      </w:r>
      <w:hyperlink r:id="rId2808" w:history="1">
        <w:r>
          <w:rPr>
            <w:rFonts w:ascii="arial" w:eastAsia="arial" w:hAnsi="arial" w:cs="arial"/>
            <w:b w:val="0"/>
            <w:i/>
            <w:strike w:val="0"/>
            <w:noProof w:val="0"/>
            <w:color w:val="0077CC"/>
            <w:position w:val="0"/>
            <w:sz w:val="20"/>
            <w:u w:val="single"/>
            <w:vertAlign w:val="baseline"/>
          </w:rPr>
          <w:t>https://www.jpost.com/israel-news/israel-cancels-evangelical-christian-channel-god-tv-633054</w:t>
        </w:r>
      </w:hyperlink>
      <w:r>
        <w:rPr>
          <w:rFonts w:ascii="arial" w:eastAsia="arial" w:hAnsi="arial" w:cs="arial"/>
          <w:b w:val="0"/>
          <w:i w:val="0"/>
          <w:strike w:val="0"/>
          <w:noProof w:val="0"/>
          <w:color w:val="000000"/>
          <w:position w:val="0"/>
          <w:sz w:val="20"/>
          <w:u w:val="none"/>
          <w:vertAlign w:val="baseline"/>
        </w:rPr>
        <w:t xml:space="preserve"> [ 68]:            </w:t>
      </w:r>
      <w:hyperlink r:id="rId1699"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[ 69]:            </w:t>
      </w:r>
      <w:hyperlink r:id="rId2747" w:history="1">
        <w:r>
          <w:rPr>
            <w:rFonts w:ascii="arial" w:eastAsia="arial" w:hAnsi="arial" w:cs="arial"/>
            <w:b w:val="0"/>
            <w:i/>
            <w:strike w:val="0"/>
            <w:noProof w:val="0"/>
            <w:color w:val="0077CC"/>
            <w:position w:val="0"/>
            <w:sz w:val="20"/>
            <w:u w:val="single"/>
            <w:vertAlign w:val="baseline"/>
          </w:rPr>
          <w:t>https://t.co/rYpCx6kkCO</w:t>
        </w:r>
      </w:hyperlink>
      <w:r>
        <w:rPr>
          <w:rFonts w:ascii="arial" w:eastAsia="arial" w:hAnsi="arial" w:cs="arial"/>
          <w:b w:val="0"/>
          <w:i w:val="0"/>
          <w:strike w:val="0"/>
          <w:noProof w:val="0"/>
          <w:color w:val="000000"/>
          <w:position w:val="0"/>
          <w:sz w:val="20"/>
          <w:u w:val="none"/>
          <w:vertAlign w:val="baseline"/>
        </w:rPr>
        <w:t xml:space="preserve"> [ 70]:            </w:t>
      </w:r>
      <w:hyperlink r:id="rId304" w:history="1">
        <w:r>
          <w:rPr>
            <w:rFonts w:ascii="arial" w:eastAsia="arial" w:hAnsi="arial" w:cs="arial"/>
            <w:b w:val="0"/>
            <w:i/>
            <w:strike w:val="0"/>
            <w:noProof w:val="0"/>
            <w:color w:val="0077CC"/>
            <w:position w:val="0"/>
            <w:sz w:val="20"/>
            <w:u w:val="single"/>
            <w:vertAlign w:val="baseline"/>
          </w:rPr>
          <w:t>https://twitter.com/Campaign4T?ref_src=twsrc%5Etfw</w:t>
        </w:r>
      </w:hyperlink>
      <w:r>
        <w:rPr>
          <w:rFonts w:ascii="arial" w:eastAsia="arial" w:hAnsi="arial" w:cs="arial"/>
          <w:b w:val="0"/>
          <w:i w:val="0"/>
          <w:strike w:val="0"/>
          <w:noProof w:val="0"/>
          <w:color w:val="000000"/>
          <w:position w:val="0"/>
          <w:sz w:val="20"/>
          <w:u w:val="none"/>
          <w:vertAlign w:val="baseline"/>
        </w:rPr>
        <w:t xml:space="preserve"> [ 71]:            </w:t>
      </w:r>
      <w:hyperlink r:id="rId2809" w:history="1">
        <w:r>
          <w:rPr>
            <w:rFonts w:ascii="arial" w:eastAsia="arial" w:hAnsi="arial" w:cs="arial"/>
            <w:b w:val="0"/>
            <w:i/>
            <w:strike w:val="0"/>
            <w:noProof w:val="0"/>
            <w:color w:val="0077CC"/>
            <w:position w:val="0"/>
            <w:sz w:val="20"/>
            <w:u w:val="single"/>
            <w:vertAlign w:val="baseline"/>
          </w:rPr>
          <w:t>https://twitter.com/AntisemitismEye/status/1277166351447142400?ref_src=twsrc%5Etfw</w:t>
        </w:r>
      </w:hyperlink>
      <w:r>
        <w:rPr>
          <w:rFonts w:ascii="arial" w:eastAsia="arial" w:hAnsi="arial" w:cs="arial"/>
          <w:b w:val="0"/>
          <w:i w:val="0"/>
          <w:strike w:val="0"/>
          <w:noProof w:val="0"/>
          <w:color w:val="000000"/>
          <w:position w:val="0"/>
          <w:sz w:val="20"/>
          <w:u w:val="none"/>
          <w:vertAlign w:val="baseline"/>
        </w:rPr>
        <w:t xml:space="preserve"> [ 72]:            </w:t>
      </w:r>
      <w:hyperlink r:id="rId2810" w:history="1">
        <w:r>
          <w:rPr>
            <w:rFonts w:ascii="arial" w:eastAsia="arial" w:hAnsi="arial" w:cs="arial"/>
            <w:b w:val="0"/>
            <w:i/>
            <w:strike w:val="0"/>
            <w:noProof w:val="0"/>
            <w:color w:val="0077CC"/>
            <w:position w:val="0"/>
            <w:sz w:val="20"/>
            <w:u w:val="single"/>
            <w:vertAlign w:val="baseline"/>
          </w:rPr>
          <w:t>https://www.jpost.com/international/</w:t>
        </w:r>
      </w:hyperlink>
      <w:hyperlink r:id="rId2810" w:history="1">
        <w:r>
          <w:rPr>
            <w:rFonts w:ascii="arial" w:eastAsia="arial" w:hAnsi="arial" w:cs="arial"/>
            <w:b/>
            <w:i/>
            <w:strike w:val="0"/>
            <w:noProof w:val="0"/>
            <w:color w:val="0077CC"/>
            <w:position w:val="0"/>
            <w:sz w:val="20"/>
            <w:u w:val="single"/>
            <w:vertAlign w:val="baseline"/>
          </w:rPr>
          <w:t>hate</w:t>
        </w:r>
      </w:hyperlink>
      <w:hyperlink r:id="rId2810" w:history="1">
        <w:r>
          <w:rPr>
            <w:rFonts w:ascii="arial" w:eastAsia="arial" w:hAnsi="arial" w:cs="arial"/>
            <w:b w:val="0"/>
            <w:i/>
            <w:strike w:val="0"/>
            <w:noProof w:val="0"/>
            <w:color w:val="0077CC"/>
            <w:position w:val="0"/>
            <w:sz w:val="20"/>
            <w:u w:val="single"/>
            <w:vertAlign w:val="baseline"/>
          </w:rPr>
          <w:t>-</w:t>
        </w:r>
      </w:hyperlink>
      <w:hyperlink r:id="rId2810" w:history="1">
        <w:r>
          <w:rPr>
            <w:rFonts w:ascii="arial" w:eastAsia="arial" w:hAnsi="arial" w:cs="arial"/>
            <w:b/>
            <w:i/>
            <w:strike w:val="0"/>
            <w:noProof w:val="0"/>
            <w:color w:val="0077CC"/>
            <w:position w:val="0"/>
            <w:sz w:val="20"/>
            <w:u w:val="single"/>
            <w:vertAlign w:val="baseline"/>
          </w:rPr>
          <w:t>crime</w:t>
        </w:r>
      </w:hyperlink>
      <w:hyperlink r:id="rId2810" w:history="1">
        <w:r>
          <w:rPr>
            <w:rFonts w:ascii="arial" w:eastAsia="arial" w:hAnsi="arial" w:cs="arial"/>
            <w:b w:val="0"/>
            <w:i/>
            <w:strike w:val="0"/>
            <w:noProof w:val="0"/>
            <w:color w:val="0077CC"/>
            <w:position w:val="0"/>
            <w:sz w:val="20"/>
            <w:u w:val="single"/>
            <w:vertAlign w:val="baseline"/>
          </w:rPr>
          <w:t>-investigation-opened-after-jewish-biracial-woman-set-on-fire-633044</w:t>
        </w:r>
      </w:hyperlink>
      <w:r>
        <w:rPr>
          <w:rFonts w:ascii="arial" w:eastAsia="arial" w:hAnsi="arial" w:cs="arial"/>
          <w:b w:val="0"/>
          <w:i w:val="0"/>
          <w:strike w:val="0"/>
          <w:noProof w:val="0"/>
          <w:color w:val="000000"/>
          <w:position w:val="0"/>
          <w:sz w:val="20"/>
          <w:u w:val="none"/>
          <w:vertAlign w:val="baseline"/>
        </w:rPr>
        <w:t xml:space="preserve"> [ 73]:            </w:t>
      </w:r>
      <w:hyperlink r:id="rId2811" w:history="1">
        <w:r>
          <w:rPr>
            <w:rFonts w:ascii="arial" w:eastAsia="arial" w:hAnsi="arial" w:cs="arial"/>
            <w:b w:val="0"/>
            <w:i/>
            <w:strike w:val="0"/>
            <w:noProof w:val="0"/>
            <w:color w:val="0077CC"/>
            <w:position w:val="0"/>
            <w:sz w:val="20"/>
            <w:u w:val="single"/>
            <w:vertAlign w:val="baseline"/>
          </w:rPr>
          <w:t>https://www.thejc.com/news/uk-news/jenrick-accused-of-breaching-planning-guidance-over-holocaust-memorial-1.500920</w:t>
        </w:r>
      </w:hyperlink>
      <w:r>
        <w:rPr>
          <w:rFonts w:ascii="arial" w:eastAsia="arial" w:hAnsi="arial" w:cs="arial"/>
          <w:b w:val="0"/>
          <w:i w:val="0"/>
          <w:strike w:val="0"/>
          <w:noProof w:val="0"/>
          <w:color w:val="000000"/>
          <w:position w:val="0"/>
          <w:sz w:val="20"/>
          <w:u w:val="none"/>
          <w:vertAlign w:val="baseline"/>
        </w:rPr>
        <w:t xml:space="preserve"> [ 74]:            </w:t>
      </w:r>
      <w:hyperlink r:id="rId2812" w:history="1">
        <w:r>
          <w:rPr>
            <w:rFonts w:ascii="arial" w:eastAsia="arial" w:hAnsi="arial" w:cs="arial"/>
            <w:b w:val="0"/>
            <w:i/>
            <w:strike w:val="0"/>
            <w:noProof w:val="0"/>
            <w:color w:val="0077CC"/>
            <w:position w:val="0"/>
            <w:sz w:val="20"/>
            <w:u w:val="single"/>
            <w:vertAlign w:val="baseline"/>
          </w:rPr>
          <w:t>https://www.timesofisrael.com/tel-aviv-jerusalem-nab-sixth-place-in-list-of-150-best-global-tech-ecosystems</w:t>
        </w:r>
      </w:hyperlink>
      <w:r>
        <w:rPr>
          <w:rFonts w:ascii="arial" w:eastAsia="arial" w:hAnsi="arial" w:cs="arial"/>
          <w:b w:val="0"/>
          <w:i w:val="0"/>
          <w:strike w:val="0"/>
          <w:noProof w:val="0"/>
          <w:color w:val="000000"/>
          <w:position w:val="0"/>
          <w:sz w:val="20"/>
          <w:u w:val="none"/>
          <w:vertAlign w:val="baseline"/>
        </w:rPr>
        <w:t xml:space="preserve">/ [ 75]:            </w:t>
      </w:r>
      <w:hyperlink r:id="rId2813" w:history="1">
        <w:r>
          <w:rPr>
            <w:rFonts w:ascii="arial" w:eastAsia="arial" w:hAnsi="arial" w:cs="arial"/>
            <w:b w:val="0"/>
            <w:i/>
            <w:strike w:val="0"/>
            <w:noProof w:val="0"/>
            <w:color w:val="0077CC"/>
            <w:position w:val="0"/>
            <w:sz w:val="20"/>
            <w:u w:val="single"/>
            <w:vertAlign w:val="baseline"/>
          </w:rPr>
          <w:t>https://www.israel21c.org/</w:t>
        </w:r>
      </w:hyperlink>
      <w:hyperlink r:id="rId2813" w:history="1">
        <w:r>
          <w:rPr>
            <w:rFonts w:ascii="arial" w:eastAsia="arial" w:hAnsi="arial" w:cs="arial"/>
            <w:b/>
            <w:i/>
            <w:strike w:val="0"/>
            <w:noProof w:val="0"/>
            <w:color w:val="0077CC"/>
            <w:position w:val="0"/>
            <w:sz w:val="20"/>
            <w:u w:val="single"/>
            <w:vertAlign w:val="baseline"/>
          </w:rPr>
          <w:t>new-york</w:t>
        </w:r>
      </w:hyperlink>
      <w:hyperlink r:id="rId2813" w:history="1">
        <w:r>
          <w:rPr>
            <w:rFonts w:ascii="arial" w:eastAsia="arial" w:hAnsi="arial" w:cs="arial"/>
            <w:b w:val="0"/>
            <w:i/>
            <w:strike w:val="0"/>
            <w:noProof w:val="0"/>
            <w:color w:val="0077CC"/>
            <w:position w:val="0"/>
            <w:sz w:val="20"/>
            <w:u w:val="single"/>
            <w:vertAlign w:val="baseline"/>
          </w:rPr>
          <w:t>-is-now-home-to-nine-israeli-founded-unicorns</w:t>
        </w:r>
      </w:hyperlink>
      <w:r>
        <w:rPr>
          <w:rFonts w:ascii="arial" w:eastAsia="arial" w:hAnsi="arial" w:cs="arial"/>
          <w:b w:val="0"/>
          <w:i w:val="0"/>
          <w:strike w:val="0"/>
          <w:noProof w:val="0"/>
          <w:color w:val="000000"/>
          <w:position w:val="0"/>
          <w:sz w:val="20"/>
          <w:u w:val="none"/>
          <w:vertAlign w:val="baseline"/>
        </w:rPr>
        <w:t xml:space="preserve">/ [ 76]:            </w:t>
      </w:r>
      <w:hyperlink r:id="rId2814" w:history="1">
        <w:r>
          <w:rPr>
            <w:rFonts w:ascii="arial" w:eastAsia="arial" w:hAnsi="arial" w:cs="arial"/>
            <w:b w:val="0"/>
            <w:i/>
            <w:strike w:val="0"/>
            <w:noProof w:val="0"/>
            <w:color w:val="0077CC"/>
            <w:position w:val="0"/>
            <w:sz w:val="20"/>
            <w:u w:val="single"/>
            <w:vertAlign w:val="baseline"/>
          </w:rPr>
          <w:t>https://www.jpost.com/judaism/youtube-series-addressing-3000-of-jewish-history-premiers-june-29-633058</w:t>
        </w:r>
      </w:hyperlink>
      <w:r>
        <w:rPr>
          <w:rFonts w:ascii="arial" w:eastAsia="arial" w:hAnsi="arial" w:cs="arial"/>
          <w:b w:val="0"/>
          <w:i w:val="0"/>
          <w:strike w:val="0"/>
          <w:noProof w:val="0"/>
          <w:color w:val="000000"/>
          <w:position w:val="0"/>
          <w:sz w:val="20"/>
          <w:u w:val="none"/>
          <w:vertAlign w:val="baseline"/>
        </w:rPr>
        <w:t xml:space="preserve"> [ 77]:            </w:t>
      </w:r>
      <w:hyperlink r:id="rId2815" w:history="1">
        <w:r>
          <w:rPr>
            <w:rFonts w:ascii="arial" w:eastAsia="arial" w:hAnsi="arial" w:cs="arial"/>
            <w:b w:val="0"/>
            <w:i/>
            <w:strike w:val="0"/>
            <w:noProof w:val="0"/>
            <w:color w:val="0077CC"/>
            <w:position w:val="0"/>
            <w:sz w:val="20"/>
            <w:u w:val="single"/>
            <w:vertAlign w:val="baseline"/>
          </w:rPr>
          <w:t>http://www.youtube.com/embed/k5salUvhwfM</w:t>
        </w:r>
      </w:hyperlink>
      <w:r>
        <w:rPr>
          <w:rFonts w:ascii="arial" w:eastAsia="arial" w:hAnsi="arial" w:cs="arial"/>
          <w:b w:val="0"/>
          <w:i w:val="0"/>
          <w:strike w:val="0"/>
          <w:noProof w:val="0"/>
          <w:color w:val="000000"/>
          <w:position w:val="0"/>
          <w:sz w:val="20"/>
          <w:u w:val="none"/>
          <w:vertAlign w:val="baseline"/>
        </w:rPr>
        <w:t xml:space="preserve"> [ 78]:            </w:t>
      </w:r>
      <w:hyperlink r:id="rId2816" w:history="1">
        <w:r>
          <w:rPr>
            <w:rFonts w:ascii="arial" w:eastAsia="arial" w:hAnsi="arial" w:cs="arial"/>
            <w:b w:val="0"/>
            <w:i/>
            <w:strike w:val="0"/>
            <w:noProof w:val="0"/>
            <w:color w:val="0077CC"/>
            <w:position w:val="0"/>
            <w:sz w:val="20"/>
            <w:u w:val="single"/>
            <w:vertAlign w:val="baseline"/>
          </w:rPr>
          <w:t>https://t.co/7RYMybBdJV</w:t>
        </w:r>
      </w:hyperlink>
      <w:r>
        <w:rPr>
          <w:rFonts w:ascii="arial" w:eastAsia="arial" w:hAnsi="arial" w:cs="arial"/>
          <w:b w:val="0"/>
          <w:i w:val="0"/>
          <w:strike w:val="0"/>
          <w:noProof w:val="0"/>
          <w:color w:val="000000"/>
          <w:position w:val="0"/>
          <w:sz w:val="20"/>
          <w:u w:val="none"/>
          <w:vertAlign w:val="baseline"/>
        </w:rPr>
        <w:t xml:space="preserve"> [ 79]:            </w:t>
      </w:r>
      <w:hyperlink r:id="rId2817" w:history="1">
        <w:r>
          <w:rPr>
            <w:rFonts w:ascii="arial" w:eastAsia="arial" w:hAnsi="arial" w:cs="arial"/>
            <w:b w:val="0"/>
            <w:i/>
            <w:strike w:val="0"/>
            <w:noProof w:val="0"/>
            <w:color w:val="0077CC"/>
            <w:position w:val="0"/>
            <w:sz w:val="20"/>
            <w:u w:val="single"/>
            <w:vertAlign w:val="baseline"/>
          </w:rPr>
          <w:t>https://twitter.com/IDF/status/1277255569229955072?ref_src=twsrc%5Etfw</w:t>
        </w:r>
      </w:hyperlink>
      <w:r>
        <w:rPr>
          <w:rFonts w:ascii="arial" w:eastAsia="arial" w:hAnsi="arial" w:cs="arial"/>
          <w:b w:val="0"/>
          <w:i w:val="0"/>
          <w:strike w:val="0"/>
          <w:noProof w:val="0"/>
          <w:color w:val="000000"/>
          <w:position w:val="0"/>
          <w:sz w:val="20"/>
          <w:u w:val="none"/>
          <w:vertAlign w:val="baseline"/>
        </w:rPr>
        <w:t xml:space="preserve"> [ 80]: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[ 81]: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203"/>
      </w:pPr>
    </w:p>
    <w:p>
      <w:pPr>
        <w:pStyle w:val="Normal203"/>
        <w:ind w:left="200"/>
        <w:sectPr>
          <w:type w:val="continuous"/>
          <w:pgMar w:top="840" w:right="1000" w:bottom="840" w:left="1000" w:header="400" w:footer="400"/>
          <w:pgNumType w:fmt="decimal"/>
          <w:cols w:space="720"/>
        </w:sectPr>
      </w:pPr>
      <w:r>
        <w:br/>
      </w:r>
      <w:r>
        <w:pict>
          <v:line id="_x0000_s1714"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2818"/>
          <w:headerReference w:type="default" r:id="rId2819"/>
          <w:footerReference w:type="even" r:id="rId2820"/>
          <w:footerReference w:type="default" r:id="rId2821"/>
          <w:headerReference w:type="first" r:id="rId2822"/>
          <w:footerReference w:type="first" r:id="rId2823"/>
          <w:pgSz w:w="12240" w:h="15840"/>
          <w:pgMar w:top="840" w:right="1000" w:bottom="840" w:left="1000" w:header="400" w:footer="400"/>
          <w:pgNumType w:fmt="decimal"/>
          <w:cols w:space="720"/>
          <w:titlePg w:val="0"/>
        </w:sectPr>
      </w:pPr>
    </w:p>
    <w:p>
      <w:pPr>
        <w:pStyle w:val="Normal204"/>
      </w:pPr>
    </w:p>
    <w:p>
      <w:pPr>
        <w:pStyle w:val="Normal204"/>
      </w:pPr>
      <w:r>
        <w:pict>
          <v:shape id="_x0000_i1715" type="#_x0000_t75" alt="LexisNexis®" style="width:147.75pt;height:30pt">
            <v:imagedata r:id="rId18" o:title=""/>
          </v:shape>
        </w:pict>
      </w:r>
      <w:r>
        <w:cr/>
      </w:r>
    </w:p>
    <w:p>
      <w:pPr>
        <w:pStyle w:val="Heading1202"/>
        <w:keepNext w:val="0"/>
        <w:spacing w:after="200" w:line="340" w:lineRule="atLeast"/>
        <w:ind w:left="0" w:right="0" w:firstLine="0"/>
        <w:jc w:val="center"/>
      </w:pPr>
      <w:hyperlink r:id="rId2824" w:history="1">
        <w:r>
          <w:rPr>
            <w:rFonts w:ascii="arial" w:eastAsia="arial" w:hAnsi="arial" w:cs="arial"/>
            <w:b/>
            <w:i/>
            <w:strike w:val="0"/>
            <w:color w:val="0077CC"/>
            <w:sz w:val="28"/>
            <w:u w:val="single"/>
            <w:vertAlign w:val="baseline"/>
          </w:rPr>
          <w:t>NYS Office of Temporary &amp; Disability Assistance Issues Public Comment on HUD Proposed Rule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1:25 AM  EST</w:t>
      </w:r>
    </w:p>
    <w:p>
      <w:pPr>
        <w:pStyle w:val="Normal204"/>
        <w:keepNext w:val="0"/>
        <w:spacing w:after="0" w:line="240" w:lineRule="atLeast"/>
        <w:ind w:right="0"/>
        <w:jc w:val="both"/>
      </w:pPr>
      <w:bookmarkStart w:id="410" w:name="Bookmark_204"/>
      <w:bookmarkEnd w:id="410"/>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4"/>
        <w:keepNext/>
        <w:spacing w:before="240" w:after="0" w:line="340" w:lineRule="atLeast"/>
        <w:ind w:left="0" w:right="0" w:firstLine="0"/>
        <w:jc w:val="left"/>
      </w:pPr>
      <w:bookmarkStart w:id="411" w:name="Body_202"/>
      <w:bookmarkEnd w:id="411"/>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16" style="position:absolute;z-index:2520995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Oct. 27 --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Office of Temporary and Disability Assistance Commissioner Michael P. Heim has issued a public comment on the Department of Housing and Urban Development proposed rule entitled "Making Admission or Placement Determinations Based on Sex in Facilities Under Community Planning and Development Housing Programs". The comment was written on Sept. 22, 2020, and posted on Oct. 26, 2020:</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Office of Temporary and Disability Assistance (OTDA) has reviewed the Department of Housing and Urban Development's Notice of Proposed Rulemaking, Making Admission or Placement Determinations Based on Sex in Facilities Under Community Planning and Development Housing Programs, published on July 24, 2020. OTDA respectfully submits the following comments in opposition to the Proposed Rule.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 Heim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Executive Summary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Office of Temporary and Disability Assistance (OTDA) strongly opposes the proposed rule as outlined in the Department of Housing and Urban Development (HUD) Notice of Proposed Rulemaking, Making Admission or Placement Determinations Based on Sex in Facilities Under Community Planning and Development Housing Programs./1</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proposed rule be adopted, it would create an inherent and obvious risk to the health and safety of transgender and gender non-conforming persons experiencing homelessness, who would be forced to choose between remaining unsheltered or being placed in shelters where they would be more likely to experience degrading treatment and abuse including harassment and sexual assault. Permitting and encouraging shelters to discriminate against transgender and gender-non-confirming persons imperiling their safety and well-being would be wrong at any time, but to do so in the midst of a pandemic and fiscal crisis would be particularly egregious. The proposed rule also would violate the Equal Protection component of the Fifth Amendment, and conflict with the recent decision of the United States Supreme Court in Bostock v. Clayton County, 590 U.S. ___, 140 S. Ct. 1731 (2020). OTDA therefore urges that the proposed rule be withdrawn.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HUD's Proposed Rule Would Imperil the Safety and Well-Being of Transgender Persons Experiencing Homelessness.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revoking protections for transgender and gender non-conforming persons experiencing homelessness, HUD would increase the likelihood that those persons will choose to remain unsheltered rather than be placed in same-sex shelters based on their "biological" sex where they would be more likely to be mistreated, harassed, assaulted or sexually abused. Thus, the proposed rule would create an inherent and avoidable risk to the health and well-being of transgender persons experiencing homelessness and should be withdrawn.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Point-in-Time (PIT) counts maintained by HUD indicate that the number of transgender and gender non-conforming persons experiencing homelessness has increased by approximately 88% since 2016, and the number of transgender persons who remain unsheltered has increased by 113% during the same period./2</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persons and gender non-conforming persons experiencing homelessness remained disproportionally unsheltered: over 62% of transgender persons and 80% of gender non-conforming persons experiencing homelessness remained unsheltered; whereas 49% of cisgender people experiencing homelessness were unsheltered./3</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27,715 transgender persons who responded to a 2015 survey conducted by the National Center for Transgender Equality,/4</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Nearly one-third (30%) reported experiencing homelessness at some point in their lives.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in eight (12%) reported experiencing homelessness in the past year because of being transgender.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than one-quarter (26%) of those who had been homeless in the preceding year reported that they avoided staying in homeless shelters because they feared they would be mistreated as a transgender person.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than half (52%) of those who stayed at a shelter in the preceding year reported that they had been verbally harassed, physically attacked, and/or sexually assaulted because of being transgender.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Nearly half (46%) reported that they had been verbally harassed in the past year because of being transgender.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in ten (10%) indicated that they had been sexually assaulted in the previous year.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Nearly half (47%) had been sexually assaulted at some point in their lifetime.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HUD acknowledges that transgender individuals experience poverty, housing instability, mental health issues, domestic violence, violence and mistreatment at higher rates than the general public. 85 Fed. Reg., at 44815. Yet HUD at best pays lip service to these stark realities and advances a patently discriminatory rule that would exclude many transgender persons from shelter and deprive them of the "special care" that even HUD recognizes to be "critical" to address the health and safety needs of that vulnerable population. 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 attempts to justify its proposed rule by contending that the presence of transgender women in shelters for women somehow endangers cisgender women residing in those facilities. But HUD concedes that there is absolutely no evidence to support this assertion and it admits that it is aware of no data "suggesting that transgender individuals pose an inherent risk to biological women." Id. Nor does HUD offer an iota of proof to support the insinuation that a "biological" woman residing in a shelter is more likely to be harassed, assaulted or abused by a transgender woman than by another "biological" woman.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HUD relies on "anecdotal evidence that some women may fear that non-transgender, biological men may exploit the process of self-identification under the current rule to gain access to women's shelters," and conjecture that "some homeless women would be expected to distrust and feel unsafe around biological men, even though they self-identify (sic) as women." 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HUD then attempts to justify its anti-transgender discrimination by speculating that some cisgender women in need of shelter could opt to remain unsheltered rather than accepting placements in shelters that house transgender women. Thus, posits HUD, the participation of these cisgender women in HUD programs could be "chilled" if HUD-funded shelters continue to admit transgender persons. Id. Again, HUD offers no evidence that allowing transgender women to stay in shelters for homeless women puts any others at risk. It is clear that HUD's proposed rule revision is premised on nothing but baseless claims and prejudices.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avoid accusations of anti-transgender discrimination, HUD's proposed rule would require that if a shelter denies access to a transgender person, the shelter must provide a transfer recommendation to an alternative shelter or accommodation. Id. But this presumes that alternative shelters or accommodations willing to accept transgender persons exist. Yet even HUD concedes that "[t]he lack of shelter capacity in many communities contributes to high numbers of people who experience unsheltered homelessness." Id., at 44816. The need for additional shelter space undoubtedly will become even more pressing and capacity will be strained even further given the ongoing COVID-19 pandemic and the resulting fiscal crisis the United States now faces.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shelters for homeless persons be encouraged or permitted to exclude transgender individuals, there likely will not be sufficient shelter space in many communities in which to house these persons, and transgender persons experiencing homelessness will be left unsheltered.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persons who remain unsheltered - either by choice or because they are excluded from shelters - face significant challenges in terms of survival behaviors, risk and safety, among other things. Remaining unsheltered is associated with much higher rates of illness and poor health among all homeless populations, and this is exacerbated by the heightened risk that transgender persons face when living on the streets./5</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Transgender people are particularly vulnerable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and while living on the streets are often required to engage in risky survival behaviors that elevate the risk of victimization.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very real dangers faced by unsheltered transgender persons, the proposed rule would clearly jeopardize the safety and well-being of transgender persons experiencing homelessness. To allow shelters to exclude transgender persons on the basis of their gender identity is both disgraceful and unlawful.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HUD's Proposed Rule Violates the Equal Protection Component to the Fifth Amendment.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 Protection Clause of the Fourteenth Amendment commands that no state shall "deny to any person within its jurisdiction the equal protection of the laws," U.S. Const. amend. XIV, Sec. 1. This amounts to a direction that all persons who are similarly situated should be treated alike. City of Cleburne v. Cleburne Living Ctr., 473 U.S. 432, 439 (1985). While the Equal Protection Clause of the Fourteenth Amendment by its terms restrains only state governments, the equal protection component to the Fifth Amendment imposes a similar obligation on the federal government. United States v Windsor, 570 U.S, 744, 774 (2013); Bolling v. Sharpe, 347 U.S. 497, 499 (1954); Furlong v. Shalala, 156 F. 3d 384, 392 (2d Cir.1998).</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as here, a classification is based on transgender status, it is subject to a heightened standard of review and must fail unless it is substantially related to a sufficiently important governmental interest. See, e.g., Grimm v Gloucester County School Bd., ___ F. 3d ___, 2020 WL 5034430, *13-18 (4th Cir. Aug. 26, 2020); Adams v School Bd. of St. Johns County, ___ F. 3d ___, 2020 WL 4561817, *4-5 (11th Cir Aug. 7, 2020); F.V. v Barron, 286 F. Supp. 3d 1131, 1145 (D. Idaho 2018); Evancho v Pine-Richland School Dist., 237 F. Supp. 3d 267, 288 (W.D. Pa. 2017). In other words, HUD must establish that the "differential treatment be supported by an exceedingly persuasive reason, advance an important governmental interest and have a direct relationship to the important governmental interest furthered by it." Evancho, 237 F. Supp. 3d at 287-88. This is a burden that HUD cannot sustain. Indeed, a plurality of federal courts throughout the United States have held that the equal protection rights of transgender public-school students were violated in analogous circumstances where the transgender students were denied access to restrooms or locker rooms consistent with their gender identities rather than their "biological" sexes. See, e.g., Grimm, ___ F. 3d ___; 2020 WL 5034430; Adams, ___ F. 3d ___, 2020 WL 4561817; A.H. ex rel. Handling v. Minersville Area School District, 408 F. Supp. 3d 536 (M.D. Pa. 2019); M.A.B. v. Board of Education of Talbot County, 286 F. Supp. 3d 704 (D. Md. 2018); Evancho, 237 F. Supp. 3d 267.</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abject absence of evidence to support HUD's contention that the presence of transgender persons admitted to shelters based on their gender identities somehow endangers cisgender persons residing in those facilities, and HUD's unequivocal admission that it is aware of no data "suggesting that transgender individuals pose an inherent risk to biological women," 85 Fed. Reg., at 44815, HUD's proposed rule cannot survive heightened scrutiny and will be held unconstitutional.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HUD's Proposed Rule Conflicts with Bostock v. Clayton County, 590 U.S. ___ (2020).</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 proposed rule also conflicts with the recent decision of the United State Supreme Court in Bostock v. Clayton County, 590 U.S. ___, 140 S. Ct. 1731 (2020), which held that Title VII of the Civil Rights Act of 1964 protects employees against employment discrimination based on sexual orientation and gender identity. Although Bostock addressed employment, and not housing, it unambiguously affirmed that gay and transgender persons should enjoy the same federal protections against discrimination that apply to race, religion and sex. The logic of Bostock should apply to regulations emanating from HUD making this rule unlawful under the Civil Rights Act of 1964. Put simply, HUD should not defy Bostock by adopting a rule that would clearly and unlawfully target transgender and gender non-conforming persons for discrimination.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Conclusion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HUD adopt the proposed rule, HUD would create an obvious and unnecessary risk to the health and safety of transgender and gender non-conforming persons experiencing homelessness, who would be forced to choose between remaining unsheltered or being placed in shelters where they will more likely experience degrading treatment and abuse. It is unlawful for HUD to encourage or countenance discrimination against transgender persons. OTDA strongly opposes the proposed rule, and urges that it be withdrawn.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Docket No. FR-6152-P-01; RIN 2506-AC53; United States Department of Housing and Urban Development, Making Admission or Placement Determinations Based on Sex in Facilities Under Community Planning and Development Housing Programs, 85 Fed. Reg. 44814 (July 24, 2020) (the "proposed rule").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hyperlink r:id="rId2825" w:history="1">
        <w:r>
          <w:rPr>
            <w:rFonts w:ascii="arial" w:eastAsia="arial" w:hAnsi="arial" w:cs="arial"/>
            <w:b w:val="0"/>
            <w:i/>
            <w:strike w:val="0"/>
            <w:noProof w:val="0"/>
            <w:color w:val="0077CC"/>
            <w:position w:val="0"/>
            <w:sz w:val="20"/>
            <w:u w:val="single"/>
            <w:vertAlign w:val="baseline"/>
          </w:rPr>
          <w:t>https://www.hudexchange.info/programs/coc/coc-homeless-populations-and-subpopulations-reports/</w:t>
        </w:r>
      </w:hyperlink>
      <w:r>
        <w:rPr>
          <w:rFonts w:ascii="arial" w:eastAsia="arial" w:hAnsi="arial" w:cs="arial"/>
          <w:b w:val="0"/>
          <w:i w:val="0"/>
          <w:strike w:val="0"/>
          <w:noProof w:val="0"/>
          <w:color w:val="000000"/>
          <w:position w:val="0"/>
          <w:sz w:val="20"/>
          <w:u w:val="none"/>
          <w:vertAlign w:val="baseline"/>
        </w:rPr>
        <w:t>. See also, Alliance to End Homelessness, State of Homelessness: 2020 Edition Graphics (June 25, 2020) (</w:t>
      </w:r>
      <w:hyperlink r:id="rId2826" w:history="1">
        <w:r>
          <w:rPr>
            <w:rFonts w:ascii="arial" w:eastAsia="arial" w:hAnsi="arial" w:cs="arial"/>
            <w:b w:val="0"/>
            <w:i/>
            <w:strike w:val="0"/>
            <w:noProof w:val="0"/>
            <w:color w:val="0077CC"/>
            <w:position w:val="0"/>
            <w:sz w:val="20"/>
            <w:u w:val="single"/>
            <w:vertAlign w:val="baseline"/>
          </w:rPr>
          <w:t>https://endhomelessness.org/resource/state-of-homelessness-2020-edition-graphics/</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hyperlink r:id="rId2827" w:history="1">
        <w:r>
          <w:rPr>
            <w:rFonts w:ascii="arial" w:eastAsia="arial" w:hAnsi="arial" w:cs="arial"/>
            <w:b w:val="0"/>
            <w:i/>
            <w:strike w:val="0"/>
            <w:noProof w:val="0"/>
            <w:color w:val="0077CC"/>
            <w:position w:val="0"/>
            <w:sz w:val="20"/>
            <w:u w:val="single"/>
            <w:vertAlign w:val="baseline"/>
          </w:rPr>
          <w:t>https://files.hudexchange.info/reports/published/CoC_PopSub_NatlTerrDC_2019.pdf</w:t>
        </w:r>
      </w:hyperlink>
      <w:r>
        <w:rPr>
          <w:rFonts w:ascii="arial" w:eastAsia="arial" w:hAnsi="arial" w:cs="arial"/>
          <w:b w:val="0"/>
          <w:i w:val="0"/>
          <w:strike w:val="0"/>
          <w:noProof w:val="0"/>
          <w:color w:val="000000"/>
          <w:position w:val="0"/>
          <w:sz w:val="20"/>
          <w:u w:val="none"/>
          <w:vertAlign w:val="baseline"/>
        </w:rPr>
        <w:t>. See also, Nat'l Alliance to End Homelessness, Data Snapshot: Trans and Gender Non-Conforming Individuals Experience Unsheltered Homelessness at Higher Rates (July 14, 2020) (</w:t>
      </w:r>
      <w:hyperlink r:id="rId2828" w:history="1">
        <w:r>
          <w:rPr>
            <w:rFonts w:ascii="arial" w:eastAsia="arial" w:hAnsi="arial" w:cs="arial"/>
            <w:b w:val="0"/>
            <w:i/>
            <w:strike w:val="0"/>
            <w:noProof w:val="0"/>
            <w:color w:val="0077CC"/>
            <w:position w:val="0"/>
            <w:sz w:val="20"/>
            <w:u w:val="single"/>
            <w:vertAlign w:val="baseline"/>
          </w:rPr>
          <w:t>https://endhomelessness.org/resource/data-snapshot-trans-and-gender-non-conforming-individualsexperience-homelessness-at-higher-rates/</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James, S. E., Herman, J. L., Rankin, S., Keisling, M., Mottet, L., &amp; Anafi, M. (2016). The Report of the 2015 U.S. Transgender Survey. Washington, DC: National Center for Transgender Equality ( See also, Nat'l Alliance to End Homelessness, State of Homelessness: 2020 Edition (June 25, 2020) (</w:t>
      </w:r>
      <w:hyperlink r:id="rId2829" w:history="1">
        <w:r>
          <w:rPr>
            <w:rFonts w:ascii="arial" w:eastAsia="arial" w:hAnsi="arial" w:cs="arial"/>
            <w:b w:val="0"/>
            <w:i/>
            <w:strike w:val="0"/>
            <w:noProof w:val="0"/>
            <w:color w:val="0077CC"/>
            <w:position w:val="0"/>
            <w:sz w:val="20"/>
            <w:u w:val="single"/>
            <w:vertAlign w:val="baseline"/>
          </w:rPr>
          <w:t>https://endhomelessness.org/homelessness-in-america/homelessness-statistics/state-of-homelessness2020/</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Nat'l Alliance to End Homelessness, Transgender Homeless Adults &amp; Unsheltered Homelessness: What the Data Tells Us (July 24, 2020) (</w:t>
      </w:r>
      <w:hyperlink r:id="rId2830" w:history="1">
        <w:r>
          <w:rPr>
            <w:rFonts w:ascii="arial" w:eastAsia="arial" w:hAnsi="arial" w:cs="arial"/>
            <w:b w:val="0"/>
            <w:i/>
            <w:strike w:val="0"/>
            <w:noProof w:val="0"/>
            <w:color w:val="0077CC"/>
            <w:position w:val="0"/>
            <w:sz w:val="20"/>
            <w:u w:val="single"/>
            <w:vertAlign w:val="baseline"/>
          </w:rPr>
          <w:t>https://endhomelessness.org/resource/transgenderhomeless-adults-unsheltered-homelessness-what-the-data-tell-us/</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rule can be viewed at: </w:t>
      </w:r>
      <w:hyperlink r:id="rId2831" w:history="1">
        <w:r>
          <w:rPr>
            <w:rFonts w:ascii="arial" w:eastAsia="arial" w:hAnsi="arial" w:cs="arial"/>
            <w:b w:val="0"/>
            <w:i/>
            <w:strike w:val="0"/>
            <w:noProof w:val="0"/>
            <w:color w:val="0077CC"/>
            <w:position w:val="0"/>
            <w:sz w:val="20"/>
            <w:u w:val="single"/>
            <w:vertAlign w:val="baseline"/>
          </w:rPr>
          <w:t>https://beta.regulations.gov/document/HUD-2020-0047-0001</w:t>
        </w:r>
      </w:hyperlink>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2002"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2003" w:history="1">
        <w:r>
          <w:rPr>
            <w:rFonts w:ascii="arial" w:eastAsia="arial" w:hAnsi="arial" w:cs="arial"/>
            <w:b w:val="0"/>
            <w:i/>
            <w:strike w:val="0"/>
            <w:noProof w:val="0"/>
            <w:color w:val="0077CC"/>
            <w:position w:val="0"/>
            <w:sz w:val="20"/>
            <w:u w:val="single"/>
            <w:vertAlign w:val="baseline"/>
          </w:rPr>
          <w:t>https://targetednews.com</w:t>
        </w:r>
      </w:hyperlink>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C22-SUharpal-1485060</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17"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2832"/>
          <w:headerReference w:type="default" r:id="rId2833"/>
          <w:footerReference w:type="even" r:id="rId2834"/>
          <w:footerReference w:type="default" r:id="rId2835"/>
          <w:headerReference w:type="first" r:id="rId2836"/>
          <w:footerReference w:type="first" r:id="rId2837"/>
          <w:pgSz w:w="12240" w:h="15840"/>
          <w:pgMar w:top="840" w:right="1000" w:bottom="840" w:left="1000" w:header="400" w:footer="400"/>
          <w:pgNumType w:fmt="decimal"/>
          <w:cols w:space="720"/>
          <w:titlePg w:val="0"/>
        </w:sectPr>
      </w:pPr>
    </w:p>
    <w:p>
      <w:pPr>
        <w:pStyle w:val="Normal205"/>
      </w:pPr>
    </w:p>
    <w:p>
      <w:pPr>
        <w:pStyle w:val="Normal205"/>
      </w:pPr>
      <w:r>
        <w:pict>
          <v:shape id="_x0000_i1718" type="#_x0000_t75" alt="LexisNexis®" style="width:147.75pt;height:30pt">
            <v:imagedata r:id="rId18" o:title=""/>
          </v:shape>
        </w:pict>
      </w:r>
      <w:r>
        <w:cr/>
      </w:r>
    </w:p>
    <w:p>
      <w:pPr>
        <w:pStyle w:val="Heading1203"/>
        <w:keepNext w:val="0"/>
        <w:spacing w:after="200" w:line="340" w:lineRule="atLeast"/>
        <w:ind w:left="0" w:right="0" w:firstLine="0"/>
        <w:jc w:val="center"/>
      </w:pPr>
      <w:hyperlink r:id="rId2838" w:history="1">
        <w:r>
          <w:rPr>
            <w:rFonts w:ascii="arial" w:eastAsia="arial" w:hAnsi="arial" w:cs="arial"/>
            <w:b/>
            <w:i/>
            <w:strike w:val="0"/>
            <w:color w:val="0077CC"/>
            <w:sz w:val="28"/>
            <w:u w:val="single"/>
            <w:vertAlign w:val="baseline"/>
          </w:rPr>
          <w:t xml:space="preserve">NYPD FORMS ASIAN </w:t>
        </w:r>
      </w:hyperlink>
      <w:hyperlink r:id="rId2838" w:history="1">
        <w:r>
          <w:rPr>
            <w:rFonts w:ascii="arial" w:eastAsia="arial" w:hAnsi="arial" w:cs="arial"/>
            <w:b/>
            <w:i/>
            <w:strike w:val="0"/>
            <w:color w:val="0077CC"/>
            <w:sz w:val="28"/>
            <w:u w:val="single"/>
            <w:vertAlign w:val="baseline"/>
          </w:rPr>
          <w:t>HATE</w:t>
        </w:r>
      </w:hyperlink>
      <w:hyperlink r:id="rId2838" w:history="1">
        <w:r>
          <w:rPr>
            <w:rFonts w:ascii="arial" w:eastAsia="arial" w:hAnsi="arial" w:cs="arial"/>
            <w:b/>
            <w:i/>
            <w:strike w:val="0"/>
            <w:color w:val="0077CC"/>
            <w:sz w:val="28"/>
            <w:u w:val="single"/>
            <w:vertAlign w:val="baseline"/>
          </w:rPr>
          <w:t xml:space="preserve"> </w:t>
        </w:r>
      </w:hyperlink>
      <w:hyperlink r:id="rId2838" w:history="1">
        <w:r>
          <w:rPr>
            <w:rFonts w:ascii="arial" w:eastAsia="arial" w:hAnsi="arial" w:cs="arial"/>
            <w:b/>
            <w:i/>
            <w:strike w:val="0"/>
            <w:color w:val="0077CC"/>
            <w:sz w:val="28"/>
            <w:u w:val="single"/>
            <w:vertAlign w:val="baseline"/>
          </w:rPr>
          <w:t>CRIME</w:t>
        </w:r>
      </w:hyperlink>
      <w:hyperlink r:id="rId2838" w:history="1">
        <w:r>
          <w:rPr>
            <w:rFonts w:ascii="arial" w:eastAsia="arial" w:hAnsi="arial" w:cs="arial"/>
            <w:b/>
            <w:i/>
            <w:strike w:val="0"/>
            <w:color w:val="0077CC"/>
            <w:sz w:val="28"/>
            <w:u w:val="single"/>
            <w:vertAlign w:val="baseline"/>
          </w:rPr>
          <w:t xml:space="preserve"> FORCE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Wall Street Journal Abstracts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2020 Monday</w:t>
      </w:r>
    </w:p>
    <w:p>
      <w:pPr>
        <w:pStyle w:val="Normal205"/>
        <w:keepNext w:val="0"/>
        <w:spacing w:after="0" w:line="240" w:lineRule="atLeast"/>
        <w:ind w:right="0"/>
        <w:jc w:val="both"/>
      </w:pPr>
      <w:bookmarkStart w:id="412" w:name="Bookmark_205"/>
      <w:bookmarkEnd w:id="412"/>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Abstracts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10</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 LI, BEN CHAPMAN</w:t>
      </w:r>
    </w:p>
    <w:p>
      <w:pPr>
        <w:pStyle w:val="Normal205"/>
        <w:keepNext/>
        <w:spacing w:before="240" w:after="0" w:line="340" w:lineRule="atLeast"/>
        <w:ind w:left="0" w:right="0" w:firstLine="0"/>
        <w:jc w:val="left"/>
      </w:pPr>
      <w:bookmarkStart w:id="413" w:name="Body_203"/>
      <w:bookmarkEnd w:id="413"/>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19" style="position:absolute;z-index:252101632" from="0,2pt" to="512pt,2pt" strokecolor="#009ddb" strokeweight="2pt">
            <v:stroke linestyle="single"/>
            <w10:wrap type="topAndBottom"/>
          </v:line>
        </w:pict>
      </w:r>
    </w:p>
    <w:p>
      <w:pPr>
        <w:pStyle w:val="Normal205"/>
      </w:pPr>
    </w:p>
    <w:p>
      <w:pPr>
        <w:pStyle w:val="Normal2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Dept is forming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its first-ever task force dedicated to investigating crimes that target single race; photo (M)</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20" style="position:absolute;z-index:252102656"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205"/>
      </w:pPr>
    </w:p>
    <w:p>
      <w:pPr>
        <w:pStyle w:val="Normal205"/>
        <w:ind w:left="200"/>
        <w:sectPr>
          <w:type w:val="continuous"/>
          <w:pgMar w:top="840" w:right="1000" w:bottom="840" w:left="1000" w:header="400" w:footer="400"/>
          <w:pgNumType w:fmt="decimal"/>
          <w:cols w:space="720"/>
        </w:sectPr>
      </w:pPr>
      <w:r>
        <w:br/>
      </w:r>
      <w:r>
        <w:pict>
          <v:line id="_x0000_s1721"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2839"/>
          <w:headerReference w:type="default" r:id="rId2840"/>
          <w:footerReference w:type="even" r:id="rId2841"/>
          <w:footerReference w:type="default" r:id="rId2842"/>
          <w:headerReference w:type="first" r:id="rId2843"/>
          <w:footerReference w:type="first" r:id="rId2844"/>
          <w:pgSz w:w="12240" w:h="15840"/>
          <w:pgMar w:top="840" w:right="1000" w:bottom="840" w:left="1000" w:header="400" w:footer="400"/>
          <w:pgNumType w:fmt="decimal"/>
          <w:cols w:space="720"/>
          <w:titlePg w:val="0"/>
        </w:sectPr>
      </w:pPr>
    </w:p>
    <w:p>
      <w:pPr>
        <w:pStyle w:val="Normal206"/>
      </w:pPr>
    </w:p>
    <w:p>
      <w:pPr>
        <w:pStyle w:val="Normal206"/>
      </w:pPr>
      <w:r>
        <w:pict>
          <v:shape id="_x0000_i1722" type="#_x0000_t75" alt="LexisNexis®" style="width:147.75pt;height:30pt">
            <v:imagedata r:id="rId18" o:title=""/>
          </v:shape>
        </w:pict>
      </w:r>
      <w:r>
        <w:cr/>
      </w:r>
    </w:p>
    <w:p>
      <w:pPr>
        <w:pStyle w:val="Heading1204"/>
        <w:keepNext w:val="0"/>
        <w:spacing w:after="200" w:line="340" w:lineRule="atLeast"/>
        <w:ind w:left="0" w:right="0" w:firstLine="0"/>
        <w:jc w:val="center"/>
      </w:pPr>
      <w:hyperlink r:id="rId2845" w:history="1">
        <w:r>
          <w:rPr>
            <w:rFonts w:ascii="arial" w:eastAsia="arial" w:hAnsi="arial" w:cs="arial"/>
            <w:b/>
            <w:i/>
            <w:strike w:val="0"/>
            <w:color w:val="0077CC"/>
            <w:sz w:val="28"/>
            <w:u w:val="single"/>
            <w:vertAlign w:val="baseline"/>
          </w:rPr>
          <w:t>Islamophobia Pre– and Post–September 11th, 2001</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206"/>
        <w:keepNext w:val="0"/>
        <w:spacing w:after="0" w:line="240" w:lineRule="atLeast"/>
        <w:ind w:right="0"/>
        <w:jc w:val="both"/>
      </w:pPr>
      <w:bookmarkStart w:id="414" w:name="Bookmark_206"/>
      <w:bookmarkEnd w:id="414"/>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206"/>
        <w:keepNext w:val="0"/>
        <w:spacing w:before="120" w:after="0" w:line="220" w:lineRule="atLeast"/>
        <w:ind w:left="0" w:right="0" w:firstLine="0"/>
        <w:jc w:val="left"/>
      </w:pPr>
      <w:r>
        <w:br/>
      </w:r>
      <w:r>
        <w:pict>
          <v:shape id="_x0000_i1723" type="#_x0000_t75" style="width:128.98pt;height:50.24pt">
            <v:imagedata r:id="rId475"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317-336; ISSN: 0886-2605</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9144 words</w:t>
      </w:r>
    </w:p>
    <w:p>
      <w:pPr>
        <w:pStyle w:val="Normal206"/>
        <w:keepNext/>
        <w:spacing w:before="240" w:after="0" w:line="340" w:lineRule="atLeast"/>
        <w:ind w:left="0" w:right="0" w:firstLine="0"/>
        <w:jc w:val="left"/>
      </w:pPr>
      <w:bookmarkStart w:id="415" w:name="Body_204"/>
      <w:bookmarkEnd w:id="415"/>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24" style="position:absolute;z-index:252104704" from="0,2pt" to="512pt,2pt" strokecolor="#009ddb" strokeweight="2pt">
            <v:stroke linestyle="single"/>
            <w10:wrap type="topAndBottom"/>
          </v:line>
        </w:pict>
      </w:r>
    </w:p>
    <w:p>
      <w:pPr>
        <w:pStyle w:val="Normal206"/>
      </w:pP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much academic research has addressed racism, religious discrimination has been largely ignored. The current study investigates levels of selfreported racial and religious discrimination in a sample of 222 British Muslims. Respondents indicate that following September 11th, 2001, levels of implicit or indirect discrimination rose by 82.6% and experiences of overt discrimination by 76.3%. Thus, the current work demonstrates that major world events may affect not only stereotypes of minority groups but also prejudice toward minorities. Results suggest that religious affiliation may be a more meaningful predictor of prejudice than race or ethnicity. General Health Questionnaire scores indicate that 35.6% of participants likely suffered mental health problems, with significant associations between problem-indicative scores and reports of experiencing a specific abusive incident of September 11th–related abuse by respondents. The dearth of empirical work pertaining to religious discrimination and its effects is a cause for concern.</w:t>
      </w: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10.1177/0886260505282885Journal of Interpersonal V iolenceSheridan / Islamophobia Islamophobia Pre­ and Post­September 11th, 2001 Lorraine P. Sheridan University of Leicester, United Kingdom Although much academic research has addressed racism, religious discrimina- tion has been largely ignored. The current study investigates levels of self- reported racial and religious discrimination in a sample of 222 British Mus- lims. Respondents indicate that following September 11th, 2001, levels of implicit or indirect discrimination rose by 82.6% and experiences of overt dis- crimination by 76.3%. Thus, the current work demonstrates that major world events may affect not only stereotypes of minority groups but also prejudice toward minorities. Results suggest that religious affiliation may be a more meaningful predictor of prejudice than race or ethnicity. General Health Ques- tionnaire scores indicate that 35.6% of participants likely suffered mental health problems, with significant associations between problem-indicative scores and reports of experiencing a specific abusive incident of September 11th­related abuse by respondents. The dearth of empirical work pertaining to religious discrimination and its effects is a cause for concern. Keywords: Muslims; Islamophobia; racism; religious discrimination; Sep- tember 11th The first known printed usage of the word Islamophobia appears to be in February, 1991, when it was published in a periodical in the United States (see Runnymede Trust, 1997). It has been included in the Oxford Eng- lish Dictionary since 1997. This word is functionally similar to xenophobia and offers a useful shorthand way of referring to a dread or hatred of Islam and therefore a fear or dislike of Muslims (Runnymede Trust, 1997). Follow- ing the events of September 11th, 2001, it has been speculated that Islamophobia and discrimination against Muslims have increased. This arti- cle will compare the incidence of religious and racial discrimination experi- enced before and after September 11th, 2001, in a sample of Muslims living in the United Kingdom. 317 Journal of Interpersonal Violence Volume 21 Number 3 March 2006 317-336 © 2006 Sage Publications 10.1177/0886260505282885 </w:t>
      </w:r>
      <w:hyperlink r:id="rId802" w:history="1">
        <w:r>
          <w:rPr>
            <w:rFonts w:ascii="arial" w:eastAsia="arial" w:hAnsi="arial" w:cs="arial"/>
            <w:b w:val="0"/>
            <w:i/>
            <w:strike w:val="0"/>
            <w:noProof w:val="0"/>
            <w:color w:val="0077CC"/>
            <w:position w:val="0"/>
            <w:sz w:val="20"/>
            <w:u w:val="single"/>
            <w:vertAlign w:val="baseline"/>
          </w:rPr>
          <w:t>http://jiv.sagepub.com</w:t>
        </w:r>
      </w:hyperlink>
      <w:r>
        <w:rPr>
          <w:rFonts w:ascii="arial" w:eastAsia="arial" w:hAnsi="arial" w:cs="arial"/>
          <w:b w:val="0"/>
          <w:i w:val="0"/>
          <w:strike w:val="0"/>
          <w:noProof w:val="0"/>
          <w:color w:val="000000"/>
          <w:position w:val="0"/>
          <w:sz w:val="20"/>
          <w:u w:val="none"/>
          <w:vertAlign w:val="baseline"/>
        </w:rPr>
        <w:t xml:space="preserve"> hosted at </w:t>
      </w:r>
      <w:hyperlink r:id="rId803" w:history="1">
        <w:r>
          <w:rPr>
            <w:rFonts w:ascii="arial" w:eastAsia="arial" w:hAnsi="arial" w:cs="arial"/>
            <w:b w:val="0"/>
            <w:i/>
            <w:strike w:val="0"/>
            <w:noProof w:val="0"/>
            <w:color w:val="0077CC"/>
            <w:position w:val="0"/>
            <w:sz w:val="20"/>
            <w:u w:val="single"/>
            <w:vertAlign w:val="baseline"/>
          </w:rPr>
          <w:t>http://online.sagepub.com</w:t>
        </w:r>
      </w:hyperlink>
      <w:r>
        <w:rPr>
          <w:rFonts w:ascii="arial" w:eastAsia="arial" w:hAnsi="arial" w:cs="arial"/>
          <w:b w:val="0"/>
          <w:i w:val="0"/>
          <w:strike w:val="0"/>
          <w:noProof w:val="0"/>
          <w:color w:val="000000"/>
          <w:position w:val="0"/>
          <w:sz w:val="20"/>
          <w:u w:val="none"/>
          <w:vertAlign w:val="baseline"/>
        </w:rPr>
        <w:t xml:space="preserve"> Author's Note: Correspondence concerning this article should be addressed to Dr. Lorraine Sheridan, Forensic Psychology, University of Leicester, 106 New Walk, Leicester LE1 7EA, England; e-mail: </w:t>
      </w:r>
      <w:hyperlink r:id="rId2846" w:history="1">
        <w:r>
          <w:rPr>
            <w:rFonts w:ascii="arial" w:eastAsia="arial" w:hAnsi="arial" w:cs="arial"/>
            <w:b w:val="0"/>
            <w:i/>
            <w:strike w:val="0"/>
            <w:noProof w:val="0"/>
            <w:color w:val="0077CC"/>
            <w:position w:val="0"/>
            <w:sz w:val="20"/>
            <w:u w:val="single"/>
            <w:vertAlign w:val="baseline"/>
          </w:rPr>
          <w:t>LPH1@leicester.ac.uk</w:t>
        </w:r>
      </w:hyperlink>
      <w:r>
        <w:rPr>
          <w:rFonts w:ascii="arial" w:eastAsia="arial" w:hAnsi="arial" w:cs="arial"/>
          <w:b w:val="0"/>
          <w:i w:val="0"/>
          <w:strike w:val="0"/>
          <w:noProof w:val="0"/>
          <w:color w:val="000000"/>
          <w:position w:val="0"/>
          <w:sz w:val="20"/>
          <w:u w:val="none"/>
          <w:vertAlign w:val="baseline"/>
        </w:rPr>
        <w:t xml:space="preserve"> Very little academic or other materials are available on the subject of reli- gious discrimination (Malik, 2001), making it difficult to assess its incidence and nature and to identify potential contributory factors. The line between racism and religious discrimination, however, is often blurred (e.g., Allen &amp; Nielsen, 2002), with the result that measures of the former can serve to high- light the existence of the latter. The British Crime Survey 2000 (Clancy, Hough, Aust, &amp; Kershaw, 2001) estimated that during 1999, rates of racially motivated crime victimization were highest among ethnic Bangladeshis and Pakistanis, who are primarily Muslim. Among British Hindu, Indian Mus- lim, and Pakistani schoolchildren, Eslea and Mukhtar (2000) found that 57% of boys and 43% of girls aged 12 to 15 (N = 243) had been bullied within one school term. In each case, the bullying was likely to have been related to reli- gious or cultural differences. Inter-Asian bullying was seen at least as often as White­Asian bullying. For instance, Hindus most frequently bullied Indian and Pakistani Muslims and vice versa. This illustrates the early onset of discrimination on the grounds of religious and cultural differences. In the United States, a study by Omeish (1999) directly addressed reli- gious discrimination, finding that Muslim students perceived prejudice and discrimination to be a common feature within their higher education estab- lishments. In the United Kingdom, a telephone poll found that 69% of Mus- lim interviewees said that they felt excluded from mainstream British soci- ety, and 41% believed that their own communities should do more to aid integration (ICM Research, 2002). A Home Office Research Study (Weller, Feldman, &amp; Purdam, 2001) examined religious discrimination in England and Wales across more than 20 faith groups. Via questionnaire responses, meetings, and interviews, Weller and colleagues ascertained that ignorance of and indifference toward religion were widespread concerns across all faith groups but that Muslim organizations reported a consistently higher level of unfair treatment than did the majority of other religious groups, both propor- tionally and in terms of frequency. A majority of Muslim organizations reported that their members experienced unfair treatment in education, employment, housing, law and order, and respect of local government ser- vices. Furthermore, Muslims were the most likely faith group to state that religious discrimination had worsened since 1996. Following the events of September 11th, 2001, the European Monitoring Centre on Racism and Xenophobia anticipated a rise in Islamophobia and implemented a system to record anti-Islamic reactions across the 15 EU member states. A summary report was produced in May 2002 (Allen &amp; Niel- sen, 2002). Although variations in methodologies employed between mem- ber states did not allow any reliable pan-European comparisons to be made, overall, Allen and Nielsen (2002) reported that Muslims, as well as 318 Journal of Interpersonal Violence members of other vulnerable groups, had experienced increased hostility post­September 11th. Although relatively low levels of violent abuse were reported, verbal abuse, harassment, and aggression were far more prevalent. Explicitly Islamophobic content was observed on the Internet and via e- mails and text messages, as well as via more traditional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methods such as abusive telephone calls, messages left on cars, and anonymous mail sent to private homes, mosques, and Islamic cultural centers. Far right activ- ists and neo-Nazi groups were seen to increase their activities. Although a concurrent raised interest in Islamic culture was seen, this did not necessarily equate to an increase in understanding or acceptance. Although these find- ings strongly suggest an increase in Islamophobic activities post­September 11th, firm conclusions may not be reached because pre­September 11th levels were not provided as comparators. Allen and Nielsen (2002) propose that the perceived increase in xenopho- bia and fear of Muslims noted throughout many parts of the EU represented an intensification of preexisting sentiment, exacerbated by feelings of fear and vulnerability and a perceived threat of the "enemy within." To support their argument, Allen and Nielsen pointed out that these particular prejudices were localized and tended to remain within the borders of individual member states--the events of September 11th merely confirming historical preju- dices. Furthermore, Allen and Nielsen (2002) noted that although in some cases post­September 11th expressions of Islamophobia were "covers" for general racism and xenophobia, many expressions were specifically targeted toward Muslims. For instance, in the United Kingom, the ultra right-wing British National Party formed an anti-Muslim alliance with Sikh and Hindu extremists. According to Allen and Nielsen (2002) the single most predominant fac- tor in determining who was to be a victim of an attack or infringement was their visual identity as a Muslim. This was found to be the case across reports from all 15 EU member states. The primary visual identifier appeared to be the hijab, or headscarf, worn by many Muslim women. Women were more likely to be targeted than were men, particularly those who looked to be of Muslim or Arab descent. Islamic cultural centers and mosques were also tar- geted for retaliatory acts. Sikh men wearing turbans became incidental tar- gets, presumably because of a perceived resemblance in garb to Osama Bin Laden, one of the United States' chief suspects in the assaults on the World Trade Center and the Pentagon. Similarly, mosques were the targets of van- dalism, graffiti, arson, and bomb attacks. Allen and Nielsen (2002) point out that what appears to be important was whether attackers perceived their tar- get to be Islamic, whether it actually was or was not. Prior to the events of September 11th, Weller et al. (2001) reported that religions with large num- Sheridan / Islamophobia 319 bers of visible members (such as Muslims, Sikhs, and Hindus) reported the most overall discrimination in England and Wales. In addition, participants from these groups most often identified overlap between racial and religious discrimination. Even so, nonvisible British Whites who were members of religious minorities also claimed unfair treatment, suggesting that beliefs and practices can also affect negative responses. When exploring the processes that underlie religious discrimination, it is important to investigate where discriminators obtain information relating to the out-group. Altareb (1998) examined attitudes toward Middle Eastern Muslims held by non-Muslim undergraduates in the United States. It was found that although participants possessed little information about Muslims and Islam, they did hold definite attitudes toward Muslims. Much of this information was gleaned from film and media sources. Madani (2000), ana- lyzing newspaper headlines from between 1956 and 1997, found that the U.S. media depicted Muslims and Arabs more negatively than Western Euro- peans and Israelis did. Following the events of September 11th, Allen and Nielsen (2002) reported that although the majority of European politicians publicly offered conciliation and solidarity with Muslim communities, some remained silent, and a few made negatively charged statements. Both stereo- typical and sensationalist depictions of Muslims were noted in the mass media. Negative images of Muslims promoted by the media and by political leaders may serve to build or provide evidence for existing Islamophobic prejudices. Green and Rich (1998) found that cross burnings, a form of racial intimidation, rose in areas of North Carolina where White supremacist orga- nizations had recently held rallies or demonstrations. In an Australian study, Islam and Jahjah (2001) found that affective measures were more reliable predictors of attitudes toward racial minority groups than were measures of stereotypes, perceived threat, and relative deprivation. In 1940, Hovland and Sears published a classic study in which they argued that frustrations stemming from economic downturns cause aggres- sion, which is then displaced onto minority groups who are not in fact responsible for the economic decline. Hovland and Sears found strong nega- tive correlations between three economic indices (two of which were related to cotton production) and the number of lynchings of Black people in the southern United States. The frustration aggression hypothesis originally pro- posed by Dollard, Doob, Miller, Mowrer, and Sears (1939) was thus sup- ported. Using updated time series techniques, Hepworth and West (1988) reanalyzed this data and found the original correlations to be weaker but still significant. The existence of a similar relationship between economic factors and contemporary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was investigated by Green, Glaser, and Rich in 1998. They found no link between the unemployment rate and acts of vio- 320 Journal of Interpersonal Violence lence, vandalism, harassment, and intimidation conducted on the basis of race, ethnicity, religion, or sexual orientation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between 1987 and 1995. The authors suggested that frustration may dissipate too quickly for it to evolve into actual aggression and also that the relationship between economic decline and aggression may depend largely on the harnessing actions of political leaders and organizations. Theories linking intergroup prejudice and violence to economic declines are not unique to psychology. In the field of political science, it has been sug- gested that political leaders encourage out-group resentment by highlighting economic inequalities (e.g., Horowitz, 1985). This article seeks to examine whether intergroup prejudice and discrimination increase following a major event--the September 11th, 2001 atrocities--rather than economic down- turns. It has been demonstrated (Bar-Tal &amp; Labin, 2001) that even short-term major events can significantly alter racial stereotypes. Furthermore, frustra- tion (e.g., Kalayjian, 1999) and anger (e.g., Sitterle &amp; Gurwitch, 1999) are typical responses to catastrophic events, and it has been demonstrated that an aspect of the grieving process can involve people directing anger toward the perpetrators (e.g., Witzum &amp; Malkinson, 1999, cited in Joseph, Patel, &amp; Crano, 2002). As outlined above, Allen and Nielson (2002) reported that after September 11th, some Europeans attacked targets that they perceived to be Islamic and, as such, associated with the terrorist acts. These factors may explain any post­September 11th upsurge in Islamophobic prejudice and behaviors. An additional factor is the role of the media and political leaders in harnessing intergroup differences and frustrations, thereby maintaining resentments. This article assesses levels of negative experiences based on religious and racial differences, both pre­ and post­September 11th, 2001, in a British sample of Muslims. Because racist attitudes tend to be disguised by social sensitivities (e.g., Dovidio &amp; Fazio, 1991), this article focuses on both gen- eral discriminatory experiences and the incidence of more subtle types of racist activity in which people can exhibit racist sentiments while denying overt prejudice. Green, Strolovitch, and Wong (1998) found that racial crimes against Asians, Latinos, and Blacks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between 1987 and 1995 were most frequent in predominantly White areas. This article asks participants about what proportion of the people in their neighborhood share their ethnic origin and religious beliefs. Given that previous studies (e.g., Allen &amp; Nielsen, 2002; Weller et al., 2001) have reported that visible mem- bership of a vulnerable group is a major determinant of racially or religiously motivated abuse, participants are asked how recognizable they are as mem- bers of their religious, racial or ethnic group. The General Health Question- naire (GHQ-12), a self-administered test designed to identify short-term Sheridan / Islamophobia 321 changes in mental health has also been included. Al-Issa (2000) examined the mental health of Muslim immigrants in Western European countries, finding it to be the same or better than that measured in the indigenous popu- lation. The current work provides a measure of whether the mental health of British Muslims has deteriorated following the events of September 11th and their aftermath. Method Participants There were 222 participants, all of whom described themselves as Mus- lim by faith. More than half (53.2%, or 118) were female, and overall mean age was 22.08 (SD = 5.94). Age was banded as follows: 13 to 19 = 35.9%, 20 to 29 = 52.4%, 30 to 39 = 9.4%, and 40 to 46 = 2.5%. The highest proportion of participants (61.7%) was Pakistani, followed by Indian (12.9%), Bangladeshi (8.1%), White (7.7%), Other Asian (4.8%), and Arab (3.8%). One participant was mixed Indian and White (0.5%) and one was Black. More than half the participants (59.9%) were born in the United King- dom. The next most frequent country of birth was Pakistan (19.4%), fol- lowed by Bangladesh (2.7%). Between 1 and 4 participants were born in each of the following countries: Azerbaijan, Denmark, Egypt, Greece, India, Kuwait, Malaysia, Palestine, Saudi Arabia, Somalia, Sri Lanka, and Zimba- bwe, and 9.5% declined to state their country of birth. As regards to country of citizenship, the vast majority (80.2%) were U.K. citizens. The next most frequent country of citizenship was Pakistan (5.4%), followed by Saudi Ara- bia (1.4%), with 7.7% declining to record their country of citizenship. The socioeconomic status of participants, as defined by their occupational title, was as follows: A large proportion were students (53.3%), 14.2% were at school, 6.1% were housewives, 4.1% were professionals, 4.1% were in customer services, and 4.1% were unemployed. The remainder was in unskilled or semiskilled work, administration, retail, technology, health, or self-employment (14.1% in all). The Questionnaire Section 1. Following a brief introduction and an assurance of confidenti- ality and anonymity, participants were asked, via a selection of choices, about their frequency of attendance at religious services, their visibility as a member of their particular racial, ethnic, or religious group, and the propor- tion of their neighborhood sharing their religious beliefs and ethnic origin. 322 Journal of Interpersonal Violence Implicit racism and religious discrimination. Nineteen questionnaire items measured experiences of covert or implicit racism and religious dis- crimination. Participants were asked how often they had experienced these purely on the basis of their race, ethnicity, or religion (a) during a typical year and (b) since the attacks on the United States. All 19 items were based on daily life situations and were designed to reflect the incidence of more covert prejudice rather than overt racism and religious discrimination. Items included the following: being treated with suspicion, being stared at by strangers, being left out of conversation or activities, and being asked to speak for one's entire ethnic, racial, or religious group. With the aim of focusing participants'memory more on differences in the incidence of these items before and after September 11th, 2001, participants were first asked to indicate on a 6-point scale ranging from 0 (never) via 2 (a few times) to 5 (once a week or more) how often they had had these experiences during a typ- ical year. They were then asked to indicate whether these 19 experiences had occurred a lot less than usual (­2), less than usual (­1), the same as usual (0), more than usual (1) or much more than usual (2) since the attacks on the United States. Both scales were found to be highly reliable, producing Cronbach's alpha scores of .93 and .94, respectively. General discriminatory experiences. General discriminatory experiences were measured by 14 items that included the following: seeing negative ste- reotypes of one's ethnic or religious group in the media, observing discrimi- natory political activities, violent or life-threatening experiences, and wit- nessing discrimination or prejudice directed toward someone else. These items measured direct experience or observation of more overt discrimina- tory practices on the grounds of the respondents'race, ethnicity, and religion. Again, participants were asked how often they experienced these both before and after September 11th. With the aim this time of focusing on the fre- quency of these experiences, response categories ranged from 0 (never) via 2 (a few times) to 4 (very often). The difference between the numbers of gen- eral discriminatory experiences reported pre­ and post­September 11th was calculated by subtracting the former from the latter. The scale measuring dis- criminatory experiences during a typical year yielded a Cronbach's alpha score of .92, and the scale measuring discriminatory experiences since the attacks on the United States was also highly reliable, producing an alpha score of .91. Questionnaire items were partially based on materials used in the project Through My Eyes: Perceptions and Experiences of Racism, conducted by Shelley P. Harrell and Hector Myers of the University of California, Los Angeles. Sheridan / Islamophobia 323 Specific incidents. If participants had encountered a specific incident of religious discrimination or racism that they knew or suspected to be related to the events of September 11th, then they were asked to describe the incident in some detail. Descriptions were then coded according to whether (a) they were unambiguously related to the events of September 11th or (b) the par- ticipant was involved as a victim. To provide an additional check that relevant experiences were being described, respondents were asked for their age when the incident occurred. GHQ-12. Symptoms of psychopathology were assessed using the 12- item version of the GHQ-12 (Goldberg &amp; Hillier, 1979). The GHQ-12 is a self-administered questionnaire designed to identify individuals with a diagnosable psychiatric disorder (see Goldberg &amp; Blackwell, 1970; Gold- berg &amp; Hillier, 1979) and has been found to be a valid and reliable instrument in many different samples and in many different countries (Goldberg et al., 1997). Items reflect symptoms that can be present to four different degrees: less than usual, as usual, more than usual, and much more than usual. As sug- gested by several authors (e.g., Goldberg &amp; Hillier, 1979), the GHQ scoring method (0-0-1-1) was used to calculate the total score. The GHQ-12 total scale was highly reliable in the present study (Cronbach's alpha = .89). Procedure Questionnaires were distributed among mosques, cultural centers, and colleges in two English cities, Leicester and Stoke-on-Trent, between Octo- ber and December 2002. The questionnaire was also placed on the Internet. The original sampling frame was a list of places of worship, cultural centers, and religious organizations. Stratified sampling was employed to select potential groups of likely participants from this frame. Results Changes in Implicit Racism and Religious Discrimination Experiences A minority of participants (11%) recorded an overall decrease in their experience of implicit racism and religious discrimination post­September 11th, whereas 6.4% did not report any change. The remaining majority of 82.6%, however, reported an increase. Table 1 provides specific details for each questionnaire item pertaining to racism and religious discrimination of an implicit nature. 324 Journal of Interpersonal Violence Table 1 indicates that respondents were most likely to report increases in hearing offensive jokes and being stared at. They were least likely to report increases in being considered fascinating or exotic and being mistaken for another person belonging to the same racial or religious group. Changes in General Discriminatory Experiences Almost one sixth of the sample (15.1%) reported a decrease in general discriminatory experiences following the events of September 11th, and 8.7% recorded no significant change. As with implicit experiences however, the majority (76.3%) reported an overall increase. Table 2 provides details item by item. Sheridan / Islamophobia 325 Table 1 Changes in Implicit Racism and Religious Discrimination Experiences Pre­ % of Sample Post­ September 11th Reporting September 11th Nature of Experiences Means Increases Changes Hearing or being told an offensive joke 1.53 1.15 73.8 1.21 0.99 Being stared at by strangers 1.28 1.29 68.2 1.09 0.96 Being asked to speak for entire racial or religious group 1.01 1.11 53.9 0.79 1.03 Being insulted, harassed, or called a name 1.00 1.12 51.6 0.81 1.03 Being treated rudely 0.91 0.93 46.6 0.59 1.02 Being ignored, overlooked, or refused service 0.83 1.10 42.3 0.56 0.93 Being considered fascinating or exotic 0.80 1.14 25.2 0.23 0.96 Being treated as stupid 0.77 1.02 43.4 0.62 0.95 Being treated in an overly friendly or superficial manner 0.75 0.99 40.2 0.53 0.98 Not being taken seriously 0.74 1.01 32.7 0.38 0.88 Ideas or opinions being devalued or ignored 0.71 1.02 39.4 0.54 0.93 Being closely observed or followed in public 0.71 1.04 46.6 0.67 0.96 Being laughed at or taunted 0.70 1.02 33.1 0.62 0.98 Others reacting as if intimidated or afraid 0.67 0.96 46.6 0.61 0.90 Being avoided or having others physically move away 0.67 0.93 42.2 0.63 0.94 Being excluded from conversation or activities 0.63 0.98 29.1 0.36 0.81 Work expected to be inferior 0.59 1.16 30.8 0.81 1.03 Being treated with suspicion or being wrongly accused 0.52 0.84 37.1 0.51 0.88 Being mistaken for another member of racial or religious group 0.48 0.82 18.7 0.22 0.78 From Table 2, it may be noted that participants were most likely to report post­September 11th increases in hearing offensive or insensitive remarks and, similarly, seeing negative or insulting stereotypes in the media. They were least likely to report increases in violent or life-threatening experiences and increases in others inferring paranoia or oversensitivity to racism and religious discrimination. Cluster Analyses Hierarchical agglomerative cluster analyses employing Ward's method were conducted to establish whether any patterns existed within participants' experiences of both implicit and more overt racism and religious discrimina- tion. Separate analyses were conducted on responses to the implicit and overt 326 Journal of Interpersonal Violence Table 2 Changes in General Discriminatory Experiences Pre­ % of Sample Post­ September 11th Reporting September 11th Nature of Experiences Means Increases Means Observing negative or insulting stereotypes in the media 1.88 1.29 63.8 3.16 1.28 Observing exclusory or negative political practices 1.53 1.34 56.4 2.61 1.55 Observing exclusory problems regarding health, employment, etc. 1.47 1.27 47.0 2.35 1.58 Hearing offensive or insensitive remarks 1.42 1.03 66.7 2.73 1.37 Hearing about discrimination or prejudice toward others 1.40 1.06 61.6 2.63 1.46 Observing exclusory or negative practices at work, school, etc. 1.36 1.25 48.9 2.23 1.61 Racial or religious tensions or conflicts in community 1.12 1.02 55.3 2.14 1.51 Others expecting a person to conform to racial or religious stereotype 1.11 1.03 47.9 1.78 1.37 Witnessing discrimination or prejudice toward others 1.07 1.04 47.5 1.86 1.50 Conflict with person of different religion, race, or ethnicity 0.76 0.88 33.8 1.10 1.22 Hateful or mean-spirited behavior 0.68 0.81 36.1 1.17 1.28 Hostile atmosphere rising from racial or religious differences 0.56 0.91 28.4 0.94 1.33 Others inferring paranoia over religious discrimination or racism 0.42 0.76 24.7 0.76 1.16 Violent or life-threatening experiences 0.35 0.70 17.8 0.54 1.08 scales both pre­ and post­September 11th. The pre­ and post­September 11th cluster analyses relating to implicit racism and religious discrimination will be examined first. Prior to September 11th, respondents' experiences were not found to form meaningful subclusters. After September 11th, how- ever, two distinct subclusters could be identified, as detailed below: Implicit Racism and/or Religious Discrimination Experiences Post­September 11th Subcluster 1--Stranger-Directed Items · Being ignored, overlooked, or not given service in a shop, restaurant, etc. · Being treated in a rude or disrespectful manner · Being treated with suspicion or wrongly accused of something · Others reacting as if they were afraid or intimidated · Being closely observed or followed in public places · Being avoided or having others move away from you physically · Being insulted, harassed, or called a name · Being made fun of, laughed at, or taunted · Being "talked down to" or treated as if you were stupid · Being treated in an overly friendly or superficial way · Being stared at by strangers Subcluster 2--Non­Stranger-Directed Items · Hearing (or being told) an offensive joke or comment concerning people of your race or religious or ethnic grouping · Your ideas or opinions being ignored, minimized, or devalued · Being asked to speak for, or represent, your entire ethnic or racial or religious group · Not being taken seriously · Being left out of conversation or activities · Others expecting your work to be inferior · Being mistaken for someone else of your race (who may not look at all like you) · Being considered fascinating or exotic by others Thus, when participants experienced an item from one of the subclusters, they tended also to experience other items within the same subcluster. This only applied, however, after September 11th. The major difference between the two subclusters would appear to be that the items in subcluster 1 would most likely to be directed toward respondents by strangers, whereas those in Sheridan / Islamophobia 327 subcluster 2 would most likely originate from people known to respondents (work colleagues, for instance). The clusters analyses pertaining to general discriminatory experiences revealed subclusters that remained stable with time. Both before and after the events of September 11th, three subclusters were found to exist, as listed below: General Discriminatory Experiences Pre­September 11th Subcluster 1--Personally Experienced Discrimination · Violent or life-threatening personal experiences (e.g., assaults) · Others saying or inferring that you are oversensitive or paranoid about reli- gious discrimination or racism · A racially hostile atmosphere at your place of work or study, or in the area where you live · Conflict between youand someone ofa different race orreligion orethnicity · Hateful or mean-spirited behavior directed toward you Subcluster 2--National- and International-Level Discrimination · Observing exclusory or negative political practices · Observing exclusory problems regarding health, employment, etc. · Observing exclusory or negative practices at work, school, etc. · Observing negative or insulting stereotypes in the media Subcluster 3--Community-Level Discrimination · Witnessing discrimination or prejudice directed toward someone else · Hearing about discrimination or prejudice directed toward someone else* · Significant racial tensions or conflicts in your community · Hearing offensive or insensitive remarks* · Others expecting you to conform to racial, ethnic or religious stereotypes The three subclusters were labeled personally experienced discrimina- tion, national- and international-level discrimination and finally community- level discrimination, as the items within the subclusters were most likely to be experienced or observed at these particular levels. The only post­September 11th variation between the subclusters concerned the two asterisked items, which moved from cluster 3 to cluster 2. 328 Journal of Interpersonal Violence Specific Incidents Participants were asked to describe, in some detail, any particular incident of racism or religious discrimination that they knew or suspected was specifi- cally related to the attacks on the United States. Incidents were only included for analysis where the authors judged them to be directly related to the events of September 11th and where the respondent was the primary victim. According to these criteria, 19.8% reported such an incident of racism or reli- gious discrimination. Chi-square tests revealed a significant association between whether a specific incident was reported and the extent to which rac- ism and religious discrimination had been discussed in the respondent's household while they were growing up (2 = 10.07, df = 4, p &lt; .04). Partici- pants from households where racism and religious discrimination had been discussed to a moderate degree were most likely to report a specific incident. Somewhat to my surprise, no significant relationships were found between report of a specific incident and the following variables: ethnicity, country of birth or citizenship, job category, marital status, religious attendance, house- hold focus on traditions, values and customs, visibility as a Muslim, and religious and ethnic similarity to neighbors. GHQ-12 Scores The 12 items that form the GHQ-12 focus on depressive symptoms, with four potential responses for each one ranging around either side of a "usual" answer. For instance, the first item asks, "Have you recently been able to con- centrate on whatever you're doing?" with the four responses being better than usual, same as usual, less than usual, and much less than usual. Answers are scored in a bipolar manner, with better and the same receiving a score of 0 and less than and much less than receiving a score of 1. Thus, an individual may score anywhere between 0 and 12. The optimum cut off score in studies of validity, testing the GHQ-12 against other screening devices and against blind rating of symptoms by mental health professionals, is between 3 and 4, with a score of 0 to 3 indicating no ill health, and a score of 4 to 12 indicating the presence of common mental disorders (Papassotiropoulos &amp; Heun, 1999). More than one third of respondents (35.6%, or 79) had GHQ- 12 scores of 4 or more. Thirty respondents (13.6% of the total sample) were found to have total scores of 8 or more. Chi-square analyses compared data pertaining to respondents with total GHQ-12 scores of 4 or more with those having total scores of 3 or less. GHQ- 12 scores indicating ill health or lack of ill health did not significantly differ- entiate participants on the following variables: ethnicity, country of birth, country of citizenship, gender, frequency of mosque attendance, frequency Sheridan / Islamophobia 329 of racism-related family discussions, or the proportion of Muslims living in the respondent's neighborhood. Four variables, however, were found to be associated with GHQ-12 scores. The most important of these in terms of the current work were the significant relationships between GHQ-12 scores of 4 or more and (a) reporting a specific incident of September 11th­related abuse (2 = 3.92, df = 1, p = .03) and (b) describing oneself as highly visible as a Muslim ( 2 = 10.61, df = 4, p = .03). In addition, GHQ-12 scores of 4 or more were most likely to be found in students, the self-employed, health workers, and technicians ( 2 = 12.63, df = 11, p = .01) and in unmarried per- sons ( 2 = 3.42, df = 1, p &lt; .05). It is likely that factors other than experiences of racism and religious discrimination explain these latter two relationships. Discussion As expected, following the events of September 11th, 2001, the current U.K. Muslim sample reported significant increases in negative experiences based on racial and religious differences. Increases in both implicit and more overt racism and religious discrimination were observed. These findings support those of the European Monitoring Centre on Racism and Xenopho- bia, who identified a post­September 11th rise in Islamophobia across all 15 EU member states (Allen &amp; Nielsen, 2002). Allen and Nielsen suggested that this rise represented an intensification of preexisting attitudes toward Islam and Muslims rather than signifying a new problem. The current work sup- ports this view, given that the majority of respondents indicated that they had experienced items on both the implicit and overt racism and religious dis- crimination scales prior to September 11th. This pre­September 11th base- line, however, has not been compared with baselines provided by other reli- gious and ethnic groups in the current work. Thus, any conclusion that U.K. Muslims experience religious and racial discrimination to a greater degree than, for instance, Sikhs or Jews, may not be allowed. Evidence of compara- tively higher discrimination toward Muslims living in the United Kingdom may be sought indirectly from the findings of the 2000 British Crime Survey (Clancy et al., 2001) or more directly from comparative surveys (e.g., Weller et al., 2001). More participants recorded that they experienced increases in implicit or indirect racism and religious discrimination than in more overt discrimina- tory acts. Still, both sets of increases were substantial, being reported by 82.6% and 73.8% of the total sample, respectively. Of the 19 items measur- ing implicit racism and religious discrimination, those that saw the greatest post­September 11th increases were "hearing an offensive joke," and "being 330 Journal of Interpersonal Violence stared at by strangers." Although these experiences are certainly unwelcome, they would arguably not have an enduring impact on all who experienced them. However, an examination of the scale measuring more overt discrimi- natory items revealed that more than one sixth of respondents (17.8%) reported that they had been in violent or life-threatening situations since Sep- tember 11th, 2001, as a result of racial or religious differences. In addition, 36.1% reported that hateful or mean-spirited behavior had been directed toward them, and 55.3% indicated new race- or religion-related tensions in their community or exacerbation of the same conflicts. Regardless, almost one quarter (24.7%) recorded that others had inferred them to be paranoid about racism and religion discrimination. Cluster analyses revealed that although items measuring implicit racism and religious discrimination did not form coherent clusters prior to Septem- ber 11th, post­September 11th experiences of the same items formed two distinct subclusters. One subcluster contained items most likely perpetrated by a stranger, whereas the other was made up of items for which someone personally familiar with the respondent was most likely responsible. The most obvious reason for the post­September 11th emergence of these sub- clusters was the greater proportion of respondents who indicated that they had experienced the scale items, thereby providing increased statistical power. More overt discriminatory experiences were found to form three subclusters that remained largely unchanged after September 11th. These three subclusters were in turn found to contain items targeted toward individ- ual respondents, items involving discrimination at a community level (for instance, witnessing discrimination toward others or the existence of racially charged local tensions), and items representing acts of discrimination at a national and international level (such as exclusory political or educational policies or stereotypical media reportage). The only post­September 11th migration of items between subclusters involved two items moving from the "community level discrimination" subcluster to the "national and interna- tional level discrimination" subcluster. These two items were "hearing about discrimination or prejudice directed toward someone else" and "hearing offensive or insensitive remarks." The most feasible explanation for this shift involves media reports that highlighted attacks of a verbal and physical nature against Muslims, mosques, and other Islamic targets at the time of data collection (e.g.,"Racist Attack," 2001), thereby elevating these instances of discrimination from a community level to a national level. That the subclusters formed from responses to the overt discrimination scale remained stable despite increases in experience of all scale items supports Allen and Nielsen's (2002) notion that the events of September 11th did not Sheridan / Islamophobia 331 instill Islamophobic reactions but rather intensified existing anti-Islamic feeling. Almost one fifth of respondents (19.8%) described a personal experience of abuse that they believed was directly related to the September 11th attacks. Previous works (Allen &amp; Nielsen, 2002; Weller et al., 2001) have suggested that a major determinant of who is most vulnerable to anti-Islamic abuse is an individual's visible identity as a Muslim. However, the current study did not establish a significant relationship between self-reported visual identity as a Muslim and whether an individual reported a personal experience of abuse. Allen and Nielsen found that women were more likely to experience post­ September 11th Islamophobic abuse than men were, presumably because of their being more easily identifiable as Muslims because of the hijab (headscarf). The current work, however, did not identify a significant differ- ence between male and female rates of reporting a specific incident of racism or religious discrimination. Virtually all accounts of abusive incidents, how- ever, strongly suggest that the antagonizing party was aware of the target's religious affiliation, as illustrated by the following range of examples: When I was at college, a girl said to me that all Muslims should be killed, that all Muslims are evil. The lecturer overheard but did nothing. Pakistani Muslim male, 17 years, student I am afraid to mention on my CV that I was an active member of my univer- sity'sIslamic Society,or to tell that I am a Muslim,for fear of being looked at as though I am a terrorist. I feel that this would increase if [I] was [sic] to wear a Hijab. I went for an interview recently and was asked what other things I did at [the] university, and I mentioned that I was a member of the Islamic Society and felt that the tone of the lady interviewing me had changed. Pakistani Muslim female, 24 years, Ph.D. student I was traveling on the bus and about to open up my bag when a voice from behind me said 'Go on then, take out that bomb!' He repeatedly told me to 'F***OFFback to my country'.He said repeatedly that I don't belong here. He accused me and 'my people' to be behind the (September 11th) attacks. He tried to racially incite the other passengers against me. He kept swearing and at me and said things like, 'why do you keep a beard?? Tell everyone!!!'He got up a few times and came close to me as if he was going to become physical but at the end sat back down. One of the worst things was that NOBODY was saying anything to him. It was as if they cared more about their own safety. Some shook their heads disapprovingly but that didn't help me at all but in fact their silence helped him instead! Pakistani Muslim male, 27 years, student 332 Journal of Interpersonal Violence The Mosque windows being put through [broken] whilst we were praying. Pakistani Muslim female, 15 years, school student Several times, young lads shouted abuse at me from cars, swearing and one time I was called 'Bin Laden without a beard'. Indian Muslim female, 26 years, teacher Whilst working in a kebab house, people came in calling us Osama Bin Laden and broke all our windows in the shop and caused a lot of damage. Pakistani Muslim male, 20 years, caterer Participant ethnicity was also found to be unrelated to whether or not a specific abusive incident was reported. Thus, ethnic Pakistani, Indian, Bangladeshi, White, Other Asian, Black, Arab and mixed race Muslims were equally likely to record specific post­September 11th discriminatory experi- ences. This is despite the widespread belief that the perpetrators of the Sep- tember 11th terrorist attacks were ethnic Arabs. Unequal ethnicity subgroup sizes, however, may have contributed to this nonsignificant finding. A final unexpected, nonsignificant finding concerned religious and ethnic similarity to neighbors and reporting of a specific incident. This failed to support the findings of Green et al. (1998) who identified a positive link between racial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 proportion of Whites living in the immedi- ate locality. It is not known whether religious discrimination differs from racial discrimination in this regard. Clearly, religious and racial discrimina- tion differ at a fundamental level as, with few exceptions, persons from any racial or ethnic background may convert to a chosen religion. In the current sample, as outlined above, ethnicity did not prevent White Muslims from experiencing anti-Islamic sentiment: I am an English Muslim, and I wear a head scarf and long coat; whenever I walk, I get stared at. Whilst walking around supermarkets, people turn their heads and look back at me as if I have just stolen something from them. Whilst driving people, turn their heads and have races from lights, people have turned their nosesin disgustasif Ihave justbombed the twin towersand the Pentagon. White Muslim female, 35 years, housewife Because I am a White Muslim, people cannot understand why I would choose the faith; thus, they are constantly calling me silly names. White Muslim female, 27 years, student More than one third of participants (35.6%) scored 4 or more on the GHQ- 12, indicating the likely presence of mental ill health. What is not known is whether this ill health was wholly, in part, or not at all because of events that Sheridan / Islamophobia 333 followed the September 11th terrorist attacks. In an attempt to address this ambiguity, chi-square tests identified several potentially important relation- ships. There existed a significant association between obtaining a score of 4 or more on the GHQ and the reporting of a specific abusive incident related to September 11th. Although causation may not be assumed, it would seem rea- sonable to infer that an abusive incident, particularly when coupled with a general upsurge in both implicit and overt discrimination, could lead to depressive symptoms. Furthermore, GHQ-12 scores of 4 or more were also associated with high visibility as a Muslim. Mental ill health, as indicated by GHQ-12 scores, was not found to be significantly associated with participant ethnicity. When combined with the finding that ethnicity did not influence whether an individual reported a particular abusive event, this suggests that being a Muslim may be a more meaningful predictor, within the current sam- ple at least, of discrimination than of race or ethnic origin. Gender, country of birth, country of citizenship, frequency of mosque attendance, frequency of racism-related family discussions, and religious similarity to neighbors were also not found to be significantly associated with GHQ-12 scores of 4 or higher. Before concluding, it must be noted that given the questionnaire-based methodology, reactive responses may not always have reflected actual expe- riences. After the events of September 11th, 2001, some Muslims may have developed a heightened awareness of public reaction to them, recognizing subtle discrimination that they may not have noticed before. Furthermore, the sample was nonrandom and, as such, generalizations to other survey results cannot be made. Nor can generalizations be made to all Muslim popu- lations. What was clear from the current work was that the sample of 222 U.K. Muslims reported highly significant increases in both implicitand more overt negative experiences on the basis of their race and religion. The sample reported that they were regularly ignored, overlooked, stared at, surveyed, insulted, treated with suspicion, and physically attacked. They also reported observing anti-Islamic prejudice and discrimination at community and at national and international levels. These experiences all increased signifi- cantly following the September 11th terrorist attacks, supporting Bar-Tal and Labin's (2001) conclusion that major political events can influence how other groups are viewed. The current work demonstrates that major events may also affect how minority groups are treated at an everyday level. The evidence suggests that religion, in this case Islam, may be a more important determinant of discrimination than is race or ethnicity. Virtually no recent research programs have examined discrimination on the basis of religious differences and research on attitudes toward Muslims is scarce. What needs to be examined next is whether this post­major event increase in 334 Journal of Interpersonal Violence Islamophobia is temporary and based on short-term emotional reactions or whether it represents a more long-term problem. More generally, given the psychological and physical effects of religious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investigations of the dynamics of religious discrimination require our immediate attention. References Al-Issa, I. (2000). The mental health of Muslim immigrants in Europe. In I. Al-Issa (Ed.), Al- Junun: Mental illness in the Islamic world (pp. 253-274). Madison, CT: International Uni- versities Press. Allen, C., &amp; Nielsen, J. S. (2002). Summary report on Islamophobia in the EU after 11 Septem- ber 2001. Vienna, Austria: European Monitoring Centre on Racism and Xenophobia. Altareb, B. Y. (1998). Attitudes towards Muslims: Initial scale development. Dissertation Abstracts International: Section B: The Sciences and Engineering, 58, 7-B, 3960. Bar-Tal, D., &amp; Labin, D. (2001). The effects of a major event on stereotyping: Terrorist attacks in Israel and Israeli adolescents'perceptions of Palestinians, Jordanians, and Arabs. European Journal of Social Psychology, 31, 265-280. Clancy, A., Hough,M., Aust, R., &amp; Kershaw, C. (2001).Crime, policing, andjustice: The experi- ence of ethnic minorities. Findings from the British Crime Survey (Home Office Research Study No. 223). London: HMSO. Dollard, J., Doob, L. W., Miller, N. E., Mowrer, O. H., &amp; Sears, R. R. (1939). Frustration and aggression. New Haven, CT: Yale University Press. Dovidio, J. F., &amp; Fazio, R. H. (1991). New technologies for the direct and indirect assessment of attitudes. In J. M. Tanur (Ed.), Questions about survey questions: Meaning, memory, atti- tudes, and social interaction (pp. 204-237).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Eslea, M., &amp; Mukhtar, K. (2000). Bullying and racism among Asian schoolchildren in Britain. Educational Research, 42, 207-217. Goldberg, D. P., &amp; Blackwell, B. (1970). Psychiatric illness in a suburban general practice: A detailed study using a new method of case identification. British Medical Journal, 2, 439- 443. Goldberg, D. P., Gater, R., Sartorius, N., Ustun, T. B., Piccinelli, M., Gureje, O., et al. (1997). The validity of the two versions of the GHQ in the WHO study on mental illness in general health care. Psychological Medicine, 27, 191-197. Goldberg, D. P., &amp; Hillier, V. F. (1979). A scaled version of the General Health Questionnaire. Psychological Medicine, 9, 139-145. Green,D. P., Glaser, J., &amp; Rich, A. (1998).Fromlynchingto gay bashing:The elusive connection between economic conditions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Journal of Personality and Social Psychology, 75, 82-92. Green, D. P., &amp; Rich, A. (1998). White supremacist activity and cross burnings in North Carolina. Journal of Quantitative Criminology, 14, 263-282. Green, D. P., Strolovitch, D. Z., &amp; Wong, J. S. (1998). Defended neighborhoods,integration, and racially motivated crime. American Journal of Sociology, 104, 372-403. Hepworth, J. T., &amp; West, S. G. (1988). Lynchings and the economy: A time-series reanalysis of Hovland and Sears (1940). Journal of Personality and Social Psychology, 55, 239-247. Horowitz, D. L. (1985).Ethnicgroupsin conflict. Berkeley, CA: University ofCaliforniaPress. Hovland, C. I., &amp; Sears, R. R. (1940). Minor studies of aggression: IV. Correlations of lynchings with economic indices. The Journal of Psychology, 9, 301-310. Sheridan / Islamophobia 335 ICM Research. (2002, June). Muslims poll. London: Author. Islam, M. R., &amp; Jahjah, M. (2001). Predictors of young Australians' attitudes towards Aboriginals, Asians, and Arabs. Social Behavior and Personality, 29, 569-579. Joseph, T. D., Patel, N. M., &amp; Crano, W. D. (2002). A self-preservation perspective on Ameri- cans' attitudes to 9/11. Manuscript submitted for publication. Kalayjian, A. S. (1999). Coping through meaning: The community response to the earthquake in Armenia. In M. Williams &amp; E. Zinner (Eds.), When a community weeps: Case studies in group survivorship (pp. 87-99). Philadelphia: Brunnel/Mazel. Madani, A. O. (2000). Depiction of Arabs and Muslims in the United States' news media. Dis- sertationAbstracts International:SectionB: The SciencesandEngineering, 60, 9-B,4965. Malik, N. (2001). Religious discrimination: Historical and current developments in the English legal system. Encounters, 7, 57-78. Omeish, M. S. (1999). Muslim students'perceptions of prejudice and discrimination in Ameri- can academia: Challenges, issues, and obstacles and the implications for educators, adminis- trators, and university officials. Dissertation Abstracts International: Section A: Humanities and Social Sciences, 60, 2-A, 0360. Papassotiropoulos, A., &amp; Heun, R. (1999). Screening for depression in the elderly: A study on misclassification by screening instruments and improvement of scale performance.Progress in Neuropsychopharmacology and Biological Psychiatry, 23, 431-446. Racist attack on Afghan taxi driver. (2001, September 17). BBC News Online. Retrieved December 21, 2002, from </w:t>
      </w:r>
      <w:hyperlink r:id="rId2847" w:history="1">
        <w:r>
          <w:rPr>
            <w:rFonts w:ascii="arial" w:eastAsia="arial" w:hAnsi="arial" w:cs="arial"/>
            <w:b w:val="0"/>
            <w:i/>
            <w:strike w:val="0"/>
            <w:noProof w:val="0"/>
            <w:color w:val="0077CC"/>
            <w:position w:val="0"/>
            <w:sz w:val="20"/>
            <w:u w:val="single"/>
            <w:vertAlign w:val="baseline"/>
          </w:rPr>
          <w:t>http://news.bbc.co.uk/1/hi/uk/1548981.stm</w:t>
        </w:r>
      </w:hyperlink>
      <w:r>
        <w:rPr>
          <w:rFonts w:ascii="arial" w:eastAsia="arial" w:hAnsi="arial" w:cs="arial"/>
          <w:b w:val="0"/>
          <w:i w:val="0"/>
          <w:strike w:val="0"/>
          <w:noProof w:val="0"/>
          <w:color w:val="000000"/>
          <w:position w:val="0"/>
          <w:sz w:val="20"/>
          <w:u w:val="none"/>
          <w:vertAlign w:val="baseline"/>
        </w:rPr>
        <w:t xml:space="preserve"> Runnymede Trust. (1997). Islamophobia: A challenge for us all. London: Author. Sitterle, K., &amp; Gurwitch, R. (1999). The terrorist bombing in Oklahoma City. In M. Williams &amp; E. Zinner (Eds.), When a community weeps: Case studies in group survivorship (pp. 87-99). Philadelphia: Brunnel/Mazel. Weller, P., Feldman, A., &amp; Purdam, K. (2001). Religious discrimination in England and Wales. Home Office Research Study 220. London: HMSO. Witzum, E., &amp; Malkinson, R. (1999). Death of a leader: The social construction of bereavement. In M. Williams &amp; E. Zinner (Eds.), When a community weeps: Case studies in group survivorship (pp. 87-99). Philadelphia: Brunnel/Mazel. Lorraine P. Sheridan (BSc Hons, IPD, Ph.D., Chartered Psychologist, Forensic) is a senior lec- turer in forensic psychology at the University of Leicester, United Kingdom. Her main research interest is the psychology of stalking. She has investigated harassment-related activities, includ- ing the course and nature of stalking, the stalking of celebrities, appropriate interventions in stalking cases, definitions of stalking, the prevalence of stalking, and cross-cultural factors. Additional research interests include religious discrimination, offender profiling, and celebrity worship. 336 Journal of Interpersonal Violence </w:t>
      </w:r>
    </w:p>
    <w:p>
      <w:pPr>
        <w:pStyle w:val="Normal206"/>
        <w:keepNext/>
        <w:spacing w:before="240" w:after="0" w:line="340" w:lineRule="atLeast"/>
        <w:ind w:left="0" w:right="0" w:firstLine="0"/>
        <w:jc w:val="left"/>
      </w:pPr>
      <w:bookmarkStart w:id="416" w:name="Bibliography_3"/>
      <w:bookmarkEnd w:id="416"/>
      <w:r>
        <w:rPr>
          <w:rFonts w:ascii="arial" w:eastAsia="arial" w:hAnsi="arial" w:cs="arial"/>
          <w:b/>
          <w:i w:val="0"/>
          <w:strike w:val="0"/>
          <w:noProof w:val="0"/>
          <w:color w:val="000000"/>
          <w:position w:val="0"/>
          <w:sz w:val="28"/>
          <w:u w:val="none"/>
          <w:vertAlign w:val="baseline"/>
        </w:rPr>
        <w:t>Bibliography</w:t>
      </w:r>
    </w:p>
    <w:p>
      <w:pPr>
        <w:pStyle w:val="Normal206"/>
        <w:spacing w:line="60" w:lineRule="exact"/>
      </w:pPr>
      <w:r>
        <w:pict>
          <v:line id="_x0000_s1725" style="position:absolute;z-index:25210572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Al-Issa, I. ,  (2000). The mental health of Muslim immigrants in Europe. In I. Al-Issa ,  (Ed.), Al-Junun: Mental illness in the Islamic world(pp. 253-274). Madison, CT: International Universities Press.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Allen, C. , , &amp; Nielsen, J. S. ,  (2002). Summary report on Islamophobia in the EU after 11 September 2001. Vienna, Austria: European Monitoring Centre on Racism and Xenophobia.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Altareb, B. Y. ,  (1998). Attitudes towards Muslims: Initial scale development. Dissertation Abstracts International: Section B: The Sciences and Engineering, 58, 7-B, 3960-3960.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Bar-Tal, D. , ,&amp; Labin, D. ,  (2001). The effects of a major event on stereotyping: Terrorist attacks in Israel and Israeli adolescents’ perceptions of Palestinians, Jordanians, and Arabs. European Journal of Social Psychology, 31, 265-280.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Clancy, A. , , Hough, M. , , Aust, R. , ,&amp; Kershaw, C. ,  (2001). Crime, policing, and justice: The experience of ethnic minorities. Findings from the British Crime Survey(Home Office Research Study No. 223). London: HMSO.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Dollard, J. , , Doob, L. W. , , Miller, N. E. , , Mowrer, O. H. , , &amp; Sears, R. R. ,  (1939). Frustration and aggression. New Haven, CT: Yale University Press.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Dovidio, J. F. , ,&amp; Fazio, R. H. ,  (1991). New technologies for the direct and indirect assessment of attitudes. In J. M. Tanur ,  (Ed.), Questions about survey questions: Meaning, memory, attitudes, and social interaction(pp. 204-237).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Eslea, M. , , &amp; Mukhtar, K. ,  (2000). Bullying and racism among Asian schoolchildren in Britain. Educational Research, 42, 207-217.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Goldberg, D. P. , , &amp; Blackwell, B. ,  (1970).Psychiatric illness in a suburban general practice: A detailed study using a new method of case identification. British Medical Journal, 2, 439-443.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Goldberg, D. P. , , Gater, R. , , Sartorius, N. , , Ustun, T. B. , , Piccinelli, M. , , Gureje, O. , , et al. (1997). The validity of the two versions of the GHQ in the WHO study on mental illness in general health care. Psychological Medicine, 27, 191-197.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Goldberg, D. P. , , &amp; Hillier, V. F. ,  (1979). A scaled version of the General Health Questionnaire. Psychological Medicine, 9, 139-145.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P. , , Glaser, J. , ,&amp; Rich, A. ,  (1998). From lynching to gay bashing: The elusive connection between economic conditions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Journal of Personality and Social Psychology, 75, 82-92.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P. , , &amp; Rich, A. ,  (1998). White supremacist activity and cross burnings in North Carolina. Journal of Quantitative Criminology, 14, 263-282.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P. , , Strolovitch, D. Z. , ,&amp; Wong, J. S. ,  (1998). Defended neighborhoods, integration, and racially motivated crime. American Journal of Sociology, 104, 372-403.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Hepworth, J. T. , , &amp; West, S. G. ,  (1988). Lynchings and the economy: A time-series reanalysis of Hovland and Sears (1940). Journal of Personality and Social Psychology, 55, 239-247.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Horowitz, D. L. ,  (1985). Ethnic groups in conflict. Berkeley, CA: SAGE Publications.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Hovland, C. I. , ,&amp; Sears, R. R. ,  (1940). Minor studies of aggression: IV. Correlations of lynchings with economic indices. The Journal of Psychology, 9, 301-310.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ICM Research , . (2002, June). Muslims poll. London: Author.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 M. R. , , &amp; Jahjah, M. ,  (2001). Predictors of young Australians’ attitudes towards Aboriginals, Asians, and Arabs. Social Behavior and Personality, 29, 569-579.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T. D., Patel, N. M., &amp; Crano, W. D. (2002). A self-preservation perspective on Americans’ attitudes to 9/11. Manuscript submitted for publication.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Kalayjian, A. S. ,  (1999). Coping through meaning: The community response to the earthquake in Armenia. In M. Williams ,  &amp; E. Zinner ,  (Eds.), When a community weeps: Case studies in group survivorship(pp. 87-99). Philadelphia: Brunnel/Mazel.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Madani, A. O. ,  (2000). Depiction of Arabs and Muslims in the United States’ news media. Dissertation Abstracts International: Section B: The Sciences and Engineering, 60, 9-B, 4965-4965.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Malik, N. ,  (2001). Religious discrimination: Historical and current developments in the English legal system. Encounters, 7, 57-78.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Omeish, M. S. ,  (1999). Muslim students’ perceptions of prejudice and discrimination in American academia: Challenges, issues, and obstacles and the implications for educators, administrators, and university officials. Dissertation Abstracts International: Section A: Humanities and Social Sciences, 60, 2-A, 0360-0360.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Papassotiropoulos, A. , , &amp; Heun, R. ,  (1999). Screening for depression in the elderly: A study on misclassification by screening instruments and improvement of scale performance. Progress in Neuropsychopharmacology and Biological Psychiatry, 23, 431-446.           </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Racist attack on Afghan taxi driver. (2001, September 17). BBC News Online. Retrieved December 21, 2002, from </w:t>
      </w:r>
      <w:hyperlink r:id="rId2847" w:history="1">
        <w:r>
          <w:rPr>
            <w:rFonts w:ascii="arial" w:eastAsia="arial" w:hAnsi="arial" w:cs="arial"/>
            <w:b w:val="0"/>
            <w:i/>
            <w:strike w:val="0"/>
            <w:noProof w:val="0"/>
            <w:color w:val="0077CC"/>
            <w:position w:val="0"/>
            <w:sz w:val="20"/>
            <w:u w:val="single"/>
            <w:vertAlign w:val="baseline"/>
          </w:rPr>
          <w:t>http://news.bbc.co.uk/1/hi/uk/1548981.stm</w:t>
        </w:r>
      </w:hyperlink>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Runnymede Trust , . (1997). Islamophobia: A challenge for us all. London: Author.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Sitterle, K. , , &amp; Gurwitch, R. ,  (1999). The terrorist bombing in Oklahoma City. InM. Williams ,  &amp; E. Zinner ,  (Eds.), When a community weeps: Case studies in group survivorship(pp. 87-99). Philadelphia: Brunnel/Mazel.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Weller, P. , , Feldman, A. , , &amp; Purdam, K. ,  (2001). Religious discrimination in England and Wales. Home Office Research Study 220. London: HMSO.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Witzum, E. , ,&amp; Malkinson, R. ,  (1999). Death of a leader: The social construction of bereavement. In M. Williams ,  &amp; E. Zinner ,  (Eds.), When a community weeps: Case studies in group survivorship(pp. 87-99). Philadelphia: Brunnel/Mazel.           </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206"/>
      </w:pPr>
    </w:p>
    <w:p>
      <w:pPr>
        <w:pStyle w:val="Normal206"/>
        <w:ind w:left="200"/>
        <w:sectPr>
          <w:type w:val="continuous"/>
          <w:pgMar w:top="840" w:right="1000" w:bottom="840" w:left="1000" w:header="400" w:footer="400"/>
          <w:pgNumType w:fmt="decimal"/>
          <w:cols w:space="720"/>
        </w:sectPr>
      </w:pPr>
      <w:r>
        <w:br/>
      </w:r>
      <w:r>
        <w:pict>
          <v:line id="_x0000_s1726"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2848"/>
          <w:headerReference w:type="default" r:id="rId2849"/>
          <w:footerReference w:type="even" r:id="rId2850"/>
          <w:footerReference w:type="default" r:id="rId2851"/>
          <w:headerReference w:type="first" r:id="rId2852"/>
          <w:footerReference w:type="first" r:id="rId2853"/>
          <w:pgSz w:w="12240" w:h="15840"/>
          <w:pgMar w:top="840" w:right="1000" w:bottom="840" w:left="1000" w:header="400" w:footer="400"/>
          <w:pgNumType w:fmt="decimal"/>
          <w:cols w:space="720"/>
          <w:titlePg w:val="0"/>
        </w:sectPr>
      </w:pPr>
    </w:p>
    <w:p>
      <w:pPr>
        <w:pStyle w:val="Normal207"/>
      </w:pPr>
    </w:p>
    <w:p>
      <w:pPr>
        <w:pStyle w:val="Normal207"/>
      </w:pPr>
      <w:r>
        <w:pict>
          <v:shape id="_x0000_i1727" type="#_x0000_t75" alt="LexisNexis®" style="width:147.75pt;height:30pt">
            <v:imagedata r:id="rId18" o:title=""/>
          </v:shape>
        </w:pict>
      </w:r>
      <w:r>
        <w:cr/>
      </w:r>
    </w:p>
    <w:p>
      <w:pPr>
        <w:pStyle w:val="Heading1205"/>
        <w:keepNext w:val="0"/>
        <w:spacing w:after="200" w:line="340" w:lineRule="atLeast"/>
        <w:ind w:left="0" w:right="0" w:firstLine="0"/>
        <w:jc w:val="center"/>
      </w:pPr>
      <w:hyperlink r:id="rId2854" w:history="1">
        <w:r>
          <w:rPr>
            <w:rFonts w:ascii="arial" w:eastAsia="arial" w:hAnsi="arial" w:cs="arial"/>
            <w:b/>
            <w:i/>
            <w:strike w:val="0"/>
            <w:color w:val="0077CC"/>
            <w:sz w:val="28"/>
            <w:u w:val="single"/>
            <w:vertAlign w:val="baseline"/>
          </w:rPr>
          <w:t>National Innovation Service Issues Public Comment on HUD Proposed Rule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2020 Wednesday GENERAL_EDIT_CORRECTION ERROR Document ID 0 Has error Validate old format failed - Input Date Invalid - 00:46: Unparseable date: "00:46" EST</w:t>
      </w:r>
    </w:p>
    <w:p>
      <w:pPr>
        <w:pStyle w:val="Normal207"/>
        <w:keepNext w:val="0"/>
        <w:spacing w:after="0" w:line="240" w:lineRule="atLeast"/>
        <w:ind w:right="0"/>
        <w:jc w:val="both"/>
      </w:pPr>
      <w:bookmarkStart w:id="417" w:name="Bookmark_207"/>
      <w:bookmarkEnd w:id="417"/>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3769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7"/>
        <w:keepNext/>
        <w:spacing w:before="240" w:after="0" w:line="340" w:lineRule="atLeast"/>
        <w:ind w:left="0" w:right="0" w:firstLine="0"/>
        <w:jc w:val="left"/>
      </w:pPr>
      <w:bookmarkStart w:id="418" w:name="Body_205"/>
      <w:bookmarkEnd w:id="418"/>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28" style="position:absolute;z-index:25210777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Nov. 4 -- Brittani Manzo, director of public policy and chief of staff at the National Innovation Service, has issued a public comment on the Department of Housing and Urban Development proposed rule entitled "Making Admission or Placement Determinations Based on Sex in Facilities Under Community Planning and Development Housing Programs". The comment was posted on Nov. 2, 2020: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as the Director of Public Policy for and on behalf of the National Innovation Service in objection to the proposed rule change cited above by the U.S. Department of Housing and Urban Development, entitled "Making Admission or Placement Determinations Based on Sex in Facilities Under Community Planning and Development Housing Programs."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Innovation Service (NIS) is a public benefit corporation that partners with governments across the country to engage in systems-level transformations to dismantle structural racism and intersecting oppressions. We do this by creating collaborative coalitions between communities, public sector partners, and other relevant stakeholders to redesign systems with those most impacted at the center of decision-making processes. Our work is to build new systems that produce equitable outcomes.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aspire to a world in which the services that NIS offers are no longer required because public institutions and social impact organizations are grounded in a self-sustaining, research-based community design and continuous improvement process that maintains equitable systems.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develop strategies and roadmaps for transformation and also remain committed partners throughout implementation. As we establish and test pathways forward with our partners, we are working to advance equity-based policy and legislation at the local, state, and national levels, as well as the development of new products and services. Our team draws on a variety of disciplines and experiences to deliver this work, privileging direct experience of the problems we address and merging practices from service design, policy analysis, systems thinking, community organizing, and change management.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firm focused on the needs of members of historically marginalized communities, we have witnessed firsthand the need for the identity-based housing protections that are enshrined in the Fair Housing Act and bolstered by the Supreme Court's Bostock decision. The protections currently built into the Equal Access Rule are necessary. As a nation, our only path to ending homelesnsess is implementing equitable policies that enable historically marginalized populations to thrive -- including and particularly transgender men and women.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work, we have heard and held countless stories of transgender people who have experienced housing and employment discrimination, physical violence and abuse. Vulnerability to these horrors is particularly high among Black transgender individuals, exacerbated further by the high rates of COVID-19 in historically marginalized communities as a result of structural racism.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transgender and gender non-conforming people face some of the highest levels of discrimination of all transgender people according to an analysis by the National LGBTQ Task Force, the National Black Justice Coalition, and the National Center for Transgender Equality titled "Injustice at Every Turn: A Look at Black Respondents in the National Transgender Discrimination Survey." In the study, discrimination was pervasive for the entire sample, but anti-transgender bias coupled with structural racism meant that transgender people of color experienced particularly devastating levels of discrimination, with Black respondents often faring worse than all others. Among the key findings: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 transgender people had an extremely high unemployment rate at 26 percent, two times the rate of the overall transgender sample and four times the rate of the general population.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startling 41 percent of Black respondents said they had experienced homelessness at some point in their lives, more than five times the rate of the general U.S. population.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 transgender people lived in extreme poverty with 34 percent reporting a household income of less than $10,000 per year. This is more than twice the rate for transgender people of all races (15 percent), four times the general Black population rate (9 percent), and eight times the general U.S. population rate (4 percent).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 transgender people were affected by HIV in devastating numbers. More than one-fifth of respondents were living with HIV (20.23 percent), compared to a rate of 2.64 percent for transgender respondents of all races, 2.4 percent for the general Black population, and 0.60 percent of the general U.S. population.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rule change will foster housing discrimination, allow for transprejudice to be acted out, exacerbate housing instability, put transgender people at even further risk of violence, and due to all of this, increase the likelihood of individuals living in unsafe situations without the ability to protect themselves from contracting the novel coronavirus COVID-19.</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service providers free reign to discriminate based on sex, gender, or the appropriateness of any individual entering their shelter is wildly irresponsible on the part of the federal government. HUD's anti-transgender proposal allows temporary, emergency single-sex shelters to ask someone to provide evidence of their sex "based on a good faith belief" that the person seeking shelter is not of the biological sex that the shelter serves. Adopting this misleadingly-termed "good faith belief" approach, as opposed to simply accepting someone's assertion of their own gender identity, invites sex stereotyping and invasive questioning by program staff that are harmful, retraumatizing, and dehumanizing.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Falsehoods about connections between transgender individuals and increases in assaults, stalking, or harassment in same-sex spaces are wholly unfounded and are based in the fear-mongering, transphobia, sexism, and cisgenderism that are hallmarks of the Trump Administration and are backsliding the country into rampant hate, discrimination, violence, and vulnerability./1</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rule change is part and parcel of the Administration's efforts to erase the rights and protections of the LGBTQ+ community that have been upheld by the Supreme Court and previous Administrations. In 2016, over 300 domestic violence and sexual violence organizations across the country signed a National Consensus Statement. These leaders agree: transgender women victims being served alongside other women is appropriate and not a safety issue.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transgender people in the United States has been discriminated when seeking a home, and more than one in ten have been evicted from their homes, because of their gender identity. Unfortunately, general lack of awareness has contributed to continued discrimination, eviction and homelessness of transgender people in the United States. Strong, explicit legal protection from gender identity discrimination, including at the state and local levels, is still needed.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one in five transgender individuals have experienced homelessness at some point in their lives. Family rejection and discrimination and violence have contributed to a large number of transgender and other LGBQ-identified youth who are homeless in the United States - an estimated 20-40% of the more than 1.6 million homeless youth. Social service and homeless shelters that work with this population often fail to appropriately serve transgender homeless people, including denying them shelter based on their gender identity; inappropriately housing them in a gendered space they do not identify with; and failing to address co-occurring issues facing transgender homeless adults and youth. By proposing this rule, HUD is abdicating its responsibility to the spirit of the Fair Housing Act, the Bostock ruling, and to the American people to counter discrimination and correct the historical failures of our public systems in serving people of color; transgender individuals; lesbian, gay, queer, and bisexual individuals. It is also counter to decades-old wisdom and best practice in supporting and serving people experiencing homelessness.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Equal Access rule was put in place, a study by the Center for American Progress and the Equal Rights Center found that only 30% of shelters across 4 states would appropriately house trans women with other women, and one in five shelters would turn them away outright.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such a move, a non-emergency rule change, in the midst of an unprecedented pandemic is hateful, harmful, and irresponsible. The proposed rule change is in conflict with the March 17th memorandum for heads of U.S. departments and agencies from the Acting Director of the Office of Management and Budget on "Federal Agency Operational Alignment to Slow the SPread of Coronavirus COVID-19."</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this non-emergency rule change has already wasted federal resources and will ensure that HUD falls short in delivering mission-critical functions and Government services safely and efficiently by complicating and limiting access to housing and homeless services to transgender individuals. Transgender people are among the most vulnerable to contracting and becoming seriously ill from COVID-19 and are the population most impacted by this rule change. There is, furthermore, no tangible benefit to other populations in this rule change.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with this rule change amidst a global pandemic is egregious and cruel. By limiting access to safe and healthy shelters for transgender individuals, this rule would create additional barriers for individuals to practice social distancing, self-isolate when necessary, and take the necessary precautions to protect themselves against contracting COVID-19. As COVID-19 wreaks havoc on our loved ones and our communities, it is unthinkable to limit housing and health care services in any manner to anyone in this country.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HUD to immediately withdraw its current rule change proposal and dedicate its efforts to mitigating the effects that COVID-19 has had on housing stability for not only the LGBTQ+ community but for everyone. The country is in the midst of an economic, health, and housing crisis. The administration should be not devoting scarce agency resources to facilitating discrimination and perpetuating harm and oppression.</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the opportunity to submit comments on the proposed rulemaking. Please do not hesitate to contact me at </w:t>
      </w:r>
      <w:hyperlink r:id="rId2855" w:history="1">
        <w:r>
          <w:rPr>
            <w:rFonts w:ascii="arial" w:eastAsia="arial" w:hAnsi="arial" w:cs="arial"/>
            <w:b w:val="0"/>
            <w:i/>
            <w:strike w:val="0"/>
            <w:noProof w:val="0"/>
            <w:color w:val="0077CC"/>
            <w:position w:val="0"/>
            <w:sz w:val="20"/>
            <w:u w:val="single"/>
            <w:vertAlign w:val="baseline"/>
          </w:rPr>
          <w:t>brittani.manzo@nis.us</w:t>
        </w:r>
      </w:hyperlink>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Brittani Manzo (she/her/hers)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Public Policy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of Staff</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Innovation Service</w:t>
      </w:r>
    </w:p>
    <w:p>
      <w:pPr>
        <w:pStyle w:val="Normal207"/>
        <w:keepNext w:val="0"/>
        <w:spacing w:before="240" w:after="0" w:line="260" w:lineRule="atLeast"/>
        <w:ind w:left="0" w:right="0" w:firstLine="0"/>
        <w:jc w:val="both"/>
      </w:pPr>
      <w:hyperlink r:id="rId2856" w:history="1">
        <w:r>
          <w:rPr>
            <w:rFonts w:ascii="arial" w:eastAsia="arial" w:hAnsi="arial" w:cs="arial"/>
            <w:b w:val="0"/>
            <w:i/>
            <w:strike w:val="0"/>
            <w:color w:val="0077CC"/>
            <w:sz w:val="20"/>
            <w:u w:val="single"/>
            <w:vertAlign w:val="baseline"/>
          </w:rPr>
          <w:t>brittani@nis.us</w:t>
        </w:r>
      </w:hyperlink>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references supporting the assertions made in this letter include:</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Civil Liberties Union. (2017). G.G. v. Gloucester County School Board. Retrieved March 16, 2018, from </w:t>
      </w:r>
      <w:hyperlink r:id="rId2857" w:history="1">
        <w:r>
          <w:rPr>
            <w:rFonts w:ascii="arial" w:eastAsia="arial" w:hAnsi="arial" w:cs="arial"/>
            <w:b w:val="0"/>
            <w:i/>
            <w:strike w:val="0"/>
            <w:noProof w:val="0"/>
            <w:color w:val="0077CC"/>
            <w:position w:val="0"/>
            <w:sz w:val="20"/>
            <w:u w:val="single"/>
            <w:vertAlign w:val="baseline"/>
          </w:rPr>
          <w:t>https://www.aclu.org/cases/gg-v-gloucester-county-school-board</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Andersen, E. A. (2017). Transformative events in the LGBTQ rights movement. Indiana Journal of Law and Social Equality, 5(2), 441-475.</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Badgett, M. V. L. (2001). Money, myths and change: Economic lives of lesbians and gay men. Chicago: University of Chicago Press.</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Department of Housing and Urban Development (2016, September 20). HUD issues final rule to ensure equal access to housing and services regardless of gender identity. Retrieved May 25, 2017, from </w:t>
      </w:r>
      <w:hyperlink r:id="rId2858" w:history="1">
        <w:r>
          <w:rPr>
            <w:rFonts w:ascii="arial" w:eastAsia="arial" w:hAnsi="arial" w:cs="arial"/>
            <w:b w:val="0"/>
            <w:i/>
            <w:strike w:val="0"/>
            <w:noProof w:val="0"/>
            <w:color w:val="0077CC"/>
            <w:position w:val="0"/>
            <w:sz w:val="20"/>
            <w:u w:val="single"/>
            <w:vertAlign w:val="baseline"/>
          </w:rPr>
          <w:t>https://portal.hud.gov/hudportal/HUD?src=/press/press_releases_media_advisories/2016/HUDNo</w:t>
        </w:r>
      </w:hyperlink>
      <w:r>
        <w:rPr>
          <w:rFonts w:ascii="arial" w:eastAsia="arial" w:hAnsi="arial" w:cs="arial"/>
          <w:b w:val="0"/>
          <w:i w:val="0"/>
          <w:strike w:val="0"/>
          <w:noProof w:val="0"/>
          <w:color w:val="000000"/>
          <w:position w:val="0"/>
          <w:sz w:val="20"/>
          <w:u w:val="none"/>
          <w:vertAlign w:val="baseline"/>
        </w:rPr>
        <w:t xml:space="preserve"> _16-137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A., &amp; Sekhon, J. S. (2013). Genetic matching for estimating causal effects: A general multivariate matching method for achieving balance in observational studies. The Review of Economics and Statistics, 95(3), 932-945.</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Dimick, J. B., &amp; Ryan, A. M. (2014). Methods for evaluating changes in health care policy: The difference-in-differences approach. Journal of the American Medical Association, 312(22), 2401-2402.</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Employment Opportunity Commission v. Harris Funeral Homes, 884 F.3d 560 (6th Cir. 2018)</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Fausset, R. (2017, March 29). Retrieved May 2, 2017, from </w:t>
      </w:r>
      <w:hyperlink r:id="rId2859" w:history="1">
        <w:r>
          <w:rPr>
            <w:rFonts w:ascii="arial" w:eastAsia="arial" w:hAnsi="arial" w:cs="arial"/>
            <w:b w:val="0"/>
            <w:i/>
            <w:strike w:val="0"/>
            <w:noProof w:val="0"/>
            <w:color w:val="0077CC"/>
            <w:position w:val="0"/>
            <w:sz w:val="20"/>
            <w:u w:val="single"/>
            <w:vertAlign w:val="baseline"/>
          </w:rPr>
          <w:t>https://www.nytimes.com/2017/03/29/us/north-carolina-lawmakers-reach-deal-to-repeal-so-called</w:t>
        </w:r>
      </w:hyperlink>
      <w:r>
        <w:rPr>
          <w:rFonts w:ascii="arial" w:eastAsia="arial" w:hAnsi="arial" w:cs="arial"/>
          <w:b w:val="0"/>
          <w:i w:val="0"/>
          <w:strike w:val="0"/>
          <w:noProof w:val="0"/>
          <w:color w:val="000000"/>
          <w:position w:val="0"/>
          <w:sz w:val="20"/>
          <w:u w:val="none"/>
          <w:vertAlign w:val="baseline"/>
        </w:rPr>
        <w:t xml:space="preserve"> -bathroom-bill.html.</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Bureau of Investigation. (2016). Crime in the United States by region, geographic division, and state, 2014-201. Retrieved February 2, 2017, from </w:t>
      </w:r>
      <w:hyperlink r:id="rId2860" w:history="1">
        <w:r>
          <w:rPr>
            <w:rFonts w:ascii="arial" w:eastAsia="arial" w:hAnsi="arial" w:cs="arial"/>
            <w:b w:val="0"/>
            <w:i/>
            <w:strike w:val="0"/>
            <w:noProof w:val="0"/>
            <w:color w:val="0077CC"/>
            <w:position w:val="0"/>
            <w:sz w:val="20"/>
            <w:u w:val="single"/>
            <w:vertAlign w:val="baseline"/>
          </w:rPr>
          <w:t>https://ucr.fbi.gov/crime-in-the-u.s/2015/crime-in-the-u.s.-2015/tables/table-4</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Fejes, F. (2008). Gay rights and moral panic: The origins of America's debate on homosexuality.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Palgrave Macmillan.</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Fernandez, M., &amp; Smith, M. (2015, November 3). Retrieved May 2, 2017, from </w:t>
      </w:r>
      <w:hyperlink r:id="rId2861" w:history="1">
        <w:r>
          <w:rPr>
            <w:rFonts w:ascii="arial" w:eastAsia="arial" w:hAnsi="arial" w:cs="arial"/>
            <w:b w:val="0"/>
            <w:i/>
            <w:strike w:val="0"/>
            <w:noProof w:val="0"/>
            <w:color w:val="0077CC"/>
            <w:position w:val="0"/>
            <w:sz w:val="20"/>
            <w:u w:val="single"/>
            <w:vertAlign w:val="baseline"/>
          </w:rPr>
          <w:t>http://www.nytimes.com/2015/11/04/us/houston-voters-repeal-anti-bias-measure.html?_r=0</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Fetner, T. (2008). How the religious right shaped lesbian and gay activism. Minneapolis: University of Minnesota Press.</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Fogg Davis, H. (2017). Why the "transgender" bathroom controversy should make us rethink sex-segregated public bathrooms. Politics, Groups, and Identities, 1-18. </w:t>
      </w:r>
      <w:hyperlink r:id="rId2862" w:history="1">
        <w:r>
          <w:rPr>
            <w:rFonts w:ascii="arial" w:eastAsia="arial" w:hAnsi="arial" w:cs="arial"/>
            <w:b w:val="0"/>
            <w:i/>
            <w:strike w:val="0"/>
            <w:noProof w:val="0"/>
            <w:color w:val="0077CC"/>
            <w:position w:val="0"/>
            <w:sz w:val="20"/>
            <w:u w:val="single"/>
            <w:vertAlign w:val="baseline"/>
          </w:rPr>
          <w:t>https://doi.org/10.1080/21565503.2017.1338971</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G. v. Gloucester County School Board, 137 S. Ct. 1239 (2017).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G.G. v. Gloucester County School Board, 132 F. Supp. 3d 736, 750 (E.D. Va. 2015)</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Identity Act, H.B. 3810, 187th Gen. Court (Mass. 2011).</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Hasenbush, A., Flores, A. R., Kastanis, A., Sears, B., &amp; Gates, G. J. (2014). The LGBT divide: A data portrait of LGBT people in the Midwestern, Mountain &amp; Southern states. The Williams Institute. Available from </w:t>
      </w:r>
      <w:hyperlink r:id="rId2863" w:history="1">
        <w:r>
          <w:rPr>
            <w:rFonts w:ascii="arial" w:eastAsia="arial" w:hAnsi="arial" w:cs="arial"/>
            <w:b w:val="0"/>
            <w:i/>
            <w:strike w:val="0"/>
            <w:noProof w:val="0"/>
            <w:color w:val="0077CC"/>
            <w:position w:val="0"/>
            <w:sz w:val="20"/>
            <w:u w:val="single"/>
            <w:vertAlign w:val="baseline"/>
          </w:rPr>
          <w:t>https://williamsinstitute.law.ucla.edu/wp-content/uploads/LGBT-divide-Dec-2014.pdf</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Herek, G. M. (1991). Myths about sexual orientation: A lawyer's guide to social science research. Law &amp; Sexuality, 1(133), 133-172.</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Herek, G. M. (2006). Legal recognition of same-sex relationships in the United States: A social science perspective. American Psychologist, 61(6), 607-621.</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J. L. (2013). Gendered restrooms and minority stress: The public regulation of gender and its impact on transgender people's lives. Journal of Public Management and Social Policy, 65-80.</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Holden, D. (2018, February 12). Retrieved March 16, 2018, from </w:t>
      </w:r>
      <w:hyperlink r:id="rId2864" w:history="1">
        <w:r>
          <w:rPr>
            <w:rFonts w:ascii="arial" w:eastAsia="arial" w:hAnsi="arial" w:cs="arial"/>
            <w:b w:val="0"/>
            <w:i/>
            <w:strike w:val="0"/>
            <w:noProof w:val="0"/>
            <w:color w:val="0077CC"/>
            <w:position w:val="0"/>
            <w:sz w:val="20"/>
            <w:u w:val="single"/>
            <w:vertAlign w:val="baseline"/>
          </w:rPr>
          <w:t>https://www.buzzfeed.com/dominicholden/edu-dept-trans-student-bathrooms?utm_term=.mvmw</w:t>
        </w:r>
      </w:hyperlink>
      <w:r>
        <w:rPr>
          <w:rFonts w:ascii="arial" w:eastAsia="arial" w:hAnsi="arial" w:cs="arial"/>
          <w:b w:val="0"/>
          <w:i w:val="0"/>
          <w:strike w:val="0"/>
          <w:noProof w:val="0"/>
          <w:color w:val="000000"/>
          <w:position w:val="0"/>
          <w:sz w:val="20"/>
          <w:u w:val="none"/>
          <w:vertAlign w:val="baseline"/>
        </w:rPr>
        <w:t xml:space="preserve"> Qx3mb#.bwlqp5QlV.</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2: House Floor Debate on H.B. 2, 2015-2016 Gen. Assemb., 2016 Extra Sess. 2 43 (2016) (testimony of Rodney W. Moore).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2: Senate Floor Session on H.B. 2, 2015-2016 Gen. Assemb., 2016 Extra Sess. 2 14--16 (2016) (testimony of E. S. "Buck" Newton).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Bylaw, Amherst, Mass., Gen. Bylaws Art. 1 (2009).</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Campaign. (2016). Cities and counties with non-discrimination ordinances that include gender identity. Retrieved May 24, 2017, from </w:t>
      </w:r>
      <w:hyperlink r:id="rId2865" w:history="1">
        <w:r>
          <w:rPr>
            <w:rFonts w:ascii="arial" w:eastAsia="arial" w:hAnsi="arial" w:cs="arial"/>
            <w:b w:val="0"/>
            <w:i/>
            <w:strike w:val="0"/>
            <w:noProof w:val="0"/>
            <w:color w:val="0077CC"/>
            <w:position w:val="0"/>
            <w:sz w:val="20"/>
            <w:u w:val="single"/>
            <w:vertAlign w:val="baseline"/>
          </w:rPr>
          <w:t>http://www.hrc.org/resources/cities-and-counties-with-non-discrimination-ordinances-that-includegender</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Imai, K., &amp; Ratkovic, M. (2014). Covariate balancing propensity score. Journal of the Royal Statistical Society, 76(1), 243-263.</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C. (2017, June 6). OCR instructions to the field re complaints involving transgender students [memorandum]. Washington, DC: Office for Civil Rights, Department of Education Retrieved July 11, 2017, from </w:t>
      </w:r>
      <w:hyperlink r:id="rId2866" w:history="1">
        <w:r>
          <w:rPr>
            <w:rFonts w:ascii="arial" w:eastAsia="arial" w:hAnsi="arial" w:cs="arial"/>
            <w:b w:val="0"/>
            <w:i/>
            <w:strike w:val="0"/>
            <w:noProof w:val="0"/>
            <w:color w:val="0077CC"/>
            <w:position w:val="0"/>
            <w:sz w:val="20"/>
            <w:u w:val="single"/>
            <w:vertAlign w:val="baseline"/>
          </w:rPr>
          <w:t>https://assets.documentcloud.org/documents/3866816/OCR-Instructions-to-the-Field-Re-Transge</w:t>
        </w:r>
      </w:hyperlink>
      <w:r>
        <w:rPr>
          <w:rFonts w:ascii="arial" w:eastAsia="arial" w:hAnsi="arial" w:cs="arial"/>
          <w:b w:val="0"/>
          <w:i w:val="0"/>
          <w:strike w:val="0"/>
          <w:noProof w:val="0"/>
          <w:color w:val="000000"/>
          <w:position w:val="0"/>
          <w:sz w:val="20"/>
          <w:u w:val="none"/>
          <w:vertAlign w:val="baseline"/>
        </w:rPr>
        <w:t xml:space="preserve"> nder.pdf</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Keele, L., &amp; Titiunik, R. (2015). Geographic boundaries as regression discontinuities. Political Analysis, 23(1), 127-155.</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D. (2016, March 28). Anchorage LGBT rights law opponents seek amendments through initiative. Alaska Dispatch News. Retrieved May 2, 2017, from </w:t>
      </w:r>
      <w:hyperlink r:id="rId2867" w:history="1">
        <w:r>
          <w:rPr>
            <w:rFonts w:ascii="arial" w:eastAsia="arial" w:hAnsi="arial" w:cs="arial"/>
            <w:b w:val="0"/>
            <w:i/>
            <w:strike w:val="0"/>
            <w:noProof w:val="0"/>
            <w:color w:val="0077CC"/>
            <w:position w:val="0"/>
            <w:sz w:val="20"/>
            <w:u w:val="single"/>
            <w:vertAlign w:val="baseline"/>
          </w:rPr>
          <w:t>https://www.adn.com/alaska-news/article/opponents-anchorage-equal-rights-law-seek-amendments/2016/03/29/</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Kralik, J. (2017, April 12). "Bathroom bill" legislative tracking. Retrieved May 2, 2017, from </w:t>
      </w:r>
      <w:hyperlink r:id="rId2868" w:history="1">
        <w:r>
          <w:rPr>
            <w:rFonts w:ascii="arial" w:eastAsia="arial" w:hAnsi="arial" w:cs="arial"/>
            <w:b w:val="0"/>
            <w:i/>
            <w:strike w:val="0"/>
            <w:noProof w:val="0"/>
            <w:color w:val="0077CC"/>
            <w:position w:val="0"/>
            <w:sz w:val="20"/>
            <w:u w:val="single"/>
            <w:vertAlign w:val="baseline"/>
          </w:rPr>
          <w:t>http://www.ncsl.org/research/education/-bathroom-bill-legislative-tracking635951130.aspx</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Levy, B. L., &amp; Levy, D. L. (2017). When love meets hate: The relationship between state policies on gay and lesbian rights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incidence. Social Science Research, 61, 142-159.</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Lusardi v. Dep't of the Army, EEOC Appeal No. 0120133395, 2015 WL 1607756 (Mar. 27, 2015).</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MacGillis, A. (2017, August 22). Is anybody home at HUD?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 Available from </w:t>
      </w:r>
      <w:hyperlink r:id="rId2869" w:history="1">
        <w:r>
          <w:rPr>
            <w:rFonts w:ascii="arial" w:eastAsia="arial" w:hAnsi="arial" w:cs="arial"/>
            <w:b w:val="0"/>
            <w:i/>
            <w:strike w:val="0"/>
            <w:noProof w:val="0"/>
            <w:color w:val="0077CC"/>
            <w:position w:val="0"/>
            <w:sz w:val="20"/>
            <w:u w:val="single"/>
            <w:vertAlign w:val="baseline"/>
          </w:rPr>
          <w:t>http://nymag.com/daily/intelligencer/2017/08/ben-carson-hud-secretary.html</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Gen. Laws ch. 151B Sec. 4 (1989).</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Gen. Laws. ch. 66, Sec. 10 (2016).</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P. R., Flores, A. R., Haider-Markel, D. P., Lewis, D. C., Tadlock, B. L., &amp; Taylor, J. K. (2017). Transgender politics as body politics: Effects of disgust sensitivity and authoritarianism on transgender rights attitudes. Politics, Groups, and Identities, 5(1), 4-24.</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 Stat. Sec. 363A.11 (1993).</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Movement Advancement Project. (2017). Non-discrimination laws. Retrieved May 24, 2017, from </w:t>
      </w:r>
      <w:hyperlink r:id="rId2870" w:history="1">
        <w:r>
          <w:rPr>
            <w:rFonts w:ascii="arial" w:eastAsia="arial" w:hAnsi="arial" w:cs="arial"/>
            <w:b w:val="0"/>
            <w:i/>
            <w:strike w:val="0"/>
            <w:noProof w:val="0"/>
            <w:color w:val="0077CC"/>
            <w:position w:val="0"/>
            <w:sz w:val="20"/>
            <w:u w:val="single"/>
            <w:vertAlign w:val="baseline"/>
          </w:rPr>
          <w:t>http://www.lgbtmap.org/equality-maps/non_discrimination_laws</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v. U.S., No. 4:16-CV-03117, first amended complaint for declaratory and injunctive relief (U.S.D. Neb. Oct. 21, 2016).</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v. U.S., No. 4:16-cv-03117-JMG-CRZ (U.S.D. Neb. Mar. 16, 2017).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v. U.S., No. 4:16CV3117 (U.S.D. Neb. Nov. 23, 2016).</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Occupational Safety and Health Administration. (2015). Best practices: A guide to restroom access for transgender workers. Retrieved May 25, 2017, from </w:t>
      </w:r>
      <w:hyperlink r:id="rId2871" w:history="1">
        <w:r>
          <w:rPr>
            <w:rFonts w:ascii="arial" w:eastAsia="arial" w:hAnsi="arial" w:cs="arial"/>
            <w:b w:val="0"/>
            <w:i/>
            <w:strike w:val="0"/>
            <w:noProof w:val="0"/>
            <w:color w:val="0077CC"/>
            <w:position w:val="0"/>
            <w:sz w:val="20"/>
            <w:u w:val="single"/>
            <w:vertAlign w:val="baseline"/>
          </w:rPr>
          <w:t>https://www.osha.gov/Publications/OSHA3795.pdf</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Philipps, D. (2016, March 23). Retrieved May 25, 2017, from </w:t>
      </w:r>
      <w:hyperlink r:id="rId2872" w:history="1">
        <w:r>
          <w:rPr>
            <w:rFonts w:ascii="arial" w:eastAsia="arial" w:hAnsi="arial" w:cs="arial"/>
            <w:b w:val="0"/>
            <w:i/>
            <w:strike w:val="0"/>
            <w:noProof w:val="0"/>
            <w:color w:val="0077CC"/>
            <w:position w:val="0"/>
            <w:sz w:val="20"/>
            <w:u w:val="single"/>
            <w:vertAlign w:val="baseline"/>
          </w:rPr>
          <w:t>https://www.nytimes.com/2016/03/24/us/north-carolina-to-limit-bathroom-use-by-birth-gender.htm</w:t>
        </w:r>
      </w:hyperlink>
      <w:r>
        <w:rPr>
          <w:rFonts w:ascii="arial" w:eastAsia="arial" w:hAnsi="arial" w:cs="arial"/>
          <w:b w:val="0"/>
          <w:i w:val="0"/>
          <w:strike w:val="0"/>
          <w:noProof w:val="0"/>
          <w:color w:val="000000"/>
          <w:position w:val="0"/>
          <w:sz w:val="20"/>
          <w:u w:val="none"/>
          <w:vertAlign w:val="baseline"/>
        </w:rPr>
        <w:t xml:space="preserve"> 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Radway, D. B., Town of Amherst, Mass. Director of Human Resources &amp; Human Rights. (2015 April 23). [E-mail correspondence]. On file with the author.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Raifman, J., Moscoe, E., Austin, S. B., &amp; McConnell, M. (2017). Difference-in-differences analysis of the association between state same-sex marriage policies and adolescent suicide attempts. Journal of the American Medical Association Pediatrics, 171(4), 350-356.</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A., &amp; Ingram, H. (1993). Social construction of target population: Implications for politics and policy. American Political Science Review, 87(2), 334-347.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Sekhon, J. S. (2011). Multivariate and propensity score matching software with automated balance optimization: The matching package for R. Journal of Statistical Software, 42(7), 1-52.</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Simmons, L. N., Chief of Staff, City of Northampton, Mass. Office of the Mayor. (2015, April 23-May 12). [E-mail correspondence]. On file with the author.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A. L. (2012). Gay rights at the ballot box. Minneapolis: University of Minnesota Press.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v. U.S., 201 F. Supp. 3d 810 (N.D. Tex. Aug. 21, 2016).</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v. U.S., No. 16-11534, defendants-aAppellants' nNotice of wWithdrawal of mMotion for pPartial sStay pPending aAppeal and jJoint mMotion to cCancel oOral aArgument (2017).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Anti-Discrimination Act, Mass. Gen. Laws ch. 272 Secs. 92A, 98 (2016).</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Truman, J. L., &amp; Langton, L. (2014). Criminal victimization, 2013. Retrieved from Bureau of Justice Statistics website May 2, 2017, </w:t>
      </w:r>
      <w:hyperlink r:id="rId2873" w:history="1">
        <w:r>
          <w:rPr>
            <w:rFonts w:ascii="arial" w:eastAsia="arial" w:hAnsi="arial" w:cs="arial"/>
            <w:b w:val="0"/>
            <w:i/>
            <w:strike w:val="0"/>
            <w:noProof w:val="0"/>
            <w:color w:val="0077CC"/>
            <w:position w:val="0"/>
            <w:sz w:val="20"/>
            <w:u w:val="single"/>
            <w:vertAlign w:val="baseline"/>
          </w:rPr>
          <w:t>http://www.bjs.gov/content/pub/pdf/cv13.pdf</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Department of Justice &amp; U.S. Department of Education. (2016). . Retrieved May 2, 2017, from </w:t>
      </w:r>
      <w:hyperlink r:id="rId2874" w:history="1">
        <w:r>
          <w:rPr>
            <w:rFonts w:ascii="arial" w:eastAsia="arial" w:hAnsi="arial" w:cs="arial"/>
            <w:b w:val="0"/>
            <w:i/>
            <w:strike w:val="0"/>
            <w:noProof w:val="0"/>
            <w:color w:val="0077CC"/>
            <w:position w:val="0"/>
            <w:sz w:val="20"/>
            <w:u w:val="single"/>
            <w:vertAlign w:val="baseline"/>
          </w:rPr>
          <w:t>http://www2.ed.gov/about/offices/list/ocr/letters/colleague-201605-title-ix-transgender.pdf</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Department of Justice &amp; U.S. Department of Education. (2017). . Retrieved May 2, 2017, from </w:t>
      </w:r>
      <w:hyperlink r:id="rId2875" w:history="1">
        <w:r>
          <w:rPr>
            <w:rFonts w:ascii="arial" w:eastAsia="arial" w:hAnsi="arial" w:cs="arial"/>
            <w:b w:val="0"/>
            <w:i/>
            <w:strike w:val="0"/>
            <w:noProof w:val="0"/>
            <w:color w:val="0077CC"/>
            <w:position w:val="0"/>
            <w:sz w:val="20"/>
            <w:u w:val="single"/>
            <w:vertAlign w:val="baseline"/>
          </w:rPr>
          <w:t>https://www.justice.gov/crt/page/file/942021/download</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Westbrook, L., &amp; Schilt, K. (2014). Doing gender, determining gender: Transgender people, gender panics, and the maintenance of the sex/gender/sexuality system. Gender and Society, 28(1), 32-57.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Worcester, Mass., Rev. Ordinances part 2, art. 10 Sec. 18(c)(1) (2014).</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Worcester, Mass., Rev. Ordinances Part 2, art. 10 Sec. 9(c) (2014).</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C. A. (2016, October 11). Question to repeal transgender accommodations law qualifies for 2018 ballot. Retrieved May 2, 2017, from </w:t>
      </w:r>
      <w:hyperlink r:id="rId2876" w:history="1">
        <w:r>
          <w:rPr>
            <w:rFonts w:ascii="arial" w:eastAsia="arial" w:hAnsi="arial" w:cs="arial"/>
            <w:b w:val="0"/>
            <w:i/>
            <w:strike w:val="0"/>
            <w:noProof w:val="0"/>
            <w:color w:val="0077CC"/>
            <w:position w:val="0"/>
            <w:sz w:val="20"/>
            <w:u w:val="single"/>
            <w:vertAlign w:val="baseline"/>
          </w:rPr>
          <w:t>http://www.wbur.org/news/2016/10/11/ballot-question-transgender-accommodations-law</w:t>
        </w:r>
      </w:hyperlink>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D., &amp; Ledger, F. (2015). Equal Access for Transgender People. Washington: U.S. Department of Housing and Urban Development.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Cochran, B. N., Stewart, A. J., Ginzler, J. A., &amp; Cauce, A. M. (2002). Challenges Faced by Homeless Sexual Minorities: Comparison of Gay, Lesbian, Bisexual and Transgender Homeless Adolescents with their Heterosexual Counterparts. American Journal of Public Health, 773-777.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Durso, L. G. (2012). Serving Our Youth: Findings from a National Survey of Service Providers working with Lesbian, Gay, Bisexual, and Transgender Youth who are Homeless or At Risk of Becoming Homeless. Los Angeles: The Williams Institute with True Colors Fund and The Palette Fund.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Flores, A. R., Herman, J. L., Gates, G. J., &amp; Brown, T. N. (June 2016). How Many Adults Identify as Transgender in the United States. Los Angeles: the Williams Institute.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Ph.D., J., Mottet, J. L., &amp; Tanis, J. (2011). Injustice at Every Turn: A Report of the National Transgender Discrimination Survey. Washington: National Center for Transgender Equality.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Sakamoto, I., Chin, M., Chapra, A., &amp; Ricciardi, J. (2009). A 'Normative' Homeless Woman?". Marginalisation, Emotional Injury and Social Support of Transwomen Experiencing Homelessness. Gay &amp; Lesbian Issues and Psychology Review, 1-19.</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A., Budge, S., Krishnan, M., &amp; Balsam, K. (2015). Non-Binary Gender Identities Fact Sheet. Washington: American Psychological Association.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Whitbeck, P. L., &amp; al, e. (2016). Administration for Children &amp; Families Family and Youth Services Bureau Street Outreach Program: Data Collection Study Final Report. Washington: Administration on Children, Youth and Families.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There is no evidence that letting transgender people use public facilities that align with their gender identity increases safety risks. A study by the Williams Institute at UCLA School of Law rigorously tested the relationship between nondiscrimination laws in public accommodations and reports of crime in public restrooms and other gender-segregated facilities. Hasenbush, A., Flores, A.R. &amp; Herman, J.L. Gender Identity Nondiscrimination Laws in Public Accommodations: a Review of Evidence Regarding Safety and Privacy in Public Restrooms, Locker Rooms, and Changing Rooms. Sex Res Soc Policy 16, 70-83 (2019). </w:t>
      </w:r>
      <w:hyperlink r:id="rId2877" w:history="1">
        <w:r>
          <w:rPr>
            <w:rFonts w:ascii="arial" w:eastAsia="arial" w:hAnsi="arial" w:cs="arial"/>
            <w:b w:val="0"/>
            <w:i/>
            <w:strike w:val="0"/>
            <w:noProof w:val="0"/>
            <w:color w:val="0077CC"/>
            <w:position w:val="0"/>
            <w:sz w:val="20"/>
            <w:u w:val="single"/>
            <w:vertAlign w:val="baseline"/>
          </w:rPr>
          <w:t>https://doi.org/10.1007/s13178-018-0335-z</w:t>
        </w:r>
      </w:hyperlink>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rule can be viewed at: </w:t>
      </w:r>
      <w:hyperlink r:id="rId2831" w:history="1">
        <w:r>
          <w:rPr>
            <w:rFonts w:ascii="arial" w:eastAsia="arial" w:hAnsi="arial" w:cs="arial"/>
            <w:b w:val="0"/>
            <w:i/>
            <w:strike w:val="0"/>
            <w:noProof w:val="0"/>
            <w:color w:val="0077CC"/>
            <w:position w:val="0"/>
            <w:sz w:val="20"/>
            <w:u w:val="single"/>
            <w:vertAlign w:val="baseline"/>
          </w:rPr>
          <w:t>https://beta.regulations.gov/document/HUD-2020-0047-0001</w:t>
        </w:r>
      </w:hyperlink>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2002"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2003" w:history="1">
        <w:r>
          <w:rPr>
            <w:rFonts w:ascii="arial" w:eastAsia="arial" w:hAnsi="arial" w:cs="arial"/>
            <w:b w:val="0"/>
            <w:i/>
            <w:strike w:val="0"/>
            <w:noProof w:val="0"/>
            <w:color w:val="0077CC"/>
            <w:position w:val="0"/>
            <w:sz w:val="20"/>
            <w:u w:val="single"/>
            <w:vertAlign w:val="baseline"/>
          </w:rPr>
          <w:t>https://targetednews.com</w:t>
        </w:r>
      </w:hyperlink>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C22-SUharpal-1486509</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207"/>
      </w:pPr>
    </w:p>
    <w:p>
      <w:pPr>
        <w:pStyle w:val="Normal207"/>
        <w:ind w:left="200"/>
        <w:sectPr>
          <w:type w:val="continuous"/>
          <w:pgMar w:top="840" w:right="1000" w:bottom="840" w:left="1000" w:header="400" w:footer="400"/>
          <w:pgNumType w:fmt="decimal"/>
          <w:cols w:space="720"/>
        </w:sectPr>
      </w:pPr>
      <w:r>
        <w:br/>
      </w:r>
      <w:r>
        <w:pict>
          <v:line id="_x0000_s1729"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2878"/>
          <w:headerReference w:type="default" r:id="rId2879"/>
          <w:footerReference w:type="even" r:id="rId2880"/>
          <w:footerReference w:type="default" r:id="rId2881"/>
          <w:headerReference w:type="first" r:id="rId2882"/>
          <w:footerReference w:type="first" r:id="rId2883"/>
          <w:pgSz w:w="12240" w:h="15840"/>
          <w:pgMar w:top="840" w:right="1000" w:bottom="840" w:left="1000" w:header="400" w:footer="400"/>
          <w:pgNumType w:fmt="decimal"/>
          <w:cols w:space="720"/>
          <w:titlePg w:val="0"/>
        </w:sectPr>
      </w:pPr>
    </w:p>
    <w:p>
      <w:pPr>
        <w:pStyle w:val="Normal208"/>
      </w:pPr>
    </w:p>
    <w:p>
      <w:pPr>
        <w:pStyle w:val="Normal208"/>
      </w:pPr>
      <w:r>
        <w:pict>
          <v:shape id="_x0000_i1730" type="#_x0000_t75" alt="LexisNexis®" style="width:147.75pt;height:30pt">
            <v:imagedata r:id="rId18" o:title=""/>
          </v:shape>
        </w:pict>
      </w:r>
      <w:r>
        <w:cr/>
      </w:r>
    </w:p>
    <w:p>
      <w:pPr>
        <w:pStyle w:val="Heading1206"/>
        <w:keepNext w:val="0"/>
        <w:spacing w:after="200" w:line="340" w:lineRule="atLeast"/>
        <w:ind w:left="0" w:right="0" w:firstLine="0"/>
        <w:jc w:val="center"/>
      </w:pPr>
      <w:hyperlink r:id="rId2884" w:history="1">
        <w:r>
          <w:rPr>
            <w:rFonts w:ascii="arial" w:eastAsia="arial" w:hAnsi="arial" w:cs="arial"/>
            <w:b/>
            <w:i/>
            <w:strike w:val="0"/>
            <w:color w:val="0077CC"/>
            <w:sz w:val="28"/>
            <w:u w:val="single"/>
            <w:vertAlign w:val="baseline"/>
          </w:rPr>
          <w:t>ADL Launches Online Election Incident Reporting Tool in Response to Concerns of Extremist Interference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9:10 AM  EST</w:t>
      </w:r>
    </w:p>
    <w:p>
      <w:pPr>
        <w:pStyle w:val="Normal208"/>
        <w:keepNext w:val="0"/>
        <w:spacing w:after="0" w:line="240" w:lineRule="atLeast"/>
        <w:ind w:right="0"/>
        <w:jc w:val="both"/>
      </w:pPr>
      <w:bookmarkStart w:id="419" w:name="Bookmark_208"/>
      <w:bookmarkEnd w:id="419"/>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08"/>
        <w:keepNext/>
        <w:spacing w:before="240" w:after="0" w:line="340" w:lineRule="atLeast"/>
        <w:ind w:left="0" w:right="0" w:firstLine="0"/>
        <w:jc w:val="left"/>
      </w:pPr>
      <w:bookmarkStart w:id="420" w:name="Body_206"/>
      <w:bookmarkEnd w:id="420"/>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31" style="position:absolute;z-index:25210982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issued the following news release: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growing concerns that extremists could attempt to interfere at the polls in the next few weeks as Americans cast their ballots, ADL (the Anti-Defamation League) has established a new online incident reporting tool that will enable voters to flag any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disruptions involving extremists.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an online reporting form, where the public will be able to report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extremism-related incidents quickly and confidentially, ADL has established a text short code to provide convenient access to the reporting form. Anyone can text "hatehelp" to 51555 to receive a link and additional information on how to report extremist activity or other manifestations of hate, such as antisemitic or racist graffiti.</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2020 election approaches, we are mindful that some extremists may seek to exploit the divisive political atmosphere in the country," said Jonathan A. Greenblatt, ADL CEO. "This situation has been exacerbated by the pandemic and by irresponsible rhetoric from political leaders fanning the flames of intolerance."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will process any incident reported and track potential extremist activity in real time. (For voting issues that are not extremist related, ADL will direct voters to contact the national, nonpartisan Election Protection coalition at 1-866-OUR-VOTE).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ADL experts will be on standby to assess situations to determine whether there's a need to elevate reports to law enforcement, polling officials or other government authorities. Staff in ADL's network of 25 regional offices across the country, who have direct contacts within government, law enforcement, and local community organizations working to prevent racism and hate, will also help assess and follow up on possible threats.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extremists are pushing a hateful agenda this election season, we are committing our resources and expertise to fighting their efforts," said Greenblatt. "We hope everyone is able to exercise their right to vote in this important election."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Law/Legal]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MSTRUCK-7271100 MSTRUCK</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208"/>
      </w:pPr>
    </w:p>
    <w:p>
      <w:pPr>
        <w:pStyle w:val="Normal208"/>
        <w:ind w:left="200"/>
        <w:sectPr>
          <w:type w:val="continuous"/>
          <w:pgMar w:top="840" w:right="1000" w:bottom="840" w:left="1000" w:header="400" w:footer="400"/>
          <w:pgNumType w:fmt="decimal"/>
          <w:cols w:space="720"/>
        </w:sectPr>
      </w:pPr>
      <w:r>
        <w:br/>
      </w:r>
      <w:r>
        <w:pict>
          <v:line id="_x0000_s1732"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2885"/>
          <w:headerReference w:type="default" r:id="rId2886"/>
          <w:footerReference w:type="even" r:id="rId2887"/>
          <w:footerReference w:type="default" r:id="rId2888"/>
          <w:headerReference w:type="first" r:id="rId2889"/>
          <w:footerReference w:type="first" r:id="rId2890"/>
          <w:pgSz w:w="12240" w:h="15840"/>
          <w:pgMar w:top="840" w:right="1000" w:bottom="840" w:left="1000" w:header="400" w:footer="400"/>
          <w:pgNumType w:fmt="decimal"/>
          <w:cols w:space="720"/>
          <w:titlePg w:val="0"/>
        </w:sectPr>
      </w:pPr>
    </w:p>
    <w:p>
      <w:pPr>
        <w:pStyle w:val="Normal209"/>
      </w:pPr>
    </w:p>
    <w:p>
      <w:pPr>
        <w:pStyle w:val="Normal209"/>
      </w:pPr>
      <w:r>
        <w:pict>
          <v:shape id="_x0000_i1733" type="#_x0000_t75" alt="LexisNexis®" style="width:147.75pt;height:30pt">
            <v:imagedata r:id="rId18" o:title=""/>
          </v:shape>
        </w:pict>
      </w:r>
      <w:r>
        <w:cr/>
      </w:r>
    </w:p>
    <w:p>
      <w:pPr>
        <w:pStyle w:val="Heading1207"/>
        <w:keepNext w:val="0"/>
        <w:spacing w:after="200" w:line="340" w:lineRule="atLeast"/>
        <w:ind w:left="0" w:right="0" w:firstLine="0"/>
        <w:jc w:val="center"/>
      </w:pPr>
      <w:hyperlink r:id="rId2891" w:history="1">
        <w:r>
          <w:rPr>
            <w:rFonts w:ascii="arial" w:eastAsia="arial" w:hAnsi="arial" w:cs="arial"/>
            <w:b/>
            <w:i/>
            <w:strike w:val="0"/>
            <w:color w:val="0077CC"/>
            <w:sz w:val="28"/>
            <w:u w:val="single"/>
            <w:vertAlign w:val="baseline"/>
          </w:rPr>
          <w:t xml:space="preserve">Extended Lockdown Harming America's Children; The Left Weaponizing Schools To Hurt Trump; The Unintended Risks Of Keeping Schools Closed; Parents &amp; Students Held In Limbo By The Left; Leftist School Administrators Punish Parents; Gottlieb: It's Going To Be Very Hard For Schools To Reopen In The Fall; Nike's Cozy Relationship With China Exposed; The Dangerous Ties Between U.S. Sports &amp; China; LeBron James' Stunning Hypocrisy Exposed; U.S. Intelligence Officials Warn TikTok App May Allow Chinese Government To Obtain User Information; Doctor Discusses Possibility Of Herd Immunity Developing For COVID-19 In U.S.; Doctor Notes New COVID-19 Patients Younger And Less Sick; Black Lives Matter Activists Protest At Church In </w:t>
        </w:r>
      </w:hyperlink>
      <w:hyperlink r:id="rId2891" w:history="1">
        <w:r>
          <w:rPr>
            <w:rFonts w:ascii="arial" w:eastAsia="arial" w:hAnsi="arial" w:cs="arial"/>
            <w:b/>
            <w:i/>
            <w:strike w:val="0"/>
            <w:color w:val="0077CC"/>
            <w:sz w:val="28"/>
            <w:u w:val="single"/>
            <w:vertAlign w:val="baseline"/>
          </w:rPr>
          <w:t>New York</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INGRAHAM ANGLE 10:00 PM EST</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209"/>
        <w:keepNext w:val="0"/>
        <w:spacing w:after="0" w:line="240" w:lineRule="atLeast"/>
        <w:ind w:right="0"/>
        <w:jc w:val="both"/>
      </w:pPr>
      <w:bookmarkStart w:id="421" w:name="Bookmark_209"/>
      <w:bookmarkEnd w:id="421"/>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7356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Ingraham, Clay Travis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Amber Condry, Phil Kerpen, Charlie Kirk, Marc Boom, Dinesh D'Souza</w:t>
      </w:r>
    </w:p>
    <w:p>
      <w:pPr>
        <w:pStyle w:val="Normal209"/>
        <w:keepNext/>
        <w:spacing w:before="240" w:after="0" w:line="340" w:lineRule="atLeast"/>
        <w:ind w:left="0" w:right="0" w:firstLine="0"/>
        <w:jc w:val="left"/>
      </w:pPr>
      <w:bookmarkStart w:id="422" w:name="Body_207"/>
      <w:bookmarkEnd w:id="422"/>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34" style="position:absolute;z-index:25211187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FOX NEWS HOST: The failed 2020 Democratic agenda, the mob and the media, how corrupt they are. The damage Democrats have done to this country and Trump's promises and successes. Hannity.com, Amazon.com.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not your heart be troubled Laura Ingraham standing by tonight. Laura, take it away.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Hey, Hannity, fantastic show.</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Thank you. How are you?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keep checking the mail. I don't get any new version, old version, proof copy of your book. You promised it weeks ago. I've gotten nothing. Other people have gotten that.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haven't got a copy of the book yet. So what are you talking about? I mean, it's that up to date. We have a whole chapter on the coronavirus, the largest, fastest best medical response in history.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OK. You're updating.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No, it's done. Now, it's at the printer and I will - listen, I'll tell you. I'll make another deal. I'll give you one of the first interviews. How is that? It's all yours. And you can beat the crap out of me if you want.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mean, where are you going to go and talk to "The View" or like the Today Show? You better be coming on my show. Done deal.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don't know. I think that's - that would be like stereo liberalism as Levin used to call it, you know.</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All right. Awesome show Sean. I'll see you tomorrow night.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Have a great show. Thank you.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All right. I'm Laura Ingraham. This is "The Ingraham Angle" from Washington tonight. What an amazing show we have for you. COVID myths debunked with Dr. Scott Atlas, who will bring us the real truth about herd immunity.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as Nike is demanding that the Washington Redskins change their name, let's just changed their record, which is usually really bad. Clay Travis details the company's human rights double standard when it comes to China.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Dinesh D'Souza, he's going to reveal how CNN is lying about the Black Lives Matter movement. And we're going to show you a video of BLM activists storming a church. OK, you're not going to see it anywhere else.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"Sacrificing the Kids to beat Trump," that's the focus of tonight's Angle. In early April, I began to warn about the damage extended lockdowns would have on America. And since then, we've experienced millions of job losses, added trillions to our debt and experienced terrible riots.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first things that happened, and the worst things that happen was how much learning was lost by our kids by being locked out of their classrooms. So with the Trump recovery fully underway, Democrats are shifting back to their default position. Shut the economy down. Yes, that's where they are now. And that includes, of course, our schools.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cite the rising COVID infection rates in certain states to sell their latest panic porn.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BROWN, CNN SENIOR WHITE HOUSE CORRESPONDENT: The United States in freefall from the coronavirus. A top infectious disease doctor is warning today, and right now as we speak, the number of daily cases is double what it was just a month ago. Take that and double it was just a month ago.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What about the mortality rate? Well, when people say follow the science, take it with a grain of salt. Because science, by its very nature, is always evolving as our understanding of the world around us improves. Now, despite this, it's never difficult to find an expert who will try to scare you into giving up your freedom.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RICHARD BESSER, FORMER ACTING CDC DIRECTOR: In some of these states where the number of cases is in the thousands per day, it's absolutely impossible to do contact tracing and isolation quarantine at those numbers. In those areas, you're going to have to be moving back to everyone shelter in place, everyone stay home if you really want to get this under control.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Did you hear it going back to shelter in place? Now, you sense, don't you, that this is where the Democrats are going to be heading. And that President Trump, he, they're going to say, is endangering America by insisting that we stay open. In other words, we must close down for the next good.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is a scorched earth approach to this virus and one that we already know doesn't really work. Now, most states did issue stay at home orders with only essential businesses open. Well, and guess what we discovered? The virus is still out there when people start moving about again.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people get sick. Some will tragically die, especially those who are vulnerable. People who are elderly, struggle with diabetes or autoimmune disorders, maybe cancer or have a high BMI, they're all vulnerable. But, thankfully, the overwhelming majority of people will tolerate this virus, and some have adaptive or innate immunity, and thus, they won't even get sick or sometimes even test positive when they're exposed.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for kids under the age of 18, where are they? They basically have a zero percent chance of becoming seriously ill or dying from this virus, again, unless they're in one of those special categories.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pay no attention to actual facts. Liberal school superintendents and blue state governors are, of course, opting toward keeping schools closed as long as possible.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ALBERTO M. CARVALHO, MIAMI-DADE COUNTY PUBLIC SCHOOLS SUPERINTENDENT: I will not reopen our school system August 24th if the conditions are what they are today. Our reopening plan contemplates a phase 2 reality. We are still in phase 1. A phase 1 that has degraded since over the past few weeks.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they talk about what is reckless - like opening is reckless. Well, stealing face to face education, that's reckless. In Miami- Dade about 60 percent of parents prefer the in-school model, 30 percent say it's OK to go virtual.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siding with parents who see the enormous long-term damage many children face without regular in-school instruction. President Trump sided with worried mothers and fathers today.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want to reopen the schools. Everybody wants it. The moms want it, the dads want it, the kids want it. It's time to do it. We don't want people to make political statements or do it for political reasons. I think it's going to be good for them politically so they keep the schools closed.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But rather than focused on addressing the brain drain that occurred last semester were hundreds of thousands of kids in Virginia, liberal governor Ralph Northam is addressing really, really important issues.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heads of school boards in the state yesterday, he says, some names and mascots have a quote, "traumatizing impact on students, families, teachers, and staff." Traumatizing impact? How about not going to school for a traumatizing impact, Ralph? Empty gestures from the guy still trying to recover from that infamous costume party photo. You bet.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Virginia's liberal Fairfax County, leftwing officials just announced that parents would have two options in the fall one, they could go two days a week in school for their kids. Or, number two, four days a week of virtual instruction. OK, two days in school, or four days virtual. By the way, there is zero ability to switch once you've made the choice by next week's deadline.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parents who work outside the home, what are they supposed to do?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BRABRAND, FAIRFAX COUNTY PUBLIC SCHOOLS SUPERINTENDENT: We have always had networks informally, and now more than ever, we need our community to wrap around family. So I really hope that we can have our communities of faith and our nonprofits find ways to help support these families in greater amounts than we've ever done before.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that Scott Brabrand is a real piece of work. Let's get this straight. It's too dangerous for kids to congregate in class and learn and interact with each other. But it's okay for them to congregate in church basements, what?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usual, if you're looking for culprits in the schools regarding their lame bias curriculum or waffling on the question of reopening, the road always leads back to the Democrats fiercest most loyal donors, the teachers' unions.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Williams, Head of the Fairfax County Federation of Teachers said, we all want kids back in school as quickly as possible, but that also means as safe as possible. OK, well, if that were the case, you wouldn't have send them to school during what even Anthony Fauci called a terrible flu season for 2019 and 2020.</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Kimberly Adams, president of the Fairfax Education Association, she says, a vaccination or a widely available treatment for COVID-19 is necessary before a full return to in-person instruction.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newsflash, again, Anthony Fauci has to admit, we might not ever have a vaccine. So should kids just be kept out of school forever? This is ludicrous. Tonight the Vice President called the unions out.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VICE PRESIDENT OF THE UNITED STATES: When we hear some word about the teachers' unions beginning already to say that they're not going to be willing to come back in some jurisdictions around the country. Look, we all ought to be working together on this--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Yes. Well, fat chance.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infections and hospitalizations are declining, Governor Andrew Cuomo still has parents and students in total limbo.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We have some time. This is a very fluid situation. When we get the data, we will make a decision. In the meantime, I'm telling all school districts to come up with a reopening plan, but we don't yet know if we are going to reopen.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This is unbelievable. It's like child abuse at some point. From a medical and a common sense standpoint, the decision to put kids back in school should be a slam dunk yes. But since Joe Biden is bought and paid for by the teachers' unions, he's just going to rubber stamp whatever they decide.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Biden campaign official tells Fox News. "We need to ensure we can do it safely, in line with the recommendations of public health experts." Translation, the union's want more money.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RANDI WEINGARTEN, AMERICAN FEDERATION OF TEACHERS PRESIDENT: We need the money for PPE. We need the money for extra teachers. We need the money for extra cleaning and extra buses. But my members really want to be with their kids. They just want it to be safe for both kids and for themselves.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Is there anyone buy anything that woman says? Is that all the taxpayers will be funding, by the way, disinfectants and cleaning crews. And how do we know that that money will really be enough? What if we spend all that money and the teachers' union insists on waiting for a vaccine?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schools could be shut down for years. And that brings us back to the big question. Are these schools going to reopen at all in many communities across the country? At least for now, in Donald Trump, we have a President who's putting parents and their children first. But that could change in November. A vote for Biden puts teachers' unions first and as a vote for more shutdowns, government edicts and controls. And that's "The Angle."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joined now by a parent in the middle of this mess. Amber Condry's children attend Fairfax County Public Schools. Amber, do you get the sense that counties like Fairfax really have the best interests of your children in mind?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CONDRY, FAIRFAX COUNTY, VA PARENT: I feel very frustrated with the schools and how Fairfax County has handled it. And really, I'm just saddened that it doesn't seem like there's a push to get kids back in school, because there's constantly these changes sent down by the governor where we have to abide by some new rule, and then they're going to have to change their whole game plan again. It just seems like are we even going to open? And how long until our kids are able to learn?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Amber, when I put it out to some friends that I was going to be doing this topic tonight, and I got a lot of responses in, and a couple of them are moms of a bunch of kids in different schools, middle school, high school, so forth. They said that when Fairfax County was having this big online virtual meeting about this, they didn't tell the parents said it was limited to only 250 people at a time.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basically, thousands of parents - because a huge school system, thousands of parents were blocked out of participating in this process, leading one mom to say this thing was baked in. We had no ability to give real meaningful input in real time. Is that an accurate description of what happened?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CONDRY: Well, I was not on the call. But I did find out from a neighbor and it just seems like there was a lot of people that couldn't get 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Well, this is what - by the way, I'm going to read this or play this for you. This is what the school board chairman said about what kids are going to have to do if they're back in school. Watch.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BRABRAND: Put a mask on your child and ask them to wear the mask during the day for about six hours - then six hours and 45 minutes. That can help you figure out whether they'll be comfortable, because they will be asked to wear a mask. They're going to be farther apart from the friends. The nice thing is they'll be in-person to be able to talk, but they'll be talking through a mask.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mean, I have two boys 12 and 10. I can't even get them to put their winter hat on when it's zero degrees out here. But we're going to have a play time with the masks for six hours a day. Amber, as a mom, who wants the best for your kids and you want them to learn, keep them safe. Is that realistic?</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CONDRY: I mean, my kids can't even keep it on for five minutes we're dodging in and out of things if we have to wear it. I mean, honestly, it just makes me so sad. I feel like children are suffering because of all these crazy policies.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you've decided to homeschool your kids, Amber, as some other mothers and fathers have said they're also doing and that's just because this is unworkable in your view? Correct?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CONDRY: Well, I mean, I'm just not comfortable with my kids not being able to play with other children and touch them and have somebody refereeing them all the time. So I just decided we're going to do a homeschool coop. They can be with other kids. They can figure out. We can take responsibility for ourselves. We can say if my kid is sick, I'm not going to send them. It doesn't have to be some government mandated craziness.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I wish you could try to sue the school system and get your tax money back since they actually won't allow your kids to get the real education they deserve. I think the school system is going to have a lot of lawsuits on their hands.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thank you for the perspective tonight. We'll check back with you as we get closer to the beginning of the school year. Thank you so much.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CONDRY: Thank you.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former FDA Commissioner Scott Gottlieb has become a go to expert on COVID. In addition to a think tank gig at the American Enterprise Institute, he also has a spot on the board of Pfizer. That's one of the companies racing to develop a COVID vaccine. So Shouldn't that be disclosed when he says things about reopening schools like this?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SCOTT GOTTLIEB, CNBC MEDICAL CONTRIBUTOR: It's going to be very hard for states that have epidemics right now to reopen their schools in the fall tragically. People are going to be uncomfortable about sending kids to school. You're not going to want to put them at risk.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My next guest says what you just heard is the most disgraceful lie yet from Gottlieb. Joining me now is Phil Kerpen, President of the Committee to Unleash Prosperity. Phil, given the data, given other countries experiences, you see what France is doing, Germany. Obviously, Sweden never took the younger kids out of school. How uninformed, purposely - because he's not a dumb person, he's a smart guy, was that statement?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KERPEN, COMMITTEE TO UNLEASH PROSPERITY: Well, I mean, he knows it's not true. He knows that sending your children does not place them at risk. He was one of the earliest and strongest cheerleaders and proponents for school closures and when he was demanding them, he said we needed them to prevent community transmission. The idea that children, even though they're not at any risk themselves, would pass around the infection, then give it to others and those people would be in danger.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a lot of data that that doesn't happen very much. Children have very poor transmitters as well. But we've always known that children themselves are at vanishingly small risk from this disease. In fact, much, much lower risk of hospitalization and death than even seasonal flu.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think that the risk to your children is too great from COVID, logically, you could never go to - send them to school ever again, because the flu risk is greater than the COVID risk.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Right. A middle school parent tonight, Phil, messaged me and said it's almost like they want - they, meaning the Democrats, want there to be so much internal chaos in the country, both in homes and in businesses with rolling shutdowns, that this is what they're going to demand no matter what the data is. Like, this is a purposeful attempt. That's how parents are feeling because they're smart. They know they know what the truth is about this.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KERPEN: Well, the weird thing is these are the same people that are always telling us listen to the CDC. The CDC is wonderful. The CDC are the experts. They're the authority. Robert Redfield - Dr. Robert Redfield, the Head of the CDC said today, the greater risk to our society is schools being closed.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unambiguous on the fact that the risks are vanishingly small to children. He used the term, "there's little to no pathogenicity among children," which to say that it doesn't cause disease among children. And, I actually had a moment to speak to him aside, and I said, you know, do we need to have all these containment measures in schools for something that hurts children less than Flu does?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It's a scam.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KERPEN: And he said, well, the CDC never recommended any school closures. So that's pretty interesting, isn't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 Phil, they want all the money. The school - the unions are like we need money for crews and acrylic dividers, and as if that's the only thing they're going to spend it on. I don't buy that for a second. Here's what concerns others, Phil, including CNN, Wolf Blitzer about reopening schools.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ANCHOR: These young kids in high school or even elementary school, they can be totally asymptomatic, positive for coronavirus. They might not feel a thing, but they could pass it on to their moms and their dads, their grandparents, other family members, anyone. So you got to be really, really careful.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so in other words, their disease vectors, right, Phil? Why is that wrong?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KERPEN: Yes, very unlikely. Almost all of the household studies that have been done internationally show the opposite. That children are almost always infected by their parents, and not the other way around.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fact, in Sweden, where the schools never closed, they have the lowest pediatric infection rate in the world. Maybe because their children aren't home with their parents as much as in the countries where the schools have been closed, and they've been in lockdown. And so that is a very poorly supported statement. The flu is transmitted that way. COVID, it looks like, is not.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Well, H1N1, kids could get that and die of it. We had a horrible regular flu season that Fauci just stopped talking about in January. We didn't shut most of the schools down for that - a few here and there. But this is a toxic mix of purposeful disinformation and ignorance. I guess both together.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you're great. Thanks so much for coming on tonight.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KERPEN: Thanks.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coming up, we expose how China is turning America's most iconic sports leagues and apparel makers against their own country.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our interview with Secretary Mike Pompeo last night started a national conversation over the Chinese app TikTok. So what exactly is it? We'll show you.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China is buying the silence of our most famous sports leagues and apparel companies, leaving the teams free to wax on and on about how rotten and racist America is. Well, take Nike. Just a few days ago in response to a letter from investors, calling the nickname dehumanizing, they pulled all Washington Redskins merchandise from all their online stores.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products won't return, they added, until the football team changes its name. Fighting injustice and racism is important to Nike, you see, until of course, the racism and real atrocities are committed by the Chinese government.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Nike hasn't stopped selling his products there, despite the Communist Party's ongoing genocide and brutalization of all sorts of minorities, including the Muslim Uighurs. They haven't so much as raised public objection over at the Nike. Why is that? Well, that's easy. Nike made over $6 billion in revenue from China last year, for lot more than they make off Redskins gear.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fact, Nike is so deeply enmeshed in China, CEO Mark Parker said on a September 2019 earnings call that Nike is a brand of China for China. Quite the sentiment displayed by a company founded and propelled to prominence in the good old US of 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isn't just sports apparel companies, it's also the leagues they serve. Last fall, Houston Rockets, General Manager Daryl Morey was castigated viciously by the league coaches and players after he spoke in favor of democratic protests in Hong Kong. China punished the NBA by pulling their games off TV.</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worry. Speaking with TIME magazine last week, NBA Commissioner Adam Silver assured fans the relationship with China has greatly improved.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SILVER, NBA COMMISSIONER: We've continued to dialogue with the Chinese, with our business partners there, in certain cases with certain government officials. And you know, we're just going to keep at it. I understand also they have a different form of government and they have a different view of how things have been done, how things should be done and hopefully we can find mutual respect for each other.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Just let that sink in for a moment. Find mutual respect, with a country whose Communist Party literally has what hundreds of thousands of men in choke chains around the necks. I'm talking about what they do in these Muslim reeducation camps.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atrocious comments weren't made in a vacuum. They were coincidentally made on the same day that China carried out its brutal takeover of Hong Kong. So next time your favorite league or wokest brand decides to pop off about Trump, say he doesn't care about people or demand obedience to BLM. Think about the atrocities they willfully ignore in favor of the almighty dollar.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Clay Travis, Fox Sports radio host and founder of Outkick. Clay. How do we get to a point where some of these iconic storied sports brands and leagues, consider Chinese interests ahead of American interests?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 TRAVIS, HOST, "OUTKICK THE COVERAGE": Well, it's because we've allowed the NBA to be run in a despicable way, Laura. And I'm glad you're drawing attention to this, because I've been talking about it on my radio show. We've been writing about it at Outkick.com. And so many people in the sports media have been ignoring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NBA didn't even mention this, it's going to allow players to make social justice statements instead of their names on the back of their jerseys. They're not going to allow anybody to say free Hong Kong, because if that happened, they would actually have to acknowledge that they are doing the bidding of the Chinese government.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tearing down American Institutions, sports leagues are working in favor of China. They're producing propaganda that their totalitarian government uses against this, even while they have concentration camps.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drives me crazy that all of these athletes, the LeBron James, the coaches, Steve Kerr, Gregg Popovich, they're all running around ripping Donald Trump and ripping the United States. When really if they wanted to stand up to anybody, they should stand up to Nike and say, Hey, why don't you make your own shoes in this country that you're asking people to pay $200 to put on their kid's fee.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you allow us to actually criticize in a good way in a legitimate way, what is a new Cold War between America and China? The, sports leagues all too often, particularly the NBA, but also target when it comes to the Redskins. They are tearing down American institutions and values in favor of a Chinese authoritarian government. It's despicable. It's disgraceful and it needs to be called out.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I mean, look, a lot of American companies do this, but at the same time, they're not lecturing everyone else about their morals. Now, just a reminder. Here's how LeBron James responded to Daryl Morey's Hong Kong tweet last fall.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LEBRON JAMES, LOS ANGELES LAKERS BASKETBALL PLAYER: We do have freedom of speech, but at times, there are ramifications for the negative that can happen when you are not thinking about others and only thinking about yourself.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could have been harmed not only financially, but physically, emotionally, spiritually. So just be careful what we tweet and we say and we do--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On the Fourth of July, LeBron retweeted from Colin Kaepernick, "Black people have been dehumanized, brutalized, criminalized and terrorized by America for centuries, are expected to join your commemoration of independence, while you enslaved our ancestors? We reject your celebration of white supremacy and look forward to liberation for all." Clay, you've got about 15 seconds. The hypocrisy here, astounding.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TRAVIS: You got to stand up to it, Laura. I read today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wants to tear down the Jefferson Memorial. This is all part and parcel of an attack upon American institutions. Real American sports fans have to say no. They have to hold China accountable, and the leagues and players as well.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Clay, it's great to see you, and congrats on "Outkick." It's really cool.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of China, this show kicked off a debate about Chinese smartphone apps, specifically TikTok after Secretary of State Mike Pompeo told us the administration is considering a ban of the app. So what exactly is TikTok? Here's a sampling of videos the app highlights on its front page.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 seems kind of harmless, kind of fun, until you realize that despite the silliness, despite their new shiny American CEO, intelligence officials are warning that your information can be controlled and accessed by Chinese government officials. Joining me now, Charlie Kirk, founder of Turning Point USA. He's been looking into this. Charlie, what particularly worries you about TikTok? Lots of teenage girls are on TikTok, and guys, and boys, and college kids. What do you tell members looking to use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KIRK, FOUNDER, TURNING POINT USA: First of all, I want to thank you, Laura, for bringing attention to this issue.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an insignificant, innocent app where people share funny videos of lip-syncing their favorite artists. This is something that is direct from what many intelligence officials are telling us from the Chinese Communist Party. This has been downloaded over 165 million times. Let me repeat that -- 165 million times by Americans. This is probably used more so than any other app of young teenagers, for teenagers and young people in this country.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infiltration into the smartphones of America's youth. And Mike Pompeo said it best. He said I wouldn't use TikTok unless I want to hand over all my personal information to the Chinese Communist Party. So the parents watching this right now, if your teenager has TikTok on their phone, they may very well have just handed over personal information, not just their information, but your family's information, where you're going to vacation, what you are buying, what you're talking about. Tiktok in a lot of ways is a brilliant Chinese global strategy. How can we get the westerners to use our technology so we can learn about them to eventually be able to impose their values?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second part, Laura. Besides the data harvesting side of it, they are also banning pro-Trump content. They banned Live Action and Lila Rose's content to try to almost push a social justice leftwing agenda.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want to read this to you. This is from "Forbes" just a few days ago, Charlie. "If TikTok is active on your phone while you work, the app can basically read anything and everything you copy on another device. Passwords, work documents, sensitive emails, financial information. Anything." That is when Apple suddenly caught TikTok secretly spying on millions of iPhone users. The American CEO of TikTok here in the U.S. said, that's not happening. I wouldn't allow it to happen, and tried to reassure people when this was brought up today.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Very quickly, Laura, does anyone trust the Chinese Communist Party and their affiliates after this ZTE, Huawei, or any of the companies that have been involved in the last couple of months, and we've seen what happen because of the virus? Americans need to wake up. Parent need to tell teenagers to delete this app, and the federal government should do a total and complete ban of TikTok in our country just like the Indian government did. It's time to put our country first and no longer be deceived by the Chinese Communist Party.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have another question. Who has time to do all these videos? These are elaborate videos. I don't have time. I barely have time to find out what to eat at 4:00.</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Laura, they have time because they are not in school.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that's true.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They have time because they are not in school. So it connect all together. It's very important.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If that were the only problem, not being in school. I think people have a lot of time on their hands even with school being in session. Charlie, great to see you tonight.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 ahead, despite the many contentions to the contrary, why does one doctor think COVID herd immunity could be around the corner? He is going to tell us, very important, next.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 virus still has a long way to go before we have any kind of herd immunity here.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have very little immunity still across the country.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Herd immunity, letting this disease run rampant, would mean well over a million American deaths.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But could herd immunity actually be closer than we think? An op- ed in the "Wall Street Journal" is noting that antibody tests may significantly underestimate the number of people who have already been infected with COVID-19. If so, it's possible that some early hot spots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northern Italy already have a degree of herd immunity. The same may be true of other places soon.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with reaction is Dr. Scott Atlas, Hoover Institution senior fellow, former chief of neuroradiology at Stanford. And Dr. Atlas, great to see you tonight. Why is there so much resistance? Even the president himself has kind of pooh-poohed this idea of the herd, but why so much resistance tonight?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SCOTT ATLAS, HOOVER INSTITUTION SENIOR FELLOW: Thank you for having me. It's because there was confusion, like many things in this COVID-19 in the beginning when everyone assumed that you could only have immunity from antibodies. And we see that the antibody testing has ranged from, say, four percent in parts of the U.S. all the way up to 21 percent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what has not been said, and now it's coming out more, is that there are other ways to be immune.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the antibody tests are not completely sensitive. Even Sloan Kettering slowing had a study saying that about a third of patients had antibodies that weren't detected. But more importantly, there is something called T cell immunity. And this is sort of very important, actually, just coming out, a study from the Karolinska in Sweden that estimates that about two times the number of people with antibody immunity have T cell immunity. So for instance,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was the hotbed for the world, we see that there were 21 percent of people tested positive for antibodies. And if there are another 40 percent of people with T cell immunity, that is about the number of 60 percent that people talked about for conferring herd immunity.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sort of interesting that if you look at the cases that are rising in parts of the U.S., most of which actually correlates more to the protest marches than to any reopening. But you have to wonder why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then, are there no real rises in cases? And I believe there is a good chance it's due to the fact that they're not going to have it because ultimately, ironically, it will become the safest place because it may have already herd immunity.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but with the T cell immunity, another member of our medical cabinet has basically said the U.S. government should be testing for T cell immunity. And it's not as complicated as the Karolinska study indicated. I think they should it could be done with QuantiFERON -- am I getting that right -- that the tests would not be as complicated as it's made out to be, but it's critical for the reopening and for confidence, Dr. Atlas, inspiring confidence.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I think confidence, that's true, but I think that there is more value in inspiring confidence by knowing and stating the facts very succinctly, because the risk of this has been grossly overblown. We know now the fatality rate is 0.04 percent for people under 70, which is less than or equal to seasonal flu for people under 70-years-old. And I saw earlier in your segment, virtually zero for children. When you give the facts and state them succinctly, I think that the public understands the logic. And so I really hate to try opening to some sort of testing. I think that would be a big mistake. There's no reason for that.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 facts are as the facts are. It's hard, though, when you have experts with big degrees who won't state the facts or who are denying the facts. That is what's very difficult about it. And they listen to the science. You just stated the science as we know it now. Dr. Atlas, come back soon. Wonderful to see you.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the past few weeks we've all heard a lot about the newest wave of COVID cases sweeping states like Arizona, Florida, Texas, and the media wants you to panic. But my next guest says they are actually encouraging trends in this new wave. Dr. Marc Boom, CEO of Houston Methodist, joins us now, Dr. Boom, what are you seeing in this wave of cases that's actually giving you hope compared to the initial wave?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MARC BOOM, CEO, HOUSTON METHODIST: We're seeing the disease spread very rapidly through the community, but the good news is within the hospitals where we have seen a ton of patients, they tend to be a little less sick than they were before, they tend to be younger. I believe the treatments that we've had in place are making a significant impact. So mortality is down, length of stay is down, ICU utilization is down. Thank goodness, because without that we'd have a very hard time managing the patients we have in house right now. We've gone up from about 100 patients on Memorial Day to over 700 just six weeks later, which is quite a stress on the system for sure.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Dr. Boom, do you expect those numbers to stay down? Do you expect them to rise in the coming 14, 21-day period?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That's a great question. We are watching that very carefully. A couple points of concern. One is that we had a big shift towards younger people, and that's part of the explanation, but as a enough younger people get sick in the community, then we worry that some vulnerable older people get sick and we may see some older people and therefore the mortality tick up.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issue is we have had -- mortality is a lagging indicator. So we see cases go up and we see hospitalizations go up, then we see mortality go up because most people who die don't die instantly. They die after a very significant fight, a long period of time in the hospital. So with this big surge that started in the first 10 days or so of June, we still have some people in house who are quite ill who we just don't know their outcomes yet. So I expect that actually will probably go up and we will definitely see more deaths over the next three weeks just given the curve that we're seeing.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One of the things -- excuse me, one of the things that we're also seeing is, again, close, continuous personal contact. People inside, a lot of essential workers, maybe they have large families or a number of families living in a couple of apartments that maybe are joining. You have that a lot I seasonal workers. We are seeing that issue. What can be done there given what we know about vulnerabilities, hypertension, diabetes, et cetera?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There is no question we see some of the key vulnerabilities that you stated, and in fact in the younger group obesity and diabetes have been the two big risk factors we're seeing. And you're right, close proximity for a significant period of time seem to be a big risk factor. One of the trends we have seen is that a lot of people getting infected in Houston, we're hearing stories of family gatherings, social gatherings, other activities like that where people let their guard down. Four parts of a family from across the city come together for a birthday party. Nobody thinks about the fact that they've been in different orbits around the city, and they come in, they don't wear masks. They're sharing chips and dip and all sorts of things like that, and many of the family are getting sick. So really key that people exercise social distancing, where their masks, be really careful no matter where it is, that they are including the family.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Dr. Boom, I have got to avoid the chips and dip. I might have violated that over the weekend, I've got to say. Dr. Boom, great to see you, thanks so much tonight.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coming up, Dr. Don Lemon -- I'm giving him a doctorate now -- Don Lemon's condescending lecture, and a shocking video BLM taking over a church? Yes. Dinesh D'Souza breaks it all down next.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Last night after actor Terry Crews explained to Don Lemon why there is a gaping hole in Black Lives Matter's messaging, the CNN host came back with this stunning response.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CREWS, ACTOR: When you look in the city of Chicago, there are nine children who died by gun violence, by black on black gun violence from June 20th all the way to today. The Black Lives Matter movement has said nothing about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ANCHOR: What does that have to do with equality, though, Terry?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movement was started because they're talking about police brutality. If you want an all Black Lives Matter movement that took talks about gun violence in communities including black communities, then start that movement.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Not only is what he just said totally condescending and dismissive, it is also not true. According to their site, the group's goals include building spaces from sexism, dismantling patriarchal practices, ending environmental and economic injustice, disrupting the nuclear family, and getting rid of heteronormative thinking. Notice that none of that has anything to do with police brutality.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Dinesh D'Souza, conservative commentator, author of "United States of Socialism." Dinesh, I want to play this for you first, watch.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a Christian preacher you dumb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I'll knock your -- boy!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Get the -- out of my face. Jesus don't love you.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is no house of God.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calling CPS on you. Save those kids. Save those kids.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justice!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No peace!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justice!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No peace!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should be ashamed of yourself.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Dinesh, that was the scene at Grace Baptist Church in Troy,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last week. Why are BLM activists harassing churchgoers?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DINESH D'SOUZA, CONSERVATIVE FILMMAKER: Well, it's very clear that they are escalating their tactics, and I think they're escalating them in response to the passivity of the other side. Our side, if you will. They have gone from attacking monuments, which of course are things, they're lifeless, if you will, to now attacking people in the ordinary conduct of our lives. And these are people exercising basic constitutional liberties, speaking up, going to church, practicing their religion. So these are fundamental constitutional liberties that are not even up for Democratic referendum. In other words, even a majority of people can't cancel out our rights to freedom of speech and freedom of religion, let alone a mob that just shows up to, in a sense, terrorize us into submission. This, I think, is crossing a line. And it's a very bad sign.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Dinesh, you could see the people are trying to figure out what do I do now? Am I going to be put in jail if I stand up for myself, if I ask a question, am I going to be called a racist? So they feel like they have everybody in a box. And I guess something, one of the preachers said at one point from that church was online, maybe it's -- just how can people sit by and let this happen? Because they have. And I think you are right, it emboldens them to move to the next level of escalation.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Dinesh, you have been all over the hoaxes, the race hoaxes. And tell us what happened in Oregon where we had another instance of someone, I guess sending himself a racist letter to boost his political fate. Tell us about that.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D'SOUZA: Well, it's very clear that what happened to Jussie Smollett and then Bubba Wallace, this is now part of a, you may almost call it an inglorious tradition, the tradition of the racial fake. The latest was a Democratic official who sent a racist letter, a Latino guy, to himself. The cops, of course, were alerted, the usual fanfare, the usual uproar. But I think the way to understand this is you could almost look it in economic terms. There is a great demand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because it has to satisfy the prejudice of people who think that we are living in a racist society. But the supply of racist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very low. And so racist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to be sort of manufactured. And so when the real thing is not available, bogus copies have to be made to.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Dinesh, thank you. Bubba Wallace, obviously, he is not a Jussie Smollett, but your point is false allegations can cause some trouble.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Last Bite. Don't miss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A couple that allegedly painted over a Black Lives Matter mural in California on the Fourth of July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earlier tonight. Finally, CNN found a type of vandalism that is worth covering and prosecuting.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People can't get away with these things. They had to know that they would get caught. And maybe they didn't think the guy is wearing a Make America Great Again hat. He's screaming, those sorts of things about things like make America great again or something of that nature. And this is where we are in this country right now.</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But you tear down a statue of Thomas Jefferson or Lincoln or some general and I'm not going to worry about that one bit, depends on what you're protesting.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the time we have tonight. Shannon Bream and the "FOX NEWS @ NIGHT" team, take it all from here, Shannon.</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09"/>
      </w:pPr>
    </w:p>
    <w:p>
      <w:pPr>
        <w:pStyle w:val="Normal209"/>
        <w:ind w:left="200"/>
        <w:sectPr>
          <w:type w:val="continuous"/>
          <w:pgMar w:top="840" w:right="1000" w:bottom="840" w:left="1000" w:header="400" w:footer="400"/>
          <w:pgNumType w:fmt="decimal"/>
          <w:cols w:space="720"/>
        </w:sectPr>
      </w:pPr>
      <w:r>
        <w:br/>
      </w:r>
      <w:r>
        <w:pict>
          <v:line id="_x0000_s1735"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2892"/>
          <w:headerReference w:type="default" r:id="rId2893"/>
          <w:footerReference w:type="even" r:id="rId2894"/>
          <w:footerReference w:type="default" r:id="rId2895"/>
          <w:headerReference w:type="first" r:id="rId2896"/>
          <w:footerReference w:type="first" r:id="rId2897"/>
          <w:pgSz w:w="12240" w:h="15840"/>
          <w:pgMar w:top="840" w:right="1000" w:bottom="840" w:left="1000" w:header="400" w:footer="400"/>
          <w:pgNumType w:fmt="decimal"/>
          <w:cols w:space="720"/>
          <w:titlePg w:val="0"/>
        </w:sectPr>
      </w:pPr>
    </w:p>
    <w:p>
      <w:pPr>
        <w:pStyle w:val="Normal210"/>
      </w:pPr>
    </w:p>
    <w:p>
      <w:pPr>
        <w:pStyle w:val="Normal210"/>
      </w:pPr>
      <w:r>
        <w:pict>
          <v:shape id="_x0000_i1736" type="#_x0000_t75" alt="LexisNexis®" style="width:147.75pt;height:30pt">
            <v:imagedata r:id="rId18" o:title=""/>
          </v:shape>
        </w:pict>
      </w:r>
      <w:r>
        <w:cr/>
      </w:r>
    </w:p>
    <w:p>
      <w:pPr>
        <w:pStyle w:val="Heading1208"/>
        <w:keepNext w:val="0"/>
        <w:spacing w:after="200" w:line="340" w:lineRule="atLeast"/>
        <w:ind w:left="0" w:right="0" w:firstLine="0"/>
        <w:jc w:val="center"/>
      </w:pPr>
      <w:hyperlink r:id="rId2898" w:history="1">
        <w:r>
          <w:rPr>
            <w:rFonts w:ascii="arial" w:eastAsia="arial" w:hAnsi="arial" w:cs="arial"/>
            <w:b/>
            <w:i/>
            <w:strike w:val="0"/>
            <w:color w:val="0077CC"/>
            <w:sz w:val="28"/>
            <w:u w:val="single"/>
            <w:vertAlign w:val="baseline"/>
          </w:rPr>
          <w:t>AI Weekly: Dismantle white supremacy for the good of us all</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VentureBeat</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7:25 PM EST</w:t>
      </w:r>
    </w:p>
    <w:p>
      <w:pPr>
        <w:pStyle w:val="Normal210"/>
        <w:keepNext w:val="0"/>
        <w:spacing w:after="0" w:line="240" w:lineRule="atLeast"/>
        <w:ind w:right="0"/>
        <w:jc w:val="both"/>
      </w:pPr>
      <w:bookmarkStart w:id="423" w:name="Bookmark_210"/>
      <w:bookmarkEnd w:id="423"/>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1921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Khari Johnson</w:t>
      </w:r>
    </w:p>
    <w:p>
      <w:pPr>
        <w:pStyle w:val="Normal210"/>
        <w:keepNext/>
        <w:spacing w:before="240" w:after="0" w:line="340" w:lineRule="atLeast"/>
        <w:ind w:left="0" w:right="0" w:firstLine="0"/>
        <w:jc w:val="left"/>
      </w:pPr>
      <w:bookmarkStart w:id="424" w:name="Body_208"/>
      <w:bookmarkEnd w:id="424"/>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37" style="position:absolute;z-index:252113920" from="0,2pt" to="512pt,2pt" strokecolor="#009ddb" strokeweight="2pt">
            <v:stroke linestyle="single"/>
            <w10:wrap type="topAndBottom"/>
          </v:line>
        </w:pict>
      </w:r>
    </w:p>
    <w:p>
      <w:pPr>
        <w:pStyle w:val="Normal210"/>
      </w:pP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05, 2020( VentureBeat: </w:t>
      </w:r>
      <w:hyperlink r:id="rId2899" w:history="1">
        <w:r>
          <w:rPr>
            <w:rFonts w:ascii="arial" w:eastAsia="arial" w:hAnsi="arial" w:cs="arial"/>
            <w:b w:val="0"/>
            <w:i/>
            <w:strike w:val="0"/>
            <w:noProof w:val="0"/>
            <w:color w:val="0077CC"/>
            <w:position w:val="0"/>
            <w:sz w:val="20"/>
            <w:u w:val="single"/>
            <w:vertAlign w:val="baseline"/>
          </w:rPr>
          <w:t>http://venturebeat.com</w:t>
        </w:r>
      </w:hyperlink>
      <w:r>
        <w:rPr>
          <w:rFonts w:ascii="arial" w:eastAsia="arial" w:hAnsi="arial" w:cs="arial"/>
          <w:b w:val="0"/>
          <w:i w:val="0"/>
          <w:strike w:val="0"/>
          <w:noProof w:val="0"/>
          <w:color w:val="000000"/>
          <w:position w:val="0"/>
          <w:sz w:val="20"/>
          <w:u w:val="none"/>
          <w:vertAlign w:val="baseline"/>
        </w:rPr>
        <w:t xml:space="preserve">/ Delivered by Newstex) ; I still haven't watched the full 8 minutes and 46 seconds of a knee on the neck of George Floyd that an independent autopsy confirms killed him. I skip or pause or turn it off when Ahmaud Arbery's shooting came on TV in recent months. And I've never been able to finish watching Eric Garner's killing where he, like Floyd, gasps 'I cant breathe.' I can't watch anymore. </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torture, and part of a centuries-old struggle against racism sanctioned by the U.S. government. This week the world saw massive protest against white supremacy in all 50 states, looting, violence against protesters and journalists, and curfews in major cities. For the first time ever this week, the United States now appears on a list of most dangerous places in the world for journalists[1]. Protests are expected to continue this weekend. A march on Washington will be held in August with the Floyd family to demand federal police reform. More happened this week than it seems possible to keep up with. The Robert E. Lee statue came down in Richmond, Virginia, the former capital of the Confederacy. On Thursday, the U.S. Senate's only three African American members moved forward a bill to make lynching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 Friday, following a week of militarization of the nation's capital, Mayor Muriel Bowser of Washington D.C.had 'BLACK LIVES MATTER' painted in giant yellow letters on the street leading to the White House[2] and renamed the area in honor of the movement. In business, employees demanded an end to government contracts and staged efforts to fight institutional racism, such as the virtual walkout by Facebook employees on Monday. Recommendation algorithms that companies like Facebook[3] and YouTube[4] use often increase engagement by spreading hate.VB Transform 2020 Online[5] - July 15-17. Join leading AI executives: Register for the free livestream[6]. Following President Donald Trump's tweet threatening to shoot people in the streets and the tear-gassing of protestors for a photo-op with a Bible, former Secretary of Defense Jim Mattis called him a threat to the U.S. Constitution[7] and the first president in Mattis' lifetime working to actively divide the American people. Other former military leaders also spoke out this week, including General John Allen, former leader of forces in Afghanistan, who criticized Trump for empowering white supremacists[8] and behaving like an authoritarian leader, positing that June 1 may be known as the 'beginning of the end of the American experiment.' We also saw footage of extreme violence and killings by police and against police while simultaneous protests against white supremacy in the United States took place around the world. After more than a week of protests, protests are expected to continue this weekend, and George Floyd will be laid to rest in his hometown of Houston on Tuesday. After Floyd's burial, more attention will begin to turn to specific policy proposals crystallizing now. Members of Congress are considering a prohibition on sale of military weapons to police departments. Former President Barack Obama is calling for community policing reform[9] akin to the kind implemented during his time in office. People from several corners of society are ratcheting up campaigns to defund police. Some law enforcement agencies have already stopped usage of knee-on-neck restraints. Like the military distancing itself from the president, schools and universities in some places are cutting ties with local police departments. But racism against black people is rampant, and in this moment the lack of progress toward racial equity and the backsliding after making progress in the past is glaring. In education, the reform promised by the 1950s Brown vs. Board of Education ruling to desegregate schools has not come to fruition; school integration began to backslide in the 1980s. This despite the fact that desegregation is one of the most effective tools for closing scholastic achievement gaps[10]. In the workplace, a Washington Post analysis this week found that the economic gap between black and white households is the same as it was in 1968[11]. In business and tech, a majority of VC firms have no black investors[12], and only a small percentage of venture capital funding goes to startups led by black founders. The couch cushion donation of $2.2 million[13] from Andreessen Horowitz this week, a firm with nearly $3 billion under management, is frankly offensive. Only four Fortune 500 CEOs are black men[14]. Like tech, newsrooms have a history of sluggish progress on diversity, and this week heard pushes for reform. After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ran an op-ed urging President Trump to 'send in the military,' black reporters publicly called the opinion a threat to their lives. Leadership claims the opinion section vows changes in the future[15]; the episode led to the greatest number of subscription cancellations in a one-hour period recorded in company history. The Philadelphia Inquirer also saw pushback from black reporters who protested the front-page headline 'Buildings Matter, Too.' Paper editors apologized Wednesday[16] for equating the value of a black life and property in a nation where ownership of black Americans used to be a legal right. The unfortunate truth is that VentureBeat has its own troubles. With a few exceptions, all AI and games journalists and editors at VentureBeat are white men. VentureBeat hasn't employed a female reporter since February 2019. I found all of this disturbing and said so. It should have been the responsibility of my white male editors to push for a more pluralistic newsroom, something I called for internally since August 2018. This week, VentureBeat agreed to make its next editorial hire a woman and plans to start a paid internship for journalists of color, though management says due to economic conditions it's unclear when VentureBeat will hire new writers. Look for more details from founder Matt Marshall in the coming weeks. History can make it hard to be hopeful, but what gives me a lot of hope is seeing protestors in the street that look like a cross-spectrum of society, and hearing people like Al Sharpton who have spent their entire lives marching against racism say this time might be different. At an anti-white supremacy protest in San Francisco Wednesday honoring the lives of George Floyd, Breonna Taylor, Tony McDade, and so many others killed by people willing to treat black people as less than human. Top of mind for speakers on the steps of Mission High School was the hypocrisy of tech companies like Facebook and Twitter. There was a sprinkling of 'Black Lives Matter' signs alongside allies with signs bearing slogans like 'Latinx for Black Lives,' 'Filipinx for Black Lives,' 'Queer Asians for Black Lives' and 'Nurses for Black Lives.' One of my favorites was 'Your Kid = My Kid.' While pondering what policy steps might deliver meaningful change, people need to ask themselves 'What is patriotism?' Patriotism is demanding your government applies 'Equal Justice Under the Law,' as protesters in all 50 states have done this week. Patriotism is doing what's right for your kids or the next generation. Patriotism is leadership that recognizes that together is the only way forward. For people making AI, as I wrote two weeks ago in a story about a fight for the soul of machine learning[17], I believe it's a question of how people building systems that work best on white men want to be viewed by history in a diverse world. As feminists like Justice Ruth Bader Ginsburg said[18] and Al Sharpton paraphrased at the George Floyd memorial service Thursday: We ask no favor, just that you take your knee off our neck. George Floyd's daughter Gianna and the people at protest walks across the U.S. look like the future of this nation. If you're passionate about solutions to urgent problems we collectively face — global pandemics, climate change, historic economic problems that weigh heavily on black people[19] and the young[20] — dismantle white supremacy and discriminatory systems for our kids. And please take care of yourself. Love yourself, and if you attended a protest in the past week, please consider getting tested for COVID-19. For AI coverage, send news tips to Khari Johnson[21] and Kyle Wiggers[22] and AI editor Seth Colaner[23] — and be sure to subscribe to the AI Weekly newsletter[24] and bookmark our AI Channel[25]. Thanks for reading, Khari Johnson Senior AI Staff Writer [ 1]: </w:t>
      </w:r>
      <w:hyperlink r:id="rId2900" w:history="1">
        <w:r>
          <w:rPr>
            <w:rFonts w:ascii="arial" w:eastAsia="arial" w:hAnsi="arial" w:cs="arial"/>
            <w:b w:val="0"/>
            <w:i/>
            <w:strike w:val="0"/>
            <w:noProof w:val="0"/>
            <w:color w:val="0077CC"/>
            <w:position w:val="0"/>
            <w:sz w:val="20"/>
            <w:u w:val="single"/>
            <w:vertAlign w:val="baseline"/>
          </w:rPr>
          <w:t>https://www.nbcnews.com/news/world/united-states-added-list-most-dangerous-countries-journalists-first-time-n949676</w:t>
        </w:r>
      </w:hyperlink>
      <w:r>
        <w:rPr>
          <w:rFonts w:ascii="arial" w:eastAsia="arial" w:hAnsi="arial" w:cs="arial"/>
          <w:b w:val="0"/>
          <w:i w:val="0"/>
          <w:strike w:val="0"/>
          <w:noProof w:val="0"/>
          <w:color w:val="000000"/>
          <w:position w:val="0"/>
          <w:sz w:val="20"/>
          <w:u w:val="none"/>
          <w:vertAlign w:val="baseline"/>
        </w:rPr>
        <w:t xml:space="preserve"> [ 2]:            </w:t>
      </w:r>
      <w:hyperlink r:id="rId2901" w:history="1">
        <w:r>
          <w:rPr>
            <w:rFonts w:ascii="arial" w:eastAsia="arial" w:hAnsi="arial" w:cs="arial"/>
            <w:b w:val="0"/>
            <w:i/>
            <w:strike w:val="0"/>
            <w:noProof w:val="0"/>
            <w:color w:val="0077CC"/>
            <w:position w:val="0"/>
            <w:sz w:val="20"/>
            <w:u w:val="single"/>
            <w:vertAlign w:val="baseline"/>
          </w:rPr>
          <w:t>https://www.washingtonpost.com/local/dc-politics/bowser-black-lives-matter-street/2020/06/05/eb44ff4a-a733-11ea-bb20-ebf0921f3bbd_story.html</w:t>
        </w:r>
      </w:hyperlink>
      <w:r>
        <w:rPr>
          <w:rFonts w:ascii="arial" w:eastAsia="arial" w:hAnsi="arial" w:cs="arial"/>
          <w:b w:val="0"/>
          <w:i w:val="0"/>
          <w:strike w:val="0"/>
          <w:noProof w:val="0"/>
          <w:color w:val="000000"/>
          <w:position w:val="0"/>
          <w:sz w:val="20"/>
          <w:u w:val="none"/>
          <w:vertAlign w:val="baseline"/>
        </w:rPr>
        <w:t xml:space="preserve"> [ 3]:            </w:t>
      </w:r>
      <w:hyperlink r:id="rId2902" w:history="1">
        <w:r>
          <w:rPr>
            <w:rFonts w:ascii="arial" w:eastAsia="arial" w:hAnsi="arial" w:cs="arial"/>
            <w:b w:val="0"/>
            <w:i/>
            <w:strike w:val="0"/>
            <w:noProof w:val="0"/>
            <w:color w:val="0077CC"/>
            <w:position w:val="0"/>
            <w:sz w:val="20"/>
            <w:u w:val="single"/>
            <w:vertAlign w:val="baseline"/>
          </w:rPr>
          <w:t>https://www.wsj.com/articles/facebook-knows-it-encourages-division-top-executives-nixed-solutions-11590507499</w:t>
        </w:r>
      </w:hyperlink>
      <w:r>
        <w:rPr>
          <w:rFonts w:ascii="arial" w:eastAsia="arial" w:hAnsi="arial" w:cs="arial"/>
          <w:b w:val="0"/>
          <w:i w:val="0"/>
          <w:strike w:val="0"/>
          <w:noProof w:val="0"/>
          <w:color w:val="000000"/>
          <w:position w:val="0"/>
          <w:sz w:val="20"/>
          <w:u w:val="none"/>
          <w:vertAlign w:val="baseline"/>
        </w:rPr>
        <w:t xml:space="preserve"> [ 4]:            </w:t>
      </w:r>
      <w:hyperlink r:id="rId2903" w:history="1">
        <w:r>
          <w:rPr>
            <w:rFonts w:ascii="arial" w:eastAsia="arial" w:hAnsi="arial" w:cs="arial"/>
            <w:b w:val="0"/>
            <w:i/>
            <w:strike w:val="0"/>
            <w:noProof w:val="0"/>
            <w:color w:val="0077CC"/>
            <w:position w:val="0"/>
            <w:sz w:val="20"/>
            <w:u w:val="single"/>
            <w:vertAlign w:val="baseline"/>
          </w:rPr>
          <w:t>https://venturebeat.com/2019/08/28/youtube-recommendation-algorithm-audit-uncovers-paths-to-radicalization/</w:t>
        </w:r>
      </w:hyperlink>
      <w:r>
        <w:rPr>
          <w:rFonts w:ascii="arial" w:eastAsia="arial" w:hAnsi="arial" w:cs="arial"/>
          <w:b w:val="0"/>
          <w:i w:val="0"/>
          <w:strike w:val="0"/>
          <w:noProof w:val="0"/>
          <w:color w:val="000000"/>
          <w:position w:val="0"/>
          <w:sz w:val="20"/>
          <w:u w:val="none"/>
          <w:vertAlign w:val="baseline"/>
        </w:rPr>
        <w:t xml:space="preserve"> [ 5]:            </w:t>
      </w:r>
      <w:hyperlink r:id="rId2904" w:history="1">
        <w:r>
          <w:rPr>
            <w:rFonts w:ascii="arial" w:eastAsia="arial" w:hAnsi="arial" w:cs="arial"/>
            <w:b w:val="0"/>
            <w:i/>
            <w:strike w:val="0"/>
            <w:noProof w:val="0"/>
            <w:color w:val="0077CC"/>
            <w:position w:val="0"/>
            <w:sz w:val="20"/>
            <w:u w:val="single"/>
            <w:vertAlign w:val="baseline"/>
          </w:rPr>
          <w:t>https://www.vbtransform.com/?utm_source=vbhouse&amp;#38;utm_medium=article%20&amp;#38;utm_content=TransformLanding&amp;#38;utm_term=InContent&amp;#38;utm_campaign=MayB</w:t>
        </w:r>
      </w:hyperlink>
      <w:r>
        <w:rPr>
          <w:rFonts w:ascii="arial" w:eastAsia="arial" w:hAnsi="arial" w:cs="arial"/>
          <w:b w:val="0"/>
          <w:i w:val="0"/>
          <w:strike w:val="0"/>
          <w:noProof w:val="0"/>
          <w:color w:val="000000"/>
          <w:position w:val="0"/>
          <w:sz w:val="20"/>
          <w:u w:val="none"/>
          <w:vertAlign w:val="baseline"/>
        </w:rPr>
        <w:t xml:space="preserve"> [ 6]:            </w:t>
      </w:r>
      <w:hyperlink r:id="rId2905" w:history="1">
        <w:r>
          <w:rPr>
            <w:rFonts w:ascii="arial" w:eastAsia="arial" w:hAnsi="arial" w:cs="arial"/>
            <w:b w:val="0"/>
            <w:i/>
            <w:strike w:val="0"/>
            <w:noProof w:val="0"/>
            <w:color w:val="0077CC"/>
            <w:position w:val="0"/>
            <w:sz w:val="20"/>
            <w:u w:val="single"/>
            <w:vertAlign w:val="baseline"/>
          </w:rPr>
          <w:t>https://www.eventbrite.com/e/venturebeat-transform-2020-accelerating-your-business-with-ai-tickets-70048863035?aff=MayB</w:t>
        </w:r>
      </w:hyperlink>
      <w:r>
        <w:rPr>
          <w:rFonts w:ascii="arial" w:eastAsia="arial" w:hAnsi="arial" w:cs="arial"/>
          <w:b w:val="0"/>
          <w:i w:val="0"/>
          <w:strike w:val="0"/>
          <w:noProof w:val="0"/>
          <w:color w:val="000000"/>
          <w:position w:val="0"/>
          <w:sz w:val="20"/>
          <w:u w:val="none"/>
          <w:vertAlign w:val="baseline"/>
        </w:rPr>
        <w:t xml:space="preserve"> [ 7]:            </w:t>
      </w:r>
      <w:hyperlink r:id="rId2906" w:history="1">
        <w:r>
          <w:rPr>
            <w:rFonts w:ascii="arial" w:eastAsia="arial" w:hAnsi="arial" w:cs="arial"/>
            <w:b w:val="0"/>
            <w:i/>
            <w:strike w:val="0"/>
            <w:noProof w:val="0"/>
            <w:color w:val="0077CC"/>
            <w:position w:val="0"/>
            <w:sz w:val="20"/>
            <w:u w:val="single"/>
            <w:vertAlign w:val="baseline"/>
          </w:rPr>
          <w:t>https://www.wsj.com/articles/former-defense-secretary-jim-mattis-says-trump-tries-to-divide-us-11591224341</w:t>
        </w:r>
      </w:hyperlink>
      <w:r>
        <w:rPr>
          <w:rFonts w:ascii="arial" w:eastAsia="arial" w:hAnsi="arial" w:cs="arial"/>
          <w:b w:val="0"/>
          <w:i w:val="0"/>
          <w:strike w:val="0"/>
          <w:noProof w:val="0"/>
          <w:color w:val="000000"/>
          <w:position w:val="0"/>
          <w:sz w:val="20"/>
          <w:u w:val="none"/>
          <w:vertAlign w:val="baseline"/>
        </w:rPr>
        <w:t xml:space="preserve"> [ 8]:            </w:t>
      </w:r>
      <w:hyperlink r:id="rId2907" w:history="1">
        <w:r>
          <w:rPr>
            <w:rFonts w:ascii="arial" w:eastAsia="arial" w:hAnsi="arial" w:cs="arial"/>
            <w:b w:val="0"/>
            <w:i/>
            <w:strike w:val="0"/>
            <w:noProof w:val="0"/>
            <w:color w:val="0077CC"/>
            <w:position w:val="0"/>
            <w:sz w:val="20"/>
            <w:u w:val="single"/>
            <w:vertAlign w:val="baseline"/>
          </w:rPr>
          <w:t>https://foreignpolicy.com/2020/06/03/trump-military-george-floyd-protests/</w:t>
        </w:r>
      </w:hyperlink>
      <w:r>
        <w:rPr>
          <w:rFonts w:ascii="arial" w:eastAsia="arial" w:hAnsi="arial" w:cs="arial"/>
          <w:b w:val="0"/>
          <w:i w:val="0"/>
          <w:strike w:val="0"/>
          <w:noProof w:val="0"/>
          <w:color w:val="000000"/>
          <w:position w:val="0"/>
          <w:sz w:val="20"/>
          <w:u w:val="none"/>
          <w:vertAlign w:val="baseline"/>
        </w:rPr>
        <w:t xml:space="preserve"> [ 9]:            </w:t>
      </w:r>
      <w:hyperlink r:id="rId2908" w:history="1">
        <w:r>
          <w:rPr>
            <w:rFonts w:ascii="arial" w:eastAsia="arial" w:hAnsi="arial" w:cs="arial"/>
            <w:b w:val="0"/>
            <w:i/>
            <w:strike w:val="0"/>
            <w:noProof w:val="0"/>
            <w:color w:val="0077CC"/>
            <w:position w:val="0"/>
            <w:sz w:val="20"/>
            <w:u w:val="single"/>
            <w:vertAlign w:val="baseline"/>
          </w:rPr>
          <w:t>https://thehill.com/homenews/administration/501032-obama-calls-for-police-reforms-doesnt-address-trump</w:t>
        </w:r>
      </w:hyperlink>
      <w:r>
        <w:rPr>
          <w:rFonts w:ascii="arial" w:eastAsia="arial" w:hAnsi="arial" w:cs="arial"/>
          <w:b w:val="0"/>
          <w:i w:val="0"/>
          <w:strike w:val="0"/>
          <w:noProof w:val="0"/>
          <w:color w:val="000000"/>
          <w:position w:val="0"/>
          <w:sz w:val="20"/>
          <w:u w:val="none"/>
          <w:vertAlign w:val="baseline"/>
        </w:rPr>
        <w:t xml:space="preserve"> [ 10]:            </w:t>
      </w:r>
      <w:hyperlink r:id="rId2909" w:history="1">
        <w:r>
          <w:rPr>
            <w:rFonts w:ascii="arial" w:eastAsia="arial" w:hAnsi="arial" w:cs="arial"/>
            <w:b w:val="0"/>
            <w:i/>
            <w:strike w:val="0"/>
            <w:noProof w:val="0"/>
            <w:color w:val="0077CC"/>
            <w:position w:val="0"/>
            <w:sz w:val="20"/>
            <w:u w:val="single"/>
            <w:vertAlign w:val="baseline"/>
          </w:rPr>
          <w:t>https://www.washingtonpost.com/posteverything/wp/2015/10/23/forced-busing-didnt-fail-desegregation-is-the-best-way-to-improve-our-schools/</w:t>
        </w:r>
      </w:hyperlink>
      <w:r>
        <w:rPr>
          <w:rFonts w:ascii="arial" w:eastAsia="arial" w:hAnsi="arial" w:cs="arial"/>
          <w:b w:val="0"/>
          <w:i w:val="0"/>
          <w:strike w:val="0"/>
          <w:noProof w:val="0"/>
          <w:color w:val="000000"/>
          <w:position w:val="0"/>
          <w:sz w:val="20"/>
          <w:u w:val="none"/>
          <w:vertAlign w:val="baseline"/>
        </w:rPr>
        <w:t xml:space="preserve"> [ 11]:            </w:t>
      </w:r>
      <w:hyperlink r:id="rId2910" w:history="1">
        <w:r>
          <w:rPr>
            <w:rFonts w:ascii="arial" w:eastAsia="arial" w:hAnsi="arial" w:cs="arial"/>
            <w:b w:val="0"/>
            <w:i/>
            <w:strike w:val="0"/>
            <w:noProof w:val="0"/>
            <w:color w:val="0077CC"/>
            <w:position w:val="0"/>
            <w:sz w:val="20"/>
            <w:u w:val="single"/>
            <w:vertAlign w:val="baseline"/>
          </w:rPr>
          <w:t>https://www.washingtonpost.com/business/2020/06/04/economic-divide-black-households/</w:t>
        </w:r>
      </w:hyperlink>
      <w:r>
        <w:rPr>
          <w:rFonts w:ascii="arial" w:eastAsia="arial" w:hAnsi="arial" w:cs="arial"/>
          <w:b w:val="0"/>
          <w:i w:val="0"/>
          <w:strike w:val="0"/>
          <w:noProof w:val="0"/>
          <w:color w:val="000000"/>
          <w:position w:val="0"/>
          <w:sz w:val="20"/>
          <w:u w:val="none"/>
          <w:vertAlign w:val="baseline"/>
        </w:rPr>
        <w:t xml:space="preserve"> [ 12]:            </w:t>
      </w:r>
      <w:hyperlink r:id="rId2911" w:history="1">
        <w:r>
          <w:rPr>
            <w:rFonts w:ascii="arial" w:eastAsia="arial" w:hAnsi="arial" w:cs="arial"/>
            <w:b w:val="0"/>
            <w:i/>
            <w:strike w:val="0"/>
            <w:noProof w:val="0"/>
            <w:color w:val="0077CC"/>
            <w:position w:val="0"/>
            <w:sz w:val="20"/>
            <w:u w:val="single"/>
            <w:vertAlign w:val="baseline"/>
          </w:rPr>
          <w:t>https://techcrunch.com/2018/11/08/81-of-vc-firms-dont-have-a-single-black-investor-blck-vc-plans-on-changing-that/amp/</w:t>
        </w:r>
      </w:hyperlink>
      <w:r>
        <w:rPr>
          <w:rFonts w:ascii="arial" w:eastAsia="arial" w:hAnsi="arial" w:cs="arial"/>
          <w:b w:val="0"/>
          <w:i w:val="0"/>
          <w:strike w:val="0"/>
          <w:noProof w:val="0"/>
          <w:color w:val="000000"/>
          <w:position w:val="0"/>
          <w:sz w:val="20"/>
          <w:u w:val="none"/>
          <w:vertAlign w:val="baseline"/>
        </w:rPr>
        <w:t xml:space="preserve"> [ 13]:            </w:t>
      </w:r>
      <w:hyperlink r:id="rId2912" w:history="1">
        <w:r>
          <w:rPr>
            <w:rFonts w:ascii="arial" w:eastAsia="arial" w:hAnsi="arial" w:cs="arial"/>
            <w:b w:val="0"/>
            <w:i/>
            <w:strike w:val="0"/>
            <w:noProof w:val="0"/>
            <w:color w:val="0077CC"/>
            <w:position w:val="0"/>
            <w:sz w:val="20"/>
            <w:u w:val="single"/>
            <w:vertAlign w:val="baseline"/>
          </w:rPr>
          <w:t>https://techcrunch-com.cdn.ampproject.org/v/s/techcrunch.com/2020/06/03/andreessen-horowitz-launches-2-2m-fund-to-invest-in-underserved-founders/amp/?usqp=mq331AQQKAGYAbnigKC7msSjRLABIA%3D%3D&amp;#38;amp_js_v=a2&amp;#38;amp_gsa=1#aoh=15913719230091&amp;#38;referrer=https%3A%2F%2Fwww.google.com&amp;#38;ampshare=https%3A%2F%2Ftechcrunch.com%2F2020%2F06%2F03%2Fandreessen-horowitz-launches-2-2m-fund-to-invest-in-underserved-founders%2F</w:t>
        </w:r>
      </w:hyperlink>
      <w:r>
        <w:rPr>
          <w:rFonts w:ascii="arial" w:eastAsia="arial" w:hAnsi="arial" w:cs="arial"/>
          <w:b w:val="0"/>
          <w:i w:val="0"/>
          <w:strike w:val="0"/>
          <w:noProof w:val="0"/>
          <w:color w:val="000000"/>
          <w:position w:val="0"/>
          <w:sz w:val="20"/>
          <w:u w:val="none"/>
          <w:vertAlign w:val="baseline"/>
        </w:rPr>
        <w:t xml:space="preserve"> [ 14]:            </w:t>
      </w:r>
      <w:hyperlink r:id="rId2913" w:history="1">
        <w:r>
          <w:rPr>
            <w:rFonts w:ascii="arial" w:eastAsia="arial" w:hAnsi="arial" w:cs="arial"/>
            <w:b w:val="0"/>
            <w:i/>
            <w:strike w:val="0"/>
            <w:noProof w:val="0"/>
            <w:color w:val="0077CC"/>
            <w:position w:val="0"/>
            <w:sz w:val="20"/>
            <w:u w:val="single"/>
            <w:vertAlign w:val="baseline"/>
          </w:rPr>
          <w:t>https://fortune.com/2020/06/01/black-ceos-fortune-500-2020-african-american-business-leaders/</w:t>
        </w:r>
      </w:hyperlink>
      <w:r>
        <w:rPr>
          <w:rFonts w:ascii="arial" w:eastAsia="arial" w:hAnsi="arial" w:cs="arial"/>
          <w:b w:val="0"/>
          <w:i w:val="0"/>
          <w:strike w:val="0"/>
          <w:noProof w:val="0"/>
          <w:color w:val="000000"/>
          <w:position w:val="0"/>
          <w:sz w:val="20"/>
          <w:u w:val="none"/>
          <w:vertAlign w:val="baseline"/>
        </w:rPr>
        <w:t xml:space="preserve"> [ 15]:            </w:t>
      </w:r>
      <w:hyperlink r:id="rId2914" w:history="1">
        <w:r>
          <w:rPr>
            <w:rFonts w:ascii="arial" w:eastAsia="arial" w:hAnsi="arial" w:cs="arial"/>
            <w:b w:val="0"/>
            <w:i/>
            <w:strike w:val="0"/>
            <w:noProof w:val="0"/>
            <w:color w:val="0077CC"/>
            <w:position w:val="0"/>
            <w:sz w:val="20"/>
            <w:u w:val="single"/>
            <w:vertAlign w:val="baseline"/>
          </w:rPr>
          <w:t>https://www.nytimes.com/2020/06/04/business/</w:t>
        </w:r>
      </w:hyperlink>
      <w:hyperlink r:id="rId2914" w:history="1">
        <w:r>
          <w:rPr>
            <w:rFonts w:ascii="arial" w:eastAsia="arial" w:hAnsi="arial" w:cs="arial"/>
            <w:b/>
            <w:i/>
            <w:strike w:val="0"/>
            <w:noProof w:val="0"/>
            <w:color w:val="0077CC"/>
            <w:position w:val="0"/>
            <w:sz w:val="20"/>
            <w:u w:val="single"/>
            <w:vertAlign w:val="baseline"/>
          </w:rPr>
          <w:t>new-york</w:t>
        </w:r>
      </w:hyperlink>
      <w:hyperlink r:id="rId2914" w:history="1">
        <w:r>
          <w:rPr>
            <w:rFonts w:ascii="arial" w:eastAsia="arial" w:hAnsi="arial" w:cs="arial"/>
            <w:b w:val="0"/>
            <w:i/>
            <w:strike w:val="0"/>
            <w:noProof w:val="0"/>
            <w:color w:val="0077CC"/>
            <w:position w:val="0"/>
            <w:sz w:val="20"/>
            <w:u w:val="single"/>
            <w:vertAlign w:val="baseline"/>
          </w:rPr>
          <w:t>-times-op-ed-cotton.html</w:t>
        </w:r>
      </w:hyperlink>
      <w:r>
        <w:rPr>
          <w:rFonts w:ascii="arial" w:eastAsia="arial" w:hAnsi="arial" w:cs="arial"/>
          <w:b w:val="0"/>
          <w:i w:val="0"/>
          <w:strike w:val="0"/>
          <w:noProof w:val="0"/>
          <w:color w:val="000000"/>
          <w:position w:val="0"/>
          <w:sz w:val="20"/>
          <w:u w:val="none"/>
          <w:vertAlign w:val="baseline"/>
        </w:rPr>
        <w:t xml:space="preserve"> [ 16]:            </w:t>
      </w:r>
      <w:hyperlink r:id="rId2915" w:history="1">
        <w:r>
          <w:rPr>
            <w:rFonts w:ascii="arial" w:eastAsia="arial" w:hAnsi="arial" w:cs="arial"/>
            <w:b w:val="0"/>
            <w:i/>
            <w:strike w:val="0"/>
            <w:noProof w:val="0"/>
            <w:color w:val="0077CC"/>
            <w:position w:val="0"/>
            <w:sz w:val="20"/>
            <w:u w:val="single"/>
            <w:vertAlign w:val="baseline"/>
          </w:rPr>
          <w:t>https://www.inquirer.com/news/philadelphia-inquirer-black-lives-matter-headline-apology-20200603.html</w:t>
        </w:r>
      </w:hyperlink>
      <w:r>
        <w:rPr>
          <w:rFonts w:ascii="arial" w:eastAsia="arial" w:hAnsi="arial" w:cs="arial"/>
          <w:b w:val="0"/>
          <w:i w:val="0"/>
          <w:strike w:val="0"/>
          <w:noProof w:val="0"/>
          <w:color w:val="000000"/>
          <w:position w:val="0"/>
          <w:sz w:val="20"/>
          <w:u w:val="none"/>
          <w:vertAlign w:val="baseline"/>
        </w:rPr>
        <w:t xml:space="preserve"> [ 17]:            </w:t>
      </w:r>
      <w:hyperlink r:id="rId2916" w:history="1">
        <w:r>
          <w:rPr>
            <w:rFonts w:ascii="arial" w:eastAsia="arial" w:hAnsi="arial" w:cs="arial"/>
            <w:b w:val="0"/>
            <w:i/>
            <w:strike w:val="0"/>
            <w:noProof w:val="0"/>
            <w:color w:val="0077CC"/>
            <w:position w:val="0"/>
            <w:sz w:val="20"/>
            <w:u w:val="single"/>
            <w:vertAlign w:val="baseline"/>
          </w:rPr>
          <w:t>https://venturebeat.com/2020/05/20/a-fight-for-the-soul-of-machine-learning/</w:t>
        </w:r>
      </w:hyperlink>
      <w:r>
        <w:rPr>
          <w:rFonts w:ascii="arial" w:eastAsia="arial" w:hAnsi="arial" w:cs="arial"/>
          <w:b w:val="0"/>
          <w:i w:val="0"/>
          <w:strike w:val="0"/>
          <w:noProof w:val="0"/>
          <w:color w:val="000000"/>
          <w:position w:val="0"/>
          <w:sz w:val="20"/>
          <w:u w:val="none"/>
          <w:vertAlign w:val="baseline"/>
        </w:rPr>
        <w:t xml:space="preserve"> [ 18]:            </w:t>
      </w:r>
      <w:hyperlink r:id="rId2917" w:history="1">
        <w:r>
          <w:rPr>
            <w:rFonts w:ascii="arial" w:eastAsia="arial" w:hAnsi="arial" w:cs="arial"/>
            <w:b w:val="0"/>
            <w:i/>
            <w:strike w:val="0"/>
            <w:noProof w:val="0"/>
            <w:color w:val="0077CC"/>
            <w:position w:val="0"/>
            <w:sz w:val="20"/>
            <w:u w:val="single"/>
            <w:vertAlign w:val="baseline"/>
          </w:rPr>
          <w:t>https://www.cnn.com/2018/09/01/opinions/ruth-bader-ginsburg-rbg-and-grimke-sisters-louise-knight/index.html</w:t>
        </w:r>
      </w:hyperlink>
      <w:r>
        <w:rPr>
          <w:rFonts w:ascii="arial" w:eastAsia="arial" w:hAnsi="arial" w:cs="arial"/>
          <w:b w:val="0"/>
          <w:i w:val="0"/>
          <w:strike w:val="0"/>
          <w:noProof w:val="0"/>
          <w:color w:val="000000"/>
          <w:position w:val="0"/>
          <w:sz w:val="20"/>
          <w:u w:val="none"/>
          <w:vertAlign w:val="baseline"/>
        </w:rPr>
        <w:t xml:space="preserve"> [ 19]:            </w:t>
      </w:r>
      <w:hyperlink r:id="rId2918" w:history="1">
        <w:r>
          <w:rPr>
            <w:rFonts w:ascii="arial" w:eastAsia="arial" w:hAnsi="arial" w:cs="arial"/>
            <w:b w:val="0"/>
            <w:i/>
            <w:strike w:val="0"/>
            <w:noProof w:val="0"/>
            <w:color w:val="0077CC"/>
            <w:position w:val="0"/>
            <w:sz w:val="20"/>
            <w:u w:val="single"/>
            <w:vertAlign w:val="baseline"/>
          </w:rPr>
          <w:t>https://www.npr.org/2020/06/03/868469779/black-americans-bear-the-brunt-of-the-covid-19-pandemics-economic-impact</w:t>
        </w:r>
      </w:hyperlink>
      <w:r>
        <w:rPr>
          <w:rFonts w:ascii="arial" w:eastAsia="arial" w:hAnsi="arial" w:cs="arial"/>
          <w:b w:val="0"/>
          <w:i w:val="0"/>
          <w:strike w:val="0"/>
          <w:noProof w:val="0"/>
          <w:color w:val="000000"/>
          <w:position w:val="0"/>
          <w:sz w:val="20"/>
          <w:u w:val="none"/>
          <w:vertAlign w:val="baseline"/>
        </w:rPr>
        <w:t xml:space="preserve"> [ 20]:            </w:t>
      </w:r>
      <w:hyperlink r:id="rId2919" w:history="1">
        <w:r>
          <w:rPr>
            <w:rFonts w:ascii="arial" w:eastAsia="arial" w:hAnsi="arial" w:cs="arial"/>
            <w:b w:val="0"/>
            <w:i/>
            <w:strike w:val="0"/>
            <w:noProof w:val="0"/>
            <w:color w:val="0077CC"/>
            <w:position w:val="0"/>
            <w:sz w:val="20"/>
            <w:u w:val="single"/>
            <w:vertAlign w:val="baseline"/>
          </w:rPr>
          <w:t>https://www.washingtonpost.com/business/2020/05/27/millennial-recession-covid/</w:t>
        </w:r>
      </w:hyperlink>
      <w:r>
        <w:rPr>
          <w:rFonts w:ascii="arial" w:eastAsia="arial" w:hAnsi="arial" w:cs="arial"/>
          <w:b w:val="0"/>
          <w:i w:val="0"/>
          <w:strike w:val="0"/>
          <w:noProof w:val="0"/>
          <w:color w:val="000000"/>
          <w:position w:val="0"/>
          <w:sz w:val="20"/>
          <w:u w:val="none"/>
          <w:vertAlign w:val="baseline"/>
        </w:rPr>
        <w:t xml:space="preserve"> [ 21]: </w:t>
      </w:r>
      <w:hyperlink r:id="rId2920" w:history="1">
        <w:r>
          <w:rPr>
            <w:rFonts w:ascii="arial" w:eastAsia="arial" w:hAnsi="arial" w:cs="arial"/>
            <w:b w:val="0"/>
            <w:i/>
            <w:strike w:val="0"/>
            <w:noProof w:val="0"/>
            <w:color w:val="0077CC"/>
            <w:position w:val="0"/>
            <w:sz w:val="20"/>
            <w:u w:val="single"/>
            <w:vertAlign w:val="baseline"/>
          </w:rPr>
          <w:t>khari@venturebeat.com</w:t>
        </w:r>
      </w:hyperlink>
      <w:r>
        <w:rPr>
          <w:rFonts w:ascii="arial" w:eastAsia="arial" w:hAnsi="arial" w:cs="arial"/>
          <w:b w:val="0"/>
          <w:i w:val="0"/>
          <w:strike w:val="0"/>
          <w:noProof w:val="0"/>
          <w:color w:val="000000"/>
          <w:position w:val="0"/>
          <w:sz w:val="20"/>
          <w:u w:val="none"/>
          <w:vertAlign w:val="baseline"/>
        </w:rPr>
        <w:t xml:space="preserve">  [ 22]: </w:t>
      </w:r>
      <w:hyperlink r:id="rId2921" w:history="1">
        <w:r>
          <w:rPr>
            <w:rFonts w:ascii="arial" w:eastAsia="arial" w:hAnsi="arial" w:cs="arial"/>
            <w:b w:val="0"/>
            <w:i/>
            <w:strike w:val="0"/>
            <w:noProof w:val="0"/>
            <w:color w:val="0077CC"/>
            <w:position w:val="0"/>
            <w:sz w:val="20"/>
            <w:u w:val="single"/>
            <w:vertAlign w:val="baseline"/>
          </w:rPr>
          <w:t>kyle.wiggers@venturebeat.com</w:t>
        </w:r>
      </w:hyperlink>
      <w:r>
        <w:rPr>
          <w:rFonts w:ascii="arial" w:eastAsia="arial" w:hAnsi="arial" w:cs="arial"/>
          <w:b w:val="0"/>
          <w:i w:val="0"/>
          <w:strike w:val="0"/>
          <w:noProof w:val="0"/>
          <w:color w:val="000000"/>
          <w:position w:val="0"/>
          <w:sz w:val="20"/>
          <w:u w:val="none"/>
          <w:vertAlign w:val="baseline"/>
        </w:rPr>
        <w:t xml:space="preserve">  [ 23]: </w:t>
      </w:r>
      <w:hyperlink r:id="rId2922" w:history="1">
        <w:r>
          <w:rPr>
            <w:rFonts w:ascii="arial" w:eastAsia="arial" w:hAnsi="arial" w:cs="arial"/>
            <w:b w:val="0"/>
            <w:i/>
            <w:strike w:val="0"/>
            <w:noProof w:val="0"/>
            <w:color w:val="0077CC"/>
            <w:position w:val="0"/>
            <w:sz w:val="20"/>
            <w:u w:val="single"/>
            <w:vertAlign w:val="baseline"/>
          </w:rPr>
          <w:t>seth@venturebeat.com</w:t>
        </w:r>
      </w:hyperlink>
      <w:r>
        <w:rPr>
          <w:rFonts w:ascii="arial" w:eastAsia="arial" w:hAnsi="arial" w:cs="arial"/>
          <w:b w:val="0"/>
          <w:i w:val="0"/>
          <w:strike w:val="0"/>
          <w:noProof w:val="0"/>
          <w:color w:val="000000"/>
          <w:position w:val="0"/>
          <w:sz w:val="20"/>
          <w:u w:val="none"/>
          <w:vertAlign w:val="baseline"/>
        </w:rPr>
        <w:t xml:space="preserve">  [ 24]:            </w:t>
      </w:r>
      <w:hyperlink r:id="rId2923" w:history="1">
        <w:r>
          <w:rPr>
            <w:rFonts w:ascii="arial" w:eastAsia="arial" w:hAnsi="arial" w:cs="arial"/>
            <w:b w:val="0"/>
            <w:i/>
            <w:strike w:val="0"/>
            <w:noProof w:val="0"/>
            <w:color w:val="0077CC"/>
            <w:position w:val="0"/>
            <w:sz w:val="20"/>
            <w:u w:val="single"/>
            <w:vertAlign w:val="baseline"/>
          </w:rPr>
          <w:t>https://venturebeat.com/newsletters</w:t>
        </w:r>
      </w:hyperlink>
      <w:r>
        <w:rPr>
          <w:rFonts w:ascii="arial" w:eastAsia="arial" w:hAnsi="arial" w:cs="arial"/>
          <w:b w:val="0"/>
          <w:i w:val="0"/>
          <w:strike w:val="0"/>
          <w:noProof w:val="0"/>
          <w:color w:val="000000"/>
          <w:position w:val="0"/>
          <w:sz w:val="20"/>
          <w:u w:val="none"/>
          <w:vertAlign w:val="baseline"/>
        </w:rPr>
        <w:t xml:space="preserve"> [ 25]:            </w:t>
      </w:r>
      <w:hyperlink r:id="rId2924" w:history="1">
        <w:r>
          <w:rPr>
            <w:rFonts w:ascii="arial" w:eastAsia="arial" w:hAnsi="arial" w:cs="arial"/>
            <w:b w:val="0"/>
            <w:i/>
            <w:strike w:val="0"/>
            <w:noProof w:val="0"/>
            <w:color w:val="0077CC"/>
            <w:position w:val="0"/>
            <w:sz w:val="20"/>
            <w:u w:val="single"/>
            <w:vertAlign w:val="baseline"/>
          </w:rPr>
          <w:t>https://venturebeat.com/category/ai</w:t>
        </w:r>
      </w:hyperlink>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38"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211"/>
      </w:pPr>
    </w:p>
    <w:p>
      <w:pPr>
        <w:pStyle w:val="Normal211"/>
      </w:pPr>
      <w:r>
        <w:pict>
          <v:shape id="_x0000_i1739" type="#_x0000_t75" alt="LexisNexis®" style="width:147.75pt;height:30pt">
            <v:imagedata r:id="rId18" o:title=""/>
          </v:shape>
        </w:pict>
      </w:r>
      <w:r>
        <w:cr/>
      </w:r>
    </w:p>
    <w:p>
      <w:pPr>
        <w:pStyle w:val="Heading1209"/>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13 Police Reform Bills State Legislators Say They Can Pass Right Now</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5:11 PM EST</w:t>
      </w:r>
    </w:p>
    <w:p>
      <w:pPr>
        <w:pStyle w:val="Normal211"/>
        <w:keepNext w:val="0"/>
        <w:spacing w:after="0" w:line="240" w:lineRule="atLeast"/>
        <w:ind w:right="0"/>
        <w:jc w:val="both"/>
      </w:pPr>
      <w:bookmarkStart w:id="425" w:name="Bookmark_211"/>
      <w:bookmarkEnd w:id="425"/>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1546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Lewis</w:t>
      </w:r>
    </w:p>
    <w:p>
      <w:pPr>
        <w:pStyle w:val="Normal211"/>
        <w:keepNext/>
        <w:spacing w:before="240" w:after="0" w:line="340" w:lineRule="atLeast"/>
        <w:ind w:left="0" w:right="0" w:firstLine="0"/>
        <w:jc w:val="left"/>
      </w:pPr>
      <w:bookmarkStart w:id="426" w:name="Body_209"/>
      <w:bookmarkEnd w:id="426"/>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40" style="position:absolute;z-index:252115968" from="0,2pt" to="512pt,2pt" strokecolor="#009ddb" strokeweight="2pt">
            <v:stroke linestyle="single"/>
            <w10:wrap type="topAndBottom"/>
          </v:line>
        </w:pict>
      </w:r>
    </w:p>
    <w:p>
      <w:pPr>
        <w:pStyle w:val="Normal211"/>
      </w:pP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05, 2020( Gothamist: </w:t>
      </w:r>
      <w:hyperlink r:id="rId2932"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xml:space="preserve">/ Delivered by Newstex)  State lawmakers spoke at a rally at Grand Army Plaza in Brooklyn and at other sites across the state Thursday to promote a package of legislation they say will deliver desperately needed police reform and accountability. The 13 legislative proposals[1] on the table aren't new, but members of the state's Black, Puerto Rican, Hispanic and Asian Legislative Caucus say they hope to harness the momentum created by protests against racist and violent policing over the past week to push them through.'Those who have oppressed us have done so with the assistance of the laws in this country,' State Senator Zellnor Myrie said to cheers from the massive crowd gathered at Grand Army Plaza Thursday afternoon. 'They've been done with the assistance of people in power who are cowards. People with no courage. </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couldn't step up. Today we step up.'Although the crowd buzzed with the energy that has built up in demonstrations over the past week, attendees mostly listened attentively. Some in the crowd interrupted the speakers periodically to call for more radical reform, including the end of policing altogether, while others told them to quiet down so they could listen to what the caucus members had to say.Among the proposals being considered is a bill many activists are calling for that would repeal section 50-A of the Civil Rights Law, a statute that restricts access[2] to police disciplinary records.Other measures on the table would put greater legal weight behind policies that are already supposed to be in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instance, one bill[3] would ban stop-and-frisk-style racial profiling and require data collection about police stops; another would establish criminal penalties[4] for the use of a chokehold like the one that former NYPD officer Daniel Pantaleo used on Eric Garner in 2014. Pantaleo was fired from the NYPD after killing Garner, but was not indicted[5] on criminal charges, even as Garner's death also sparked mass protests[6].'One of the most important bills in this package, [which repeals] Civil Rights Law 50-A, has been around for some time but it's met resistance, largely due to the power the police union has,' Myrie told Gothamist after the rally. 'I think we're at a watershed moment right now where people are taking to the streets day after day after day in the midst of a global pandemic and seeing that the time is now to act.'Myrie said other bills in the package are less controversial but will now be considered more urgent. He cited a measure that would permanently establish a special prosecutor to investigate cases in which police officers are involved in the death of an unarmed civilian. Governor Andrew Cuomo, who supports the legislation[7], initially established the state attorney general as special prosecutor in such cases through a 2015 executive order, but this would codify the position into law.State Assemblymember Walter Mosely cautioned, however, that, 'There are members of the Senate who want to water down these bills. There are so-called Democrats who are working against this package.'   Dashed Arrow   New Yorkers listen to state lawmakers outline police reforms in Brooklyn on Thursday. Caroline Lewis / Gothamist At one point, the crowd broke out into chants of, 'Pass these bills!' But some in attendance were less supportive of the legislative agenda.'We cannot change a system that is corrupt!' one protester yelled[8] early on in the rally. 'Cut the damn budget! The goddamn police are the crime!''Defund the police!' Tanesha Thomas, a Bed Stuy resident who teaches at Montclair State University, yelled intermittently, echoing the message many have chanted and written on signs during the protests.Thomas, who said she ultimately wants to replace the institution of policing with community-based public safety measures, called the legislation being discussed at the rally 'very soft reform, not radical.''Cutting their budget isn't even on the agenda,' Thomas lamented.The police budget is largely in the hands of city, not state, legislators, some of whom are now coming out in favor[9] of up to $1 billion in cuts to the NYPD's $6 billion budget.But the state legislature does appropriate funds for the MTA, which is publicly and privately financed. With Cuomo's blessing, the MTA is spending $249 million over four years to hire 500 new police[10] officers to patrol the subway--something that went unmentioned at the rally.Still, many in the crowd were supportive of the lawmakers' efforts, and they, in turn, called for support from Governor Andrew Cuomo.'I don't want to hear no more prayers and no more condolences from Governor Andrew Cuomo and Mayor Bill de Blasio,' Assemblymember Diana Richardson, who was pepper-sprayed by police while protesting last week, said at the rally. 'Use your power.'Richardson added a message for Cuomo: 'With this legislative package, don't you dare undermine the Caucus' agenda.'At his daily press briefing on Friday morning, Cuomo said he was focusing on a handful of the reforms for this session: As NY Legislature prepares to vote on a police reform package next week, @NYGovCuomo[11] says these are his priorities:- 50-a - No chokeholds - False 911 race-based calls should be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Codify AG as an independent prosecutor for police murders — Luis Ferr-Sadurn (@luisferre) June 5, 2020[12] Here is a full rundown of the police reform legislation the Caucus is promoting:Repeal of 50-a | A.2513[13]/S.3695 (O'Donnell/Bailey)False 9-1-1 Complaints | A.3566[14] (Ortiz/Benjamin)Office of the Special Prosecutor | A.1601a[15]/S.2574a (Perry/Bailey)Police STAT Act | A.5472[16]/S.1830b (Lentol/Hoylman)Right to Monitor Act | A.1360a[17]/S.3253 (Perry/Parker)Local Independent Oversight of Police | S.7527[18] (Richardson/Myrie)Medical Attention for Persons Under Arrest | A.8226[19]/S.6601 (Fernandez/Bailey)Establishes the Crime of Strangulation | A.6144[20]/S.6670a (Mosley/Benjamin)Failure to Obtain Medical Care | A.3056b[21]/S.4076 (Fernandez/Biaggi)Bans Racial/Ethnic Profiling by Police | A.4615[22]/S.1137A (Bichotte/Benjamin)Reducing Arrests for Non-Criminal Offenses | A.4053[23]/S.2571 (Aubry/Bailey)Body Cameras for NYS Police | A.8674[24]/S.6686 (Walker/Parker)Body Cameras for MTA Police | A.8943a[25]/S.06793a (Reyes/Ramos) [ 1]: </w:t>
      </w:r>
      <w:hyperlink r:id="rId2933" w:history="1">
        <w:r>
          <w:rPr>
            <w:rFonts w:ascii="arial" w:eastAsia="arial" w:hAnsi="arial" w:cs="arial"/>
            <w:b w:val="0"/>
            <w:i/>
            <w:strike w:val="0"/>
            <w:noProof w:val="0"/>
            <w:color w:val="0077CC"/>
            <w:position w:val="0"/>
            <w:sz w:val="20"/>
            <w:u w:val="single"/>
            <w:vertAlign w:val="baseline"/>
          </w:rPr>
          <w:t>https://files.constantcontact</w:t>
        </w:r>
      </w:hyperlink>
      <w:r>
        <w:rPr>
          <w:rFonts w:ascii="arial" w:eastAsia="arial" w:hAnsi="arial" w:cs="arial"/>
          <w:b w:val="0"/>
          <w:i w:val="0"/>
          <w:strike w:val="0"/>
          <w:noProof w:val="0"/>
          <w:color w:val="000000"/>
          <w:position w:val="0"/>
          <w:sz w:val="20"/>
          <w:u w:val="none"/>
          <w:vertAlign w:val="baseline"/>
        </w:rPr>
        <w:t xml:space="preserve"> .com/4339298e001/abb2367b-a25c-4204-acf4-cc4cb7529b94.pdf [ 2]:            </w:t>
      </w:r>
      <w:hyperlink r:id="rId2934" w:history="1">
        <w:r>
          <w:rPr>
            <w:rFonts w:ascii="arial" w:eastAsia="arial" w:hAnsi="arial" w:cs="arial"/>
            <w:b w:val="0"/>
            <w:i/>
            <w:strike w:val="0"/>
            <w:noProof w:val="0"/>
            <w:color w:val="0077CC"/>
            <w:position w:val="0"/>
            <w:sz w:val="20"/>
            <w:u w:val="single"/>
            <w:vertAlign w:val="baseline"/>
          </w:rPr>
          <w:t>https://gothamist.com/news/new-yorks-thin-blue-line-protected-thick-black-curtain</w:t>
        </w:r>
      </w:hyperlink>
      <w:r>
        <w:rPr>
          <w:rFonts w:ascii="arial" w:eastAsia="arial" w:hAnsi="arial" w:cs="arial"/>
          <w:b w:val="0"/>
          <w:i w:val="0"/>
          <w:strike w:val="0"/>
          <w:noProof w:val="0"/>
          <w:color w:val="000000"/>
          <w:position w:val="0"/>
          <w:sz w:val="20"/>
          <w:u w:val="none"/>
          <w:vertAlign w:val="baseline"/>
        </w:rPr>
        <w:t xml:space="preserve"> [ 3]:            </w:t>
      </w:r>
      <w:hyperlink r:id="rId2935" w:history="1">
        <w:r>
          <w:rPr>
            <w:rFonts w:ascii="arial" w:eastAsia="arial" w:hAnsi="arial" w:cs="arial"/>
            <w:b w:val="0"/>
            <w:i/>
            <w:strike w:val="0"/>
            <w:noProof w:val="0"/>
            <w:color w:val="0077CC"/>
            <w:position w:val="0"/>
            <w:sz w:val="20"/>
            <w:u w:val="single"/>
            <w:vertAlign w:val="baseline"/>
          </w:rPr>
          <w:t>https://nyassembly.gov/leg/?default_fld=&amp;#38;leg_video=&amp;#38;bn=A04615&amp;#38;term=2019&amp;#38;Summary=Y&amp;#38;Actions=Y&amp;#38;Committee%26nbspVotes=Y&amp;#38;Floor%26nbspVotes=Y&amp;#38;Memo=Y&amp;#38;Text=Y</w:t>
        </w:r>
      </w:hyperlink>
      <w:r>
        <w:rPr>
          <w:rFonts w:ascii="arial" w:eastAsia="arial" w:hAnsi="arial" w:cs="arial"/>
          <w:b w:val="0"/>
          <w:i w:val="0"/>
          <w:strike w:val="0"/>
          <w:noProof w:val="0"/>
          <w:color w:val="000000"/>
          <w:position w:val="0"/>
          <w:sz w:val="20"/>
          <w:u w:val="none"/>
          <w:vertAlign w:val="baseline"/>
        </w:rPr>
        <w:t xml:space="preserve"> [ 4]:            </w:t>
      </w:r>
      <w:hyperlink r:id="rId2936" w:history="1">
        <w:r>
          <w:rPr>
            <w:rFonts w:ascii="arial" w:eastAsia="arial" w:hAnsi="arial" w:cs="arial"/>
            <w:b w:val="0"/>
            <w:i/>
            <w:strike w:val="0"/>
            <w:noProof w:val="0"/>
            <w:color w:val="0077CC"/>
            <w:position w:val="0"/>
            <w:sz w:val="20"/>
            <w:u w:val="single"/>
            <w:vertAlign w:val="baseline"/>
          </w:rPr>
          <w:t>https://nyassembly.gov/leg/?default_fld=&amp;#38;leg_video=&amp;#38;bn=S06670&amp;#38;term=2019&amp;#38;Summary=Y&amp;#38;Actions=Y&amp;#38;Committee%26nbspVotes=Y&amp;#38;Floor%26nbspVotes=Y&amp;#38;Memo=Y&amp;#38;Text=Y</w:t>
        </w:r>
      </w:hyperlink>
      <w:r>
        <w:rPr>
          <w:rFonts w:ascii="arial" w:eastAsia="arial" w:hAnsi="arial" w:cs="arial"/>
          <w:b w:val="0"/>
          <w:i w:val="0"/>
          <w:strike w:val="0"/>
          <w:noProof w:val="0"/>
          <w:color w:val="000000"/>
          <w:position w:val="0"/>
          <w:sz w:val="20"/>
          <w:u w:val="none"/>
          <w:vertAlign w:val="baseline"/>
        </w:rPr>
        <w:t xml:space="preserve"> [ 5]:            </w:t>
      </w:r>
      <w:hyperlink r:id="rId2937" w:history="1">
        <w:r>
          <w:rPr>
            <w:rFonts w:ascii="arial" w:eastAsia="arial" w:hAnsi="arial" w:cs="arial"/>
            <w:b w:val="0"/>
            <w:i/>
            <w:strike w:val="0"/>
            <w:noProof w:val="0"/>
            <w:color w:val="0077CC"/>
            <w:position w:val="0"/>
            <w:sz w:val="20"/>
            <w:u w:val="single"/>
            <w:vertAlign w:val="baseline"/>
          </w:rPr>
          <w:t>https://www.nytimes.com/2019/07/16/nyregion/eric-garner-case-death-daniel-pantaleo.html</w:t>
        </w:r>
      </w:hyperlink>
      <w:r>
        <w:rPr>
          <w:rFonts w:ascii="arial" w:eastAsia="arial" w:hAnsi="arial" w:cs="arial"/>
          <w:b w:val="0"/>
          <w:i w:val="0"/>
          <w:strike w:val="0"/>
          <w:noProof w:val="0"/>
          <w:color w:val="000000"/>
          <w:position w:val="0"/>
          <w:sz w:val="20"/>
          <w:u w:val="none"/>
          <w:vertAlign w:val="baseline"/>
        </w:rPr>
        <w:t xml:space="preserve"> [ 6]:            </w:t>
      </w:r>
      <w:hyperlink r:id="rId2938" w:history="1">
        <w:r>
          <w:rPr>
            <w:rFonts w:ascii="arial" w:eastAsia="arial" w:hAnsi="arial" w:cs="arial"/>
            <w:b w:val="0"/>
            <w:i/>
            <w:strike w:val="0"/>
            <w:noProof w:val="0"/>
            <w:color w:val="0077CC"/>
            <w:position w:val="0"/>
            <w:sz w:val="20"/>
            <w:u w:val="single"/>
            <w:vertAlign w:val="baseline"/>
          </w:rPr>
          <w:t>https://gothamist.com/news/photos-over-200-arrested-in-nyc-as-thousands-flood-streets-again-to-protest-eric-garner-decision</w:t>
        </w:r>
      </w:hyperlink>
      <w:r>
        <w:rPr>
          <w:rFonts w:ascii="arial" w:eastAsia="arial" w:hAnsi="arial" w:cs="arial"/>
          <w:b w:val="0"/>
          <w:i w:val="0"/>
          <w:strike w:val="0"/>
          <w:noProof w:val="0"/>
          <w:color w:val="000000"/>
          <w:position w:val="0"/>
          <w:sz w:val="20"/>
          <w:u w:val="none"/>
          <w:vertAlign w:val="baseline"/>
        </w:rPr>
        <w:t xml:space="preserve"> [ 7]:            </w:t>
      </w:r>
      <w:hyperlink r:id="rId2939" w:history="1">
        <w:r>
          <w:rPr>
            <w:rFonts w:ascii="arial" w:eastAsia="arial" w:hAnsi="arial" w:cs="arial"/>
            <w:b w:val="0"/>
            <w:i/>
            <w:strike w:val="0"/>
            <w:noProof w:val="0"/>
            <w:color w:val="0077CC"/>
            <w:position w:val="0"/>
            <w:sz w:val="20"/>
            <w:u w:val="single"/>
            <w:vertAlign w:val="baseline"/>
          </w:rPr>
          <w:t>https://www.governor.ny.gov/news/governor-cuomo-calls-legislature-codify-executive-order-establishing-special-prosecutor-cases</w:t>
        </w:r>
      </w:hyperlink>
      <w:r>
        <w:rPr>
          <w:rFonts w:ascii="arial" w:eastAsia="arial" w:hAnsi="arial" w:cs="arial"/>
          <w:b w:val="0"/>
          <w:i w:val="0"/>
          <w:strike w:val="0"/>
          <w:noProof w:val="0"/>
          <w:color w:val="000000"/>
          <w:position w:val="0"/>
          <w:sz w:val="20"/>
          <w:u w:val="none"/>
          <w:vertAlign w:val="baseline"/>
        </w:rPr>
        <w:t xml:space="preserve"> [ 8]:            </w:t>
      </w:r>
      <w:hyperlink r:id="rId2940" w:history="1">
        <w:r>
          <w:rPr>
            <w:rFonts w:ascii="arial" w:eastAsia="arial" w:hAnsi="arial" w:cs="arial"/>
            <w:b w:val="0"/>
            <w:i/>
            <w:strike w:val="0"/>
            <w:noProof w:val="0"/>
            <w:color w:val="0077CC"/>
            <w:position w:val="0"/>
            <w:sz w:val="20"/>
            <w:u w:val="single"/>
            <w:vertAlign w:val="baseline"/>
          </w:rPr>
          <w:t>https://twitter.com/clewisreports/status/1268625035343859713?s=20</w:t>
        </w:r>
      </w:hyperlink>
      <w:r>
        <w:rPr>
          <w:rFonts w:ascii="arial" w:eastAsia="arial" w:hAnsi="arial" w:cs="arial"/>
          <w:b w:val="0"/>
          <w:i w:val="0"/>
          <w:strike w:val="0"/>
          <w:noProof w:val="0"/>
          <w:color w:val="000000"/>
          <w:position w:val="0"/>
          <w:sz w:val="20"/>
          <w:u w:val="none"/>
          <w:vertAlign w:val="baseline"/>
        </w:rPr>
        <w:t xml:space="preserve"> [ 9]:            </w:t>
      </w:r>
      <w:hyperlink r:id="rId2941" w:history="1">
        <w:r>
          <w:rPr>
            <w:rFonts w:ascii="arial" w:eastAsia="arial" w:hAnsi="arial" w:cs="arial"/>
            <w:b w:val="0"/>
            <w:i/>
            <w:strike w:val="0"/>
            <w:noProof w:val="0"/>
            <w:color w:val="0077CC"/>
            <w:position w:val="0"/>
            <w:sz w:val="20"/>
            <w:u w:val="single"/>
            <w:vertAlign w:val="baseline"/>
          </w:rPr>
          <w:t>https://nypost.com/2020/06/04/nypd-faces-first-major-budget-cut-in-decades/</w:t>
        </w:r>
      </w:hyperlink>
      <w:r>
        <w:rPr>
          <w:rFonts w:ascii="arial" w:eastAsia="arial" w:hAnsi="arial" w:cs="arial"/>
          <w:b w:val="0"/>
          <w:i w:val="0"/>
          <w:strike w:val="0"/>
          <w:noProof w:val="0"/>
          <w:color w:val="000000"/>
          <w:position w:val="0"/>
          <w:sz w:val="20"/>
          <w:u w:val="none"/>
          <w:vertAlign w:val="baseline"/>
        </w:rPr>
        <w:t xml:space="preserve"> [ 10]:            </w:t>
      </w:r>
      <w:hyperlink r:id="rId2942" w:history="1">
        <w:r>
          <w:rPr>
            <w:rFonts w:ascii="arial" w:eastAsia="arial" w:hAnsi="arial" w:cs="arial"/>
            <w:b w:val="0"/>
            <w:i/>
            <w:strike w:val="0"/>
            <w:noProof w:val="0"/>
            <w:color w:val="0077CC"/>
            <w:position w:val="0"/>
            <w:sz w:val="20"/>
            <w:u w:val="single"/>
            <w:vertAlign w:val="baseline"/>
          </w:rPr>
          <w:t>https://gothamist.com/news/cuomos-500-new-subway-cops-approved-cuomo-controlled-mta</w:t>
        </w:r>
      </w:hyperlink>
      <w:r>
        <w:rPr>
          <w:rFonts w:ascii="arial" w:eastAsia="arial" w:hAnsi="arial" w:cs="arial"/>
          <w:b w:val="0"/>
          <w:i w:val="0"/>
          <w:strike w:val="0"/>
          <w:noProof w:val="0"/>
          <w:color w:val="000000"/>
          <w:position w:val="0"/>
          <w:sz w:val="20"/>
          <w:u w:val="none"/>
          <w:vertAlign w:val="baseline"/>
        </w:rPr>
        <w:t xml:space="preserve"> [ 11]:            </w:t>
      </w:r>
      <w:hyperlink r:id="rId2943" w:history="1">
        <w:r>
          <w:rPr>
            <w:rFonts w:ascii="arial" w:eastAsia="arial" w:hAnsi="arial" w:cs="arial"/>
            <w:b w:val="0"/>
            <w:i/>
            <w:strike w:val="0"/>
            <w:noProof w:val="0"/>
            <w:color w:val="0077CC"/>
            <w:position w:val="0"/>
            <w:sz w:val="20"/>
            <w:u w:val="single"/>
            <w:vertAlign w:val="baseline"/>
          </w:rPr>
          <w:t>https://twitter.com/NYGovCuomo?ref_src=twsrc%5Etfw</w:t>
        </w:r>
      </w:hyperlink>
      <w:r>
        <w:rPr>
          <w:rFonts w:ascii="arial" w:eastAsia="arial" w:hAnsi="arial" w:cs="arial"/>
          <w:b w:val="0"/>
          <w:i w:val="0"/>
          <w:strike w:val="0"/>
          <w:noProof w:val="0"/>
          <w:color w:val="000000"/>
          <w:position w:val="0"/>
          <w:sz w:val="20"/>
          <w:u w:val="none"/>
          <w:vertAlign w:val="baseline"/>
        </w:rPr>
        <w:t xml:space="preserve"> [ 12]:            </w:t>
      </w:r>
      <w:hyperlink r:id="rId2944" w:history="1">
        <w:r>
          <w:rPr>
            <w:rFonts w:ascii="arial" w:eastAsia="arial" w:hAnsi="arial" w:cs="arial"/>
            <w:b w:val="0"/>
            <w:i/>
            <w:strike w:val="0"/>
            <w:noProof w:val="0"/>
            <w:color w:val="0077CC"/>
            <w:position w:val="0"/>
            <w:sz w:val="20"/>
            <w:u w:val="single"/>
            <w:vertAlign w:val="baseline"/>
          </w:rPr>
          <w:t>https://twitter.com/luisferre/status/1268932834464587778?ref_src=twsrc%5Etfw</w:t>
        </w:r>
      </w:hyperlink>
      <w:r>
        <w:rPr>
          <w:rFonts w:ascii="arial" w:eastAsia="arial" w:hAnsi="arial" w:cs="arial"/>
          <w:b w:val="0"/>
          <w:i w:val="0"/>
          <w:strike w:val="0"/>
          <w:noProof w:val="0"/>
          <w:color w:val="000000"/>
          <w:position w:val="0"/>
          <w:sz w:val="20"/>
          <w:u w:val="none"/>
          <w:vertAlign w:val="baseline"/>
        </w:rPr>
        <w:t xml:space="preserve"> [ 13]:            </w:t>
      </w:r>
      <w:hyperlink r:id="rId2945" w:history="1">
        <w:r>
          <w:rPr>
            <w:rFonts w:ascii="arial" w:eastAsia="arial" w:hAnsi="arial" w:cs="arial"/>
            <w:b w:val="0"/>
            <w:i/>
            <w:strike w:val="0"/>
            <w:noProof w:val="0"/>
            <w:color w:val="0077CC"/>
            <w:position w:val="0"/>
            <w:sz w:val="20"/>
            <w:u w:val="single"/>
            <w:vertAlign w:val="baseline"/>
          </w:rPr>
          <w:t>https://nyassembly.gov/leg/?bn=A02513&amp;#38;term=2019</w:t>
        </w:r>
      </w:hyperlink>
      <w:r>
        <w:rPr>
          <w:rFonts w:ascii="arial" w:eastAsia="arial" w:hAnsi="arial" w:cs="arial"/>
          <w:b w:val="0"/>
          <w:i w:val="0"/>
          <w:strike w:val="0"/>
          <w:noProof w:val="0"/>
          <w:color w:val="000000"/>
          <w:position w:val="0"/>
          <w:sz w:val="20"/>
          <w:u w:val="none"/>
          <w:vertAlign w:val="baseline"/>
        </w:rPr>
        <w:t xml:space="preserve"> [ 14]:            </w:t>
      </w:r>
      <w:hyperlink r:id="rId2946" w:history="1">
        <w:r>
          <w:rPr>
            <w:rFonts w:ascii="arial" w:eastAsia="arial" w:hAnsi="arial" w:cs="arial"/>
            <w:b w:val="0"/>
            <w:i/>
            <w:strike w:val="0"/>
            <w:noProof w:val="0"/>
            <w:color w:val="0077CC"/>
            <w:position w:val="0"/>
            <w:sz w:val="20"/>
            <w:u w:val="single"/>
            <w:vertAlign w:val="baseline"/>
          </w:rPr>
          <w:t>https://nyassembly.gov/leg/?default_fld=%0D%0At&amp;#38;leg_video=&amp;#38;bn=A.3566&amp;#38;term=2019&amp;#38;Summary=Y</w:t>
        </w:r>
      </w:hyperlink>
      <w:r>
        <w:rPr>
          <w:rFonts w:ascii="arial" w:eastAsia="arial" w:hAnsi="arial" w:cs="arial"/>
          <w:b w:val="0"/>
          <w:i w:val="0"/>
          <w:strike w:val="0"/>
          <w:noProof w:val="0"/>
          <w:color w:val="000000"/>
          <w:position w:val="0"/>
          <w:sz w:val="20"/>
          <w:u w:val="none"/>
          <w:vertAlign w:val="baseline"/>
        </w:rPr>
        <w:t xml:space="preserve"> [ 15]:            </w:t>
      </w:r>
      <w:hyperlink r:id="rId2947" w:history="1">
        <w:r>
          <w:rPr>
            <w:rFonts w:ascii="arial" w:eastAsia="arial" w:hAnsi="arial" w:cs="arial"/>
            <w:b w:val="0"/>
            <w:i/>
            <w:strike w:val="0"/>
            <w:noProof w:val="0"/>
            <w:color w:val="0077CC"/>
            <w:position w:val="0"/>
            <w:sz w:val="20"/>
            <w:u w:val="single"/>
            <w:vertAlign w:val="baseline"/>
          </w:rPr>
          <w:t>https://nyassembly.gov/leg/?bn=A01601&amp;#38;term=2019</w:t>
        </w:r>
      </w:hyperlink>
      <w:r>
        <w:rPr>
          <w:rFonts w:ascii="arial" w:eastAsia="arial" w:hAnsi="arial" w:cs="arial"/>
          <w:b w:val="0"/>
          <w:i w:val="0"/>
          <w:strike w:val="0"/>
          <w:noProof w:val="0"/>
          <w:color w:val="000000"/>
          <w:position w:val="0"/>
          <w:sz w:val="20"/>
          <w:u w:val="none"/>
          <w:vertAlign w:val="baseline"/>
        </w:rPr>
        <w:t xml:space="preserve"> [ 16]:            </w:t>
      </w:r>
      <w:hyperlink r:id="rId2948" w:history="1">
        <w:r>
          <w:rPr>
            <w:rFonts w:ascii="arial" w:eastAsia="arial" w:hAnsi="arial" w:cs="arial"/>
            <w:b w:val="0"/>
            <w:i/>
            <w:strike w:val="0"/>
            <w:noProof w:val="0"/>
            <w:color w:val="0077CC"/>
            <w:position w:val="0"/>
            <w:sz w:val="20"/>
            <w:u w:val="single"/>
            <w:vertAlign w:val="baseline"/>
          </w:rPr>
          <w:t>https://nyassembly.gov/leg/?default_fld=%0D%0A&amp;#38;leg_video=&amp;#38;bn=A.5472&amp;#38;term=2019&amp;#38;Summary=Y</w:t>
        </w:r>
      </w:hyperlink>
      <w:r>
        <w:rPr>
          <w:rFonts w:ascii="arial" w:eastAsia="arial" w:hAnsi="arial" w:cs="arial"/>
          <w:b w:val="0"/>
          <w:i w:val="0"/>
          <w:strike w:val="0"/>
          <w:noProof w:val="0"/>
          <w:color w:val="000000"/>
          <w:position w:val="0"/>
          <w:sz w:val="20"/>
          <w:u w:val="none"/>
          <w:vertAlign w:val="baseline"/>
        </w:rPr>
        <w:t xml:space="preserve"> [ 17]:            </w:t>
      </w:r>
      <w:hyperlink r:id="rId2949" w:history="1">
        <w:r>
          <w:rPr>
            <w:rFonts w:ascii="arial" w:eastAsia="arial" w:hAnsi="arial" w:cs="arial"/>
            <w:b w:val="0"/>
            <w:i/>
            <w:strike w:val="0"/>
            <w:noProof w:val="0"/>
            <w:color w:val="0077CC"/>
            <w:position w:val="0"/>
            <w:sz w:val="20"/>
            <w:u w:val="single"/>
            <w:vertAlign w:val="baseline"/>
          </w:rPr>
          <w:t>https://nyassembly.gov/leg/?default_fld=%0D%0A&amp;#38;leg_video=&amp;#38;bn=A01360&amp;#38;term=2019&amp;#38;Summary=Y</w:t>
        </w:r>
      </w:hyperlink>
      <w:r>
        <w:rPr>
          <w:rFonts w:ascii="arial" w:eastAsia="arial" w:hAnsi="arial" w:cs="arial"/>
          <w:b w:val="0"/>
          <w:i w:val="0"/>
          <w:strike w:val="0"/>
          <w:noProof w:val="0"/>
          <w:color w:val="000000"/>
          <w:position w:val="0"/>
          <w:sz w:val="20"/>
          <w:u w:val="none"/>
          <w:vertAlign w:val="baseline"/>
        </w:rPr>
        <w:t xml:space="preserve"> [ 18]:            </w:t>
      </w:r>
      <w:hyperlink r:id="rId2950" w:history="1">
        <w:r>
          <w:rPr>
            <w:rFonts w:ascii="arial" w:eastAsia="arial" w:hAnsi="arial" w:cs="arial"/>
            <w:b w:val="0"/>
            <w:i/>
            <w:strike w:val="0"/>
            <w:noProof w:val="0"/>
            <w:color w:val="0077CC"/>
            <w:position w:val="0"/>
            <w:sz w:val="20"/>
            <w:u w:val="single"/>
            <w:vertAlign w:val="baseline"/>
          </w:rPr>
          <w:t>https://nyassembly.gov/leg/?default_fld=%0D%0A&amp;#38;leg_video=&amp;#38;bn=S.7527&amp;#38;term=2019&amp;#38;Summary=Y</w:t>
        </w:r>
      </w:hyperlink>
      <w:r>
        <w:rPr>
          <w:rFonts w:ascii="arial" w:eastAsia="arial" w:hAnsi="arial" w:cs="arial"/>
          <w:b w:val="0"/>
          <w:i w:val="0"/>
          <w:strike w:val="0"/>
          <w:noProof w:val="0"/>
          <w:color w:val="000000"/>
          <w:position w:val="0"/>
          <w:sz w:val="20"/>
          <w:u w:val="none"/>
          <w:vertAlign w:val="baseline"/>
        </w:rPr>
        <w:t xml:space="preserve"> [ 19]:            </w:t>
      </w:r>
      <w:hyperlink r:id="rId2951" w:history="1">
        <w:r>
          <w:rPr>
            <w:rFonts w:ascii="arial" w:eastAsia="arial" w:hAnsi="arial" w:cs="arial"/>
            <w:b w:val="0"/>
            <w:i/>
            <w:strike w:val="0"/>
            <w:noProof w:val="0"/>
            <w:color w:val="0077CC"/>
            <w:position w:val="0"/>
            <w:sz w:val="20"/>
            <w:u w:val="single"/>
            <w:vertAlign w:val="baseline"/>
          </w:rPr>
          <w:t>https://nyassembly.gov/leg/?default_fld=%0D%0A&amp;#38;leg_video=&amp;#38;bn=A08226&amp;#38;term=2019&amp;#38;Summary=Y</w:t>
        </w:r>
      </w:hyperlink>
      <w:r>
        <w:rPr>
          <w:rFonts w:ascii="arial" w:eastAsia="arial" w:hAnsi="arial" w:cs="arial"/>
          <w:b w:val="0"/>
          <w:i w:val="0"/>
          <w:strike w:val="0"/>
          <w:noProof w:val="0"/>
          <w:color w:val="000000"/>
          <w:position w:val="0"/>
          <w:sz w:val="20"/>
          <w:u w:val="none"/>
          <w:vertAlign w:val="baseline"/>
        </w:rPr>
        <w:t xml:space="preserve"> [ 20]:            </w:t>
      </w:r>
      <w:hyperlink r:id="rId2952" w:history="1">
        <w:r>
          <w:rPr>
            <w:rFonts w:ascii="arial" w:eastAsia="arial" w:hAnsi="arial" w:cs="arial"/>
            <w:b w:val="0"/>
            <w:i/>
            <w:strike w:val="0"/>
            <w:noProof w:val="0"/>
            <w:color w:val="0077CC"/>
            <w:position w:val="0"/>
            <w:sz w:val="20"/>
            <w:u w:val="single"/>
            <w:vertAlign w:val="baseline"/>
          </w:rPr>
          <w:t>https://nyassembly.gov/leg/?default_fld=%0D%0A&amp;#38;leg_video=&amp;#38;bn=A.6144&amp;#38;term=2019&amp;#38;Summary=Y</w:t>
        </w:r>
      </w:hyperlink>
      <w:r>
        <w:rPr>
          <w:rFonts w:ascii="arial" w:eastAsia="arial" w:hAnsi="arial" w:cs="arial"/>
          <w:b w:val="0"/>
          <w:i w:val="0"/>
          <w:strike w:val="0"/>
          <w:noProof w:val="0"/>
          <w:color w:val="000000"/>
          <w:position w:val="0"/>
          <w:sz w:val="20"/>
          <w:u w:val="none"/>
          <w:vertAlign w:val="baseline"/>
        </w:rPr>
        <w:t xml:space="preserve"> [ 21]:            </w:t>
      </w:r>
      <w:hyperlink r:id="rId2953" w:history="1">
        <w:r>
          <w:rPr>
            <w:rFonts w:ascii="arial" w:eastAsia="arial" w:hAnsi="arial" w:cs="arial"/>
            <w:b w:val="0"/>
            <w:i/>
            <w:strike w:val="0"/>
            <w:noProof w:val="0"/>
            <w:color w:val="0077CC"/>
            <w:position w:val="0"/>
            <w:sz w:val="20"/>
            <w:u w:val="single"/>
            <w:vertAlign w:val="baseline"/>
          </w:rPr>
          <w:t>https://nyassembly.gov/leg/?default_fld=%0D%0A&amp;#38;leg_video=&amp;#38;bn=A.3056b&amp;#38;term=2019&amp;#38;Summary=Y</w:t>
        </w:r>
      </w:hyperlink>
      <w:r>
        <w:rPr>
          <w:rFonts w:ascii="arial" w:eastAsia="arial" w:hAnsi="arial" w:cs="arial"/>
          <w:b w:val="0"/>
          <w:i w:val="0"/>
          <w:strike w:val="0"/>
          <w:noProof w:val="0"/>
          <w:color w:val="000000"/>
          <w:position w:val="0"/>
          <w:sz w:val="20"/>
          <w:u w:val="none"/>
          <w:vertAlign w:val="baseline"/>
        </w:rPr>
        <w:t xml:space="preserve"> [ 22]:            </w:t>
      </w:r>
      <w:hyperlink r:id="rId2954" w:history="1">
        <w:r>
          <w:rPr>
            <w:rFonts w:ascii="arial" w:eastAsia="arial" w:hAnsi="arial" w:cs="arial"/>
            <w:b w:val="0"/>
            <w:i/>
            <w:strike w:val="0"/>
            <w:noProof w:val="0"/>
            <w:color w:val="0077CC"/>
            <w:position w:val="0"/>
            <w:sz w:val="20"/>
            <w:u w:val="single"/>
            <w:vertAlign w:val="baseline"/>
          </w:rPr>
          <w:t>https://nyassembly.gov/leg/?default_fld=%0D%0A&amp;#38;leg_video=&amp;#38;bn=A.4615&amp;#38;term=2019&amp;#38;Summary=Y</w:t>
        </w:r>
      </w:hyperlink>
      <w:r>
        <w:rPr>
          <w:rFonts w:ascii="arial" w:eastAsia="arial" w:hAnsi="arial" w:cs="arial"/>
          <w:b w:val="0"/>
          <w:i w:val="0"/>
          <w:strike w:val="0"/>
          <w:noProof w:val="0"/>
          <w:color w:val="000000"/>
          <w:position w:val="0"/>
          <w:sz w:val="20"/>
          <w:u w:val="none"/>
          <w:vertAlign w:val="baseline"/>
        </w:rPr>
        <w:t xml:space="preserve"> [ 23]:            </w:t>
      </w:r>
      <w:hyperlink r:id="rId2955" w:history="1">
        <w:r>
          <w:rPr>
            <w:rFonts w:ascii="arial" w:eastAsia="arial" w:hAnsi="arial" w:cs="arial"/>
            <w:b w:val="0"/>
            <w:i/>
            <w:strike w:val="0"/>
            <w:noProof w:val="0"/>
            <w:color w:val="0077CC"/>
            <w:position w:val="0"/>
            <w:sz w:val="20"/>
            <w:u w:val="single"/>
            <w:vertAlign w:val="baseline"/>
          </w:rPr>
          <w:t>https://nyassembly.gov/leg/?default_fld=%0D%0A&amp;#38;leg_video=&amp;#38;bn=A.4053&amp;#38;term=2019&amp;#38;Summary=Y</w:t>
        </w:r>
      </w:hyperlink>
      <w:r>
        <w:rPr>
          <w:rFonts w:ascii="arial" w:eastAsia="arial" w:hAnsi="arial" w:cs="arial"/>
          <w:b w:val="0"/>
          <w:i w:val="0"/>
          <w:strike w:val="0"/>
          <w:noProof w:val="0"/>
          <w:color w:val="000000"/>
          <w:position w:val="0"/>
          <w:sz w:val="20"/>
          <w:u w:val="none"/>
          <w:vertAlign w:val="baseline"/>
        </w:rPr>
        <w:t xml:space="preserve"> [ 24]:            </w:t>
      </w:r>
      <w:hyperlink r:id="rId2956" w:history="1">
        <w:r>
          <w:rPr>
            <w:rFonts w:ascii="arial" w:eastAsia="arial" w:hAnsi="arial" w:cs="arial"/>
            <w:b w:val="0"/>
            <w:i/>
            <w:strike w:val="0"/>
            <w:noProof w:val="0"/>
            <w:color w:val="0077CC"/>
            <w:position w:val="0"/>
            <w:sz w:val="20"/>
            <w:u w:val="single"/>
            <w:vertAlign w:val="baseline"/>
          </w:rPr>
          <w:t>https://nyassembly.gov/leg/?default_fld=%0D%0A&amp;#38;leg_video=&amp;#38;bn=A.8674&amp;#38;term=2019&amp;#38;Summary=Y</w:t>
        </w:r>
      </w:hyperlink>
      <w:r>
        <w:rPr>
          <w:rFonts w:ascii="arial" w:eastAsia="arial" w:hAnsi="arial" w:cs="arial"/>
          <w:b w:val="0"/>
          <w:i w:val="0"/>
          <w:strike w:val="0"/>
          <w:noProof w:val="0"/>
          <w:color w:val="000000"/>
          <w:position w:val="0"/>
          <w:sz w:val="20"/>
          <w:u w:val="none"/>
          <w:vertAlign w:val="baseline"/>
        </w:rPr>
        <w:t xml:space="preserve"> [ 25]:            </w:t>
      </w:r>
      <w:hyperlink r:id="rId2957" w:history="1">
        <w:r>
          <w:rPr>
            <w:rFonts w:ascii="arial" w:eastAsia="arial" w:hAnsi="arial" w:cs="arial"/>
            <w:b w:val="0"/>
            <w:i/>
            <w:strike w:val="0"/>
            <w:noProof w:val="0"/>
            <w:color w:val="0077CC"/>
            <w:position w:val="0"/>
            <w:sz w:val="20"/>
            <w:u w:val="single"/>
            <w:vertAlign w:val="baseline"/>
          </w:rPr>
          <w:t>https://nyassembly.gov/leg/?default_fld=%0D%0A&amp;#38;leg_video=&amp;#38;bn=A.8943a&amp;#38;term=2019&amp;#38;Summary=Y</w:t>
        </w:r>
      </w:hyperlink>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211"/>
      </w:pPr>
    </w:p>
    <w:p>
      <w:pPr>
        <w:pStyle w:val="Normal211"/>
        <w:ind w:left="200"/>
        <w:sectPr>
          <w:type w:val="continuous"/>
          <w:pgMar w:top="840" w:right="1000" w:bottom="840" w:left="1000" w:header="400" w:footer="400"/>
          <w:pgNumType w:fmt="decimal"/>
          <w:cols w:space="720"/>
        </w:sectPr>
      </w:pPr>
      <w:r>
        <w:br/>
      </w:r>
      <w:r>
        <w:pict>
          <v:line id="_x0000_s1741"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2958"/>
          <w:headerReference w:type="default" r:id="rId2959"/>
          <w:footerReference w:type="even" r:id="rId2960"/>
          <w:footerReference w:type="default" r:id="rId2961"/>
          <w:headerReference w:type="first" r:id="rId2962"/>
          <w:footerReference w:type="first" r:id="rId2963"/>
          <w:pgSz w:w="12240" w:h="15840"/>
          <w:pgMar w:top="840" w:right="1000" w:bottom="840" w:left="1000" w:header="400" w:footer="400"/>
          <w:pgNumType w:fmt="decimal"/>
          <w:cols w:space="720"/>
          <w:titlePg w:val="0"/>
        </w:sectPr>
      </w:pPr>
    </w:p>
    <w:p>
      <w:pPr>
        <w:pStyle w:val="Normal212"/>
      </w:pPr>
    </w:p>
    <w:p>
      <w:pPr>
        <w:pStyle w:val="Normal212"/>
      </w:pPr>
      <w:r>
        <w:pict>
          <v:shape id="_x0000_i1742" type="#_x0000_t75" alt="LexisNexis®" style="width:147.75pt;height:30pt">
            <v:imagedata r:id="rId18" o:title=""/>
          </v:shape>
        </w:pict>
      </w:r>
      <w:r>
        <w:cr/>
      </w:r>
    </w:p>
    <w:p>
      <w:pPr>
        <w:pStyle w:val="Heading1210"/>
        <w:keepNext w:val="0"/>
        <w:spacing w:after="200" w:line="340" w:lineRule="atLeast"/>
        <w:ind w:left="0" w:right="0" w:firstLine="0"/>
        <w:jc w:val="center"/>
      </w:pPr>
      <w:hyperlink r:id="rId2964" w:history="1">
        <w:r>
          <w:rPr>
            <w:rFonts w:ascii="arial" w:eastAsia="arial" w:hAnsi="arial" w:cs="arial"/>
            <w:b/>
            <w:i/>
            <w:strike w:val="0"/>
            <w:color w:val="0077CC"/>
            <w:sz w:val="28"/>
            <w:u w:val="single"/>
            <w:vertAlign w:val="baseline"/>
          </w:rPr>
          <w:t>Houston bids goodbye to George Floyd, whose killing galvanized a movement</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12"/>
        <w:keepNext w:val="0"/>
        <w:spacing w:after="0" w:line="240" w:lineRule="atLeast"/>
        <w:ind w:right="0"/>
        <w:jc w:val="both"/>
      </w:pPr>
      <w:bookmarkStart w:id="427" w:name="Bookmark_212"/>
      <w:bookmarkEnd w:id="427"/>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Salt Lake Tribune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1480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Manny Fernandez and Patricia Mazzei |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2"/>
        <w:keepNext/>
        <w:spacing w:before="240" w:after="0" w:line="340" w:lineRule="atLeast"/>
        <w:ind w:left="0" w:right="0" w:firstLine="0"/>
        <w:jc w:val="left"/>
      </w:pPr>
      <w:bookmarkStart w:id="428" w:name="Body_210"/>
      <w:bookmarkEnd w:id="428"/>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43" style="position:absolute;z-index:25211801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died at the hands of police officers in Minneapolis. A thousand miles to the south, in the Texas city where he was raised, two rows of police officers saluted as his coffin went past.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Floyd’s funeral began at a southwest Houston church, uniformed officers stood between the hearse and the front doors. As relatives and friends pushed the gold coffin with blue trimming into the church, the officers raised their hands in a show of respect.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funeral and the public viewing that preceded it a day earlier have been a counterpoint to the fury that his death touched off in cities across America. Floyd, who grew up in a tough public housing complex in Houston’s predominantly black 3rd Ward, was considered a native son, and the tone adopted by protesters, activists, elected officials and police officers has been one of honoring a grieving Houston family.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Fountain of Praise church, Floyd, 46, the emblem of an international movement whose name has been chanted by thousands of people since his death, was remembered as the son, brother, uncle and father that he was in life.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Perry Floyd Jr. was born in North Carolina but grew up in the Cuney Homes housing complex in Houston. He was a 1993 graduate of Jack Yates High School, where he played on the basketball team as a 6-foot-6 power forward “able to dunk with both hands.” And he was a father of five and grandfather of two, according to the funeral program.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relatives referred to him as “Superman.”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knows George Floyd,” said Kathleen McGee, one of his aunts, surrounded by relatives, all dressed in white. “I know him as Perry Jr. He was a pesky little rascal, but we all loved him.”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funerals of Michael Brown and Eric Garner in 2014, Floyd’s funeral became a moment of both national reckoning and mourning, as black leaders and Floyd’s family celebrated his life and denounced the brutality of his death.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funeral aired live on broadcast and cable television, and as it began at noon,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went silent for eight minutes, 46 seconds — the length of time a Minneapolis police officer held Floyd’s neck under his knee before he died. It was the longest moment of silence on the stock exchange floor in its 228-year history.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Houston, speaker after speaker invoked the political moment born out of what happened in Minneapolis.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just a tragedy. It was a crime,” said the Rev. Al Sharpton, the civil rights leader who delivered the eulogy.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commit to this family — all of these families, all of his children, grandchildren and all — that until these people pay for what they did, that we’re going to be there with them,” Sharpton said. “Because lives like George’s will not matter until somebody pays the cost for taking their lives.”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admonished the country’s political and business leaders for belatedly saying they are sorry for mistreatment of African Americans. “Don’t apologize — give Colin Kaepernick a job back,” he said, referring to the former NFL quarterback. “We don’t want an apology. We want him repaired.”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came after five days of public memorials in Minneapolis, North Carolina and Houston, and two weeks after a Minneapolis police officer was caught on video making the arrest that ended Floyd’s life.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 public viewing in Houston drew nearly 6,400 people, including Gov. Greg Abbott, nurses fresh from work dressed in scrubs, new fathers holding babies and Floyd’s high school classmates. Following Tuesday’s service, he was to be buried at the Houston Memorial Gardens in a grave next to his mother, Larcenia Floyd, who died in 2018.</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former Vice President Joe Biden, the presumptive Democratic presidential nominee, offered his condolences to the family, saying he understood the weight of grieving in public. Biden, who has often connected to people through grief after suffering deep losses in his own life, spent time with the Floyd family in private on Monday.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child should have to ask the question that too many black children have had to ask for generations ‘Why? Why is Daddy gone?’ ” Biden said in the video. “When there is justice for George Floyd, we will truly be on our way to racial justice in America.”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Sylvester Turner of Houston announced from the altar that he would sign an executive order on Tuesday to ban police chokeholds and strangleholds. Among other things, the order would also require police officers to give a warning before shooting.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honor him today because when he took his last breath, the rest of us will now be able to breathe,” said Turner, who is black.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mentioned President Donald Trump, but Rep. Al Green, D-Texas, said that the next person in the country’s highest office needs to tackle racial inequality. And Brooklyn Williams, a young niece of Floyd’s, called for an end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said, ‘Make America great again,’ but when has America ever been great?” she said. “America, it is time for a change!”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began his eulogy with a warning that people — especially elected officials — tend to forget about police killings before officers have been brought to trial. Often, he said, bad police officers are “protected by wickedness in high places.”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pressed his knee into Floyd’s neck, Derek Chauvin, has been charged with second-degree murder and second-degree manslaughter. He and three other officers who participated in the arrest have been fired; the other men were arrested on lesser charges.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promised to be back in Minneapolis when the trial starts, and to march on Washington “by the tens of thousands” on the anniversary of the Rev. Dr. Martin Luther King Jr.’s “I Have a Dream” speech in August.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Sharpton named the relatives of other black men and women whose killings have invoked concern over racial justice and asked them to stand. Other mourners stood, too, until everyone in the sanctuary was up and clapping and the funeral of one man briefly became a funeral for all the other lives lost.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Trayvon Martin, will you stand,” he said. “The mother of Eric Garner, will you stand. The sister of Botham Jean, will you stand. The family of Pamela Turner, here in Houston, will you stand. The father of Michael Brown from Ferguson, Missouri, will you stand. The father of Ahmaud Arbery, will you stand.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families came to stand with this family because they know better than anyone else the pain they will suffer from the loss that they have gone through,” Sharpton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mourners and public officials attending the funeral wore face masks. But the coronavirus pandemic at times seemed an afterthought. Among the hundreds of people inside the sanctuary and outside in the parking lot, people hugged, shook hands and passed funeral programs and business cards.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that you all have destroyed all laws of social distancing,” joked the Rev. William Lawson, pastor emeritus of Wheeler Avenue Baptist Church.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service, Floyd’s body was borne out of the church toward the final, private observances at the cemetery. His body was borne by horse-drawn carriage along the final stretch of the route, with the public permitted to gather along the roadside and watch.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called for Mama,” Sharpton said during his eulogy. “We’re going to lay your body next to hers.”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activists and Houston-area residents stood outside the church throughout the funeral — a much smaller gathering than the thousands who flocked to the church on Monday for the visitation.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service began, a young man and woman walked up to the bouquets of flowers left by mourners at the church’s front doors, beneath a framed picture of Floyd. They knelt and prayed, and the young man raised his fist high.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Arion Ford, 27, a community organizer from the St. Louis area who is a friend of the Floyd family, choked back tears as he stood up.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praying for Mr. Floyd,” Ford said. “In my mind, I’m thinking, that could be my father, that could be my cousin, my brother. It could happen to any one of us. We are fed up, as you see out on the streets.”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 Trisha Boyle, 29, a community activist also from St. Louis, said Floyd’s death had started a movement.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to school,” she said. “I have two master’s degrees. Arion is studying to be a lawyer. We do the American dream. There’s this one piece that’s missing — we’re murdered. We’re murdered if we’re jogging. We’re murdered if we just so happen to have a counterfeit bill. Is that a death penalty?”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as Floyd’s coffin was wheeled out of the church, a man standing in the back of the group of onlookers shouted, “We will breathe!” Another yelled, “Get your knee off our neck!”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rows of police officers stood to the side. As the coffin was lifted into the hearse, a chant broke out “Say his name! George Floyd! Say his name! George Floyd!”</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212"/>
      </w:pPr>
    </w:p>
    <w:p>
      <w:pPr>
        <w:pStyle w:val="Normal212"/>
        <w:ind w:left="200"/>
        <w:sectPr>
          <w:type w:val="continuous"/>
          <w:pgMar w:top="840" w:right="1000" w:bottom="840" w:left="1000" w:header="400" w:footer="400"/>
          <w:pgNumType w:fmt="decimal"/>
          <w:cols w:space="720"/>
        </w:sectPr>
      </w:pPr>
      <w:r>
        <w:br/>
      </w:r>
      <w:r>
        <w:pict>
          <v:line id="_x0000_s1744"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2965"/>
          <w:headerReference w:type="default" r:id="rId2966"/>
          <w:footerReference w:type="even" r:id="rId2967"/>
          <w:footerReference w:type="default" r:id="rId2968"/>
          <w:headerReference w:type="first" r:id="rId2969"/>
          <w:footerReference w:type="first" r:id="rId2970"/>
          <w:pgSz w:w="12240" w:h="15840"/>
          <w:pgMar w:top="840" w:right="1000" w:bottom="840" w:left="1000" w:header="400" w:footer="400"/>
          <w:pgNumType w:fmt="decimal"/>
          <w:cols w:space="720"/>
          <w:titlePg w:val="0"/>
        </w:sectPr>
      </w:pPr>
    </w:p>
    <w:p>
      <w:pPr>
        <w:pStyle w:val="Normal213"/>
      </w:pPr>
    </w:p>
    <w:p>
      <w:pPr>
        <w:pStyle w:val="Normal213"/>
      </w:pPr>
      <w:r>
        <w:pict>
          <v:shape id="_x0000_i1745" type="#_x0000_t75" alt="LexisNexis®" style="width:147.75pt;height:30pt">
            <v:imagedata r:id="rId18" o:title=""/>
          </v:shape>
        </w:pict>
      </w:r>
      <w:r>
        <w:cr/>
      </w:r>
    </w:p>
    <w:p>
      <w:pPr>
        <w:pStyle w:val="Heading1211"/>
        <w:keepNext w:val="0"/>
        <w:spacing w:after="200" w:line="340" w:lineRule="atLeast"/>
        <w:ind w:left="0" w:right="0" w:firstLine="0"/>
        <w:jc w:val="center"/>
      </w:pPr>
      <w:hyperlink r:id="rId2971" w:history="1">
        <w:r>
          <w:rPr>
            <w:rFonts w:ascii="arial" w:eastAsia="arial" w:hAnsi="arial" w:cs="arial"/>
            <w:b/>
            <w:i/>
            <w:strike w:val="0"/>
            <w:color w:val="0077CC"/>
            <w:sz w:val="28"/>
            <w:u w:val="single"/>
            <w:vertAlign w:val="baseline"/>
          </w:rPr>
          <w:t>09/25 Links Pt2: Judea Pearl: Ruth Bader Ginsburg on 'Being Jewish'; The inevitable consequences of false history; UN Human Rights Council Ignores Real Abuses to Attack Israel</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 11:20 PM EST</w:t>
      </w:r>
    </w:p>
    <w:p>
      <w:pPr>
        <w:pStyle w:val="Normal213"/>
        <w:keepNext w:val="0"/>
        <w:spacing w:after="0" w:line="240" w:lineRule="atLeast"/>
        <w:ind w:right="0"/>
        <w:jc w:val="both"/>
      </w:pPr>
      <w:bookmarkStart w:id="429" w:name="Bookmark_213"/>
      <w:bookmarkEnd w:id="429"/>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5931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13"/>
        <w:keepNext/>
        <w:spacing w:before="240" w:after="0" w:line="340" w:lineRule="atLeast"/>
        <w:ind w:left="0" w:right="0" w:firstLine="0"/>
        <w:jc w:val="left"/>
      </w:pPr>
      <w:bookmarkStart w:id="430" w:name="Body_211"/>
      <w:bookmarkEnd w:id="430"/>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46" style="position:absolute;z-index:252120064" from="0,2pt" to="512pt,2pt" strokecolor="#009ddb" strokeweight="2pt">
            <v:stroke linestyle="single"/>
            <w10:wrap type="topAndBottom"/>
          </v:line>
        </w:pict>
      </w:r>
    </w:p>
    <w:p>
      <w:pPr>
        <w:pStyle w:val="Normal213"/>
      </w:pP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25,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Judea Pearl: Ruth Bader Ginsburg on 'Being Jewish'[1] In 2003, when my wife, Ruth, and I were editing the book I Am Jewish: Personal Reflections Inspired by the Last Words of Daniel Pearl (Jewish Light Publishing, 2004), we asked more than 300 prominent Jewish personalities to contribute an essay, a note, or a paragraph on what the words 'I am Jewish' meant to them. Some responded with outright rejection, saying that in a world heading toward globalization, there is no point dwelling on ethnic distinctions. Some apologized for not being able to treat such complex question in less than two or three volumes. Justice Ruth Bader Ginsburg did not hesitate for a moment, and sent us a 300-word piece we knew right away will strengthen the spines of Jewish youngsters for generations to come.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assured her that she would be remembered by that piece, especially by the millions who will forever associate Jewishness with the Biblical command 'Tzedek, tzedek, tirdof' (Justice, justice, you shall pursue — Deuteronomy 16:20). Now that Ginsburg no longer is with us, it is time for us to fulfill our promise and make her essay available to the general public. The following is the essay Ginsburg wrote for I Am Jewish, a book inspired by the last words of our son, Danny, before his murder by terrorists in 2002 in Pakistan: Former Supreme Court Justice Arthur Goldberg once said, 'My concern for justice, for peace, for enlightenment stems from my heritage.' Justice Stephen Breyer and I are fortunate to be linked to that heritage, and to live in the U.S.A. at a time when Jews residing here face few closed doors and do not fear letting the world know who they are. For example, I say who I am in certain visible signs. The command from Deuteronomy appears in artworks, in Hebrew letters, on three walls and a table in my chambers. 'Zedek, Zedek tirdof,' 'Justice, justice shalt thou pursue,' these art works proclaim; they are ever present reminders to me of what judges must do 'that they may thrive.' There is also a large silver mezuzah mounted on my doorpost. It is a gift from the super bright teenage students at the Shulamith School for Girls in Brooklyn, N.Y. the school one of my dearest law clerks attended in her growing-up years. A question stated in various ways is indicative of what I would like to convey. What is the difference between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garment district bookkeeper and a Supreme Court Justice? One generation. My life bears witness, the difference between opportunities open to my mother, a bookkeeper, and those open to me. I am a judge, born, raised and proud of being a Jew. The demand for justice runs through the entirety of the Jewish history and Jewish tradition. I hope, in all the years I have the good fortune to serve on the bench of the Supreme Court of the United States, I will have the strength and courage to remain steadfast in the service of that demand.Jonathan Tobin: The inevitable consequences of false history[2]The results of a new survey of knowledge and awareness about the Holocaust in the United States were sobering. It turns out that despite a massive effort put into educating Americans about the mass murder of European Jewry by the German Nazis and their collaborators, a sizable %age of millennials (defined as those aged 18 to 39) know little or nothing about it or actually believe anti-Semitic canards about this atrocity being the fault of the Jews. Many Jews are understandably expressing dismay about those numbers and calling for greater efforts to be made to increase and improve Holocaust education. But it's likely that many of them are the same people who are dismissing President Donald Trump's concerns about the way the teaching of American history is being distorted or trashed by those peddling false narratives about the country being irredeemably racist. Trump's concerns, stated in a Constitution Day speech given last week in which he vowed to create a commission to combat this trend, were widely dismissed as either electioneering or racist. Anything a president says while running for re-election can be regarded as political. Yet his attempt to call attention to the importance of the ongoing fight over American history didn't seem to resonate among those who are the first to decry the implications of the lack of historical knowledge about the Holocaust. The fact that 15% of millennials think that Jews caused the Holocaust, 41% agreed with the claim that people talk about it "too much," and 12% think that it was either a myth or exaggerated is shocking. It's all the more troubling since those polled grew up in an era when Holocaust education has proliferated and is mandatory in many states. Indeed, the study, which was sponsored by the Conference on Jewish Material Claims Against Germany, showed that there was no correlation between living in states where Holocaust education is mandatory and having a firm grasp of the history. The problem isn't just a function of requiring schools to teach about this crime, but that what is being taught isn't necessarily helping to correct the situation, let alone dealing with a rising tide of anti-Semitism. As scholar Ruth Wisse writes in National Affairs, instead of merely doubling down on curricula that may be hurting as much as they are helping, we need to rethink Holocaust-education programs that were flawed from the start.</w:t>
      </w:r>
      <w:hyperlink r:id="rId2972" w:history="1">
        <w:r>
          <w:rPr>
            <w:rFonts w:ascii="arial" w:eastAsia="arial" w:hAnsi="arial" w:cs="arial"/>
            <w:b w:val="0"/>
            <w:i/>
            <w:strike w:val="0"/>
            <w:noProof w:val="0"/>
            <w:color w:val="0077CC"/>
            <w:position w:val="0"/>
            <w:sz w:val="20"/>
            <w:u w:val="single"/>
            <w:vertAlign w:val="baseline"/>
          </w:rPr>
          <w:t>https://www.drybonesproject.com/blog/D19820_2.png</w:t>
        </w:r>
      </w:hyperlink>
      <w:r>
        <w:rPr>
          <w:rFonts w:ascii="arial" w:eastAsia="arial" w:hAnsi="arial" w:cs="arial"/>
          <w:b w:val="0"/>
          <w:i w:val="0"/>
          <w:strike w:val="0"/>
          <w:noProof w:val="0"/>
          <w:color w:val="000000"/>
          <w:position w:val="0"/>
          <w:sz w:val="20"/>
          <w:u w:val="none"/>
          <w:vertAlign w:val="baseline"/>
        </w:rPr>
        <w:t xml:space="preserve"> Arsen Ostrovsky: UN Human Rights Council Ignores Real Abuses to Attack Israel[3]This week, while world leaders and heads of state spoke by video at an unprecedented annual United Nations General Assembly meeting, their ambassadors met at the UN Human Rights Council in Geneva. However, instead of focusing on China's ethnic cleansing of Uighur Muslims, Iran's merciless execution of wrester Navid Afkari or Russia's poisoning of pro-democracy opposition leader Alexei Navalny, the council will once again focus its attention on the democratic state of Israel with a series of predictable condemnations. In 2018, when the United States announced its withdrawal from the UNHRC, citing the council's "unconscionable" and "chronic" bias against Israel, Ambassador Nikki Haley noted it had become "a protector of human rights abusers and a cesspool of political bias." She was entirely right. Just last year, the Council elected Nicols Maduro's Venezuela, one of the world's most repressive and human rights abusing regimes, as a member. This is not a joke. This is inexcusable and unconscionable. It is also on par for the UN's top human rights body, which according to reports, is now set to elect China, Cuba, Russia and Saudi Arabia this October. The Human Rights Council was formed in 2006 to tackle human rights abuses in light of the failures of its discredited predecessor, the UN Human Rights Commission. The commission was widely criticized for its one-sided obsession with Israel and the make-up of its membership, which included some of the most atrocious regimes in the world. At one point in 2003, Libya—then still ruled by Muammar Gaddafi—even chaired the commission. Hopes were high that the council would herald the dawn of a new era, when the persecuted would finally have a voice and their persecutors would finally be held to account for their crimes. Instead, the council has continued its unrelenting obsession with the state of Israel, condemning it almost as often as all other countries put together. The council reserves a spot on its agenda to condemn the Jewish state—the sole country-specific item—whereas human rights issues in the entire rest of the world are shoved into one solitary agenda item. The council of course has never passed a resolution condemning the Palestinian Authority over its repulsive "Pay to Slay" policy of paying terrorists and murderers of Israelis. AOC Reconsidering Participation in Yitzhak Rabin Memorial Event After Tweet From Anti-Israel Journalist[4]</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Congresswoman Alexandria Ocasio-Cortez is reconsidering her participation in an upcoming memorial event for the assassinated late Israeli Prime Minister Yitzhak Rabin, the freshman Democrat said on Friday. After being questioned on Twitter by an anti-Israel journalist, Alex Kane, about her planned attendance at the Americans for Peace Now ceremony, which will mark the 25th anniversary of the murder of Rabin by a far-right Jewish zealot angered by his efforts to make peace with the Palestinians, Ocasio-Cortez said, 'Hey there - this event and my involvement was presented to my team differently from how it's now being promoted. Thanks for pointing it out. Taking a look into this now.' A story in 3-acts. 1) AOC is invited to an event from Americans for Peace Now remembering Rabin, the Israeli PM who was assasinated for trying to make peace. 2) Online Anti-semites object. 3) AOC suggests she might not attend. pic.twitter.com/sFX515r7nK[5] — (((AG))) (@AGHamilton29) September 25, 2020[6] In his tweet, Kane had highlighted Rabin's role as Israel's defense minister during the First Intifada in the late 1980s, claiming Palestinians remembered him 'as someone who reportedly ordered the breaking of Palestinian bones.' Replying to Ocasio-Cortez, former Israeli Labor MK Stav Shaffir tweeted, 'When we stand for peace, there will be those who will tell us it's impossible, even threaten us. Rabin stood strong &amp;#38; signed the first agreement with the Palestinians as he believed peace was the only hope. He was assassinated for it. I hope you'll have the moral courage to attend.' US Jewish journalist Yair Rosenberg commented, 'If @AOC can't even do an event with *Peace Now* remembering Yitzhak Rabin, the general turned peacemaker killed by a far-right extremist for trying to make peace with the Palestinians, it suggests caring more about Twitter than good real world outcomes. Hope that's not the case.' In a tweet on Thursday announcing the Rabin event, Americans for Peace Now said Ocasio-Cortez would 'reflect on fulfilling the courageous Israeli leader's mission for peace and justice today in the US and Israel.'StandWithUs: The Antisemitism of Louis Farrakhan WATCH: Racism is racism. Hate is hate. When people like Nation of Islam leader Louis Farrakhan spew antisemitic conspiracy theories and call Jews 'satanic,' it encourages hate to grow and spread at an alarming rate. We need to stand together if we're going to end the scourge of antisemitism and hate sweeping through the United States, and the world. Play Video[7]Donny Deutsch On MSNBC Attacks Jewish Trump Supporters, Compares Trump To Hitler in Hateful Rant[8]Danny Deutsch, who earned a name for himself for marketing and advertising, after being cancelled multiple times on l CNN and MSNBC due to microscopic ratings, still makes appearances on political talking head shows. One must question why would a man with a history of failed ratings and limited scope of knowledge in regards to politics , still be invited on talking head TV shows? One can assume the management of these low brow disinformation outlets, like what Deutsch brings to the table: hate and division. In his latest unhinged rant advocating for Democrat Joe Biden, Danny compared Trump to Hitler and went after Jewish Trump supporters. In an appearance on MSNBC's 'Morning Joe,' Deutsch compared Trump's latest campaign rally in Moon Township, Pa. to a 'rally from the early '30s' saying there was 'not one person of color anywhere.' 'But what was going on in the early '30s Germany? Basically you had a destruction of belief in the free press, you had blurring between the executive branch and the Justice Department, you have creating an other, whether it's Muslims, whether it's Mexicans, whether it's congressmen who weren't born in this country, and then you have the destruction of free elections,' he said. He continued: 'And we're here and what is the difference between Adolph Hitler and Donald Trump? I'm not saying there is a Holocaust but when you look at the tactics, that is where we are right now.' Deutsch, who is Jewish, went on to attack Jewish Trump supporters, asking 'How dare you?' 'With what our people have gone through in history, and you see a man who is a dictator, and once you give a man absolute power he's possible of anything, and if you are a Jew in this country and you are supporting Donald Trump, you are not looking back at our history and you are blind and you are walking like a lemming off a cliff. It is time to wake up!' he said.Jewish  Politician in Gibraltar Targeted With Antisemitic Dual-Loyalty Slur[9]Politicians in the British overseas territory of Gibraltar have united in condemnation of a series of antisemitic barbs directed toward an opposition member of parliament who is Jewish. Marlene Hassan Nahon — the leader of the Together Gibraltar Party — said she had been the target of an 'orchestrated campaign' in recent days, following her strong criticism of the government's handling of the impact upon Gibraltar of Britain's withdrawal from the European Union. Nahon said that the comments attacked both her and her late father, former Gibraltar Chief Minister Sir Joshua Hassan, negatively highlighting her links with the State of Israel. 'Of particular concern in the latest barrage of abuse is the age-old antisemitic trope of dual loyalty with Israel that has been lobbed at me for being Jewish,' Nahon said. She said the accusation was 'a new and dangerous phenomenon in Gibraltar politics and I urge the chief minister and leader of the opposition to condemn this discourse immediately.' Chief Minister Fabin Picardo readily complied, decrying the campaign against Nahon in a statement on Thursday. 'We must all denounce members of a small minority who disqualify themselves and disappoint all of us by making racist and antisemitic statements about a member of our parliament based on their religion,' Picardo said. 'Making racist and antisemitic remarks as part of an alleged political debate is just anathema and alien to the Gibraltar I know and love.'University of Illinois Student Government Buries BDS Provision in Racial Justice Resolution[10]The University of Illinois at Urbana-Champaign's student government buried a boycott, divestment, and sanctions provision in a resolution opposing violence against blacks. On Sept. 23, the UIUC student government passed a motion calling on the school to divest from companies such as Northrop Grumman, Raytheon Company, Lockheed Martin, Caterpillar Inc., and Elbit Systems Ltd. for allegedly partaking in "human rights violations" in "Palestinian lands." The BDS resolution was placed inside a larger resolution that called out anti-black violence on campus and supported efforts for racial justice. The university's Hillel center called the referendum an "antisemitic litmus test" and accused the student government of forcing Jewish students to pick between their Zionism and condemning violence against black people. "After five failed attempts in as many years to pass BDS, student activists enshrouded calls for divestment within a resolution opposing anti-Black violence," a statement from Illini Hillel reads. "This was an attempt to paint Israel and Jews as the obstacle to racial equity, amidst the holiest time in the Jewish calendar." According to the Jewish News Syndicate, the resolution called out each company for its alleged role in human-rights atrocities and called for a student representative from Students for Justice in Palestine to work on a task force with the university chancellor. The task force would be "charged with divesting from corporations and index funds that violate human rights and reinvest in socially and environmentally responsible companies and index funds."Jewish Students at University of Illinois Decry Passage of Anti-Israel Divestment Resolution During High Holidays[11]The University of Illinois at Urbana-Champaign's student government on Wednesday night voted in favor of a pro-BDS resolution calling for divestment from a number of companies over their alleged involvement in human rights abuses in the West Bank and Gaza Strip Companies mentioned in the resolution — titled 'Human Rights Violations in University Investments and Police Forces' — included Northrop Grumman, Raytheon Company, Lockheed Martin, Caterpillar and Elbit Systems. The issue was complicated by the inclusion of language in support of the Black Lives Matter movement, which placed pro-Israel students in the position of appearing to vote against racial justice, something many saw as a deliberate tactic. In response, several Jewish students wrote a declaration of principles, which they read into the record before the vote was taken via Zoom. 'We are steadfast in our commitment to stand up for Black life and against antisemitism,' they said. 'As Jews who have been targets of white supremacist hatred and feel the pain of antisemitism, we stand proudly in support of racial justice.' 'The conflation of the Boycott, Divestment, and Sanctions Movement with the movement for racial justice distracts from the root cause of systemic racism in America,' they added. 'The introduction of Boycott, Divestment, Sanctions tactics against Israel into the movement for racial justice is a brazen attempt to give Jewish students an impossible choice between renouncing Zionism or selecting a position inconsistent with our support for human rights and the quest for equity.' The resolution was passed by 22-11 margin, with seven abstentions. .@AMPalestine[12] appointed Mohamad Habehh as National Development Coordinator but he was pretty open about his ideal working conditions: 'If you work with the yahood [jews] idc if you're Muslim or atheist you're a kalb [dog] and you deserve the worst in life"</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/crnXkU6e8X[13] pic.twitter.com/M66CnhpRda[14] — Canary Mission (@canarymission) September 25, 2020[15] Glad to see you and @JVP[16] have quality researchers on staff. How long did it take you to find information that is readily available on JINSA's website? Our participants are all listed here: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/tZvbg2yvhz[17];Our call invitation was promoted here: </w:t>
      </w:r>
      <w:hyperlink r:id="rId2973" w:history="1">
        <w:r>
          <w:rPr>
            <w:rFonts w:ascii="arial" w:eastAsia="arial" w:hAnsi="arial" w:cs="arial"/>
            <w:b w:val="0"/>
            <w:i/>
            <w:strike w:val="0"/>
            <w:noProof w:val="0"/>
            <w:color w:val="0077CC"/>
            <w:position w:val="0"/>
            <w:sz w:val="20"/>
            <w:u w:val="single"/>
            <w:vertAlign w:val="baseline"/>
          </w:rPr>
          <w:t>https://t.co/VNUqYBtPsl</w:t>
        </w:r>
      </w:hyperlink>
      <w:r>
        <w:rPr>
          <w:rFonts w:ascii="arial" w:eastAsia="arial" w:hAnsi="arial" w:cs="arial"/>
          <w:b w:val="0"/>
          <w:i w:val="0"/>
          <w:strike w:val="0"/>
          <w:noProof w:val="0"/>
          <w:color w:val="000000"/>
          <w:position w:val="0"/>
          <w:sz w:val="20"/>
          <w:u w:val="none"/>
          <w:vertAlign w:val="baseline"/>
        </w:rPr>
        <w:t xml:space="preserve">[18] </w:t>
      </w:r>
      <w:hyperlink r:id="rId2974" w:history="1">
        <w:r>
          <w:rPr>
            <w:rFonts w:ascii="arial" w:eastAsia="arial" w:hAnsi="arial" w:cs="arial"/>
            <w:b w:val="0"/>
            <w:i/>
            <w:strike w:val="0"/>
            <w:noProof w:val="0"/>
            <w:color w:val="0077CC"/>
            <w:position w:val="0"/>
            <w:sz w:val="20"/>
            <w:u w:val="single"/>
            <w:vertAlign w:val="baseline"/>
          </w:rPr>
          <w:t>https://t.co/Ebfe21yzX1</w:t>
        </w:r>
      </w:hyperlink>
      <w:r>
        <w:rPr>
          <w:rFonts w:ascii="arial" w:eastAsia="arial" w:hAnsi="arial" w:cs="arial"/>
          <w:b w:val="0"/>
          <w:i w:val="0"/>
          <w:strike w:val="0"/>
          <w:noProof w:val="0"/>
          <w:color w:val="000000"/>
          <w:position w:val="0"/>
          <w:sz w:val="20"/>
          <w:u w:val="none"/>
          <w:vertAlign w:val="baseline"/>
        </w:rPr>
        <w:t xml:space="preserve">[19] — Leo Nayfeld (@LeoNayfeld) September 24, 2020[20] BBC News economical with details in Burgas bombing convictions report[21]On September 21st the BBC News website published a report headlined 'Bulgaria court convicts two over 2012 Burgas bus attack on Israelis' in which readers found the usual euphemism employed by the corporation to describe persons or organisations that target Israelis, along with amplification of a terrorist organisation's claims. A Bulgarian court has sentenced two men to life in jail over a bus bombing in 2012 that killed five Israeli tourists and their Bulgarian driver. [] Prosecutors linked the attack to militant group Hezbollah. It denied involvement. Hezbollah has been accused of carrying out a string of bombings and plots against Jewish and Israeli targets, and it is designated a terrorist organisation by several Western states and Israel. The EU put Hezbollah's military wing on its terrorism blacklist after the bombing.'Clearly that reference to 'several Western states' does not adequately clarify to BBC audiences that Hizballah is also designated a terrorist organisation by the Arab league, the Gulf Cooperation Council, Bahrain, the UAE, Japan, Argentina, Honduras and Paraguay, among others. The recent designation by Serbia has not yet been reported to BBC News website audiences. The caption to the image illustrating the report reads 'Bulgarian prosecutors said the evidence linked the defendants and the attack to Hezbollah' and readers are later told that: 'Prosecutors accused them of providing the explosive device and logistical support to El-Husseini, and said the evidence linked them to Hezbollah.' WATCH: The BBC portray Israel's most important archeological site as a settlement.2/4 pic.twitter .com/CHekgMuJPG[22] — Israel Advocacy Movement (@israel_advocacy) September 24, 2020[23] ;A case study in hypocrisy : criticism of Soros against criticism of Abramovich[24]https://1.bp .blogspot.com/-4wXCXm-otsE/X2zIV_yPHLI/AAAAAAAAEsk/cefWE2c9sGEetCTZZgynZGFdS_hSISDhQCNcBGAsYHQ/s1337/soros_abramovich.jpgThe people now criticising Abramovich - a proud Jew for investing in Israel (where he is now a citizen) are the very same people who say that anybody who criticizes atheist 'Jew' Soros for funding anti-Israel organizations is 'antisemitic'. Moreover, David Collier has done a fine expose of the Abramovich 'story'. It really is driven by the usual antisemitic, anti-Israel narrative and lies. Why is the well-funded Board of Deputies not doing this kind of research? Oh of course they are among those who call criticism of Soros "dog-whislte antisemitism":Facebook's Israel policy head says platform takes antisemitism seriously[25]Facebook takes the war on antisemitism very seriously, Jordana Cutler, Facebook's head of policy for Israel and the Jewish Diaspora, told The Jerusalem Post Annual Conference. Cutler, who was included in the The Jerusalem Post's list of the 50 most influential Jews in the world, is at the forefront of the social media giant's efforts to control incitement and hate speech online.'My job is to be a representative in Israel for Facebook, and to speak at Facebook on behalf of Israel and the Jewish Diaspora,' she said. Does Facebook listen? 'Of course they do, and that's one of the most exciting aspects of my job,' Cutler said. In one example, Cutler noted a recent amendment to Facebook's community standards to ban implicit hate speech, meaning that in addition to forbidding a statement that a particular race is inferior, you also can't claim that a race is superior, or runs the world, banks, or the government. This change was the direct result of Cutler's findings in her meetings with Jewish community leaders, she said.  Cutler noted that Facebook's speech detection algorithms are always improving, and said that in the recent quarter, 85% of hate speech was automatically removed before it was reported by a user. That being said, she noted that 'people don't realize how much power they have to report content on Facebook.' 'Just one user report can bring down a violating post,' she added. Most of the lead actors here, playing Jews, in a story about anti-Semitism, aren't Jewish. I'm fine with that. But it wouldn't be fine for the BBC to cast like this with any other minority. </w:t>
      </w:r>
      <w:hyperlink r:id="rId2975" w:history="1">
        <w:r>
          <w:rPr>
            <w:rFonts w:ascii="arial" w:eastAsia="arial" w:hAnsi="arial" w:cs="arial"/>
            <w:b w:val="0"/>
            <w:i/>
            <w:strike w:val="0"/>
            <w:noProof w:val="0"/>
            <w:color w:val="0077CC"/>
            <w:position w:val="0"/>
            <w:sz w:val="20"/>
            <w:u w:val="single"/>
            <w:vertAlign w:val="baseline"/>
          </w:rPr>
          <w:t>https://t.co/har8qts0CB</w:t>
        </w:r>
      </w:hyperlink>
      <w:r>
        <w:rPr>
          <w:rFonts w:ascii="arial" w:eastAsia="arial" w:hAnsi="arial" w:cs="arial"/>
          <w:b w:val="0"/>
          <w:i w:val="0"/>
          <w:strike w:val="0"/>
          <w:noProof w:val="0"/>
          <w:color w:val="000000"/>
          <w:position w:val="0"/>
          <w:sz w:val="20"/>
          <w:u w:val="none"/>
          <w:vertAlign w:val="baseline"/>
        </w:rPr>
        <w:t xml:space="preserve">[26] — David Baddiel (@Baddiel) September 25, 2020[27] Dutch city names as its poet a rapper who called Holocaust a 'joke'[28]A Dutch city named as its resident poet a rapper who in a 2012 song called the Holocaust a 'cover up for dumb sheep' and a 'joke' compared to slavery. The office of Jos Wienen, the mayor of Haarlem, a city of about 160,000 residents that is the capital of the Dutch province of North Holland, announced Darryl Danchelo Osenga's title of city poet on Wednesday, sparking passionate protests from Dutch Jews and non-Jews. Osenga, whose stage name is Insayno, 'will give the institution of city poet a new direction,' the statement on the honorary nomination read. 'His poems overflow with love for language and for the city of Haarlem.' The city gives the honor every other year to a different artist. In a statement, the Center for Information and Documentation on Israel, or CIDI, expressed its 'shock' at the decision, citing his 2012 song 'Black Page,' among other objections. In that track, Insayno says: 'Only talking about the war. The Holocaust is just a cover-up for dumb sheep. I see you think, this can't be: Eight million Jews? I'm talking about 18 million slaves. The treatment at the concentration camps is just a little joke in comparison with our slave trade. Gassing people, that's also sad but just for laughs you should learn about torture.' The municipality of Haarlem said in a reaction to the protests that the mayor spoke with Insayno on the subject and that he had apologized and distanced himself from the poem. 'He deserves a second chance,' the statement said. CIDI called the song a perpetuation of anti-Semitic stereotypes and 'marginalization of the Holocaust.' French Jewish TV Presenter Confronted by Assailant Angered by Her Denunciation of Antisemitic Rapper Freeze Corleone[29]Police in France have arrested a man for an attempted assault on a Jewish TV presenter at the Paris studio where she works. The unnamed man was taken into custody on Tuesday after he entered the studio and confronted Valerie Benaim over her trenchant criticism of Freeze Corleone — a French rapper whose hit debut album is steeped in 'antisemitism, conspiracy theories, and apologies for Hitler, the Third Reich and [Afghan Taliban commander] Mullah Omar,' according to one leading French anti-racist organization. Appearing on the live talk show 'TPMP' on Sept. 17, an angry Benaim denounced Corleone for lyrics such as, 'I arrive determined like Adolf in the 1930s,' and, 'Every day I f_k Israel like I live in Gaza.' 'I'm going to try to be very calm, because the words of this boy touch my heart, because I am a Jew, I belong to the Jewish religion,' Benaim declared. 'He speaks about humanity, but when you attack a black person, a Jew, a Muslim, you attack humanity.' According to TPMP producers, Benaim received an 'avalanche' of hateful messages on social media in response to her comments — including several posts written by the man arrested by police at the show's studios on Tuesday.After  complaint, tiny Swastika, NY, decides nothing wrong with town's name[30]The rural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hamlet of Swastika is keeping its name, despite a complaint that it symbolizes the hate and intolerance of the Nazi regime. The unincorporated crossroads in the Adirondack Mountain town of Black Brook, about 35 miles (56 kilometers) south of the US-Canada border, has been known as Swastika for more than a century. But town council members considered a name change after a visitor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said it was offensive, and disrespectful to the memory of the World War II veterans buried in graves in the nearby countryside. Michael Alcamo said he was bicycling through the area this summer when he came upon Swastika. 'I was stunned that the people who live there wouldn't have a meeting and pick a different name sometime after 1945, if not prior,' Alcamo said Thursday. Council members met September 14 and unanimously nixed a name change. 'We regret that individuals, from out of the area, that lack the knowledge of the history of our community become offended when they see the name,' Black Brook supervisor Jon Douglass wrote in an email Thursday. 'To the members of our community, that the board represents, it is the name that their ancestors chose.' Moscow Cops Arrest Man for Antisemitic Vandalism at Jewish Educational Center[31]Police in Moscow arrested a man on Thursday for vandalizing the offices of a Russian Jewish organization in an antisemitic attack. According to eyewitness reports, the man — who had been drinking heavily — arrived at the headquarters of the SHAMIR center, a Jewish educational institute in eastern Moscow that serves a community of 20,000 Jews. The man shouted antisemitic epithets as he attempted to break through the door of the building. When he failed to do so, he reportely broke the SHAMIR nameplate on the mailbox and then toppled a large decorative menorah. He also did minor damage to the rabbi's car before being arrested. Jewish community members locked their doors and alerted law enforcement who detained the vandal at the local police station. Rabbi Berel Tsisin — director of SHAMIR — said in a statement that it was rare for the community to experience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.Shade-giving fabric that lights up at night nets Israeli int'l prize[32]An Israeli designer was named Thursday as one of four winners of an international women's climate tech challenge for her development of an outdoor fabric for urban shading that is embedded with organic solar cells to provide lighting at night. The challenge, now in its second year, was organized by Women4Climate, a group of mayors, entrepreneurs, innovators, students, scientists and activists that aims to enhance women's participation and leadership in building a sustainable future. Anai Green's 'Lumiweave' is designed for off-the-grid soft linear light and shade. It can be used in a range of applications, from umbrellas to large canopies. Green will pilot her material in her home city, Tel Aviv-Jaffa, one of this year's four hosts of C40 Cities. C40 brings together more than 90 world cities taking action against climate change. The other three innovators to win will trial their products in Lisbon, Stockholm or Los Angeles. The four will split a $50,000 cash prize, sponsored by the VELUX Group. Reacting to the win, Tel Aviv-Jaffa Mayor Ron Huldai said, 'One of the most pressing issues of concern regarding climate change in Tel Aviv-Yafo is the rising temperature, a great challenge that we will be contending with in the coming years. Lumiweave's solar shading structures can bring a unique solution to this problem. We are excited to work with Anai Green to test the solution where it is most needed.' Singer Lenny Kravitz on His Jewish Upbringing: 'It Was All About Tradition and Keeping That Alive'[33]American singer-songwriter Lenny Kravitz discussed how his Russian Jewish father made sure his upbringing was deeply rooted in Jewish tradition in a new interview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Grammy-winning artist, who recently released a memoir titled 'Let Love Rule,' described his father, the late TV news producer Sy Kravitz, as 'a self-assured Jewish man' whose parents refused to attend his wedding to Caribbean-American actress Roxie Roker, Lenny's mother. Sty's family came around only after Lenny was born and named after Sy's deceased brother, Pfc. Leonard M. Kravitz, the singer previously said. 'I am deeply two-sided,' the 'American Woman' singer, 56, wrote in his new memoir. 'Black and white. Jewish and Christian. Manhattanite and Brooklynite.' When asked whether his father had an interest in educating him about Judaism, the singer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 he wasn't that kind of a communicator with me. And he wasn't religious. As with many Jews in my family at the time, it was all about tradition and keeping that alive, especially after what people in the family had gone through in World War II. But I still got exposed to it, from going to temple and spending the High Holidays with my family at their houses.' Lenny's father threw him out of the house when he was 16 and he had no stable home for a few years. The two made peace before Sy died in 2005, 'but I can't say that I understood everything, or accepted it,' the singer noted. 'In writing this book, I got to understand him as a man, instead of looking at him as my father who screwed up in different arenas,' he added. 'I ended up liking and loving him even more.'Hebrew U receives world's largest collection of Holy Land postcards[34]A collection of 130,000 postcards depicting current-day Israel and Judea and Samaria since the 19th century has been gifted to the Hebrew University of Jerusalem, the institute said Thursday. David Pearlman, an 82-year-old retired accountant, began collecting English comic cards as a boy before turning his attention to postcards. "When I began to see some different cards around the world, I could see that there was a big subject... so I gradually moved over to looking only for cards that featured Palestine," he told Agence France-Presse from his London home. The collection's first picture postcard dates to 1892. In the years prior to the invention of the telephone, postcards were first and foremost a means of communication, before becoming a way to promote businesses or ideas. "Most countries were allowing postcards to be sent through the post, half the price of a letter," Pearlman said. "In the 1890s, as the hotel trade began to grow in Palestine, a number of organizations were beginning to produce cards that portrayed or featured their hotel or business establishment."</w:t>
      </w:r>
      <w:hyperlink r:id="rId2976" w:history="1">
        <w:r>
          <w:rPr>
            <w:rFonts w:ascii="arial" w:eastAsia="arial" w:hAnsi="arial" w:cs="arial"/>
            <w:b w:val="0"/>
            <w:i/>
            <w:strike w:val="0"/>
            <w:noProof w:val="0"/>
            <w:color w:val="0077CC"/>
            <w:position w:val="0"/>
            <w:sz w:val="20"/>
            <w:u w:val="single"/>
            <w:vertAlign w:val="baseline"/>
          </w:rPr>
          <w:t>https://www.israelhayom.com/wp-content/uploads/2020/09/%D7%90%D7%A7%D7%A1%D7%95%D7%93%D7%95%D7%A1.jpg;Play</w:t>
        </w:r>
      </w:hyperlink>
      <w:r>
        <w:rPr>
          <w:rFonts w:ascii="arial" w:eastAsia="arial" w:hAnsi="arial" w:cs="arial"/>
          <w:b w:val="0"/>
          <w:i w:val="0"/>
          <w:strike w:val="0"/>
          <w:noProof w:val="0"/>
          <w:color w:val="000000"/>
          <w:position w:val="0"/>
          <w:sz w:val="20"/>
          <w:u w:val="none"/>
          <w:vertAlign w:val="baseline"/>
        </w:rPr>
        <w:t xml:space="preserve"> Video[35] We have lots of ideas, but we need more resources to be even more effective. Please donate today[36] to help get the message out and to help defend Israel. [ 1]: </w:t>
      </w:r>
      <w:hyperlink r:id="rId2977" w:history="1">
        <w:r>
          <w:rPr>
            <w:rFonts w:ascii="arial" w:eastAsia="arial" w:hAnsi="arial" w:cs="arial"/>
            <w:b w:val="0"/>
            <w:i/>
            <w:strike w:val="0"/>
            <w:noProof w:val="0"/>
            <w:color w:val="0077CC"/>
            <w:position w:val="0"/>
            <w:sz w:val="20"/>
            <w:u w:val="single"/>
            <w:vertAlign w:val="baseline"/>
          </w:rPr>
          <w:t>https://www.algemeiner.com/2020/09/25/ruth-bader-ginsburg-on-being-jewish/</w:t>
        </w:r>
      </w:hyperlink>
      <w:r>
        <w:rPr>
          <w:rFonts w:ascii="arial" w:eastAsia="arial" w:hAnsi="arial" w:cs="arial"/>
          <w:b w:val="0"/>
          <w:i w:val="0"/>
          <w:strike w:val="0"/>
          <w:noProof w:val="0"/>
          <w:color w:val="000000"/>
          <w:position w:val="0"/>
          <w:sz w:val="20"/>
          <w:u w:val="none"/>
          <w:vertAlign w:val="baseline"/>
        </w:rPr>
        <w:t xml:space="preserve"> [ 2]: </w:t>
      </w:r>
      <w:hyperlink r:id="rId2978" w:history="1">
        <w:r>
          <w:rPr>
            <w:rFonts w:ascii="arial" w:eastAsia="arial" w:hAnsi="arial" w:cs="arial"/>
            <w:b w:val="0"/>
            <w:i/>
            <w:strike w:val="0"/>
            <w:noProof w:val="0"/>
            <w:color w:val="0077CC"/>
            <w:position w:val="0"/>
            <w:sz w:val="20"/>
            <w:u w:val="single"/>
            <w:vertAlign w:val="baseline"/>
          </w:rPr>
          <w:t>https://www.israelhayom.com/opinions/the-inevitable-consequences-of-false-history/</w:t>
        </w:r>
      </w:hyperlink>
      <w:r>
        <w:rPr>
          <w:rFonts w:ascii="arial" w:eastAsia="arial" w:hAnsi="arial" w:cs="arial"/>
          <w:b w:val="0"/>
          <w:i w:val="0"/>
          <w:strike w:val="0"/>
          <w:noProof w:val="0"/>
          <w:color w:val="000000"/>
          <w:position w:val="0"/>
          <w:sz w:val="20"/>
          <w:u w:val="none"/>
          <w:vertAlign w:val="baseline"/>
        </w:rPr>
        <w:t xml:space="preserve"> [ 3]: </w:t>
      </w:r>
      <w:hyperlink r:id="rId2979" w:history="1">
        <w:r>
          <w:rPr>
            <w:rFonts w:ascii="arial" w:eastAsia="arial" w:hAnsi="arial" w:cs="arial"/>
            <w:b w:val="0"/>
            <w:i/>
            <w:strike w:val="0"/>
            <w:noProof w:val="0"/>
            <w:color w:val="0077CC"/>
            <w:position w:val="0"/>
            <w:sz w:val="20"/>
            <w:u w:val="single"/>
            <w:vertAlign w:val="baseline"/>
          </w:rPr>
          <w:t>https://www.newsweek.com/un-human-rights-council-ignores-real-abuses-attack-israel-opinion-1534319</w:t>
        </w:r>
      </w:hyperlink>
      <w:r>
        <w:rPr>
          <w:rFonts w:ascii="arial" w:eastAsia="arial" w:hAnsi="arial" w:cs="arial"/>
          <w:b w:val="0"/>
          <w:i w:val="0"/>
          <w:strike w:val="0"/>
          <w:noProof w:val="0"/>
          <w:color w:val="000000"/>
          <w:position w:val="0"/>
          <w:sz w:val="20"/>
          <w:u w:val="none"/>
          <w:vertAlign w:val="baseline"/>
        </w:rPr>
        <w:t xml:space="preserve"> [ 4]: </w:t>
      </w:r>
      <w:hyperlink r:id="rId2980" w:history="1">
        <w:r>
          <w:rPr>
            <w:rFonts w:ascii="arial" w:eastAsia="arial" w:hAnsi="arial" w:cs="arial"/>
            <w:b w:val="0"/>
            <w:i/>
            <w:strike w:val="0"/>
            <w:noProof w:val="0"/>
            <w:color w:val="0077CC"/>
            <w:position w:val="0"/>
            <w:sz w:val="20"/>
            <w:u w:val="single"/>
            <w:vertAlign w:val="baseline"/>
          </w:rPr>
          <w:t>https://www.algemeiner.com/2020/09/25/aoc-reconsidering-participation-in-yitzhak-rabin-memorial-event-after-tweet-from-anti-israel-journalist/</w:t>
        </w:r>
      </w:hyperlink>
      <w:r>
        <w:rPr>
          <w:rFonts w:ascii="arial" w:eastAsia="arial" w:hAnsi="arial" w:cs="arial"/>
          <w:b w:val="0"/>
          <w:i w:val="0"/>
          <w:strike w:val="0"/>
          <w:noProof w:val="0"/>
          <w:color w:val="000000"/>
          <w:position w:val="0"/>
          <w:sz w:val="20"/>
          <w:u w:val="none"/>
          <w:vertAlign w:val="baseline"/>
        </w:rPr>
        <w:t xml:space="preserve"> [ 5]: </w:t>
      </w:r>
      <w:hyperlink r:id="rId2981" w:history="1">
        <w:r>
          <w:rPr>
            <w:rFonts w:ascii="arial" w:eastAsia="arial" w:hAnsi="arial" w:cs="arial"/>
            <w:b w:val="0"/>
            <w:i/>
            <w:strike w:val="0"/>
            <w:noProof w:val="0"/>
            <w:color w:val="0077CC"/>
            <w:position w:val="0"/>
            <w:sz w:val="20"/>
            <w:u w:val="single"/>
            <w:vertAlign w:val="baseline"/>
          </w:rPr>
          <w:t>https://t.co/sFX515r7nK</w:t>
        </w:r>
      </w:hyperlink>
      <w:r>
        <w:rPr>
          <w:rFonts w:ascii="arial" w:eastAsia="arial" w:hAnsi="arial" w:cs="arial"/>
          <w:b w:val="0"/>
          <w:i w:val="0"/>
          <w:strike w:val="0"/>
          <w:noProof w:val="0"/>
          <w:color w:val="000000"/>
          <w:position w:val="0"/>
          <w:sz w:val="20"/>
          <w:u w:val="none"/>
          <w:vertAlign w:val="baseline"/>
        </w:rPr>
        <w:t xml:space="preserve"> [ 6]: </w:t>
      </w:r>
      <w:hyperlink r:id="rId2982" w:history="1">
        <w:r>
          <w:rPr>
            <w:rFonts w:ascii="arial" w:eastAsia="arial" w:hAnsi="arial" w:cs="arial"/>
            <w:b w:val="0"/>
            <w:i/>
            <w:strike w:val="0"/>
            <w:noProof w:val="0"/>
            <w:color w:val="0077CC"/>
            <w:position w:val="0"/>
            <w:sz w:val="20"/>
            <w:u w:val="single"/>
            <w:vertAlign w:val="baseline"/>
          </w:rPr>
          <w:t>https://twitter.com/AGHamilton29/status/1309569543392632832?ref_src=twsrc%5Etfw</w:t>
        </w:r>
      </w:hyperlink>
      <w:r>
        <w:rPr>
          <w:rFonts w:ascii="arial" w:eastAsia="arial" w:hAnsi="arial" w:cs="arial"/>
          <w:b w:val="0"/>
          <w:i w:val="0"/>
          <w:strike w:val="0"/>
          <w:noProof w:val="0"/>
          <w:color w:val="000000"/>
          <w:position w:val="0"/>
          <w:sz w:val="20"/>
          <w:u w:val="none"/>
          <w:vertAlign w:val="baseline"/>
        </w:rPr>
        <w:t xml:space="preserve"> [ 7]: </w:t>
      </w:r>
      <w:hyperlink r:id="rId2983" w:history="1">
        <w:r>
          <w:rPr>
            <w:rFonts w:ascii="arial" w:eastAsia="arial" w:hAnsi="arial" w:cs="arial"/>
            <w:b w:val="0"/>
            <w:i/>
            <w:strike w:val="0"/>
            <w:noProof w:val="0"/>
            <w:color w:val="0077CC"/>
            <w:position w:val="0"/>
            <w:sz w:val="20"/>
            <w:u w:val="single"/>
            <w:vertAlign w:val="baseline"/>
          </w:rPr>
          <w:t>http://www.youtube.com/embed/6R0kNp6FPac</w:t>
        </w:r>
      </w:hyperlink>
      <w:r>
        <w:rPr>
          <w:rFonts w:ascii="arial" w:eastAsia="arial" w:hAnsi="arial" w:cs="arial"/>
          <w:b w:val="0"/>
          <w:i w:val="0"/>
          <w:strike w:val="0"/>
          <w:noProof w:val="0"/>
          <w:color w:val="000000"/>
          <w:position w:val="0"/>
          <w:sz w:val="20"/>
          <w:u w:val="none"/>
          <w:vertAlign w:val="baseline"/>
        </w:rPr>
        <w:t xml:space="preserve"> [ 8]: </w:t>
      </w:r>
      <w:hyperlink r:id="rId2984" w:history="1">
        <w:r>
          <w:rPr>
            <w:rFonts w:ascii="arial" w:eastAsia="arial" w:hAnsi="arial" w:cs="arial"/>
            <w:b w:val="0"/>
            <w:i/>
            <w:strike w:val="0"/>
            <w:noProof w:val="0"/>
            <w:color w:val="0077CC"/>
            <w:position w:val="0"/>
            <w:sz w:val="20"/>
            <w:u w:val="single"/>
            <w:vertAlign w:val="baseline"/>
          </w:rPr>
          <w:t>https://thejewishvoice.com/2020/09/donny-deutsch-on-msnbc-attacks-jewish-trump-supporters-compares-trump-to-hitler-in-hateful-rant/</w:t>
        </w:r>
      </w:hyperlink>
      <w:r>
        <w:rPr>
          <w:rFonts w:ascii="arial" w:eastAsia="arial" w:hAnsi="arial" w:cs="arial"/>
          <w:b w:val="0"/>
          <w:i w:val="0"/>
          <w:strike w:val="0"/>
          <w:noProof w:val="0"/>
          <w:color w:val="000000"/>
          <w:position w:val="0"/>
          <w:sz w:val="20"/>
          <w:u w:val="none"/>
          <w:vertAlign w:val="baseline"/>
        </w:rPr>
        <w:t xml:space="preserve"> [ 9]: </w:t>
      </w:r>
      <w:hyperlink r:id="rId2985" w:history="1">
        <w:r>
          <w:rPr>
            <w:rFonts w:ascii="arial" w:eastAsia="arial" w:hAnsi="arial" w:cs="arial"/>
            <w:b w:val="0"/>
            <w:i/>
            <w:strike w:val="0"/>
            <w:noProof w:val="0"/>
            <w:color w:val="0077CC"/>
            <w:position w:val="0"/>
            <w:sz w:val="20"/>
            <w:u w:val="single"/>
            <w:vertAlign w:val="baseline"/>
          </w:rPr>
          <w:t>https://www.algemeiner.com/2020/09/25/jewish-politician-in-gibraltar-targeted-with-antisemitic-dual-loyalty-slur/</w:t>
        </w:r>
      </w:hyperlink>
      <w:r>
        <w:rPr>
          <w:rFonts w:ascii="arial" w:eastAsia="arial" w:hAnsi="arial" w:cs="arial"/>
          <w:b w:val="0"/>
          <w:i w:val="0"/>
          <w:strike w:val="0"/>
          <w:noProof w:val="0"/>
          <w:color w:val="000000"/>
          <w:position w:val="0"/>
          <w:sz w:val="20"/>
          <w:u w:val="none"/>
          <w:vertAlign w:val="baseline"/>
        </w:rPr>
        <w:t xml:space="preserve"> [ 10]: </w:t>
      </w:r>
      <w:hyperlink r:id="rId2986" w:history="1">
        <w:r>
          <w:rPr>
            <w:rFonts w:ascii="arial" w:eastAsia="arial" w:hAnsi="arial" w:cs="arial"/>
            <w:b w:val="0"/>
            <w:i/>
            <w:strike w:val="0"/>
            <w:noProof w:val="0"/>
            <w:color w:val="0077CC"/>
            <w:position w:val="0"/>
            <w:sz w:val="20"/>
            <w:u w:val="single"/>
            <w:vertAlign w:val="baseline"/>
          </w:rPr>
          <w:t>https://freebeacon.com/campus/university-of-illinois-student-government-buries-bds-provision-in-racial-justice-resolution/</w:t>
        </w:r>
      </w:hyperlink>
      <w:r>
        <w:rPr>
          <w:rFonts w:ascii="arial" w:eastAsia="arial" w:hAnsi="arial" w:cs="arial"/>
          <w:b w:val="0"/>
          <w:i w:val="0"/>
          <w:strike w:val="0"/>
          <w:noProof w:val="0"/>
          <w:color w:val="000000"/>
          <w:position w:val="0"/>
          <w:sz w:val="20"/>
          <w:u w:val="none"/>
          <w:vertAlign w:val="baseline"/>
        </w:rPr>
        <w:t xml:space="preserve"> [ 11]: </w:t>
      </w:r>
      <w:hyperlink r:id="rId2987" w:history="1">
        <w:r>
          <w:rPr>
            <w:rFonts w:ascii="arial" w:eastAsia="arial" w:hAnsi="arial" w:cs="arial"/>
            <w:b w:val="0"/>
            <w:i/>
            <w:strike w:val="0"/>
            <w:noProof w:val="0"/>
            <w:color w:val="0077CC"/>
            <w:position w:val="0"/>
            <w:sz w:val="20"/>
            <w:u w:val="single"/>
            <w:vertAlign w:val="baseline"/>
          </w:rPr>
          <w:t>https://www.algemeiner.com/2020/09/24/jewish-students-at-university-of-illinois-decry-passage-of-anti-israel-divestment-resolution-during-high-holidays/</w:t>
        </w:r>
      </w:hyperlink>
      <w:r>
        <w:rPr>
          <w:rFonts w:ascii="arial" w:eastAsia="arial" w:hAnsi="arial" w:cs="arial"/>
          <w:b w:val="0"/>
          <w:i w:val="0"/>
          <w:strike w:val="0"/>
          <w:noProof w:val="0"/>
          <w:color w:val="000000"/>
          <w:position w:val="0"/>
          <w:sz w:val="20"/>
          <w:u w:val="none"/>
          <w:vertAlign w:val="baseline"/>
        </w:rPr>
        <w:t xml:space="preserve"> [ 12]: </w:t>
      </w:r>
      <w:hyperlink r:id="rId2988" w:history="1">
        <w:r>
          <w:rPr>
            <w:rFonts w:ascii="arial" w:eastAsia="arial" w:hAnsi="arial" w:cs="arial"/>
            <w:b w:val="0"/>
            <w:i/>
            <w:strike w:val="0"/>
            <w:noProof w:val="0"/>
            <w:color w:val="0077CC"/>
            <w:position w:val="0"/>
            <w:sz w:val="20"/>
            <w:u w:val="single"/>
            <w:vertAlign w:val="baseline"/>
          </w:rPr>
          <w:t>https://twitter.com/AMPalestine?ref_src=twsrc%5Etfw</w:t>
        </w:r>
      </w:hyperlink>
      <w:r>
        <w:rPr>
          <w:rFonts w:ascii="arial" w:eastAsia="arial" w:hAnsi="arial" w:cs="arial"/>
          <w:b w:val="0"/>
          <w:i w:val="0"/>
          <w:strike w:val="0"/>
          <w:noProof w:val="0"/>
          <w:color w:val="000000"/>
          <w:position w:val="0"/>
          <w:sz w:val="20"/>
          <w:u w:val="none"/>
          <w:vertAlign w:val="baseline"/>
        </w:rPr>
        <w:t xml:space="preserve"> [ 13]: </w:t>
      </w:r>
      <w:hyperlink r:id="rId2989" w:history="1">
        <w:r>
          <w:rPr>
            <w:rFonts w:ascii="arial" w:eastAsia="arial" w:hAnsi="arial" w:cs="arial"/>
            <w:b w:val="0"/>
            <w:i/>
            <w:strike w:val="0"/>
            <w:noProof w:val="0"/>
            <w:color w:val="0077CC"/>
            <w:position w:val="0"/>
            <w:sz w:val="20"/>
            <w:u w:val="single"/>
            <w:vertAlign w:val="baseline"/>
          </w:rPr>
          <w:t>https://t.co/crnXkU6e8X</w:t>
        </w:r>
      </w:hyperlink>
      <w:r>
        <w:rPr>
          <w:rFonts w:ascii="arial" w:eastAsia="arial" w:hAnsi="arial" w:cs="arial"/>
          <w:b w:val="0"/>
          <w:i w:val="0"/>
          <w:strike w:val="0"/>
          <w:noProof w:val="0"/>
          <w:color w:val="000000"/>
          <w:position w:val="0"/>
          <w:sz w:val="20"/>
          <w:u w:val="none"/>
          <w:vertAlign w:val="baseline"/>
        </w:rPr>
        <w:t xml:space="preserve"> [ 14]: </w:t>
      </w:r>
      <w:hyperlink r:id="rId2990" w:history="1">
        <w:r>
          <w:rPr>
            <w:rFonts w:ascii="arial" w:eastAsia="arial" w:hAnsi="arial" w:cs="arial"/>
            <w:b w:val="0"/>
            <w:i/>
            <w:strike w:val="0"/>
            <w:noProof w:val="0"/>
            <w:color w:val="0077CC"/>
            <w:position w:val="0"/>
            <w:sz w:val="20"/>
            <w:u w:val="single"/>
            <w:vertAlign w:val="baseline"/>
          </w:rPr>
          <w:t>https://t.co/M66CnhpRda</w:t>
        </w:r>
      </w:hyperlink>
      <w:r>
        <w:rPr>
          <w:rFonts w:ascii="arial" w:eastAsia="arial" w:hAnsi="arial" w:cs="arial"/>
          <w:b w:val="0"/>
          <w:i w:val="0"/>
          <w:strike w:val="0"/>
          <w:noProof w:val="0"/>
          <w:color w:val="000000"/>
          <w:position w:val="0"/>
          <w:sz w:val="20"/>
          <w:u w:val="none"/>
          <w:vertAlign w:val="baseline"/>
        </w:rPr>
        <w:t xml:space="preserve"> [ 15]: </w:t>
      </w:r>
      <w:hyperlink r:id="rId2991" w:history="1">
        <w:r>
          <w:rPr>
            <w:rFonts w:ascii="arial" w:eastAsia="arial" w:hAnsi="arial" w:cs="arial"/>
            <w:b w:val="0"/>
            <w:i/>
            <w:strike w:val="0"/>
            <w:noProof w:val="0"/>
            <w:color w:val="0077CC"/>
            <w:position w:val="0"/>
            <w:sz w:val="20"/>
            <w:u w:val="single"/>
            <w:vertAlign w:val="baseline"/>
          </w:rPr>
          <w:t>https://twitter.com/canarymission/status/1309493581422485505?ref_src=twsrc%5Etfw</w:t>
        </w:r>
      </w:hyperlink>
      <w:r>
        <w:rPr>
          <w:rFonts w:ascii="arial" w:eastAsia="arial" w:hAnsi="arial" w:cs="arial"/>
          <w:b w:val="0"/>
          <w:i w:val="0"/>
          <w:strike w:val="0"/>
          <w:noProof w:val="0"/>
          <w:color w:val="000000"/>
          <w:position w:val="0"/>
          <w:sz w:val="20"/>
          <w:u w:val="none"/>
          <w:vertAlign w:val="baseline"/>
        </w:rPr>
        <w:t xml:space="preserve"> [ 16]: </w:t>
      </w:r>
      <w:hyperlink r:id="rId2992" w:history="1">
        <w:r>
          <w:rPr>
            <w:rFonts w:ascii="arial" w:eastAsia="arial" w:hAnsi="arial" w:cs="arial"/>
            <w:b w:val="0"/>
            <w:i/>
            <w:strike w:val="0"/>
            <w:noProof w:val="0"/>
            <w:color w:val="0077CC"/>
            <w:position w:val="0"/>
            <w:sz w:val="20"/>
            <w:u w:val="single"/>
            <w:vertAlign w:val="baseline"/>
          </w:rPr>
          <w:t>https://twitter.com/jvp?ref_src=twsrc%5Etfw</w:t>
        </w:r>
      </w:hyperlink>
      <w:r>
        <w:rPr>
          <w:rFonts w:ascii="arial" w:eastAsia="arial" w:hAnsi="arial" w:cs="arial"/>
          <w:b w:val="0"/>
          <w:i w:val="0"/>
          <w:strike w:val="0"/>
          <w:noProof w:val="0"/>
          <w:color w:val="000000"/>
          <w:position w:val="0"/>
          <w:sz w:val="20"/>
          <w:u w:val="none"/>
          <w:vertAlign w:val="baseline"/>
        </w:rPr>
        <w:t xml:space="preserve"> [ 17]: </w:t>
      </w:r>
      <w:hyperlink r:id="rId2993" w:history="1">
        <w:r>
          <w:rPr>
            <w:rFonts w:ascii="arial" w:eastAsia="arial" w:hAnsi="arial" w:cs="arial"/>
            <w:b w:val="0"/>
            <w:i/>
            <w:strike w:val="0"/>
            <w:noProof w:val="0"/>
            <w:color w:val="0077CC"/>
            <w:position w:val="0"/>
            <w:sz w:val="20"/>
            <w:u w:val="single"/>
            <w:vertAlign w:val="baseline"/>
          </w:rPr>
          <w:t>https://t.co/tZvbg2yvhz</w:t>
        </w:r>
      </w:hyperlink>
      <w:r>
        <w:rPr>
          <w:rFonts w:ascii="arial" w:eastAsia="arial" w:hAnsi="arial" w:cs="arial"/>
          <w:b w:val="0"/>
          <w:i w:val="0"/>
          <w:strike w:val="0"/>
          <w:noProof w:val="0"/>
          <w:color w:val="000000"/>
          <w:position w:val="0"/>
          <w:sz w:val="20"/>
          <w:u w:val="none"/>
          <w:vertAlign w:val="baseline"/>
        </w:rPr>
        <w:t xml:space="preserve"> [ 18]: </w:t>
      </w:r>
      <w:hyperlink r:id="rId2973" w:history="1">
        <w:r>
          <w:rPr>
            <w:rFonts w:ascii="arial" w:eastAsia="arial" w:hAnsi="arial" w:cs="arial"/>
            <w:b w:val="0"/>
            <w:i/>
            <w:strike w:val="0"/>
            <w:noProof w:val="0"/>
            <w:color w:val="0077CC"/>
            <w:position w:val="0"/>
            <w:sz w:val="20"/>
            <w:u w:val="single"/>
            <w:vertAlign w:val="baseline"/>
          </w:rPr>
          <w:t>https://t.co/VNUqYBtPsl</w:t>
        </w:r>
      </w:hyperlink>
      <w:r>
        <w:rPr>
          <w:rFonts w:ascii="arial" w:eastAsia="arial" w:hAnsi="arial" w:cs="arial"/>
          <w:b w:val="0"/>
          <w:i w:val="0"/>
          <w:strike w:val="0"/>
          <w:noProof w:val="0"/>
          <w:color w:val="000000"/>
          <w:position w:val="0"/>
          <w:sz w:val="20"/>
          <w:u w:val="none"/>
          <w:vertAlign w:val="baseline"/>
        </w:rPr>
        <w:t xml:space="preserve"> [ 19]: </w:t>
      </w:r>
      <w:hyperlink r:id="rId2974" w:history="1">
        <w:r>
          <w:rPr>
            <w:rFonts w:ascii="arial" w:eastAsia="arial" w:hAnsi="arial" w:cs="arial"/>
            <w:b w:val="0"/>
            <w:i/>
            <w:strike w:val="0"/>
            <w:noProof w:val="0"/>
            <w:color w:val="0077CC"/>
            <w:position w:val="0"/>
            <w:sz w:val="20"/>
            <w:u w:val="single"/>
            <w:vertAlign w:val="baseline"/>
          </w:rPr>
          <w:t>https://t.co/Ebfe21yzX1</w:t>
        </w:r>
      </w:hyperlink>
      <w:r>
        <w:rPr>
          <w:rFonts w:ascii="arial" w:eastAsia="arial" w:hAnsi="arial" w:cs="arial"/>
          <w:b w:val="0"/>
          <w:i w:val="0"/>
          <w:strike w:val="0"/>
          <w:noProof w:val="0"/>
          <w:color w:val="000000"/>
          <w:position w:val="0"/>
          <w:sz w:val="20"/>
          <w:u w:val="none"/>
          <w:vertAlign w:val="baseline"/>
        </w:rPr>
        <w:t xml:space="preserve"> [ 20]: </w:t>
      </w:r>
      <w:hyperlink r:id="rId2994" w:history="1">
        <w:r>
          <w:rPr>
            <w:rFonts w:ascii="arial" w:eastAsia="arial" w:hAnsi="arial" w:cs="arial"/>
            <w:b w:val="0"/>
            <w:i/>
            <w:strike w:val="0"/>
            <w:noProof w:val="0"/>
            <w:color w:val="0077CC"/>
            <w:position w:val="0"/>
            <w:sz w:val="20"/>
            <w:u w:val="single"/>
            <w:vertAlign w:val="baseline"/>
          </w:rPr>
          <w:t>https://twitter.com/LeoNayfeld/status/1309249298639581186?ref_src=twsrc%5Etfw</w:t>
        </w:r>
      </w:hyperlink>
      <w:r>
        <w:rPr>
          <w:rFonts w:ascii="arial" w:eastAsia="arial" w:hAnsi="arial" w:cs="arial"/>
          <w:b w:val="0"/>
          <w:i w:val="0"/>
          <w:strike w:val="0"/>
          <w:noProof w:val="0"/>
          <w:color w:val="000000"/>
          <w:position w:val="0"/>
          <w:sz w:val="20"/>
          <w:u w:val="none"/>
          <w:vertAlign w:val="baseline"/>
        </w:rPr>
        <w:t xml:space="preserve"> [ 21]: </w:t>
      </w:r>
      <w:hyperlink r:id="rId2995" w:history="1">
        <w:r>
          <w:rPr>
            <w:rFonts w:ascii="arial" w:eastAsia="arial" w:hAnsi="arial" w:cs="arial"/>
            <w:b w:val="0"/>
            <w:i/>
            <w:strike w:val="0"/>
            <w:noProof w:val="0"/>
            <w:color w:val="0077CC"/>
            <w:position w:val="0"/>
            <w:sz w:val="20"/>
            <w:u w:val="single"/>
            <w:vertAlign w:val="baseline"/>
          </w:rPr>
          <w:t>https://camera-uk.org/2020/09/25/bbc-news-economical-with-details-in-burgas-bombing-convictions-report/</w:t>
        </w:r>
      </w:hyperlink>
      <w:r>
        <w:rPr>
          <w:rFonts w:ascii="arial" w:eastAsia="arial" w:hAnsi="arial" w:cs="arial"/>
          <w:b w:val="0"/>
          <w:i w:val="0"/>
          <w:strike w:val="0"/>
          <w:noProof w:val="0"/>
          <w:color w:val="000000"/>
          <w:position w:val="0"/>
          <w:sz w:val="20"/>
          <w:u w:val="none"/>
          <w:vertAlign w:val="baseline"/>
        </w:rPr>
        <w:t xml:space="preserve"> [ 22]: </w:t>
      </w:r>
      <w:hyperlink r:id="rId2996" w:history="1">
        <w:r>
          <w:rPr>
            <w:rFonts w:ascii="arial" w:eastAsia="arial" w:hAnsi="arial" w:cs="arial"/>
            <w:b w:val="0"/>
            <w:i/>
            <w:strike w:val="0"/>
            <w:noProof w:val="0"/>
            <w:color w:val="0077CC"/>
            <w:position w:val="0"/>
            <w:sz w:val="20"/>
            <w:u w:val="single"/>
            <w:vertAlign w:val="baseline"/>
          </w:rPr>
          <w:t>https://t.co/CHekgMuJPG</w:t>
        </w:r>
      </w:hyperlink>
      <w:r>
        <w:rPr>
          <w:rFonts w:ascii="arial" w:eastAsia="arial" w:hAnsi="arial" w:cs="arial"/>
          <w:b w:val="0"/>
          <w:i w:val="0"/>
          <w:strike w:val="0"/>
          <w:noProof w:val="0"/>
          <w:color w:val="000000"/>
          <w:position w:val="0"/>
          <w:sz w:val="20"/>
          <w:u w:val="none"/>
          <w:vertAlign w:val="baseline"/>
        </w:rPr>
        <w:t xml:space="preserve"> [ 23]: </w:t>
      </w:r>
      <w:hyperlink r:id="rId2997" w:history="1">
        <w:r>
          <w:rPr>
            <w:rFonts w:ascii="arial" w:eastAsia="arial" w:hAnsi="arial" w:cs="arial"/>
            <w:b w:val="0"/>
            <w:i/>
            <w:strike w:val="0"/>
            <w:noProof w:val="0"/>
            <w:color w:val="0077CC"/>
            <w:position w:val="0"/>
            <w:sz w:val="20"/>
            <w:u w:val="single"/>
            <w:vertAlign w:val="baseline"/>
          </w:rPr>
          <w:t>https://twitter.com/israel_advocacy/status/1309152400427692034?ref_src=twsrc%5Etfw</w:t>
        </w:r>
      </w:hyperlink>
      <w:r>
        <w:rPr>
          <w:rFonts w:ascii="arial" w:eastAsia="arial" w:hAnsi="arial" w:cs="arial"/>
          <w:b w:val="0"/>
          <w:i w:val="0"/>
          <w:strike w:val="0"/>
          <w:noProof w:val="0"/>
          <w:color w:val="000000"/>
          <w:position w:val="0"/>
          <w:sz w:val="20"/>
          <w:u w:val="none"/>
          <w:vertAlign w:val="baseline"/>
        </w:rPr>
        <w:t xml:space="preserve"> [ 24]: </w:t>
      </w:r>
      <w:hyperlink r:id="rId2998" w:history="1">
        <w:r>
          <w:rPr>
            <w:rFonts w:ascii="arial" w:eastAsia="arial" w:hAnsi="arial" w:cs="arial"/>
            <w:b w:val="0"/>
            <w:i/>
            <w:strike w:val="0"/>
            <w:noProof w:val="0"/>
            <w:color w:val="0077CC"/>
            <w:position w:val="0"/>
            <w:sz w:val="20"/>
            <w:u w:val="single"/>
            <w:vertAlign w:val="baseline"/>
          </w:rPr>
          <w:t>http://edgar1981.blogspot.com/2020/09/a-case-study-in-hypocrisy-criticism-of.html</w:t>
        </w:r>
      </w:hyperlink>
      <w:r>
        <w:rPr>
          <w:rFonts w:ascii="arial" w:eastAsia="arial" w:hAnsi="arial" w:cs="arial"/>
          <w:b w:val="0"/>
          <w:i w:val="0"/>
          <w:strike w:val="0"/>
          <w:noProof w:val="0"/>
          <w:color w:val="000000"/>
          <w:position w:val="0"/>
          <w:sz w:val="20"/>
          <w:u w:val="none"/>
          <w:vertAlign w:val="baseline"/>
        </w:rPr>
        <w:t xml:space="preserve"> [ 25]: </w:t>
      </w:r>
      <w:hyperlink r:id="rId2999" w:history="1">
        <w:r>
          <w:rPr>
            <w:rFonts w:ascii="arial" w:eastAsia="arial" w:hAnsi="arial" w:cs="arial"/>
            <w:b w:val="0"/>
            <w:i/>
            <w:strike w:val="0"/>
            <w:noProof w:val="0"/>
            <w:color w:val="0077CC"/>
            <w:position w:val="0"/>
            <w:sz w:val="20"/>
            <w:u w:val="single"/>
            <w:vertAlign w:val="baseline"/>
          </w:rPr>
          <w:t>https://www.jpost.com/israel-news/jordana-cutler-643388</w:t>
        </w:r>
      </w:hyperlink>
      <w:r>
        <w:rPr>
          <w:rFonts w:ascii="arial" w:eastAsia="arial" w:hAnsi="arial" w:cs="arial"/>
          <w:b w:val="0"/>
          <w:i w:val="0"/>
          <w:strike w:val="0"/>
          <w:noProof w:val="0"/>
          <w:color w:val="000000"/>
          <w:position w:val="0"/>
          <w:sz w:val="20"/>
          <w:u w:val="none"/>
          <w:vertAlign w:val="baseline"/>
        </w:rPr>
        <w:t xml:space="preserve"> [ 26]: </w:t>
      </w:r>
      <w:hyperlink r:id="rId2975" w:history="1">
        <w:r>
          <w:rPr>
            <w:rFonts w:ascii="arial" w:eastAsia="arial" w:hAnsi="arial" w:cs="arial"/>
            <w:b w:val="0"/>
            <w:i/>
            <w:strike w:val="0"/>
            <w:noProof w:val="0"/>
            <w:color w:val="0077CC"/>
            <w:position w:val="0"/>
            <w:sz w:val="20"/>
            <w:u w:val="single"/>
            <w:vertAlign w:val="baseline"/>
          </w:rPr>
          <w:t>https://t.co/har8qts0CB</w:t>
        </w:r>
      </w:hyperlink>
      <w:r>
        <w:rPr>
          <w:rFonts w:ascii="arial" w:eastAsia="arial" w:hAnsi="arial" w:cs="arial"/>
          <w:b w:val="0"/>
          <w:i w:val="0"/>
          <w:strike w:val="0"/>
          <w:noProof w:val="0"/>
          <w:color w:val="000000"/>
          <w:position w:val="0"/>
          <w:sz w:val="20"/>
          <w:u w:val="none"/>
          <w:vertAlign w:val="baseline"/>
        </w:rPr>
        <w:t xml:space="preserve"> [ 27]: </w:t>
      </w:r>
      <w:hyperlink r:id="rId3000" w:history="1">
        <w:r>
          <w:rPr>
            <w:rFonts w:ascii="arial" w:eastAsia="arial" w:hAnsi="arial" w:cs="arial"/>
            <w:b w:val="0"/>
            <w:i/>
            <w:strike w:val="0"/>
            <w:noProof w:val="0"/>
            <w:color w:val="0077CC"/>
            <w:position w:val="0"/>
            <w:sz w:val="20"/>
            <w:u w:val="single"/>
            <w:vertAlign w:val="baseline"/>
          </w:rPr>
          <w:t>https://twitter.com/Baddiel/status/1309399279598014466?ref_src=twsrc%5Etfw</w:t>
        </w:r>
      </w:hyperlink>
      <w:r>
        <w:rPr>
          <w:rFonts w:ascii="arial" w:eastAsia="arial" w:hAnsi="arial" w:cs="arial"/>
          <w:b w:val="0"/>
          <w:i w:val="0"/>
          <w:strike w:val="0"/>
          <w:noProof w:val="0"/>
          <w:color w:val="000000"/>
          <w:position w:val="0"/>
          <w:sz w:val="20"/>
          <w:u w:val="none"/>
          <w:vertAlign w:val="baseline"/>
        </w:rPr>
        <w:t xml:space="preserve"> [ 28]: </w:t>
      </w:r>
      <w:hyperlink r:id="rId3001" w:history="1">
        <w:r>
          <w:rPr>
            <w:rFonts w:ascii="arial" w:eastAsia="arial" w:hAnsi="arial" w:cs="arial"/>
            <w:b w:val="0"/>
            <w:i/>
            <w:strike w:val="0"/>
            <w:noProof w:val="0"/>
            <w:color w:val="0077CC"/>
            <w:position w:val="0"/>
            <w:sz w:val="20"/>
            <w:u w:val="single"/>
            <w:vertAlign w:val="baseline"/>
          </w:rPr>
          <w:t>https://www.jpost.com/diaspora/antisemitism/dutch-city-names-as-its-poet-a-rapper-who-called-holocaust-a-joke-643545</w:t>
        </w:r>
      </w:hyperlink>
      <w:r>
        <w:rPr>
          <w:rFonts w:ascii="arial" w:eastAsia="arial" w:hAnsi="arial" w:cs="arial"/>
          <w:b w:val="0"/>
          <w:i w:val="0"/>
          <w:strike w:val="0"/>
          <w:noProof w:val="0"/>
          <w:color w:val="000000"/>
          <w:position w:val="0"/>
          <w:sz w:val="20"/>
          <w:u w:val="none"/>
          <w:vertAlign w:val="baseline"/>
        </w:rPr>
        <w:t xml:space="preserve"> [ 29]: </w:t>
      </w:r>
      <w:hyperlink r:id="rId3002" w:history="1">
        <w:r>
          <w:rPr>
            <w:rFonts w:ascii="arial" w:eastAsia="arial" w:hAnsi="arial" w:cs="arial"/>
            <w:b w:val="0"/>
            <w:i/>
            <w:strike w:val="0"/>
            <w:noProof w:val="0"/>
            <w:color w:val="0077CC"/>
            <w:position w:val="0"/>
            <w:sz w:val="20"/>
            <w:u w:val="single"/>
            <w:vertAlign w:val="baseline"/>
          </w:rPr>
          <w:t>https://www.algemeiner.com/2020/09/24/french-jewish-tv-presenter-confronted-by-assailant-angered-by-her-denunciation-of-antisemitic-rapper-freeze-corleone/</w:t>
        </w:r>
      </w:hyperlink>
      <w:r>
        <w:rPr>
          <w:rFonts w:ascii="arial" w:eastAsia="arial" w:hAnsi="arial" w:cs="arial"/>
          <w:b w:val="0"/>
          <w:i w:val="0"/>
          <w:strike w:val="0"/>
          <w:noProof w:val="0"/>
          <w:color w:val="000000"/>
          <w:position w:val="0"/>
          <w:sz w:val="20"/>
          <w:u w:val="none"/>
          <w:vertAlign w:val="baseline"/>
        </w:rPr>
        <w:t xml:space="preserve"> [ 30]: </w:t>
      </w:r>
      <w:hyperlink r:id="rId3003" w:history="1">
        <w:r>
          <w:rPr>
            <w:rFonts w:ascii="arial" w:eastAsia="arial" w:hAnsi="arial" w:cs="arial"/>
            <w:b w:val="0"/>
            <w:i/>
            <w:strike w:val="0"/>
            <w:noProof w:val="0"/>
            <w:color w:val="0077CC"/>
            <w:position w:val="0"/>
            <w:sz w:val="20"/>
            <w:u w:val="single"/>
            <w:vertAlign w:val="baseline"/>
          </w:rPr>
          <w:t>https://www.timesofisrael.com/after-complaint-tiny-swastika-ny-decides-nothing-wrong-with-towns-name</w:t>
        </w:r>
      </w:hyperlink>
      <w:r>
        <w:rPr>
          <w:rFonts w:ascii="arial" w:eastAsia="arial" w:hAnsi="arial" w:cs="arial"/>
          <w:b w:val="0"/>
          <w:i w:val="0"/>
          <w:strike w:val="0"/>
          <w:noProof w:val="0"/>
          <w:color w:val="000000"/>
          <w:position w:val="0"/>
          <w:sz w:val="20"/>
          <w:u w:val="none"/>
          <w:vertAlign w:val="baseline"/>
        </w:rPr>
        <w:t xml:space="preserve">/ [ 31]: </w:t>
      </w:r>
      <w:hyperlink r:id="rId3004" w:history="1">
        <w:r>
          <w:rPr>
            <w:rFonts w:ascii="arial" w:eastAsia="arial" w:hAnsi="arial" w:cs="arial"/>
            <w:b w:val="0"/>
            <w:i/>
            <w:strike w:val="0"/>
            <w:noProof w:val="0"/>
            <w:color w:val="0077CC"/>
            <w:position w:val="0"/>
            <w:sz w:val="20"/>
            <w:u w:val="single"/>
            <w:vertAlign w:val="baseline"/>
          </w:rPr>
          <w:t>https://www.algemeiner.com/2020/09/24/moscow-cops-arrest-man-for-antisemitic-vandalism-at-jewish-educational-center/</w:t>
        </w:r>
      </w:hyperlink>
      <w:r>
        <w:rPr>
          <w:rFonts w:ascii="arial" w:eastAsia="arial" w:hAnsi="arial" w:cs="arial"/>
          <w:b w:val="0"/>
          <w:i w:val="0"/>
          <w:strike w:val="0"/>
          <w:noProof w:val="0"/>
          <w:color w:val="000000"/>
          <w:position w:val="0"/>
          <w:sz w:val="20"/>
          <w:u w:val="none"/>
          <w:vertAlign w:val="baseline"/>
        </w:rPr>
        <w:t xml:space="preserve"> [ 32]: </w:t>
      </w:r>
      <w:hyperlink r:id="rId3005" w:history="1">
        <w:r>
          <w:rPr>
            <w:rFonts w:ascii="arial" w:eastAsia="arial" w:hAnsi="arial" w:cs="arial"/>
            <w:b w:val="0"/>
            <w:i/>
            <w:strike w:val="0"/>
            <w:noProof w:val="0"/>
            <w:color w:val="0077CC"/>
            <w:position w:val="0"/>
            <w:sz w:val="20"/>
            <w:u w:val="single"/>
            <w:vertAlign w:val="baseline"/>
          </w:rPr>
          <w:t>https://www.timesofisrael.com/shade-giving-fabric-that-lights-up-at-night-nets-israeli-intl-prize</w:t>
        </w:r>
      </w:hyperlink>
      <w:r>
        <w:rPr>
          <w:rFonts w:ascii="arial" w:eastAsia="arial" w:hAnsi="arial" w:cs="arial"/>
          <w:b w:val="0"/>
          <w:i w:val="0"/>
          <w:strike w:val="0"/>
          <w:noProof w:val="0"/>
          <w:color w:val="000000"/>
          <w:position w:val="0"/>
          <w:sz w:val="20"/>
          <w:u w:val="none"/>
          <w:vertAlign w:val="baseline"/>
        </w:rPr>
        <w:t xml:space="preserve">/ [ 33]: </w:t>
      </w:r>
      <w:hyperlink r:id="rId3006" w:history="1">
        <w:r>
          <w:rPr>
            <w:rFonts w:ascii="arial" w:eastAsia="arial" w:hAnsi="arial" w:cs="arial"/>
            <w:b w:val="0"/>
            <w:i/>
            <w:strike w:val="0"/>
            <w:noProof w:val="0"/>
            <w:color w:val="0077CC"/>
            <w:position w:val="0"/>
            <w:sz w:val="20"/>
            <w:u w:val="single"/>
            <w:vertAlign w:val="baseline"/>
          </w:rPr>
          <w:t>https://www.algemeiner.com/2020/09/24/singer-lenny-kravitz-on-his-jewish-upbringing-it-was-all-about-tradition-and-keeping-that-alive/</w:t>
        </w:r>
      </w:hyperlink>
      <w:r>
        <w:rPr>
          <w:rFonts w:ascii="arial" w:eastAsia="arial" w:hAnsi="arial" w:cs="arial"/>
          <w:b w:val="0"/>
          <w:i w:val="0"/>
          <w:strike w:val="0"/>
          <w:noProof w:val="0"/>
          <w:color w:val="000000"/>
          <w:position w:val="0"/>
          <w:sz w:val="20"/>
          <w:u w:val="none"/>
          <w:vertAlign w:val="baseline"/>
        </w:rPr>
        <w:t xml:space="preserve"> [ 34]: </w:t>
      </w:r>
      <w:hyperlink r:id="rId3007" w:history="1">
        <w:r>
          <w:rPr>
            <w:rFonts w:ascii="arial" w:eastAsia="arial" w:hAnsi="arial" w:cs="arial"/>
            <w:b w:val="0"/>
            <w:i/>
            <w:strike w:val="0"/>
            <w:noProof w:val="0"/>
            <w:color w:val="0077CC"/>
            <w:position w:val="0"/>
            <w:sz w:val="20"/>
            <w:u w:val="single"/>
            <w:vertAlign w:val="baseline"/>
          </w:rPr>
          <w:t>https://www.israelhayom.com/2020/09/25/hebrew-university-receives-worlds-largest-collection-of-holy-land-postcards/</w:t>
        </w:r>
      </w:hyperlink>
      <w:r>
        <w:rPr>
          <w:rFonts w:ascii="arial" w:eastAsia="arial" w:hAnsi="arial" w:cs="arial"/>
          <w:b w:val="0"/>
          <w:i w:val="0"/>
          <w:strike w:val="0"/>
          <w:noProof w:val="0"/>
          <w:color w:val="000000"/>
          <w:position w:val="0"/>
          <w:sz w:val="20"/>
          <w:u w:val="none"/>
          <w:vertAlign w:val="baseline"/>
        </w:rPr>
        <w:t xml:space="preserve"> [ 35]: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[ 36]: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213"/>
      </w:pPr>
    </w:p>
    <w:p>
      <w:pPr>
        <w:pStyle w:val="Normal213"/>
        <w:ind w:left="200"/>
        <w:sectPr>
          <w:type w:val="continuous"/>
          <w:pgMar w:top="840" w:right="1000" w:bottom="840" w:left="1000" w:header="400" w:footer="400"/>
          <w:pgNumType w:fmt="decimal"/>
          <w:cols w:space="720"/>
        </w:sectPr>
      </w:pPr>
      <w:r>
        <w:br/>
      </w:r>
      <w:r>
        <w:pict>
          <v:line id="_x0000_s1747"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3008"/>
          <w:headerReference w:type="default" r:id="rId3009"/>
          <w:footerReference w:type="even" r:id="rId3010"/>
          <w:footerReference w:type="default" r:id="rId3011"/>
          <w:headerReference w:type="first" r:id="rId3012"/>
          <w:footerReference w:type="first" r:id="rId3013"/>
          <w:pgSz w:w="12240" w:h="15840"/>
          <w:pgMar w:top="840" w:right="1000" w:bottom="840" w:left="1000" w:header="400" w:footer="400"/>
          <w:pgNumType w:fmt="decimal"/>
          <w:cols w:space="720"/>
          <w:titlePg w:val="0"/>
        </w:sectPr>
      </w:pPr>
    </w:p>
    <w:p>
      <w:pPr>
        <w:pStyle w:val="Normal214"/>
      </w:pPr>
    </w:p>
    <w:p>
      <w:pPr>
        <w:pStyle w:val="Normal214"/>
      </w:pPr>
      <w:r>
        <w:pict>
          <v:shape id="_x0000_i1748" type="#_x0000_t75" alt="LexisNexis®" style="width:147.75pt;height:30pt">
            <v:imagedata r:id="rId18" o:title=""/>
          </v:shape>
        </w:pict>
      </w:r>
      <w:r>
        <w:cr/>
      </w:r>
    </w:p>
    <w:p>
      <w:pPr>
        <w:pStyle w:val="Heading1212"/>
        <w:keepNext w:val="0"/>
        <w:spacing w:after="200" w:line="340" w:lineRule="atLeast"/>
        <w:ind w:left="0" w:right="0" w:firstLine="0"/>
        <w:jc w:val="center"/>
      </w:pPr>
      <w:hyperlink r:id="rId3014" w:history="1">
        <w:r>
          <w:rPr>
            <w:rFonts w:ascii="arial" w:eastAsia="arial" w:hAnsi="arial" w:cs="arial"/>
            <w:b/>
            <w:i/>
            <w:strike w:val="0"/>
            <w:color w:val="0077CC"/>
            <w:sz w:val="28"/>
            <w:u w:val="single"/>
            <w:vertAlign w:val="baseline"/>
          </w:rPr>
          <w:t>Fauci Says, States With Serious Problems Should Consider Shutting Down; Georgia Sets Second-Highest Day Of Virus Cases. Aired 7-7:30a ET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7:00 AM EST</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14"/>
        <w:keepNext w:val="0"/>
        <w:spacing w:after="0" w:line="240" w:lineRule="atLeast"/>
        <w:ind w:right="0"/>
        <w:jc w:val="both"/>
      </w:pPr>
      <w:bookmarkStart w:id="431" w:name="Bookmark_214"/>
      <w:bookmarkEnd w:id="431"/>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4011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Berman, Alisyn Camerota, Sanjay Gupta, David Chalian</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Geoff Duncan</w:t>
      </w: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California and Texas hit record single-day death tolls. U.S. surpasses 3 million coronavirus cases, 132,000+ killed. Pence says, early indications rate of positive tests flattening. Arizona, Texas and Florida see alarming positivity rates. CDC to issue new school guidelines after Trump criticism. Trump threatens to cut off funding if schools don't open. Atlanta mayor defies governor, mandates face masks in city. Georgia governor signs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into law after Ahmaud Arbery killing</w:t>
      </w:r>
    </w:p>
    <w:p>
      <w:pPr>
        <w:pStyle w:val="Normal214"/>
        <w:keepNext/>
        <w:spacing w:before="240" w:after="0" w:line="340" w:lineRule="atLeast"/>
        <w:ind w:left="0" w:right="0" w:firstLine="0"/>
        <w:jc w:val="left"/>
      </w:pPr>
      <w:bookmarkStart w:id="432" w:name="Body_212"/>
      <w:bookmarkEnd w:id="432"/>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49" style="position:absolute;z-index:25212211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NEW DAY: Dr. Anthony Fauci has a new warning for states experiencing alarming outbreaks of coronavirus.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I think any state that is having a serious problem, that state should seriously look at shutting down. It's not for me to say, because each state is different.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For some reason, Dr. Fauci was sidelined from the White House coronavirus task force briefing yesterday.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California and Texas are setting records for deaths in a single day. America now has surpassed 3 million confirmed cases.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CNN NEW DAY: This morning, 33 states are seeing a rise in cases, just three states declining. Some of the hardest-hit states reporting alarming positivity rates. That means that 28 percent of the people being tested in Arizona have coronavirus. Hospitalizations are on the rise around the country. And California, up 44 percent in two weeks, that is a huge increase.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healthcare workers across the country are again facing shortages in masks, gloves and gowns. And despite all of this, President Trump is threatening to withhold money from schools if they don't reopen and demanding that the CDC rewrite its science-based guidelines for reopening schools, because those guidelines are too tough.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CNN Chief Medical Correspondent, Dr. Sanjay Gupta. Sanjay, it's terrific to see you. You've actually had a few days off, which is helpful for the soul, but I think it makes it hard to come back and see what's happened over the last few days.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come in today and see the number of new cases that are occurring every day, to see a record in daily deaths in California, at or near a record in Texas, and the direction this is going in, it's alarming. DR. SANJAY GUPTA, CNN CHIEF MEDICAL CORRESPONDENT: Yes, I thought maybe it had just been a bad dream, John. I would come back and wake up and it would all be the way it should have been. the numbers heading in the right direction, both in terms of case counts, in terms of hospitalizations, all of that, but we're not there, obviously.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John, let me show you something here that I think is interesting. If you look at how things have developed over the last few months here in the United States, over 3 million people now infected. January 21st, the first reported case, 99 days it took to get to 1 million cases of coronavirus. 43 days after that to get to 2 million and just 28 days, just under a month to get to another million after that. That's what's been happening in the country.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sometimes you sort of get inured to it, because you don't realize how fast things are growing, take a couple of days off, come back, and you realize that the numbers just continue to go up. So this is obviously not the direction that we need to be going in, not the direction that we have to go in. It can still turn around. None of this was inevitable.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Sanjay, don't ever do that again. Don't ever take any days off again. I see a connection, okay?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meantime, I need you to try to explain to us what Vice President Pence was saying. Vice President Pence was saying something that was completely antithetical to what we're seeing with our own eyes on the screen. So here he is, yesterday.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U.S. VICE PRESIDENT: We're actually seeing early indications of a percent of positive testing flattening in Arizona and Florida and Texas.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Arizona and Florida, we were beginning to see declining numbers of emergency room visits, as well.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Sanjay, are you seeing things flattening and declining?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No, I mean, unfortunately not. And this is one of those strange things where I remember the first coronavirus task force meeting that the vice president did after some time a couple of weeks ago. And I remember thinking, these numbers -- do they have access to data that we're not seeing?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Took a couple of hours after that coronavirus task force meeting, sat down, looked at the data, compared it to what they were seeing, and it just doesn't match up. I mean, that's the thing, is that we do have access to this data. It's being sort of recruited by different places, but the data that we've been looking at, the John Hopkins University data in particular, just doesn't match up.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actually has been going up in terms of overall emergency room visits. Positivity rates, you guys have been talking about it all morning, have been going up in places across the country. And to give people context, again, out of every 100 people you test in Arizona, that means 28 come back positive. You'd want that number to below five, possibly, certainly below 10 if you're getting that high a positivity rate. That means you don't even really have eyes on how significant the problem is in your state.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part of the problem. If you don't have eyes on it, the numbers continue to grow undetected. That's what happened in the early stages of this pandemic. We thought maybe we were starting to get it under control, but it was back on June 1st that we had our lowest daily case count in the United States, which was about 17,000. That's as good as we got. And the positivity rates at that point were just under 10 percent in most of the country, now they're way back up, meaning that the numbers that we're showing on the screen are probably higher than we're seeing.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[07:05:06]</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Yes, that's the positivity rate in Arizona right now. And you can see the average, the yellow line there, the average curve is still moving up. And even to the extent that it may not be moving up as quickly, it's still at a rate that is incredibly problematic. So problematic, and I think we have the sound, I think it's worth playing again, that Dr. Fauci, overnight, Sanjay, said outright that states that are seeing an increase, and I know he's talking about Arizona, Texas, probably, California, and Florida, they need to consider shutting down. Listen.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we're waiting for that sound.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we're finding it, I will note, again, Sanjay, that this is just different than what the administration is saying. They're saying, not under any circumstances should we shut down, which is why it's so remarkable that Fauci said this.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 and I heard the sound earlier too. So I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 think any state that is having a serious problem, that state should seriously look at shutting down. It's not for me to say, because each state is different.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Go ahead, Sanjay.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 you know, the thing is, I would say the decision -- the idea that it's still within anyone's control, that it's somebody's decision at this point, is becoming more and more of a moot point, which is what I think Dr. Fauci is saying. And I've spoken to him recently about this.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it is that the virus is ultimately now going to dictate this. We seem to have this false sense of -- this false idea that we can still make some of these decisions. If the virus really continues to get out of control in some of these places and hospitals, which is already happening in some places, can't handle the capacity, can't handle the surge of patients, the decision is going to get made for the state, by the virus, because they're not going to be able to manage it any more.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what Dr. Fauci is saying. And he's going back to these original gating criteria, which I know I harp on, on this show all the time, the idea that the state shouldn't have opened unless they met some of the criteria in the first place, that there were specific triggers in place. The trigger was if you got five days in a row, you'd have to talk back a phase of reopening. That's obviously happened in many of these states, I think most of these now.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kind of obvious just from virus standpoint what needs to happen in order to control some of this.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That brings us to schools, Sanjay. You are living in Georgia. That is a state that's seeing an uptick in deaths, in hospitalizations, in cases. Are you comfortable sending your kids back to school next month or early September?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would have a hard time with it right now. I think it would be challenging.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one way to think about it, and I think about this a lot. I've talked to a lot of school administrators, I've talked to a lot of parents. Overall, if the state were doing better and you said, well, look, what is the impact overall of shutting down schools on this pandemic, okay? You know, shutting down businesses, a certain percentage of impact, shutting down bars, a certain percentage of impact, movie theaters.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some of the data we have, it would suggest that schools are 2 to 4 percent roughly of impact. That's not a lot. I mean, there are other things that are going to have much greater impact, big concerts, stadium events, things like that are going to have much bigger impact. The problem is this. If your numbers are as high as they are, then 2 to 4 percent of a very high number is a high number.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 2 to 4 percent of a much smaller number, which is where we could have been, should have been at this point, then, you know, you would have a better sense that, look, shutting down schools is not going to have that much of an impact on the overall trend of the pandemic, because the numbers are sort of small and trending in the right direction. The fact that they're so high right now makes 2 to 4 percent of a very high number concerning.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I'm worried about the kids. I think that the likelihood of kids getting sick is low. I think the likelihood of them being significant spreaders is there, but not that significant. If you look at contact tracing around the world from schools, that's less worrisome. The problem is you're already in a hot viral bed and then you're adding a little bit more transmission on top of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John, your thoughts as the father of twins? BERMAN: Look, I and everyone I know with kids wants their kids back in school, but I and everyone I know wants it to be done safely. The idea that politics is getting injected in this is mind-numbing. It is maddening. The only discussion should be about how to do it safely.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CDC guidelines, and we're going to put them up on the screen, the ones they put out in May, if these are too tough and onerous, we have issues. Wear masks where you can. Keep the desks apart. Stay home when appropriate, that means if you're sick, stagger arrival and dismissal times, have back-up staffing plans.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[07:10:04]</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this type of guidance is the kind of guidance that will help these schools. And all these schools want to know is how they can do it safely so they can teach, so they can get kids in a situation where they can learn safely.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you feel about it, Alisyn or Sanjay?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Go ahead, Sanjay.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think if we get the numbers down overall in communities and a lot of the guidelines you just put up there are going to make more sense. Those guideline that were released in May, I think most people know this by now. We need to keep distance, somehow, we need to protect vulnerable populations. people get this fundamentally.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thing that's still missing in this entire equation, which still baffles my mind a little bit, is just more widespread available testing. I mean, if you could have some sort of easy-to-do rapid response, accurate testing, have confidence that you're sending your kid to a school where, A, they don't have the virus that day or at least or in that week in their body and the people around them don't have it either, you could have a much clearer picture as well.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don't understand why we just haven't solved this problem. Not that it's a panacea, not that it's a solve all or cure all to all of this, but it could make a huge difference.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Oh, yes.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think the guidelines that you have there in May, it's a different position now, even in July, because the numbers have clearly trended in the wrong direction.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Rapid testing would make, I think, a huge difference. Because then at least you would know that snapshot of time. And, you know, look, I have the luxury of being in a state that has seen the numbers go way down. So my state is steady or declining. So I have the luxury of being willing to take that risk, to send my kids back to school.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Sanjay, you're the father of twins also, aren't you?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have 3-year-olds, 15, 13, 11, Irish twins. CAMEROTA: Oh, okay, that's very Irish of them. Okay. So only John and I are the parents of twins. John, maybe just send one back and just test it that way. That's what I would recommend for 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I want them to make up their minds so the schools can concentrate on how to teach because that's what they're really good at, and all this political jerking around is only making that more difficult, I have to say, anyway.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All right. Sanjay, thank you. Thank you for all of this. Thanks for sharing your personal thoughts as well as professional.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 sure to join Sanjay and Anderson Cooper for a new coronavirus town hall. Their guest is former CDC director, Dr. Tom Frieden, that's tonight at 8:00. P.M. Eastern on CNN.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All right. So school is just one example where the president is at odds with his own health officials. Perhaps, no one more than Dr. Anthony Fauci at this point, who was sidelined, literally, pushed off to the side, put in a different place for yesterday's task force briefing.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CNN Political Director David Chalian. David, look, there's a clear difference now. Dr. Fauci says states should consider shutting down, Trump says, we're not shutting anything down. And let me play some more sound so people can see the difference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U.S. PRESIDENT: Well, I think we are in a good place.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We're facing a serious problem now.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We're almost up to 40 million in testing and 40 million people, which is unheard of.</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This is the thing that is a little bit concerning. You say, well, we now have 37 million tests have been performed. The question is when you get on the phone and talk to the people in the community, there are still lapses there where the dots are not being connected.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If you look at the chart of deaths, deaths are way down.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It's a false narrative to take comfort in a lower rate of death.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David, it's a really notable political fight the president is choosing against a man and against an entire notion like science.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CHALIAN, CNN POLITICAL DIRECTOR: Yes. I mean, it's one thing, John, for the president to ignore science. That's dangerous enough in this scenario. I think it's an entirely more dangerous element to this to politicize it the way that the president is doing now. And we -- you know, in our society today, there are very few things that great majorities of Americans agree on. You know, we're long past the days of Walter Cronkite being the most trusted man in America, delivering the news. And we're a much more diffused society, obviously.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just say, Anthony Fauci is the most trusted man in America on this virus issue. It is overwhelming what would Americans say in public opinion polls about him. And the fact that the president is going to try to chip away at that and somehow make Anthony Fauci's ratings lower and politicize this, when he is the one place that Americans are turning for trusted advice, that is a very dangerous game to be playing for the president.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[07:15:00]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And it's notable, the way he talks about schools is just one example, saying, Democratic governors don't want to open for political reasons. It's not -- there's no politically easy or expedient choice when it comes to schools, at all. They're all bad choices. There's no politically easy choice. So the president is making it even more political, a decision which should be completely devoid of politics.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CHALIAN: Yes, because the virus, John, is devoid of politics. This is an apolitical matter that we're dealing with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so perplexing is that the path for the president's political rehabilitation is controlling the virus. So when he wants to open schools or just open the economy and businesses and just -- at any cost, just get America back to normal, because he thinks then the headlines of the virus goes away and he is able to recapture an ability to sell to the American people, that he has led on a good economy, and that he is deserving of four more years in office, but the path for him to get that hearing from the American people right now is through managing the virus. And that just seems to be beyond his compression at the moment.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Yes, it's interesting. It's apolitical. But to the extent that he's weighing in with it, it may be bad politics for him. David Chalian, always great to have you on, thanks so much for being here this morning.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CHALIAN: Thanks, John.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The City of Atlanta now requiring masks as coronavirus cases rise in Georgia. The lieutenant governor of that state joins us next.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This morning, 33 states are seeing spikes in cases, including Georgia. The state reported more than 3,400 new cases yesterday, that is its second highest day since the start of the pandemic. Joining us now to talk about this and more, we have Georgia's lieutenant governor, Geoff Duncan. Lieutenant Governor, great to see you. Thanks for being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pull up the graph of what Georgia looks like just since you reopened parts of the state. So that was April, the end of April, April 30th. And you can see this steady incline up. This is the seven- day moving average of new confirmed cases and you're also up in deaths and hospitalizations. So what's gone wrong in Georgia?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GEOFF DUNCAN (R-GA): Well, we're certainly paying very close attention to the infection rate. We obviously, across the country, are seeing an increase in infections. I think other numbers that we're continuing to pay close attention to are hospitalizations and deaths. Unfortunately for now, the data doesn't point to the exact correlation that we saw early 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to our hospitals around the state, obviously a huge concern of ours is to make sure that there's available resources at those hospitals. We continue to hear good words from our hospital systems that there are additional resources out there.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one of the things I think we need to continue to talk about is there are improved therapies that are continuing to arrive that yesterday on a conversation with some folks in the healthcare system, talked about the average stay on the front end of this virus was 14 days in hospitalization, and now it's down to five to seven days five.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But hospitalizations are going up in your state.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Yes, certainly. And we're paying close attention to that. And, fortunately, for now, the correlation, the direct correlation between infection rates and hospitalizations don't seem to be as tightly matched, but we're going to continue to pay close attention to that.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But I guess my point is that Georgia ended it stay-at-home order long before some places.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ended sometime in June. Georgia's ended April 30th. Do you think that was too early now?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we're trying to figure out the balance between business and the economy and obviously the healthcare concerns. But I would point to other states, you know, a state like California was probably the, you know, one of the first to close and one of the last to open. And certainly, they're dealing with an increased infection rate.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it's definitely a balance. We're going to continue to pay close attention to the data. We're going to continue to push a message out there, like our governors continue to do about wearing face masks when at all possible, making sure we sterilize, making sure we take social distancing everywhere we go.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 mean, on a scale of one to ten, how worried are you about what you're seeing in Georgia? DUNCAN: Well, certainly, I think everybody, 350 million Americans are worried. There's billions of people in this world that are worried about this. We continue to try to make the best decisions we possibly can. We continue to look at the data. We continue to consult with medical professionals, with scientists, with data experts. We're trying to make the best decisions we can to move forward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So do you think that at this point, because hospitalizations are up, deaths are up, there should be a mask mandate in your state?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the position that the governor takes, and I fully support this, is that we are encouraging every single person in our state, all 11 million Georgians in every community to wear a mask whenever possible.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I've seen great results to that. The room I'm sitting in here today, everybody is wearing a mask. I was at the grocery store yesterday, I didn't see a single person without a mask. I think this whole notion of trying to mandate somewhat becomes a distraction and it's hard to enforce.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as leaders, continue to encourage everyone in every community to take this very seriously with social distancing, with wearing masks, with being clean and having the highest levels of hygiene.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I want to talk to you about Georgia's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We have followed every step along the way, as you have championed that law. It has come to pass, as you predicted on our air. There were some hiccups, obviously, and some major speed bumps with it. One was that Senate Republicans tried to include protection for the police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And that was seen as, I think, something of a poisoned pill, so it ended up being turned into two separate bills.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Ahmaud Arbery's mom basically felt that that was -- somehow, it actually tainted the results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having this other law be passed in tandem to it. So let me play for you what she says. Oh, I'll read it to you. She says, though we stand in full support of all law enforcement, we believe that this separate bill, 838, is more dangerous to our community than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426, is good.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[07:25:12]</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legislature prioritize 838 instead of repealing citizens' arrest is heartbreaking and does not do justice for my son.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reaction to that?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Well, certainly, I've been with you all the way through this process over the last month, trying to get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from a committee room up to the floor for a vote and into the governor's desk and we've gotten to see all of that play out. I'm certainly, very proud of the Georgia State Senate and the bipartisan cooperation, state Senator Harold Jones and State Senator Bill Cowsert came together to work with us to get this across the finish line. It will never leave my mind the importance of bipartisan teamwork to tackle tough issues.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Georgia State Senate and Georgia as a whole definitely support law enforcement. And having two separate bills, I don't believe, taints the effort. I believe making sure that we protect bias-motivated crimes, which is what we were able to accomplish in house bill 426. And then house bill 838 was an opportunity to make sure that if somebody uses a bias-motivated intimidation against a law enforcement officer that we're able to make sure that there's recourse there too.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certainly proud of the great work -- I'm certainly glad to sit here today and be able to tell you that Georgia is no longer on that list of states that does not have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on the books.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We know how important that was to you, and thank you for updating us all along the way. Lieutenant Governor Geoff Duncan, great to see you.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Thank you.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Okay. The NBA is just weeks from its first games in what will likely be a season unlike any other. So what are players experiencing? We go inside the bubble in Florida, next.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[07:30:00]</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214"/>
      </w:pPr>
    </w:p>
    <w:p>
      <w:pPr>
        <w:pStyle w:val="Normal214"/>
        <w:ind w:left="200"/>
        <w:sectPr>
          <w:type w:val="continuous"/>
          <w:pgMar w:top="840" w:right="1000" w:bottom="840" w:left="1000" w:header="400" w:footer="400"/>
          <w:pgNumType w:fmt="decimal"/>
          <w:cols w:space="720"/>
        </w:sectPr>
      </w:pPr>
      <w:r>
        <w:br/>
      </w:r>
      <w:r>
        <w:pict>
          <v:line id="_x0000_s1750"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3015"/>
          <w:headerReference w:type="default" r:id="rId3016"/>
          <w:footerReference w:type="even" r:id="rId3017"/>
          <w:footerReference w:type="default" r:id="rId3018"/>
          <w:headerReference w:type="first" r:id="rId3019"/>
          <w:footerReference w:type="first" r:id="rId3020"/>
          <w:pgSz w:w="12240" w:h="15840"/>
          <w:pgMar w:top="840" w:right="1000" w:bottom="840" w:left="1000" w:header="400" w:footer="400"/>
          <w:pgNumType w:fmt="decimal"/>
          <w:cols w:space="720"/>
          <w:titlePg w:val="0"/>
        </w:sectPr>
      </w:pPr>
    </w:p>
    <w:p>
      <w:pPr>
        <w:pStyle w:val="Normal215"/>
      </w:pPr>
    </w:p>
    <w:p>
      <w:pPr>
        <w:pStyle w:val="Normal215"/>
      </w:pPr>
      <w:r>
        <w:pict>
          <v:shape id="_x0000_i1751" type="#_x0000_t75" alt="LexisNexis®" style="width:147.75pt;height:30pt">
            <v:imagedata r:id="rId18" o:title=""/>
          </v:shape>
        </w:pict>
      </w:r>
      <w:r>
        <w:cr/>
      </w:r>
    </w:p>
    <w:p>
      <w:pPr>
        <w:pStyle w:val="Heading1213"/>
        <w:keepNext w:val="0"/>
        <w:spacing w:after="200" w:line="340" w:lineRule="atLeast"/>
        <w:ind w:left="0" w:right="0" w:firstLine="0"/>
        <w:jc w:val="center"/>
      </w:pPr>
      <w:hyperlink r:id="rId3021" w:history="1">
        <w:r>
          <w:rPr>
            <w:rFonts w:ascii="arial" w:eastAsia="arial" w:hAnsi="arial" w:cs="arial"/>
            <w:b/>
            <w:i/>
            <w:strike w:val="0"/>
            <w:color w:val="0077CC"/>
            <w:sz w:val="28"/>
            <w:u w:val="single"/>
            <w:vertAlign w:val="baseline"/>
          </w:rPr>
          <w:t>THE CASE AGAINST SOCIAL MEDIA CONTENT REGULATION</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215"/>
        <w:keepNext w:val="0"/>
        <w:spacing w:after="0" w:line="240" w:lineRule="atLeast"/>
        <w:ind w:right="0"/>
        <w:jc w:val="both"/>
      </w:pPr>
      <w:bookmarkStart w:id="433" w:name="Bookmark_215"/>
      <w:bookmarkEnd w:id="433"/>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16051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15"/>
        <w:keepNext/>
        <w:spacing w:before="240" w:after="0" w:line="340" w:lineRule="atLeast"/>
        <w:ind w:left="0" w:right="0" w:firstLine="0"/>
        <w:jc w:val="left"/>
      </w:pPr>
      <w:bookmarkStart w:id="434" w:name="Body_213"/>
      <w:bookmarkEnd w:id="434"/>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52" style="position:absolute;z-index:25212416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Competitive Enterprise Institute: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Clyde Wayne Crews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Summary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repeatedly noted by most defenders of free speech, expressing popular opinions never needs protection.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it is the commitment to protecting dissident expression that is the mark of an open society. On the other hand, no one has the right to force people to transmit one's ideas, much less agree with them.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flouting of these principles is now commonplace across the political spectrum.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regulation of media content has recently gained currency among politicians and pundits of both left and right. In March 2019, for example, President Trump issued an executive order directing that colleges receiving federal research or education grants promote free inquiry. And in May 2020 he issued another addressing alleged censorship and bias by allegedly monopolistic social media companies.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political environment, policy makers, pressure groups, and even some technology sector leaders whose enterprises have benefited greatly from free expressionare pursuing the imposition of online content and speech standards, along with other policies that would seriously burden their emerging competitors.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social media debate centers around competing interventionist agendas. Conservatives want social media titans regulated to remain neutral, while liberals tend to want them to eradicate harmful content and address other alleged societal ills.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maintain that Internet service should be regulated as a public utility.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Blocking or compelling speech in reaction to governmental pressure would not only violate the Constitution's First Amendmentit would require immense expansion of constitutionally dubious administrative agencies. These agencies would either enforce government-affirmed social media and service provider deplatformingthe denial to certain speakers of the means to communicate their ideas to the public or coerce platforms into carrying any message by actively policing that practice. When it comes to protecting free speech, the brouhaha over social media power and bias boils down to one thing: The Internet and any future communications platformsneeds protection from both the bans on speech sought by the left and the forced conservative ride-along speech sought by the right.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social media debate, the problem is not that big tech's power is unchecked. Rather, the problem is that social media regulationby either the left or right would make it that way. Like banks, social media giants are not too big to fail, but regulation would make them that 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values strongly favor a marketplace of ideas where debate and civil controversy can thrive. Therefore, the creation of new regulatory oversight bodies and filing requirements to exile politically disfavored opinions on the one hand, and efforts to force the inclusion of conservative content on the other, should both be rejected.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Internet's spectacular growth can be attributed to the immunity from liability for user- generated content afforded to social media plat- formsand other Internet-enabled services such as discussion boards, review and auction sites, and commentary sectionsby Section 230 of the 1996 Communications Decency Act. Host takedown or retention of undesirable or controversial content by "interactive computer services," in the Act's words, can be contentious, biased, or mistaken. But Section 230 does not require neutrality in the treatment of user-generated content in exchange for immunity.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explicitly protects non-neutrality, albeit exercised in "good faith."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230's broad liability protection represented an acceleration of a decades-long trend in courts narrowing liability for publishers, republishers, and distributors. It is the case that changes have been made to Section 230, such as with respect to sex trafficking, but deeper, riskier change is in the air today, advocated for by both Republicans and Democrats. It is possible that some content removals may happen in bad faith, or that companies violate their own terms of service, but addressing those on a case-by-case basis would be a more fruitful approach. Section 230 notwithstanding, laws addressing misrepresentation or deceptive business practices already impose legal discipline on companies.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Regime-changing regulation of dominant tech firms whether via imposing online sales taxes, privacy mandates, or speech codesis likely not to discipline them, but to make them stronger and more impervious to displacement by emerging competitors.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energy expended on accusing purveyors of information, either on mainstream or social media, of bias or of inadequate removal of harmful content should be redirected toward the development of tools that empower users to better customize the content they choose to access.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social media firms want rules they can live withwhich translates into rules that future social networks cannot live with. Government cannot create new competitors, but it can prevent their emergence by imposing barriers to market entry.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risk, too, is the right of politicalas opposed to commercialanonymity online. Government has a duty to protect dissent, not regulate it, but a casualty of regulation would appear to be future dissident platforms.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230 special immunity must remain intact for others, lest Congress turn social media's economic power into genuine coercive political power. Competing biases are preferable to pretended objectivity. Given that reality, Congress should acknowledge the inevitable presence of bias, protect competition in speech, and defend the conditions that would allow future platforms and protocols to emerge in service of the public.</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priority is not that Facebook or Google or any other platform should remain politically neutral, but that citizens remain free to choose alternatives that might emerge and grow with the same Section 230 exemptions from which the modern online giants have long benefited. Policy makers must avoid creating an environment in which Internet giants benefit from protective regulation that prevents the emergence of new competitors in the decentralized infrastructure of the marketplace of ideas.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level the question of what speech should be acceptable and what is harmful needs to be defined by regulation.1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CEO Mark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to reporters after meeting with French President Emmanuel Macron in Paris, May 10, 2019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shall make no law ... abridging the freedom of speech, or of the press.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Constitution, Amendment I</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repeatedly noted by most defenders of free speech, expressing popular opinions never needs protection. Rather, it is the commitment to protecting dissident expression that is the mark of an open society. On the other hand, no one has the right to force people to transmit one's ideas, much less agree with them.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flouting of these principles is now commonplace across the political spectrum. Government regulation of media content seemed unthinkable not so long ago, yet it has recently gained currency among politicians and pundits of both left and right. In March 2019, for example, President Trump issued an executive order directing that colleges receiving federal research or education grants promote free inquiry.2 And in May 2020 he issued another addressing alleged censorship and bias by allegedly "monopolistic" social media companies.3</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political environment, policy makers, pressure groups, and even some technology sector leaders whose enterprises have benefited greatly from free expressionare pursuing the imposition of online content and speech standards, along with other policies that would seriously burden their emerging competitors.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what many wish to regulate include political neutrality, bias, harmful content, bots, advertising practices, privacy standards, election "meddling," and more.4</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social media debate boils down to competing interventionist agendas. Conservatives want social media titans regulated to remain neutral, while liberals tend to want them to eradicate harmful content and address other alleged societal ills.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Google and Facebook now hold that Internet service should be regulated as a public utility.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blocking or compelling speech in reaction to governmental pressure would not only violate the Constitution's First Amendmentit would require immense expansion of constitutionally dubious administrative agencies.5 These agencies would either enforce government-affirmed social media and service provider deplatformingthe denial to certain speakers of the means to communicate their ideas to the publicor coerce platforms into carrying any message by actively policing that practice. When it comes to protecting free speech, the brouhaha over social media power and bias boils down to one thing: The Internet needs protection from both the bans on speech sought by the left and the forced conservative ride-along speech sought by the right. So do future communications platforms.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all-encompassing as today's social media platforms seem, they are only a snapshot in time, prominent parts of a virtually boundless and ever-changing Internet and media landscape. The Internet represents a transformative leap in communications not because of top-down rules and codes governing acceptable expression, but because it has radically expanded broadcast freedom to mankind. More is published in a day than could formerly be produced in months or even years.6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Public Policy Has Protected Online Free Speech In the early days of the commercial Internet, different moderating policies of firms like Prodigy and Compuserve raised serious concerns over who could be held liable for defamation, libel, and other harms: Would the responsible party be the host or the person who wrote or uploaded the content?7 This was a question ultimately resolved by Congress rather than the courts.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Internet's spectacular growth can be attributed to the immunity from liability for user- generated content afforded to social media platformsand other Internet- enabled services such as discussion boards, review and auction sites, and commentary sectionsby Section 230 of the 1996 Communications Decency Act.8 Host takedown or retention of undesirable or controversial content by "interactive computer services," in the Act's words, can be contentious, biased, or mistaken. But Section 230 does not require neutrality in the treatment of user-generated content in exchange for immunity. In fact, it explicitly protects non-neutrality, albeit exercised in "good faith." The law reads that providers will not be held liable for: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action voluntarily taken in good faith to restrict access to or availability of material that the provider or user considers to be obscene, lewd, lascivious, filthy, excessively violent, harassing, or otherwise objectionable, whether or not such material is constitutionally protected.9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you can say it, but no one is obligated to help you do so. Jeff Kosseff, Assistant Professor of Cybersecurity Law at the U.S. Naval Academy and author of The Twenty- Six Words that Created the Internet, maintains that without Section 230 "the two most likely options for a risk-averse platform would be either to refrain from proactive moderation entirely, and only take down content upon receiving a complaint, or not to allow any user-generated content."10 Similarly, Internet Association President Michael Beckerman argues, "Eliminating the ability of platforms to moderate content would mean a world full of 4chans and highly curated outletsbut nothing in between."11 (The online message board 4chan has become infamous for its bare-bones moderation and toleration of bigoted content.) None are required to act in a fair or neutral manner, and government cannot require them to do so.12</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230's "broad liability shield for online content distributors" in the words of Mercatus Center scholars Brent Skorup and Jennifer Huddlestonrepresented an acceleration of a decades-long trend in courts narrowing liability for publishers, republishers, and distributors more generally,13 as well as a concept of "conduit immunity" imparted to intermediaries.14 It is the case that changes have been made to Section 230, such as with respect to sex trafficking.15 But deeper, riskier change is in the air today, advocated for by both Republicans and Democrats.16 It is possible that some content removals may happen in bad faith, or that companies violate their own terms of service, but addressing those on a case-by-case basis would be a more fruitful approach. Section 230 notwithstanding, laws addressing misrepresentation or deceptive business practices already expose companies to legal discipline. Still, some officials have called for using laws barring deceptive business practices to charge social media platforms with making false statements about viewpoint neutrality.17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Regime-changing regulation of dominant tech firmswhether via imposing online sales taxes,18 privacy mandates,19 or speech codesis likely not to discipline them, but to make them stronger and more impervious to displacement by emerging competitors.20 Given the proliferation of media competition across platforms and online infrastructure, none can be considered essential, much less monopolistic, as some critics claim.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regulation can backfire and turn them into such. For example, Facebook CEO Mark Zuckerberg acknowledged, in testimony to Congress in 2018, that privacy regulation would benefit Facebook.21 That sentiment was reiterated by Facebook policy head Richard Allan, who favors a "regulatory framework" to address disinformation and fake news.22</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given corporation's perspective, such concessions are strategically more favorable alternatives to the threatened corporate breakups, large fines, or even personal liability for management.23 While LinkedIn and Reddit leaders have cautioned against social media regulation,24 several leading tech corporate chiefsincluding Apple's Tim Cook, Twitter's Jack Dorsey, Snap, Inc.'s Evan Spiegel, Y Combinator's Sam Altman, and former Instagram CEO Kevin Systromhave expressed support for regulating elements of big tech, in social media and elsewhere.25 None has been as prominent and unambiguous in support for top-down regulation as Facebook's Zuckerberg, who in a March Washington Post op-ed called for governments to bar certain kinds of "harmful" speech and require detailed official reporting obligations for tech firms. This proposal is in direct conflict with the protections of Section 230.26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fixated on social media bias are reluctant to appreciate the immeasurable benefit they receive from Section 230.27 It has never acted as a subsidy to anyone, applying equally to allpublishers, like newspapers, have websites, too. Even if biases by some platforms were a valid concern, there is no precedent for the reach conservatives enjoy now.28 Those who complain of bias or censorship on YouTubesuch as Prager University, for examplepay nothing for the hosting that can reach millions and stand to benefit from similar freedom. Just this year, the Ninth Circuit Court of Appeals ruled that, "[D]espite YouTube's ubiquity and its role as a public-facing platform, it remains a private forum, not a public forum subject to judicial scrutiny under the First Amendment."29 This disintermediationthe rapid erosion of the influence of major media gatekeepershas enabled the growth of a more diverse of the media landscape, thanks in large part to the collapse of barriers to entry, including cost.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ominously, conservatives fail to appreciate the dangers of common cause with advocates of content or operational regulation on the left.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ideologically liberal near-monoculture at publicly funded universities, major newspapers, and networks, the vast preexisting administrative apparatus in the federal governmentand in management and corporate culture for most of Silicon Valley, for that matterit is the left that has more to lose from not regulating the Internet as the sole cultural medium not largely dominated by liberal perspectives.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more fully open to independent or dissenting voices than then Internet; regulation would change that. For that reason alone, tomorrow's conservatives need to rely upon Section 230 immunities more than ever to preserve their voices. Any expansion of federal agency oversight of Internet content standards stand ultimately to be repurposed to the aims of the left in the long run.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threat of online speech regulation now comes in bipartisan clothing. The Deceptive Experiences to Online Users Reduction (DETOUR) Act (S. 1084), cosponsored by Sens. Mark Warner (D-VA) and Deb Fischer (R-NE), seeks to address "dark patterns" and the alleged tricking of users into handing over data.30 Warner seeks still broader regulation of tech firms including changes to Section 230,31 but probably will not agree with conservatives on what constitutes disinformation or valid exercise of the civil right of anonymous communication.32</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bottom, neither left nor right now defends the right to platform bias. Both sides must hit pause, in order to protect the right to express controversial viewpoints enshrined in the First Amendment and affirm the property rights of "interactive computer services" of today and tomorrow. The opponents, superficially in conflict, agree in principle that government should have the final say. In the wake of any bipartisan tech regulation "victory," entrenched unelected bureaucrats at Washington regulatory agencies will have free rein to define "objectivity" as they see fithighly likely to the detriment of conservatives and classical liberals.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Countering the Tech Regulatory Campaign of the Right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left and its emphasis on culling "harmful content," conservatives seek forced carriage in service of political neutrality; they want content included, not removed. Many on the right insist bias prevails and that monopolistic social media routinely censor search results and user-generated content. To supposedly remedy that situation, they would alter Section 230's immunities and require objectivity and even official certifications of non-biasto be determined by tomorrow's bureau- crats. On Twitter, President Donald Trump thundered at "the tremendous dishonesty, bias, discrimination and suppression practiced by certain companies. We will not let them get away with it much longer."33 He has also expressed a desire to sue social media firms.34</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July 2019, Sens. Ted Cruz (R-TX) and Josh Hawley (R-MO) wrote to the Federal Trade Commission (FTC) seeking investigation into how major tech companies curate content, while echoing progressive calls for regulationaccusing social media of being "powerful enough toat the very leastsway elections." "They control the ads we see, the news we read, and the information we digest," they complain. "And they actively censor some content and amplify other content based on algorithms and intentional decisions that are completely nontransparent."35 Meanwhile, many on the left hold the same elitist opinion of people's faculties. Sen. Hawley has now introduced several pieces of nanny- state legislation that should be of concern in today's environment.36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in all this are the simple facts that social media cannot censor and a that non-depletable Internet cannot be monopolized unless government circumscribes it. Control, amplification, or content removal by private actors are not coercion or censorship, but elemental to free speech. Manipulating an algorithm is likewise an exercise of free speech, even if the July 2019 White House Social Media Summit maintained otherwise.37 Censorship requires government force to either block or compel speech, and there can be no private media monopoly so long as there is no government censorship.38 One has a right to speak, but no one exercising that right has a right to force others to supply them with a Web platform, newspaper, venue, or microphone.39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 places limits on state actors, yet Hawley asserts social media must "abide by principles of free speech and First Amendment."40 These vital principles apply to government, not to the population generally or to communications enabled by private companies.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Hawley's own legislation, the Ending Support for Internet Censorship Act (S. 1914), would limit Section 230 immunities, deny property rights, compel transmission of speech, and create a large administrative bureaucracy by requiring that a "covered company" obtain an "immunity certification" from the Federal Trade Commission, assuring a majority of the unelected commissioners every two years that it does not moderate content provided by others in a politically biased way.41 In similar spirit, the Stop the Censorship Act (H.R. 4027), sponsored by Rep. Paul Gosar (R-AZ), would limit moderation of "objectionable" content.42 These legislative proposals are highly problematic. One cannot prove a negative. The premise is inoperable, susceptible to partisanship, and hostile to free speech.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and bias are the essence of healthy debate, and mandating neutrality by altering Section 230or via any other meanswould remove the right of conservatives to "discriminate" on potentially dominant alternative platforms that could emerge in coming years or decades (just as Google and Facebook emerged to displace prior leaders).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not all. Sen. Hawley also has set his sights on many tech companies' business model. Hawley has complained: "These companies and others exploit this harvested data to build massive profiles on users and then rake in hundreds of billions of dollars monetizing that data."43 Indeed, big tech firms use data in extraordinarily sophisticated ways, but so do popular conservative media sites. The Drudge Report looks like 1990s vintage, but it sports a sophisticated architecture underneath the hood.44 Perhaps "information wants to be free," but it also wants to be monetized.45 Another Hawley- sponsored bill, the Social Media Addiction Reduction Technology (SMART) Act (S. 2314), would mean future conservative platforms could not monetize and survive as easily.46 Specifically, it would require online content providers to tread carefully over how they write headlines. The bill stipulates: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less frequently than once every 3 years, the [Federal Trade] Commission shall submit to Congress a report on the issue of internet addiction and the processes through which social media companies and other internet companies, by exploiting human psychology and brain physiology, interfere with free choices of individuals on the internet (including with respect to the amount of time individuals spend online).47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antitrust debate is inextricably bound with the online speech controversy. Yet, concepts like "common carrier" and "essential facility," which have been used to rationalize regulation, are not applicable either to a virtually limitless Internet or to its future capabilities.48 Like the expanding universe, the healthy Internet, with all its potential, remains unbounded and not monopolizable.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would change that.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environment, big tech firms should defend the principle of and right to bias both for themselves and for others, even as they articulate that they strive toward some measure of objectivity, which can be a selling feature.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Biases Are Preferable to Pretended Objectivity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firms deny they are biased. Google Vice President Karan Bhatia, for example, denies bias in content display or search results.49 He testified as such in July 2019 to the Senate Judiciary Committee, pointing to external validating studies.50 Bhatia reasonably asserts: "Our users over- whelmingly trust us to deliver the most helpful and reliable information out there. Distorting results for political purposes would be antithetical to our mission and contrary to our business interests."51 To an unappreciated degree, people's own online behavior, not externally imposed bias, will influence algorithm functionality and what they see.52</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has likewise proclaimed itself an "open communications platform." Twitter CEO Jack Dorsey similarly claimed, in testimony to Congress in 2018, that it does not base decisions on political ideology.53 In April 2019 testimony, Twitter Public Policy and Philanthropy Director Carlos Monje told the Senate Judiciary Committee: "We welcome perspectives and insights from diverse sources and embrace being a platform where the open and free exchange of ideas can occur."54</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Google's 2018 report "The Good Censor," described in the Senate Judiciary hearing as an internal assessment and marketing exercise, defended "balance," and "well ordered spaces for safety and civility." These are worthy goals, but, as we have seen, "censoring" can only be a term of art as Google used it in the report (and for which it drew avoidable criticism).55 In any event, many policy makers will never be convinced of non-bias. A negative cannot be proven, nor can total neutrality be achieved given the inevitability of bias in human communication.56 Unknown, undiscovered, or unrealized emergence of bias will likely increase as human knowledge increases. Algorithms understandably boost content that generates likes, shares, and other interactions.57 They also undertake the error-prone and thankless task of looking for and rooting out "toxicity."58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is that Google results can never be objective in a way that can satisfy everybody, and there is nothing wrong with that. Policies will always be in flux and there can be vagueness and lack of transparency ripe for misunderstanding.59 The sole remedy, "All search results must appear first," is an absurdity.60 In a fluid environment, it is not reasonable to say bias is not reflected in decisions made or in algorithmic results, but revealed or overt bias can be more honest than an insincere, pretended objectivity.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search has evolved into swiping and talking as means of interface, which do not always involve Google and typing text.61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July Senate hearing, the promise extracted from Google to grant access to its records on advertisements and videos pulled sets a terrible precedent. While moves like Facebook's response of appointing Sen. Jon Kyl to lead a bias audit62 may yield some helpful transparency proposals, they will resolve nothing as far as competing complaints of bias are concerned.63 But if conservatives, liberals, or some alliance of them triumph in the quest for content regulation, that would impose control and censorship on everyone.64 That is why competing biases and algorithms are paramount as a matter of principle, whether or not bias exists in select circumstances.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of Progressive Regulation of "Harmful Content"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regimes around the world would welcome the call to shut down political opposition on the grounds that it's harmful speech,"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Communications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Brendan Carr65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politicians, dominant social media firms, and activists propose to expunge what they see as objectionable content online. They point to hate speech, disinformation, misinformation, and objectionable, harmful, or dehumanizing content.66 Since "misinformation" can translate into "things we disagree with," this inventory can be expected to grow.</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Disagreeable or hateful speech is nonetheless constitutionally protected.67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edge of social media regulation consists of a March 2019 proposal from Facebook founder and CEO Mark Zuckerberg and a white paper from Sen. Mark Warner entitled, "Potential Policy Proposals for Regulation of Social Media and Technology Firms." 68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asserts, "I believe we need a more active role for governments and regulators." He endorses alliances with governments around the world to police harmful online speech, a move that would erect impenetrable global barriers to future social media alternatives to Facebook. In his March 2018 Washington Post op-ed, "The Internet Needs New Rules," Zuckerberg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often tell me we have too much power over speech, and frankly I agree. I've come to believe that we shouldn't make so many important decisions about speech on our own. So we're creating an independent body so people can appeal our decisions. We're also working with governments, including French officials, on ensuring the effectiveness of content review systems.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idea is for third-party bodies to set standards governing the distribution of harmful content and measure companies against those standards. Regulation could set baselines for what's prohibited and require companies to build systems for keeping harmful content to a bare minimum.69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only Facebook has publicly called for this degree of engagement from governments, but Facebook's influence alone could be enough to give it momentum. In any event, such government enforcement of "community standards" gives politicians and bureaucrats veto power over critical political speech. While Google, Facebook, Twitter, Pinterest, and their brethren cannot "censor" as private media and social media plat- forms, in the Zuckerberg formulation, deplatforming will be preordained, baked into the ecosystem and constraining emergent networks to the regulatory vision of "baselines for what's prohibited."70 Once this path is chosen, would a reasonable person expect for the forbidden content list to shrink or expand over time? And while in the U.S. such requirements may be ultimately struck down on First Amendment grounds, it could take years of litigationand much damage to free speech in the meantimeto reach that result.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Zuckerberg's proposals also would inflict painful compliance burdens that would severely hobble Facebook's smaller competitors: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already publishes transparency reports on how effectively we're removing harmful content. I believe every major internet service should do this quarterly, because it's just as important as financial reporting. Once we understand the prevalence of harmful content, we can see which companies are improving and where we should set the baselines.71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efforts to secure global input on content review decisions can be admirable so long as the company is describing policies it intends to adopt for itself.72 But the more ambitious campaign to transcend self- policing is troubling. Having benefited from Section 230 immunities in the U.S. that boosted it to global stature (other firms enjoyed this immunity, too), Facebook now is urging speech standards and reporting burdens imposed on the online companies of the future. Such a government partnership scheme would go a long way toward making the dominance of today's largest social media firms permanent.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not if Facebook were to partner with "thoughtful governments that have a robust democratic process."73 Free speech in the U.S. is not subject to limitation by majority vote. Speech is routinely criminalized throughout the world, however, by these same "robust" democracies.74 The Brennan Center for Justice has noted how political pressure from governments has influenced what information the public seesand surely will do so again. There is no way to know the nature of the internal decision process and no judicial review of it.75 Removing content at the behest of political leaders, subject to jail or fine, is a scenario playing out worldwide,76 while real voices against tyranny get silenced.77 George Washington University law professor Jonathan Turley deemed France one of the greatest global threats to free speech.78 Yet, rather than defend free expression on principle, Facebook has pledged a partnership with French courts against online hate speech and to hand over information about its users.79 A similar circumstance that garnered some criticism has been Google's alleged cooperation with Chinese authorities on a censored search engine.80</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firms' yielding to authoritarian governments will have grave repercussions for expression. While Americans' free speech rights are protected by the First Amendment to the Constitution, social media giants that cooperate with foreign governments' censorship efforts threaten free expression even in the U.S. In essence, it enables censorious governments to export their Internet laws globally.81 Ominously, all this gives politicians more weapons to help them work around the First Amendment.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administrative apparatus that some Republicans favor expanding to monitor political objectivity circumvents constitutional speech protections. Private entities are incapable of censorship, but reconfiguring them as semi- governmental oversight bodies with ability to suppress would change that. Such a move would revoke big tech companies' status as market entities and convert them into the "essential" facilities they otherwise could never be. The pertinent risk, then, may not be ill-considered reform of Section 230 immunities. Rather, regulation or laws that "set baselines" could perform an end run around Section 230, leading to a reformulation of indemnification perhaps more powerful for Facebook's new incarnation, but that effectively moots much of Section 230 for other social platforms.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Securing compromises and adoption of industry standards certified by governmental bodies would prevent alternative platformsexisting or emergingfrom being able to facilitate the unfettered free expression that powered Facebook's growth. This would help Facebook avoid breakup and fines and help it maintain its dominant position, lest it become the next MySpace. The result would be a new business model for the biggest of big tech, one based on central oversight of speech in an environment in which Section 230 would be less critical to their success. As Vox's Peter Kafka observed: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giant platforms are now so enormous that they don't need to distribute an infinite amount of content anymore maybe they could survive by bringing in enormous but man- ageable amounts of content, which they could ac- tually review before publishingkind of like a media company. This used to be an unthinkable thought, and still seems to be if you talk to the people who run the platforms.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that's where we are headed, like it or not.82</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2018, nearly a year before Zuckerberg's declaration, the Columbia Journalism Review reported on a leaked draft white paper from Sen. Mark Warner containing a wide- ranging slate of proposals to regulate content, speech, and anonymity under the justification of combating trolls, misinformation, and election interference.83 The paper, titled "Potential Policy Proposals for Regulation of Social Media and Technology Firms," expressed alarm that "bots, trolls, click-farms, fake pages and groups, ads and algorithm- gaming can be used to propagate political disinformation."84 Its proposed solutions included labeling of automated "bot" accounts; limiting certain elements of anonymity; placing limitations on Section 230 immunity for re-uploaded content; liability for defamation, false light, and deep fakes; and defining certain services to be essential facilities.85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Warner's proposals, which, as Axios' David McCabe notes, had been "circu- lated in tech policy circles,"86 did not recommend corporate breakup.87 Sen. Warner later reacted favorably to Zuckerberg's new-rules-for-the- Internet manifesto, declaring: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see that Mr. Zuckerberg is finally acknowledging what I've been saying for past two years: The era of the social media Wild West is over. ... Facebook needs to work with Congress to pass effective legislative guardrails, recognizing that the largest platforms, like Facebook, are going to need to be subject to a higher level of regulation in keeping with their enormous power.88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companies have guardrails now, and competition for authentication and anonymity and other competitive disciplines can add more of them. It is legislation and regulation, not their absence, that threaten to remove them and undermine one of America's bedrock principles.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search results or the presentation of content by big tech are biased or not, suspicion prevails because left-of-center perspectives prevails at major mainstream institutions like print and broadcast media editorial management, college campuses, and even big tech workforces. For example, The Washington Post has not endorsed a Republican since it began endorsing presidential candidates in 1976 (sitting out 1988).89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not endorsed one since Dwight D. Eisenhower.90 So, biases? Yes, but bias becomes a public policy issue only when government joins efforts to regulate content and speech.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Vulnerability of Dissent to the "Harmful Content" Sledgehammer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expression is paramount. There is no political right not to be offended. Congress needs to preserve the right to express both popular and unpopular opinions.91 That requires continuing to allow curation that protects alternative viewpoints with the same immunities Facebook and other social media have enjoyed to date. That means no compulsory participation in Facebook's "baselines for what's prohibited," Warner's "the Wild West is over" claim, Hawley's government affirmations of objectivity, or whatever other speech control schemes emerge in the future.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section will mention some controversial issues not to take positions but to illustrate why people must retain rights of expression protected from government administrators. Positions that were unremarkable among liberals a generation ago can now lead to career loss, even for CEOs.92 These include the opposition to illegal immigration of former President Barack Obama and Sen. Charles Schumer (D-NY),93 the opposition to birthright citizenship of former Sen. Harry Reid (D-NV),94 or Obama's former opposition to gay marriage.95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correctness can have grave implications when moving from voluntary settings to a legally enforced regime. Such a regime could come about in unexpected ways. For instance, the Change the Terms Coalitiona grouping of mostly progressive organizations that includes the Center for American Progress, Southern Poverty Law Center, and othersdeclares: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companies are taking steps in the right direction to reduce hateful activities online, anti-hate provisions in most companies' terms of service are not enough. To ensure that companies are doing their part to help combat hateful conduct on their platforms, organizations in this campaign will track the progress of major tech companiesespecially social media platformsto adopt and implement these model corporate policies.96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fair, the petition itself expresses concern over government involvement in speech that historically "disproportionately silenced activists and minorities" and acknowledges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already illegal.97 However, the coalition holds that, while the First Amendment protects even hate speech,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United States, speech laws vary wildly from one country to another. It is preferable to develop a set of policies that major tech companies can apply globally so that hateful actors cannot launder their activity by routing their traffic through a different jurisdiction.98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here is that the laundering will wash out in the opposite direction, cleansing even non-hate speech. Like Facebook's own "baseline" principles and other promises regarding harmful content, which Change the Terms argues do not go far enough,99 the policies can be admirable, but they can also be myopic and beholden to one viewpoint.100 "Hateful activities" defined by liberals are far from the only objectionable phenomena online.101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Congress has to be uncompromising in protecting clashing viewpoints from "cancel culture." Sen. Ben Sasse (R-NE) stressed in a 2018 exchange with Zuckerberg that "[a]dults need to engage in vigorous debates"102 over controversial issues like late-term abortion without being flagged as haters. Yet even in April 2019, Twitter and Facebook officials could not assure senators that certain remarks by Mother Teresa on abortion did not constitute hate speech.103 The freedom to engage such matters does not have to be supported by corporations such as Facebook or Twitter, of course, but somewhere. In the 2018 hearing, Zuckerberg himself struggled to define hate speech clearly.104 In 2019, Facebook's own new Civil Rights Audit took up the task. Among other declarations, hate speech is defined there: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 direct attack on people based on "protected characteris- tics"race, ethnicity, national origin, religious affiliation, sexual orientation, caste, sex, gender, gender identity, and serious disease or disability. Facebook also provides some, but not all,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same protections for immigration status. An "attack" for hate speech purposes is defined as violent or dehumanizing speech, statements of inferiority, expressions of contempt or disgust, or calls for exclusion or segregation.105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such anti-harmful-speech principles may be unimpeachable as internal corporate policy, but that changes when a firm like Facebook cooperates with governments, including in turning over user information. The "speech laws" that the Change the Terms Coalition notes "vary wildly from one country to another" include those of China, Russia, and myriad other illiberal regimes.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commissioned by Google and conducted by a team led by former Arizona Republican Sen. John Kyl, intended to address conservative criticisms of bias by the company, appeared to highlight concerns with how motives would be ascribed to some and not others by Facebook's hate speech policy.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[I]nterviewees' concerns stemmed both from the notion of having a "hate speech" policy in the first place and from unfair labeling of certain speech as "hate speech." ... The term "hate speech" is itself controversial, insofar as it may incorrectly ascribe motive in many cases.106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arbiters ascribing hate to others are themselves agenda-driven and can have credibility problems of their own.107 For example, the Kyl report noted that, "Many conservatives view the SPLC [Southern Poverty Law Center, a member of the Change the Terms Coalition] as an extreme organization intent on defaming conservatives."108 Should today's expanding inventory of "protected characteristics" policies become incorporated into compulsory "baselines for what's prohibited and ... systems for keeping harmful content to a bare minimum," much can deemed off-limits that deserves debate.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their view of what counts as extremism and liberals have theirs. Therefore, especially in so tense an environment, there need to be fora to talk about the most polarizing of issues. David Thunder, a professor at the Institute for Culture and Society at the University of Navarra in Pamplona, Spain, wrote of the need for leeway in discussion: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forms of offensive speech are not black and white. For instance, speech that contests dominant narratives about political and social authority, law, marriage, gender, religion or national identity may be deeply unpopular and offensive to many, yet offer intelligent critiques of conventional wisdom and not constitute any genuine incitement to hatred or violence.109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calls for slavery reparationsredistributing assets from one group to another based on raceare unlikely to draw ire from establishment press outlets, while opposing them could well be deemed "harmful."110 Again the intent here is not to defend or excoriate particular speech, harmful or otherwise. Rather, it is to demonstrate that the tenor of today's "harmful content" campaigns tend toward affirmation of progressive ideologies.111 Those assuming they are not in the left's crosshairs as spewing "harmful content" might note that some progressive commentators have even denounced classical liberalism as an authoritarian and racist doctrine.112 The above reservations are meant to illustrate why administrative agencies should not be allowed anywhere near the Internet's volume knob, much less its off button.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Thought Experiment: Socialist Advocacy as "Harmful" Speech The media often refer to "incitement" as a phenomenon largely of the political right. Yet, the violence committed by actual socialist regimes to coerce human beings into participating in utopian schemes has been plain sight for decades, but concern about socialist advocacy is absent in the appeals from Warner, Zuckerberg, or Change the Terms. 113</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illustrate, consider the following thought experiment. As the noted Austrian economist Ludwig von Mises noted, in his classic 1944 work, Bureaucracy: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champions of socialism call themselves progressives, but they recommend a system which is characterized by rigid observance of routine and by a resistance to every kind of improvement.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themselves liberals, but they are intent upon abolishing liberty. They call themselves democrats, but they yearn for dictatorship. They call themselves revolutionaries, but they want to make the government omnipotent. They promise the blessings of the Garden of Eden, but they plan to transform the world into a gigantic post office. Every man but one a subordinate clerk in a bureau.114</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socialism's grim historical record, it would not be too far-fetched for a content regulation authority to flag socialist advocacy as "misinformation" or "harmful."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take the Green New Deal. If fully implemented, it would cause untold hardship for millions and bring much of the economy under Washington's control.115 A chief architect of the proposal, Saikat Chakrabarti, chief of staff to Rep. Alexandria Ocasio-Cortez (D-NY), acknowldedged that the Green New Deal "wasn't originally a climate thing at all." Rather, he added, "we really think of it as a how-do-you-change- the-entire-economy thing."116 The costs for such a transformation would be enormous. Yet, no one is calling to shut down debate on the Green New Deal.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Zuckerberg were specifically referencing socialism when he proclaimed at Facebook's 2019 F8 Developer Conference: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taking a more proactive role in making sure that all of our partners and developers use our services for good. We're very focused on making sure that our recommendations and discovery services aren't highlighting groups or people who are repeatedly sharing misinformation or harmful content and we're working hard to completely remove groups if they exist primarily to violate our policies or do things that are dangerous." [Emphasis added]117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do not advocate removal of harmful socialist content. We merely observe the glaring contradiction that socialism, even with its dismal track record, is not targeted for removal in any content moderation formulation.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Misguided Call to Compel "Unbiased" Speech Both the left's banned speech and the right's compelled speech agendas would require a substantial government apparatus to oversee them. The right's concern is the left's dominance of discourse, but as the preceding section makes clear, treating Facebook, Google, Twitter and the like as monopolies or common carriers in need of FTC regulation and reporting duties would make the problem worse. Efforts to certify "objectivity" will neither protect the public nor safeguard conservative speech. Instead, it will deliver the Internet into the administrative state's clutches. If today's upset conservatives prevail in their quest for social media regulation, they will have helped erect a permanent machinery to police online speech that they are in no foreseeable circumstance likely to control (not that anyone should).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Arbitrary thresholds at which regulation kicks into effect and becomes binding are also troubling. A company eligible for Hawley's FTC objectivity certification is one with more than 30 million active monthly users in the U.S. or 300 million worldwide, or with more than $500 million in global annual revenue. Other elements of Hawley's legislative agenda, such as the SMART Act's burdensome reporting requirements, would also balloon the federal bureaucracy.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is compounded by the bipartisan Designing Accounting Safeguards to Help Broaden Oversight and Regulations on Data (DASHBOARD) Act (S.1951), sponsored by Sens. Warner and Hawley. It would require a "commercial data operator"defined as an entity that "(A) generates a material amount of revenue from the use, collection, processing, sale, or sharing of the user data; and (B) has more than 100,000,000 unique monthly visitors or users in the United States for a majority of months during the previous 1-year period"to: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every 90 days, "provide each user of the commercial data operator with an assessment of the economic value that the commercial data operator places on the data of that user;"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 the types of data collected and any tangential uses of it; and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 newly imposed limits on data retention and the ability to delete it.118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invasive requirements represent a major potential incursion into online speech. The Competitive Enterprise Institute's Patrick Hedger observes that the bill is "vague, arbitrary, picks winners and losers, delegates too much power to agencies, and inserts government into an area where markets are working just fine.119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Trade Commission would enforce that, while the Securities and Exchange Commission would oversee annual or quarterly filings (parallel to financial filings) related to the value of aggregate data, as well as develop the accounting schemes to facilitate said filing. With so much "administering" being sought by Republicans, the Federal Communications Commission (FCC) will seek a piece of the action, once the tenure of deregulatory- minded chairman Ajit Pai ends. And sure enough, a proposed Trump social media executive order obtained by CNN affirmed that FCC would have a role.120 At that point, the Department of Justice would become involved in social media regulation. Perhaps more agencies will, too, as many of them have civil rights offices.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superficial differences, the common denominator of the ostensibly opposing demands from left and right on social media is their calls to concentrate more power in federal administrative agencies. Each bit of technology regulation that conservatives support expands the arbitrary administrative state they claim to oppose. They may wish to abolish the Consumer Financial protection Bureau, but they will open a Consumer Data Protection Bureau, perhaps in the same luxurious offices. Over time, the window of what counts as "political unbiased content moderation by covered companies" good enough for an "immunity certification from the Federal Trade Commission" will lead to real suppression of conservative ideas. No coordination, collusion, or conspiracy is needed for this result to emerge. As the Hoover Institution's John Cochrane notes: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vast majorities of the bureaucracy belong to one political party, when government employee unions funnel unwitting contributions to candidates of that party, and when strong ideological currents link decisions across agencies, explicit cooperation is less necessary.121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 Zuckerberg, Warner, or Hawley lights the fuse, an administrative apparatus to oversee speech will increase the size of government and thereby undermine individual liberty, free speech, private property rights, and other institutions of liberty.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Rights and Non- Depletable Cyberspace: "Media," Including Social Media, Is Plural In February 2007, The Guardian ran the headline, "Will MySpace Ever Lose Its Monopoly?"122 Years later, younger folks have abandoned Facebook, while growth continues among older users.123 Big tech cannot stop anyone from reaching anyone else and sharing ideas.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as an entity is a singular social medium. Twitter is also a social medium. Displaced transitory giants like MySpace and America Online were singular. Social media, though, is a plural concept. Social media trends fluctuate; communications media options are potentially boundless. In the frenzy of the content moderation debate, we often forget that Facebook and Google are the gauzy film atop the deeper actual Internet. One can be a "never Googler"as the rapid growth of the privacy-protecting search engine DuckDuckGo124 indicatesand presumably a "never YouTuber."125 We are likely to witness the emergence of larger, decentralized online companies not envisioned today.126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further, media need not be "social" to be mass; alternative non-social media on the right, like the Drudge Report, Daily Caller, Breitbart, and other right-leaning reporting and talk radio remain formidable as sources of information. Semi-social conduits such as comment sections in news articles may exceed some social media platforms in reach.127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its very limited role in Internet governance, the core public policy duty for Congress is to foster the creation and expansion of private property rights and communications wealth on existing and future platforms and in the coding that enables them.128 Conservatives who turn their backs on private property rights in social media disputes over bias will render themselves defenseless against leftist resistance to property rights in more complicated policy settings.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committed the same error by endorsing net neutrality legislation to ban "blocking" and "throttling."129 Such yielding on core principles on relatively "easy" matters makes the expansion of the institutions of liberty far more difficult.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Regulation Can Absolve Social Media Companies of Responsibility and Preempt Consumer Self-Help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possess the power, wherewithal, and user tools to protect themselves from harmful content as well as to create it. Users customize and filter what they see, deliberately or by habit, and can use tools like Google's SafeSearch or Twitter's Quality Filter. They are the innovators on gaming platforms. The ultimate user tool is the ability to not listen or participate.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 by contrast, can worsen outcomes by passing the buck of seemingly intractable content moderation problems, while entrenching the dominant positions of big tech's current major players.130 That is, some leading social media would love to be relieved of the grief it gets from both left and right. As Mark Jamison of the American Enterprise Institute notes: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headaches would become somebody else's problem. By effectively handing the policing of "harmful content" over to an independent oversight group and governments, the plan would rid Facebook of responsibility for user-provided content.131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 will preempt private efforts to develop sophisiticated user tools and databases. Mistakes will be made, but much will be learned from them.132 Policy makers should remain at arms' length. One-size-fits-all "solutions" for the supposed problems bedeviling big tech will prevent the evolution and competition that need to happen among platforms. Options for degrees of openness, insularity, authentication, and third-party moderation can emerge and benefit the public. The potentialities are boundless, and too little recognized in today's debate.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emphasis here is media, not medium. The social media giants are not the Internet, but a proprietary sliver of it that happens to have been gathered into a pile in the early 21st century. Neither censorship, handholding, nor administratively determined "objectivity" are sound policy as consumers decide whether to continue to embrace traditional social media, warts and all, or to move instead toward as-yet-unknown options and resolutions on a limitless medium. It makes the most sense for policy makers and the public to assume biases of one sort or another, for those to be dealt with accordingly by critically thinking adults on both the service and user sides, and to revel in the new forms of wealth and customer welfare afforded by them.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social media debate, the problem is not that big tech's power is unchecked. Rather, the problem is that social media regulation by either the left or right would make it that 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Zuckerberg's speech controls and Hawley's ostensibly opposite compelled speech both lead to bigger government lording over Internet platforms, complete with onerous filings to agencies and other burdens. Like banks, social media giants are not too big to fail, but regulation would make them that 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values strongly favor a marketplace of ideas where debate and civil controversy can thrive. By contrast, attempts by tech companies uniting with the government to create new regulatory oversight bodies and filing requirements to exile politically disfavored opinions on the one hand, and force the inclusion of conservative content on the other, should both be rejected.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energy expended on accusing purveyors of information, either on mainstream or social media, of bias or of inadequate removal of harmful content should be redirected toward protecting the right for future platforms to be biased in any direction, and toward fostering the development of tools that can empower users to better customize the content they choose to access.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social media firms want rules they can live withwhich translates into rules that future social networks cannot live with. Government cannot create new competitors, but it can prevent their emergence by imposing barriers to market entry.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risk, too, is the right of political as opposed to commercialanonymity online.133 Government has a duty to protect dissent, not regulate it, but a casualty of regulation would appear to be future conservative-leaning platforms.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remarked about content decisions, "[I]f we were starting from scratch, we wouldn't ask companies to make these judgments alone."134 That is exactly what both tech firms and policy makers should do. Operating as a free platform for expression is what made Facebook the giant it is today. Facebook is a large presence in commercial and political speech in a major medium where it remains free.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230 special immunity must remain intact for others, lest Congress turn social media's mere economic power into genuine coercive political power. Were Congress to impose social media content, tomorrow's threat to expression will be government's biases and policy "algorithms."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biases are preferable to pretended objectivity. Congress should reject policies such as those such as those proposed by Zuckerberg, Hawley, and Warnerwho may be not such strange bedfellows after all.135 Instead, lawmakers should acknowledge the inevitable presence of bias, protect competition in speech, and defend the conditions that would allow future platforms and protocols to emerge in service of the public.</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priority is not that Facebook or Google or any other platform should remain politically neutral, but that citizens remain free to choose alternatives that might emerge and grow with the same Section 230 exemptions from which the modern online giants have long benefited.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makers must avoid creating an environment in which Internet giants benefit from protective regulation, reporting requirements, and thresholds that prevent the emergence of new competitors in the decentralized infrastructure of the marketplace of ideas.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Charlton, "New French Rules for Facebook? Zuckerberg Likes the Idea," Associated Press, May 10, 2019, </w:t>
      </w:r>
      <w:hyperlink r:id="rId3022" w:history="1">
        <w:r>
          <w:rPr>
            <w:rFonts w:ascii="arial" w:eastAsia="arial" w:hAnsi="arial" w:cs="arial"/>
            <w:b w:val="0"/>
            <w:i/>
            <w:strike w:val="0"/>
            <w:noProof w:val="0"/>
            <w:color w:val="0077CC"/>
            <w:position w:val="0"/>
            <w:sz w:val="20"/>
            <w:u w:val="single"/>
            <w:vertAlign w:val="baseline"/>
          </w:rPr>
          <w:t>https://www.apnews.com/52cbe54ca38c49ab88d73bb1c098e1d7</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"Executive Order on Improving Free Inquiry, Transparency, and Accountability at Colleges and Universities," March 21, 2019,</w:t>
      </w:r>
    </w:p>
    <w:p>
      <w:pPr>
        <w:pStyle w:val="Normal215"/>
        <w:keepNext w:val="0"/>
        <w:spacing w:before="240" w:after="0" w:line="260" w:lineRule="atLeast"/>
        <w:ind w:left="0" w:right="0" w:firstLine="0"/>
        <w:jc w:val="both"/>
      </w:pPr>
      <w:hyperlink r:id="rId3023" w:history="1">
        <w:r>
          <w:rPr>
            <w:rFonts w:ascii="arial" w:eastAsia="arial" w:hAnsi="arial" w:cs="arial"/>
            <w:b w:val="0"/>
            <w:i/>
            <w:strike w:val="0"/>
            <w:color w:val="0077CC"/>
            <w:sz w:val="20"/>
            <w:u w:val="single"/>
            <w:vertAlign w:val="baseline"/>
          </w:rPr>
          <w:t>https://www.whitehouse.gov/presidential-actions/executive-order-improving-free-inquiry-transparency-accountability-colleges-</w:t>
        </w:r>
      </w:hyperlink>
      <w:r>
        <w:rPr>
          <w:rFonts w:ascii="arial" w:eastAsia="arial" w:hAnsi="arial" w:cs="arial"/>
          <w:b w:val="0"/>
          <w:i w:val="0"/>
          <w:strike w:val="0"/>
          <w:noProof w:val="0"/>
          <w:color w:val="000000"/>
          <w:position w:val="0"/>
          <w:sz w:val="20"/>
          <w:u w:val="none"/>
          <w:vertAlign w:val="baseline"/>
        </w:rPr>
        <w:t xml:space="preserve"> universities/.</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Fung, Ryan Nobles, and Kevin Liptak, "Trump signs executive order targeting social media companies," CNN, May 28, 2020, </w:t>
      </w:r>
      <w:hyperlink r:id="rId3024" w:history="1">
        <w:r>
          <w:rPr>
            <w:rFonts w:ascii="arial" w:eastAsia="arial" w:hAnsi="arial" w:cs="arial"/>
            <w:b w:val="0"/>
            <w:i/>
            <w:strike w:val="0"/>
            <w:noProof w:val="0"/>
            <w:color w:val="0077CC"/>
            <w:position w:val="0"/>
            <w:sz w:val="20"/>
            <w:u w:val="single"/>
            <w:vertAlign w:val="baseline"/>
          </w:rPr>
          <w:t>https://www.cnn.com/2020/05/28/politics/trump-twitter-social-media-executive-order/index.html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conventional view see Margaret O'Mara, "Letting the Internet Regulate Itself Was a Good Ideain the 1990s,"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July 5, 2019, </w:t>
      </w:r>
      <w:hyperlink r:id="rId3025" w:history="1">
        <w:r>
          <w:rPr>
            <w:rFonts w:ascii="arial" w:eastAsia="arial" w:hAnsi="arial" w:cs="arial"/>
            <w:b w:val="0"/>
            <w:i/>
            <w:strike w:val="0"/>
            <w:noProof w:val="0"/>
            <w:color w:val="0077CC"/>
            <w:position w:val="0"/>
            <w:sz w:val="20"/>
            <w:u w:val="single"/>
            <w:vertAlign w:val="baseline"/>
          </w:rPr>
          <w:t>https://www.nytimes.com/2019/07/05/opinion/tech-regulation-facebook.html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Hamburger, Is Administrative Law Unlawful? (Chicago: University of Chicago Press, 2014). David S. Schoenbrod, Power Without Responsibility: How Congress Abuses the People through Delegation (New Haven, Connecticut: Yale University Press, 1993). F. H. Buckley, The Once and Future King: The Rise of Crown Government in America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Encounter Books, 2014).</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Schultz, "How Much Data is Created on the Internet Each Day?" Micro Focus Blog, October 10, 2017, </w:t>
      </w:r>
      <w:hyperlink r:id="rId3026" w:history="1">
        <w:r>
          <w:rPr>
            <w:rFonts w:ascii="arial" w:eastAsia="arial" w:hAnsi="arial" w:cs="arial"/>
            <w:b w:val="0"/>
            <w:i/>
            <w:strike w:val="0"/>
            <w:noProof w:val="0"/>
            <w:color w:val="0077CC"/>
            <w:position w:val="0"/>
            <w:sz w:val="20"/>
            <w:u w:val="single"/>
            <w:vertAlign w:val="baseline"/>
          </w:rPr>
          <w:t>https://blog.microfocus.com/how-much-data-is-created-on-the-internet-each-day/</w:t>
        </w:r>
      </w:hyperlink>
      <w:r>
        <w:rPr>
          <w:rFonts w:ascii="arial" w:eastAsia="arial" w:hAnsi="arial" w:cs="arial"/>
          <w:b w:val="0"/>
          <w:i w:val="0"/>
          <w:strike w:val="0"/>
          <w:noProof w:val="0"/>
          <w:color w:val="000000"/>
          <w:position w:val="0"/>
          <w:sz w:val="20"/>
          <w:u w:val="none"/>
          <w:vertAlign w:val="baseline"/>
        </w:rPr>
        <w:t>. Alyssa Newcomb, "How Many Pages It Takes to Print the Entire Internet," ABC News, May 11, 2015,</w:t>
      </w:r>
    </w:p>
    <w:p>
      <w:pPr>
        <w:pStyle w:val="Normal215"/>
        <w:keepNext w:val="0"/>
        <w:spacing w:before="240" w:after="0" w:line="260" w:lineRule="atLeast"/>
        <w:ind w:left="0" w:right="0" w:firstLine="0"/>
        <w:jc w:val="both"/>
      </w:pPr>
      <w:hyperlink r:id="rId3027" w:history="1">
        <w:r>
          <w:rPr>
            <w:rFonts w:ascii="arial" w:eastAsia="arial" w:hAnsi="arial" w:cs="arial"/>
            <w:b w:val="0"/>
            <w:i/>
            <w:strike w:val="0"/>
            <w:color w:val="0077CC"/>
            <w:sz w:val="20"/>
            <w:u w:val="single"/>
            <w:vertAlign w:val="baseline"/>
          </w:rPr>
          <w:t>https://abcnews.go.com/Technology/pages-takes-print-entire-internet/story?id=30956365</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Electronic Frontier Foundation, CDA 230, accessed May 5, 2020, </w:t>
      </w:r>
      <w:hyperlink r:id="rId3028" w:history="1">
        <w:r>
          <w:rPr>
            <w:rFonts w:ascii="arial" w:eastAsia="arial" w:hAnsi="arial" w:cs="arial"/>
            <w:b w:val="0"/>
            <w:i/>
            <w:strike w:val="0"/>
            <w:noProof w:val="0"/>
            <w:color w:val="0077CC"/>
            <w:position w:val="0"/>
            <w:sz w:val="20"/>
            <w:u w:val="single"/>
            <w:vertAlign w:val="baseline"/>
          </w:rPr>
          <w:t>https://www.eff.org/issues/cda230/legislative-history</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47 U.S.C. 230, Section 230 of the Communications Decency Act of 1996, </w:t>
      </w:r>
      <w:hyperlink r:id="rId3029" w:history="1">
        <w:r>
          <w:rPr>
            <w:rFonts w:ascii="arial" w:eastAsia="arial" w:hAnsi="arial" w:cs="arial"/>
            <w:b w:val="0"/>
            <w:i/>
            <w:strike w:val="0"/>
            <w:noProof w:val="0"/>
            <w:color w:val="0077CC"/>
            <w:position w:val="0"/>
            <w:sz w:val="20"/>
            <w:u w:val="single"/>
            <w:vertAlign w:val="baseline"/>
          </w:rPr>
          <w:t>https://www.law.cornell.edu/uscode/text/47/230</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Kosseff, "Correcting a Persistent Myth About the Law that Created the Internet," The Regulatory Review, July 15, 2019, </w:t>
      </w:r>
      <w:hyperlink r:id="rId3030" w:history="1">
        <w:r>
          <w:rPr>
            <w:rFonts w:ascii="arial" w:eastAsia="arial" w:hAnsi="arial" w:cs="arial"/>
            <w:b w:val="0"/>
            <w:i/>
            <w:strike w:val="0"/>
            <w:noProof w:val="0"/>
            <w:color w:val="0077CC"/>
            <w:position w:val="0"/>
            <w:sz w:val="20"/>
            <w:u w:val="single"/>
            <w:vertAlign w:val="baseline"/>
          </w:rPr>
          <w:t>https://www.theregreview.org/2019/07/15/kosseff-correcting-persistent-myth-about-law-that-created-the-internet/</w:t>
        </w:r>
      </w:hyperlink>
      <w:r>
        <w:rPr>
          <w:rFonts w:ascii="arial" w:eastAsia="arial" w:hAnsi="arial" w:cs="arial"/>
          <w:b w:val="0"/>
          <w:i w:val="0"/>
          <w:strike w:val="0"/>
          <w:noProof w:val="0"/>
          <w:color w:val="000000"/>
          <w:position w:val="0"/>
          <w:sz w:val="20"/>
          <w:u w:val="none"/>
          <w:vertAlign w:val="baseline"/>
        </w:rPr>
        <w:t xml:space="preserve">. Kosseff is also author of The Twenty-Six Words That Created the Internet (Ithaca,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Cornell University Press, 2019).</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Beckerman, "Congress has a Critical Decision to Make about Future of the Internet," Fox News, June 8, 2019, </w:t>
      </w:r>
      <w:hyperlink r:id="rId3031" w:history="1">
        <w:r>
          <w:rPr>
            <w:rFonts w:ascii="arial" w:eastAsia="arial" w:hAnsi="arial" w:cs="arial"/>
            <w:b w:val="0"/>
            <w:i/>
            <w:strike w:val="0"/>
            <w:noProof w:val="0"/>
            <w:color w:val="0077CC"/>
            <w:position w:val="0"/>
            <w:sz w:val="20"/>
            <w:u w:val="single"/>
            <w:vertAlign w:val="baseline"/>
          </w:rPr>
          <w:t>https://www.foxnews.com/opinion/michael-beckerman-congress-faced-with-critical-decision-on-future-of-internet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Schroeder, "Efforts to Compel Social Media 'Fairness' Go Afoul on Freedom of Expression," The Hill, August 13, 2019, </w:t>
      </w:r>
      <w:hyperlink r:id="rId3032" w:history="1">
        <w:r>
          <w:rPr>
            <w:rFonts w:ascii="arial" w:eastAsia="arial" w:hAnsi="arial" w:cs="arial"/>
            <w:b w:val="0"/>
            <w:i/>
            <w:strike w:val="0"/>
            <w:noProof w:val="0"/>
            <w:color w:val="0077CC"/>
            <w:position w:val="0"/>
            <w:sz w:val="20"/>
            <w:u w:val="single"/>
            <w:vertAlign w:val="baseline"/>
          </w:rPr>
          <w:t>https://thehill.com/opinion/civil-rights/457297-efforts-to-compel-social-media-fairness-go-afoul-on-freedom-of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Skorup and Jennifer Huddleston, "The Erosion of Publisher Liability in American Law, Section 230, and the Future of</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Curation," Mercatus Center Working Paper, July 2019, </w:t>
      </w:r>
      <w:hyperlink r:id="rId3033" w:history="1">
        <w:r>
          <w:rPr>
            <w:rFonts w:ascii="arial" w:eastAsia="arial" w:hAnsi="arial" w:cs="arial"/>
            <w:b w:val="0"/>
            <w:i/>
            <w:strike w:val="0"/>
            <w:noProof w:val="0"/>
            <w:color w:val="0077CC"/>
            <w:position w:val="0"/>
            <w:sz w:val="20"/>
            <w:u w:val="single"/>
            <w:vertAlign w:val="baseline"/>
          </w:rPr>
          <w:t>https://www.mercatus.org/system/files/skorup-publisher-liability-mercatus-working-paper-v1.pdf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Szabo, "Section 230 Is the Internet Law that Stops the Spread of Extremist and Hate Speech," Morning Consult,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27, 2019,</w:t>
      </w:r>
    </w:p>
    <w:p>
      <w:pPr>
        <w:pStyle w:val="Normal215"/>
        <w:keepNext w:val="0"/>
        <w:spacing w:before="240" w:after="0" w:line="260" w:lineRule="atLeast"/>
        <w:ind w:left="0" w:right="0" w:firstLine="0"/>
        <w:jc w:val="both"/>
      </w:pPr>
      <w:hyperlink r:id="rId3034" w:history="1">
        <w:r>
          <w:rPr>
            <w:rFonts w:ascii="arial" w:eastAsia="arial" w:hAnsi="arial" w:cs="arial"/>
            <w:b w:val="0"/>
            <w:i/>
            <w:strike w:val="0"/>
            <w:color w:val="0077CC"/>
            <w:sz w:val="20"/>
            <w:u w:val="single"/>
            <w:vertAlign w:val="baseline"/>
          </w:rPr>
          <w:t>https://morningconsult.com/opinions/section-230-is-the-internet-law-that-stops-the-spread-of-extremist-and-hate-speech/</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Neuburger, "FOSTA Signed into Law, Amends CDA Section 230 to Allow Enforcement Against Online Providers for Knowingly Facilitating Sex Trafficking," Proskauer New Media and Technology Law Blog, April 11, 2018, </w:t>
      </w:r>
      <w:hyperlink r:id="rId3035" w:history="1">
        <w:r>
          <w:rPr>
            <w:rFonts w:ascii="arial" w:eastAsia="arial" w:hAnsi="arial" w:cs="arial"/>
            <w:b w:val="0"/>
            <w:i/>
            <w:strike w:val="0"/>
            <w:noProof w:val="0"/>
            <w:color w:val="0077CC"/>
            <w:position w:val="0"/>
            <w:sz w:val="20"/>
            <w:u w:val="single"/>
            <w:vertAlign w:val="baseline"/>
          </w:rPr>
          <w:t>https://newmedialaw.proskauer.com/2018/04/11/fosta-signed-into-law-amends-cda-section-230-to-allow-enforcement-</w:t>
        </w:r>
      </w:hyperlink>
      <w:r>
        <w:rPr>
          <w:rFonts w:ascii="arial" w:eastAsia="arial" w:hAnsi="arial" w:cs="arial"/>
          <w:b w:val="0"/>
          <w:i w:val="0"/>
          <w:strike w:val="0"/>
          <w:noProof w:val="0"/>
          <w:color w:val="000000"/>
          <w:position w:val="0"/>
          <w:sz w:val="20"/>
          <w:u w:val="none"/>
          <w:vertAlign w:val="baseline"/>
        </w:rPr>
        <w:t xml:space="preserve"> against-online-providers-for-knowingly-facilitating-sex-trafficking/.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Nolan Brown, "Section 230 Is the Internet's First Amendment. Now Both Republicans and Democrats Want to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Away," Reason.com, July 29, 2019,</w:t>
      </w:r>
    </w:p>
    <w:p>
      <w:pPr>
        <w:pStyle w:val="Normal215"/>
        <w:keepNext w:val="0"/>
        <w:spacing w:before="240" w:after="0" w:line="260" w:lineRule="atLeast"/>
        <w:ind w:left="0" w:right="0" w:firstLine="0"/>
        <w:jc w:val="both"/>
      </w:pPr>
      <w:hyperlink r:id="rId3036" w:history="1">
        <w:r>
          <w:rPr>
            <w:rFonts w:ascii="arial" w:eastAsia="arial" w:hAnsi="arial" w:cs="arial"/>
            <w:b w:val="0"/>
            <w:i/>
            <w:strike w:val="0"/>
            <w:color w:val="0077CC"/>
            <w:sz w:val="20"/>
            <w:u w:val="single"/>
            <w:vertAlign w:val="baseline"/>
          </w:rPr>
          <w:t>https://reason.com/2019/07/29/section-230-is-the-internets-first-amendment-now-both-republicans-and-democrats-want-to-</w:t>
        </w:r>
      </w:hyperlink>
      <w:r>
        <w:rPr>
          <w:rFonts w:ascii="arial" w:eastAsia="arial" w:hAnsi="arial" w:cs="arial"/>
          <w:b w:val="0"/>
          <w:i w:val="0"/>
          <w:strike w:val="0"/>
          <w:noProof w:val="0"/>
          <w:color w:val="000000"/>
          <w:position w:val="0"/>
          <w:sz w:val="20"/>
          <w:u w:val="none"/>
          <w:vertAlign w:val="baseline"/>
        </w:rPr>
        <w:t xml:space="preserve"> take-it-away/.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Tracy, "Big Tech Is a Likely Target at White House Social-Media Summit," Wall Street Journal, Ryan Tracy, July 10, 2019,</w:t>
      </w:r>
    </w:p>
    <w:p>
      <w:pPr>
        <w:pStyle w:val="Normal215"/>
        <w:keepNext w:val="0"/>
        <w:spacing w:before="240" w:after="0" w:line="260" w:lineRule="atLeast"/>
        <w:ind w:left="0" w:right="0" w:firstLine="0"/>
        <w:jc w:val="both"/>
      </w:pPr>
      <w:hyperlink r:id="rId3037" w:history="1">
        <w:r>
          <w:rPr>
            <w:rFonts w:ascii="arial" w:eastAsia="arial" w:hAnsi="arial" w:cs="arial"/>
            <w:b w:val="0"/>
            <w:i/>
            <w:strike w:val="0"/>
            <w:color w:val="0077CC"/>
            <w:sz w:val="20"/>
            <w:u w:val="single"/>
            <w:vertAlign w:val="baseline"/>
          </w:rPr>
          <w:t>https://www.wsj.com/articles/big-tech-is-a-likely-target-at-white-house-social-media-summit-11562751015</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Melugin, "The Real Reason Amazon Flip-Flopped on Internet Sales Taxes," Forbes, June 3, 2013, </w:t>
      </w:r>
      <w:hyperlink r:id="rId3038" w:history="1">
        <w:r>
          <w:rPr>
            <w:rFonts w:ascii="arial" w:eastAsia="arial" w:hAnsi="arial" w:cs="arial"/>
            <w:b w:val="0"/>
            <w:i/>
            <w:strike w:val="0"/>
            <w:noProof w:val="0"/>
            <w:color w:val="0077CC"/>
            <w:position w:val="0"/>
            <w:sz w:val="20"/>
            <w:u w:val="single"/>
            <w:vertAlign w:val="baseline"/>
          </w:rPr>
          <w:t>https://www.forbes.com/sites/realspin/2013/06/03/the-real-reason-amazon-flip-flopped-on-internet-sales-taxes/#611028257944</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Schulze, "Mark Zuckerberg Says He Wants Stricter European-Style Privacy LawsBut Some Experts are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Questioning His Motives," CNBC, April 1, 2019,</w:t>
      </w:r>
    </w:p>
    <w:p>
      <w:pPr>
        <w:pStyle w:val="Normal215"/>
        <w:keepNext w:val="0"/>
        <w:spacing w:before="240" w:after="0" w:line="260" w:lineRule="atLeast"/>
        <w:ind w:left="0" w:right="0" w:firstLine="0"/>
        <w:jc w:val="both"/>
      </w:pPr>
      <w:hyperlink r:id="rId3039" w:history="1">
        <w:r>
          <w:rPr>
            <w:rFonts w:ascii="arial" w:eastAsia="arial" w:hAnsi="arial" w:cs="arial"/>
            <w:b w:val="0"/>
            <w:i/>
            <w:strike w:val="0"/>
            <w:color w:val="0077CC"/>
            <w:sz w:val="20"/>
            <w:u w:val="single"/>
            <w:vertAlign w:val="baseline"/>
          </w:rPr>
          <w:t>https://www.cnbc.com/2019/04/01/facebook-ceo-zuckerbergs-call-for-gdpr-privacy-laws-raises-questions.html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Cory Doctorow, "Regulating Big Tech Makes Them Stronger, Do They Need Competition Instead," The Economist, June 6, 2019, </w:t>
      </w:r>
      <w:hyperlink r:id="rId3040" w:history="1">
        <w:r>
          <w:rPr>
            <w:rFonts w:ascii="arial" w:eastAsia="arial" w:hAnsi="arial" w:cs="arial"/>
            <w:b w:val="0"/>
            <w:i/>
            <w:strike w:val="0"/>
            <w:noProof w:val="0"/>
            <w:color w:val="0077CC"/>
            <w:position w:val="0"/>
            <w:sz w:val="20"/>
            <w:u w:val="single"/>
            <w:vertAlign w:val="baseline"/>
          </w:rPr>
          <w:t>https://www.economist.com/open-future/2019/06/06/regulating-big-tech-makes-them-stronger-so-they-need-competition-instead</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Clyde Wayne Crews Jr., "Mark Zuckerberg Testimony: Will Washington Cast the First Stone at Facebook?" Forbes,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8, 2018,</w:t>
      </w:r>
    </w:p>
    <w:p>
      <w:pPr>
        <w:pStyle w:val="Normal215"/>
        <w:keepNext w:val="0"/>
        <w:spacing w:before="240" w:after="0" w:line="260" w:lineRule="atLeast"/>
        <w:ind w:left="0" w:right="0" w:firstLine="0"/>
        <w:jc w:val="both"/>
      </w:pPr>
      <w:hyperlink r:id="rId3041" w:history="1">
        <w:r>
          <w:rPr>
            <w:rFonts w:ascii="arial" w:eastAsia="arial" w:hAnsi="arial" w:cs="arial"/>
            <w:b w:val="0"/>
            <w:i/>
            <w:strike w:val="0"/>
            <w:color w:val="0077CC"/>
            <w:sz w:val="20"/>
            <w:u w:val="single"/>
            <w:vertAlign w:val="baseline"/>
          </w:rPr>
          <w:t>https://www.forbes.com/sites/waynecrews/2018/04/08/mark-zuckerberg-testimony-will-washington-cast-the-first-stone-at-</w:t>
        </w:r>
      </w:hyperlink>
      <w:r>
        <w:rPr>
          <w:rFonts w:ascii="arial" w:eastAsia="arial" w:hAnsi="arial" w:cs="arial"/>
          <w:b w:val="0"/>
          <w:i w:val="0"/>
          <w:strike w:val="0"/>
          <w:noProof w:val="0"/>
          <w:color w:val="000000"/>
          <w:position w:val="0"/>
          <w:sz w:val="20"/>
          <w:u w:val="none"/>
          <w:vertAlign w:val="baseline"/>
        </w:rPr>
        <w:t xml:space="preserve"> facebook/#5fb9330b2f132018.</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Accept This Requires Regulatory Framework, Says Facebook VP," CNBC, November 27, 2018, </w:t>
      </w:r>
      <w:hyperlink r:id="rId3042" w:history="1">
        <w:r>
          <w:rPr>
            <w:rFonts w:ascii="arial" w:eastAsia="arial" w:hAnsi="arial" w:cs="arial"/>
            <w:b w:val="0"/>
            <w:i/>
            <w:strike w:val="0"/>
            <w:noProof w:val="0"/>
            <w:color w:val="0077CC"/>
            <w:position w:val="0"/>
            <w:sz w:val="20"/>
            <w:u w:val="single"/>
            <w:vertAlign w:val="baseline"/>
          </w:rPr>
          <w:t>https://www.cnbc.com/video/2018/11/27/we-accept-this-requires-regulatory-framework-says-facebook-vp-of-policy.html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Stewart and Alex Hern, "Social Media Bosses Could be Liable for Harmful Content, Leaked UK Plan Reveals,"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April 4, 2019,</w:t>
      </w:r>
    </w:p>
    <w:p>
      <w:pPr>
        <w:pStyle w:val="Normal215"/>
        <w:keepNext w:val="0"/>
        <w:spacing w:before="240" w:after="0" w:line="260" w:lineRule="atLeast"/>
        <w:ind w:left="0" w:right="0" w:firstLine="0"/>
        <w:jc w:val="both"/>
      </w:pPr>
      <w:hyperlink r:id="rId3043" w:history="1">
        <w:r>
          <w:rPr>
            <w:rFonts w:ascii="arial" w:eastAsia="arial" w:hAnsi="arial" w:cs="arial"/>
            <w:b w:val="0"/>
            <w:i/>
            <w:strike w:val="0"/>
            <w:color w:val="0077CC"/>
            <w:sz w:val="20"/>
            <w:u w:val="single"/>
            <w:vertAlign w:val="baseline"/>
          </w:rPr>
          <w:t>https://www.theguardian.com/technology/2019/apr/04/social-media-bosses-could-be-liable-for-harmful-content-leaked-uk-</w:t>
        </w:r>
      </w:hyperlink>
      <w:r>
        <w:rPr>
          <w:rFonts w:ascii="arial" w:eastAsia="arial" w:hAnsi="arial" w:cs="arial"/>
          <w:b w:val="0"/>
          <w:i w:val="0"/>
          <w:strike w:val="0"/>
          <w:noProof w:val="0"/>
          <w:color w:val="000000"/>
          <w:position w:val="0"/>
          <w:sz w:val="20"/>
          <w:u w:val="none"/>
          <w:vertAlign w:val="baseline"/>
        </w:rPr>
        <w:t xml:space="preserve"> plan-reveals.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Winkler, "LinkedIn's Co-Founder Warns of Perils in Regulating Big Tech," Wall Street Journal, September 26, 2018,</w:t>
      </w:r>
    </w:p>
    <w:p>
      <w:pPr>
        <w:pStyle w:val="Normal215"/>
        <w:keepNext w:val="0"/>
        <w:spacing w:before="240" w:after="0" w:line="260" w:lineRule="atLeast"/>
        <w:ind w:left="0" w:right="0" w:firstLine="0"/>
        <w:jc w:val="both"/>
      </w:pPr>
      <w:hyperlink r:id="rId3044" w:history="1">
        <w:r>
          <w:rPr>
            <w:rFonts w:ascii="arial" w:eastAsia="arial" w:hAnsi="arial" w:cs="arial"/>
            <w:b w:val="0"/>
            <w:i/>
            <w:strike w:val="0"/>
            <w:color w:val="0077CC"/>
            <w:sz w:val="20"/>
            <w:u w:val="single"/>
            <w:vertAlign w:val="baseline"/>
          </w:rPr>
          <w:t>https://www.wsj.com/articles/linkedins-co-founder-warns-of-perils-in-regulating-big-tech-1537967181;</w:t>
        </w:r>
      </w:hyperlink>
      <w:r>
        <w:rPr>
          <w:rFonts w:ascii="arial" w:eastAsia="arial" w:hAnsi="arial" w:cs="arial"/>
          <w:b w:val="0"/>
          <w:i w:val="0"/>
          <w:strike w:val="0"/>
          <w:noProof w:val="0"/>
          <w:color w:val="000000"/>
          <w:position w:val="0"/>
          <w:sz w:val="20"/>
          <w:u w:val="none"/>
          <w:vertAlign w:val="baseline"/>
        </w:rPr>
        <w:t xml:space="preserve"> "Reddit Co-Founder 'Very Nervous' About Regulations for Social Media" (video), Yahoo Finance, February 21, 2019,            </w:t>
      </w:r>
      <w:hyperlink r:id="rId3045" w:history="1">
        <w:r>
          <w:rPr>
            <w:rFonts w:ascii="arial" w:eastAsia="arial" w:hAnsi="arial" w:cs="arial"/>
            <w:b w:val="0"/>
            <w:i/>
            <w:strike w:val="0"/>
            <w:noProof w:val="0"/>
            <w:color w:val="0077CC"/>
            <w:position w:val="0"/>
            <w:sz w:val="20"/>
            <w:u w:val="single"/>
            <w:vertAlign w:val="baseline"/>
          </w:rPr>
          <w:t>https://finance.yahoo.com/video/reddit-co-founder-very-nervous-211837872.html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Selina Wang, "Twitter's Jack Dorsey Adds His Voice to Support of Regulation in Tech," Bloomberg, April 3, 2019,</w:t>
      </w:r>
    </w:p>
    <w:p>
      <w:pPr>
        <w:pStyle w:val="Normal215"/>
        <w:keepNext w:val="0"/>
        <w:spacing w:before="240" w:after="0" w:line="260" w:lineRule="atLeast"/>
        <w:ind w:left="0" w:right="0" w:firstLine="0"/>
        <w:jc w:val="both"/>
      </w:pPr>
      <w:hyperlink r:id="rId3046" w:history="1">
        <w:r>
          <w:rPr>
            <w:rFonts w:ascii="arial" w:eastAsia="arial" w:hAnsi="arial" w:cs="arial"/>
            <w:b w:val="0"/>
            <w:i/>
            <w:strike w:val="0"/>
            <w:color w:val="0077CC"/>
            <w:sz w:val="20"/>
            <w:u w:val="single"/>
            <w:vertAlign w:val="baseline"/>
          </w:rPr>
          <w:t>https://www.bloomberg.com/news/articles/2019-04-03/twitter-s-dorsey-adds-his-voice-to-support-of-regulation-in-tech</w:t>
        </w:r>
      </w:hyperlink>
      <w:r>
        <w:rPr>
          <w:rFonts w:ascii="arial" w:eastAsia="arial" w:hAnsi="arial" w:cs="arial"/>
          <w:b w:val="0"/>
          <w:i w:val="0"/>
          <w:strike w:val="0"/>
          <w:noProof w:val="0"/>
          <w:color w:val="000000"/>
          <w:position w:val="0"/>
          <w:sz w:val="20"/>
          <w:u w:val="none"/>
          <w:vertAlign w:val="baseline"/>
        </w:rPr>
        <w:t xml:space="preserve">. Katie Robertson, "Evan Spiegel on the Call for Regulation,"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March 1, 2019,            </w:t>
      </w:r>
      <w:hyperlink r:id="rId3047" w:history="1">
        <w:r>
          <w:rPr>
            <w:rFonts w:ascii="arial" w:eastAsia="arial" w:hAnsi="arial" w:cs="arial"/>
            <w:b w:val="0"/>
            <w:i/>
            <w:strike w:val="0"/>
            <w:noProof w:val="0"/>
            <w:color w:val="0077CC"/>
            <w:position w:val="0"/>
            <w:sz w:val="20"/>
            <w:u w:val="single"/>
            <w:vertAlign w:val="baseline"/>
          </w:rPr>
          <w:t>https://www.nytimes.com/2019/03/01/business/evan-spiegel-sam-altman-new-work-summit.html</w:t>
        </w:r>
      </w:hyperlink>
      <w:r>
        <w:rPr>
          <w:rFonts w:ascii="arial" w:eastAsia="arial" w:hAnsi="arial" w:cs="arial"/>
          <w:b w:val="0"/>
          <w:i w:val="0"/>
          <w:strike w:val="0"/>
          <w:noProof w:val="0"/>
          <w:color w:val="000000"/>
          <w:position w:val="0"/>
          <w:sz w:val="20"/>
          <w:u w:val="none"/>
          <w:vertAlign w:val="baseline"/>
        </w:rPr>
        <w:t xml:space="preserve">. Salvador Rodriguez, "Former Instagram CEO: Policing Social Media is Important to the Future of the World," CNBC, November 14, 2018,            </w:t>
      </w:r>
      <w:hyperlink r:id="rId3048" w:history="1">
        <w:r>
          <w:rPr>
            <w:rFonts w:ascii="arial" w:eastAsia="arial" w:hAnsi="arial" w:cs="arial"/>
            <w:b w:val="0"/>
            <w:i/>
            <w:strike w:val="0"/>
            <w:noProof w:val="0"/>
            <w:color w:val="0077CC"/>
            <w:position w:val="0"/>
            <w:sz w:val="20"/>
            <w:u w:val="single"/>
            <w:vertAlign w:val="baseline"/>
          </w:rPr>
          <w:t>https://www.cnbc.com/2018/11/14/kevin-systrom-social-media-needs-to-be-policed.html</w:t>
        </w:r>
      </w:hyperlink>
      <w:r>
        <w:rPr>
          <w:rFonts w:ascii="arial" w:eastAsia="arial" w:hAnsi="arial" w:cs="arial"/>
          <w:b w:val="0"/>
          <w:i w:val="0"/>
          <w:strike w:val="0"/>
          <w:noProof w:val="0"/>
          <w:color w:val="000000"/>
          <w:position w:val="0"/>
          <w:sz w:val="20"/>
          <w:u w:val="none"/>
          <w:vertAlign w:val="baseline"/>
        </w:rPr>
        <w:t xml:space="preserve">. Shannon Liao, "Tim Cook Says Tech Needs to be Regulated or It Could Cause 'Great Damage to Society'," The Verge, April 23, 2019,            </w:t>
      </w:r>
      <w:hyperlink r:id="rId3049" w:history="1">
        <w:r>
          <w:rPr>
            <w:rFonts w:ascii="arial" w:eastAsia="arial" w:hAnsi="arial" w:cs="arial"/>
            <w:b w:val="0"/>
            <w:i/>
            <w:strike w:val="0"/>
            <w:noProof w:val="0"/>
            <w:color w:val="0077CC"/>
            <w:position w:val="0"/>
            <w:sz w:val="20"/>
            <w:u w:val="single"/>
            <w:vertAlign w:val="baseline"/>
          </w:rPr>
          <w:t>https://www.theverge.com/2019/4/23/18512838/tim-cook-tech-regulation-society-damage-apple-ceo</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Zuckerberg, "The Internet needs new rules. Let's start in these four areas," Washington Post, March 30, 2019, </w:t>
      </w:r>
      <w:hyperlink r:id="rId3050" w:history="1">
        <w:r>
          <w:rPr>
            <w:rFonts w:ascii="arial" w:eastAsia="arial" w:hAnsi="arial" w:cs="arial"/>
            <w:b w:val="0"/>
            <w:i/>
            <w:strike w:val="0"/>
            <w:noProof w:val="0"/>
            <w:color w:val="0077CC"/>
            <w:position w:val="0"/>
            <w:sz w:val="20"/>
            <w:u w:val="single"/>
            <w:vertAlign w:val="baseline"/>
          </w:rPr>
          <w:t>https://www.washingtonpost.com/opinions/mark-zuckerberg-the-internet-needs-new-rules-lets-start-in-these-four-</w:t>
        </w:r>
      </w:hyperlink>
      <w:r>
        <w:rPr>
          <w:rFonts w:ascii="arial" w:eastAsia="arial" w:hAnsi="arial" w:cs="arial"/>
          <w:b w:val="0"/>
          <w:i w:val="0"/>
          <w:strike w:val="0"/>
          <w:noProof w:val="0"/>
          <w:color w:val="000000"/>
          <w:position w:val="0"/>
          <w:sz w:val="20"/>
          <w:u w:val="none"/>
          <w:vertAlign w:val="baseline"/>
        </w:rPr>
        <w:t xml:space="preserve"> areas/2019/03/29/9e6f0504-521a-11e9-a3f7-78b7525a8d5f_story.html?noredirect=onandutm_term=.cd7a0187eaaf.</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Release, "14 Conservative and Free Market Groups Ask Congress to Protect Section 230," NetChoice, July 10, 2019,</w:t>
      </w:r>
    </w:p>
    <w:p>
      <w:pPr>
        <w:pStyle w:val="Normal215"/>
        <w:keepNext w:val="0"/>
        <w:spacing w:before="240" w:after="0" w:line="260" w:lineRule="atLeast"/>
        <w:ind w:left="0" w:right="0" w:firstLine="0"/>
        <w:jc w:val="both"/>
      </w:pPr>
      <w:hyperlink r:id="rId3051" w:history="1">
        <w:r>
          <w:rPr>
            <w:rFonts w:ascii="arial" w:eastAsia="arial" w:hAnsi="arial" w:cs="arial"/>
            <w:b w:val="0"/>
            <w:i/>
            <w:strike w:val="0"/>
            <w:color w:val="0077CC"/>
            <w:sz w:val="20"/>
            <w:u w:val="single"/>
            <w:vertAlign w:val="baseline"/>
          </w:rPr>
          <w:t>https://netchoice.org/14-conservative-and-free-market-groups-ask-congress-to-protect-section-230/</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Hatmaker, "The Right Wants to Blow up the Internet to Punish Big Tech," Daily Beast, July 13, 2019, </w:t>
      </w:r>
      <w:hyperlink r:id="rId3052" w:history="1">
        <w:r>
          <w:rPr>
            <w:rFonts w:ascii="arial" w:eastAsia="arial" w:hAnsi="arial" w:cs="arial"/>
            <w:b w:val="0"/>
            <w:i/>
            <w:strike w:val="0"/>
            <w:noProof w:val="0"/>
            <w:color w:val="0077CC"/>
            <w:position w:val="0"/>
            <w:sz w:val="20"/>
            <w:u w:val="single"/>
            <w:vertAlign w:val="baseline"/>
          </w:rPr>
          <w:t>https://www.thedailybeast.com/the-right-wants-to-blow-up-the-internet-to-punish-big-tech</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Melugin, "Federal Court Rightly Affirms Online Platforms' First Amendment Rights," OpenMarket, Competitive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Institute, February 28, 2020,</w:t>
      </w:r>
    </w:p>
    <w:p>
      <w:pPr>
        <w:pStyle w:val="Normal215"/>
        <w:keepNext w:val="0"/>
        <w:spacing w:before="240" w:after="0" w:line="260" w:lineRule="atLeast"/>
        <w:ind w:left="0" w:right="0" w:firstLine="0"/>
        <w:jc w:val="both"/>
      </w:pPr>
      <w:hyperlink r:id="rId3053" w:history="1">
        <w:r>
          <w:rPr>
            <w:rFonts w:ascii="arial" w:eastAsia="arial" w:hAnsi="arial" w:cs="arial"/>
            <w:b w:val="0"/>
            <w:i/>
            <w:strike w:val="0"/>
            <w:color w:val="0077CC"/>
            <w:sz w:val="20"/>
            <w:u w:val="single"/>
            <w:vertAlign w:val="baseline"/>
          </w:rPr>
          <w:t>https://cei.org/blog/federal-court-rightly-affirms-online-platforms-first-amendment-rights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 Sen. Mark Warner, "Senators Introduce Bipartisan Legislation to Ban Manipulative 'Dark Patterns,'" news release, April 9, 2019,</w:t>
      </w:r>
    </w:p>
    <w:p>
      <w:pPr>
        <w:pStyle w:val="Normal215"/>
        <w:keepNext w:val="0"/>
        <w:spacing w:before="240" w:after="0" w:line="260" w:lineRule="atLeast"/>
        <w:ind w:left="0" w:right="0" w:firstLine="0"/>
        <w:jc w:val="both"/>
      </w:pPr>
      <w:hyperlink r:id="rId3054" w:history="1">
        <w:r>
          <w:rPr>
            <w:rFonts w:ascii="arial" w:eastAsia="arial" w:hAnsi="arial" w:cs="arial"/>
            <w:b w:val="0"/>
            <w:i/>
            <w:strike w:val="0"/>
            <w:color w:val="0077CC"/>
            <w:sz w:val="20"/>
            <w:u w:val="single"/>
            <w:vertAlign w:val="baseline"/>
          </w:rPr>
          <w:t>https://www.warner.senate.gov/public/index.cfm/2019/4/senators-introduce-bipartisan-legislation-to-ban-manipulative-dark-</w:t>
        </w:r>
      </w:hyperlink>
      <w:r>
        <w:rPr>
          <w:rFonts w:ascii="arial" w:eastAsia="arial" w:hAnsi="arial" w:cs="arial"/>
          <w:b w:val="0"/>
          <w:i w:val="0"/>
          <w:strike w:val="0"/>
          <w:noProof w:val="0"/>
          <w:color w:val="000000"/>
          <w:position w:val="0"/>
          <w:sz w:val="20"/>
          <w:u w:val="none"/>
          <w:vertAlign w:val="baseline"/>
        </w:rPr>
        <w:t xml:space="preserve"> patterns.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Bartz, "U.S. Senator Warner Eyes Social Media Bills for Hate Speech, Data Portability," Reuters, April 11, 2019,</w:t>
      </w:r>
    </w:p>
    <w:p>
      <w:pPr>
        <w:pStyle w:val="Normal215"/>
        <w:keepNext w:val="0"/>
        <w:spacing w:before="240" w:after="0" w:line="260" w:lineRule="atLeast"/>
        <w:ind w:left="0" w:right="0" w:firstLine="0"/>
        <w:jc w:val="both"/>
      </w:pPr>
      <w:hyperlink r:id="rId3055" w:history="1">
        <w:r>
          <w:rPr>
            <w:rFonts w:ascii="arial" w:eastAsia="arial" w:hAnsi="arial" w:cs="arial"/>
            <w:b w:val="0"/>
            <w:i/>
            <w:strike w:val="0"/>
            <w:color w:val="0077CC"/>
            <w:sz w:val="20"/>
            <w:u w:val="single"/>
            <w:vertAlign w:val="baseline"/>
          </w:rPr>
          <w:t>http://news.trust.org/item/20190411221126-8277f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the Warner White Paper Draft "Potential Policy Proposals for Regulation of Social Media and Technology Firms," 2018, at </w:t>
      </w:r>
      <w:hyperlink r:id="rId3056" w:history="1">
        <w:r>
          <w:rPr>
            <w:rFonts w:ascii="arial" w:eastAsia="arial" w:hAnsi="arial" w:cs="arial"/>
            <w:b w:val="0"/>
            <w:i/>
            <w:strike w:val="0"/>
            <w:noProof w:val="0"/>
            <w:color w:val="0077CC"/>
            <w:position w:val="0"/>
            <w:sz w:val="20"/>
            <w:u w:val="single"/>
            <w:vertAlign w:val="baseline"/>
          </w:rPr>
          <w:t>https://graphics.axios.com/pdf/PlatformPolicyPaper.pdf#_ga=2.264215045.863640255.1563228787-239234713.1563228787</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@realdonaldtrump, Twitter post, July 11, 2019, 11:52 AM, </w:t>
      </w:r>
      <w:hyperlink r:id="rId3057" w:history="1">
        <w:r>
          <w:rPr>
            <w:rFonts w:ascii="arial" w:eastAsia="arial" w:hAnsi="arial" w:cs="arial"/>
            <w:b w:val="0"/>
            <w:i/>
            <w:strike w:val="0"/>
            <w:noProof w:val="0"/>
            <w:color w:val="0077CC"/>
            <w:position w:val="0"/>
            <w:sz w:val="20"/>
            <w:u w:val="single"/>
            <w:vertAlign w:val="baseline"/>
          </w:rPr>
          <w:t>https://twitter.com/realdonaldtrump/status/1149345678814060545</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Alyza Sebenius and Ben Brody, "Trump Says U.S. Should Sue Facebook, Google," Bloomberg, June 26, 2019, </w:t>
      </w:r>
      <w:hyperlink r:id="rId3058" w:history="1">
        <w:r>
          <w:rPr>
            <w:rFonts w:ascii="arial" w:eastAsia="arial" w:hAnsi="arial" w:cs="arial"/>
            <w:b w:val="0"/>
            <w:i/>
            <w:strike w:val="0"/>
            <w:noProof w:val="0"/>
            <w:color w:val="0077CC"/>
            <w:position w:val="0"/>
            <w:sz w:val="20"/>
            <w:u w:val="single"/>
            <w:vertAlign w:val="baseline"/>
          </w:rPr>
          <w:t>https://www.bloomberg.com/news/articles/2019-06-26/trump-says-u-s-should-sue-facebook-google-in-latest-complaint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 Josh Hawley and Ted Cruz, letter to the Federal Trade Commission, July 15, 2019, </w:t>
      </w:r>
      <w:hyperlink r:id="rId3059" w:history="1">
        <w:r>
          <w:rPr>
            <w:rFonts w:ascii="arial" w:eastAsia="arial" w:hAnsi="arial" w:cs="arial"/>
            <w:b w:val="0"/>
            <w:i/>
            <w:strike w:val="0"/>
            <w:noProof w:val="0"/>
            <w:color w:val="0077CC"/>
            <w:position w:val="0"/>
            <w:sz w:val="20"/>
            <w:u w:val="single"/>
            <w:vertAlign w:val="baseline"/>
          </w:rPr>
          <w:t>https://www.hawley.senate.gov/sites/default/files/2019-07/2019-07-15_FTC-Letter-Content-Moderation-Practices.pdf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Hawley, "Big Tech's 'Innovations' that Aren't," Wall Street Journal, August 28, 2019, </w:t>
      </w:r>
      <w:hyperlink r:id="rId3060" w:history="1">
        <w:r>
          <w:rPr>
            <w:rFonts w:ascii="arial" w:eastAsia="arial" w:hAnsi="arial" w:cs="arial"/>
            <w:b w:val="0"/>
            <w:i/>
            <w:strike w:val="0"/>
            <w:noProof w:val="0"/>
            <w:color w:val="0077CC"/>
            <w:position w:val="0"/>
            <w:sz w:val="20"/>
            <w:u w:val="single"/>
            <w:vertAlign w:val="baseline"/>
          </w:rPr>
          <w:t>https://www.wsj.com/articles/big-techs-innovations-that-arent-11567033288</w:t>
        </w:r>
      </w:hyperlink>
      <w:r>
        <w:rPr>
          <w:rFonts w:ascii="arial" w:eastAsia="arial" w:hAnsi="arial" w:cs="arial"/>
          <w:b w:val="0"/>
          <w:i w:val="0"/>
          <w:strike w:val="0"/>
          <w:noProof w:val="0"/>
          <w:color w:val="000000"/>
          <w:position w:val="0"/>
          <w:sz w:val="20"/>
          <w:u w:val="none"/>
          <w:vertAlign w:val="baseline"/>
        </w:rPr>
        <w:t>. Eric Boehm, "Josh Hawley: What Has Technology Done for Us Lately?" Reason, July 31, 2019,</w:t>
      </w:r>
    </w:p>
    <w:p>
      <w:pPr>
        <w:pStyle w:val="Normal215"/>
        <w:keepNext w:val="0"/>
        <w:spacing w:before="240" w:after="0" w:line="260" w:lineRule="atLeast"/>
        <w:ind w:left="0" w:right="0" w:firstLine="0"/>
        <w:jc w:val="both"/>
      </w:pPr>
      <w:hyperlink r:id="rId3061" w:history="1">
        <w:r>
          <w:rPr>
            <w:rFonts w:ascii="arial" w:eastAsia="arial" w:hAnsi="arial" w:cs="arial"/>
            <w:b w:val="0"/>
            <w:i/>
            <w:strike w:val="0"/>
            <w:color w:val="0077CC"/>
            <w:sz w:val="20"/>
            <w:u w:val="single"/>
            <w:vertAlign w:val="baseline"/>
          </w:rPr>
          <w:t>https://reason.com/2019/07/31/josh-hawley-what-has-technology-done-for-us-lately/</w:t>
        </w:r>
      </w:hyperlink>
      <w:r>
        <w:rPr>
          <w:rFonts w:ascii="arial" w:eastAsia="arial" w:hAnsi="arial" w:cs="arial"/>
          <w:b w:val="0"/>
          <w:i w:val="0"/>
          <w:strike w:val="0"/>
          <w:noProof w:val="0"/>
          <w:color w:val="000000"/>
          <w:position w:val="0"/>
          <w:sz w:val="20"/>
          <w:u w:val="none"/>
          <w:vertAlign w:val="baseline"/>
        </w:rPr>
        <w:t>. Andy Kessler, "Social Media and Hawley's Folly," Wall Street Journal, August 11, 2019,</w:t>
      </w:r>
    </w:p>
    <w:p>
      <w:pPr>
        <w:pStyle w:val="Normal215"/>
        <w:keepNext w:val="0"/>
        <w:spacing w:before="240" w:after="0" w:line="260" w:lineRule="atLeast"/>
        <w:ind w:left="0" w:right="0" w:firstLine="0"/>
        <w:jc w:val="both"/>
      </w:pPr>
      <w:hyperlink r:id="rId3062" w:history="1">
        <w:r>
          <w:rPr>
            <w:rFonts w:ascii="arial" w:eastAsia="arial" w:hAnsi="arial" w:cs="arial"/>
            <w:b w:val="0"/>
            <w:i/>
            <w:strike w:val="0"/>
            <w:color w:val="0077CC"/>
            <w:sz w:val="20"/>
            <w:u w:val="single"/>
            <w:vertAlign w:val="baseline"/>
          </w:rPr>
          <w:t>https://www.wsj.com/articles/social-media-and-hawleys-folly-11565551761</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Remarks by President Trump at the Presidential Social Media Summit, July 12, 2019, </w:t>
      </w:r>
      <w:hyperlink r:id="rId3063" w:history="1">
        <w:r>
          <w:rPr>
            <w:rFonts w:ascii="arial" w:eastAsia="arial" w:hAnsi="arial" w:cs="arial"/>
            <w:b w:val="0"/>
            <w:i/>
            <w:strike w:val="0"/>
            <w:noProof w:val="0"/>
            <w:color w:val="0077CC"/>
            <w:position w:val="0"/>
            <w:sz w:val="20"/>
            <w:u w:val="single"/>
            <w:vertAlign w:val="baseline"/>
          </w:rPr>
          <w:t>https://www.whitehouse.gov/briefings-statements/remarks-president-trump-presidential-social-media-summit/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Clyde Wayne Crews, Jr., "Counterpoint: A Defense of Media Monopoly," Communications Lawyer, Fall 2003, pp. 13-17, </w:t>
      </w:r>
      <w:hyperlink r:id="rId3064" w:history="1">
        <w:r>
          <w:rPr>
            <w:rFonts w:ascii="arial" w:eastAsia="arial" w:hAnsi="arial" w:cs="arial"/>
            <w:b w:val="0"/>
            <w:i/>
            <w:strike w:val="0"/>
            <w:noProof w:val="0"/>
            <w:color w:val="0077CC"/>
            <w:position w:val="0"/>
            <w:sz w:val="20"/>
            <w:u w:val="single"/>
            <w:vertAlign w:val="baseline"/>
          </w:rPr>
          <w:t>https://www.americanbar.org/content/dam/aba/publishing/communications_lawyer/forums_communication_comlawyer_fall0</w:t>
        </w:r>
      </w:hyperlink>
      <w:r>
        <w:rPr>
          <w:rFonts w:ascii="arial" w:eastAsia="arial" w:hAnsi="arial" w:cs="arial"/>
          <w:b w:val="0"/>
          <w:i w:val="0"/>
          <w:strike w:val="0"/>
          <w:noProof w:val="0"/>
          <w:color w:val="000000"/>
          <w:position w:val="0"/>
          <w:sz w:val="20"/>
          <w:u w:val="none"/>
          <w:vertAlign w:val="baseline"/>
        </w:rPr>
        <w:t xml:space="preserve"> 3_crews.authcheckdam.pdf. Clyde Wayne Crews, Jr. "Comments of Competitive Enterprise Institute in FCC "Future of Media Proceeding GN Docket No 10 25, May 7, 2010,</w:t>
      </w:r>
    </w:p>
    <w:p>
      <w:pPr>
        <w:pStyle w:val="Normal215"/>
        <w:keepNext w:val="0"/>
        <w:spacing w:before="240" w:after="0" w:line="260" w:lineRule="atLeast"/>
        <w:ind w:left="0" w:right="0" w:firstLine="0"/>
        <w:jc w:val="both"/>
      </w:pPr>
      <w:hyperlink r:id="rId3065" w:history="1">
        <w:r>
          <w:rPr>
            <w:rFonts w:ascii="arial" w:eastAsia="arial" w:hAnsi="arial" w:cs="arial"/>
            <w:b w:val="0"/>
            <w:i/>
            <w:strike w:val="0"/>
            <w:color w:val="0077CC"/>
            <w:sz w:val="20"/>
            <w:u w:val="single"/>
            <w:vertAlign w:val="baseline"/>
          </w:rPr>
          <w:t>https://www.scribd.com/document/135189382/Wayne-Crews-Comments-of-Competitive-Enterprise-Institute-in-FCC-Future-</w:t>
        </w:r>
      </w:hyperlink>
      <w:r>
        <w:rPr>
          <w:rFonts w:ascii="arial" w:eastAsia="arial" w:hAnsi="arial" w:cs="arial"/>
          <w:b w:val="0"/>
          <w:i w:val="0"/>
          <w:strike w:val="0"/>
          <w:noProof w:val="0"/>
          <w:color w:val="000000"/>
          <w:position w:val="0"/>
          <w:sz w:val="20"/>
          <w:u w:val="none"/>
          <w:vertAlign w:val="baseline"/>
        </w:rPr>
        <w:t xml:space="preserve"> of-Media-Proceeding-GN-Docket-No-10-25.</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Clyde Wayne Crews Jr, "Social Media Filtering is not Censorship, Forbes, April 26, 2018, </w:t>
      </w:r>
      <w:hyperlink r:id="rId3066" w:history="1">
        <w:r>
          <w:rPr>
            <w:rFonts w:ascii="arial" w:eastAsia="arial" w:hAnsi="arial" w:cs="arial"/>
            <w:b w:val="0"/>
            <w:i/>
            <w:strike w:val="0"/>
            <w:noProof w:val="0"/>
            <w:color w:val="0077CC"/>
            <w:position w:val="0"/>
            <w:sz w:val="20"/>
            <w:u w:val="single"/>
            <w:vertAlign w:val="baseline"/>
          </w:rPr>
          <w:t>https://www.forbes.com/sites/waynecrews/2018/04/26/social-media-filtering-is-not-censorship/#41ae148e438d</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Social Media Summit, 2019.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 Sen. Josh Hawley, "Senator Hawley Introduces Legislation to Amend Section 230 Immunity for Big Tech Companies," news release June 19, 2019,</w:t>
      </w:r>
    </w:p>
    <w:p>
      <w:pPr>
        <w:pStyle w:val="Normal215"/>
        <w:keepNext w:val="0"/>
        <w:spacing w:before="240" w:after="0" w:line="260" w:lineRule="atLeast"/>
        <w:ind w:left="0" w:right="0" w:firstLine="0"/>
        <w:jc w:val="both"/>
      </w:pPr>
      <w:hyperlink r:id="rId3067" w:history="1">
        <w:r>
          <w:rPr>
            <w:rFonts w:ascii="arial" w:eastAsia="arial" w:hAnsi="arial" w:cs="arial"/>
            <w:b w:val="0"/>
            <w:i/>
            <w:strike w:val="0"/>
            <w:color w:val="0077CC"/>
            <w:sz w:val="20"/>
            <w:u w:val="single"/>
            <w:vertAlign w:val="baseline"/>
          </w:rPr>
          <w:t>https://www.hawley.senate.gov/senator-hawley-introduces-legislation-amend-section-230-immunity-big-tech-companies</w:t>
        </w:r>
      </w:hyperlink>
      <w:r>
        <w:rPr>
          <w:rFonts w:ascii="arial" w:eastAsia="arial" w:hAnsi="arial" w:cs="arial"/>
          <w:b w:val="0"/>
          <w:i w:val="0"/>
          <w:strike w:val="0"/>
          <w:noProof w:val="0"/>
          <w:color w:val="000000"/>
          <w:position w:val="0"/>
          <w:sz w:val="20"/>
          <w:u w:val="none"/>
          <w:vertAlign w:val="baseline"/>
        </w:rPr>
        <w:t>; "Ending Support for Internet Censorship Act,"</w:t>
      </w:r>
    </w:p>
    <w:p>
      <w:pPr>
        <w:pStyle w:val="Normal215"/>
        <w:keepNext w:val="0"/>
        <w:spacing w:before="240" w:after="0" w:line="260" w:lineRule="atLeast"/>
        <w:ind w:left="0" w:right="0" w:firstLine="0"/>
        <w:jc w:val="both"/>
      </w:pPr>
      <w:hyperlink r:id="rId3068" w:history="1">
        <w:r>
          <w:rPr>
            <w:rFonts w:ascii="arial" w:eastAsia="arial" w:hAnsi="arial" w:cs="arial"/>
            <w:b w:val="0"/>
            <w:i/>
            <w:strike w:val="0"/>
            <w:color w:val="0077CC"/>
            <w:sz w:val="20"/>
            <w:u w:val="single"/>
            <w:vertAlign w:val="baseline"/>
          </w:rPr>
          <w:t>https://www.hawley.senate.gov/sites/default/files/2019-06/Ending-Support-Internet-Censorship-Act-Bill-Text.pdf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Makena Kelly, "Big Tech's Liability Shield Under Fire Yet Again from Republicans," The Verge, July 28, 2019, </w:t>
      </w:r>
      <w:hyperlink r:id="rId3069" w:history="1">
        <w:r>
          <w:rPr>
            <w:rFonts w:ascii="arial" w:eastAsia="arial" w:hAnsi="arial" w:cs="arial"/>
            <w:b w:val="0"/>
            <w:i/>
            <w:strike w:val="0"/>
            <w:noProof w:val="0"/>
            <w:color w:val="0077CC"/>
            <w:position w:val="0"/>
            <w:sz w:val="20"/>
            <w:u w:val="single"/>
            <w:vertAlign w:val="baseline"/>
          </w:rPr>
          <w:t>https://www.theverge.com/2019/7/28/8933871/big-techs-liability-shield-under-fire-yet-again-from-republicans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 Sen. Josh Hawley, "Senator Hawley to Introduce Legislation to Give the American People a 'Do Not Track' Option," news release, May 20, 2019,</w:t>
      </w:r>
    </w:p>
    <w:p>
      <w:pPr>
        <w:pStyle w:val="Normal215"/>
        <w:keepNext w:val="0"/>
        <w:spacing w:before="240" w:after="0" w:line="260" w:lineRule="atLeast"/>
        <w:ind w:left="0" w:right="0" w:firstLine="0"/>
        <w:jc w:val="both"/>
      </w:pPr>
      <w:hyperlink r:id="rId3070" w:history="1">
        <w:r>
          <w:rPr>
            <w:rFonts w:ascii="arial" w:eastAsia="arial" w:hAnsi="arial" w:cs="arial"/>
            <w:b w:val="0"/>
            <w:i/>
            <w:strike w:val="0"/>
            <w:color w:val="0077CC"/>
            <w:sz w:val="20"/>
            <w:u w:val="single"/>
            <w:vertAlign w:val="baseline"/>
          </w:rPr>
          <w:t>https://www.hawley.senate.gov/senator-hawley-introduce-legislation-give-american-people-do-not-track-option</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Alexis C. Madrigal, "Drudge Report Looks Old-School, but Its Ad Targeting Is State-of-the-Art," The Atlantic, March 5, 2012, </w:t>
      </w:r>
      <w:hyperlink r:id="rId3071" w:history="1">
        <w:r>
          <w:rPr>
            <w:rFonts w:ascii="arial" w:eastAsia="arial" w:hAnsi="arial" w:cs="arial"/>
            <w:b w:val="0"/>
            <w:i/>
            <w:strike w:val="0"/>
            <w:noProof w:val="0"/>
            <w:color w:val="0077CC"/>
            <w:position w:val="0"/>
            <w:sz w:val="20"/>
            <w:u w:val="single"/>
            <w:vertAlign w:val="baseline"/>
          </w:rPr>
          <w:t>https://www.theatlantic.com/technology/archive/2012/03/drudge-report-looks-old-school-but-its-ad-targeting-is-state-of-the-</w:t>
        </w:r>
      </w:hyperlink>
      <w:r>
        <w:rPr>
          <w:rFonts w:ascii="arial" w:eastAsia="arial" w:hAnsi="arial" w:cs="arial"/>
          <w:b w:val="0"/>
          <w:i w:val="0"/>
          <w:strike w:val="0"/>
          <w:noProof w:val="0"/>
          <w:color w:val="000000"/>
          <w:position w:val="0"/>
          <w:sz w:val="20"/>
          <w:u w:val="none"/>
          <w:vertAlign w:val="baseline"/>
        </w:rPr>
        <w:t xml:space="preserve"> art/253902/.</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Quote origin attribution on Wikipedia at </w:t>
      </w:r>
      <w:hyperlink r:id="rId3072" w:history="1">
        <w:r>
          <w:rPr>
            <w:rFonts w:ascii="arial" w:eastAsia="arial" w:hAnsi="arial" w:cs="arial"/>
            <w:b w:val="0"/>
            <w:i/>
            <w:strike w:val="0"/>
            <w:noProof w:val="0"/>
            <w:color w:val="0077CC"/>
            <w:position w:val="0"/>
            <w:sz w:val="20"/>
            <w:u w:val="single"/>
            <w:vertAlign w:val="baseline"/>
          </w:rPr>
          <w:t>https://en.wikipedia.org/wiki/Information_wants_to_be_free</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Media Addiction Reduction Technology (SMART) Act (S. 2314), </w:t>
      </w:r>
      <w:hyperlink r:id="rId3073" w:history="1">
        <w:r>
          <w:rPr>
            <w:rFonts w:ascii="arial" w:eastAsia="arial" w:hAnsi="arial" w:cs="arial"/>
            <w:b w:val="0"/>
            <w:i/>
            <w:strike w:val="0"/>
            <w:noProof w:val="0"/>
            <w:color w:val="0077CC"/>
            <w:position w:val="0"/>
            <w:sz w:val="20"/>
            <w:u w:val="single"/>
            <w:vertAlign w:val="baseline"/>
          </w:rPr>
          <w:t>https://www.congress.gov/116/bills/s2314/BILLS-116s2314is.pdf</w:t>
        </w:r>
      </w:hyperlink>
      <w:r>
        <w:rPr>
          <w:rFonts w:ascii="arial" w:eastAsia="arial" w:hAnsi="arial" w:cs="arial"/>
          <w:b w:val="0"/>
          <w:i w:val="0"/>
          <w:strike w:val="0"/>
          <w:noProof w:val="0"/>
          <w:color w:val="000000"/>
          <w:position w:val="0"/>
          <w:sz w:val="20"/>
          <w:u w:val="none"/>
          <w:vertAlign w:val="baseline"/>
        </w:rPr>
        <w:t>. Emily Birnbaum, "GOP Senator Introduces Bill Banning 'Addictive' Social Media Features," The Hill, July 30, 2019,</w:t>
      </w:r>
    </w:p>
    <w:p>
      <w:pPr>
        <w:pStyle w:val="Normal215"/>
        <w:keepNext w:val="0"/>
        <w:spacing w:before="240" w:after="0" w:line="260" w:lineRule="atLeast"/>
        <w:ind w:left="0" w:right="0" w:firstLine="0"/>
        <w:jc w:val="both"/>
      </w:pPr>
      <w:hyperlink r:id="rId3074" w:history="1">
        <w:r>
          <w:rPr>
            <w:rFonts w:ascii="arial" w:eastAsia="arial" w:hAnsi="arial" w:cs="arial"/>
            <w:b w:val="0"/>
            <w:i/>
            <w:strike w:val="0"/>
            <w:color w:val="0077CC"/>
            <w:sz w:val="20"/>
            <w:u w:val="single"/>
            <w:vertAlign w:val="baseline"/>
          </w:rPr>
          <w:t>https://thehill.com/policy/technology/455235-gop-senator-introduces-bill-banning-addictive-social-media-features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 S. 2314.</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damage of forced access to infrastructure and technology generally, see Adam Thierer and Clyde Wayne Crews Jr., eds., What's Yours is Mine: Open Access and the Rise of Infrastructure Socialism (Washington, D.C.: Cato Institute, 2003). </w:t>
      </w:r>
      <w:hyperlink r:id="rId3075" w:history="1">
        <w:r>
          <w:rPr>
            <w:rFonts w:ascii="arial" w:eastAsia="arial" w:hAnsi="arial" w:cs="arial"/>
            <w:b w:val="0"/>
            <w:i/>
            <w:strike w:val="0"/>
            <w:noProof w:val="0"/>
            <w:color w:val="0077CC"/>
            <w:position w:val="0"/>
            <w:sz w:val="20"/>
            <w:u w:val="single"/>
            <w:vertAlign w:val="baseline"/>
          </w:rPr>
          <w:t>http://books.google.com/books?id=M2Maq5n3jkMCandprintsec=frontcoverandsource=gbs_ge_summary_randcad=0#v=onepage</w:t>
        </w:r>
      </w:hyperlink>
      <w:r>
        <w:rPr>
          <w:rFonts w:ascii="arial" w:eastAsia="arial" w:hAnsi="arial" w:cs="arial"/>
          <w:b w:val="0"/>
          <w:i w:val="0"/>
          <w:strike w:val="0"/>
          <w:noProof w:val="0"/>
          <w:color w:val="000000"/>
          <w:position w:val="0"/>
          <w:sz w:val="20"/>
          <w:u w:val="none"/>
          <w:vertAlign w:val="baseline"/>
        </w:rPr>
        <w:t xml:space="preserve"> andqandf=false.</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Karan Bhatia, "Google VP Karan Bhatia: Google Isn't Politically Biased and Doesn't Censor Conservative Speech, Fox News, July 15, 2019, </w:t>
      </w:r>
      <w:hyperlink r:id="rId3076" w:history="1">
        <w:r>
          <w:rPr>
            <w:rFonts w:ascii="arial" w:eastAsia="arial" w:hAnsi="arial" w:cs="arial"/>
            <w:b w:val="0"/>
            <w:i/>
            <w:strike w:val="0"/>
            <w:noProof w:val="0"/>
            <w:color w:val="0077CC"/>
            <w:position w:val="0"/>
            <w:sz w:val="20"/>
            <w:u w:val="single"/>
            <w:vertAlign w:val="baseline"/>
          </w:rPr>
          <w:t>https://www.foxnews.com/opinion/google-vp-karan-bhatia-conservative-speech-bias-censorship</w:t>
        </w:r>
      </w:hyperlink>
      <w:r>
        <w:rPr>
          <w:rFonts w:ascii="arial" w:eastAsia="arial" w:hAnsi="arial" w:cs="arial"/>
          <w:b w:val="0"/>
          <w:i w:val="0"/>
          <w:strike w:val="0"/>
          <w:noProof w:val="0"/>
          <w:color w:val="000000"/>
          <w:position w:val="0"/>
          <w:sz w:val="20"/>
          <w:u w:val="none"/>
          <w:vertAlign w:val="baseline"/>
        </w:rPr>
        <w:t xml:space="preserve">. See Google community guidelines at            </w:t>
      </w:r>
      <w:hyperlink r:id="rId3077" w:history="1">
        <w:r>
          <w:rPr>
            <w:rFonts w:ascii="arial" w:eastAsia="arial" w:hAnsi="arial" w:cs="arial"/>
            <w:b w:val="0"/>
            <w:i/>
            <w:strike w:val="0"/>
            <w:noProof w:val="0"/>
            <w:color w:val="0077CC"/>
            <w:position w:val="0"/>
            <w:sz w:val="20"/>
            <w:u w:val="single"/>
            <w:vertAlign w:val="baseline"/>
          </w:rPr>
          <w:t>https://www.youtube.com/yt/about/policies/#community-guidelines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criticism is that those lacked access to proprietary information. "Google Rewards Reputable Reporting, Not Left-Wing Politics," The Economist, June 8, 2019,</w:t>
      </w:r>
    </w:p>
    <w:p>
      <w:pPr>
        <w:pStyle w:val="Normal215"/>
        <w:keepNext w:val="0"/>
        <w:spacing w:before="240" w:after="0" w:line="260" w:lineRule="atLeast"/>
        <w:ind w:left="0" w:right="0" w:firstLine="0"/>
        <w:jc w:val="both"/>
      </w:pPr>
      <w:hyperlink r:id="rId3078" w:history="1">
        <w:r>
          <w:rPr>
            <w:rFonts w:ascii="arial" w:eastAsia="arial" w:hAnsi="arial" w:cs="arial"/>
            <w:b w:val="0"/>
            <w:i/>
            <w:strike w:val="0"/>
            <w:color w:val="0077CC"/>
            <w:sz w:val="20"/>
            <w:u w:val="single"/>
            <w:vertAlign w:val="baseline"/>
          </w:rPr>
          <w:t>https://www.economist.com/graphic-detail/2019/06/08/google-rewards-reputable-reporting-not-left-wing-politics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and Censorship through Search Engines," Hearing, Senate Judiciary Committee, Subcommittee on the Constitution, July 16, 2019, </w:t>
      </w:r>
      <w:hyperlink r:id="rId3079" w:history="1">
        <w:r>
          <w:rPr>
            <w:rFonts w:ascii="arial" w:eastAsia="arial" w:hAnsi="arial" w:cs="arial"/>
            <w:b w:val="0"/>
            <w:i/>
            <w:strike w:val="0"/>
            <w:noProof w:val="0"/>
            <w:color w:val="0077CC"/>
            <w:position w:val="0"/>
            <w:sz w:val="20"/>
            <w:u w:val="single"/>
            <w:vertAlign w:val="baseline"/>
          </w:rPr>
          <w:t>https://www.judiciary.senate.gov/meetings/google-and-censorship-though-search-engines</w:t>
        </w:r>
      </w:hyperlink>
      <w:r>
        <w:rPr>
          <w:rFonts w:ascii="arial" w:eastAsia="arial" w:hAnsi="arial" w:cs="arial"/>
          <w:b w:val="0"/>
          <w:i w:val="0"/>
          <w:strike w:val="0"/>
          <w:noProof w:val="0"/>
          <w:color w:val="000000"/>
          <w:position w:val="0"/>
          <w:sz w:val="20"/>
          <w:u w:val="none"/>
          <w:vertAlign w:val="baseline"/>
        </w:rPr>
        <w:t>. A hearing was held in the House the same day: House Committee on the Judiciary, Hearing, "Online Platforms and Market Power, Part 2: Innovation and Entrepreneurship," July 16, 2019,</w:t>
      </w:r>
    </w:p>
    <w:p>
      <w:pPr>
        <w:pStyle w:val="Normal215"/>
        <w:keepNext w:val="0"/>
        <w:spacing w:before="240" w:after="0" w:line="260" w:lineRule="atLeast"/>
        <w:ind w:left="0" w:right="0" w:firstLine="0"/>
        <w:jc w:val="both"/>
      </w:pPr>
      <w:hyperlink r:id="rId3080" w:history="1">
        <w:r>
          <w:rPr>
            <w:rFonts w:ascii="arial" w:eastAsia="arial" w:hAnsi="arial" w:cs="arial"/>
            <w:b w:val="0"/>
            <w:i/>
            <w:strike w:val="0"/>
            <w:color w:val="0077CC"/>
            <w:sz w:val="20"/>
            <w:u w:val="single"/>
            <w:vertAlign w:val="baseline"/>
          </w:rPr>
          <w:t>https://judiciary.house.gov/legislation/hearings/online-platforms-and-market-power-part-2-innovation-and-entrepreneurship</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Testimony of Francesca Tripodi, Before the Senate Judiciary Committee, Subcommittee on the Constitution, Hearing on Google and Censorship through Search Engines, July 16, 2019, </w:t>
      </w:r>
      <w:hyperlink r:id="rId3081" w:history="1">
        <w:r>
          <w:rPr>
            <w:rFonts w:ascii="arial" w:eastAsia="arial" w:hAnsi="arial" w:cs="arial"/>
            <w:b w:val="0"/>
            <w:i/>
            <w:strike w:val="0"/>
            <w:noProof w:val="0"/>
            <w:color w:val="0077CC"/>
            <w:position w:val="0"/>
            <w:sz w:val="20"/>
            <w:u w:val="single"/>
            <w:vertAlign w:val="baseline"/>
          </w:rPr>
          <w:t>https://www.judiciary.senate.gov/imo/media/doc/Tripodi%20Testimony1.pdf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Mallory Locklear, "Jack Dorsey: Twitter isn't Guided by 'Political Ideology,'" Engadget, September 4, 2018, </w:t>
      </w:r>
      <w:hyperlink r:id="rId3082" w:history="1">
        <w:r>
          <w:rPr>
            <w:rFonts w:ascii="arial" w:eastAsia="arial" w:hAnsi="arial" w:cs="arial"/>
            <w:b w:val="0"/>
            <w:i/>
            <w:strike w:val="0"/>
            <w:noProof w:val="0"/>
            <w:color w:val="0077CC"/>
            <w:position w:val="0"/>
            <w:sz w:val="20"/>
            <w:u w:val="single"/>
            <w:vertAlign w:val="baseline"/>
          </w:rPr>
          <w:t>https://www.engadget.com/2018/09/04/jack-dorsey-twitter-not-guided-political-ideology/</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Testimony of Carlos Monje, Director, Public Policy and Philanthropy, Twitter, Inc., Before the United States Senate Committee on the Judiciary, Subcommittee on the Constitution, April 10, 2019, </w:t>
      </w:r>
      <w:hyperlink r:id="rId3083" w:history="1">
        <w:r>
          <w:rPr>
            <w:rFonts w:ascii="arial" w:eastAsia="arial" w:hAnsi="arial" w:cs="arial"/>
            <w:b w:val="0"/>
            <w:i/>
            <w:strike w:val="0"/>
            <w:noProof w:val="0"/>
            <w:color w:val="0077CC"/>
            <w:position w:val="0"/>
            <w:sz w:val="20"/>
            <w:u w:val="single"/>
            <w:vertAlign w:val="baseline"/>
          </w:rPr>
          <w:t>https://www.judiciary.senate.gov/imo/media/doc/Monje%20Testimony.pdf</w:t>
        </w:r>
      </w:hyperlink>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Masnick, "The Good Censor Document Shows Google Struggling with the Challenges of Content Moderation," TechDirt, October 17, 2018,</w:t>
      </w:r>
    </w:p>
    <w:p>
      <w:pPr>
        <w:pStyle w:val="Normal215"/>
        <w:keepNext w:val="0"/>
        <w:spacing w:before="240" w:after="0" w:line="260" w:lineRule="atLeast"/>
        <w:ind w:left="0" w:right="0" w:firstLine="0"/>
        <w:jc w:val="both"/>
      </w:pPr>
      <w:hyperlink r:id="rId3084" w:history="1">
        <w:r>
          <w:rPr>
            <w:rFonts w:ascii="arial" w:eastAsia="arial" w:hAnsi="arial" w:cs="arial"/>
            <w:b w:val="0"/>
            <w:i/>
            <w:strike w:val="0"/>
            <w:color w:val="0077CC"/>
            <w:sz w:val="20"/>
            <w:u w:val="single"/>
            <w:vertAlign w:val="baseline"/>
          </w:rPr>
          <w:t>https://www.techdirt.com/articles/20181014/00295940834/good-censor-document-shows-google-struggling-with-challenges-</w:t>
        </w:r>
      </w:hyperlink>
      <w:r>
        <w:rPr>
          <w:rFonts w:ascii="arial" w:eastAsia="arial" w:hAnsi="arial" w:cs="arial"/>
          <w:b w:val="0"/>
          <w:i w:val="0"/>
          <w:strike w:val="0"/>
          <w:noProof w:val="0"/>
          <w:color w:val="000000"/>
          <w:position w:val="0"/>
          <w:sz w:val="20"/>
          <w:u w:val="none"/>
          <w:vertAlign w:val="baseline"/>
        </w:rPr>
        <w:t xml:space="preserve"> content-moderation.shtml.</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coalition letter signed by this writer's organization, the Competitive Enterprise Institute, urges caution on making changes to Section 230 liability for user-generated content and stresses that "neutral" presentation of content is impossible (as even chronology presents a form of bias) and that "platform moderation is complicated and also essential for civil discourse," but that a "preferred standard of content moderation is just thata preference." Geoffrey Manne, "Section 230 Principles for Lawmakers and a Note of Caution as Trump Convenes His 'Social media summit,'" Truth on the Market, July 11, 2019, </w:t>
      </w:r>
      <w:hyperlink r:id="rId3085" w:history="1">
        <w:r>
          <w:rPr>
            <w:rFonts w:ascii="arial" w:eastAsia="arial" w:hAnsi="arial" w:cs="arial"/>
            <w:b w:val="0"/>
            <w:i/>
            <w:strike w:val="0"/>
            <w:noProof w:val="0"/>
            <w:color w:val="0077CC"/>
            <w:position w:val="0"/>
            <w:sz w:val="20"/>
            <w:u w:val="single"/>
            <w:vertAlign w:val="baseline"/>
          </w:rPr>
          <w:t>https://truthonthemarket.com/2019/07/11/section-230-principles-for-lawmakers/</w:t>
        </w:r>
      </w:hyperlink>
      <w:r>
        <w:rPr>
          <w:rFonts w:ascii="arial" w:eastAsia="arial" w:hAnsi="arial" w:cs="arial"/>
          <w:b w:val="0"/>
          <w:i w:val="0"/>
          <w:strike w:val="0"/>
          <w:noProof w:val="0"/>
          <w:color w:val="000000"/>
          <w:position w:val="0"/>
          <w:sz w:val="20"/>
          <w:u w:val="none"/>
          <w:vertAlign w:val="baseline"/>
        </w:rPr>
        <w:t xml:space="preserve">. Liability for User-Generated Content Online: Principles for Lawmakers, Coalition letter, July 11, 2019,            </w:t>
      </w:r>
      <w:hyperlink r:id="rId3086" w:history="1">
        <w:r>
          <w:rPr>
            <w:rFonts w:ascii="arial" w:eastAsia="arial" w:hAnsi="arial" w:cs="arial"/>
            <w:b w:val="0"/>
            <w:i/>
            <w:strike w:val="0"/>
            <w:noProof w:val="0"/>
            <w:color w:val="0077CC"/>
            <w:position w:val="0"/>
            <w:sz w:val="20"/>
            <w:u w:val="single"/>
            <w:vertAlign w:val="baseline"/>
          </w:rPr>
          <w:t>https://digitalcommons.law.scu.edu/cgi/viewcontent.cgi?article=2992andcontext=historical</w:t>
        </w:r>
      </w:hyperlink>
      <w:r>
        <w:rPr>
          <w:rFonts w:ascii="arial" w:eastAsia="arial" w:hAnsi="arial" w:cs="arial"/>
          <w:b w:val="0"/>
          <w:i w:val="0"/>
          <w:strike w:val="0"/>
          <w:noProof w:val="0"/>
          <w:color w:val="000000"/>
          <w:position w:val="0"/>
          <w:sz w:val="20"/>
          <w:u w:val="none"/>
          <w:vertAlign w:val="baseline"/>
        </w:rPr>
        <w:t>. July 10, 2019 coalition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House and Senate Leadership:</w:t>
      </w:r>
    </w:p>
    <w:p>
      <w:pPr>
        <w:pStyle w:val="Normal215"/>
        <w:keepNext w:val="0"/>
        <w:spacing w:before="240" w:after="0" w:line="260" w:lineRule="atLeast"/>
        <w:ind w:left="0" w:right="0" w:firstLine="0"/>
        <w:jc w:val="both"/>
      </w:pPr>
      <w:hyperlink r:id="rId3087" w:history="1">
        <w:r>
          <w:rPr>
            <w:rFonts w:ascii="arial" w:eastAsia="arial" w:hAnsi="arial" w:cs="arial"/>
            <w:b w:val="0"/>
            <w:i/>
            <w:strike w:val="0"/>
            <w:color w:val="0077CC"/>
            <w:sz w:val="20"/>
            <w:u w:val="single"/>
            <w:vertAlign w:val="baseline"/>
          </w:rPr>
          <w:t>https://techfreedom.org/academics-civil-society-caution-lawmakers-considering-amending-section-230</w:t>
        </w:r>
      </w:hyperlink>
      <w:r>
        <w:rPr>
          <w:rFonts w:ascii="arial" w:eastAsia="arial" w:hAnsi="arial" w:cs="arial"/>
          <w:b w:val="0"/>
          <w:i w:val="0"/>
          <w:strike w:val="0"/>
          <w:noProof w:val="0"/>
          <w:color w:val="000000"/>
          <w:position w:val="0"/>
          <w:sz w:val="20"/>
          <w:u w:val="none"/>
          <w:vertAlign w:val="baseline"/>
        </w:rPr>
        <w:t xml:space="preserve">/ and            </w:t>
      </w:r>
      <w:hyperlink r:id="rId3088" w:history="1">
        <w:r>
          <w:rPr>
            <w:rFonts w:ascii="arial" w:eastAsia="arial" w:hAnsi="arial" w:cs="arial"/>
            <w:b w:val="0"/>
            <w:i/>
            <w:strike w:val="0"/>
            <w:noProof w:val="0"/>
            <w:color w:val="0077CC"/>
            <w:position w:val="0"/>
            <w:sz w:val="20"/>
            <w:u w:val="single"/>
            <w:vertAlign w:val="baseline"/>
          </w:rPr>
          <w:t>https://cei.org/content/cei-joins-coalition-letter-support-section-230</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Siva Vaidhyanathan, "Why Conservatives Allege Big Tech Is Muzzling Them," The Atlantic, July 28, 2019, </w:t>
      </w:r>
      <w:hyperlink r:id="rId3089" w:history="1">
        <w:r>
          <w:rPr>
            <w:rFonts w:ascii="arial" w:eastAsia="arial" w:hAnsi="arial" w:cs="arial"/>
            <w:b w:val="0"/>
            <w:i/>
            <w:strike w:val="0"/>
            <w:noProof w:val="0"/>
            <w:color w:val="0077CC"/>
            <w:position w:val="0"/>
            <w:sz w:val="20"/>
            <w:u w:val="single"/>
            <w:vertAlign w:val="baseline"/>
          </w:rPr>
          <w:t>https://www.theatlantic.com/ideas/archive/2019/07/conservatives-pretend-big-tech-biased-against-them/594916/</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Dennys Antonialli, "Drag Queen vs. David Duke: Whose Tweets Are More 'Toxic'?" Wired, July 25, 2019, </w:t>
      </w:r>
      <w:hyperlink r:id="rId3090" w:history="1">
        <w:r>
          <w:rPr>
            <w:rFonts w:ascii="arial" w:eastAsia="arial" w:hAnsi="arial" w:cs="arial"/>
            <w:b w:val="0"/>
            <w:i/>
            <w:strike w:val="0"/>
            <w:noProof w:val="0"/>
            <w:color w:val="0077CC"/>
            <w:position w:val="0"/>
            <w:sz w:val="20"/>
            <w:u w:val="single"/>
            <w:vertAlign w:val="baseline"/>
          </w:rPr>
          <w:t>https://www.wired.com/story/drag-queens-vs-far-right-toxic-tweets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C. McGregor and Daniel Kreiss, "Conservatives Say Google and Facebook are Censoring Them. Here's the Real Background," Washington Post,</w:t>
      </w:r>
    </w:p>
    <w:p>
      <w:pPr>
        <w:pStyle w:val="Normal215"/>
        <w:keepNext w:val="0"/>
        <w:spacing w:before="240" w:after="0" w:line="260" w:lineRule="atLeast"/>
        <w:ind w:left="0" w:right="0" w:firstLine="0"/>
        <w:jc w:val="both"/>
      </w:pPr>
      <w:hyperlink r:id="rId3091" w:history="1">
        <w:r>
          <w:rPr>
            <w:rFonts w:ascii="arial" w:eastAsia="arial" w:hAnsi="arial" w:cs="arial"/>
            <w:b w:val="0"/>
            <w:i/>
            <w:strike w:val="0"/>
            <w:color w:val="0077CC"/>
            <w:sz w:val="20"/>
            <w:u w:val="single"/>
            <w:vertAlign w:val="baseline"/>
          </w:rPr>
          <w:t>https://www.washingtonpost.com/politics/2019/08/01/are-google-facebook-censoring-conservatives-problem-is-more-</w:t>
        </w:r>
      </w:hyperlink>
      <w:r>
        <w:rPr>
          <w:rFonts w:ascii="arial" w:eastAsia="arial" w:hAnsi="arial" w:cs="arial"/>
          <w:b w:val="0"/>
          <w:i w:val="0"/>
          <w:strike w:val="0"/>
          <w:noProof w:val="0"/>
          <w:color w:val="000000"/>
          <w:position w:val="0"/>
          <w:sz w:val="20"/>
          <w:u w:val="none"/>
          <w:vertAlign w:val="baseline"/>
        </w:rPr>
        <w:t xml:space="preserve"> widespread-than-that/?noredirect=on.</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Clyde Wayne Crews Jr. and Alberto Mingardi, "Government to Google: All Search Results Must Appear First," McClatchy News, July 12, 2011, </w:t>
      </w:r>
      <w:hyperlink r:id="rId3092" w:history="1">
        <w:r>
          <w:rPr>
            <w:rFonts w:ascii="arial" w:eastAsia="arial" w:hAnsi="arial" w:cs="arial"/>
            <w:b w:val="0"/>
            <w:i/>
            <w:strike w:val="0"/>
            <w:noProof w:val="0"/>
            <w:color w:val="0077CC"/>
            <w:position w:val="0"/>
            <w:sz w:val="20"/>
            <w:u w:val="single"/>
            <w:vertAlign w:val="baseline"/>
          </w:rPr>
          <w:t>https://cei.org/content/government-google-all-search-results-must-appear-first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Ward, "Why Search is No Longer All about Google," BBC News, July 12, 2019, </w:t>
      </w:r>
      <w:hyperlink r:id="rId3093" w:history="1">
        <w:r>
          <w:rPr>
            <w:rFonts w:ascii="arial" w:eastAsia="arial" w:hAnsi="arial" w:cs="arial"/>
            <w:b w:val="0"/>
            <w:i/>
            <w:strike w:val="0"/>
            <w:noProof w:val="0"/>
            <w:color w:val="0077CC"/>
            <w:position w:val="0"/>
            <w:sz w:val="20"/>
            <w:u w:val="single"/>
            <w:vertAlign w:val="baseline"/>
          </w:rPr>
          <w:t>https://www.bbc.com/news/technology-48866151</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 Richardson, "Facebook Taps Former Republican Senator to Probe Claims of Anti-Conservative Bias,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Times, May 2, 2018,</w:t>
      </w:r>
    </w:p>
    <w:p>
      <w:pPr>
        <w:pStyle w:val="Normal215"/>
        <w:keepNext w:val="0"/>
        <w:spacing w:before="240" w:after="0" w:line="260" w:lineRule="atLeast"/>
        <w:ind w:left="0" w:right="0" w:firstLine="0"/>
        <w:jc w:val="both"/>
      </w:pPr>
      <w:hyperlink r:id="rId3094" w:history="1">
        <w:r>
          <w:rPr>
            <w:rFonts w:ascii="arial" w:eastAsia="arial" w:hAnsi="arial" w:cs="arial"/>
            <w:b w:val="0"/>
            <w:i/>
            <w:strike w:val="0"/>
            <w:color w:val="0077CC"/>
            <w:sz w:val="20"/>
            <w:u w:val="single"/>
            <w:vertAlign w:val="baseline"/>
          </w:rPr>
          <w:t>https://www.washingtontimes.com/news/2018/may/2/facebook-brings-in-jon-kyl-to-probe-political-bias/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Jon Kyl, Covington Interim Report, August 2019, </w:t>
      </w:r>
      <w:hyperlink r:id="rId3095" w:history="1">
        <w:r>
          <w:rPr>
            <w:rFonts w:ascii="arial" w:eastAsia="arial" w:hAnsi="arial" w:cs="arial"/>
            <w:b w:val="0"/>
            <w:i/>
            <w:strike w:val="0"/>
            <w:noProof w:val="0"/>
            <w:color w:val="0077CC"/>
            <w:position w:val="0"/>
            <w:sz w:val="20"/>
            <w:u w:val="single"/>
            <w:vertAlign w:val="baseline"/>
          </w:rPr>
          <w:t>https://fbnewsroomus.files.wordpress.com/2019/08/covington-interim-report-1.pdf?mod=article_inline</w:t>
        </w:r>
      </w:hyperlink>
      <w:r>
        <w:rPr>
          <w:rFonts w:ascii="arial" w:eastAsia="arial" w:hAnsi="arial" w:cs="arial"/>
          <w:b w:val="0"/>
          <w:i w:val="0"/>
          <w:strike w:val="0"/>
          <w:noProof w:val="0"/>
          <w:color w:val="000000"/>
          <w:position w:val="0"/>
          <w:sz w:val="20"/>
          <w:u w:val="none"/>
          <w:vertAlign w:val="baseline"/>
        </w:rPr>
        <w:t xml:space="preserve">. Jon Kyl, "Why Conservatives Don't Trust Facebook," Wall Street Journal, August 20, 2019,            </w:t>
      </w:r>
      <w:hyperlink r:id="rId3096" w:history="1">
        <w:r>
          <w:rPr>
            <w:rFonts w:ascii="arial" w:eastAsia="arial" w:hAnsi="arial" w:cs="arial"/>
            <w:b w:val="0"/>
            <w:i/>
            <w:strike w:val="0"/>
            <w:noProof w:val="0"/>
            <w:color w:val="0077CC"/>
            <w:position w:val="0"/>
            <w:sz w:val="20"/>
            <w:u w:val="single"/>
            <w:vertAlign w:val="baseline"/>
          </w:rPr>
          <w:t>https://www.wsj.com/articles/why-conservatives-dont-trust-facebook-11566309603</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Clyde Wayne Crews Jr., "Facebook Report on Bias Overlooks Looming Threats of Speech Regulation," OpenMarket, Competitive Enterprise Institute, August 20, 2019,</w:t>
      </w:r>
    </w:p>
    <w:p>
      <w:pPr>
        <w:pStyle w:val="Normal215"/>
        <w:keepNext w:val="0"/>
        <w:spacing w:before="240" w:after="0" w:line="260" w:lineRule="atLeast"/>
        <w:ind w:left="0" w:right="0" w:firstLine="0"/>
        <w:jc w:val="both"/>
      </w:pPr>
      <w:hyperlink r:id="rId3097" w:history="1">
        <w:r>
          <w:rPr>
            <w:rFonts w:ascii="arial" w:eastAsia="arial" w:hAnsi="arial" w:cs="arial"/>
            <w:b w:val="0"/>
            <w:i/>
            <w:strike w:val="0"/>
            <w:color w:val="0077CC"/>
            <w:sz w:val="20"/>
            <w:u w:val="single"/>
            <w:vertAlign w:val="baseline"/>
          </w:rPr>
          <w:t>https://cei.org/content/facebook-report-bias-overlooks-looming-threats-speech-regulation</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"FCC Commissioner Carr Pushes back on Zuckerberg's Call to Censor the Internet," The Federalist (radio show), April 10, 2019, </w:t>
      </w:r>
      <w:hyperlink r:id="rId3098" w:history="1">
        <w:r>
          <w:rPr>
            <w:rFonts w:ascii="arial" w:eastAsia="arial" w:hAnsi="arial" w:cs="arial"/>
            <w:b w:val="0"/>
            <w:i/>
            <w:strike w:val="0"/>
            <w:noProof w:val="0"/>
            <w:color w:val="0077CC"/>
            <w:position w:val="0"/>
            <w:sz w:val="20"/>
            <w:u w:val="single"/>
            <w:vertAlign w:val="baseline"/>
          </w:rPr>
          <w:t>https://thefederalist.com/2019/04/10/fcc-commissioner-carr-pushes-back-zuckerbergs-call-censor-internet/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Change the Terms coalition letter on user-generated content stated: "The government shouldn't requireor coerce intermediaries to remove constitutionally protected speech that the government cannot prohibit directly. Such demands violate the First Amendment." "Twitter bans 'dehumanizing' posts toward religious groups," Associated Press, July 9, 2019, </w:t>
      </w:r>
      <w:hyperlink r:id="rId3099" w:history="1">
        <w:r>
          <w:rPr>
            <w:rFonts w:ascii="arial" w:eastAsia="arial" w:hAnsi="arial" w:cs="arial"/>
            <w:b w:val="0"/>
            <w:i/>
            <w:strike w:val="0"/>
            <w:noProof w:val="0"/>
            <w:color w:val="0077CC"/>
            <w:position w:val="0"/>
            <w:sz w:val="20"/>
            <w:u w:val="single"/>
            <w:vertAlign w:val="baseline"/>
          </w:rPr>
          <w:t>https://apnews.com/905d3a919d9a4c20bb62837116e16506</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Liability for User-Generated Content Online: Principles for Lawmakers, July 11, 2019.</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 of Sen. Mark Warner, "Potential Policy Proposals for Regulation of Social Media and Technology Firms," White Paper 2018, </w:t>
      </w:r>
      <w:hyperlink r:id="rId3100" w:history="1">
        <w:r>
          <w:rPr>
            <w:rFonts w:ascii="arial" w:eastAsia="arial" w:hAnsi="arial" w:cs="arial"/>
            <w:b w:val="0"/>
            <w:i/>
            <w:strike w:val="0"/>
            <w:noProof w:val="0"/>
            <w:color w:val="0077CC"/>
            <w:position w:val="0"/>
            <w:sz w:val="20"/>
            <w:u w:val="single"/>
            <w:vertAlign w:val="baseline"/>
          </w:rPr>
          <w:t>https://graphics.axios.com/pdf/PlatformPolicyPaper.pdf#_ga=2.264215045.863640255.1563228787-</w:t>
        </w:r>
      </w:hyperlink>
      <w:r>
        <w:rPr>
          <w:rFonts w:ascii="arial" w:eastAsia="arial" w:hAnsi="arial" w:cs="arial"/>
          <w:b w:val="0"/>
          <w:i w:val="0"/>
          <w:strike w:val="0"/>
          <w:noProof w:val="0"/>
          <w:color w:val="000000"/>
          <w:position w:val="0"/>
          <w:sz w:val="20"/>
          <w:u w:val="none"/>
          <w:vertAlign w:val="baseline"/>
        </w:rPr>
        <w:t xml:space="preserve"> 239234713.1563228787.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"The Internet needs new rules."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Clyde Wayne Crews Jr., "Real Sin for Social Media Companies Not 'Censorship,' but Getting into Bed with Government,"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OpenMarket blog, Competitive Enterprise Institute, August 7, 2018,</w:t>
      </w:r>
    </w:p>
    <w:p>
      <w:pPr>
        <w:pStyle w:val="Normal215"/>
        <w:keepNext w:val="0"/>
        <w:spacing w:before="240" w:after="0" w:line="260" w:lineRule="atLeast"/>
        <w:ind w:left="0" w:right="0" w:firstLine="0"/>
        <w:jc w:val="both"/>
      </w:pPr>
      <w:hyperlink r:id="rId3101" w:history="1">
        <w:r>
          <w:rPr>
            <w:rFonts w:ascii="arial" w:eastAsia="arial" w:hAnsi="arial" w:cs="arial"/>
            <w:b w:val="0"/>
            <w:i/>
            <w:strike w:val="0"/>
            <w:color w:val="0077CC"/>
            <w:sz w:val="20"/>
            <w:u w:val="single"/>
            <w:vertAlign w:val="baseline"/>
          </w:rPr>
          <w:t>https://cei.org/blog/real-sin-social-media-companies-not-censorship-getting-bed-government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"The Internet needs new rules."</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Ingram, "Facebook names 20 people to its 'Supreme Court' for content moderation," NBC News, May 6, 2020, </w:t>
      </w:r>
      <w:hyperlink r:id="rId3102" w:history="1">
        <w:r>
          <w:rPr>
            <w:rFonts w:ascii="arial" w:eastAsia="arial" w:hAnsi="arial" w:cs="arial"/>
            <w:b w:val="0"/>
            <w:i/>
            <w:strike w:val="0"/>
            <w:noProof w:val="0"/>
            <w:color w:val="0077CC"/>
            <w:position w:val="0"/>
            <w:sz w:val="20"/>
            <w:u w:val="single"/>
            <w:vertAlign w:val="baseline"/>
          </w:rPr>
          <w:t>https://www.nbcnews.com/tech/tech-news/facebook-names-20-people-its-supreme-court-content-moderation-n1201181</w:t>
        </w:r>
      </w:hyperlink>
      <w:r>
        <w:rPr>
          <w:rFonts w:ascii="arial" w:eastAsia="arial" w:hAnsi="arial" w:cs="arial"/>
          <w:b w:val="0"/>
          <w:i w:val="0"/>
          <w:strike w:val="0"/>
          <w:noProof w:val="0"/>
          <w:color w:val="000000"/>
          <w:position w:val="0"/>
          <w:sz w:val="20"/>
          <w:u w:val="none"/>
          <w:vertAlign w:val="baseline"/>
        </w:rPr>
        <w:t xml:space="preserve">. Brent Harris, "Getting Input on an Oversight Board," Facebook Newsroom, April 1, 2019,            </w:t>
      </w:r>
      <w:hyperlink r:id="rId3103" w:history="1">
        <w:r>
          <w:rPr>
            <w:rFonts w:ascii="arial" w:eastAsia="arial" w:hAnsi="arial" w:cs="arial"/>
            <w:b w:val="0"/>
            <w:i/>
            <w:strike w:val="0"/>
            <w:noProof w:val="0"/>
            <w:color w:val="0077CC"/>
            <w:position w:val="0"/>
            <w:sz w:val="20"/>
            <w:u w:val="single"/>
            <w:vertAlign w:val="baseline"/>
          </w:rPr>
          <w:t>https://newsroom.fb.com/news/2019/04/input-on-an-oversight-board/</w:t>
        </w:r>
      </w:hyperlink>
      <w:r>
        <w:rPr>
          <w:rFonts w:ascii="arial" w:eastAsia="arial" w:hAnsi="arial" w:cs="arial"/>
          <w:b w:val="0"/>
          <w:i w:val="0"/>
          <w:strike w:val="0"/>
          <w:noProof w:val="0"/>
          <w:color w:val="000000"/>
          <w:position w:val="0"/>
          <w:sz w:val="20"/>
          <w:u w:val="none"/>
          <w:vertAlign w:val="baseline"/>
        </w:rPr>
        <w:t xml:space="preserve">. The Oversight Board charter is available at Nick Clegg, "Charting a Course for an Oversight Board for Content Decisions," Facebook Newsroom, January 28, 2019,            </w:t>
      </w:r>
      <w:hyperlink r:id="rId3104" w:history="1">
        <w:r>
          <w:rPr>
            <w:rFonts w:ascii="arial" w:eastAsia="arial" w:hAnsi="arial" w:cs="arial"/>
            <w:b w:val="0"/>
            <w:i/>
            <w:strike w:val="0"/>
            <w:noProof w:val="0"/>
            <w:color w:val="0077CC"/>
            <w:position w:val="0"/>
            <w:sz w:val="20"/>
            <w:u w:val="single"/>
            <w:vertAlign w:val="baseline"/>
          </w:rPr>
          <w:t>https://newsroom.fb.com/news/2019/01/oversight-board/</w:t>
        </w:r>
      </w:hyperlink>
      <w:r>
        <w:rPr>
          <w:rFonts w:ascii="arial" w:eastAsia="arial" w:hAnsi="arial" w:cs="arial"/>
          <w:b w:val="0"/>
          <w:i w:val="0"/>
          <w:strike w:val="0"/>
          <w:noProof w:val="0"/>
          <w:color w:val="000000"/>
          <w:position w:val="0"/>
          <w:sz w:val="20"/>
          <w:u w:val="none"/>
          <w:vertAlign w:val="baseline"/>
        </w:rPr>
        <w:t xml:space="preserve">. Navneet Alang, "Inside Facebook's global constitutional convention," The Week, May 12, 2019,            </w:t>
      </w:r>
      <w:hyperlink r:id="rId3105" w:history="1">
        <w:r>
          <w:rPr>
            <w:rFonts w:ascii="arial" w:eastAsia="arial" w:hAnsi="arial" w:cs="arial"/>
            <w:b w:val="0"/>
            <w:i/>
            <w:strike w:val="0"/>
            <w:noProof w:val="0"/>
            <w:color w:val="0077CC"/>
            <w:position w:val="0"/>
            <w:sz w:val="20"/>
            <w:u w:val="single"/>
            <w:vertAlign w:val="baseline"/>
          </w:rPr>
          <w:t>https://theweek.com/articles/840591/inside-facebooks-global-constitutional-convention</w:t>
        </w:r>
      </w:hyperlink>
      <w:r>
        <w:rPr>
          <w:rFonts w:ascii="arial" w:eastAsia="arial" w:hAnsi="arial" w:cs="arial"/>
          <w:b w:val="0"/>
          <w:i w:val="0"/>
          <w:strike w:val="0"/>
          <w:noProof w:val="0"/>
          <w:color w:val="000000"/>
          <w:position w:val="0"/>
          <w:sz w:val="20"/>
          <w:u w:val="none"/>
          <w:vertAlign w:val="baseline"/>
        </w:rPr>
        <w:t xml:space="preserve">.            </w:t>
      </w:r>
      <w:hyperlink r:id="rId3106" w:history="1">
        <w:r>
          <w:rPr>
            <w:rFonts w:ascii="arial" w:eastAsia="arial" w:hAnsi="arial" w:cs="arial"/>
            <w:b w:val="0"/>
            <w:i/>
            <w:strike w:val="0"/>
            <w:noProof w:val="0"/>
            <w:color w:val="0077CC"/>
            <w:position w:val="0"/>
            <w:sz w:val="20"/>
            <w:u w:val="single"/>
            <w:vertAlign w:val="baseline"/>
          </w:rPr>
          <w:t>https://newsroom.fb.com/news/2019/06/global-feedback-on-oversight-board/</w:t>
        </w:r>
      </w:hyperlink>
      <w:r>
        <w:rPr>
          <w:rFonts w:ascii="arial" w:eastAsia="arial" w:hAnsi="arial" w:cs="arial"/>
          <w:b w:val="0"/>
          <w:i w:val="0"/>
          <w:strike w:val="0"/>
          <w:noProof w:val="0"/>
          <w:color w:val="000000"/>
          <w:position w:val="0"/>
          <w:sz w:val="20"/>
          <w:u w:val="none"/>
          <w:vertAlign w:val="baseline"/>
        </w:rPr>
        <w:t>. Facebook's Civil Rights AuditProgress Report, June 30, 2019,</w:t>
      </w:r>
    </w:p>
    <w:p>
      <w:pPr>
        <w:pStyle w:val="Normal215"/>
        <w:keepNext w:val="0"/>
        <w:spacing w:before="240" w:after="0" w:line="260" w:lineRule="atLeast"/>
        <w:ind w:left="0" w:right="0" w:firstLine="0"/>
        <w:jc w:val="both"/>
      </w:pPr>
      <w:hyperlink r:id="rId3107" w:history="1">
        <w:r>
          <w:rPr>
            <w:rFonts w:ascii="arial" w:eastAsia="arial" w:hAnsi="arial" w:cs="arial"/>
            <w:b w:val="0"/>
            <w:i/>
            <w:strike w:val="0"/>
            <w:color w:val="0077CC"/>
            <w:sz w:val="20"/>
            <w:u w:val="single"/>
            <w:vertAlign w:val="baseline"/>
          </w:rPr>
          <w:t>https://fbnewsroomus.files.wordpress.com/2019/06/civilrightaudit_final.pdf</w:t>
        </w:r>
      </w:hyperlink>
      <w:r>
        <w:rPr>
          <w:rFonts w:ascii="arial" w:eastAsia="arial" w:hAnsi="arial" w:cs="arial"/>
          <w:b w:val="0"/>
          <w:i w:val="0"/>
          <w:strike w:val="0"/>
          <w:noProof w:val="0"/>
          <w:color w:val="000000"/>
          <w:position w:val="0"/>
          <w:sz w:val="20"/>
          <w:u w:val="none"/>
          <w:vertAlign w:val="baseline"/>
        </w:rPr>
        <w:t>. Sheryl Sandberg, "A Second Update on Our Civil Rights Audit, Facebook Newsroom, June 30, 2019,</w:t>
      </w:r>
    </w:p>
    <w:p>
      <w:pPr>
        <w:pStyle w:val="Normal215"/>
        <w:keepNext w:val="0"/>
        <w:spacing w:before="240" w:after="0" w:line="260" w:lineRule="atLeast"/>
        <w:ind w:left="0" w:right="0" w:firstLine="0"/>
        <w:jc w:val="both"/>
      </w:pPr>
      <w:hyperlink r:id="rId3108" w:history="1">
        <w:r>
          <w:rPr>
            <w:rFonts w:ascii="arial" w:eastAsia="arial" w:hAnsi="arial" w:cs="arial"/>
            <w:b w:val="0"/>
            <w:i/>
            <w:strike w:val="0"/>
            <w:color w:val="0077CC"/>
            <w:sz w:val="20"/>
            <w:u w:val="single"/>
            <w:vertAlign w:val="baseline"/>
          </w:rPr>
          <w:t>https://newsroom.fb.com/news/2019/06/second-update-civil-rights-audit</w:t>
        </w:r>
      </w:hyperlink>
      <w:r>
        <w:rPr>
          <w:rFonts w:ascii="arial" w:eastAsia="arial" w:hAnsi="arial" w:cs="arial"/>
          <w:b w:val="0"/>
          <w:i w:val="0"/>
          <w:strike w:val="0"/>
          <w:noProof w:val="0"/>
          <w:color w:val="000000"/>
          <w:position w:val="0"/>
          <w:sz w:val="20"/>
          <w:u w:val="none"/>
          <w:vertAlign w:val="baseline"/>
        </w:rPr>
        <w:t xml:space="preserve">. Brent Harris, "Global Feedback and Input on the Facebook Oversight Board for Content Decisions," Facebok Newsroom, June 27,            </w:t>
      </w:r>
      <w:hyperlink r:id="rId3109" w:history="1">
        <w:r>
          <w:rPr>
            <w:rFonts w:ascii="arial" w:eastAsia="arial" w:hAnsi="arial" w:cs="arial"/>
            <w:b w:val="0"/>
            <w:i/>
            <w:strike w:val="0"/>
            <w:noProof w:val="0"/>
            <w:color w:val="0077CC"/>
            <w:position w:val="0"/>
            <w:sz w:val="20"/>
            <w:u w:val="single"/>
            <w:vertAlign w:val="baseline"/>
          </w:rPr>
          <w:t>https://about.fb.com/news/2019/06/global-feedback-on-oversight-board/</w:t>
        </w:r>
      </w:hyperlink>
      <w:r>
        <w:rPr>
          <w:rFonts w:ascii="arial" w:eastAsia="arial" w:hAnsi="arial" w:cs="arial"/>
          <w:b w:val="0"/>
          <w:i w:val="0"/>
          <w:strike w:val="0"/>
          <w:noProof w:val="0"/>
          <w:color w:val="000000"/>
          <w:position w:val="0"/>
          <w:sz w:val="20"/>
          <w:u w:val="none"/>
          <w:vertAlign w:val="baseline"/>
        </w:rPr>
        <w:t>. Ina Fried and Rebecca Falconer, "Facebook Vows Misinformation Crackdown Ahead of 2020 Election, Census," Axios, June 30, 2019,</w:t>
      </w:r>
    </w:p>
    <w:p>
      <w:pPr>
        <w:pStyle w:val="Normal215"/>
        <w:keepNext w:val="0"/>
        <w:spacing w:before="240" w:after="0" w:line="260" w:lineRule="atLeast"/>
        <w:ind w:left="0" w:right="0" w:firstLine="0"/>
        <w:jc w:val="both"/>
      </w:pPr>
      <w:hyperlink r:id="rId3110" w:history="1">
        <w:r>
          <w:rPr>
            <w:rFonts w:ascii="arial" w:eastAsia="arial" w:hAnsi="arial" w:cs="arial"/>
            <w:b w:val="0"/>
            <w:i/>
            <w:strike w:val="0"/>
            <w:color w:val="0077CC"/>
            <w:sz w:val="20"/>
            <w:u w:val="single"/>
            <w:vertAlign w:val="baseline"/>
          </w:rPr>
          <w:t>https://www.axios.com/facebook-civil-rights-audit-2020-election-census-ed689151-f53b-49a5-b67a-0da99e095185.html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Charleton, "New French Rules for Facebook? Zuckerberg Likes the Idea," Associated Press, May 10, 2019, </w:t>
      </w:r>
      <w:hyperlink r:id="rId3111" w:history="1">
        <w:r>
          <w:rPr>
            <w:rFonts w:ascii="arial" w:eastAsia="arial" w:hAnsi="arial" w:cs="arial"/>
            <w:b w:val="0"/>
            <w:i/>
            <w:strike w:val="0"/>
            <w:noProof w:val="0"/>
            <w:color w:val="0077CC"/>
            <w:position w:val="0"/>
            <w:sz w:val="20"/>
            <w:u w:val="single"/>
            <w:vertAlign w:val="baseline"/>
          </w:rPr>
          <w:t>https://www.courthousenews.com/new-french-rules-for-facebook-zuckerberg-likes-the-idea/</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Charmaine Yoest, "The Rise of Artificial Freedom," RealClearPolitics, May 16, 2019, </w:t>
      </w:r>
      <w:hyperlink r:id="rId3112" w:history="1">
        <w:r>
          <w:rPr>
            <w:rFonts w:ascii="arial" w:eastAsia="arial" w:hAnsi="arial" w:cs="arial"/>
            <w:b w:val="0"/>
            <w:i/>
            <w:strike w:val="0"/>
            <w:noProof w:val="0"/>
            <w:color w:val="0077CC"/>
            <w:position w:val="0"/>
            <w:sz w:val="20"/>
            <w:u w:val="single"/>
            <w:vertAlign w:val="baseline"/>
          </w:rPr>
          <w:t>https://www.realclearpolitics.com/articles/2019/05/16/the_rise_of_artificial_freedom_140351.html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Faiza Patel, "How Trump's Pressure on Google Threatens Government Manipulation of Search Results," Brennan Center for Justice, September 5, 2018,</w:t>
      </w:r>
    </w:p>
    <w:p>
      <w:pPr>
        <w:pStyle w:val="Normal215"/>
        <w:keepNext w:val="0"/>
        <w:spacing w:before="240" w:after="0" w:line="260" w:lineRule="atLeast"/>
        <w:ind w:left="0" w:right="0" w:firstLine="0"/>
        <w:jc w:val="both"/>
      </w:pPr>
      <w:hyperlink r:id="rId3113" w:history="1">
        <w:r>
          <w:rPr>
            <w:rFonts w:ascii="arial" w:eastAsia="arial" w:hAnsi="arial" w:cs="arial"/>
            <w:b w:val="0"/>
            <w:i/>
            <w:strike w:val="0"/>
            <w:color w:val="0077CC"/>
            <w:sz w:val="20"/>
            <w:u w:val="single"/>
            <w:vertAlign w:val="baseline"/>
          </w:rPr>
          <w:t>https://www.brennancenter.org/blog/how-trumps-pressure-google-threatens-government-manipulation-search-results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Jillian C. York, "How American Corporations Are Policing Online Speech Worldwide," Gizmodo, July 10, 2019, </w:t>
      </w:r>
      <w:hyperlink r:id="rId3114" w:history="1">
        <w:r>
          <w:rPr>
            <w:rFonts w:ascii="arial" w:eastAsia="arial" w:hAnsi="arial" w:cs="arial"/>
            <w:b w:val="0"/>
            <w:i/>
            <w:strike w:val="0"/>
            <w:noProof w:val="0"/>
            <w:color w:val="0077CC"/>
            <w:position w:val="0"/>
            <w:sz w:val="20"/>
            <w:u w:val="single"/>
            <w:vertAlign w:val="baseline"/>
          </w:rPr>
          <w:t>https://gizmodo.com/how-american-corporations-are-policing-online-speech-wo-1836010637</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Gurpatwant Singh Pannun "How Big Tech Silences American Voices against Tyranny Abroad," Observer, August 3, 2019, </w:t>
      </w:r>
      <w:hyperlink r:id="rId3115" w:history="1">
        <w:r>
          <w:rPr>
            <w:rFonts w:ascii="arial" w:eastAsia="arial" w:hAnsi="arial" w:cs="arial"/>
            <w:b w:val="0"/>
            <w:i/>
            <w:strike w:val="0"/>
            <w:noProof w:val="0"/>
            <w:color w:val="0077CC"/>
            <w:position w:val="0"/>
            <w:sz w:val="20"/>
            <w:u w:val="single"/>
            <w:vertAlign w:val="baseline"/>
          </w:rPr>
          <w:t>https://observer.com/2019/08/big-tech-censorship-tyranny-abroad/</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Turley, "France has Turned into One of the Worldwide Threats to Free Speech," The Hill, July 6, 2019, </w:t>
      </w:r>
      <w:hyperlink r:id="rId3116" w:history="1">
        <w:r>
          <w:rPr>
            <w:rFonts w:ascii="arial" w:eastAsia="arial" w:hAnsi="arial" w:cs="arial"/>
            <w:b w:val="0"/>
            <w:i/>
            <w:strike w:val="0"/>
            <w:noProof w:val="0"/>
            <w:color w:val="0077CC"/>
            <w:position w:val="0"/>
            <w:sz w:val="20"/>
            <w:u w:val="single"/>
            <w:vertAlign w:val="baseline"/>
          </w:rPr>
          <w:t>https://thehill.com/opinion/civil-rights/451813-france-has-turned-into-one-of-the-worldwide-threats-to-free-speech</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Scott and Zachary Young, "France and Facebook Announce Partnership Against Online Hate Speech," Politico, November 12, 2018, </w:t>
      </w:r>
      <w:hyperlink r:id="rId3117" w:history="1">
        <w:r>
          <w:rPr>
            <w:rFonts w:ascii="arial" w:eastAsia="arial" w:hAnsi="arial" w:cs="arial"/>
            <w:b w:val="0"/>
            <w:i/>
            <w:strike w:val="0"/>
            <w:noProof w:val="0"/>
            <w:color w:val="0077CC"/>
            <w:position w:val="0"/>
            <w:sz w:val="20"/>
            <w:u w:val="single"/>
            <w:vertAlign w:val="baseline"/>
          </w:rPr>
          <w:t>https://www.politico.eu/article/emmanuel-macron-mark-zuckberg-paris-hate-speech-igf/</w:t>
        </w:r>
      </w:hyperlink>
      <w:r>
        <w:rPr>
          <w:rFonts w:ascii="arial" w:eastAsia="arial" w:hAnsi="arial" w:cs="arial"/>
          <w:b w:val="0"/>
          <w:i w:val="0"/>
          <w:strike w:val="0"/>
          <w:noProof w:val="0"/>
          <w:color w:val="000000"/>
          <w:position w:val="0"/>
          <w:sz w:val="20"/>
          <w:u w:val="none"/>
          <w:vertAlign w:val="baseline"/>
        </w:rPr>
        <w:t xml:space="preserve">. "In a World First, Facebook to Give Data on Hate Speech Suspects to French Courts," Reuters, June 25, 2019,            </w:t>
      </w:r>
      <w:hyperlink r:id="rId3118" w:history="1">
        <w:r>
          <w:rPr>
            <w:rFonts w:ascii="arial" w:eastAsia="arial" w:hAnsi="arial" w:cs="arial"/>
            <w:b w:val="0"/>
            <w:i/>
            <w:strike w:val="0"/>
            <w:noProof w:val="0"/>
            <w:color w:val="0077CC"/>
            <w:position w:val="0"/>
            <w:sz w:val="20"/>
            <w:u w:val="single"/>
            <w:vertAlign w:val="baseline"/>
          </w:rPr>
          <w:t>http://news.trust.org/item/20190625180830-9jept</w:t>
        </w:r>
      </w:hyperlink>
      <w:r>
        <w:rPr>
          <w:rFonts w:ascii="arial" w:eastAsia="arial" w:hAnsi="arial" w:cs="arial"/>
          <w:b w:val="0"/>
          <w:i w:val="0"/>
          <w:strike w:val="0"/>
          <w:noProof w:val="0"/>
          <w:color w:val="000000"/>
          <w:position w:val="0"/>
          <w:sz w:val="20"/>
          <w:u w:val="none"/>
          <w:vertAlign w:val="baseline"/>
        </w:rPr>
        <w:t xml:space="preserve"> and            </w:t>
      </w:r>
      <w:hyperlink r:id="rId3119" w:history="1">
        <w:r>
          <w:rPr>
            <w:rFonts w:ascii="arial" w:eastAsia="arial" w:hAnsi="arial" w:cs="arial"/>
            <w:b w:val="0"/>
            <w:i/>
            <w:strike w:val="0"/>
            <w:noProof w:val="0"/>
            <w:color w:val="0077CC"/>
            <w:position w:val="0"/>
            <w:sz w:val="20"/>
            <w:u w:val="single"/>
            <w:vertAlign w:val="baseline"/>
          </w:rPr>
          <w:t>https://www.dailymail.co.uk/news/article-7180593/In-world-Facebook-</w:t>
        </w:r>
      </w:hyperlink>
      <w:r>
        <w:rPr>
          <w:rFonts w:ascii="arial" w:eastAsia="arial" w:hAnsi="arial" w:cs="arial"/>
          <w:b w:val="0"/>
          <w:i w:val="0"/>
          <w:strike w:val="0"/>
          <w:noProof w:val="0"/>
          <w:color w:val="000000"/>
          <w:position w:val="0"/>
          <w:sz w:val="20"/>
          <w:u w:val="none"/>
          <w:vertAlign w:val="baseline"/>
        </w:rPr>
        <w:t xml:space="preserve"> data-hate-speech-suspects-French-courts.html.</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Gallagher, "Google Employees Uncover Ongoing Work on Censored China Search," The Intercept, March 4, 2019, </w:t>
      </w:r>
      <w:hyperlink r:id="rId3120" w:history="1">
        <w:r>
          <w:rPr>
            <w:rFonts w:ascii="arial" w:eastAsia="arial" w:hAnsi="arial" w:cs="arial"/>
            <w:b w:val="0"/>
            <w:i/>
            <w:strike w:val="0"/>
            <w:noProof w:val="0"/>
            <w:color w:val="0077CC"/>
            <w:position w:val="0"/>
            <w:sz w:val="20"/>
            <w:u w:val="single"/>
            <w:vertAlign w:val="baseline"/>
          </w:rPr>
          <w:t>https://theintercept.com/2019/03/04/google-ongoing-project-dragonfly/</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Schechner and Jacob Gershman, "Google Case Asks: Can Europe Export Privacy Rules World-Wide?" Wall Street Journal, September 9, 2018, </w:t>
      </w:r>
      <w:hyperlink r:id="rId3121" w:history="1">
        <w:r>
          <w:rPr>
            <w:rFonts w:ascii="arial" w:eastAsia="arial" w:hAnsi="arial" w:cs="arial"/>
            <w:b w:val="0"/>
            <w:i/>
            <w:strike w:val="0"/>
            <w:noProof w:val="0"/>
            <w:color w:val="0077CC"/>
            <w:position w:val="0"/>
            <w:sz w:val="20"/>
            <w:u w:val="single"/>
            <w:vertAlign w:val="baseline"/>
          </w:rPr>
          <w:t>https://www.wsj.com/articles/local-internet-laws-threaten-to-go-global-1536490801</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Kafka, "Washington's First Attempt at Regulating Big Tech Is a Joke," Vox Recode, June 21, 2019, </w:t>
      </w:r>
      <w:hyperlink r:id="rId3122" w:history="1">
        <w:r>
          <w:rPr>
            <w:rFonts w:ascii="arial" w:eastAsia="arial" w:hAnsi="arial" w:cs="arial"/>
            <w:b w:val="0"/>
            <w:i/>
            <w:strike w:val="0"/>
            <w:noProof w:val="0"/>
            <w:color w:val="0077CC"/>
            <w:position w:val="0"/>
            <w:sz w:val="20"/>
            <w:u w:val="single"/>
            <w:vertAlign w:val="baseline"/>
          </w:rPr>
          <w:t>https://www.vox.com/recode/2019/6/21/18693505/facebook-google-twitter-regulate-big-tech-hawley-bill-congress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Ingram, "Leaked White Paper Proposes Congressional Regulation of Social Media," Columbia Journalism Review, </w:t>
      </w:r>
      <w:hyperlink r:id="rId3123" w:history="1">
        <w:r>
          <w:rPr>
            <w:rFonts w:ascii="arial" w:eastAsia="arial" w:hAnsi="arial" w:cs="arial"/>
            <w:b w:val="0"/>
            <w:i/>
            <w:strike w:val="0"/>
            <w:noProof w:val="0"/>
            <w:color w:val="0077CC"/>
            <w:position w:val="0"/>
            <w:sz w:val="20"/>
            <w:u w:val="single"/>
            <w:vertAlign w:val="baseline"/>
          </w:rPr>
          <w:t>https://www.cjr.org/the_new_gatekeepers/congress-white-paper-platforms.php;</w:t>
        </w:r>
      </w:hyperlink>
      <w:r>
        <w:rPr>
          <w:rFonts w:ascii="arial" w:eastAsia="arial" w:hAnsi="arial" w:cs="arial"/>
          <w:b w:val="0"/>
          <w:i w:val="0"/>
          <w:strike w:val="0"/>
          <w:noProof w:val="0"/>
          <w:color w:val="000000"/>
          <w:position w:val="0"/>
          <w:sz w:val="20"/>
          <w:u w:val="none"/>
          <w:vertAlign w:val="baseline"/>
        </w:rPr>
        <w:t xml:space="preserve"> see also David McCabe, "Scoop: 20 Ways Democrats Could Crack Down on Big Tech," Axios, July 30, 2018,</w:t>
      </w:r>
    </w:p>
    <w:p>
      <w:pPr>
        <w:pStyle w:val="Normal215"/>
        <w:keepNext w:val="0"/>
        <w:spacing w:before="240" w:after="0" w:line="260" w:lineRule="atLeast"/>
        <w:ind w:left="0" w:right="0" w:firstLine="0"/>
        <w:jc w:val="both"/>
      </w:pPr>
      <w:hyperlink r:id="rId3124" w:history="1">
        <w:r>
          <w:rPr>
            <w:rFonts w:ascii="arial" w:eastAsia="arial" w:hAnsi="arial" w:cs="arial"/>
            <w:b w:val="0"/>
            <w:i/>
            <w:strike w:val="0"/>
            <w:color w:val="0077CC"/>
            <w:sz w:val="20"/>
            <w:u w:val="single"/>
            <w:vertAlign w:val="baseline"/>
          </w:rPr>
          <w:t>https://www.axios.com/mark-warner-google-facebook-regulation-policy-paper-023d4a52-2b25-4e44-a87c-945e73c637fa.html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White Paper, 2018, p. 2.</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White Paper "Potential Policy Proposals for Regulation of Social Media and Technology Firms" 2018.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McCabe, Axios, 2018.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 Robertson, "Sen. Mark Warner Floats Major Tech Company Regulations that Don't Include Breakups," The Verge, July 30, 2018,</w:t>
      </w:r>
    </w:p>
    <w:p>
      <w:pPr>
        <w:pStyle w:val="Normal215"/>
        <w:keepNext w:val="0"/>
        <w:spacing w:before="240" w:after="0" w:line="260" w:lineRule="atLeast"/>
        <w:ind w:left="0" w:right="0" w:firstLine="0"/>
        <w:jc w:val="both"/>
      </w:pPr>
      <w:hyperlink r:id="rId3125" w:history="1">
        <w:r>
          <w:rPr>
            <w:rFonts w:ascii="arial" w:eastAsia="arial" w:hAnsi="arial" w:cs="arial"/>
            <w:b w:val="0"/>
            <w:i/>
            <w:strike w:val="0"/>
            <w:color w:val="0077CC"/>
            <w:sz w:val="20"/>
            <w:u w:val="single"/>
            <w:vertAlign w:val="baseline"/>
          </w:rPr>
          <w:t>https://www.theverge.com/2018/7/30/17629854/mark-warner-tech-company-legislation-white-paper-privacy-misinformation-</w:t>
        </w:r>
      </w:hyperlink>
      <w:r>
        <w:rPr>
          <w:rFonts w:ascii="arial" w:eastAsia="arial" w:hAnsi="arial" w:cs="arial"/>
          <w:b w:val="0"/>
          <w:i w:val="0"/>
          <w:strike w:val="0"/>
          <w:noProof w:val="0"/>
          <w:color w:val="000000"/>
          <w:position w:val="0"/>
          <w:sz w:val="20"/>
          <w:u w:val="none"/>
          <w:vertAlign w:val="baseline"/>
        </w:rPr>
        <w:t xml:space="preserve"> competition.</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Feiner, "Sen. Mark Warner Praises Mark Zuckerberg's Call for Tech Regulation," CNBC, April 1, 2019, </w:t>
      </w:r>
      <w:hyperlink r:id="rId3126" w:history="1">
        <w:r>
          <w:rPr>
            <w:rFonts w:ascii="arial" w:eastAsia="arial" w:hAnsi="arial" w:cs="arial"/>
            <w:b w:val="0"/>
            <w:i/>
            <w:strike w:val="0"/>
            <w:noProof w:val="0"/>
            <w:color w:val="0077CC"/>
            <w:position w:val="0"/>
            <w:sz w:val="20"/>
            <w:u w:val="single"/>
            <w:vertAlign w:val="baseline"/>
          </w:rPr>
          <w:t>https://www.cnbc.com/2019/04/01/elizabeth-warren-praises-facebook-ceos-calls-for-tech-regulation.html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Pexton, "The Post's Endorsements Historically Tend Democratic," Washington Post, November 2, 2012, </w:t>
      </w:r>
      <w:hyperlink r:id="rId3127" w:history="1">
        <w:r>
          <w:rPr>
            <w:rFonts w:ascii="arial" w:eastAsia="arial" w:hAnsi="arial" w:cs="arial"/>
            <w:b w:val="0"/>
            <w:i/>
            <w:strike w:val="0"/>
            <w:noProof w:val="0"/>
            <w:color w:val="0077CC"/>
            <w:position w:val="0"/>
            <w:sz w:val="20"/>
            <w:u w:val="single"/>
            <w:vertAlign w:val="baseline"/>
          </w:rPr>
          <w:t>https://www.washingtonpost.com/opinions/patrick-pexton-the-posts-endorsements-historically-tend-democratic/2012/11/</w:t>
        </w:r>
      </w:hyperlink>
      <w:r>
        <w:rPr>
          <w:rFonts w:ascii="arial" w:eastAsia="arial" w:hAnsi="arial" w:cs="arial"/>
          <w:b w:val="0"/>
          <w:i w:val="0"/>
          <w:strike w:val="0"/>
          <w:noProof w:val="0"/>
          <w:color w:val="000000"/>
          <w:position w:val="0"/>
          <w:sz w:val="20"/>
          <w:u w:val="none"/>
          <w:vertAlign w:val="baseline"/>
        </w:rPr>
        <w:t xml:space="preserve"> 02/6890a49a-250a-11e2-ba29-238a6ac36a08_story.html?utm_term=.eb7c78ea39a6.</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Endorsements through the Ages"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September 23, 2016, </w:t>
      </w:r>
      <w:hyperlink r:id="rId3128" w:history="1">
        <w:r>
          <w:rPr>
            <w:rFonts w:ascii="arial" w:eastAsia="arial" w:hAnsi="arial" w:cs="arial"/>
            <w:b w:val="0"/>
            <w:i/>
            <w:strike w:val="0"/>
            <w:noProof w:val="0"/>
            <w:color w:val="0077CC"/>
            <w:position w:val="0"/>
            <w:sz w:val="20"/>
            <w:u w:val="single"/>
            <w:vertAlign w:val="baseline"/>
          </w:rPr>
          <w:t>https://www.nytimes.com/interactive/2016/09/23/opinion/presidential-endorsement-timeline.html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Miniter, "Twitter Banned John Lott for What?" America's 1st Freedom, National Rifle Association, July 12, 2019, </w:t>
      </w:r>
      <w:hyperlink r:id="rId3129" w:history="1">
        <w:r>
          <w:rPr>
            <w:rFonts w:ascii="arial" w:eastAsia="arial" w:hAnsi="arial" w:cs="arial"/>
            <w:b w:val="0"/>
            <w:i/>
            <w:strike w:val="0"/>
            <w:noProof w:val="0"/>
            <w:color w:val="0077CC"/>
            <w:position w:val="0"/>
            <w:sz w:val="20"/>
            <w:u w:val="single"/>
            <w:vertAlign w:val="baseline"/>
          </w:rPr>
          <w:t>https://www.americas1stfreedom.org/articles/2019/7/12/twitter-banned-john-lott-for-what/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McBride, "Mozilla CEO Resigns, Opposition to Gay Marriage Drew Fire," Reuters, April 3, 2014, </w:t>
      </w:r>
      <w:hyperlink r:id="rId3130" w:history="1">
        <w:r>
          <w:rPr>
            <w:rFonts w:ascii="arial" w:eastAsia="arial" w:hAnsi="arial" w:cs="arial"/>
            <w:b w:val="0"/>
            <w:i/>
            <w:strike w:val="0"/>
            <w:noProof w:val="0"/>
            <w:color w:val="0077CC"/>
            <w:position w:val="0"/>
            <w:sz w:val="20"/>
            <w:u w:val="single"/>
            <w:vertAlign w:val="baseline"/>
          </w:rPr>
          <w:t>https://www.reuters.com/article/us-mozilla-ceo-resignation/mozilla-ceo-resigns-opposition-to-gay-marriage-drew-fire-</w:t>
        </w:r>
      </w:hyperlink>
      <w:r>
        <w:rPr>
          <w:rFonts w:ascii="arial" w:eastAsia="arial" w:hAnsi="arial" w:cs="arial"/>
          <w:b w:val="0"/>
          <w:i w:val="0"/>
          <w:strike w:val="0"/>
          <w:noProof w:val="0"/>
          <w:color w:val="000000"/>
          <w:position w:val="0"/>
          <w:sz w:val="20"/>
          <w:u w:val="none"/>
          <w:vertAlign w:val="baseline"/>
        </w:rPr>
        <w:t xml:space="preserve"> idUSBREA321Y320140403.</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Lukas Mikelionis, "Democrats' Illegal Immigration Tune has Changed Over Years Despite Incoming Caravan," Fox News, October 24, 2018,</w:t>
      </w:r>
    </w:p>
    <w:p>
      <w:pPr>
        <w:pStyle w:val="Normal215"/>
        <w:keepNext w:val="0"/>
        <w:spacing w:before="240" w:after="0" w:line="260" w:lineRule="atLeast"/>
        <w:ind w:left="0" w:right="0" w:firstLine="0"/>
        <w:jc w:val="both"/>
      </w:pPr>
      <w:hyperlink r:id="rId3131" w:history="1">
        <w:r>
          <w:rPr>
            <w:rFonts w:ascii="arial" w:eastAsia="arial" w:hAnsi="arial" w:cs="arial"/>
            <w:b w:val="0"/>
            <w:i/>
            <w:strike w:val="0"/>
            <w:color w:val="0077CC"/>
            <w:sz w:val="20"/>
            <w:u w:val="single"/>
            <w:vertAlign w:val="baseline"/>
          </w:rPr>
          <w:t>https://www.foxnews.com/politics/democrats-illegal-immigration-tune-has-changed-over-years-despite-incoming-caravan</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Reid said "no sane country" would have birthright citizenship. "Harry Reid on Immigration," C-SPAN (video and transcript), September 20, 1993, </w:t>
      </w:r>
      <w:hyperlink r:id="rId3132" w:history="1">
        <w:r>
          <w:rPr>
            <w:rFonts w:ascii="arial" w:eastAsia="arial" w:hAnsi="arial" w:cs="arial"/>
            <w:b w:val="0"/>
            <w:i/>
            <w:strike w:val="0"/>
            <w:noProof w:val="0"/>
            <w:color w:val="0077CC"/>
            <w:position w:val="0"/>
            <w:sz w:val="20"/>
            <w:u w:val="single"/>
            <w:vertAlign w:val="baseline"/>
          </w:rPr>
          <w:t>https://www.c-span.org/video/?c4548849/harry-reid-immigration</w:t>
        </w:r>
      </w:hyperlink>
      <w:r>
        <w:rPr>
          <w:rFonts w:ascii="arial" w:eastAsia="arial" w:hAnsi="arial" w:cs="arial"/>
          <w:b w:val="0"/>
          <w:i w:val="0"/>
          <w:strike w:val="0"/>
          <w:noProof w:val="0"/>
          <w:color w:val="000000"/>
          <w:position w:val="0"/>
          <w:sz w:val="20"/>
          <w:u w:val="none"/>
          <w:vertAlign w:val="baseline"/>
        </w:rPr>
        <w:t xml:space="preserve">. Tamar Lapin, "Trump Uses Old Obama Clip to Make Immigration Point,"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October 23, 2018,</w:t>
      </w:r>
    </w:p>
    <w:p>
      <w:pPr>
        <w:pStyle w:val="Normal215"/>
        <w:keepNext w:val="0"/>
        <w:spacing w:before="240" w:after="0" w:line="260" w:lineRule="atLeast"/>
        <w:ind w:left="0" w:right="0" w:firstLine="0"/>
        <w:jc w:val="both"/>
      </w:pPr>
      <w:hyperlink r:id="rId3133" w:history="1">
        <w:r>
          <w:rPr>
            <w:rFonts w:ascii="arial" w:eastAsia="arial" w:hAnsi="arial" w:cs="arial"/>
            <w:b w:val="0"/>
            <w:i/>
            <w:strike w:val="0"/>
            <w:color w:val="0077CC"/>
            <w:sz w:val="20"/>
            <w:u w:val="single"/>
            <w:vertAlign w:val="baseline"/>
          </w:rPr>
          <w:t>https://nypost.com/2018/10/23/trump-uses-old-obama-clip-to-make-immigration-point/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Katy Steinmetz, "See Obama's 20-Year Evolution on LGBT Rights," Time, April 10, 2015, </w:t>
      </w:r>
      <w:hyperlink r:id="rId3134" w:history="1">
        <w:r>
          <w:rPr>
            <w:rFonts w:ascii="arial" w:eastAsia="arial" w:hAnsi="arial" w:cs="arial"/>
            <w:b w:val="0"/>
            <w:i/>
            <w:strike w:val="0"/>
            <w:noProof w:val="0"/>
            <w:color w:val="0077CC"/>
            <w:position w:val="0"/>
            <w:sz w:val="20"/>
            <w:u w:val="single"/>
            <w:vertAlign w:val="baseline"/>
          </w:rPr>
          <w:t>https://time.com/3816952/obama-gay-lesbian-transgender-lgbt-rights/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Center for American Progress, "Civil Rights, Anti-Hate, Racial Justice and Open Internet Organizations Release 'Change the Terms' to Help Internet Companies Combat Hateful Activity Online," news release, October 25, 2018, </w:t>
      </w:r>
      <w:hyperlink r:id="rId3135" w:history="1">
        <w:r>
          <w:rPr>
            <w:rFonts w:ascii="arial" w:eastAsia="arial" w:hAnsi="arial" w:cs="arial"/>
            <w:b w:val="0"/>
            <w:i/>
            <w:strike w:val="0"/>
            <w:noProof w:val="0"/>
            <w:color w:val="0077CC"/>
            <w:position w:val="0"/>
            <w:sz w:val="20"/>
            <w:u w:val="single"/>
            <w:vertAlign w:val="baseline"/>
          </w:rPr>
          <w:t>https://www.americanprogress.org/press/release/2018/10/25/459714/release-civil-rights-anti-hate-racial-justice-open-internet-</w:t>
        </w:r>
      </w:hyperlink>
      <w:r>
        <w:rPr>
          <w:rFonts w:ascii="arial" w:eastAsia="arial" w:hAnsi="arial" w:cs="arial"/>
          <w:b w:val="0"/>
          <w:i w:val="0"/>
          <w:strike w:val="0"/>
          <w:noProof w:val="0"/>
          <w:color w:val="000000"/>
          <w:position w:val="0"/>
          <w:sz w:val="20"/>
          <w:u w:val="none"/>
          <w:vertAlign w:val="baseline"/>
        </w:rPr>
        <w:t xml:space="preserve"> organizations-release-change-terms-help-internet-companies-combat-hateful-activity-online/. Henry Fernandez, "Curbing Hate Online: What Companies Should Do Now," Center for American Progress, October 25, 2018,            </w:t>
      </w:r>
      <w:hyperlink r:id="rId3136" w:history="1">
        <w:r>
          <w:rPr>
            <w:rFonts w:ascii="arial" w:eastAsia="arial" w:hAnsi="arial" w:cs="arial"/>
            <w:b w:val="0"/>
            <w:i/>
            <w:strike w:val="0"/>
            <w:noProof w:val="0"/>
            <w:color w:val="0077CC"/>
            <w:position w:val="0"/>
            <w:sz w:val="20"/>
            <w:u w:val="single"/>
            <w:vertAlign w:val="baseline"/>
          </w:rPr>
          <w:t>https://www.americanprogress.org/issues/immigration/reports/2018/10/25/459668/curbing-hate-online-companies-now/</w:t>
        </w:r>
      </w:hyperlink>
      <w:r>
        <w:rPr>
          <w:rFonts w:ascii="arial" w:eastAsia="arial" w:hAnsi="arial" w:cs="arial"/>
          <w:b w:val="0"/>
          <w:i w:val="0"/>
          <w:strike w:val="0"/>
          <w:noProof w:val="0"/>
          <w:color w:val="000000"/>
          <w:position w:val="0"/>
          <w:sz w:val="20"/>
          <w:u w:val="none"/>
          <w:vertAlign w:val="baseline"/>
        </w:rPr>
        <w:t xml:space="preserve">. Center for American Progress, Appendix: Recommended Internet Company Corporate Policies and Terms of Service to Reduce Hateful Activities, 2018,            </w:t>
      </w:r>
      <w:hyperlink r:id="rId3137" w:history="1">
        <w:r>
          <w:rPr>
            <w:rFonts w:ascii="arial" w:eastAsia="arial" w:hAnsi="arial" w:cs="arial"/>
            <w:b w:val="0"/>
            <w:i/>
            <w:strike w:val="0"/>
            <w:noProof w:val="0"/>
            <w:color w:val="0077CC"/>
            <w:position w:val="0"/>
            <w:sz w:val="20"/>
            <w:u w:val="single"/>
            <w:vertAlign w:val="baseline"/>
          </w:rPr>
          <w:t>https://cdn.americanprogress.org/content/uploads/2018/10/24111621/ModelInternetCompanies-appendix.pdf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 the Terms coalition FAQ, accessed September 9, 2019, </w:t>
      </w:r>
      <w:hyperlink r:id="rId3138" w:history="1">
        <w:r>
          <w:rPr>
            <w:rFonts w:ascii="arial" w:eastAsia="arial" w:hAnsi="arial" w:cs="arial"/>
            <w:b w:val="0"/>
            <w:i/>
            <w:strike w:val="0"/>
            <w:noProof w:val="0"/>
            <w:color w:val="0077CC"/>
            <w:position w:val="0"/>
            <w:sz w:val="20"/>
            <w:u w:val="single"/>
            <w:vertAlign w:val="baseline"/>
          </w:rPr>
          <w:t>https://www.changetheterms.org/coalition</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Civil Rights Audit Takes Important Steps, Not Significant Strides, Says Change the Terms Coalition,"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Medium, June 30, 2019,</w:t>
      </w:r>
    </w:p>
    <w:p>
      <w:pPr>
        <w:pStyle w:val="Normal215"/>
        <w:keepNext w:val="0"/>
        <w:spacing w:before="240" w:after="0" w:line="260" w:lineRule="atLeast"/>
        <w:ind w:left="0" w:right="0" w:firstLine="0"/>
        <w:jc w:val="both"/>
      </w:pPr>
      <w:hyperlink r:id="rId3139" w:history="1">
        <w:r>
          <w:rPr>
            <w:rFonts w:ascii="arial" w:eastAsia="arial" w:hAnsi="arial" w:cs="arial"/>
            <w:b w:val="0"/>
            <w:i/>
            <w:strike w:val="0"/>
            <w:color w:val="0077CC"/>
            <w:sz w:val="20"/>
            <w:u w:val="single"/>
            <w:vertAlign w:val="baseline"/>
          </w:rPr>
          <w:t>https://medium.com/@changetheterms/facebook-civil-rights-audit-takes-important-steps-not-significant-strides-says-change-</w:t>
        </w:r>
      </w:hyperlink>
      <w:r>
        <w:rPr>
          <w:rFonts w:ascii="arial" w:eastAsia="arial" w:hAnsi="arial" w:cs="arial"/>
          <w:b w:val="0"/>
          <w:i w:val="0"/>
          <w:strike w:val="0"/>
          <w:noProof w:val="0"/>
          <w:color w:val="000000"/>
          <w:position w:val="0"/>
          <w:sz w:val="20"/>
          <w:u w:val="none"/>
          <w:vertAlign w:val="baseline"/>
        </w:rPr>
        <w:t xml:space="preserve"> the-terms-a11ef19e335.</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L. Riley,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Are More Common Than You Think," Wall Street Journal, June 25, 2019, </w:t>
      </w:r>
      <w:hyperlink r:id="rId3140" w:history="1">
        <w:r>
          <w:rPr>
            <w:rFonts w:ascii="arial" w:eastAsia="arial" w:hAnsi="arial" w:cs="arial"/>
            <w:b w:val="0"/>
            <w:i/>
            <w:strike w:val="0"/>
            <w:noProof w:val="0"/>
            <w:color w:val="0077CC"/>
            <w:position w:val="0"/>
            <w:sz w:val="20"/>
            <w:u w:val="single"/>
            <w:vertAlign w:val="baseline"/>
          </w:rPr>
          <w:t>https://www.wsj.com/articles/</w:t>
        </w:r>
      </w:hyperlink>
      <w:hyperlink r:id="rId3140" w:history="1">
        <w:r>
          <w:rPr>
            <w:rFonts w:ascii="arial" w:eastAsia="arial" w:hAnsi="arial" w:cs="arial"/>
            <w:b/>
            <w:i/>
            <w:strike w:val="0"/>
            <w:noProof w:val="0"/>
            <w:color w:val="0077CC"/>
            <w:position w:val="0"/>
            <w:sz w:val="20"/>
            <w:u w:val="single"/>
            <w:vertAlign w:val="baseline"/>
          </w:rPr>
          <w:t>hate</w:t>
        </w:r>
      </w:hyperlink>
      <w:hyperlink r:id="rId3140" w:history="1">
        <w:r>
          <w:rPr>
            <w:rFonts w:ascii="arial" w:eastAsia="arial" w:hAnsi="arial" w:cs="arial"/>
            <w:b w:val="0"/>
            <w:i/>
            <w:strike w:val="0"/>
            <w:noProof w:val="0"/>
            <w:color w:val="0077CC"/>
            <w:position w:val="0"/>
            <w:sz w:val="20"/>
            <w:u w:val="single"/>
            <w:vertAlign w:val="baseline"/>
          </w:rPr>
          <w:t>-</w:t>
        </w:r>
      </w:hyperlink>
      <w:hyperlink r:id="rId3140" w:history="1">
        <w:r>
          <w:rPr>
            <w:rFonts w:ascii="arial" w:eastAsia="arial" w:hAnsi="arial" w:cs="arial"/>
            <w:b/>
            <w:i/>
            <w:strike w:val="0"/>
            <w:noProof w:val="0"/>
            <w:color w:val="0077CC"/>
            <w:position w:val="0"/>
            <w:sz w:val="20"/>
            <w:u w:val="single"/>
            <w:vertAlign w:val="baseline"/>
          </w:rPr>
          <w:t>crime</w:t>
        </w:r>
      </w:hyperlink>
      <w:hyperlink r:id="rId3140" w:history="1">
        <w:r>
          <w:rPr>
            <w:rFonts w:ascii="arial" w:eastAsia="arial" w:hAnsi="arial" w:cs="arial"/>
            <w:b w:val="0"/>
            <w:i/>
            <w:strike w:val="0"/>
            <w:noProof w:val="0"/>
            <w:color w:val="0077CC"/>
            <w:position w:val="0"/>
            <w:sz w:val="20"/>
            <w:u w:val="single"/>
            <w:vertAlign w:val="baseline"/>
          </w:rPr>
          <w:t>-hoaxes-are-more-common-than-you-think-11561503352</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Clyde Wayne Crews Jr., "Is There a Downside to Activist Groups Pressuring Social Media about What Speech to Allow?"</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October 30, 2018,</w:t>
      </w:r>
    </w:p>
    <w:p>
      <w:pPr>
        <w:pStyle w:val="Normal215"/>
        <w:keepNext w:val="0"/>
        <w:spacing w:before="240" w:after="0" w:line="260" w:lineRule="atLeast"/>
        <w:ind w:left="0" w:right="0" w:firstLine="0"/>
        <w:jc w:val="both"/>
      </w:pPr>
      <w:hyperlink r:id="rId3141" w:history="1">
        <w:r>
          <w:rPr>
            <w:rFonts w:ascii="arial" w:eastAsia="arial" w:hAnsi="arial" w:cs="arial"/>
            <w:b w:val="0"/>
            <w:i/>
            <w:strike w:val="0"/>
            <w:color w:val="0077CC"/>
            <w:sz w:val="20"/>
            <w:u w:val="single"/>
            <w:vertAlign w:val="baseline"/>
          </w:rPr>
          <w:t>https://www.forbes.com/sites/waynecrews/2018/10/30/is-there-a-downside-to-activist-groups-pressuring-social-media-about-</w:t>
        </w:r>
      </w:hyperlink>
      <w:r>
        <w:rPr>
          <w:rFonts w:ascii="arial" w:eastAsia="arial" w:hAnsi="arial" w:cs="arial"/>
          <w:b w:val="0"/>
          <w:i w:val="0"/>
          <w:strike w:val="0"/>
          <w:noProof w:val="0"/>
          <w:color w:val="000000"/>
          <w:position w:val="0"/>
          <w:sz w:val="20"/>
          <w:u w:val="none"/>
          <w:vertAlign w:val="baseline"/>
        </w:rPr>
        <w:t xml:space="preserve"> what-speech-to-allow/#2c8272ff79ec.</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 between Sen. Ben Sasse and Mark Zuckerberg, "Facebook and Free Speech: 'Adults Need to Engage in Vigorous Debates,'" Wall Street Journal, April 13, 2018,</w:t>
      </w:r>
    </w:p>
    <w:p>
      <w:pPr>
        <w:pStyle w:val="Normal215"/>
        <w:keepNext w:val="0"/>
        <w:spacing w:before="240" w:after="0" w:line="260" w:lineRule="atLeast"/>
        <w:ind w:left="0" w:right="0" w:firstLine="0"/>
        <w:jc w:val="both"/>
      </w:pPr>
      <w:hyperlink r:id="rId3142" w:history="1">
        <w:r>
          <w:rPr>
            <w:rFonts w:ascii="arial" w:eastAsia="arial" w:hAnsi="arial" w:cs="arial"/>
            <w:b w:val="0"/>
            <w:i/>
            <w:strike w:val="0"/>
            <w:color w:val="0077CC"/>
            <w:sz w:val="20"/>
            <w:u w:val="single"/>
            <w:vertAlign w:val="baseline"/>
          </w:rPr>
          <w:t>https://www.wsj.com/articles/notable-quotable-facebook-and-free-speech-1523658405</w:t>
        </w:r>
      </w:hyperlink>
      <w:r>
        <w:rPr>
          <w:rFonts w:ascii="arial" w:eastAsia="arial" w:hAnsi="arial" w:cs="arial"/>
          <w:b w:val="0"/>
          <w:i w:val="0"/>
          <w:strike w:val="0"/>
          <w:noProof w:val="0"/>
          <w:color w:val="000000"/>
          <w:position w:val="0"/>
          <w:sz w:val="20"/>
          <w:u w:val="none"/>
          <w:vertAlign w:val="baseline"/>
        </w:rPr>
        <w:t>. Mairead McCardle,</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Grills Zuckerberg: If You're Going to Police Hate Speech, Can You Define It?" National Review, April 10, 2018, </w:t>
      </w:r>
      <w:hyperlink r:id="rId3143" w:history="1">
        <w:r>
          <w:rPr>
            <w:rFonts w:ascii="arial" w:eastAsia="arial" w:hAnsi="arial" w:cs="arial"/>
            <w:b w:val="0"/>
            <w:i/>
            <w:strike w:val="0"/>
            <w:noProof w:val="0"/>
            <w:color w:val="0077CC"/>
            <w:position w:val="0"/>
            <w:sz w:val="20"/>
            <w:u w:val="single"/>
            <w:vertAlign w:val="baseline"/>
          </w:rPr>
          <w:t>https://www.nationalreview.com/news/ben-sasse-mark-zuckerberg-hate-speech-policy-definitions/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Thompson, "Social Media Chiefs Left Speechless When Asked if Mother Teresa Abortion Quotation Is Hate Speech,"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Examiner, April 10, 2019,</w:t>
      </w:r>
    </w:p>
    <w:p>
      <w:pPr>
        <w:pStyle w:val="Normal215"/>
        <w:keepNext w:val="0"/>
        <w:spacing w:before="240" w:after="0" w:line="260" w:lineRule="atLeast"/>
        <w:ind w:left="0" w:right="0" w:firstLine="0"/>
        <w:jc w:val="both"/>
      </w:pPr>
      <w:hyperlink r:id="rId3144" w:history="1">
        <w:r>
          <w:rPr>
            <w:rFonts w:ascii="arial" w:eastAsia="arial" w:hAnsi="arial" w:cs="arial"/>
            <w:b w:val="0"/>
            <w:i/>
            <w:strike w:val="0"/>
            <w:color w:val="0077CC"/>
            <w:sz w:val="20"/>
            <w:u w:val="single"/>
            <w:vertAlign w:val="baseline"/>
          </w:rPr>
          <w:t>https://www.washingtonexaminer.com/news/social-media-chiefs-left-speechless-when-asked-if-mother-teresa-abortion-</w:t>
        </w:r>
      </w:hyperlink>
      <w:r>
        <w:rPr>
          <w:rFonts w:ascii="arial" w:eastAsia="arial" w:hAnsi="arial" w:cs="arial"/>
          <w:b w:val="0"/>
          <w:i w:val="0"/>
          <w:strike w:val="0"/>
          <w:noProof w:val="0"/>
          <w:color w:val="000000"/>
          <w:position w:val="0"/>
          <w:sz w:val="20"/>
          <w:u w:val="none"/>
          <w:vertAlign w:val="baseline"/>
        </w:rPr>
        <w:t xml:space="preserve"> quotation-was-hate-speech.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Lauretta Brown, "Zuckerberg Can't Define 'Hate Speech' in Senate Hearing Despite Pushing to Police It," Townhall, April 11, 2018,</w:t>
      </w:r>
    </w:p>
    <w:p>
      <w:pPr>
        <w:pStyle w:val="Normal215"/>
        <w:keepNext w:val="0"/>
        <w:spacing w:before="240" w:after="0" w:line="260" w:lineRule="atLeast"/>
        <w:ind w:left="0" w:right="0" w:firstLine="0"/>
        <w:jc w:val="both"/>
      </w:pPr>
      <w:hyperlink r:id="rId3145" w:history="1">
        <w:r>
          <w:rPr>
            <w:rFonts w:ascii="arial" w:eastAsia="arial" w:hAnsi="arial" w:cs="arial"/>
            <w:b w:val="0"/>
            <w:i/>
            <w:strike w:val="0"/>
            <w:color w:val="0077CC"/>
            <w:sz w:val="20"/>
            <w:u w:val="single"/>
            <w:vertAlign w:val="baseline"/>
          </w:rPr>
          <w:t>https://townhall.com/tipsheet/laurettabrown/2018/04/11/zuckerberg-cant-define-hate-speech-in-senate-hearing-despite-</w:t>
        </w:r>
      </w:hyperlink>
      <w:r>
        <w:rPr>
          <w:rFonts w:ascii="arial" w:eastAsia="arial" w:hAnsi="arial" w:cs="arial"/>
          <w:b w:val="0"/>
          <w:i w:val="0"/>
          <w:strike w:val="0"/>
          <w:noProof w:val="0"/>
          <w:color w:val="000000"/>
          <w:position w:val="0"/>
          <w:sz w:val="20"/>
          <w:u w:val="none"/>
          <w:vertAlign w:val="baseline"/>
        </w:rPr>
        <w:t xml:space="preserve"> pushing-to-police-it-n2469747.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Civil Rights Audit, 2019, p.7.</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Interim Report, 2019, p. 3.</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Prol Smith, "The Southern Poverty Law Center Is a Hate-Based Scam that Nearly Caused Me to Be Murdered,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August 17, 2019,</w:t>
      </w:r>
    </w:p>
    <w:p>
      <w:pPr>
        <w:pStyle w:val="Normal215"/>
        <w:keepNext w:val="0"/>
        <w:spacing w:before="240" w:after="0" w:line="260" w:lineRule="atLeast"/>
        <w:ind w:left="0" w:right="0" w:firstLine="0"/>
        <w:jc w:val="both"/>
      </w:pPr>
      <w:hyperlink r:id="rId3146" w:history="1">
        <w:r>
          <w:rPr>
            <w:rFonts w:ascii="arial" w:eastAsia="arial" w:hAnsi="arial" w:cs="arial"/>
            <w:b w:val="0"/>
            <w:i/>
            <w:strike w:val="0"/>
            <w:color w:val="0077CC"/>
            <w:sz w:val="20"/>
            <w:u w:val="single"/>
            <w:vertAlign w:val="baseline"/>
          </w:rPr>
          <w:t>https://www.usatoday.com/story/opinion/2019/08/17/southern-poverty-law-center-hate-groups-scam-column/2022301001/</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Interim Report, 2019, p. 3.</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Thunder, "Do We Want Google, Twitter and Facebook to Be Sole Gatekeepers of Public Speech?" Irish Times, July 22, 2019, </w:t>
      </w:r>
      <w:hyperlink r:id="rId3147" w:history="1">
        <w:r>
          <w:rPr>
            <w:rFonts w:ascii="arial" w:eastAsia="arial" w:hAnsi="arial" w:cs="arial"/>
            <w:b w:val="0"/>
            <w:i/>
            <w:strike w:val="0"/>
            <w:noProof w:val="0"/>
            <w:color w:val="0077CC"/>
            <w:position w:val="0"/>
            <w:sz w:val="20"/>
            <w:u w:val="single"/>
            <w:vertAlign w:val="baseline"/>
          </w:rPr>
          <w:t>https://www.irishtimes.com/opinion/youtube-row-raises-serious-questions-on-censorship-by-tech-giants-1.3961497</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Lockhart, "The 2020 Democratic Primary Debate over Reparations, Explained," Vox, June 19, 2019, </w:t>
      </w:r>
      <w:hyperlink r:id="rId3148" w:history="1">
        <w:r>
          <w:rPr>
            <w:rFonts w:ascii="arial" w:eastAsia="arial" w:hAnsi="arial" w:cs="arial"/>
            <w:b w:val="0"/>
            <w:i/>
            <w:strike w:val="0"/>
            <w:noProof w:val="0"/>
            <w:color w:val="0077CC"/>
            <w:position w:val="0"/>
            <w:sz w:val="20"/>
            <w:u w:val="single"/>
            <w:vertAlign w:val="baseline"/>
          </w:rPr>
          <w:t>https://www.vox.com/policy-and-politics/2019/3/11/18246741/reparations-democrats-2020-inequality-warren-harris-castro</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"Dangerous Individuals and Organizations," accessed March 23, 2020, </w:t>
      </w:r>
      <w:hyperlink r:id="rId3149" w:history="1">
        <w:r>
          <w:rPr>
            <w:rFonts w:ascii="arial" w:eastAsia="arial" w:hAnsi="arial" w:cs="arial"/>
            <w:b w:val="0"/>
            <w:i/>
            <w:strike w:val="0"/>
            <w:noProof w:val="0"/>
            <w:color w:val="0077CC"/>
            <w:position w:val="0"/>
            <w:sz w:val="20"/>
            <w:u w:val="single"/>
            <w:vertAlign w:val="baseline"/>
          </w:rPr>
          <w:t>https://www.facebook.com/communitystandards/dangerous_individuals_organizations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Zach Carter, "For Fancy Racists, Classical Liberalism Offers Respect, Intrigue," HuffPost, August, 19, 2018, </w:t>
      </w:r>
      <w:hyperlink r:id="rId3150" w:history="1">
        <w:r>
          <w:rPr>
            <w:rFonts w:ascii="arial" w:eastAsia="arial" w:hAnsi="arial" w:cs="arial"/>
            <w:b w:val="0"/>
            <w:i/>
            <w:strike w:val="0"/>
            <w:noProof w:val="0"/>
            <w:color w:val="0077CC"/>
            <w:position w:val="0"/>
            <w:sz w:val="20"/>
            <w:u w:val="single"/>
            <w:vertAlign w:val="baseline"/>
          </w:rPr>
          <w:t>https://www.huffpost.com/entry/racists-classical-liberalism-classic-rock-fraud_n_5b6b232ee4b0fd5c73dff019</w:t>
        </w:r>
      </w:hyperlink>
      <w:r>
        <w:rPr>
          <w:rFonts w:ascii="arial" w:eastAsia="arial" w:hAnsi="arial" w:cs="arial"/>
          <w:b w:val="0"/>
          <w:i w:val="0"/>
          <w:strike w:val="0"/>
          <w:noProof w:val="0"/>
          <w:color w:val="000000"/>
          <w:position w:val="0"/>
          <w:sz w:val="20"/>
          <w:u w:val="none"/>
          <w:vertAlign w:val="baseline"/>
        </w:rPr>
        <w:t>. Jamelle Bouie, "The Enlightenment's Dark Side," Slate, June 5, 2018,</w:t>
      </w:r>
    </w:p>
    <w:p>
      <w:pPr>
        <w:pStyle w:val="Normal215"/>
        <w:keepNext w:val="0"/>
        <w:spacing w:before="240" w:after="0" w:line="260" w:lineRule="atLeast"/>
        <w:ind w:left="0" w:right="0" w:firstLine="0"/>
        <w:jc w:val="both"/>
      </w:pPr>
      <w:hyperlink r:id="rId3151" w:history="1">
        <w:r>
          <w:rPr>
            <w:rFonts w:ascii="arial" w:eastAsia="arial" w:hAnsi="arial" w:cs="arial"/>
            <w:b w:val="0"/>
            <w:i/>
            <w:strike w:val="0"/>
            <w:color w:val="0077CC"/>
            <w:sz w:val="20"/>
            <w:u w:val="single"/>
            <w:vertAlign w:val="baseline"/>
          </w:rPr>
          <w:t>https://slate.com/news-and-politics/2018/06/taking-the-enlightenment-seriously-requires-talking-about-race.html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 Leonard, Illiberal Reformers (Princeton, New Jersey: Princeton University Press, 2016).</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Ludwig von Mises, Bureaucracy (New Haven, Connecticut: Yale University Press, 1944), p. 125, </w:t>
      </w:r>
      <w:hyperlink r:id="rId3152" w:history="1">
        <w:r>
          <w:rPr>
            <w:rFonts w:ascii="arial" w:eastAsia="arial" w:hAnsi="arial" w:cs="arial"/>
            <w:b w:val="0"/>
            <w:i/>
            <w:strike w:val="0"/>
            <w:noProof w:val="0"/>
            <w:color w:val="0077CC"/>
            <w:position w:val="0"/>
            <w:sz w:val="20"/>
            <w:u w:val="single"/>
            <w:vertAlign w:val="baseline"/>
          </w:rPr>
          <w:t>https://mises-media.s3.amazonaws.com/Bureaucracy_3.pdf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Kent Lassman and Daniel Turner, "What the Green New Deal Could Cost a Typical Household," Competitive Enterprise Institute/Power the Future, July 20, 2019, </w:t>
      </w:r>
      <w:hyperlink r:id="rId3153" w:history="1">
        <w:r>
          <w:rPr>
            <w:rFonts w:ascii="arial" w:eastAsia="arial" w:hAnsi="arial" w:cs="arial"/>
            <w:b w:val="0"/>
            <w:i/>
            <w:strike w:val="0"/>
            <w:noProof w:val="0"/>
            <w:color w:val="0077CC"/>
            <w:position w:val="0"/>
            <w:sz w:val="20"/>
            <w:u w:val="single"/>
            <w:vertAlign w:val="baseline"/>
          </w:rPr>
          <w:t>https://cei.org/content/what-green-new-deal-could-cost-typical-household</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Montgomery, "AOC's Chief of Change: Saikat Chakrabarti Isn't Just running Her Office. He's Guiding a Movement,"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Post Magazine, July 10, 2019, </w:t>
      </w:r>
      <w:hyperlink r:id="rId3154" w:history="1">
        <w:r>
          <w:rPr>
            <w:rFonts w:ascii="arial" w:eastAsia="arial" w:hAnsi="arial" w:cs="arial"/>
            <w:b w:val="0"/>
            <w:i/>
            <w:strike w:val="0"/>
            <w:noProof w:val="0"/>
            <w:color w:val="0077CC"/>
            <w:position w:val="0"/>
            <w:sz w:val="20"/>
            <w:u w:val="single"/>
            <w:vertAlign w:val="baseline"/>
          </w:rPr>
          <w:t>https://www.washingtonpost.com/news/magazine/wp/2019/07/10/feature/how-saikat-chakrabarti-became-aocs-chief-of-</w:t>
        </w:r>
      </w:hyperlink>
      <w:r>
        <w:rPr>
          <w:rFonts w:ascii="arial" w:eastAsia="arial" w:hAnsi="arial" w:cs="arial"/>
          <w:b w:val="0"/>
          <w:i w:val="0"/>
          <w:strike w:val="0"/>
          <w:noProof w:val="0"/>
          <w:color w:val="000000"/>
          <w:position w:val="0"/>
          <w:sz w:val="20"/>
          <w:u w:val="none"/>
          <w:vertAlign w:val="baseline"/>
        </w:rPr>
        <w:t xml:space="preserve"> change/?noredirect=on.</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2019 F8 Developer Conference, YouTube video </w:t>
      </w:r>
      <w:hyperlink r:id="rId3155" w:history="1">
        <w:r>
          <w:rPr>
            <w:rFonts w:ascii="arial" w:eastAsia="arial" w:hAnsi="arial" w:cs="arial"/>
            <w:b w:val="0"/>
            <w:i/>
            <w:strike w:val="0"/>
            <w:noProof w:val="0"/>
            <w:color w:val="0077CC"/>
            <w:position w:val="0"/>
            <w:sz w:val="20"/>
            <w:u w:val="single"/>
            <w:vertAlign w:val="baseline"/>
          </w:rPr>
          <w:t>https://www.youtube.com/watch?v=UtxPdezclYwandt=400s</w:t>
        </w:r>
      </w:hyperlink>
      <w:r>
        <w:rPr>
          <w:rFonts w:ascii="arial" w:eastAsia="arial" w:hAnsi="arial" w:cs="arial"/>
          <w:b w:val="0"/>
          <w:i w:val="0"/>
          <w:strike w:val="0"/>
          <w:noProof w:val="0"/>
          <w:color w:val="000000"/>
          <w:position w:val="0"/>
          <w:sz w:val="20"/>
          <w:u w:val="none"/>
          <w:vertAlign w:val="baseline"/>
        </w:rPr>
        <w:t>. Cat Zakrzewski, "Analysis: Facebook's New Emphasis on Groups Could Leave It More Vulnerable to Disinformation, Daily Herald, April 4, 2019,</w:t>
      </w:r>
    </w:p>
    <w:p>
      <w:pPr>
        <w:pStyle w:val="Normal215"/>
        <w:keepNext w:val="0"/>
        <w:spacing w:before="240" w:after="0" w:line="260" w:lineRule="atLeast"/>
        <w:ind w:left="0" w:right="0" w:firstLine="0"/>
        <w:jc w:val="both"/>
      </w:pPr>
      <w:hyperlink r:id="rId3156" w:history="1">
        <w:r>
          <w:rPr>
            <w:rFonts w:ascii="arial" w:eastAsia="arial" w:hAnsi="arial" w:cs="arial"/>
            <w:b w:val="0"/>
            <w:i/>
            <w:strike w:val="0"/>
            <w:color w:val="0077CC"/>
            <w:sz w:val="20"/>
            <w:u w:val="single"/>
            <w:vertAlign w:val="baseline"/>
          </w:rPr>
          <w:t>https://www.dailyherald.com/business/20190504/analysis-facebooks-new-emphasis-on-groups-could-leave-it-more-</w:t>
        </w:r>
      </w:hyperlink>
      <w:r>
        <w:rPr>
          <w:rFonts w:ascii="arial" w:eastAsia="arial" w:hAnsi="arial" w:cs="arial"/>
          <w:b w:val="0"/>
          <w:i w:val="0"/>
          <w:strike w:val="0"/>
          <w:noProof w:val="0"/>
          <w:color w:val="000000"/>
          <w:position w:val="0"/>
          <w:sz w:val="20"/>
          <w:u w:val="none"/>
          <w:vertAlign w:val="baseline"/>
        </w:rPr>
        <w:t xml:space="preserve"> vulnerable-to-disinformation.</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Designing Accounting Safeguards to Help Broaden Oversight and Regulations on Data Act (S.1951), </w:t>
      </w:r>
      <w:hyperlink r:id="rId3157" w:history="1">
        <w:r>
          <w:rPr>
            <w:rFonts w:ascii="arial" w:eastAsia="arial" w:hAnsi="arial" w:cs="arial"/>
            <w:b w:val="0"/>
            <w:i/>
            <w:strike w:val="0"/>
            <w:noProof w:val="0"/>
            <w:color w:val="0077CC"/>
            <w:position w:val="0"/>
            <w:sz w:val="20"/>
            <w:u w:val="single"/>
            <w:vertAlign w:val="baseline"/>
          </w:rPr>
          <w:t>https://www.congress.gov/116/bills/s1951/BILLS-116s1951is.pdf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Competitive Enterprise Institute, "Senate Bill Targets Big Tech but Empowers Regulators over Consumers or Investors," news release, June 24, 2019,</w:t>
      </w:r>
    </w:p>
    <w:p>
      <w:pPr>
        <w:pStyle w:val="Normal215"/>
        <w:keepNext w:val="0"/>
        <w:spacing w:before="240" w:after="0" w:line="260" w:lineRule="atLeast"/>
        <w:ind w:left="0" w:right="0" w:firstLine="0"/>
        <w:jc w:val="both"/>
      </w:pPr>
      <w:hyperlink r:id="rId3158" w:history="1">
        <w:r>
          <w:rPr>
            <w:rFonts w:ascii="arial" w:eastAsia="arial" w:hAnsi="arial" w:cs="arial"/>
            <w:b w:val="0"/>
            <w:i/>
            <w:strike w:val="0"/>
            <w:color w:val="0077CC"/>
            <w:sz w:val="20"/>
            <w:u w:val="single"/>
            <w:vertAlign w:val="baseline"/>
          </w:rPr>
          <w:t>https://cei.org/content/senate-bill-targets-big-tech-empowers-regulators-over-consumers-or-investors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Competitive Enterprise Institute, "Draft White House Executive Order Aimed at Social Media Companies Would Violate First Amendment," news release, August 9, 2019,</w:t>
      </w:r>
    </w:p>
    <w:p>
      <w:pPr>
        <w:pStyle w:val="Normal215"/>
        <w:keepNext w:val="0"/>
        <w:spacing w:before="240" w:after="0" w:line="260" w:lineRule="atLeast"/>
        <w:ind w:left="0" w:right="0" w:firstLine="0"/>
        <w:jc w:val="both"/>
      </w:pPr>
      <w:hyperlink r:id="rId3159" w:history="1">
        <w:r>
          <w:rPr>
            <w:rFonts w:ascii="arial" w:eastAsia="arial" w:hAnsi="arial" w:cs="arial"/>
            <w:b w:val="0"/>
            <w:i/>
            <w:strike w:val="0"/>
            <w:color w:val="0077CC"/>
            <w:sz w:val="20"/>
            <w:u w:val="single"/>
            <w:vertAlign w:val="baseline"/>
          </w:rPr>
          <w:t>https://cei.org/content/draft-white-house-executive-order-aimed-social-media-companies-would-violate-first-amendment</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Cochrane, "The Rule of Law in the Regulatory State," White Paper, June 2015, p. 6. </w:t>
      </w:r>
      <w:hyperlink r:id="rId3160" w:history="1">
        <w:r>
          <w:rPr>
            <w:rFonts w:ascii="arial" w:eastAsia="arial" w:hAnsi="arial" w:cs="arial"/>
            <w:b w:val="0"/>
            <w:i/>
            <w:strike w:val="0"/>
            <w:noProof w:val="0"/>
            <w:color w:val="0077CC"/>
            <w:position w:val="0"/>
            <w:sz w:val="20"/>
            <w:u w:val="single"/>
            <w:vertAlign w:val="baseline"/>
          </w:rPr>
          <w:t>http://faculty.chicagobooth.edu/john.cochrane/research/papers/rule%20of%20law%20and%20regulation%20essay.pdf</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 Keegan, "Will MySpace Ever Lose Its Monopoly?" The Guardian, February 7, 2007. </w:t>
      </w:r>
      <w:hyperlink r:id="rId3161" w:history="1">
        <w:r>
          <w:rPr>
            <w:rFonts w:ascii="arial" w:eastAsia="arial" w:hAnsi="arial" w:cs="arial"/>
            <w:b w:val="0"/>
            <w:i/>
            <w:strike w:val="0"/>
            <w:noProof w:val="0"/>
            <w:color w:val="0077CC"/>
            <w:position w:val="0"/>
            <w:sz w:val="20"/>
            <w:u w:val="single"/>
            <w:vertAlign w:val="baseline"/>
          </w:rPr>
          <w:t>http://www.theguardian.com/technology/2007/feb/08/business.comment</w:t>
        </w:r>
      </w:hyperlink>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Gibson, "Facebook's Biggest Problem Isn't PrivacyIt's Young People," CBS News, August 29, 2018, </w:t>
      </w:r>
      <w:hyperlink r:id="rId3162" w:history="1">
        <w:r>
          <w:rPr>
            <w:rFonts w:ascii="arial" w:eastAsia="arial" w:hAnsi="arial" w:cs="arial"/>
            <w:b w:val="0"/>
            <w:i/>
            <w:strike w:val="0"/>
            <w:noProof w:val="0"/>
            <w:color w:val="0077CC"/>
            <w:position w:val="0"/>
            <w:sz w:val="20"/>
            <w:u w:val="single"/>
            <w:vertAlign w:val="baseline"/>
          </w:rPr>
          <w:t>https://www.cbsnews.com/news/facebooks-biggest-problem-isnt-privacy-its-young-people/</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Paul Titlow, "How DuckDuckGo Rode A Wave of Post-Snowden Anxiety to Massive Growth," Fast Company, June 19, 2015,</w:t>
      </w:r>
    </w:p>
    <w:p>
      <w:pPr>
        <w:pStyle w:val="Normal215"/>
        <w:keepNext w:val="0"/>
        <w:spacing w:before="240" w:after="0" w:line="260" w:lineRule="atLeast"/>
        <w:ind w:left="0" w:right="0" w:firstLine="0"/>
        <w:jc w:val="both"/>
      </w:pPr>
      <w:hyperlink r:id="rId3163" w:history="1">
        <w:r>
          <w:rPr>
            <w:rFonts w:ascii="arial" w:eastAsia="arial" w:hAnsi="arial" w:cs="arial"/>
            <w:b w:val="0"/>
            <w:i/>
            <w:strike w:val="0"/>
            <w:color w:val="0077CC"/>
            <w:sz w:val="20"/>
            <w:u w:val="single"/>
            <w:vertAlign w:val="baseline"/>
          </w:rPr>
          <w:t>https://www.fastcompany.com/3046943/how-duckduckgo-rode-a-wave-of-post-snowden-anxiety-to-massive-growth</w:t>
        </w:r>
      </w:hyperlink>
      <w:r>
        <w:rPr>
          <w:rFonts w:ascii="arial" w:eastAsia="arial" w:hAnsi="arial" w:cs="arial"/>
          <w:b w:val="0"/>
          <w:i w:val="0"/>
          <w:strike w:val="0"/>
          <w:noProof w:val="0"/>
          <w:color w:val="000000"/>
          <w:position w:val="0"/>
          <w:sz w:val="20"/>
          <w:u w:val="none"/>
          <w:vertAlign w:val="baseline"/>
        </w:rPr>
        <w:t xml:space="preserve">. DuckDuckGo Traffic, accessed March 23, 2020,            </w:t>
      </w:r>
      <w:hyperlink r:id="rId3164" w:history="1">
        <w:r>
          <w:rPr>
            <w:rFonts w:ascii="arial" w:eastAsia="arial" w:hAnsi="arial" w:cs="arial"/>
            <w:b w:val="0"/>
            <w:i/>
            <w:strike w:val="0"/>
            <w:noProof w:val="0"/>
            <w:color w:val="0077CC"/>
            <w:position w:val="0"/>
            <w:sz w:val="20"/>
            <w:u w:val="single"/>
            <w:vertAlign w:val="baseline"/>
          </w:rPr>
          <w:t>https://duckduckgo.com/traffic</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Bensinger, "Never-Googlers: Web users take the ultimate step to guard their data," Washington Post, July 23, 2019, </w:t>
      </w:r>
      <w:hyperlink r:id="rId3165" w:history="1">
        <w:r>
          <w:rPr>
            <w:rFonts w:ascii="arial" w:eastAsia="arial" w:hAnsi="arial" w:cs="arial"/>
            <w:b w:val="0"/>
            <w:i/>
            <w:strike w:val="0"/>
            <w:noProof w:val="0"/>
            <w:color w:val="0077CC"/>
            <w:position w:val="0"/>
            <w:sz w:val="20"/>
            <w:u w:val="single"/>
            <w:vertAlign w:val="baseline"/>
          </w:rPr>
          <w:t>https://www.thehour.com/news/article/Never-Googlers-Web-users-take-the-ultimate-step-14116157.php</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Todd Wood, "Big Tech Is Dying, Soon to Be Replaced, They Just Don't Know It Yet," CDMedia, </w:t>
      </w:r>
      <w:hyperlink r:id="rId3166" w:history="1">
        <w:r>
          <w:rPr>
            <w:rFonts w:ascii="arial" w:eastAsia="arial" w:hAnsi="arial" w:cs="arial"/>
            <w:b w:val="0"/>
            <w:i/>
            <w:strike w:val="0"/>
            <w:noProof w:val="0"/>
            <w:color w:val="0077CC"/>
            <w:position w:val="0"/>
            <w:sz w:val="20"/>
            <w:u w:val="single"/>
            <w:vertAlign w:val="baseline"/>
          </w:rPr>
          <w:t>https://creativedestructionmedia.com/news/business/2019/07/07/big-tech-is-dying-soon-to-be-replaced-they-just-dont-know-</w:t>
        </w:r>
      </w:hyperlink>
      <w:r>
        <w:rPr>
          <w:rFonts w:ascii="arial" w:eastAsia="arial" w:hAnsi="arial" w:cs="arial"/>
          <w:b w:val="0"/>
          <w:i w:val="0"/>
          <w:strike w:val="0"/>
          <w:noProof w:val="0"/>
          <w:color w:val="000000"/>
          <w:position w:val="0"/>
          <w:sz w:val="20"/>
          <w:u w:val="none"/>
          <w:vertAlign w:val="baseline"/>
        </w:rPr>
        <w:t xml:space="preserve"> it-yet/.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Ranking of top websites in the U.S. as of March 23, 2020, </w:t>
      </w:r>
      <w:hyperlink r:id="rId3167" w:history="1">
        <w:r>
          <w:rPr>
            <w:rFonts w:ascii="arial" w:eastAsia="arial" w:hAnsi="arial" w:cs="arial"/>
            <w:b w:val="0"/>
            <w:i/>
            <w:strike w:val="0"/>
            <w:noProof w:val="0"/>
            <w:color w:val="0077CC"/>
            <w:position w:val="0"/>
            <w:sz w:val="20"/>
            <w:u w:val="single"/>
            <w:vertAlign w:val="baseline"/>
          </w:rPr>
          <w:t>https://www.similarweb.com/top-websites/united-states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Arthur L. Herman, "Google's Unstable Empire," National Review, September 13, 2019, </w:t>
      </w:r>
      <w:hyperlink r:id="rId3168" w:history="1">
        <w:r>
          <w:rPr>
            <w:rFonts w:ascii="arial" w:eastAsia="arial" w:hAnsi="arial" w:cs="arial"/>
            <w:b w:val="0"/>
            <w:i/>
            <w:strike w:val="0"/>
            <w:noProof w:val="0"/>
            <w:color w:val="0077CC"/>
            <w:position w:val="0"/>
            <w:sz w:val="20"/>
            <w:u w:val="single"/>
            <w:vertAlign w:val="baseline"/>
          </w:rPr>
          <w:t>https://www.nationalreview.com/magazine/2018/10/01/life-after-google-blockchain-book-review/</w:t>
        </w:r>
      </w:hyperlink>
      <w:r>
        <w:rPr>
          <w:rFonts w:ascii="arial" w:eastAsia="arial" w:hAnsi="arial" w:cs="arial"/>
          <w:b w:val="0"/>
          <w:i w:val="0"/>
          <w:strike w:val="0"/>
          <w:noProof w:val="0"/>
          <w:color w:val="000000"/>
          <w:position w:val="0"/>
          <w:sz w:val="20"/>
          <w:u w:val="none"/>
          <w:vertAlign w:val="baseline"/>
        </w:rPr>
        <w:t>. Tunku Varadarajan, "Sage Against the Machine," Wall Street Journal, August 31, 2018,</w:t>
      </w:r>
    </w:p>
    <w:p>
      <w:pPr>
        <w:pStyle w:val="Normal215"/>
        <w:keepNext w:val="0"/>
        <w:spacing w:before="240" w:after="0" w:line="260" w:lineRule="atLeast"/>
        <w:ind w:left="0" w:right="0" w:firstLine="0"/>
        <w:jc w:val="both"/>
      </w:pPr>
      <w:hyperlink r:id="rId3169" w:history="1">
        <w:r>
          <w:rPr>
            <w:rFonts w:ascii="arial" w:eastAsia="arial" w:hAnsi="arial" w:cs="arial"/>
            <w:b w:val="0"/>
            <w:i/>
            <w:strike w:val="0"/>
            <w:color w:val="0077CC"/>
            <w:sz w:val="20"/>
            <w:u w:val="single"/>
            <w:vertAlign w:val="baseline"/>
          </w:rPr>
          <w:t>https://www.wsj.com/articles/sage-against-the-machine-1535747443</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Lyons, "Analyzing the Republican Net Neutrality Bills, AEIdeas, American Enterprise Institute, April 18, 2019, </w:t>
      </w:r>
      <w:hyperlink r:id="rId3170" w:history="1">
        <w:r>
          <w:rPr>
            <w:rFonts w:ascii="arial" w:eastAsia="arial" w:hAnsi="arial" w:cs="arial"/>
            <w:b w:val="0"/>
            <w:i/>
            <w:strike w:val="0"/>
            <w:noProof w:val="0"/>
            <w:color w:val="0077CC"/>
            <w:position w:val="0"/>
            <w:sz w:val="20"/>
            <w:u w:val="single"/>
            <w:vertAlign w:val="baseline"/>
          </w:rPr>
          <w:t>http://www.aei.org/publication/analyzing-the-republican-net-neutrality-bills/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O'Sullivan, "Mark Zuckerberg Confirms: Regulation Would Be Good for Facebook," The Bridge, Mercatus Center, April 10, 2019,</w:t>
      </w:r>
    </w:p>
    <w:p>
      <w:pPr>
        <w:pStyle w:val="Normal215"/>
        <w:keepNext w:val="0"/>
        <w:spacing w:before="240" w:after="0" w:line="260" w:lineRule="atLeast"/>
        <w:ind w:left="0" w:right="0" w:firstLine="0"/>
        <w:jc w:val="both"/>
      </w:pPr>
      <w:hyperlink r:id="rId3171" w:history="1">
        <w:r>
          <w:rPr>
            <w:rFonts w:ascii="arial" w:eastAsia="arial" w:hAnsi="arial" w:cs="arial"/>
            <w:b w:val="0"/>
            <w:i/>
            <w:strike w:val="0"/>
            <w:color w:val="0077CC"/>
            <w:sz w:val="20"/>
            <w:u w:val="single"/>
            <w:vertAlign w:val="baseline"/>
          </w:rPr>
          <w:t>https://www.mercatus.org/bridge/commentary/mark-zuckerberg-confirms-regulation-would-be-good-facebook</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Jamison, "To 'Protect' Facebook, Mark Zuckerberg Mimics ATandT in the 20th Century," RealClearMarkets, April 12, 2019, </w:t>
      </w:r>
      <w:hyperlink r:id="rId3172" w:history="1">
        <w:r>
          <w:rPr>
            <w:rFonts w:ascii="arial" w:eastAsia="arial" w:hAnsi="arial" w:cs="arial"/>
            <w:b w:val="0"/>
            <w:i/>
            <w:strike w:val="0"/>
            <w:noProof w:val="0"/>
            <w:color w:val="0077CC"/>
            <w:position w:val="0"/>
            <w:sz w:val="20"/>
            <w:u w:val="single"/>
            <w:vertAlign w:val="baseline"/>
          </w:rPr>
          <w:t>https://www.realclearmarkets.com/articles/2019/04/12/to_protect_facebook_mark_zuckerberg_mimics_att_in_the_20th_</w:t>
        </w:r>
      </w:hyperlink>
      <w:r>
        <w:rPr>
          <w:rFonts w:ascii="arial" w:eastAsia="arial" w:hAnsi="arial" w:cs="arial"/>
          <w:b w:val="0"/>
          <w:i w:val="0"/>
          <w:strike w:val="0"/>
          <w:noProof w:val="0"/>
          <w:color w:val="000000"/>
          <w:position w:val="0"/>
          <w:sz w:val="20"/>
          <w:u w:val="none"/>
          <w:vertAlign w:val="baseline"/>
        </w:rPr>
        <w:t xml:space="preserve"> 103694.html.</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Llanso, "Platforms Want Centralized Censorship. That Should Scare You," Wired, April 18, 2019, </w:t>
      </w:r>
      <w:hyperlink r:id="rId3173" w:history="1">
        <w:r>
          <w:rPr>
            <w:rFonts w:ascii="arial" w:eastAsia="arial" w:hAnsi="arial" w:cs="arial"/>
            <w:b w:val="0"/>
            <w:i/>
            <w:strike w:val="0"/>
            <w:noProof w:val="0"/>
            <w:color w:val="0077CC"/>
            <w:position w:val="0"/>
            <w:sz w:val="20"/>
            <w:u w:val="single"/>
            <w:vertAlign w:val="baseline"/>
          </w:rPr>
          <w:t>https://www.wired.com/story/platforms-centralized-censorship/</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Clyde Wayne Crews, Jr. "Cybersecurity and Authentication: The Marketplace Role in Rethinking AnonymityBefore Regulators Intervene," Knowledge, Technology and Policy, Vol. 20 (August 18, 2007), pp. 97105, </w:t>
      </w:r>
      <w:hyperlink r:id="rId3174" w:history="1">
        <w:r>
          <w:rPr>
            <w:rFonts w:ascii="arial" w:eastAsia="arial" w:hAnsi="arial" w:cs="arial"/>
            <w:b w:val="0"/>
            <w:i/>
            <w:strike w:val="0"/>
            <w:noProof w:val="0"/>
            <w:color w:val="0077CC"/>
            <w:position w:val="0"/>
            <w:sz w:val="20"/>
            <w:u w:val="single"/>
            <w:vertAlign w:val="baseline"/>
          </w:rPr>
          <w:t>https://link.springer.com/article/10.1007/s12130-007-9010-z</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"The Internet needs new rules."</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Nellie Bowles, "Fighting Big Tech Makes for Some Uncomfortable Bedfellows,"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July 14, 2019, </w:t>
      </w:r>
      <w:hyperlink r:id="rId3175" w:history="1">
        <w:r>
          <w:rPr>
            <w:rFonts w:ascii="arial" w:eastAsia="arial" w:hAnsi="arial" w:cs="arial"/>
            <w:b w:val="0"/>
            <w:i/>
            <w:strike w:val="0"/>
            <w:noProof w:val="0"/>
            <w:color w:val="0077CC"/>
            <w:position w:val="0"/>
            <w:sz w:val="20"/>
            <w:u w:val="single"/>
            <w:vertAlign w:val="baseline"/>
          </w:rPr>
          <w:t>https://www.nytimes.com/2019/07/14/technology/big-tech-strange-bedfellows.html?auth=login-emailandlogin=email</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Author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Clyde Wayne Crews, Jr. is Vice President for Policy at the Competitive Enterprise Institute (CEI). He is widely published and a contributor at Forbes. A frequent speaker, he has appeared at venues including the DVD Awards Showcase in Hollywood, European Commissionsponsored conferences, the National Academies, the Spanish Ministry of Justice, and the Future of Music Policy Summit. He has testified before Congress 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policy issues. Crews has been cited in dozens of law reviews and journals. His work spans regulatory reform, antitrust and competition policy, safety and environmental issues, and various information-age policy concerns.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numerous studies and articles, Crews is co-editor of the books Who Rules the Net? Internet Governance and Jurisdiction and Copy Fights: The Future of Intellectual Property in the Information Age. He is co-author of What's Yours Is Mine: Open Access and the Rise of Infrastructure Socialism and a contributing author to other books. He has written in the Wall Street Journal, Chicago Tribune, Communications Lawyer, International Herald Tribune, and other publications. He has appeared on Fox News, CNN, ABC, CNBC, and the PBS News Hour. His policy proposals have been featured prominently in the Washington Post, Forbes, and Investor's Business Daily.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coming to CEI, Crews was a scholar at the Cato Institute. Earlier, Crews was a legislative aide in the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Senate, an economist at Citizens for a Sound Economy and the Food and Drug Administration, and a fellow at the Center for the Study of Public Choice at George Mason University. He holds a Master's of Business Administration from the College of William and Mary and a Bachelor's of Science from Lander College in Greenwood, South Carolina. While at Lander, he was a candidate for the South Carolina state senate. A dad of five, he can still do a handstand on a skateboard and enjoys custom motorcycles.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June 2, 2020</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53"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3176"/>
          <w:headerReference w:type="default" r:id="rId3177"/>
          <w:footerReference w:type="even" r:id="rId3178"/>
          <w:footerReference w:type="default" r:id="rId3179"/>
          <w:headerReference w:type="first" r:id="rId3180"/>
          <w:footerReference w:type="first" r:id="rId3181"/>
          <w:pgSz w:w="12240" w:h="15840"/>
          <w:pgMar w:top="840" w:right="1000" w:bottom="840" w:left="1000" w:header="400" w:footer="400"/>
          <w:pgNumType w:fmt="decimal"/>
          <w:cols w:space="720"/>
          <w:titlePg w:val="0"/>
        </w:sectPr>
      </w:pPr>
    </w:p>
    <w:p>
      <w:pPr>
        <w:pStyle w:val="Normal216"/>
      </w:pPr>
    </w:p>
    <w:p>
      <w:pPr>
        <w:pStyle w:val="Normal216"/>
      </w:pPr>
      <w:r>
        <w:pict>
          <v:shape id="_x0000_i1754" type="#_x0000_t75" alt="LexisNexis®" style="width:147.75pt;height:30pt">
            <v:imagedata r:id="rId18" o:title=""/>
          </v:shape>
        </w:pict>
      </w:r>
      <w:r>
        <w:cr/>
      </w:r>
    </w:p>
    <w:p>
      <w:pPr>
        <w:pStyle w:val="Heading1214"/>
        <w:keepNext w:val="0"/>
        <w:spacing w:after="200" w:line="340" w:lineRule="atLeast"/>
        <w:ind w:left="0" w:right="0" w:firstLine="0"/>
        <w:jc w:val="center"/>
      </w:pPr>
      <w:hyperlink r:id="rId3182" w:history="1">
        <w:r>
          <w:rPr>
            <w:rFonts w:ascii="arial" w:eastAsia="arial" w:hAnsi="arial" w:cs="arial"/>
            <w:b/>
            <w:i/>
            <w:strike w:val="0"/>
            <w:color w:val="0077CC"/>
            <w:sz w:val="28"/>
            <w:u w:val="single"/>
            <w:vertAlign w:val="baseline"/>
          </w:rPr>
          <w:t>Is the Black Lives Matter movement finally changing America's legacy of racism?; As protesters try to jolt the US into meaningful change, Andrew Buncombe reflects on previous protests over racism and asks whether the 'I can't breathe' movement can break through</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10:09 PM GMT</w:t>
      </w:r>
    </w:p>
    <w:p>
      <w:pPr>
        <w:pStyle w:val="Normal216"/>
        <w:keepNext w:val="0"/>
        <w:spacing w:after="0" w:line="240" w:lineRule="atLeast"/>
        <w:ind w:right="0"/>
        <w:jc w:val="both"/>
      </w:pPr>
      <w:bookmarkStart w:id="435" w:name="Bookmark_216"/>
      <w:bookmarkEnd w:id="435"/>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16"/>
        <w:keepNext w:val="0"/>
        <w:spacing w:before="120" w:after="0" w:line="220" w:lineRule="atLeast"/>
        <w:ind w:left="0" w:right="0" w:firstLine="0"/>
        <w:jc w:val="left"/>
      </w:pPr>
      <w:r>
        <w:br/>
      </w:r>
      <w:r>
        <w:pict>
          <v:shape id="_x0000_i1755" type="#_x0000_t75" style="width:230.22pt;height:24.75pt">
            <v:imagedata r:id="rId60"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Version:4</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2525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2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protesters try to jolt the US into meaningful change, Andrew Buncombe reflects on previous protests over racism and asks whether the 'I can't breathe' movement can break through</w:t>
      </w:r>
    </w:p>
    <w:p>
      <w:pPr>
        <w:pStyle w:val="Normal216"/>
        <w:keepNext/>
        <w:spacing w:before="240" w:after="0" w:line="340" w:lineRule="atLeast"/>
        <w:ind w:left="0" w:right="0" w:firstLine="0"/>
        <w:jc w:val="left"/>
      </w:pPr>
      <w:bookmarkStart w:id="436" w:name="Body_214"/>
      <w:bookmarkEnd w:id="436"/>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56" style="position:absolute;z-index:252126208" from="0,2pt" to="512pt,2pt" strokecolor="#009ddb" strokeweight="2pt">
            <v:stroke linestyle="single"/>
            <w10:wrap type="topAndBottom"/>
          </v:line>
        </w:pict>
      </w:r>
    </w:p>
    <w:p>
      <w:pPr>
        <w:pStyle w:val="Normal216"/>
      </w:pP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183" w:history="1">
        <w:r>
          <w:rPr>
            <w:rFonts w:ascii="arial" w:eastAsia="arial" w:hAnsi="arial" w:cs="arial"/>
            <w:b w:val="0"/>
            <w:i/>
            <w:strike w:val="0"/>
            <w:noProof w:val="0"/>
            <w:color w:val="0077CC"/>
            <w:position w:val="0"/>
            <w:sz w:val="20"/>
            <w:u w:val="single"/>
            <w:vertAlign w:val="baseline"/>
          </w:rPr>
          <w:t>Minnesota state capitol</w:t>
        </w:r>
      </w:hyperlink>
      <w:r>
        <w:rPr>
          <w:rFonts w:ascii="arial" w:eastAsia="arial" w:hAnsi="arial" w:cs="arial"/>
          <w:b w:val="0"/>
          <w:i w:val="0"/>
          <w:strike w:val="0"/>
          <w:noProof w:val="0"/>
          <w:color w:val="000000"/>
          <w:position w:val="0"/>
          <w:sz w:val="20"/>
          <w:u w:val="none"/>
          <w:vertAlign w:val="baseline"/>
        </w:rPr>
        <w:t xml:space="preserve"> has a number of boasts. The current structure contains the second largest self-supported marble dome in the world, bettered only by            </w:t>
      </w:r>
      <w:hyperlink r:id="rId3183" w:history="1">
        <w:r>
          <w:rPr>
            <w:rFonts w:ascii="arial" w:eastAsia="arial" w:hAnsi="arial" w:cs="arial"/>
            <w:b w:val="0"/>
            <w:i/>
            <w:strike w:val="0"/>
            <w:noProof w:val="0"/>
            <w:color w:val="0077CC"/>
            <w:position w:val="0"/>
            <w:sz w:val="20"/>
            <w:u w:val="single"/>
            <w:vertAlign w:val="baseline"/>
          </w:rPr>
          <w:t>St Peter's in the Vatican</w:t>
        </w:r>
      </w:hyperlink>
      <w:r>
        <w:rPr>
          <w:rFonts w:ascii="arial" w:eastAsia="arial" w:hAnsi="arial" w:cs="arial"/>
          <w:b w:val="0"/>
          <w:i w:val="0"/>
          <w:strike w:val="0"/>
          <w:noProof w:val="0"/>
          <w:color w:val="000000"/>
          <w:position w:val="0"/>
          <w:sz w:val="20"/>
          <w:u w:val="none"/>
          <w:vertAlign w:val="baseline"/>
        </w:rPr>
        <w:t>. The building it replaced is among the places addressed by the slavery abolitionist, Frederick Douglass, who spoke here in 1873, three years after Minnesota passed a law extending the vote to black people, but who was nonetheless refused a hotel room because of the colour of his skin. (A national civil rights law passed in 1875 was never enforced.)</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having been to the twin cities of </w:t>
      </w:r>
      <w:hyperlink r:id="rId3183" w:history="1">
        <w:r>
          <w:rPr>
            <w:rFonts w:ascii="arial" w:eastAsia="arial" w:hAnsi="arial" w:cs="arial"/>
            <w:b w:val="0"/>
            <w:i/>
            <w:strike w:val="0"/>
            <w:noProof w:val="0"/>
            <w:color w:val="0077CC"/>
            <w:position w:val="0"/>
            <w:sz w:val="20"/>
            <w:u w:val="single"/>
            <w:vertAlign w:val="baseline"/>
          </w:rPr>
          <w:t>Minneapolis</w:t>
        </w:r>
      </w:hyperlink>
      <w:r>
        <w:rPr>
          <w:rFonts w:ascii="arial" w:eastAsia="arial" w:hAnsi="arial" w:cs="arial"/>
          <w:b w:val="0"/>
          <w:i w:val="0"/>
          <w:strike w:val="0"/>
          <w:noProof w:val="0"/>
          <w:color w:val="000000"/>
          <w:position w:val="0"/>
          <w:sz w:val="20"/>
          <w:u w:val="none"/>
          <w:vertAlign w:val="baseline"/>
        </w:rPr>
        <w:t xml:space="preserve"> and St Paul more than two dozen times to visit my wife's family, only this week did I visit the state house and grounds, when they become a site for people protesting the death in police hands of            </w:t>
      </w:r>
      <w:hyperlink r:id="rId3183"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visitor, the grounds have much to commend, not least a piece of art entitled Spiral for Justice, completed in 1995, and commissioned to honour another activist, Roy Wilkins. For almost 50 years, Wilkins, who died in 1981, led the National Association for the Advancement of Coloured People (NAACP). The work contains a separate piece for each of the 46 years he headed the organisation, along with some of his best-known quotes. One from 1967, says: "We do not yet have a society open to the free and full advancement of every citizen, whether or not his ancestors were slaves." </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past two weeks, as the US has reeled from the death of Floyd and the protests sparked by the manner of his demise, the experiences of Douglass and Wilkins are central to the themes consuming the nation, even as </w:t>
      </w:r>
      <w:hyperlink r:id="rId318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threatened to send out troops and shoot looters.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Douglass stood a man equal on paper, yet in reality the victim of stark discrimination. In the words of Wilkins, spoken 50 years ago, are contained the recognition that so much remained to be done.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questions very much being talked about by the protesters outside the capitol. How was it possible that black men and women were being killed by the police at such a disproportionate rate, more than half a century after the passage of the 1964 Civil Rights Act? Secondly, would the protests over the death of 46-year-old Floyd, filmed by onlookers as his neck was knelt on for almost nine minutes by a white officer, be materially different to those that followed the killing of people such as Michael Brown, Eric Garner and Freddie Gray? In essence, was this the moment that America would be forced to embrace real change?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at the capitol insisted it was. "People were furious not just about the actions of police, but by the handling of the coronavirus pandemic," said a 27-year-old activist who asked to use the name Mark White.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colleges had been shuttered, meaning people had time on their hands. Many people had lost their jobs, while others would rather protest than work for "poverty wages". He added: "We're not going away."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Barbers better trained than police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focus of protesters had been the arrest and charging of all four officers involved in death of Floyd, not just Derek Chauvin, the man videoed kneeling on his neck.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campaigners said this was not just a case of a few bad apples, but rather an insight into a criminal justice system riven by systemic racism. The way in which police forces were recruited, governed and regulated needed to be completely overhauled, said protesters. Campaigners said an attendant problem has been the increased militarisation of the police, often with small forces purchasing armoured vehicles designed for the armed forces.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of police malfeasance has been widespread. As the demonstrations spread to dozens of other cities, police officers have been filmed assaulting peaceful protesters, often in a manner that echoed the aggression shown during the arrest of Floyd.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Buffalo, two officers were suspended after seriously injuring a 75-year-old man at a rally against police brutality. In Indianapolis, police have been put under the microscope after a video emerged showing four officers aggressively arresting a woman by striking her with batons.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by researchers such as Samuel Singwaye and the group Campaign Zero shows there has been a reduction in police killings of black citizens in forces that had sought to adopt ideas first recommended by a commission established by Barack Obama. These included greater community involvement, the use of body cameras by all officers, and the reform of contracts demanded by powerful police unions which permit the expunging of misconduct records as often as every 12 months.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Tracey Meares, a professor at Yale Law School and an expert on US police forces, said part of the problem was that there was no national standard. Unlike in Britain, there is no national academy to which recruits are sent. Rather, there are 18,000 different police and law enforcement organisations, each with its own standards on training.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a local authority requires more training for a barber than a police officer. (In North Carolina, becoming a licensed hair-cutter needs 1,528 hours training, but just 620 to become a cop.)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to say there have been some reductions in killings by police in urban forces," she said. At the same time, the data suggests an overall increase in smaller and rural police forces.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really important conversation [we need to have] is not only about what we want police to do as emergency responders, but how should the state support its citizens in pursuit of their goals and projects," she added.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Minneapolis have already vowed to "dismantle" the city's force. A vote could be imminent."Yes," tweeted council leader Lisa Bender. "We are going to dismantle the Minneapolis Police Department and replace it with a transformative new model of public safety."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stand in silence for 8 minutes and 46 seconds at George Floyd memorial service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is a sprint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nation's history is a guide to its future, the changes being demanded by protesters will come slowly, rather than in a cascade.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partly because of the immediacy of a 24/7 media, it feels we live through many moments when we feel "things will never be the same again". We think of the attacks of 9/11, the great recession of 2007-08, the election of Obama, the school shootings at Sandy Hook and Parkland.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cases, despite our certainty at that moment, there was not wholesale change. Many of the reforms promised against a wild and unregulated Wall Street have been eroded, school shootings remain as commonplace today and guns just as ubiquitous as when a troubled 20-year-old man shot dead 26 children and staff at Newtown, Connecticut, and the racist backlash against Obama's legitimacy - not least by the man who would follow him into the Oval Office - did away to any notion we were living in a post-racial society.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mean there has not been progress. Financial regulators have not been entirely de-fanged, Obama's victory stands as a crucial landmark and he and his family continue to inspire millions. Meanwhile, community activists such as Moms Against Action, led by Shannon Watts, and March for Our Lives, founded by some of the students from Parkland, Florida, have seen success in securing gun regulation at a state and city level. Last November, a judge in Connecticut said the families of those who lost their children at Sandy Hook have the right to sue the manufacturer of the weapon that was used.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2015, almost 50 years after protests triggered by a police raid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Stonewall Inn breathed new life into the gay civil rights movement, the country's highest court ruled 5-4 in favour of gay marriage. (It came the same day as Obama broke into a startling rendition of Amazing Grace during a memorial service for nine African Americans shot dead in a church in Charleston, South Carolina, by a 21-year-old white supremacist.)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those moments, it is perhaps the impact of 9/11 and a wave of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fuelling of another sense of "otherness", that remains most enduring.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Owens, a physician who also directs the Centre of American Indian and Minority Health at the University of Minnesota, has been raising the alarm about the disproportionate impact of the coronavirus on Native Americans and people of colour. She has also highlighted reports showing that for young black men, dying at the hands of police is among the top half-dozen causes of death. One study found 1 in 1,000 black men and boys in America will die at the hands of police - 2.5 times the rate than that for white men.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black lives would ever matter in the US, she pointed out that to many people, black lives already matter enormously. "If you mean, when will the government care, it depends on what day you ask me," she said. "Some days I think, yes, it will happen in my lifetime. Sometimes I'd say no."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brother pays tribute at memorial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just police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many emotions shared with The Independent by protesters - anger, fear, grief - one that was absent was surprise. The city of Minneapolis may skew Democratic blue and the state's 5th congressional district may be represented by Ilhan Omar, but systemic racism and sharp inequality exist here too.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for all the talk of reforming its police forces, America's fundamental challenge of dealing with race goes much deeper.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400 years after the first ships carrying African slaves were brought ashore at Jamestown, Virginia, too many white Americans struggle to acknowledge that the nation's wealth and prosperity primacy among the world was built on such a trade.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seek to defend the Confederate flag as an innocent symbol of southern culture, ignoring the fact its popularity and adoption by many states and segregationists such as George Wallace came during the 1960s as an intentional statement in defiance of the civil rights movement.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such as one-time presidential candidate Kamala Harris make modest proposals to study reparations for such bondage, they are considered by too many to be too radical.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this week, a Monmouth University poll showed 76 per cent of Americans, including 71 per cent of white people, said racism and discrimination were "a big problem". It said 57 per cent believed the anger of protesters was "fully justified".</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group was established in 2013 in response to the killing of black teenager Trayvon Martin, an unarmed 17-year shot dead by a neighbourhood watch volunteer. One of the founders, Opal Tometi, </w:t>
      </w:r>
      <w:hyperlink r:id="rId318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Yorker she believed the current protests may be different.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about the economic conditions in addition to the lethal force we are seeing every day that makes this moment feel different, where people are making different kinds of demands," she said.</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Swarns, an African American writer who has spoken previously of </w:t>
      </w:r>
      <w:hyperlink r:id="rId3183" w:history="1">
        <w:r>
          <w:rPr>
            <w:rFonts w:ascii="arial" w:eastAsia="arial" w:hAnsi="arial" w:cs="arial"/>
            <w:b w:val="0"/>
            <w:i/>
            <w:strike w:val="0"/>
            <w:noProof w:val="0"/>
            <w:color w:val="0077CC"/>
            <w:position w:val="0"/>
            <w:sz w:val="20"/>
            <w:u w:val="single"/>
            <w:vertAlign w:val="baseline"/>
          </w:rPr>
          <w:t>America's "hard history"</w:t>
        </w:r>
      </w:hyperlink>
      <w:r>
        <w:rPr>
          <w:rFonts w:ascii="arial" w:eastAsia="arial" w:hAnsi="arial" w:cs="arial"/>
          <w:b w:val="0"/>
          <w:i w:val="0"/>
          <w:strike w:val="0"/>
          <w:noProof w:val="0"/>
          <w:color w:val="000000"/>
          <w:position w:val="0"/>
          <w:sz w:val="20"/>
          <w:u w:val="none"/>
          <w:vertAlign w:val="baseline"/>
        </w:rPr>
        <w:t>, was struck by the large number of white people who joined the protests, a trend that began following the 2014 death of Eric Garner.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for me to find a light in all of this, but that feels like progress - that there's a growing national awareness across colour lines that police brutality against black people has to be addressed," said Swarns, whose work includes American Tapestry: The Story of the Black, White, and Multiracial Ancestors of Michelle Obama.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is driving some of this. Unarmed black men being killed by police is nothing new, but now all of us are literally watching people as they're being killed."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she pointed to data suggesting there had been no reduction in the wealth disparity between black and white families in more than 70 years.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will black lives matter," responded Swarns, associate professor of journalism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and a contributing writer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"It's such a hard question. They obviously matter more. Our lives matter more than they did. But I struggle for words because, honestly, I don't have the answers. I don't have the answers for my readers, for my students, and for my children. I don't have the answer for myself."</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dialogue with justice?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some things appear to continue as normal. Or at least our pandemic-modified version of normal.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day after George Floyd's family held a memorial service for him in Minneapolis, the president used his name while referring to better than expected unemployment figures, and an equal justice initiative.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saw what happened last week. We can't let that happen. Hopefully George is looking down right now and saying, 'This is a great thing that's happening for our country'," said the president. "This is a great day for him. It's a great day for everybody. This a great, great day in terms of equality."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of Trump, who has been widely accused of racist and divisive rhetoric during his term in office, were widely denounced, not least by Joe Biden, the man who is all but certain to take him on in November's presidential election.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of a man who was brutally killed by an act of needless violence, and by a larger tide of injustice that has metastasised on this president's watch," Biden said. "He's moved to split us based on race, religion, and ethnicity."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last words, 'I can't breathe, I can't breathe', have echoed all across this nation. For the president to try to put any other words in the mouth of George Floyd, I frankly think is despicable."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there a pivot towards justice?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47th element of the sculpture in the grounds in front of Minnesota's state house consists of an obelisk adorned with an African relic. It is intentionally set on an axis with the state's judicial building, that sits to the east of the capitol, as if Roy Wilkins, the man who led the NAACP all those years, was having a dialogue with the authorities.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sculpture is the work of an African American artist, Curtis Patterson, who grew up in Louisiana, but now lives in Atlanta. As a teenager in Shreveport, he remembers a year after the passage of the Civil Rights Act, a white passenger on the bus asking the driver to tell him to stand at the back.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said 'There's nothing I can do about it'," said Patterson, now aged 75. "And I refused to move."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Patterson think things have changed since then, or even since his art work was installed?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been some advancement. I think we need to advance more, but I think there's been an advancement," he said. "I think, the mere fact that you see so many people being impacted by this crime, demonstrating throughout the country and throughout the world really. It's not just black people, it's people of all colours."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don't think it's going to be a change overnight. But from what I've seen happening, with the number of people participating, and the sincerity and the various ethnic groups involved, yeah, it's going to have a stronger impact."</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216"/>
      </w:pPr>
    </w:p>
    <w:p>
      <w:pPr>
        <w:pStyle w:val="Normal216"/>
        <w:ind w:left="200"/>
        <w:sectPr>
          <w:type w:val="continuous"/>
          <w:pgMar w:top="840" w:right="1000" w:bottom="840" w:left="1000" w:header="400" w:footer="400"/>
          <w:pgNumType w:fmt="decimal"/>
          <w:cols w:space="720"/>
        </w:sectPr>
      </w:pPr>
      <w:r>
        <w:br/>
      </w:r>
      <w:r>
        <w:pict>
          <v:line id="_x0000_s1757"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3184"/>
          <w:headerReference w:type="default" r:id="rId3185"/>
          <w:footerReference w:type="even" r:id="rId3186"/>
          <w:footerReference w:type="default" r:id="rId3187"/>
          <w:headerReference w:type="first" r:id="rId3188"/>
          <w:footerReference w:type="first" r:id="rId3189"/>
          <w:pgSz w:w="12240" w:h="15840"/>
          <w:pgMar w:top="840" w:right="1000" w:bottom="840" w:left="1000" w:header="400" w:footer="400"/>
          <w:pgNumType w:fmt="decimal"/>
          <w:cols w:space="720"/>
          <w:titlePg w:val="0"/>
        </w:sectPr>
      </w:pPr>
    </w:p>
    <w:p>
      <w:pPr>
        <w:pStyle w:val="Normal217"/>
      </w:pPr>
    </w:p>
    <w:p>
      <w:pPr>
        <w:pStyle w:val="Normal217"/>
      </w:pPr>
      <w:r>
        <w:pict>
          <v:shape id="_x0000_i1758" type="#_x0000_t75" alt="LexisNexis®" style="width:147.75pt;height:30pt">
            <v:imagedata r:id="rId18" o:title=""/>
          </v:shape>
        </w:pict>
      </w:r>
      <w:r>
        <w:cr/>
      </w:r>
    </w:p>
    <w:p>
      <w:pPr>
        <w:pStyle w:val="Heading1215"/>
        <w:keepNext w:val="0"/>
        <w:spacing w:after="200" w:line="340" w:lineRule="atLeast"/>
        <w:ind w:left="0" w:right="0" w:firstLine="0"/>
        <w:jc w:val="center"/>
      </w:pPr>
      <w:hyperlink r:id="rId3190" w:history="1">
        <w:r>
          <w:rPr>
            <w:rFonts w:ascii="arial" w:eastAsia="arial" w:hAnsi="arial" w:cs="arial"/>
            <w:b/>
            <w:i/>
            <w:strike w:val="0"/>
            <w:color w:val="0077CC"/>
            <w:sz w:val="28"/>
            <w:u w:val="single"/>
            <w:vertAlign w:val="baseline"/>
          </w:rPr>
          <w:t>Is the Black Lives Matter movement finally changing America's legacy of racism?; Andrew Buncombe reflects on previous examples of racial outcries and asks whether the movement can break through</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17"/>
        <w:keepNext w:val="0"/>
        <w:spacing w:after="0" w:line="240" w:lineRule="atLeast"/>
        <w:ind w:right="0"/>
        <w:jc w:val="both"/>
      </w:pPr>
      <w:bookmarkStart w:id="437" w:name="Bookmark_217"/>
      <w:bookmarkEnd w:id="437"/>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Print Ltd All Rights Reserved</w:t>
      </w:r>
    </w:p>
    <w:p>
      <w:pPr>
        <w:pStyle w:val="Normal217"/>
        <w:keepNext w:val="0"/>
        <w:spacing w:before="120" w:after="0" w:line="220" w:lineRule="atLeast"/>
        <w:ind w:left="0" w:right="0" w:firstLine="0"/>
        <w:jc w:val="left"/>
      </w:pPr>
      <w:r>
        <w:br/>
      </w:r>
      <w:r>
        <w:pict>
          <v:shape id="_x0000_i1759" type="#_x0000_t75" style="width:230.22pt;height:24.75pt">
            <v:imagedata r:id="rId60"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19</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217"/>
        <w:keepNext/>
        <w:spacing w:before="240" w:after="0" w:line="340" w:lineRule="atLeast"/>
        <w:ind w:left="0" w:right="0" w:firstLine="0"/>
        <w:jc w:val="left"/>
      </w:pPr>
      <w:bookmarkStart w:id="438" w:name="Body_215"/>
      <w:bookmarkEnd w:id="438"/>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60" style="position:absolute;z-index:25212825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state capitol has a number of boasts. The current structure contains the second largest self-supported marble dome in the world, bettered only by St Peter's in the Vatican. The building it replaced is among the places addressed by the slavery abolitionist, Frederick Douglass, who spoke here in 1873, three years after Minnesota passed a law extending the vote to black people, but who was nonetheless refused a hotel room because of the colour of his skin. (A national civil rights law passed in 1875 was never enforced.)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having been to the twin cities of Minneapolis and St Paul more than two dozen times to visit my wife's family, only this week did I visit the state house and grounds, when they become a site for people protesting the death in police hands of George Floyd.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visitor, the grounds have much to commend, not least a piece of art entitled Spiral for Justice, completed in 1995, and commissioned to honour another activist, Roy Wilkins. For almost 50 years, Wilkins, who died in 1981, led the National Association for the Advancement of Coloured People (NAACP). The work contains a separate piece for each of the 46 years he headed the organisation, along with some of his best-known quotes. One from 1967, says: "We do not yet have a society open to the free and full advancement of every citizen, whether or not his ancestors were slaves."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past two weeks, as the US has reeled from the death of Floyd and the protests sparked by the manner of his demise, the experiences of Douglass and Wilkins are central to the themes consuming the nation, even as Donald Trump threatened to send out troops and shoot looters.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Douglass stood a man equal on paper, yet in reality the victim of stark discrimination. In the words of Wilkins, spoken 50 years ago, are contained the recognition that so much remained to be done.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questions very much being talked about by the protesters outside the capitol. How was it possible that black men and women were being killed by the police at such a disproportionate rate, more than half a century after the passage of the 1964 Civil Rights Act? Secondly, would the protests over the death of 46-year-old Floyd, filmed by onlookers as his neck was knelt on for almost nine minutes by a white officer, be materially different to those that followed the killing of people such as Michael Brown, Eric Garner and Freddie Gray? In essence, was this the moment that America would be forced to embrace real change?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protesters at the capitol insisted it was. "People were furious not just about the actions of police, but by the handling of the coronavirus pandemic," said a 27-year-old activist who asked to use the name Mark White.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colleges had been shuttered, meaning people had time on their hands. Many people had lost their jobs, while others would rather protest than work for "poverty wages". He added: "We're not going away."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Barbers better trained than police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focus of protesters had been the arrest and charging of all four officers involved in death of Floyd, not just Derek Chauvin, the man videoed kneeling on his neck.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campaigners said this was not just a case of a few bad apples, but rather an insight into a criminal justice system riven by systemic racism. The way in which police forces were recruited, governed and regulated needed to be completely overhauled, said protesters. Campaigners said an attendant problem has been the increased militarisation of the police, often with small forces purchasing armoured vehicles designed for the armed forces.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of police malfeasance has been widespread. As the demonstrations spread to dozens of other cities, police officers have been filmed assaulting peaceful protesters, often in a manner that echoed the aggression shown during the arrest of Floyd.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Buffalo, two officers were suspended after seriously injuring a 75-year-old man at a rally against police brutality. In Indianapolis, police have been put under the microscope after a video emerged showing four officers aggressively arresting a woman by striking her with batons.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by researchers such as Samuel Singwaye and the group Campaign Zero shows there has been a reduction in police killings of black citizens in forces that had sought to adopt ideas first recommended by a commission established by Barack Obama. These included greater community involvement, the use of body cameras by all officers, and the reform of contracts demanded by powerful police unions which permit the expunging of misconduct records as often as every 12 months.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Tracey Meares, a professor at Yale Law School and an expert on US police forces, said part of the problem was that there was no national standard. Unlike in Britain, there is no national academy to which recruits are sent. Rather, there are 18,000 different police and law enforcement organisations, each with its own standards on training.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a local authority requires more training for a barber than a police officer. (In North Carolina, becoming a licensed hair-cutter needs 1,528 hours training, but just 620 to become a cop.)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to say there have been some reductions in killings by police in urban forces," she said. At the same time, the data suggests an overall increase in smaller and rural police forces.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really important conversation [we need to have] is not only about what we want police to do as emergency responders, but how should the state support its citizens in pursuit of their goals and projects," she added.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Minneapolis have already vowed to "dismantle" the city's force. A vote could be imminent."Yes," tweeted council leader Lisa Bender. "We are going to dismantle the Minneapolis Police Department and replace it with a transformative new model of public safety."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a sprint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nation's history is a guide to its future, the changes being demanded by protesters will come slowly, rather than in a cascade.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partly because of the immediacy of a 24/7 media, it feels we live through many moments when we feel "things will never be the same again". We think of the attacks of 9/11, the great recession of 2007-08, the election of Obama, the school shootings at Sandy Hook and Parkland.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cases, despite our certainty at that moment, there was not wholesale change. Many of the reforms promised against a wild and unregulated Wall Street have been eroded, school shootings remain as commonplace today and guns just as ubiquitous as when a troubled 20-year-old man shot dead 26 children and staff at Newtown, Connecticut, and the racist backlash against Obama's legitimacy - not least by the man who would follow him into the Oval Office - did away to any notion we were living in a post-racial society.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mean there has not been progress. Financial regulators have not been entirely de-fanged, Obama's victory stands as a crucial landmark and he and his family continue to inspire millions. Meanwhile, community activists such as Moms Against Action, led by Shannon Watts, and March for Our Lives, founded by some of the students from Parkland, Florida, have seen success in securing gun regulation at a state and city level. Last November, a judge in Connecticut said the families of those who lost their children at Sandy Hook have the right to sue the manufacturer of the weapon that was used.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2015, almost 50 years after protests triggered by a police raid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Stonewall Inn breathed new life into the gay civil rights movement, the country's highest court ruled 5-4 in favour of gay marriage. (It came the same day as Obama broke into a startling rendition of Amazing Grace during a memorial service for nine African Americans shot dead in a church in Charleston, South Carolina, by a 21-year-old white supremacist.)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those moments, it is perhaps the impact of 9/11 and a wave of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fuelling of another sense of "otherness", that remains most enduring.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Owens, a physician who also directs the Centre of American Indian and Minority Health at the University of Minnesota, has been raising the alarm about the disproportionate impact of the coronavirus on Native Americans and people of colour. She has also highlighted reports showing that for young black men, dying at the hands of police is among the top half-dozen causes of death. One study found 1 in 1,000 black men and boys in America will die at the hands of police - 2.5 times the rate than that for white men.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black lives would ever matter in the US, she pointed out that to many people, black lives already matter enormously. "If you mean, when will the government care, it depends on what day you ask me," she said. "Some days I think, yes, it will happen in my lifetime. Sometimes I'd say no."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police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many emotions shared with The Independent by protesters - anger, fear, grief - one that was absent was surprise. The city of Minneapolis may skew Democratic blue and the state's 5th congressional district may be represented by Ilhan Omar, but systemic racism and sharp inequality exist here too.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for all the talk of reforming its police forces, America's fundamental challenge of dealing with race goes much deeper.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years after the first ships carrying African slaves were brought ashore at Jamestown, Virginia, too many white Americans struggle to acknowledge that the nation's wealth and prosperity primacy among the world was built on such a trade.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seek to defend the Confederate flag as an innocent symbol of southern culture, ignoring the fact its popularity and adoption by many states and segregationists such as George Wallace came during the 1960s as an intentional statement in defiance of the civil rights movement.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such as one-time presidential candidate Kamala Harris make modest proposals to study reparations for such bondage, they are considered by too many to be too radical.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this week, a Monmouth University poll showed 76 per cent of Americans, including 71 per cent of white people, said racism and discrimination were "a big problem". It said 57 per cent believed the anger of protesters was "fully justified".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group was established in 2013 in response to the killing of black teenager Trayvon Martin, an unarmed 17-year shot dead by a neighbourhood watch volunteer. One of the founders, Opal Tometi, told the New Yorker she believed the current protests may be different.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about the economic conditions in addition to the lethal force we are seeing every day that makes this moment feel different, where people are making different kinds of demands," she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Swarns, an African American writer who has spoken previously of America's "hard history", was struck by the large number of white people who joined the protests, a trend that began following the 2014 death of Eric Garner.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for me to find a light in all of this, but that feels like progress - that there's a growing national awareness across colour lines that police brutality against black people has to be addressed," said Swarns, whose work includes American Tapestry: The Story of the Black, White, and Multiracial Ancestors of Michelle Obama.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is driving some of this. Unarmed black men being killed by police is nothing new, but now all of us are literally watching people as they're being killed."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she pointed to data suggesting there had been no reduction in the wealth disparity between black and white families in more than 70 years.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will black lives matter," responded Swarns, associate professor of journalism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and a contributing writer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"It's such a hard question. They obviously matter more. Our lives matter more than they did. But I struggle for words because, honestly, I don't have the answers. I don't have the answers for my readers, for my students, and for my children. I don't have the answer for myself."</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dialogue with justice?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some things appear to continue as normal. Or at least our pandemic-modified version of normal.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day after George Floyd's family held a memorial service for him in Minneapolis, the president used his name while referring to better than expected unemployment figures, and an equal justice initiative.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saw what happened last week. We can't let that happen. Hopefully George is looking down right now and saying, 'This is a great thing that's happening for our country'," said the president. "This is a great day for him. It's a great day for everybody. This a great, great day in terms of equality."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of Trump, who has been widely accused of racist and divisive rhetoric during his term in office, were widely denounced, not least by Joe Biden, the man who is all but certain to take him on in November's presidential election.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of a man who was brutally killed by an act of needless violence, and by a larger tide of injustice that has metastasised on this president's watch," Biden said. "He's moved to split us based on race, religion, and ethnicity."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last words, 'I can't breathe, I can't breathe', have echoed all across this nation. For the president to try to put any other words in the mouth of George Floyd, I frankly think is despicable."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there a pivot towards justice?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47th element of the sculpture in the grounds in front of Minnesota's state house consists of an obelisk adorned with an African relic. It is intentionally set on an axis with the state's judicial building, that sits to the east of the capitol, as if Roy Wilkins, the man who led the NAACP all those years, was having a dialogue with the authorities.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sculpture is the work of an African American artist, Curtis Patterson, who grew up in Louisiana, but now lives in Atlanta. As a teenager in Shreveport, he remembers a year after the passage of the Civil Rights Act, a white passenger on the bus asking the driver to tell him to stand at the back.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said 'There's nothing I can do about it'," said Patterson, now aged 75. "And I refused to move."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Patterson think things have changed since then, or even since his art work was installed?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been some advancement. I think we need to advance more, but I think there's been an advancement," he said. "I think, the mere fact that you see so many people being impacted by this crime, demonstrating throughout the country and throughout the world really. It's not just black people, it's people of all colours."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don't think it's going to be a change overnight. But from what I've seen happening, with the number of people participating, and the sincerity and the various ethnic groups involved, yeah, it's going to have a stronger impact."</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217"/>
      </w:pPr>
    </w:p>
    <w:p>
      <w:pPr>
        <w:pStyle w:val="Normal217"/>
        <w:ind w:left="200"/>
        <w:sectPr>
          <w:type w:val="continuous"/>
          <w:pgMar w:top="840" w:right="1000" w:bottom="840" w:left="1000" w:header="400" w:footer="400"/>
          <w:pgNumType w:fmt="decimal"/>
          <w:cols w:space="720"/>
        </w:sectPr>
      </w:pPr>
      <w:r>
        <w:br/>
      </w:r>
      <w:r>
        <w:pict>
          <v:line id="_x0000_s1761"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3191"/>
          <w:headerReference w:type="default" r:id="rId3192"/>
          <w:footerReference w:type="even" r:id="rId3193"/>
          <w:footerReference w:type="default" r:id="rId3194"/>
          <w:headerReference w:type="first" r:id="rId3195"/>
          <w:footerReference w:type="first" r:id="rId3196"/>
          <w:pgSz w:w="12240" w:h="15840"/>
          <w:pgMar w:top="840" w:right="1000" w:bottom="840" w:left="1000" w:header="400" w:footer="400"/>
          <w:pgNumType w:fmt="decimal"/>
          <w:cols w:space="720"/>
          <w:titlePg w:val="0"/>
        </w:sectPr>
      </w:pPr>
    </w:p>
    <w:p>
      <w:pPr>
        <w:pStyle w:val="Normal218"/>
      </w:pPr>
    </w:p>
    <w:p>
      <w:pPr>
        <w:pStyle w:val="Normal218"/>
      </w:pPr>
      <w:r>
        <w:pict>
          <v:shape id="_x0000_i1762" type="#_x0000_t75" alt="LexisNexis®" style="width:147.75pt;height:30pt">
            <v:imagedata r:id="rId18" o:title=""/>
          </v:shape>
        </w:pict>
      </w:r>
      <w:r>
        <w:cr/>
      </w:r>
    </w:p>
    <w:p>
      <w:pPr>
        <w:pStyle w:val="Heading1216"/>
        <w:keepNext w:val="0"/>
        <w:spacing w:after="200" w:line="340" w:lineRule="atLeast"/>
        <w:ind w:left="0" w:right="0" w:firstLine="0"/>
        <w:jc w:val="center"/>
      </w:pPr>
      <w:hyperlink r:id="rId3197" w:history="1">
        <w:r>
          <w:rPr>
            <w:rFonts w:ascii="arial" w:eastAsia="arial" w:hAnsi="arial" w:cs="arial"/>
            <w:b/>
            <w:i/>
            <w:strike w:val="0"/>
            <w:color w:val="0077CC"/>
            <w:sz w:val="28"/>
            <w:u w:val="single"/>
            <w:vertAlign w:val="baseline"/>
          </w:rPr>
          <w:t>The Gay Panic Defense: Legal Defense Strategy or Reinforcement of Homophobia in Court?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2020</w:t>
      </w:r>
    </w:p>
    <w:p>
      <w:pPr>
        <w:pStyle w:val="Normal218"/>
        <w:keepNext w:val="0"/>
        <w:spacing w:after="0" w:line="240" w:lineRule="atLeast"/>
        <w:ind w:right="0"/>
        <w:jc w:val="both"/>
      </w:pPr>
      <w:bookmarkStart w:id="439" w:name="Bookmark_218"/>
      <w:bookmarkEnd w:id="439"/>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218"/>
        <w:keepNext w:val="0"/>
        <w:spacing w:before="120" w:after="0" w:line="220" w:lineRule="atLeast"/>
        <w:ind w:left="0" w:right="0" w:firstLine="0"/>
        <w:jc w:val="left"/>
      </w:pPr>
      <w:r>
        <w:br/>
      </w:r>
      <w:r>
        <w:pict>
          <v:shape id="_x0000_i1763" type="#_x0000_t75" style="width:128.98pt;height:50.24pt">
            <v:imagedata r:id="rId475"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4239-4261; Vol.35; No.21-22; ISSN: 0886-2605, 1552-6518</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7718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Jenna Tomei</w:t>
      </w:r>
    </w:p>
    <w:p>
      <w:pPr>
        <w:pStyle w:val="Normal2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Robert J. Cramer</w:t>
      </w:r>
    </w:p>
    <w:p>
      <w:pPr>
        <w:pStyle w:val="Normal2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Marcus T. Boccaccini</w:t>
      </w:r>
    </w:p>
    <w:p>
      <w:pPr>
        <w:pStyle w:val="Normal2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Nancy Ryba Panza</w:t>
      </w:r>
    </w:p>
    <w:p>
      <w:pPr>
        <w:pStyle w:val="Normal218"/>
        <w:keepNext/>
        <w:spacing w:before="240" w:after="0" w:line="340" w:lineRule="atLeast"/>
        <w:ind w:left="0" w:right="0" w:firstLine="0"/>
        <w:jc w:val="left"/>
      </w:pPr>
      <w:bookmarkStart w:id="440" w:name="Body_216"/>
      <w:bookmarkEnd w:id="440"/>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64" style="position:absolute;z-index:252130304" from="0,2pt" to="512pt,2pt" strokecolor="#009ddb" strokeweight="2pt">
            <v:stroke linestyle="single"/>
            <w10:wrap type="topAndBottom"/>
          </v:line>
        </w:pict>
      </w:r>
    </w:p>
    <w:p>
      <w:pPr>
        <w:pStyle w:val="Normal218"/>
      </w:pP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panic refers to a heterosexual man violently responding to unwanted sexual advances from a gay man. In court, the defendant may argue he was provoked or temporarily insane. This study utilized 352 jury-eligible citizens to assess differences across mediums of gay panic. Participants were asked to read vignettes depicting a control, gay panic as provocation, or gay panic as insanity condition and provide verdicts and ratings of blame and responsibility. Participants also completed measures assessing political orientation and homonegativity. Data were analyzed via a MANCOVA, a chi-square goodness-of-fit test, and general linear modeling. Verdicts, victim blame, and ratings of responsibility differed across vignette conditions, with an observed leniency effect when gay panic was claimed in either context. Homonegativity also exacerbated patterns of prodefendant views, as participants higher in homonegativity assigned higher victim blame, lower defendant responsibility, and more lenient verdicts in the gay panic conditions. The effect of political orientation was nuanced, as only republicans in the provocation condition followed the anticipated pattern in rendering more lenient verdicts. Results provide additional support for the notion gay panic defenses may be, in part, fueled by political beliefs and prejudicial beliefs against persons of sexual minority status. Drawing from a justification–suppression model, it may be that in cases of gay panic, a context is created in which prejudiced ideologies can be openly expressed via leniency on the defendant. Implications may be relevant to future criminal law policies and practices, particularly advocacy and policy efforts, judicial training, and trial consultation to attorneys for juror selection and development of trial strategy.</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 panic refers to a heterosexual individual losing control and violently responding to unwanted sexual advances from a gay man (Lee, 2003). In court, the defendant may argue he was provoked by the gay advance or became temporarily insane as a result (Suffredini, 2001). The strategy is most frequently utilized by males (Lee, 2008) within the criminal court setting (Perkiss, 2013) and was first used as a defense strategy in </w:t>
      </w:r>
      <w:r>
        <w:rPr>
          <w:rFonts w:ascii="arial" w:eastAsia="arial" w:hAnsi="arial" w:cs="arial"/>
          <w:b w:val="0"/>
          <w:i/>
          <w:strike w:val="0"/>
          <w:noProof w:val="0"/>
          <w:color w:val="000000"/>
          <w:position w:val="0"/>
          <w:sz w:val="20"/>
          <w:u w:val="none"/>
          <w:vertAlign w:val="baseline"/>
        </w:rPr>
        <w:t>People v. Rodriguez</w:t>
      </w:r>
      <w:r>
        <w:rPr>
          <w:rFonts w:ascii="arial" w:eastAsia="arial" w:hAnsi="arial" w:cs="arial"/>
          <w:b w:val="0"/>
          <w:i w:val="0"/>
          <w:strike w:val="0"/>
          <w:noProof w:val="0"/>
          <w:color w:val="000000"/>
          <w:position w:val="0"/>
          <w:sz w:val="20"/>
          <w:u w:val="none"/>
          <w:vertAlign w:val="baseline"/>
        </w:rPr>
        <w:t xml:space="preserve"> (1967), where the defendant plead insanity due to fear of molestation by the gay male victim. Although ineffective, the </w:t>
      </w:r>
      <w:r>
        <w:rPr>
          <w:rFonts w:ascii="arial" w:eastAsia="arial" w:hAnsi="arial" w:cs="arial"/>
          <w:b w:val="0"/>
          <w:i/>
          <w:strike w:val="0"/>
          <w:noProof w:val="0"/>
          <w:color w:val="000000"/>
          <w:position w:val="0"/>
          <w:sz w:val="20"/>
          <w:u w:val="none"/>
          <w:vertAlign w:val="baseline"/>
        </w:rPr>
        <w:t>Rodriguez</w:t>
      </w:r>
      <w:r>
        <w:rPr>
          <w:rFonts w:ascii="arial" w:eastAsia="arial" w:hAnsi="arial" w:cs="arial"/>
          <w:b w:val="0"/>
          <w:i w:val="0"/>
          <w:strike w:val="0"/>
          <w:noProof w:val="0"/>
          <w:color w:val="000000"/>
          <w:position w:val="0"/>
          <w:sz w:val="20"/>
          <w:u w:val="none"/>
          <w:vertAlign w:val="baseline"/>
        </w:rPr>
        <w:t xml:space="preserve"> case set precedent for cases thereafter and the trend gained popularity via several high-profile cases, such as the </w:t>
      </w:r>
      <w:r>
        <w:rPr>
          <w:rFonts w:ascii="arial" w:eastAsia="arial" w:hAnsi="arial" w:cs="arial"/>
          <w:b w:val="0"/>
          <w:i/>
          <w:strike w:val="0"/>
          <w:noProof w:val="0"/>
          <w:color w:val="000000"/>
          <w:position w:val="0"/>
          <w:sz w:val="20"/>
          <w:u w:val="none"/>
          <w:vertAlign w:val="baseline"/>
        </w:rPr>
        <w:t>Michigan v. Schmitz</w:t>
      </w:r>
      <w:r>
        <w:rPr>
          <w:rFonts w:ascii="arial" w:eastAsia="arial" w:hAnsi="arial" w:cs="arial"/>
          <w:b w:val="0"/>
          <w:i w:val="0"/>
          <w:strike w:val="0"/>
          <w:noProof w:val="0"/>
          <w:color w:val="000000"/>
          <w:position w:val="0"/>
          <w:sz w:val="20"/>
          <w:u w:val="none"/>
          <w:vertAlign w:val="baseline"/>
        </w:rPr>
        <w:t xml:space="preserve"> (1998) murder trial where it was argued that the defendant “snapped” due to an unwanted gay advance that had occurred on a nationally televised talk show. The legal right to use the strategy has also been debated in several cases (e.g., </w:t>
      </w:r>
      <w:r>
        <w:rPr>
          <w:rFonts w:ascii="arial" w:eastAsia="arial" w:hAnsi="arial" w:cs="arial"/>
          <w:b w:val="0"/>
          <w:i/>
          <w:strike w:val="0"/>
          <w:noProof w:val="0"/>
          <w:color w:val="000000"/>
          <w:position w:val="0"/>
          <w:sz w:val="20"/>
          <w:u w:val="none"/>
          <w:vertAlign w:val="baseline"/>
        </w:rPr>
        <w:t>Commonwealth v. William H. Douchette, Jr.</w:t>
      </w:r>
      <w:r>
        <w:rPr>
          <w:rFonts w:ascii="arial" w:eastAsia="arial" w:hAnsi="arial" w:cs="arial"/>
          <w:b w:val="0"/>
          <w:i w:val="0"/>
          <w:strike w:val="0"/>
          <w:noProof w:val="0"/>
          <w:color w:val="000000"/>
          <w:position w:val="0"/>
          <w:sz w:val="20"/>
          <w:u w:val="none"/>
          <w:vertAlign w:val="baseline"/>
        </w:rPr>
        <w:t xml:space="preserve">, 1984; </w:t>
      </w:r>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xml:space="preserve">, 2005; </w:t>
      </w:r>
      <w:r>
        <w:rPr>
          <w:rFonts w:ascii="arial" w:eastAsia="arial" w:hAnsi="arial" w:cs="arial"/>
          <w:b w:val="0"/>
          <w:i/>
          <w:strike w:val="0"/>
          <w:noProof w:val="0"/>
          <w:color w:val="000000"/>
          <w:position w:val="0"/>
          <w:sz w:val="20"/>
          <w:u w:val="none"/>
          <w:vertAlign w:val="baseline"/>
        </w:rPr>
        <w:t>Parisie v. Greer</w:t>
      </w:r>
      <w:r>
        <w:rPr>
          <w:rFonts w:ascii="arial" w:eastAsia="arial" w:hAnsi="arial" w:cs="arial"/>
          <w:b w:val="0"/>
          <w:i w:val="0"/>
          <w:strike w:val="0"/>
          <w:noProof w:val="0"/>
          <w:color w:val="000000"/>
          <w:position w:val="0"/>
          <w:sz w:val="20"/>
          <w:u w:val="none"/>
          <w:vertAlign w:val="baseline"/>
        </w:rPr>
        <w:t xml:space="preserve">, 1982; </w:t>
      </w:r>
      <w:r>
        <w:rPr>
          <w:rFonts w:ascii="arial" w:eastAsia="arial" w:hAnsi="arial" w:cs="arial"/>
          <w:b w:val="0"/>
          <w:i/>
          <w:strike w:val="0"/>
          <w:noProof w:val="0"/>
          <w:color w:val="000000"/>
          <w:position w:val="0"/>
          <w:sz w:val="20"/>
          <w:u w:val="none"/>
          <w:vertAlign w:val="baseline"/>
        </w:rPr>
        <w:t>People v. Huie</w:t>
      </w:r>
      <w:r>
        <w:rPr>
          <w:rFonts w:ascii="arial" w:eastAsia="arial" w:hAnsi="arial" w:cs="arial"/>
          <w:b w:val="0"/>
          <w:i w:val="0"/>
          <w:strike w:val="0"/>
          <w:noProof w:val="0"/>
          <w:color w:val="000000"/>
          <w:position w:val="0"/>
          <w:sz w:val="20"/>
          <w:u w:val="none"/>
          <w:vertAlign w:val="baseline"/>
        </w:rPr>
        <w:t xml:space="preserve">, 1989; </w:t>
      </w:r>
      <w:r>
        <w:rPr>
          <w:rFonts w:ascii="arial" w:eastAsia="arial" w:hAnsi="arial" w:cs="arial"/>
          <w:b w:val="0"/>
          <w:i/>
          <w:strike w:val="0"/>
          <w:noProof w:val="0"/>
          <w:color w:val="000000"/>
          <w:position w:val="0"/>
          <w:sz w:val="20"/>
          <w:u w:val="none"/>
          <w:vertAlign w:val="baseline"/>
        </w:rPr>
        <w:t>State v. McKinney</w:t>
      </w:r>
      <w:r>
        <w:rPr>
          <w:rFonts w:ascii="arial" w:eastAsia="arial" w:hAnsi="arial" w:cs="arial"/>
          <w:b w:val="0"/>
          <w:i w:val="0"/>
          <w:strike w:val="0"/>
          <w:noProof w:val="0"/>
          <w:color w:val="000000"/>
          <w:position w:val="0"/>
          <w:sz w:val="20"/>
          <w:u w:val="none"/>
          <w:vertAlign w:val="baseline"/>
        </w:rPr>
        <w:t>, 1999).</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regarding the frequency of gay panic defenses vary, but research as of 2011 implies the gay panic defense has been used in at least 45 cases across the United States (United Press International, 2011). Research conducted by Nichols (2013) indicates much higher frequency, citing use in at least 45 trials from 2002 to 2013 alone. In the review conducted by Harrington (2009), 189 appellate cases dating from 1952 to 2005 were identified based on the presence of defense arguments referencing gay advances. However, this estimate included cases where gay panic was used as a trial strategy, or when gay advances were merely part of the case description. Of the 189 cases, 13% were successful in attaining reduced sentences in either the first trial or during the appeal process. Although the success rate noted by Harrington (2009) is significant, Salerno et al. (2015) argue the frequency may, in fact, be higher, as only appellate cases were examined. Therefore, the statistics do not account for trials where gay panic was successful and did not warrant an appeal. The goals of the present article are (a) to further understand fact finder perceptions of the gay panic defense and (b) aid in understanding how individual differences may influence perceptions. These goals will be contextualized by reviewing various perspectives on the defense, how the justification–suppression hypothesis may be an important factor in understanding victim blame in cases of gay panic, and previous empirical investigation.</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Perspectives on the Gay Panic Defense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Psycho-legal experts have differing opinions regarding whether such a controversial concept should be allowed in court. Some assert the defense is illegitimate, as it is fueled by sexual prejudice of judges and juries (Suffredini, 2001). Mison (1992) also adds that when judges allow arguments of gay panic, they deemphasize the importance of self-control and tolerance, while also promoting institutionalized discrimination. Furthermore, when the defense is allowed, courts appear to condone violence against gays and a belief the defendant may be excused (Suffredini, 2001).</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believe the defense should not be banned altogether, as it arguably displays a legal link to provocation. In addition, Lee (2008) argues if gay panic defenses are categorically barred, defense attorneys will attempt to implicitly enter the minds of jurors and activate their potential biases. This has potential for jurors to rely on their initial stereotypes, rendering it difficult for effortful cognitive processing to occur. Finally, the inability to present a defense, no matter its validity, may be viewed as a violation of freedom of speech and the right to a fair trial (Lee, 2008) and may leave the door open for appeal.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valid arguments regarding the freedom of speech, critics of gay panic maintain legislature should outline how a nonviolent gay advance should not be construed as legal provocation (Mison, 1992). In 2009, such legislation has been passed in New Zealand, as the “Partial Defense of Provocation” (Crimes Act 43 N.Z. §169, 1961) was abolished (Crimes Provocation Repeal Amendment Act, 64 N.Z. § 4, 2009; Roth &amp; Blayden, 2012). In addition, several Australian jurisdictions (Victoria, Western Australia, and Tasmania) have followed suit or transferred the ability to make such arguments to the sentencing phase (Fitz-Gibbon, 2012). Nevertheless, there is currently no such legislation enacted within the United Kingdom or the vast majority of the United States. Therefore, gay panic is a viable defense strategy in the majority of jurisdictions. Despite opportunity to utilize gay panic arguments, the defense appears to be of concern to the American Bar Association (2013), as the agency recently encouraged a motion to state legislatures to eliminate the defense entirely.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California is the only state that has attempted to curtail the defense following several high-profile cases in which reduced sentences or plea bargains resulted from murders and assaults on gay, lesbian, bisexual, and transgender (GLBT) victims. For example, the trans panic defense tactic, a variation of the standard gay panic argument, was argued in one of the trials subsequent to the murder of Gwen Araujo, a transgender woman. The trial gained notoriety and influenced the passing of the Gwen Araujo Justice for Victim Act (2006), which allowed a request to the court be made to address the jury “not to allow bias based on sexual orientation, gender identity or other protected bases to influence their decision”. Aiming to dissuade inequality in the legal system, the bill provided momentum for California to later abolish gay panic defenses altogether. In September, 2014, California Governor Jerry Brown signed into law a bill banning the gay and trans panic defense in all murder and assault trials (Assembly Bill No. 2501, 2014; Paulat, 2014). Although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Assemblyman Ruben Diaz, Jr., reportedly proposed a similar measure to California’s Gwen Araujo Justice for Victims Act (Spaulding, 2006), the status of the bill is currently unknown. Most recently, Washington D.C. council member David Grosso introcuded a bill that would curtail the use of gay panic defenses by defendants charged with murder or assault (Riley, 2017). Yet, as it stands, California is the only state that has successfully used legislative means to restrict the use of gay panic defenses.</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Blame Attribution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is legal debate over the legitimacy of gay panic arguments. Social-psychological perspectives regarding blame attribution may account for some of the disparity seen in cases of GLBT victimization, offering a potential social-psychological view informing the present study. When examining criminal acts, an observer attempts to make sense of the crime by considering the acts and intentions of all involved, including the victim. Similar to the literature on victim blaming in cases of sexual violence (e.g., McCaul, Veltum, Boyechko, &amp; Crawford, 1990), Tomei and Cramer (2016) posit that victim blaming may be a function driving the success of gay panic defense strategies. For a review of how modern prejudice theory may aid in understanding the attribution of victim blame, specifically in cases of gay panic, please see Tomei and Cramer. Sears and Henry (2005) argue that past overt forms of discrimination (e.g., segregation) are viewed negatively due to current cultural norms and therefore, modern prejudice is expressed in a much more covert manner. However, prejudicial beliefs still exist, and the expression of such beliefs is often at odds with societal norms. The justification–suppression model (Crandall &amp; Eshleman, 2003) posits that individuals are motivated to suppress their prejudicial beliefs to comply with cultural norms, but expression without societal repercussions become possible when some sort of justification exists (e.g., attribution, ideologies, stereotypes). For example, racially based justification has shown to be present in numerous studies depicting increased blame for racial minority victims of sexual violence (e.g., Donovan, 2007; George &amp; Martinez, 2002). Drawing from the justification–suppression model, it may be that in cases of gay panic, a context is created in which prejudice can be openly expressed via leniency on the defendant (Tomei &amp; Cramer, 2016).</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Empirical Investigation of Gay Panic</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legal scholars at odds when it comes to the rationalization of the gay panic defense, there are minimal experimental studies concerning how potential jurors play into the idea of gay panic. Plumm, Terrance, Henderson, and Ellingson (2010) conducted the first empirical investigation of gay panic used within a provocation defense framework. Undergraduate participants were asked to read a vignette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depicting an assault of a gay victim at either a local bar or a gay bar. A second manipulation included the presence of a gay advance variable in which the male victim asked the male defendant to dance and proceeded to put his arm around the defendant. Although verdicts were unaffected by both the location and sexual advance variables, participants blamed the victim more in the scenario describing a provocative sexual advance, highlighting the importance of victim blame in claims of gay panic.</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study examining gay panic in the context of homicide, Kraus and Ragatz (2011) found male jurors were more lenient on defendants when a male-on-male sexual advance was depicted rather than a female-on-female advance. Furthermore, the authors examined the effect of jury instructions advising participants against letting their biases influence judgments of guilt and sentence length. Male participants who did not receive these instructions were less punitive on the defendant, as they rendered lower sentence length ratings. Also of interest, homophobia was found to significantly affect decisions regarding guilt and sentence length. However, neither of the aforementioned studies included a control condition, such as a heterosexual provocation case description, to parse out the effect of the gay advance variable.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Salerno et al. (2015) added a control condition to evaluate gay panic within a provocation framework, while also looking at the function participant political orientation had on decision making. The authors found that the gay panic condition did indeed have an effect, but only for conservative participants who were significantly less likely to render a murder conviction. The authors explained their findings as due, in part, to moral outrage toward the defendant, as the defendant’s violent response was possibly viewed as more reasonable due to the victim’s actions. Results also displayed a reversal of the ideo-attribution effect (e.g., Skitka &amp; Tetlock, 1992), which posits that conservatives and liberals tend to make different attributions for the same event or problem. Although conservatives tend to attribute problems to internal or dispositional causes, this pattern was not seen in the gay panic condition.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is a replication and extension of the work of Salerno et al. (2015) and Plumm et al. (2010), advancing the understanding of gay panic by examining differences in legal decisions and perceptions across two different presentations of the gay panic defense, provocation and the more far-fetched notion of insanity. Although gay panic within a provocation framework is the most common and successful use (Lee, 2003, 2008), it was of interest just how far jurors would buy into gay panic. Furthermore, the present study also provides an understanding of how individual differences of blame attribution and political orientation influence perceptions.</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Present Study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this study is to investigate jurors’ perceptions of gay panic across defense types (provocation vs. insanity) when compared with a control condition.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hypotheses are as follows:</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1:</w:t>
      </w:r>
      <w:r>
        <w:rPr>
          <w:rFonts w:ascii="arial" w:eastAsia="arial" w:hAnsi="arial" w:cs="arial"/>
          <w:b w:val="0"/>
          <w:i w:val="0"/>
          <w:strike w:val="0"/>
          <w:noProof w:val="0"/>
          <w:color w:val="000000"/>
          <w:position w:val="0"/>
          <w:sz w:val="20"/>
          <w:u w:val="none"/>
          <w:vertAlign w:val="baseline"/>
        </w:rPr>
        <w:t xml:space="preserve"> It is hypothesized participants in the gay panic as provocation condition, compared to the control and gay panic as insanity defense conditions, will provide more severe ratings of victim blame and responsibility, as well as less severe verdicts for the defendant.</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2:</w:t>
      </w:r>
      <w:r>
        <w:rPr>
          <w:rFonts w:ascii="arial" w:eastAsia="arial" w:hAnsi="arial" w:cs="arial"/>
          <w:b w:val="0"/>
          <w:i w:val="0"/>
          <w:strike w:val="0"/>
          <w:noProof w:val="0"/>
          <w:color w:val="000000"/>
          <w:position w:val="0"/>
          <w:sz w:val="20"/>
          <w:u w:val="none"/>
          <w:vertAlign w:val="baseline"/>
        </w:rPr>
        <w:t xml:space="preserve"> It is hypothesized that participant homonegativity will moderate Hypothesis 1, such that those high in homonegativity, compared with low sexual prejudiced counterparts, will demonstrate exacerbated patterns of prodefendant views described in Hypothesis 1.</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3:</w:t>
      </w:r>
      <w:r>
        <w:rPr>
          <w:rFonts w:ascii="arial" w:eastAsia="arial" w:hAnsi="arial" w:cs="arial"/>
          <w:b w:val="0"/>
          <w:i w:val="0"/>
          <w:strike w:val="0"/>
          <w:noProof w:val="0"/>
          <w:color w:val="000000"/>
          <w:position w:val="0"/>
          <w:sz w:val="20"/>
          <w:u w:val="none"/>
          <w:vertAlign w:val="baseline"/>
        </w:rPr>
        <w:t xml:space="preserve"> It is hypothesized that participant political orientation will moderate Hypothesis 1, such that those identifying as conservative or Republican, compared with Democratic or liberal counterparts, will demonstrate exacerbated patterns of prodefendant views described in Hypothesis 1.</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Procedure</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were recruited via Amazon’s Mechanical Turk system (</w:t>
      </w:r>
      <w:hyperlink r:id="rId3198" w:history="1">
        <w:r>
          <w:rPr>
            <w:rFonts w:ascii="arial" w:eastAsia="arial" w:hAnsi="arial" w:cs="arial"/>
            <w:b w:val="0"/>
            <w:i/>
            <w:strike w:val="0"/>
            <w:noProof w:val="0"/>
            <w:color w:val="0077CC"/>
            <w:position w:val="0"/>
            <w:sz w:val="20"/>
            <w:u w:val="single"/>
            <w:vertAlign w:val="baseline"/>
          </w:rPr>
          <w:t>www.MTurk.com</w:t>
        </w:r>
      </w:hyperlink>
      <w:r>
        <w:rPr>
          <w:rFonts w:ascii="arial" w:eastAsia="arial" w:hAnsi="arial" w:cs="arial"/>
          <w:b w:val="0"/>
          <w:i w:val="0"/>
          <w:strike w:val="0"/>
          <w:noProof w:val="0"/>
          <w:color w:val="000000"/>
          <w:position w:val="0"/>
          <w:sz w:val="20"/>
          <w:u w:val="none"/>
          <w:vertAlign w:val="baseline"/>
        </w:rPr>
        <w:t>), an online subject pool in which researchers from around the globe can post trial simulations and surveys. The Mechanical Turk program has been shown to have more diverse samples than other Internet-derived samples (e.g., Casler, Bickel, &amp; Hackett, 2013) and rival the quality of conventionally obtained data (Horton, Rand, &amp; Zeckhauser, 2011). Therefore, the Mechanical Turk system shows some promise in terms of reaching a more typical jury. Through the Mechanical Turk system, participants were provided with an invitation link to SurveyMonkey, an online survey tool, where data were collected. Participants completed their demographic information and the Modern Homonegativity Scale–Gay Men (MHS-G; Morrison &amp; Morrison, 2002), read one of three randomly assigned vignettes, and completed several outcome measures (verdict, victim blame, victim and defendant responsibility). Upon completion or self-termination, participants were paid US$0.25.</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Participants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were 352 jury-eligible adults who resided in the United States (see Table 1 for a full summary of demographic data). Participants included 199 (56.50%) females and 153 (43.50%) males, and were an average of 36.11 years old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13.28). The majority of participants had some post–high school education. In addition to identifying one’s political party affiliation, political orientation was also assessed via a 10-point Likert-type scale from 1 (</w:t>
      </w:r>
      <w:r>
        <w:rPr>
          <w:rFonts w:ascii="arial" w:eastAsia="arial" w:hAnsi="arial" w:cs="arial"/>
          <w:b w:val="0"/>
          <w:i/>
          <w:strike w:val="0"/>
          <w:noProof w:val="0"/>
          <w:color w:val="000000"/>
          <w:position w:val="0"/>
          <w:sz w:val="20"/>
          <w:u w:val="none"/>
          <w:vertAlign w:val="baseline"/>
        </w:rPr>
        <w:t>conservative</w:t>
      </w:r>
      <w:r>
        <w:rPr>
          <w:rFonts w:ascii="arial" w:eastAsia="arial" w:hAnsi="arial" w:cs="arial"/>
          <w:b w:val="0"/>
          <w:i w:val="0"/>
          <w:strike w:val="0"/>
          <w:noProof w:val="0"/>
          <w:color w:val="000000"/>
          <w:position w:val="0"/>
          <w:sz w:val="20"/>
          <w:u w:val="none"/>
          <w:vertAlign w:val="baseline"/>
        </w:rPr>
        <w:t>) to 10 (</w:t>
      </w:r>
      <w:r>
        <w:rPr>
          <w:rFonts w:ascii="arial" w:eastAsia="arial" w:hAnsi="arial" w:cs="arial"/>
          <w:b w:val="0"/>
          <w:i/>
          <w:strike w:val="0"/>
          <w:noProof w:val="0"/>
          <w:color w:val="000000"/>
          <w:position w:val="0"/>
          <w:sz w:val="20"/>
          <w:u w:val="none"/>
          <w:vertAlign w:val="baseline"/>
        </w:rPr>
        <w:t>liberal</w:t>
      </w:r>
      <w:r>
        <w:rPr>
          <w:rFonts w:ascii="arial" w:eastAsia="arial" w:hAnsi="arial" w:cs="arial"/>
          <w:b w:val="0"/>
          <w:i w:val="0"/>
          <w:strike w:val="0"/>
          <w:noProof w:val="0"/>
          <w:color w:val="000000"/>
          <w:position w:val="0"/>
          <w:sz w:val="20"/>
          <w:u w:val="none"/>
          <w:vertAlign w:val="baseline"/>
        </w:rPr>
        <w:t>). On this item, participants displayed an average of 6.24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2.69), suggesting an average political orientation trending slightly toward Liberal.</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 Data of Participants.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480"/>
        <w:gridCol w:w="8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Variables</w:t>
            </w:r>
          </w:p>
        </w:tc>
        <w:tc>
          <w:tcPr>
            <w:tcW w:w="192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Categories</w:t>
            </w:r>
          </w:p>
        </w:tc>
        <w:tc>
          <w:tcPr>
            <w:tcW w:w="4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w:t>
            </w:r>
          </w:p>
        </w:tc>
        <w:tc>
          <w:tcPr>
            <w:tcW w:w="84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w:t>
            </w:r>
          </w:p>
        </w:tc>
        <w:tc>
          <w:tcPr>
            <w:tcW w:w="2760" w:type="dxa"/>
            <w:tcBorders>
              <w:bottom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M (SD)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Region of residence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Northeast</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53</w:t>
            </w:r>
          </w:p>
        </w:tc>
        <w:tc>
          <w:tcPr>
            <w:tcW w:w="8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Midwest</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81</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23.0</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South</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135</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38.4</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West</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82</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23.3</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Male</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8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43.5</w:t>
            </w: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Female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56.5</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1920" w:type="dxa"/>
            <w:tcBorders>
              <w:bottom w:val="nil"/>
              <w:right w:val="nil"/>
            </w:tcBorders>
            <w:tcMar>
              <w:top w:w="20" w:type="dxa"/>
              <w:bottom w:w="20" w:type="dxa"/>
            </w:tcMar>
            <w:vAlign w:val="top"/>
          </w:tcPr>
          <w:p>
            <w:pPr>
              <w:pStyle w:val="Normal218"/>
            </w:pP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352</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36.11 (13.28)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Race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Caucasian</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286</w:t>
            </w:r>
          </w:p>
        </w:tc>
        <w:tc>
          <w:tcPr>
            <w:tcW w:w="8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81.3</w:t>
            </w: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African American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7.4</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Asian American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Latin American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Biracial</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2.8</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Other</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Sexual orientation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Straight</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292</w:t>
            </w:r>
          </w:p>
        </w:tc>
        <w:tc>
          <w:tcPr>
            <w:tcW w:w="8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83.0</w:t>
            </w: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Lesbian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5.7</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Gay</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Bisexual</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Other</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2.27</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Education level</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Some high school</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38</w:t>
            </w:r>
          </w:p>
        </w:tc>
        <w:tc>
          <w:tcPr>
            <w:tcW w:w="8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10.8</w:t>
            </w: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Some college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92</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26.1</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Associate’s degree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13.6</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Bachelor’s or professional degree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122</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34.7</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Master’s degree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13.1</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Doctorate degree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1.7</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Yearly income</w:t>
            </w:r>
          </w:p>
        </w:tc>
        <w:tc>
          <w:tcPr>
            <w:tcW w:w="1920" w:type="dxa"/>
            <w:tcBorders>
              <w:bottom w:val="nil"/>
              <w:right w:val="nil"/>
            </w:tcBorders>
            <w:tcMar>
              <w:top w:w="20" w:type="dxa"/>
              <w:bottom w:w="20" w:type="dxa"/>
            </w:tcMar>
            <w:vAlign w:val="top"/>
          </w:tcPr>
          <w:p>
            <w:pPr>
              <w:pStyle w:val="Normal218"/>
            </w:pP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349</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US$54,359.99 (US $45,233.52)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Religion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Christian denomination</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180</w:t>
            </w:r>
          </w:p>
        </w:tc>
        <w:tc>
          <w:tcPr>
            <w:tcW w:w="8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51.1</w:t>
            </w: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Non-Christian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5.4</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None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43.5</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Political orientation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Democrat</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146</w:t>
            </w:r>
          </w:p>
        </w:tc>
        <w:tc>
          <w:tcPr>
            <w:tcW w:w="8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41.5</w:t>
            </w: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Republican</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84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23.9</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111</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31.5</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Other</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3.1</w:t>
            </w:r>
          </w:p>
        </w:tc>
        <w:tc>
          <w:tcPr>
            <w:tcW w:w="840" w:type="dxa"/>
            <w:tcBorders>
              <w:bottom w:val="nil"/>
              <w:right w:val="nil"/>
            </w:tcBorders>
            <w:tcMar>
              <w:top w:w="20" w:type="dxa"/>
              <w:bottom w:w="20" w:type="dxa"/>
            </w:tcMar>
            <w:vAlign w:val="top"/>
          </w:tcPr>
          <w:p>
            <w:pPr>
              <w:pStyle w:val="Normal218"/>
            </w:pP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Previous jury service</w:t>
            </w:r>
          </w:p>
        </w:tc>
        <w:tc>
          <w:tcPr>
            <w:tcW w:w="192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Yes</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79</w:t>
            </w:r>
          </w:p>
        </w:tc>
        <w:tc>
          <w:tcPr>
            <w:tcW w:w="8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22.4</w:t>
            </w:r>
          </w:p>
        </w:tc>
        <w:tc>
          <w:tcPr>
            <w:tcW w:w="276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No</w:t>
            </w:r>
          </w:p>
        </w:tc>
        <w:tc>
          <w:tcPr>
            <w:tcW w:w="192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273</w:t>
            </w:r>
          </w:p>
        </w:tc>
        <w:tc>
          <w:tcPr>
            <w:tcW w:w="48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77.6</w:t>
            </w:r>
          </w:p>
        </w:tc>
        <w:tc>
          <w:tcPr>
            <w:tcW w:w="840" w:type="dxa"/>
            <w:tcBorders>
              <w:right w:val="nil"/>
            </w:tcBorders>
            <w:tcMar>
              <w:top w:w="20" w:type="dxa"/>
              <w:bottom w:w="20" w:type="dxa"/>
            </w:tcMar>
            <w:vAlign w:val="top"/>
          </w:tcPr>
          <w:p>
            <w:pPr>
              <w:pStyle w:val="Normal218"/>
            </w:pPr>
          </w:p>
        </w:tc>
        <w:tc>
          <w:tcPr>
            <w:tcW w:w="2760" w:type="dxa"/>
            <w:tcMar>
              <w:top w:w="20" w:type="dxa"/>
              <w:bottom w:w="20" w:type="dxa"/>
            </w:tcMar>
            <w:vAlign w:val="top"/>
          </w:tcPr>
          <w:p>
            <w:pPr>
              <w:pStyle w:val="Normal218"/>
            </w:pPr>
          </w:p>
        </w:tc>
      </w:tr>
    </w:tbl>
    <w:p>
      <w:pPr>
        <w:pStyle w:val="Normal2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w:t>
      </w:r>
      <w:r>
        <w:rPr>
          <w:rFonts w:ascii="arial" w:eastAsia="arial" w:hAnsi="arial" w:cs="arial"/>
          <w:b w:val="0"/>
          <w:i w:val="0"/>
          <w:strike w:val="0"/>
          <w:noProof w:val="0"/>
          <w:color w:val="000000"/>
          <w:position w:val="0"/>
          <w:sz w:val="20"/>
          <w:u w:val="none"/>
          <w:vertAlign w:val="baseline"/>
        </w:rPr>
        <w:t xml:space="preserve"> Total number of participants = 352.</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Materials</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Demographics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completed a basic demographics questionnaire including questions regarding: age, gender, race, religion, sexual orientation, education level, history of jury service, political party, political orientation, household income, and state of residence.</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Index of homophobia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Degree of homonegativity was assessed via the MHS-G (Morrison &amp; Morrison, 2002). Although other scales exist and have been used in past research of gay panic (i.e., The Index of Homophobia in Plumm et al., 2010, and the Homophobic Scale in Kraus &amp; Ragatz, 2011), the MHS-G was utilized in this study because gay panic is most often used in court when describing gay men as victims and heterosexual men as the defendants. Thus, a focus specific to attitudes toward gay men was the most applicable to the variables of interest. The MHS-G is a short-form 12-item scale in which participants were asked to rate the extent to which they agree with statements according to a 5-point scale ranging from 1 (</w:t>
      </w:r>
      <w:r>
        <w:rPr>
          <w:rFonts w:ascii="arial" w:eastAsia="arial" w:hAnsi="arial" w:cs="arial"/>
          <w:b w:val="0"/>
          <w:i/>
          <w:strike w:val="0"/>
          <w:noProof w:val="0"/>
          <w:color w:val="000000"/>
          <w:position w:val="0"/>
          <w:sz w:val="20"/>
          <w:u w:val="none"/>
          <w:vertAlign w:val="baseline"/>
        </w:rPr>
        <w:t>strongly disagree</w:t>
      </w:r>
      <w:r>
        <w:rPr>
          <w:rFonts w:ascii="arial" w:eastAsia="arial" w:hAnsi="arial" w:cs="arial"/>
          <w:b w:val="0"/>
          <w:i w:val="0"/>
          <w:strike w:val="0"/>
          <w:noProof w:val="0"/>
          <w:color w:val="000000"/>
          <w:position w:val="0"/>
          <w:sz w:val="20"/>
          <w:u w:val="none"/>
          <w:vertAlign w:val="baseline"/>
        </w:rPr>
        <w:t>) to 5 (</w:t>
      </w:r>
      <w:r>
        <w:rPr>
          <w:rFonts w:ascii="arial" w:eastAsia="arial" w:hAnsi="arial" w:cs="arial"/>
          <w:b w:val="0"/>
          <w:i/>
          <w:strike w:val="0"/>
          <w:noProof w:val="0"/>
          <w:color w:val="000000"/>
          <w:position w:val="0"/>
          <w:sz w:val="20"/>
          <w:u w:val="none"/>
          <w:vertAlign w:val="baseline"/>
        </w:rPr>
        <w:t>strongly agree</w:t>
      </w:r>
      <w:r>
        <w:rPr>
          <w:rFonts w:ascii="arial" w:eastAsia="arial" w:hAnsi="arial" w:cs="arial"/>
          <w:b w:val="0"/>
          <w:i w:val="0"/>
          <w:strike w:val="0"/>
          <w:noProof w:val="0"/>
          <w:color w:val="000000"/>
          <w:position w:val="0"/>
          <w:sz w:val="20"/>
          <w:u w:val="none"/>
          <w:vertAlign w:val="baseline"/>
        </w:rPr>
        <w:t>). Certain items were reverse coded prior to obtaining a total score for each participant. Participants scored an average of 23.88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9.16) on a total scale score ranging from 12 to 60 (α = .95).</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Vignette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vignette included a control and two manipulations, to result in three randomly generated conditions. Two of the vignettes were alterations of published vignettes provided in the Salerno et al. (2015) study. However, these vignettes were slightly altered to describe an assault, as opposed to homicide. Because assault is a less serious, and more common offense, it was presumed to be more likely for a gay panic claim to have success in this context.1 The general content of the vignettes utilized was held constant in terms of the criminal act described. The first manipulated variable was the presence of a sexual advance described as the victim “putting his hand on the defendant’s thigh and trying to kiss him” (Salerno et al., 2015). This manipulation was included in both the gay panic as provocation and gay panic as insanity conditions. The second manipulated variable was the type of defense strategy utilized. In the control condition, no defense strategy was mentioned. However, in the provocation condition, the following manipulation was added via the description: “The defense utilized a </w:t>
      </w:r>
      <w:r>
        <w:rPr>
          <w:rFonts w:ascii="arial" w:eastAsia="arial" w:hAnsi="arial" w:cs="arial"/>
          <w:b w:val="0"/>
          <w:i/>
          <w:strike w:val="0"/>
          <w:noProof w:val="0"/>
          <w:color w:val="000000"/>
          <w:position w:val="0"/>
          <w:sz w:val="20"/>
          <w:u w:val="none"/>
          <w:vertAlign w:val="baseline"/>
        </w:rPr>
        <w:t>provocation defense</w:t>
      </w:r>
      <w:r>
        <w:rPr>
          <w:rFonts w:ascii="arial" w:eastAsia="arial" w:hAnsi="arial" w:cs="arial"/>
          <w:b w:val="0"/>
          <w:i w:val="0"/>
          <w:strike w:val="0"/>
          <w:noProof w:val="0"/>
          <w:color w:val="000000"/>
          <w:position w:val="0"/>
          <w:sz w:val="20"/>
          <w:u w:val="none"/>
          <w:vertAlign w:val="baseline"/>
        </w:rPr>
        <w:t xml:space="preserve"> and argued that the victim’s behavior (i.e.: the insult, the advance, and yelling) provoked the defendant to lose control and panic, and that is why he struck the victim.” Similarly, the insanity condition utilized the following description: “The defense utilized </w:t>
      </w:r>
      <w:r>
        <w:rPr>
          <w:rFonts w:ascii="arial" w:eastAsia="arial" w:hAnsi="arial" w:cs="arial"/>
          <w:b w:val="0"/>
          <w:i/>
          <w:strike w:val="0"/>
          <w:noProof w:val="0"/>
          <w:color w:val="000000"/>
          <w:position w:val="0"/>
          <w:sz w:val="20"/>
          <w:u w:val="none"/>
          <w:vertAlign w:val="baseline"/>
        </w:rPr>
        <w:t>the insanity defense</w:t>
      </w:r>
      <w:r>
        <w:rPr>
          <w:rFonts w:ascii="arial" w:eastAsia="arial" w:hAnsi="arial" w:cs="arial"/>
          <w:b w:val="0"/>
          <w:i w:val="0"/>
          <w:strike w:val="0"/>
          <w:noProof w:val="0"/>
          <w:color w:val="000000"/>
          <w:position w:val="0"/>
          <w:sz w:val="20"/>
          <w:u w:val="none"/>
          <w:vertAlign w:val="baseline"/>
        </w:rPr>
        <w:t xml:space="preserve"> and argued the victim’s advance led the defendant into a violent rage in which he lost control, panicked, and did not realize his actions were wrong.” Provocation and insanity were defined by state-level statutes (Tex. Penal Code Ann. §22, 2003) and were provided to participants when they were asked to render a verdict.</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Manipulation check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reviewing each of the vignettes, participants were asked to indicate whether the following statement was true or false: “The defendant in this case raised the insanity defense.”</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Juror verdict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reviewing each of the vignettes and answering the manipulation check item, participants were asked to render a verdict of either guilty of aggravated assault (a felony), guilty of assault (a misdemeanor), or not guilty (due to self-defense due to provocation or insanity. Participants were provided with instructions and references to the law. State-level statutes (Tex. Penal Code Ann. §22, 2003) provided guidance for the legal descriptions of each charge that were provided.</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Victim and defendant responsibility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verdict, participants were asked to rate how responsible they believed both the victim and defendant were for the crime according to a 10-point scale ranging from 1 (</w:t>
      </w:r>
      <w:r>
        <w:rPr>
          <w:rFonts w:ascii="arial" w:eastAsia="arial" w:hAnsi="arial" w:cs="arial"/>
          <w:b w:val="0"/>
          <w:i/>
          <w:strike w:val="0"/>
          <w:noProof w:val="0"/>
          <w:color w:val="000000"/>
          <w:position w:val="0"/>
          <w:sz w:val="20"/>
          <w:u w:val="none"/>
          <w:vertAlign w:val="baseline"/>
        </w:rPr>
        <w:t>not at all</w:t>
      </w:r>
      <w:r>
        <w:rPr>
          <w:rFonts w:ascii="arial" w:eastAsia="arial" w:hAnsi="arial" w:cs="arial"/>
          <w:b w:val="0"/>
          <w:i w:val="0"/>
          <w:strike w:val="0"/>
          <w:noProof w:val="0"/>
          <w:color w:val="000000"/>
          <w:position w:val="0"/>
          <w:sz w:val="20"/>
          <w:u w:val="none"/>
          <w:vertAlign w:val="baseline"/>
        </w:rPr>
        <w:t>) to 10 (</w:t>
      </w:r>
      <w:r>
        <w:rPr>
          <w:rFonts w:ascii="arial" w:eastAsia="arial" w:hAnsi="arial" w:cs="arial"/>
          <w:b w:val="0"/>
          <w:i/>
          <w:strike w:val="0"/>
          <w:noProof w:val="0"/>
          <w:color w:val="000000"/>
          <w:position w:val="0"/>
          <w:sz w:val="20"/>
          <w:u w:val="none"/>
          <w:vertAlign w:val="baseline"/>
        </w:rPr>
        <w:t>completely</w:t>
      </w:r>
      <w:r>
        <w:rPr>
          <w:rFonts w:ascii="arial" w:eastAsia="arial" w:hAnsi="arial" w:cs="arial"/>
          <w:b w:val="0"/>
          <w:i w:val="0"/>
          <w:strike w:val="0"/>
          <w:noProof w:val="0"/>
          <w:color w:val="000000"/>
          <w:position w:val="0"/>
          <w:sz w:val="20"/>
          <w:u w:val="none"/>
          <w:vertAlign w:val="baseline"/>
        </w:rPr>
        <w:t>).</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Victim blame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degree to which participants assigned blame to the victim and defendant was then assessed via the seven-item scale utilized within the Plumm et al. (2010) study. Items consisted of statements such as, “The defendant’s actions were justified,” and participants were asked to rate their agreement to such statements on a scale ranging from 0 (</w:t>
      </w:r>
      <w:r>
        <w:rPr>
          <w:rFonts w:ascii="arial" w:eastAsia="arial" w:hAnsi="arial" w:cs="arial"/>
          <w:b w:val="0"/>
          <w:i/>
          <w:strike w:val="0"/>
          <w:noProof w:val="0"/>
          <w:color w:val="000000"/>
          <w:position w:val="0"/>
          <w:sz w:val="20"/>
          <w:u w:val="none"/>
          <w:vertAlign w:val="baseline"/>
        </w:rPr>
        <w:t>strongly disagree</w:t>
      </w:r>
      <w:r>
        <w:rPr>
          <w:rFonts w:ascii="arial" w:eastAsia="arial" w:hAnsi="arial" w:cs="arial"/>
          <w:b w:val="0"/>
          <w:i w:val="0"/>
          <w:strike w:val="0"/>
          <w:noProof w:val="0"/>
          <w:color w:val="000000"/>
          <w:position w:val="0"/>
          <w:sz w:val="20"/>
          <w:u w:val="none"/>
          <w:vertAlign w:val="baseline"/>
        </w:rPr>
        <w:t>) to 6 (</w:t>
      </w:r>
      <w:r>
        <w:rPr>
          <w:rFonts w:ascii="arial" w:eastAsia="arial" w:hAnsi="arial" w:cs="arial"/>
          <w:b w:val="0"/>
          <w:i/>
          <w:strike w:val="0"/>
          <w:noProof w:val="0"/>
          <w:color w:val="000000"/>
          <w:position w:val="0"/>
          <w:sz w:val="20"/>
          <w:u w:val="none"/>
          <w:vertAlign w:val="baseline"/>
        </w:rPr>
        <w:t>strongly agree</w:t>
      </w:r>
      <w:r>
        <w:rPr>
          <w:rFonts w:ascii="arial" w:eastAsia="arial" w:hAnsi="arial" w:cs="arial"/>
          <w:b w:val="0"/>
          <w:i w:val="0"/>
          <w:strike w:val="0"/>
          <w:noProof w:val="0"/>
          <w:color w:val="000000"/>
          <w:position w:val="0"/>
          <w:sz w:val="20"/>
          <w:u w:val="none"/>
          <w:vertAlign w:val="baseline"/>
        </w:rPr>
        <w:t>). Scores were totaled and high scores indicated a high level of victim blame and low level of defendant blame, whereas low scores suggested the alternative. Participants scored an average of 19.82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7.98) on a total scale score ranging from 7 to 42 (α = .86), suggesting a slight tendency for participants to blame the victim more.</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Results</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Manipulation Check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402 participants, 12 participants (3%) had missing data on all variables of interest and were immediately excluded from analyses. Of the 390 participants who remained, 352 (90.26%) correctly attended to the defense strategy manipulations and were included in further analyses.</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Preliminary Analyses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demographics were identified as correlated to criterion measures (i.e., verdict, victim blame, victim responsibility, and defendant responsibility) and therefore adjusted for in analyses: gender and religion.2</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Hypothesis Testing</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MANCOVA predicting blame and responsibility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MANCOVA was used to test the three hypotheses as they related to the continuous dependent variables of victim blame, victim responsibility, and defendant responsibility. This MANCOVA contained the following: (a) main effects for the adjusted variables of gender and religion; (b) main effects for variables of interest including vignette condition, political orientation, political party, and homonegativity; and (c) two-way interactions between Vignette Condition × Homonegativity and Vignette Condition × Political Orientation; and (d) the outcome measures of continuous ratings of victim blame, victim responsibility, and defendant responsibility. Specific univariate statistics are only reported for significant multivariate effects.3 Table 2 contains multivariate tests for each predictor in the model.</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Multivariate Analyses of Covariance Predicting Victim Blame, Victim Responsibility, and Defendant Responsibility.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680"/>
        <w:gridCol w:w="180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36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Variable</w:t>
            </w:r>
          </w:p>
        </w:tc>
        <w:tc>
          <w:tcPr>
            <w:tcW w:w="16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Wilks’s Lambda</w:t>
            </w:r>
          </w:p>
        </w:tc>
        <w:tc>
          <w:tcPr>
            <w:tcW w:w="180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F (df)</w:t>
            </w:r>
          </w:p>
        </w:tc>
        <w:tc>
          <w:tcPr>
            <w:tcW w:w="10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p</w:t>
            </w:r>
          </w:p>
        </w:tc>
        <w:tc>
          <w:tcPr>
            <w:tcW w:w="1080" w:type="dxa"/>
            <w:tcBorders>
              <w:bottom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η</w:t>
            </w:r>
            <w:r>
              <w:rPr>
                <w:rFonts w:ascii="arial" w:eastAsia="arial" w:hAnsi="arial" w:cs="arial"/>
                <w:b/>
                <w:i w:val="0"/>
                <w:strike w:val="0"/>
                <w:noProof w:val="0"/>
                <w:color w:val="000000"/>
                <w:position w:val="0"/>
                <w:sz w:val="18"/>
                <w:u w:val="none"/>
                <w:vertAlign w:val="superscript"/>
              </w:rPr>
              <w:t>2</w:t>
            </w:r>
            <w:r>
              <w:rPr>
                <w:rFonts w:ascii="arial" w:eastAsia="arial" w:hAnsi="arial" w:cs="arial"/>
                <w:b/>
                <w:i w:val="0"/>
                <w:strike w:val="0"/>
                <w:noProof w:val="0"/>
                <w:color w:val="000000"/>
                <w:position w:val="0"/>
                <w:sz w:val="18"/>
                <w:u w:val="none"/>
                <w:vertAlign w:val="subscript"/>
              </w:rPr>
              <w:t>p</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16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0.98</w:t>
            </w:r>
          </w:p>
        </w:tc>
        <w:tc>
          <w:tcPr>
            <w:tcW w:w="18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2.18 (3, 330)</w:t>
            </w:r>
          </w:p>
        </w:tc>
        <w:tc>
          <w:tcPr>
            <w:tcW w:w="10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.091</w:t>
            </w:r>
          </w:p>
        </w:tc>
        <w:tc>
          <w:tcPr>
            <w:tcW w:w="108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Religion</w:t>
            </w:r>
          </w:p>
        </w:tc>
        <w:tc>
          <w:tcPr>
            <w:tcW w:w="16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0.98</w:t>
            </w:r>
          </w:p>
        </w:tc>
        <w:tc>
          <w:tcPr>
            <w:tcW w:w="18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1.54 (6, 660)</w:t>
            </w:r>
          </w:p>
        </w:tc>
        <w:tc>
          <w:tcPr>
            <w:tcW w:w="10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.229</w:t>
            </w:r>
          </w:p>
        </w:tc>
        <w:tc>
          <w:tcPr>
            <w:tcW w:w="108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Political party</w:t>
            </w:r>
          </w:p>
        </w:tc>
        <w:tc>
          <w:tcPr>
            <w:tcW w:w="16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0.99</w:t>
            </w:r>
          </w:p>
        </w:tc>
        <w:tc>
          <w:tcPr>
            <w:tcW w:w="18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0.40 (6, 660)</w:t>
            </w:r>
          </w:p>
        </w:tc>
        <w:tc>
          <w:tcPr>
            <w:tcW w:w="10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.881</w:t>
            </w:r>
          </w:p>
        </w:tc>
        <w:tc>
          <w:tcPr>
            <w:tcW w:w="108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lthan0.01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Vignette condition</w:t>
            </w:r>
          </w:p>
        </w:tc>
        <w:tc>
          <w:tcPr>
            <w:tcW w:w="16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0.83</w:t>
            </w:r>
          </w:p>
        </w:tc>
        <w:tc>
          <w:tcPr>
            <w:tcW w:w="18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11.02 (6, 660)</w:t>
            </w:r>
          </w:p>
        </w:tc>
        <w:tc>
          <w:tcPr>
            <w:tcW w:w="10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lthan.001</w:t>
            </w:r>
          </w:p>
        </w:tc>
        <w:tc>
          <w:tcPr>
            <w:tcW w:w="108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Liberal orientation</w:t>
            </w:r>
          </w:p>
        </w:tc>
        <w:tc>
          <w:tcPr>
            <w:tcW w:w="16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0.99</w:t>
            </w:r>
          </w:p>
        </w:tc>
        <w:tc>
          <w:tcPr>
            <w:tcW w:w="18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0.92 (3, 330)</w:t>
            </w:r>
          </w:p>
        </w:tc>
        <w:tc>
          <w:tcPr>
            <w:tcW w:w="10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.433</w:t>
            </w:r>
          </w:p>
        </w:tc>
        <w:tc>
          <w:tcPr>
            <w:tcW w:w="108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Homonegativity</w:t>
            </w:r>
          </w:p>
        </w:tc>
        <w:tc>
          <w:tcPr>
            <w:tcW w:w="16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0.86</w:t>
            </w:r>
          </w:p>
        </w:tc>
        <w:tc>
          <w:tcPr>
            <w:tcW w:w="18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17.71 (3, 330)</w:t>
            </w:r>
          </w:p>
        </w:tc>
        <w:tc>
          <w:tcPr>
            <w:tcW w:w="10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lthan.001</w:t>
            </w:r>
          </w:p>
        </w:tc>
        <w:tc>
          <w:tcPr>
            <w:tcW w:w="108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0.14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Political Party × Vignette Condition</w:t>
            </w:r>
          </w:p>
        </w:tc>
        <w:tc>
          <w:tcPr>
            <w:tcW w:w="16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0.97</w:t>
            </w:r>
          </w:p>
        </w:tc>
        <w:tc>
          <w:tcPr>
            <w:tcW w:w="18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0.72 (12, 873.389)</w:t>
            </w:r>
          </w:p>
        </w:tc>
        <w:tc>
          <w:tcPr>
            <w:tcW w:w="10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.735</w:t>
            </w:r>
          </w:p>
        </w:tc>
        <w:tc>
          <w:tcPr>
            <w:tcW w:w="108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Vignette Condition × Liberal Orientation</w:t>
            </w:r>
          </w:p>
        </w:tc>
        <w:tc>
          <w:tcPr>
            <w:tcW w:w="16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0.98</w:t>
            </w:r>
          </w:p>
        </w:tc>
        <w:tc>
          <w:tcPr>
            <w:tcW w:w="18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1.01 (6, 660)</w:t>
            </w:r>
          </w:p>
        </w:tc>
        <w:tc>
          <w:tcPr>
            <w:tcW w:w="10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.415</w:t>
            </w:r>
          </w:p>
        </w:tc>
        <w:tc>
          <w:tcPr>
            <w:tcW w:w="108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Vignette Condition × Homonegativity</w:t>
            </w:r>
          </w:p>
        </w:tc>
        <w:tc>
          <w:tcPr>
            <w:tcW w:w="168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0.94</w:t>
            </w:r>
          </w:p>
        </w:tc>
        <w:tc>
          <w:tcPr>
            <w:tcW w:w="180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3.19 (6, 660)</w:t>
            </w:r>
          </w:p>
        </w:tc>
        <w:tc>
          <w:tcPr>
            <w:tcW w:w="108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.004</w:t>
            </w:r>
          </w:p>
        </w:tc>
        <w:tc>
          <w:tcPr>
            <w:tcW w:w="1080" w:type="dxa"/>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r>
    </w:tbl>
    <w:p>
      <w:pPr>
        <w:pStyle w:val="Normal2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w:t>
      </w:r>
      <w:r>
        <w:rPr>
          <w:rFonts w:ascii="arial" w:eastAsia="arial" w:hAnsi="arial" w:cs="arial"/>
          <w:b w:val="0"/>
          <w:i w:val="0"/>
          <w:strike w:val="0"/>
          <w:noProof w:val="0"/>
          <w:color w:val="000000"/>
          <w:position w:val="0"/>
          <w:sz w:val="20"/>
          <w:u w:val="none"/>
          <w:vertAlign w:val="baseline"/>
        </w:rPr>
        <w:t xml:space="preserve"> Bold print denotes significant predictor.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Vignette condition displayed a significant multivariate effect. Vignette condition displayed a significant univariate effect on victim blame, </w:t>
      </w:r>
      <w:r>
        <w:rPr>
          <w:rFonts w:ascii="arial" w:eastAsia="arial" w:hAnsi="arial" w:cs="arial"/>
          <w:b w:val="0"/>
          <w:i/>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(2, 332) = 27.90,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η2 = .14. Specifically, participants in the control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16.41,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5.98) attributed significantly less blame to the victim than participants in the gay panic as insanity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21.17,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8.50,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Cohen’s </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 −0.65) and gay panic as provocation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21.92,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8.07,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Cohen’s </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 −0.77). Vignette condition was also significantly associated with victim responsibility, </w:t>
      </w:r>
      <w:r>
        <w:rPr>
          <w:rFonts w:ascii="arial" w:eastAsia="arial" w:hAnsi="arial" w:cs="arial"/>
          <w:b w:val="0"/>
          <w:i/>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(2, 332)= 4.39,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.013, η2 = .03, such that participants in the control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4.37,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2.28) attributed significantly less responsibility to the victim than participants in the gay panic as provocation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5.25,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2.63,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.019, Cohen’s </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 −0.36). In support of Hypothesis 1, participants in the gay panic as provocation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5.25,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2.63) provided significantly higher ratings of victim responsibility than in the gay panic as insanity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4.50,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2.60,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.040, Cohen’s </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 0.29). Finally, vignette condition displayed a significant univariate effect with ratings of defendant responsibility, </w:t>
      </w:r>
      <w:r>
        <w:rPr>
          <w:rFonts w:ascii="arial" w:eastAsia="arial" w:hAnsi="arial" w:cs="arial"/>
          <w:b w:val="0"/>
          <w:i/>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(2, 332) = 5.73,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.004, η2 = .03. Participants in the control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7.80,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2.21) attributed significantly more responsibility to the defendant than participants in the gay panic as provocation condition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6.73,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2.52,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.002, Cohen’s </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 0.45).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Homonegativity also displayed a significant multivariate effect. In support of Hypothesis 2, ratings of homonegativity had a significant positive univariate effect on victim blame, β = 4.55, </w:t>
      </w:r>
      <w:r>
        <w:rPr>
          <w:rFonts w:ascii="arial" w:eastAsia="arial" w:hAnsi="arial" w:cs="arial"/>
          <w:b w:val="0"/>
          <w:i/>
          <w:strike w:val="0"/>
          <w:noProof w:val="0"/>
          <w:color w:val="000000"/>
          <w:position w:val="0"/>
          <w:sz w:val="20"/>
          <w:u w:val="none"/>
          <w:vertAlign w:val="baseline"/>
        </w:rPr>
        <w:t>SE</w:t>
      </w:r>
      <w:r>
        <w:rPr>
          <w:rFonts w:ascii="arial" w:eastAsia="arial" w:hAnsi="arial" w:cs="arial"/>
          <w:b w:val="0"/>
          <w:i w:val="0"/>
          <w:strike w:val="0"/>
          <w:noProof w:val="0"/>
          <w:color w:val="000000"/>
          <w:position w:val="0"/>
          <w:sz w:val="20"/>
          <w:u w:val="none"/>
          <w:vertAlign w:val="baseline"/>
        </w:rPr>
        <w:t xml:space="preserve"> β = 0.76,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η2 = .10. Also consistent with Hypothesis 2, homonegativity displayed a significant negative univariate effect on defendant responsibility, β = −0.88, </w:t>
      </w:r>
      <w:r>
        <w:rPr>
          <w:rFonts w:ascii="arial" w:eastAsia="arial" w:hAnsi="arial" w:cs="arial"/>
          <w:b w:val="0"/>
          <w:i/>
          <w:strike w:val="0"/>
          <w:noProof w:val="0"/>
          <w:color w:val="000000"/>
          <w:position w:val="0"/>
          <w:sz w:val="20"/>
          <w:u w:val="none"/>
          <w:vertAlign w:val="baseline"/>
        </w:rPr>
        <w:t>SE</w:t>
      </w:r>
      <w:r>
        <w:rPr>
          <w:rFonts w:ascii="arial" w:eastAsia="arial" w:hAnsi="arial" w:cs="arial"/>
          <w:b w:val="0"/>
          <w:i w:val="0"/>
          <w:strike w:val="0"/>
          <w:noProof w:val="0"/>
          <w:color w:val="000000"/>
          <w:position w:val="0"/>
          <w:sz w:val="20"/>
          <w:u w:val="none"/>
          <w:vertAlign w:val="baseline"/>
        </w:rPr>
        <w:t xml:space="preserve"> β = 0.28,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.002, η2 = .03. The interaction between vignette condition and homonegativity displayed a significant multivariate effect. The interaction between vignette condition and homonegativity had significant univariate effects on victim blame, </w:t>
      </w:r>
      <w:r>
        <w:rPr>
          <w:rFonts w:ascii="arial" w:eastAsia="arial" w:hAnsi="arial" w:cs="arial"/>
          <w:b w:val="0"/>
          <w:i/>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(2, 332) = 5.64,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.004, η2 = .03, and defendant responsibility, </w:t>
      </w:r>
      <w:r>
        <w:rPr>
          <w:rFonts w:ascii="arial" w:eastAsia="arial" w:hAnsi="arial" w:cs="arial"/>
          <w:b w:val="0"/>
          <w:i/>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(2, 332) = 4.77,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.009, η2 = .03. Figures 1 and 2 display the patterns of the Vignette Condition × Homonegativity interactions on ratings of victim blame and defendant responsibility, respectively.</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1.</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Two-way interaction between vignette condition and homonegativity predicting blame ratings.</w:t>
      </w:r>
    </w:p>
    <w:p>
      <w:pPr>
        <w:pStyle w:val="Normal2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w:t>
      </w:r>
      <w:r>
        <w:rPr>
          <w:rFonts w:ascii="arial" w:eastAsia="arial" w:hAnsi="arial" w:cs="arial"/>
          <w:b w:val="0"/>
          <w:i w:val="0"/>
          <w:strike w:val="0"/>
          <w:noProof w:val="0"/>
          <w:color w:val="000000"/>
          <w:position w:val="0"/>
          <w:sz w:val="20"/>
          <w:u w:val="none"/>
          <w:vertAlign w:val="baseline"/>
        </w:rPr>
        <w:t xml:space="preserve"> Low and high Homonegativity (HN) represents ±1 standard deviation around the mean.</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Two-way interaction between vignette condition and homonegativity predicting defendant responsibility ratings.</w:t>
      </w:r>
    </w:p>
    <w:p>
      <w:pPr>
        <w:pStyle w:val="Normal2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w:t>
      </w:r>
      <w:r>
        <w:rPr>
          <w:rFonts w:ascii="arial" w:eastAsia="arial" w:hAnsi="arial" w:cs="arial"/>
          <w:b w:val="0"/>
          <w:i w:val="0"/>
          <w:strike w:val="0"/>
          <w:noProof w:val="0"/>
          <w:color w:val="000000"/>
          <w:position w:val="0"/>
          <w:sz w:val="20"/>
          <w:u w:val="none"/>
          <w:vertAlign w:val="baseline"/>
        </w:rPr>
        <w:t xml:space="preserve"> Low and high Homonegativity (HN) represents ±1 standard deviation around the mean.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individuals low in homonegativity assign victim blame at relatively equivalent levels. This pattern is approximately the same in defendant responsibility, but a slight increase in the insanity condition is apparent, as represented by the dashed lines in Figures 1 and 2. However, those high in homonegativity blame victims much more in both the gay panic provocation and insanity conditions, when compared with the control. Furthermore, individuals high in homonegativity ascribe less responsibility to the defendant in both the provocation and insanity conditions, compared with the control, with a somewhat more pronounced effect in the provocation condition.</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Analysis of verdict decision across vignette conditions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association of vignette condition and verdict was evaluated with a chi-square goodness-of-fit test. Due to a low cell count in one of the conditions (not guilty within the control condition), Fisher’s Exact Test was utilized (Cohen, Cohen, West, &amp; Aiken, 2003). Results indicate that verdicts differed across vignette conditions, χ2 = 29.86,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In the control condition, the vast majority of participants (83/116, 71.60%) rendered a felony verdict, followed by a misdemeanor conviction (32/116, 27.60%), and not guilty (1/116, 0.90%). In the gay panic provocation condition, the order of verdict was felony conviction (50/107, 46.70%), misdemeanor conviction (38/107, 35.50%), and not guilty (19/107, 17.70%). For gay panic as insanity, the order of verdict was felony conviction (67/129, 51.90%), misdemeanor conviction (43/129, 33.30%), and not guilty (19/126, 14.70%). In sum, participants in the control condition were more likely to convict the defendant of a felony compared with the gay panic as provocation (1.5 times more likely) or as gay panic as insanity (1.4 times more likely) conditions. That is, a leniency effect was apparent when gay panic was raised in any manner, with a slightly larger influence of gay panic as provocation, lending support for Hypothesis 1.</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Analysis of verdict decision by gay panic conditions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general linear modeling (GLM) was used to test the three hypotheses as they relate to the trichotomous dependent variable of guilt (Table 3). GLM is an analytic framework providing the basis for both ANOVA and regression analyses (McNiel, Newman, &amp; Kelly, 1996). GLM allows for analysis of both categorical and continuous predictors in the same model (Miles, 2005). In doing so, each predictor can be analyzed via ANOVA (i.e., </w:t>
      </w:r>
      <w:r>
        <w:rPr>
          <w:rFonts w:ascii="arial" w:eastAsia="arial" w:hAnsi="arial" w:cs="arial"/>
          <w:b w:val="0"/>
          <w:i/>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-test) or regression-based (i.e., beta weights) formats (McNiel et al., 1996; Miles, 2005). A multivariate, as opposed to univariate (i.e., a single criterion measure per model), approach was selected because such an approach is advised when criterion measures are statistically correlated to decrease Type I error likelihood (Cohen et al., 2003). Omnibus tests are provided for each predictor indicating whether that variable demonstrates a significant association with the set of criterion measures; univariate predictive associations are only inspected and reported where the multivariate omnibus test is statistically significant4 (Cohen et al., 2003; McNiel et al., 1996). Participants in the control condition were removed due to low frequency counts in the not guilty category. Therefore, analyses compared the gay panic as provocation and gay panic as insanity conditions. The set of predictors in this model were the main effects of vignette condition, homonegativity, political orientation, and political party, and the interactions between Vignette Condition × Homonegativity, Vignette Condition × Political Orientation, and Vignette Condition × Political Party.</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Multinomial Logistic Regression Results for Verdict.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60"/>
        <w:gridCol w:w="2040"/>
        <w:gridCol w:w="480"/>
        <w:gridCol w:w="480"/>
        <w:gridCol w:w="6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Outcome Group</w:t>
            </w:r>
          </w:p>
        </w:tc>
        <w:tc>
          <w:tcPr>
            <w:tcW w:w="36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w:t>
            </w:r>
          </w:p>
        </w:tc>
        <w:tc>
          <w:tcPr>
            <w:tcW w:w="204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B</w:t>
            </w:r>
          </w:p>
        </w:tc>
        <w:tc>
          <w:tcPr>
            <w:tcW w:w="4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 B</w:t>
            </w:r>
          </w:p>
        </w:tc>
        <w:tc>
          <w:tcPr>
            <w:tcW w:w="4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p</w:t>
            </w:r>
          </w:p>
        </w:tc>
        <w:tc>
          <w:tcPr>
            <w:tcW w:w="60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OR</w:t>
            </w:r>
          </w:p>
        </w:tc>
        <w:tc>
          <w:tcPr>
            <w:tcW w:w="1920" w:type="dxa"/>
            <w:tcBorders>
              <w:bottom w:val="nil"/>
            </w:tcBorders>
            <w:tcMar>
              <w:top w:w="20" w:type="dxa"/>
              <w:bottom w:w="20" w:type="dxa"/>
            </w:tcMar>
            <w:vAlign w:val="top"/>
          </w:tcPr>
          <w:p>
            <w:pPr>
              <w:pStyle w:val="Normal218"/>
              <w:spacing w:before="200" w:after="0" w:line="220" w:lineRule="atLeast"/>
              <w:ind w:left="0"/>
              <w:jc w:val="left"/>
            </w:pPr>
            <w:r>
              <w:rPr>
                <w:rFonts w:ascii="arial" w:eastAsia="arial" w:hAnsi="arial" w:cs="arial"/>
                <w:b/>
                <w:i w:val="0"/>
                <w:strike w:val="0"/>
                <w:noProof w:val="0"/>
                <w:color w:val="000000"/>
                <w:position w:val="0"/>
                <w:sz w:val="18"/>
                <w:u w:val="none"/>
                <w:vertAlign w:val="baseline"/>
              </w:rPr>
              <w:t>95% CI</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Not guilty</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(reference category)</w:t>
            </w:r>
          </w:p>
        </w:tc>
        <w:tc>
          <w:tcPr>
            <w:tcW w:w="480" w:type="dxa"/>
            <w:tcBorders>
              <w:bottom w:val="nil"/>
              <w:right w:val="nil"/>
            </w:tcBorders>
            <w:tcMar>
              <w:top w:w="20" w:type="dxa"/>
              <w:bottom w:w="20" w:type="dxa"/>
            </w:tcMar>
            <w:vAlign w:val="top"/>
          </w:tcPr>
          <w:p>
            <w:pPr>
              <w:pStyle w:val="Normal218"/>
            </w:pPr>
          </w:p>
        </w:tc>
        <w:tc>
          <w:tcPr>
            <w:tcW w:w="480" w:type="dxa"/>
            <w:tcBorders>
              <w:bottom w:val="nil"/>
              <w:right w:val="nil"/>
            </w:tcBorders>
            <w:tcMar>
              <w:top w:w="20" w:type="dxa"/>
              <w:bottom w:w="20" w:type="dxa"/>
            </w:tcMar>
            <w:vAlign w:val="top"/>
          </w:tcPr>
          <w:p>
            <w:pPr>
              <w:pStyle w:val="Normal218"/>
            </w:pPr>
          </w:p>
        </w:tc>
        <w:tc>
          <w:tcPr>
            <w:tcW w:w="600" w:type="dxa"/>
            <w:tcBorders>
              <w:bottom w:val="nil"/>
              <w:right w:val="nil"/>
            </w:tcBorders>
            <w:tcMar>
              <w:top w:w="20" w:type="dxa"/>
              <w:bottom w:w="20" w:type="dxa"/>
            </w:tcMar>
            <w:vAlign w:val="top"/>
          </w:tcPr>
          <w:p>
            <w:pPr>
              <w:pStyle w:val="Normal218"/>
            </w:pPr>
          </w:p>
        </w:tc>
        <w:tc>
          <w:tcPr>
            <w:tcW w:w="1920" w:type="dxa"/>
            <w:tcBorders>
              <w:bottom w:val="nil"/>
            </w:tcBorders>
            <w:tcMar>
              <w:top w:w="20" w:type="dxa"/>
              <w:bottom w:w="20" w:type="dxa"/>
            </w:tcMar>
            <w:vAlign w:val="top"/>
          </w:tcPr>
          <w:p>
            <w:pPr>
              <w:pStyle w:val="Normal218"/>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Guilty—Misdemeanor</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38</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 Intercept</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0.20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0.50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.690</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w:t>
            </w:r>
            <w:r>
              <w:rPr>
                <w:rFonts w:ascii="arial" w:eastAsia="arial" w:hAnsi="arial" w:cs="arial"/>
                <w:b/>
                <w:i w:val="0"/>
                <w:strike w:val="0"/>
                <w:noProof w:val="0"/>
                <w:color w:val="000000"/>
                <w:position w:val="0"/>
                <w:sz w:val="18"/>
                <w:u w:val="none"/>
                <w:vertAlign w:val="baseline"/>
              </w:rPr>
              <w:t>Homonegativity</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.020</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0.39</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[0.18, 0.86]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 Democratic</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106</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0.74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.172</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2.76</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[0.64, 11.88]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w:t>
            </w:r>
            <w:r>
              <w:rPr>
                <w:rFonts w:ascii="arial" w:eastAsia="arial" w:hAnsi="arial" w:cs="arial"/>
                <w:b/>
                <w:i w:val="0"/>
                <w:strike w:val="0"/>
                <w:noProof w:val="0"/>
                <w:color w:val="000000"/>
                <w:position w:val="0"/>
                <w:sz w:val="18"/>
                <w:u w:val="none"/>
                <w:vertAlign w:val="baseline"/>
              </w:rPr>
              <w:t>Republican</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53</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2.62</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0.93</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.005</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13.77</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[2.23, 84.84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 Provocation condition</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0.74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.170</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2.78</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[0.65, 11.92]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 Liberal PO</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0.57</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0.40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1.77</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[0.80, 3.92]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 Provocation × Democratic</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−1.23</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.271</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0.29</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[0.03, 2.61]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w:t>
            </w:r>
            <w:r>
              <w:rPr>
                <w:rFonts w:ascii="arial" w:eastAsia="arial" w:hAnsi="arial" w:cs="arial"/>
                <w:b/>
                <w:i w:val="0"/>
                <w:strike w:val="0"/>
                <w:noProof w:val="0"/>
                <w:color w:val="000000"/>
                <w:position w:val="0"/>
                <w:sz w:val="18"/>
                <w:u w:val="none"/>
                <w:vertAlign w:val="baseline"/>
              </w:rPr>
              <w:t>Provocation × Republican</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−3.79</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1.30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[lthan 0.01, 0.29]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 Provocation × Liberal PO</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−0.90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0.60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.131</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[0.13, 1.31]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 Provocation × Homonegativity</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0.25</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0.55</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.647</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1.29</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[0.44, 3.77]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Guilty—Felony</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81</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 Intercept</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0.72</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0.45</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.114</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w:t>
            </w:r>
            <w:r>
              <w:rPr>
                <w:rFonts w:ascii="arial" w:eastAsia="arial" w:hAnsi="arial" w:cs="arial"/>
                <w:b/>
                <w:i w:val="0"/>
                <w:strike w:val="0"/>
                <w:noProof w:val="0"/>
                <w:color w:val="000000"/>
                <w:position w:val="0"/>
                <w:sz w:val="18"/>
                <w:u w:val="none"/>
                <w:vertAlign w:val="baseline"/>
              </w:rPr>
              <w:t>Homonegativity</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−1.36</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0.40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0.26</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[0.12, 0.56]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 Democratic</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106</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0.10</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0.71</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.159</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2.72</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[0.68, 10.92]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w:t>
            </w:r>
            <w:r>
              <w:rPr>
                <w:rFonts w:ascii="arial" w:eastAsia="arial" w:hAnsi="arial" w:cs="arial"/>
                <w:b/>
                <w:i w:val="0"/>
                <w:strike w:val="0"/>
                <w:noProof w:val="0"/>
                <w:color w:val="000000"/>
                <w:position w:val="0"/>
                <w:sz w:val="18"/>
                <w:u w:val="none"/>
                <w:vertAlign w:val="baseline"/>
              </w:rPr>
              <w:t>Republican</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53</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2.26</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0.89</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9.58</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[1.69, 54.39]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 Provocation condition</w:t>
            </w:r>
          </w:p>
        </w:tc>
        <w:tc>
          <w:tcPr>
            <w:tcW w:w="36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0.64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0.71</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.364</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1.90</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[0.47, 7.64]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 Liberal PO</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0.24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0.38</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.526</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1.27</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[0.60, 2.68]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 Provocation × Democratic</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−1.17</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1.08</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.279</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0.311</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[0.04, 2.57]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w:t>
            </w:r>
            <w:r>
              <w:rPr>
                <w:rFonts w:ascii="arial" w:eastAsia="arial" w:hAnsi="arial" w:cs="arial"/>
                <w:b/>
                <w:i w:val="0"/>
                <w:strike w:val="0"/>
                <w:noProof w:val="0"/>
                <w:color w:val="000000"/>
                <w:position w:val="0"/>
                <w:sz w:val="18"/>
                <w:u w:val="none"/>
                <w:vertAlign w:val="baseline"/>
              </w:rPr>
              <w:t>Provocation × Republican</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−3.14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1.24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.012</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0.04</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[lthan0.01, 0.50]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 Provocation × Liberal PO</w:t>
            </w:r>
          </w:p>
        </w:tc>
        <w:tc>
          <w:tcPr>
            <w:tcW w:w="360" w:type="dxa"/>
            <w:tcBorders>
              <w:bottom w:val="nil"/>
              <w:right w:val="nil"/>
            </w:tcBorders>
            <w:tcMar>
              <w:top w:w="20" w:type="dxa"/>
              <w:bottom w:w="20" w:type="dxa"/>
            </w:tcMar>
            <w:vAlign w:val="top"/>
          </w:tcPr>
          <w:p>
            <w:pPr>
              <w:pStyle w:val="Normal218"/>
            </w:pPr>
          </w:p>
        </w:tc>
        <w:tc>
          <w:tcPr>
            <w:tcW w:w="204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−0.14</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0.55</w:t>
            </w:r>
          </w:p>
        </w:tc>
        <w:tc>
          <w:tcPr>
            <w:tcW w:w="48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.795</w:t>
            </w:r>
          </w:p>
        </w:tc>
        <w:tc>
          <w:tcPr>
            <w:tcW w:w="600" w:type="dxa"/>
            <w:tcBorders>
              <w:bottom w:val="nil"/>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0.87</w:t>
            </w:r>
          </w:p>
        </w:tc>
        <w:tc>
          <w:tcPr>
            <w:tcW w:w="1920" w:type="dxa"/>
            <w:tcBorders>
              <w:bottom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[0.29, 2.56]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 Provocation × Homonegativity</w:t>
            </w:r>
          </w:p>
        </w:tc>
        <w:tc>
          <w:tcPr>
            <w:tcW w:w="360" w:type="dxa"/>
            <w:tcBorders>
              <w:right w:val="nil"/>
            </w:tcBorders>
            <w:tcMar>
              <w:top w:w="20" w:type="dxa"/>
              <w:bottom w:w="20" w:type="dxa"/>
            </w:tcMar>
            <w:vAlign w:val="top"/>
          </w:tcPr>
          <w:p>
            <w:pPr>
              <w:pStyle w:val="Normal218"/>
            </w:pPr>
          </w:p>
        </w:tc>
        <w:tc>
          <w:tcPr>
            <w:tcW w:w="204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0.76</w:t>
            </w:r>
          </w:p>
        </w:tc>
        <w:tc>
          <w:tcPr>
            <w:tcW w:w="48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0.53</w:t>
            </w:r>
          </w:p>
        </w:tc>
        <w:tc>
          <w:tcPr>
            <w:tcW w:w="48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.155</w:t>
            </w:r>
          </w:p>
        </w:tc>
        <w:tc>
          <w:tcPr>
            <w:tcW w:w="600" w:type="dxa"/>
            <w:tcBorders>
              <w:right w:val="nil"/>
            </w:tcBorders>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2.13</w:t>
            </w:r>
          </w:p>
        </w:tc>
        <w:tc>
          <w:tcPr>
            <w:tcW w:w="1920" w:type="dxa"/>
            <w:tcMar>
              <w:top w:w="20" w:type="dxa"/>
              <w:bottom w:w="20" w:type="dxa"/>
            </w:tcMar>
            <w:vAlign w:val="top"/>
          </w:tcPr>
          <w:p>
            <w:pPr>
              <w:pStyle w:val="Normal218"/>
              <w:spacing w:after="0" w:line="220" w:lineRule="atLeast"/>
              <w:ind w:left="0"/>
              <w:jc w:val="left"/>
            </w:pPr>
            <w:r>
              <w:rPr>
                <w:rFonts w:ascii="arial" w:eastAsia="arial" w:hAnsi="arial" w:cs="arial"/>
                <w:b w:val="0"/>
                <w:i w:val="0"/>
                <w:strike w:val="0"/>
                <w:noProof w:val="0"/>
                <w:color w:val="000000"/>
                <w:position w:val="0"/>
                <w:sz w:val="18"/>
                <w:u w:val="none"/>
                <w:vertAlign w:val="baseline"/>
              </w:rPr>
              <w:t>[0.75, 6.04]</w:t>
            </w:r>
          </w:p>
        </w:tc>
      </w:tr>
    </w:tbl>
    <w:p>
      <w:pPr>
        <w:pStyle w:val="Normal2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w:t>
      </w:r>
      <w:r>
        <w:rPr>
          <w:rFonts w:ascii="arial" w:eastAsia="arial" w:hAnsi="arial" w:cs="arial"/>
          <w:b w:val="0"/>
          <w:i w:val="0"/>
          <w:strike w:val="0"/>
          <w:noProof w:val="0"/>
          <w:color w:val="000000"/>
          <w:position w:val="0"/>
          <w:sz w:val="20"/>
          <w:u w:val="none"/>
          <w:vertAlign w:val="baseline"/>
        </w:rPr>
        <w:t xml:space="preserve"> The reference categories are as follows: a verdict of not guilty, a political party identification as Independent/Other, and a vignette condition of Gay Panic as Insanity. Provocation is the Gay Panic as Provocation Condition. Liberal PO is the score on a 10-point Likert-type scale measuring political orientation, with a 10 indicating </w:t>
      </w:r>
      <w:r>
        <w:rPr>
          <w:rFonts w:ascii="arial" w:eastAsia="arial" w:hAnsi="arial" w:cs="arial"/>
          <w:b w:val="0"/>
          <w:i/>
          <w:strike w:val="0"/>
          <w:noProof w:val="0"/>
          <w:color w:val="000000"/>
          <w:position w:val="0"/>
          <w:sz w:val="20"/>
          <w:u w:val="none"/>
          <w:vertAlign w:val="baseline"/>
        </w:rPr>
        <w:t>Liberal</w:t>
      </w:r>
      <w:r>
        <w:rPr>
          <w:rFonts w:ascii="arial" w:eastAsia="arial" w:hAnsi="arial" w:cs="arial"/>
          <w:b w:val="0"/>
          <w:i w:val="0"/>
          <w:strike w:val="0"/>
          <w:noProof w:val="0"/>
          <w:color w:val="000000"/>
          <w:position w:val="0"/>
          <w:sz w:val="20"/>
          <w:u w:val="none"/>
          <w:vertAlign w:val="baseline"/>
        </w:rPr>
        <w:t xml:space="preserve"> and a 1 indicating </w:t>
      </w:r>
      <w:r>
        <w:rPr>
          <w:rFonts w:ascii="arial" w:eastAsia="arial" w:hAnsi="arial" w:cs="arial"/>
          <w:b w:val="0"/>
          <w:i/>
          <w:strike w:val="0"/>
          <w:noProof w:val="0"/>
          <w:color w:val="000000"/>
          <w:position w:val="0"/>
          <w:sz w:val="20"/>
          <w:u w:val="none"/>
          <w:vertAlign w:val="baseline"/>
        </w:rPr>
        <w:t>Conservative</w:t>
      </w:r>
      <w:r>
        <w:rPr>
          <w:rFonts w:ascii="arial" w:eastAsia="arial" w:hAnsi="arial" w:cs="arial"/>
          <w:b w:val="0"/>
          <w:i w:val="0"/>
          <w:strike w:val="0"/>
          <w:noProof w:val="0"/>
          <w:color w:val="000000"/>
          <w:position w:val="0"/>
          <w:sz w:val="20"/>
          <w:u w:val="none"/>
          <w:vertAlign w:val="baseline"/>
        </w:rPr>
        <w:t>. Homonegativity is the score on the Modern Homonegativity Scale–Gay Men, with higher scores indicating greater degrees of homonegativity (range: 12-60). The predictor variables are vignette condition (Gay Panic as Provocation vs. Gay Panic as Insanity), homonegativity, political party (Democratic, Republican, Independent/Other), and political orientation. The dependent variable is verdict (guilty of misdemeanor assault versus guilty of felony assault). Bold print denotes significant predictor. OR = odds ratio; CI = confidence interval.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38 (16.10%) participants found the defendant not guilty (due to insanity or self-defense due to provocation), 81 (34.30%) rendered misdemeanor assault verdicts, and 117 (49.60%) provided felony assault verdicts. The collection of predictor variables displayed good fit, χ2 (378,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236) = 398.13,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.228. The set of predictors accounted for a significant amount of variance in verdict decision, χ2 (18,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236) = 41.03,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.002, Cox and Snell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2 = .16, Nagelkerke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2 = .18). Table 3 contains test statistics for each predictor in the model.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 with Hypothesis 2, a higher degree of homonegativity was associated with a lower probability of rendering a misdemeanor assault verdict compared with a not guilty verdict (odds ratio [OR] = 0.39; 95% confidence interval [CI] = [0.18, 0.86]). This result suggests for each one-unit increase in homonegativity, as measured by the MHS-G, participants were 2.56 times less likely to provide a misdemeanor verdict compared with a not guilty verdict. Similarly, higher homonegativity was associated with a lower probability of rendering a felony assault verdict compared with a not guilty verdict (OR = 0.26; 95% CI = [0.12, 0.56]). Thus, for each one-unit increase in homonegativity, participants were 3.87 times less likely to provide a felony verdict over a not guilty verdict.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those who identified as Independent/other, identifying as Republican was associated with a higher probability of rendering a misdemeanor assault verdict compared with a not guilty verdict (OR = 13.77; 95% CI = [2.23, 84.84]). Thus, compared with the Independent/other group, Republicans were 13.77 times more likely to provide a misdemeanor verdict over a not guilty verdict. Compared with the Independent/other group, identifying as Republican was also associated with a higher probability of rendering a felony assault verdict compared with a not guilty verdict (OR = 9.58; 95% CI = [1.69, 54.39]). Thus, Republicans were 9.58 times more likely to provide a felony verdict over a not guilty verdict than those in the Independent/other group, a finding inconsistent with Hypothesis 3.</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effects of political party were qualified by a two-way interaction with vignette condition. As shown in Table 3, Republicans in the gay panic as provocation condition were shown to be less likely to render a misdemeanor verdict compared with a not guilty verdict (OR = .02; 95% CI = [0.002, 0.29]). This pattern replicated when comparing felony verdict with not guilty (OR = .04; 95% CI = [0.004, 0.50]) and lends minimal support for Hypothesis 3.</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Hypotheses Summary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Hypothesis 1 was partially supported. Participants in the control condition attributed significantly less blame and responsibility to the victim and more responsibility to the perpetrator than participants in both gay panic conditions. However, a significant difference between gay panic as insanity versus gay panic as provocation was only observed when considering ratings of victim responsibility. In this case, participants were much more likely to assign responsibility to the victim within a provocation framework. Verdicts did differ significantly when considering the vignette condition, such that gay panic as provocation had the highest frequency of misdemeanor and not guilty verdicts. Hypothesis 2 was partially supported. In the victim blame and responsibility model, those higher in homonegativity assigned higher victim blame and lower defendant responsibility in the gay panic conditions. However, no effect of homonegativity was observed for victim responsibility. As people increased in homonegativity, they were more likely to find the defendant not guilty. Finally, Hypothesis 3 was minimally supported, such that only Republicans in the provocation condition followed the anticipated pattern in rendering more lenient verdicts.</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advances the line of inquiry examining how gay panic operates with varying degrees of success (Kraus &amp; Ragatz, 2011; Plumm et al., 2010; Salerno et al., 2015). In addition, the present study provides novel information regarding how jurors perceive the nuances of gay panic within two polarized uses: provocation/self-defense versus insanity.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upon the Salerno et al. (2015) study, the present methodology added a gay panic as insanity condition to evaluate under what context the defense is viewed as acceptable. Present findings regarding verdict mirror case law as a leniency effect was observed when the gay panic defense was raised at all, but particularly when it was raised within the context of provocation/self-defense. Therefore, findings serve as an empirical basis for understanding the increased frequency noted by Lee (2003) and much of the high-profile cases that have been somewhat successful and spurred legislative changes as a result (e.g., </w:t>
      </w:r>
      <w:r>
        <w:rPr>
          <w:rFonts w:ascii="arial" w:eastAsia="arial" w:hAnsi="arial" w:cs="arial"/>
          <w:b w:val="0"/>
          <w:i/>
          <w:strike w:val="0"/>
          <w:noProof w:val="0"/>
          <w:color w:val="000000"/>
          <w:position w:val="0"/>
          <w:sz w:val="20"/>
          <w:u w:val="none"/>
          <w:vertAlign w:val="baseline"/>
        </w:rPr>
        <w:t>Michigan v. Schmitz</w:t>
      </w:r>
      <w:r>
        <w:rPr>
          <w:rFonts w:ascii="arial" w:eastAsia="arial" w:hAnsi="arial" w:cs="arial"/>
          <w:b w:val="0"/>
          <w:i w:val="0"/>
          <w:strike w:val="0"/>
          <w:noProof w:val="0"/>
          <w:color w:val="000000"/>
          <w:position w:val="0"/>
          <w:sz w:val="20"/>
          <w:u w:val="none"/>
          <w:vertAlign w:val="baseline"/>
        </w:rPr>
        <w:t>, 1998; the case of Brandon McInerney as discussed in Risling, 2011).Given that the present study found effects of gay panic used as provocation, findings do not align with prior research (e.g., Plumm et al., 2010) in which verdicts were largely unaffected by similar manipulations. Potential explanations for this disparity include differences in the samples, statistical power due to low sample size, geographic limitations, and the severity of the crime described. For example, the current methods examined a case of assault and used an online recruiting tool to attain several hundred potential jurors across geographic regions of the United States, whereas Plumm et al. examined the more serious offense of homicide and utilized undergraduate students from one university. Extending what was observed in Plumm et al. (2010), current findings show victim blame was higher when gay panic manipulations were presented as insanity, in addition to provocation. Understanding the role of individual differences, such as homonegativity and political orientation, may be an important factor in the influence of gay panic arguments of any kind.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of the present study provide additional support (Kraus &amp; Ragatz, 2011) for the notion gay panic defenses may be, in part, fueled by prejudicial beliefs against persons of sexual minority status. Similar to what is observed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literature (e.g., Cramer, Nobles, Amacker, &amp; Dovoedo, 2013; Plumm et al., 2010), levels of homonegativity impact the level of culpability assigned to the victim. Drawing from the justification–suppression model (Crandall &amp; Eshleman, 2003) and discussed by Tomei and Cramer (2016), it may be that in cases of gay panic, a context is created in which prejudice can be openly expressed via leniency in verdicts and sentencing. Jurors can rationalize their expressions of prejudice by relying on the arguments the defendant was provoked and, in turn, blame the victim for the crime. Preliminary support for this notion is provided by current findings and Plumm et al. (2010), as mock jurors were shown to blame the victim more following a sexual advance. Therefore, it is possible cases of gay panic represent an arena in which legalized discrimination can occur without societal repercussions.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Findings align with previous research indicating political conservatives, or those who have right-wing authoritarian beliefs, tend to be more punitive in legal decision making, as they are more likely to render guilty verdicts (e.g., Moran &amp; Comfort, 1982) and recommend longer sentences (e.g., Shaffer, Plummer, &amp; Hammock, 1986). However, the observed pattern reverses in the context of gay panic as provocation, much like what was observed in the Salerno et al. (2015) study, as Republicans in this condition were more likely to find the defendant not guilty. In other words, Republicans responding to gay panic became more lenient. Similar to jurors high in homonegativity, it is possible the justification–suppression model played a role. Seeing as how conservative political beliefs are associated with negative reactions to gay sexual behavior (e.g., Haider-Markel &amp; Joslyn, 2008), Republicans’ prejudice toward gay men may be amplified by the provocation aspect, serving as a justification for the expression of a prejudiced ideology.</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Implications for Policy and Legal Strategy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Implications from the present study may be relevant to future criminal law policies and practices. When considering trial strategy, current findings suggest defense attorneys may have empirical backing to carefully utilize a gay panic argument, particularly when arguing their client was provoked. However, findings also indicate the leniency effect shown in cases of gay panic is influenced by sexual prejudice against gay men. From a social-psychological model of anti-gay prejudice (Herek, 2009), legal policies and defenses like gay panic are considered societally endorsed enacted stigma, driving a bevy of negative outcomes for sexual minority persons (e.g., fear of discrimination, poor mental health). Consequently, advocacy and policy efforts (e.g. Assembly Bill No. 2501, 2014) to eliminate the defense also have theoretical and empirical grounding. However, much of the United States currently leaves the door open for gay panic to be utilized and therefore, immediate changes in trial policies and procedures are a primary step to combat a defense that draws upon prejudicial beliefs.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new legislative policies, judges can first be provided with training on how to minimize the effect of sexual prejudice in the courtroom. Given our findings, judicial training could begin with basic psychoeducation regarding homonegativity, victim blaming, and subtle prejudices in court, particularly in cases of gay panic. More advanced topics could include a discussion of gay panic as a faulty psychiatric disorder and therefore, a violation of the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standard (1993). Given that gay panic is unsubstantiated in the mental health field, judges would be advised that evidence of gay panic from the defense should not be admitted in court when considering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criteria. With this training, judges could act as gatekeepers in jurisdictions where gay panic is allowed, by limiting what is presented for support in trial.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legislative changes and judicial training, attorneys need to be advised regarding the faulty underpinnings of gay panic and potential juror characteristics that may shape how the defense operates. Trial consultants, who are often social scientists, can aid in these goals. Recently, the American Bar Association (2013) has expressed concern over the use of gay panic in criminal proceedings. Therefore, a training seminar or continuing education course for lawyers working in the criminal law arena may educate those who encounter the defense about the lack of validity of gay panic. Furthermore, consultation about ways to contest the defense could be offered. For instance, trial consultants could offer useful information that could be used by attorneys during jury selection and in selecting expert witnesses to testify. Perkiss (2013) also suggests that the success of gay panic can be hindered by addressing its validity throughout the trial process, as attorneys can consistently stress to jurors how gay panic has no substantive link to mental illness or behavior.</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Limitations and Future Directions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Ecological validity within jury research has been questioned for some time (e.g., Diamond, 1997) and has raised several important issues which may have limited the current findings. Although successful in attaining a fairly representative potential jury panel, the methodology in the present study lacked procedures typically encountered during a trial, such as deliberation and real-world presentation of evidence. Therefore, future research examining gay panic should include a deliberation component to explore whether or not a shift occurs from the individual to group context. Keeping the idea of modern prejudice expression in mind (e.g. Sears &amp; Henry, 2005), effects observed may potentially be washed out, as the group aspect may not invite one to act upon stereotypical beliefs of GLBT victims of crime. Future exploration should also utilize more than a simple vignette and instead, use strategies such as showing a video reenactment of the crime.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regard to methodological limitations, insanity claims ordinarily involve a great deal of supporting evidence, particularly testimony from an evaluating psychologist. Therefore, the one sentence manipulation referring to the insanity defense, and not allowing for a contrast between the provocation and control conditions may also render low ecological validity. Also, perpetrator responsibility, victim responsibility, and political orientation were assessed by a single 10-point Likert-type scale item, rather than a variety of multifaceted statements with a midpoint. Furthermore, the measure assessing homonegativity and the vignettes were not counterbalanced, which possibly colored jurors’ decisions. Despite whether the jurors in this study were primed, however, homonegativity was still shown to significantly affect verdicts and attributions of blame. Finally, we acknowledge small cell sizes among several of our variables, particularly within some of the political party groups. Therefore, discussed findings related to political orientation, with specific reference to Republicans, are noted to be preliminary in nature.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culmination of past and current research has highlighted several juror characteristics worthwhile to pursue as a trial consultant (e.g., homonegativity, political orientation). A recent meta-analysis conducted by Devine and Caughlin (2014) also points to authoritarianism as having a significant impact on judgments of guilt within the criminal setting. Thus, future investigations should examine how juror authoritarianism adds to the model of decision making presented via the current findings.</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8"/>
        <w:spacing w:line="60" w:lineRule="exact"/>
      </w:pPr>
      <w:r>
        <w:pict>
          <v:line id="_x0000_s1765" style="position:absolute;z-index:252131328"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Declaration of Conflicting Interests The author(s) declared no potential conflicts of interest with respect to the research, authorship, and/or publication of this article.; Funding The author(s) received no financial support for the research, authorship, and/or publication of this article.; 1. As noted in the 2015 violent crime statistics listed on the U.S. Department of Justice (2016, August 15), assault is a much more common offense than homicide. In addition, the justification–suppression model (Crandall &amp; Eshleman, 2003) suggests that jurors may be more likely to engage with their stereotypes in less severe crimes.; 2. Exact statistics and patterns available upon request.; 3. The following demographics were examined: age, gender, race, ethnicity, religion, sexual orientation, education level, jury history, estimated yearly household income, and state/area of residence. Statistical tests for nonsignificant effects available upon request from the first author.; 4. Statistical tests for nonsignificant effects available upon request from the first author.</w:t>
      </w:r>
    </w:p>
    <w:p>
      <w:pPr>
        <w:pStyle w:val="Normal218"/>
        <w:keepNext/>
        <w:spacing w:before="240" w:after="0" w:line="340" w:lineRule="atLeast"/>
        <w:ind w:left="0" w:right="0" w:firstLine="0"/>
        <w:jc w:val="left"/>
      </w:pPr>
      <w:bookmarkStart w:id="441" w:name="Bibliography_4"/>
      <w:bookmarkEnd w:id="441"/>
      <w:r>
        <w:rPr>
          <w:rFonts w:ascii="arial" w:eastAsia="arial" w:hAnsi="arial" w:cs="arial"/>
          <w:b/>
          <w:i w:val="0"/>
          <w:strike w:val="0"/>
          <w:noProof w:val="0"/>
          <w:color w:val="000000"/>
          <w:position w:val="0"/>
          <w:sz w:val="28"/>
          <w:u w:val="none"/>
          <w:vertAlign w:val="baseline"/>
        </w:rPr>
        <w:t>Bibliography</w:t>
      </w:r>
    </w:p>
    <w:p>
      <w:pPr>
        <w:pStyle w:val="Normal218"/>
        <w:spacing w:line="60" w:lineRule="exact"/>
      </w:pPr>
      <w:r>
        <w:pict>
          <v:line id="_x0000_s1766" style="position:absolute;z-index:252132352" from="0,2pt" to="512pt,2pt" strokecolor="#009ddb" strokeweight="2pt">
            <v:stroke linestyle="single"/>
            <w10:wrap type="topAndBottom"/>
          </v:line>
        </w:pict>
      </w:r>
    </w:p>
    <w:p>
      <w:pPr>
        <w:pStyle w:val="Normal218"/>
      </w:pP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Bar Association, Criminal Justice Section. (2013). Report from the American Bar Association House of Delegates’ Annual Meeting. Retrieved from </w:t>
      </w:r>
      <w:hyperlink r:id="rId3199" w:history="1">
        <w:r>
          <w:rPr>
            <w:rFonts w:ascii="arial" w:eastAsia="arial" w:hAnsi="arial" w:cs="arial"/>
            <w:b w:val="0"/>
            <w:i/>
            <w:strike w:val="0"/>
            <w:noProof w:val="0"/>
            <w:color w:val="0077CC"/>
            <w:position w:val="0"/>
            <w:sz w:val="20"/>
            <w:u w:val="single"/>
            <w:vertAlign w:val="baseline"/>
          </w:rPr>
          <w:t>https://www.americanbar.org/news/abanews/aba-news-archives/2013/07/urges_action_to_curt.html</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Bill No. 2501. Amendment to California Penal Code, §192. (2014, September 27).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Casler K., Bickel L., Hackett E.,   (2013). Separate but equal? A comparison of participants and data gathered via Amazon’s MTurk, social media, and face-to-face behavioral testing. Computers in Human Behavior, 29, 2156-2160. doi:10.1016/j.chb.2013.05.009</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J., Cohen P., West S. G., Aiken L. S.,   (2003). Applied multiple regression/correlation analysis for the behavioral sciences. Mahwah, NJ: Lawrence Erlbaum.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Commonwealth v. William H. Douchette, Jr., 462 N.E. 2d 1084 (Mass. 1984).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Cramer R. J., Nobles M. R., Amacker A. M., Dovoedo L.,   (2013). Defining and evaluating perceptions of victim blame in antigay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Journal of Interpersonal Violence, 28, 2894-2914. doi:10.1177/0886260513488687</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Crandall C. S., Eshleman A.,   (2003). A justification-suppression model of the expression and experience of prejudice. Psychological Bulletin, 129, 414-446. doi:10.1037/0033-2909.129.3.414</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Crimes Act, 43 N.Z. §169 (1961).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Crimes Provocation Repeal Amendment Act, 64 N.Z. § 4 (2009).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Daubert v. Merrell Dow Pharmaceuticals, Inc., 509 U.S., 113 S. Ct. 2786 (1993).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v. State, 123 P. 3d 243, 2005 O. K. C. R. 21 (Okla. Crim. App. 2005).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Devine D. J., Caughlin D. E.,   (2014). Do they matter? A meta-analytic investigation of individual characteristics and guilt judgments. Psychology, Public Policy, and Law, 20, 109-134. doi:10.1037/law0000006</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S.,   (1997). Illuminations and shadows from jury simulations. Law and Human Behavior, 21, 561-571. doi:10.1023/a:1024831908377</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Donovan R. A.,   (2007). To blame or not to blame: Influences of target race and observer sex on rape blame attribution. Journal of Interpersonal Violence, 22, 722-736. doi:10.1177/088626050730075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Fitz-Gibbon K.,   (2012). Provocation in New South Wales: The need for abolition. Australian &amp; New Zealand Journal of Criminology, 45, 194-213. doi:10.1177/0004865812443681</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H., Martinez L. J.,   (2002). Victim blaming in rape: Effects of victim and perpetrator race, type of rape, and participant racism. Psychology of Women Quarterly, 26, 110-119. doi:10.1111/1471-6402.00049</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Gwen Araujo Justice for Victims Act, AB 1160 (2006).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Haider-Markel D. P., Joslyn M. R.,   (2008). Beliefs about the origins of homosexuality and support for gay rights: An empirical test of attribution theory. Public Opinion Quarterly, 72, 291-310. doi:10.1093/poq/nfn015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Harrington E.,   (2009, March). Provocation as a murder defense: An analysis of appellate cases involving homosexual or “gay panic.” Poster presented at the Annual American Psychology-law Society Conference, San Antonio, TX.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Herek G. M.,   (2009).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stigma-related experiences among sexual minority adults in the United States. Journal of Interpersonal Violence, 24, 54-74.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Horton J., Rand D., Zeckhauser R.,   (2011). The online laboratory: Conducting experiments in a real labor market. Experimental Economics, 14, 399-425. doi:10.1007/s10683-011-9273-9</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Kraus S. W., Ragatz L. L.,   (2011). Gender, jury instructions, and homophobia: What influence do these factors have on legal decision making in a homicide case where the defendant used the homosexual panic defense? Criminal Law Bulletin, 47, 237-256.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C.,   (2003). Murder and the reasonable man: Passion and fear in the criminal courtroom.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C.,   (2008). The gay panic defense. UC Davis Law Review, 42, 471-566. Retrieved from </w:t>
      </w:r>
      <w:hyperlink r:id="rId3200" w:history="1">
        <w:r>
          <w:rPr>
            <w:rFonts w:ascii="arial" w:eastAsia="arial" w:hAnsi="arial" w:cs="arial"/>
            <w:b w:val="0"/>
            <w:i/>
            <w:strike w:val="0"/>
            <w:noProof w:val="0"/>
            <w:color w:val="0077CC"/>
            <w:position w:val="0"/>
            <w:sz w:val="20"/>
            <w:u w:val="single"/>
            <w:vertAlign w:val="baseline"/>
          </w:rPr>
          <w:t>http://lawreview.law.ucdavis.edu/issues/42/2/articles/42-2_lee.pdf</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McCaul K. D., Veltum L. G., Boyechko V., Crawford J. J.,   (1990). Understanding attributions of victim blame for rape: Sex, violence, and foreseeability. Journal of Applied Social Psychology, 20, 1-26. doi:10.1111/j.1559-1816.1990.tb00375.x</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McNiel K., Newman I., Kelly F. J.,   (1996). Testing research hypotheses with the general linear model. Carbondale: Southern Illinois University Press.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v. Schmitz, 231 Mich. App. 521; 586 N.W.2d 766 (1998).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 J.,   (2005). General and generalized linear models. In  Miles J., Gilbert P.,   (Eds.), A handbook of research methods for clinical and health psychology (pp. 217-235).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Oxford University Press.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Mison R.,   (1992). Homophobia in manslaughter: The homosexual advance as insufficient provocation. California Law Review, 80, 133-178. doi:10.2307/3480817</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Moran G., Comfort J. C.,   (1982). Scientific juror selection: Sex as a moderator of demographic and personality predictors of impaneled felony juror behavior. Journal of Personality and Social Psychology, 43, 1052-1063.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M. A., Morrison T. G.,   (2002). Development and validation of a scale measuring modern prejudice toward gay men and lesbian women. Journal of Homosexuality, 43, 15-37. doi:10.1300/J082v43n02_02</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Nichols J.,   (2013, August). American bar association votes to curtail use of “gay panic”/”trans panic” defense. Huffington Post. Retrieved from </w:t>
      </w:r>
      <w:hyperlink r:id="rId3201" w:history="1">
        <w:r>
          <w:rPr>
            <w:rFonts w:ascii="arial" w:eastAsia="arial" w:hAnsi="arial" w:cs="arial"/>
            <w:b w:val="0"/>
            <w:i/>
            <w:strike w:val="0"/>
            <w:noProof w:val="0"/>
            <w:color w:val="0077CC"/>
            <w:position w:val="0"/>
            <w:sz w:val="20"/>
            <w:u w:val="single"/>
            <w:vertAlign w:val="baseline"/>
          </w:rPr>
          <w:t>http://www.huffingtonpost.com/2013/08/16/american-bar-association-gay-panic_n_3769149.html</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Parisie v. Greer, 705 F.2d 882 (7th Cir. 1982, cert.denied, 464 U.S. 918 (1983).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Paulat L.,   (2014, October 1). California becomes first state to outlaw gay panic defense. Care, Inc, 2. Retrieved from </w:t>
      </w:r>
      <w:hyperlink r:id="rId3202" w:history="1">
        <w:r>
          <w:rPr>
            <w:rFonts w:ascii="arial" w:eastAsia="arial" w:hAnsi="arial" w:cs="arial"/>
            <w:b w:val="0"/>
            <w:i/>
            <w:strike w:val="0"/>
            <w:noProof w:val="0"/>
            <w:color w:val="0077CC"/>
            <w:position w:val="0"/>
            <w:sz w:val="20"/>
            <w:u w:val="single"/>
            <w:vertAlign w:val="baseline"/>
          </w:rPr>
          <w:t>http://www.care2.com/causes/california-becomes-first-state-to-outlaw-gay-panic-defense.html</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v. Huie, No. 125603, Court of Appeal, First Appellate, Division Five, No. A042962. (CA, 1989).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v. Rodriguez, 64 Cal. Rptr. 253, 255 (1967).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Perkiss D. A.,   (2013). A new strategy for neutralizing the gay panic defense at trial: Lessons from the Lawrence King case. UCLA Law Review, 60, 779-824. Retrieved from </w:t>
      </w:r>
      <w:hyperlink r:id="rId3203" w:history="1">
        <w:r>
          <w:rPr>
            <w:rFonts w:ascii="arial" w:eastAsia="arial" w:hAnsi="arial" w:cs="arial"/>
            <w:b w:val="0"/>
            <w:i/>
            <w:strike w:val="0"/>
            <w:noProof w:val="0"/>
            <w:color w:val="0077CC"/>
            <w:position w:val="0"/>
            <w:sz w:val="20"/>
            <w:u w:val="single"/>
            <w:vertAlign w:val="baseline"/>
          </w:rPr>
          <w:t>http://www.uclalawreview.org/?p=4263</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Plumm K. M., Terrance C. A., Henderson V. R., Ellingson H.,   (2010). Victim blame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motivated by sexual orientation. Journal of Homosexuality, 57, 267-286. doi:10.1080/00918360903489101</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Riley J.,   (2017, February 8). D.C. council bill would curb use of “gay panic” defenses. Metro Weekly. Retrieved from </w:t>
      </w:r>
      <w:hyperlink r:id="rId3204" w:history="1">
        <w:r>
          <w:rPr>
            <w:rFonts w:ascii="arial" w:eastAsia="arial" w:hAnsi="arial" w:cs="arial"/>
            <w:b w:val="0"/>
            <w:i/>
            <w:strike w:val="0"/>
            <w:noProof w:val="0"/>
            <w:color w:val="0077CC"/>
            <w:position w:val="0"/>
            <w:sz w:val="20"/>
            <w:u w:val="single"/>
            <w:vertAlign w:val="baseline"/>
          </w:rPr>
          <w:t>http://www.metroweekly.com/2017/02/council-bill-curb-gay-panic-defenses/</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Risling G.,   (2011, November 21). Brandon McInerney: pleads guilty in murder case of fellow student, Larry King. The Huffington Post. Retrieved from </w:t>
      </w:r>
      <w:hyperlink r:id="rId3205" w:history="1">
        <w:r>
          <w:rPr>
            <w:rFonts w:ascii="arial" w:eastAsia="arial" w:hAnsi="arial" w:cs="arial"/>
            <w:b w:val="0"/>
            <w:i/>
            <w:strike w:val="0"/>
            <w:noProof w:val="0"/>
            <w:color w:val="0077CC"/>
            <w:position w:val="0"/>
            <w:sz w:val="20"/>
            <w:u w:val="single"/>
            <w:vertAlign w:val="baseline"/>
          </w:rPr>
          <w:t>http://content.time.com/time/nation/article/0,8599,2090287,00.html</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Roth L., Blayden L.,   (2012). Provocation and self-defence in intimate partner and sexual advance homicides (NSW Parliamentary Research Service Briefing Paper No 5/2012). Retrieved from </w:t>
      </w:r>
      <w:hyperlink r:id="rId3206" w:history="1">
        <w:r>
          <w:rPr>
            <w:rFonts w:ascii="arial" w:eastAsia="arial" w:hAnsi="arial" w:cs="arial"/>
            <w:b w:val="0"/>
            <w:i/>
            <w:strike w:val="0"/>
            <w:noProof w:val="0"/>
            <w:color w:val="0077CC"/>
            <w:position w:val="0"/>
            <w:sz w:val="20"/>
            <w:u w:val="single"/>
            <w:vertAlign w:val="baseline"/>
          </w:rPr>
          <w:t>https://www.parliament.nsw.gov.au/researchpapers/Documents/provocation-and-self-defence-in-intimate-partner/briefing%20paperprovocation%20and%20self-defence.pdf</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Salerno J. M., Najdowski C. J., Bottoms B. L., Harrington E., Kemner G., Dave R.,   (2015). Excusing murder? Conservative jurors’ acceptance of the gay-panic defense. Psychology, Public Policy, and Law, 21, 24-34. doi:10.1037/law0000024</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Sears D. O., Henry P. J.,   (2005). Over thirty years later: A contemporary look at symbolic racism. In  Zanna M. P.,   (Ed.), Advances in experimental social psychology (Vol. 37, pp. 95-150). San Diego, CA: Elsevier.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Shaffer D. R., Plummer D., Hammock G.,   (1986). Hath he suffered enough? Effects of jury dogmatism, defendant similarity, and pretrial suffering on juridic decisions. Journal of Personality and Social Psychology, 50, 1059-1067.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Skitka L. J., Tetlock P. E.,   (1992). Allocating scarce resources: A contingency model of distributive justice. Journal of Experimental Psychology, 28, 491-522. doi:10.1016/0022-1031(92)90043-J</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Spaulding P.,   (2006, June 29). NY bill would ban ‘gay panic’ defense. Shadow Proof. </w:t>
      </w:r>
      <w:hyperlink r:id="rId3207" w:history="1">
        <w:r>
          <w:rPr>
            <w:rFonts w:ascii="arial" w:eastAsia="arial" w:hAnsi="arial" w:cs="arial"/>
            <w:b w:val="0"/>
            <w:i/>
            <w:strike w:val="0"/>
            <w:noProof w:val="0"/>
            <w:color w:val="0077CC"/>
            <w:position w:val="0"/>
            <w:sz w:val="20"/>
            <w:u w:val="single"/>
            <w:vertAlign w:val="baseline"/>
          </w:rPr>
          <w:t>https://shadowproof.com/2006/06/29/ny-bill-would-ban-gay-panic-defense/</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v. McKinney, No. 6381 (D.Wyo., 1999).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Suffredini K. S.,   (2001). Pride and prejudice: The gay panic defense. Boston College Third World Law Journal, 21, 279-314. doi:10.1037/e538452010-006</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 Penal Code Ann. §22 (2003).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Tomei J., Cramer R. J.,   (2016). Legal policies in conflict: The gay panic defense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Journal of Forensic Psychology Practice, 16, 217-235. doi:10.1080/15228932.2016.1192331</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Press International. (2011, April 21). “Gay panic” defense law to be invoked. U.S. News. Retrieved from </w:t>
      </w:r>
      <w:hyperlink r:id="rId3208" w:history="1">
        <w:r>
          <w:rPr>
            <w:rFonts w:ascii="arial" w:eastAsia="arial" w:hAnsi="arial" w:cs="arial"/>
            <w:b w:val="0"/>
            <w:i/>
            <w:strike w:val="0"/>
            <w:noProof w:val="0"/>
            <w:color w:val="0077CC"/>
            <w:position w:val="0"/>
            <w:sz w:val="20"/>
            <w:u w:val="single"/>
            <w:vertAlign w:val="baseline"/>
          </w:rPr>
          <w:t>http://www.upi.com/Top_News/US/2011/07/21/Gay-panic-defense-law-to-be-invoked/UPI-38001311265772/</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Department of Justice, Federal Bureau of Investigation, Criminal Justice Information Services Edition. (2016, August 15). Violent crime. Retrieved from </w:t>
      </w:r>
      <w:hyperlink r:id="rId3209" w:history="1">
        <w:r>
          <w:rPr>
            <w:rFonts w:ascii="arial" w:eastAsia="arial" w:hAnsi="arial" w:cs="arial"/>
            <w:b w:val="0"/>
            <w:i/>
            <w:strike w:val="0"/>
            <w:noProof w:val="0"/>
            <w:color w:val="0077CC"/>
            <w:position w:val="0"/>
            <w:sz w:val="20"/>
            <w:u w:val="single"/>
            <w:vertAlign w:val="baseline"/>
          </w:rPr>
          <w:t>https://ucr.fbi.gov/crime-in-the-u.s/2015/crime-in-the-u.s.-2015/offenses-known-to-law-enforcement/violent-crime</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218"/>
      </w:pPr>
    </w:p>
    <w:p>
      <w:pPr>
        <w:pStyle w:val="Normal218"/>
        <w:ind w:left="200"/>
        <w:sectPr>
          <w:type w:val="continuous"/>
          <w:pgMar w:top="840" w:right="1000" w:bottom="840" w:left="1000" w:header="400" w:footer="400"/>
          <w:pgNumType w:fmt="decimal"/>
          <w:cols w:space="720"/>
        </w:sectPr>
      </w:pPr>
      <w:r>
        <w:br/>
      </w:r>
      <w:r>
        <w:pict>
          <v:line id="_x0000_s1767"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219"/>
      </w:pPr>
    </w:p>
    <w:p>
      <w:pPr>
        <w:pStyle w:val="Normal219"/>
      </w:pPr>
      <w:r>
        <w:pict>
          <v:shape id="_x0000_i1768" type="#_x0000_t75" alt="LexisNexis®" style="width:147.75pt;height:30pt">
            <v:imagedata r:id="rId18" o:title=""/>
          </v:shape>
        </w:pict>
      </w:r>
      <w:r>
        <w:cr/>
      </w:r>
    </w:p>
    <w:p>
      <w:pPr>
        <w:pStyle w:val="Heading1217"/>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Across America, Activists Work at the Confluence of LGBTQ Rights and Climate Justice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Inside Climate News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08:00 PM GMT</w:t>
      </w:r>
    </w:p>
    <w:p>
      <w:pPr>
        <w:pStyle w:val="Normal219"/>
        <w:keepNext w:val="0"/>
        <w:spacing w:after="0" w:line="240" w:lineRule="atLeast"/>
        <w:ind w:right="0"/>
        <w:jc w:val="both"/>
      </w:pPr>
      <w:bookmarkStart w:id="442" w:name="Bookmark_219"/>
      <w:bookmarkEnd w:id="442"/>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InsideClimate News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2066 words</w:t>
      </w:r>
    </w:p>
    <w:p>
      <w:pPr>
        <w:pStyle w:val="Normal2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Pride celebrations took place virtually with the world constrained by the Covid-19 pandemic, but the mostly empty streets masked an activist fervor.</w:t>
      </w:r>
    </w:p>
    <w:p>
      <w:pPr>
        <w:pStyle w:val="Normal219"/>
        <w:keepNext/>
        <w:spacing w:before="240" w:after="0" w:line="340" w:lineRule="atLeast"/>
        <w:ind w:left="0" w:right="0" w:firstLine="0"/>
        <w:jc w:val="left"/>
      </w:pPr>
      <w:bookmarkStart w:id="443" w:name="Body_217"/>
      <w:bookmarkEnd w:id="443"/>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69" style="position:absolute;z-index:25213440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Jamie Margolin came out as lesbian to her parents two years ago, she was also in the process of coming out to the world as a powerful climate justice activist.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Margolin, then a 16-year-old sophomore at a Catholic high school living in Seattle, had co-founded the international youth climate justice coalition Zero Hour and was organizing the group's first youth climate march on July 21, 2018.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more than a year before the first global youth climate strike inspired by Swedish teen Greta Thunberg, thousands of youth and adult supporters marched across the world.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for the global Covid-19 pandemic, cities would have been similarly flooded with LGBTQ activists this past weekend, at the end of Pride Month. While many celebrations went virtual, the shift didn't quell the activist fervor among young LGBTQ activists like Margolin, who says her experiences as a lesbian woman and a climate justice activist are deeply intertwined.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InsideClimate News Weekly Our stories. Your inbox. Every weekend.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linkage between LGBTQ Pride and climate activism has been further strengthened by the protests for racial justice in the wake of the killing of George Floyd by a Minneapolis police officer.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thousands took to the streets and marched through Manhattan on Sunday in what was billed as a "Queer Liberation March for Black Lives and Against Police Brutality."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origins of Pride stem from the Stonewall Riots of 1969, which began after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raided the Stonewall Inn, a gay club, on Chrstopher Street in Greenwich Village and brutally clashed with patrons and residents.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Margolin, the intersection of personal identity and activism emerges as a defining characteristic among other young LGBTQ activists. While the connection may seem tenuous to some, the young activists say their focus on climate justice is a logical extension of their advocacy for sexual and gender rights.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Adwoa Addae, 22, an immigrant from Jamaica who previously served as the accountability co-coordinator of SustainUS, said she sees parallels between rigid gender norms and the unyielding extractive relationships between many corporations and natural resources. "In the fight for climate justice is a transformation of the psyche," said Addae, "away from having power over something to caring and having power with something."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Aletta Brady, 28, founder and executive director of Our Climate Voices, originally from Minneapolis, said there is a strong intersection between the two movements. Aletta highlighted that LGBTQ people, who are often disproportionately affected by climate disasters, are also "brilliant at resiliency and community-building," including by creating networks of mutual aid and support.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Eryn Wise, 30, of the Jicarilla Apache and Laguna Pueblo tribes, has been working in New Mexico to create supportive spaces for LGBTQ Indigenous youth, who often live in "the margins of climate justice," she said, as a result of being heavily marginalized and displaced.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Margolin, 18, who is Colombian-American, remembers what a "scary, vulnerable time" she experienced identifying openly as gay while also gaining public attention due to her climate activism. As a result, she said she doesn't "feel the need to fake anything" when talking about her personal identity or the stark reality of climate change and injustice.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2018 march, Margolin has met with Green New Deal champion Rep. Alexandria Ocasio-Cortez (D-NY), testified before Congress alongside Thunberg, and published her first book, Youth to Power.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Margolin said her LGBTQ identity "makes me more of an empathetic person," which shapes her climate organizing. "When you know what it's like to be on the receiving end of hate, it makes you more open" and able to understand diverse perspectives, she said.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Margolin emphasized that LGBTQ youth have disproportionately high rates of homelessness, which make them "exposed to the elements," whether in the form of extreme weather or natural disasters, which are intensified by climate change.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Margolin said she hopes the pandemic serves as a wake-up call to address the inequalities faced by communities more vulnerable to respiratory illness and changing weather patterns. It's important to remember, she said, that like Covid-19, "climate change is an attack on our bodies."  </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Reframing What Climate Urgency Means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Adwoa Addae still recalls visiting the small farm her grandparents spent decades cultivating in Portland Parish, Jamaica when she was younger. Seeing how changing climate patterns harmed her grandparents' farm made a lasting impression. Farmers in Jamaica, she said, "live in a shadow" at the bottom of a global food chain that largely benefits consumers and profits corporations in Western developed nations.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Addae left her home in Kingston, Jamaica and immigrated to the U.S., which she soon found rife with inequalities and danger for Black and brown and transgender people like herself in the wake of President Donald Trump's election.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realized that she "could go anywhere in the world" and still face the same prejudices. Known then as Phillip "P" Brown, Addae views her gender identity as integral to her commitment to climate justice.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freshman at Clark University in Worcester, Massachusetts, in 2017, Addae leaped into climate justice and community activism. The landfall of Hurricane Maria accelerated her political awakening, making her reflect on the danger posed to LGBTQ people, who often lack a robust support network.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organizing around fossil fuel divestment in Boston during summer 2017, Addae found herself feeling disconnected from the communities she wanted to serve upon returning to campus. She dropped out of Clark in hopes of making more of a difference at ground-level.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November 2018, she found herself speaking out as an organizer with the Sunrise Movement in House Speaker Nancy Pelosi's office in Washington, D.C., about the vulnerabilities faced by Black, brown, and Indigenous communities as a result of climate change and these communities' stake in a Green New Deal.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organizer with several youth-led climate groups, Addae attended the 24th and 25th Conferences of the Parties to the United Nations Framework Convention on Climate Change, where she said she was frustrated by organizers' lack of solidarity with communities of color.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Addae said, she became disillusioned by what she considered an overemphasis on the "urgency" of climate action, which she said led groups like Sunrise Movement to prioritize sensational public messaging and direct action over building relationships with and taking leadership from the communities of color on the frontlines of the climate crisis.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challenged these climate activists to realize the narrative of climate justice they promote, including by thinking critically about how to create "communities at the local level that could transform what's happening at the global level." Addae stressed that a focus on policy change and "symbolic actions," while valuable, didn't actually improve living conditions for communities of color.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being a voice wasn't as important as being accountable to those who couldn't be in the room," said Addae, who wants to "reframe what urgency means" by connecting the climate crisis to the historical disenfranchisement and displacement of people of color from their land.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Addae is living at home in Florida, where she fundraises for the Raise Yuh Voice Drum Sanctuary for LGBTQ women and girls in Jamaica. The task feels particularly relevant to Addae during Pride month, which heightens questions about LGBTQ people's security given the disproportionate rate at which they are victimized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violence, compounding their vulnerability to climate change. </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Power of Storytelling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Aletta Brady's awakening to environmental injustice came in in 4th grade, as idling school buses in Minneapolis polluted the air with diesel emissions.  Soon enough, Aletta began calling for change and was featured as a young activist in a segment on PBS's DragonflyTV.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Aletta helps lead Our Climate Voices to spark climate action through the power of storytelling. Aletta is also a writer, organizer, and member of the U.S. National Commission for UNESCO's Youth Working Group, as well as a former Fullbright Research Fellow in Jordan.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"Storytelling is extremely powerful in both connecting us to one another and activating us, and creating a sense of hope," said Aletta.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facts and figures around the stark reality of climate change, Aletta said, can often cause people to feel overwhelmed and "shut down." By contrast, stories serve as a "tool to talk about what's happening in a way that is mobilizing and inspiring, rather than terrifying."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each other's stories with an open mind, Aletta believes, can allow them to learn from one another, and ultimately, empower them to drive change in their communities.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Aletta experienced this potential first-hand. After coming out to immediate family in 2015, Aletta became more open about identity, and as a result, more comfortable and present around people-which in turn, inspired others. "Possibly the biggest honor of my life is that by being really loud about who I am and unapologetic about who I am, it's created room and permission for others to do the same," said Aletta.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Aletta, now living back home in Minneapolis where George Floyd was killed, this Pride month has gained new meaning. Aletta noted that LGBTQ Black leaders have long spoken about the intersection of Black and LGBTQ liberation, which is heavily tied to climate issues. </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World That's on Fire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Eryn Wise, of the Jicarilla Apache Nation and Laguna Pueblo tribes, is a writer, a youth mentor and an organizer for climate justice and Indigenous rights. Though originally from the Laguna Pueblo territory near Albuquerque, New Mexico, she grew up in Minneapolis, where she was raised "on the water" anong the Ojibwe, Dakota, and Potawatomi people.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in kinship with the land. You are in constant reciprocity with the living earth around you," Wise said of what she learned growing up.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 who does not consider herself American, contrasted this way of life with an "extractive" American culture that degrades the environment and seeks to erase the nation's legacy of colonialism.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Wise is the communications and digital director of Seeding Sovereignty, where she co-organizes the Indigenous Impact Rapid Response Initiative and mask drive to support Indigenous communities during the Covid-19 pandemic.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early 20s, Wise worked in marketing. Everything changed for her with the 2015 Gold King Mine spill, which sent three million gallons of polluted water into Cement Creek, a tributary of the Animas River in Colorado, "flowing through six states and along the borders of 12 Native American tribes," according to the National Institute of Environmental Health Sciences.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Indigenous communities concerned about their drinking and agricultural water quality, Wise began raising money to supply them fresh water. She quit her job and, by August 2016, found herself at Standing Rock, where she joined protests against the Dakota Access pipeline. She stayed there until January 2017.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exist, who's going to protect the waterways?" said Wise, noting how early U.S. colonists took advantage of Indigenous knowledge. "The entire Earth is in reciprocity, and if there's an inequity in any part of the system, it's gonna mess the whole thing up," she said.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the time of Covid-19, Wise has returned home to New Mexico. There, she works with many LGBTQ and Indigenous youth, hoping to facilitate a "safe space for living and future ancestors" to be "courageous enough to show up as their full selves."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Likening Pride to a "Queer New Year," Wise views it as a time to set new goals for supporting her community and to feel gratitude for the ability to live as her queer Indigenous self, knowing that many who share these identities cannot do so.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dedication to young people seems to stem in part from such gratitude. Rather than "empowering" youth, Wise hopes to help them discover the power she believes they already possess, which at times may feel obscured by systemic injustices.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she said, referring to the climate crisis, are "graduating into a world that's on fire."</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2021</w:t>
      </w:r>
    </w:p>
    <w:p>
      <w:pPr>
        <w:pStyle w:val="Normal219"/>
      </w:pPr>
    </w:p>
    <w:p>
      <w:pPr>
        <w:pStyle w:val="Normal219"/>
        <w:ind w:left="200"/>
        <w:sectPr>
          <w:type w:val="continuous"/>
          <w:pgMar w:top="840" w:right="1000" w:bottom="840" w:left="1000" w:header="400" w:footer="400"/>
          <w:pgNumType w:fmt="decimal"/>
          <w:cols w:space="720"/>
        </w:sectPr>
      </w:pPr>
      <w:r>
        <w:br/>
      </w:r>
      <w:r>
        <w:pict>
          <v:line id="_x0000_s1770"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3217"/>
          <w:headerReference w:type="default" r:id="rId3218"/>
          <w:footerReference w:type="even" r:id="rId3219"/>
          <w:footerReference w:type="default" r:id="rId3220"/>
          <w:headerReference w:type="first" r:id="rId3221"/>
          <w:footerReference w:type="first" r:id="rId3222"/>
          <w:pgSz w:w="12240" w:h="15840"/>
          <w:pgMar w:top="840" w:right="1000" w:bottom="840" w:left="1000" w:header="400" w:footer="400"/>
          <w:pgNumType w:fmt="decimal"/>
          <w:cols w:space="720"/>
          <w:titlePg w:val="0"/>
        </w:sectPr>
      </w:pPr>
    </w:p>
    <w:p>
      <w:pPr>
        <w:pStyle w:val="Normal220"/>
      </w:pPr>
    </w:p>
    <w:p>
      <w:pPr>
        <w:pStyle w:val="Normal220"/>
      </w:pPr>
      <w:r>
        <w:pict>
          <v:shape id="_x0000_i1771" type="#_x0000_t75" alt="LexisNexis®" style="width:147.75pt;height:30pt">
            <v:imagedata r:id="rId18" o:title=""/>
          </v:shape>
        </w:pict>
      </w:r>
      <w:r>
        <w:cr/>
      </w:r>
    </w:p>
    <w:p>
      <w:pPr>
        <w:pStyle w:val="Heading1218"/>
        <w:keepNext w:val="0"/>
        <w:spacing w:after="200" w:line="340" w:lineRule="atLeast"/>
        <w:ind w:left="0" w:right="0" w:firstLine="0"/>
        <w:jc w:val="center"/>
      </w:pPr>
      <w:hyperlink r:id="rId3223" w:history="1">
        <w:r>
          <w:rPr>
            <w:rFonts w:ascii="arial" w:eastAsia="arial" w:hAnsi="arial" w:cs="arial"/>
            <w:b/>
            <w:i/>
            <w:strike w:val="0"/>
            <w:color w:val="0077CC"/>
            <w:sz w:val="28"/>
            <w:u w:val="single"/>
            <w:vertAlign w:val="baseline"/>
          </w:rPr>
          <w:t>Gates of Vienna News Feed 11/19/2020</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2020 Friday 6:35 AM EST</w:t>
      </w:r>
    </w:p>
    <w:p>
      <w:pPr>
        <w:pStyle w:val="Normal220"/>
        <w:keepNext w:val="0"/>
        <w:spacing w:after="0" w:line="240" w:lineRule="atLeast"/>
        <w:ind w:right="0"/>
        <w:jc w:val="both"/>
      </w:pPr>
      <w:bookmarkStart w:id="444" w:name="Bookmark_220"/>
      <w:bookmarkEnd w:id="444"/>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8736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220"/>
        <w:keepNext/>
        <w:spacing w:before="240" w:after="0" w:line="340" w:lineRule="atLeast"/>
        <w:ind w:left="0" w:right="0" w:firstLine="0"/>
        <w:jc w:val="left"/>
      </w:pPr>
      <w:bookmarkStart w:id="445" w:name="Body_218"/>
      <w:bookmarkEnd w:id="445"/>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72" style="position:absolute;z-index:25213644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20, 2020( Gates of Vienna: </w:t>
      </w:r>
      <w:hyperlink r:id="rId79"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The CDC said that Americans should not travel during the Thanksgiving holiday in order to mitigate the spread of the Wuhan Coronavirus. Meanwhile, a judge in California ruled that strip clubs could reopen, while churches remain closed. Also,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became angry and shouted at reporters when they asked him questions about the state's school-closing measures. In other news, a prominent Swiss health economist said that people who do not follow the coronavirus restrictions should not be given medical treatment in hospitals if they catch COVID-19. To see the headlines and the articles, click 'Continue reading' below. </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JD, Reader from Chicago, SS,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 [2][3][4][5][6][7][8][9][10][11][12][13][14][15][16][17][18][19][20][21][22][23][24][25][26][27][28] [29][30][31][32][33][34][35][36][37][38][39][40][41][42][43][44][45] [46] [47] [48][49] [50] [51][52] [53][54][55] [56][57][58] [59][60][61][62]  U.S. Initial Jobless Claims Rise for First Time in Five Weeks[63] Bloomberg) — Applications for U.S. state unemployment benefits rose for the first time in five weeks and remained well above pre-virus levels, suggesting the labor-market recovery is slowing amid a surging pandemic and fresh business restrictions. Initial jobless claims in regular state programs totaled 742,000 in the week ended Nov. 14, up 31,000 from the prior week and compared with expectations for a decline, Labor Department data showed Thursday. On an unadjusted basis, the figure increased by about 18,000. The week included Veterans Day, and claims data tend to be more volatile around holidays.[64]  Anti-Israel Radical Karine Jean-Pierre Named as Possible Joe Biden Press Secretary[65] Karine Jean-Pierre, an anti-Israel radical who praised Democrats for shunning a pro-Israel conference last year, has emerged as a top contender to be Joe Biden's White House press secretary, according to several news sources. Jean-Pierre, then a national spokesperson and senior adviser for the George Soros-funded left-wing group MoveOn.org, lauded the 2020 presidential candidates for boycotting AIPAC, the annual bipartisan pro-Israel gathering, in 2019. (AIPAC stands for American-Israel Public Affairs Committee). Writing in Newsweek, Jean-Pierre maintained that the Democratic candidates 'made the right call,' and that AIPAC's policies and values 'are not progressive.'[66]  Asymptomatic 'Casedemic' is a Perpetuation of Needless Fear[67] Story at-a-glance The PCR test is not designed to be used as a diagnostic tool as it cannot distinguish between inactive viruses and 'live' or reproductive ones. Many if not most laboratories amplify the RNA collected via PCR swab far too many times, which results in healthy people testing 'positive' even if their viral load is very low or the virus is inactive and poses no threat. Amplification over 35 cycles is considered unreliable and scientifically unjustified. Dr. Anthony Fauci has admitted the chances of a positive result being accurate at 35 cycles or more 'are minuscule.' Yet the CDC, FDA and WHO all recommend using 40 to 45 cycles. Recent research shows that to maximize accuracy, PCR tests for COVID-19 should use far fewer cycles. At 17 cycles, 100% of the positive results were confirmed to be real positives. Above 17 cycles, accuracy drops dramatically. By the time you get to 33 cycles, the accuracy rate is a mere 20%, meaning 80% are false positives. When symptomatic, your chances of getting a true positive on the first day of symptom onset is only about 40%. Not until Day 3 from symptom onset do you have an 80% chance of getting an accurate PCR result.[68]  Biden Responds to Trump COVID Advisor's Call for Resistance: 'What the Hell is the Matter With These Guys?'[69] Joe Biden responded to Dr Scot Atlas' call for Americans to resist draconian lockdown measures this week by painting him up as a crazy person and urging more people to keep wearing masks into next year. Atlas, a leading member of President Trump's coronavirus task force, announced Sunday that 'The only way this stops is if people rise up.' He was responding to an announcement by the governor of Michigan that new lockdown restrictions will be enforced, closing businesses and preventing individuals from socialising.[70]  Biden and Harris Have Yet to Respond to BLM Co-Founder's Meeting Request[71] Joe Biden and Kamala Harris have not publicly said whether they will grant a meeting with Black Lives Matter co-founder Patrisse Cullors, who requested the meeting to discuss the movement's agenda and lay out expectations for the new administration.[72]  California Judge Rules Strip Clubs Have First Amendment Right to Reopen, Even as Churches Remain Shuttered[73] Religious liberty advocates in California are hopeful after a San Diego judge has ruled in favor of allowing strip clubs to reopen even as churches remain shuttered. Superior Court judge Joel R. Wohlfeil ruled that the state could no longer enact policies that forbid strip clubs from 'being allowed to provide live adult entertainment.' Wohlfeil said that such businesses engage in legally protected speech under the First Amendment.[74]  CDC: Americans Should Not Travel for Thanksgiving[75] The national Centers for Disease Control and Prevention released new guidance on Thursday about Thanksgiving, asking Americans not to travel for the holiday. 'More than 1 million COVID-19 cases were reported in the United States over the last 7 days,' the CDC wrote in a statement. 'As cases continue to increase rapidly across the United States, the safest way to celebrate Thanksgiving is to celebrate at home with the people you live with.'[76]  Election Fraud Expert: Michigan's Election Results Are 'Physical Impossibility'[77] The claims of unexplained anomalies by Wayne County, Michigan, election board canvassers are validated by one renowned election fraud experts who states, definitively, that Michigan's election results — across the state and not just in Wayne County — are a 'physical impossibility.' The examination of the Michigan voter data was performed by Russell Ramsland, the co-owner of Allied Security Operations Group (ASOG). His company specializes in detecting election fraud, cybersecurity, open source intelligence and global security services. Ramsland served in the Reagan administration and has worked for both NASA and MIT.[78]  Elon Musk Becomes World's Third Richest Person After Jeff Bezos and Bill Gates[79] According to the Bloomberg Billionaires Index, Elon Musk's total net worth is up to $117.5 billion. Even though Musk was forced to miss the launch of four astronauts aboard a SpaceX rocket because of a possible COVID-19 infection, the acceptance of Tesla onto a stock market index made his wealth increase by $15 billion.[80]  'Experts' Listed 27 House Races as Toss-UPS. Republicans Won All 27[81] On Monday, Burgess Owens, a former NFL player and vocal critic of Colin Kaepernick, was declared the winner of Utah's 4th Congressional District. Despite running against an incumbent and trailing by 11% in final polling, Owens prevailed in a race deemed a 'toss-up' by Cook Political Report, a 'nonpartisan' election and campaign analysis group popular among legacy media outlets. Ahead of the 2020 election, Cook listed 27 races as 'toss-ups,' meaning they were too close to predict one way or the other. Republicans won all 27.[82]  Fauci Says COVID-19 Vaccine May Not Prevent Transmission, Won't Bring an End to Public Health Measures[83] Even a highly effective COVID-19 vaccine may not prevent people from getting infected with coronavirus or spreading it to others, Dr. Anthony Fauci said Thursday. He also said a vaccine would not mean Americans no longer need to follow public health guidelines to thwart transmission of the virus.[84]  Florida and Texas Announce They Will Have No More Lockdowns[85] As coronavirus cases surge across the United States, and several states are lurching back towards stay-at-home mandates, two of the country's largest states have signaled they will not lockdown again.[86]  GOP Members of Wayne County Canvassing Board Withdraw Votes to Certify Election, Say They Were Threatened, Audit Was Denied[87] The two Republican members of Board of Canvassers in Wayne County, Michigan, who initially refused to vote in favor of certifying the election results, then shortly afterward voted to certify, have rescinded their votes in favor of certifying. Monica Palmer and William Hartmann submitted signed affidavits Wednesday describing their reasons for not wanting to certify the results, as well as the treatment they received from fellow board members and public commenters.[88]  Gov. Cuomo Becomes Irate, Yells at Reporters During Press Conference on COVID-19[89] During a Wednesday press conference on the coronavirus,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lost his composure, shouting at reporters who were questioning him about the state's school closing guidelines.[90]  Head of California Medical Association Was With Gov. Newsom at Large Gathering at Upscale Restaurant[91] The CEO of the California Medical Association and a lobbyist for the organization were among the guests who partied with Gov. Gavin Newsom at a large gathering held after the state went under tightened coronavirus restrictions.[92]  Leftists Suggest 'Re-Education Camps, ' 'Firing Squads, ' Banning Talk Radio to 'Deprogram' 75 Million Trump Supporters[93] Leftists responded to a Twitter thread asking 'how do you deprogram 75 million people?' by suggesting Trump supporters should be interned in 're-education camps' and that all conservative talk radio should be banned. 'No seriouslyhow *do* you deprogram 75 million people? Where do you start? Fox? Facebook?' asked David Atkins (pronouns in bio), a regional director for California Democrats. 'We have to start thinking in terms of post-WWII Germany or Japan. Or the failures of Reconstruction in the South,' he added.[94]  Montana Sen. Daines Announces His Successful Participation in Pfizer Coronavirus Vaccine Trial[95] Montana Republican Sen. Steve Daines announced on Wednesday that he and his wife had voluntarily participated in Pfizer's coronavirus vaccine trials and has tested positive for the antibodies to COVID-19.[96]  NBC's Sunday Night Football and ESPN's Monday Night Football Ratings Continue to Drop[97] Ratings for last weekend's Patriots-Ravens game were down 31% from last year's Week 10 game, making it the season's least-watched Sunday game. According to Sports Media Watch, ratings have dropped for all 11 NFL games on NBC this season. Even though ESPN's Monday Night Football averaged 11.45 million viewers, it was still down 28% over last season.[98]  NY Times Says 'Great Reset' Is a 'Conspiracy Theory' On Same Day World Economic Forum Celebrates it[99] On the same day that the World Economic Forum heralded 'The Great Reset' as a positive way to build 'future resilience to global risks,'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declared the entire thing to be a 'conspiracy theory.' Yes, really. The NYT was apparently upset that 'The Great Reset' was trending on Twitter and published an article declaring it to be 'A baseless conspiracy theory about the coronavirus.' In reality, the WEF, NGOs and world leaders have for months been hyping the need to exploit the 'opportunity,' in the words of Justin Trudeau, provided by the pandemic to achieve 'The Great Reset'.[100]  On Its Arabic Website,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Islamic Foundation Calls for the Killing of Those Who Insult Muhammad[101] The Shi'ite Al-Khoei Foundation describes itself this way: 'Headquartered in Jamaica, N.Y., Imam Al-Khoei Benevolent Foundation is an international, religious, charitable institution established in 1989. The center conducts various religious programs in different languages, including Arabic, Urdu, Persian and English. It has a well-stocked reference and lending library, a conference room, a prayer hall and a funeral bath facility.' On an Arabic-language page, it calls for the killing of those who insult Muhammad. This page is al-khoei.us and the English page is al-khoei.org, but if you click on 'English' on the al-khoei.us Arabic page, it takes you to al-khoei.org. It's the same organization.[102]  Parler CEO: Establishment 'Doesn't Like That People Are Getting Power Again'[103] The CEO of Parler, the free speech supporting alternative to Twitter, explained this week why he believes his platform is coming under increasing attack from the establishment, while gaining huge amounts of users. 'People say crazy things all the time,' and 'it's not against the law to have those opinions,' John Matze told Tucker Carlson. 'I always ask them, 'What do you think of the First Amendment? Do you believe that we should have somebody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let's say in the middle of Times Square, telling you what you can and cannot say?'' Matze continued.[104]  Rock Bottom: Boulder to be Removed After Students Complained it is Racist[105] A large rock in the campus of Wisconsin-Madison University is to be removed after the student's union there declared that it is racist. Not content with removing statues of actual people, the woke mob has now seemingly turned its attention to inanimate objects. It appears that some bright spark unearthed a news clipping from the 1920s that referred to the large rock as a 'n***erhead,' and all hell broke loose.[106]  Team Trump: Evidence Shows 'More Than Double' The Vote Margin in Swing States is From Illegal Ballots[107] Trump campaign lawyers Rudy Giuliani, Sidney Powell, and Jenna Ellis gave a blockbuster press conference on Thursday in which they ran down the legal case for the president's repeated claim that he won the 2020 presidential election. Giuliani insisted that the evidence the campaign has collected suggests that 'more than double' the margin of votes required to flip the election in six swing states are provably illegal, meaning Trump will have won them when only legal votes are counted. Ellis insisted that the legal challenges are not aimed at reversing the preliminary election results, however, but at restoring election integrity.[108]  The Kraken: Sidney Powell Says Campaign Has Evidence Dominion, With Communist Money, Stole Election From Trump[109] Trump attorney Sidney Powell dropped a series of bombshell allegations during today's 'Path to Victory' press conference with Rudy Giuliani. Powell promised upcoming evidence in court that software and money originating from Communist Venezuela, Cuba and China had fixed the 2020 election for Joe Biden. Powell had previously hinted in an interview with Fox Business' Lou Dobbs that she was about to 'Release the Kraken' on election irregularity and voter fraud in the 2020 election.[110]  Top 10 Reasons to Get Us Out! of the UN[111] UN Really Represents Communist Tyranny. Are You Aware? Many of our nation's leaders have been working for decades to deliver the United States to the United Nations as the major step in building an UN-controlled New World Order. Each year since the founding of the UN in 1945, the conspirators for global control have taken steps that threaten to destroy the independence of our nation and the freedoms of the American people. Please read what follows and join in the campaign to Get US Out! of the United Nations. 1. Incompatibility of the U.S. and UN Systems of Government U.S. System: Basic rights are given by God and cannot be overruled. Freedom prevails. (See U.S. Declaration of Independence, 1776.) UN System: Basic rights are granted by the UN government and can be canceled 'by law.' No recognition of God. The world body lists rights it recognizes and then claims power to abolish them 'by law.' (See the UN's Universal Declaration of Human Rights, 1948, and the UN's International Covenant On Civil and Political Rights, 1966.) 2. UN Seeks to Disarm American Citizens and Cancel the Second Amendment of the U.S. Constitution The UN has always sought to ban private ownership of weapons. For instance, the world body published Our Global Neighborhood in 1995, calling for 'the disarming of civilians.' The UN Arms Trade Treaty (adopted by the UN in 2013) would ultimately disarm Americans. It was signed by the U.S. in 2013, but has not been ratified by the U.S. Senate. 3. The UN Is a Lawless Body; It Violates Article 2 of Its Own Charter Article 2 of the UN Charter states: 'Nothing contained in the present Charter shall authorize the United Nations to intervene in matters which are essentially within the domestic jurisdiction of any state [nation]' Examples of UN violation of its own Charter include: (a) forcing U.S. citizens to cancel plans to mine gold in Montana; (b) targeting U.S. law that permits capital punishment; (c) condemning the U.S. Border Patrol for efforts to bar entry of illegal immigrants; and (d) urging independence of Puerto Rico when even the people of that U.S. possession have repeatedly indicated they don't want their relationship to the U.S. changed. 4. Every UN Secretary-General Has Been Either a Communist or a Socialist 1945-46: Alger Hiss, Communist (United States) 1946-53: Trygve Lie, Socialist (Norway) 1953-61: Dag Hammarskjold, Socialist (Sweden) 1962-71: U Thant, Socialist (Burma, now Myanmar) 1972-81: Kurt Waldheim, Nazi Socialist (Austria) 1982-91: Javier Perez de Cuellar, Socialist (Peru) 1992-96: Boutros Boutros-Ghali, Socialist (Egypt) 1997-06: Kofi Annan, Socialist (Ghana) 2007-16: Ban Ki-moon, Socialist (South Korea) 2017— : Antonio Guterres, Communist (Portugal) 5. UN Charter's Article 25 Overrides U.S. Constitution and American Sovereignty The complete text of Article 25 states: 'The Members of the United Nations agree to accept and carry out the decisions of the [UN] Security Council in accordance with the present Charter.' No President or member of Congress who has sworn a solemn oath to abide by the U.S. Constitution can permit Article 25 to dictate U.S. policy. However, most of America's elected officials believe our nation is obliged to deliver forces and arms when the UN calls for them.[112]  US FEC Chairman Declares Presidential Election Illegitimate Due to Widespread Fraud; FBI Allegedly Investigating[113] Chairman of the US Federal Election Commission Trey Trainor recently turned heads when he declared the 2020 presidential election illegitimate due to widespread voter fraud, which he says continues to take place in states that are still counting ballots. Trainor, during an appearance on Newsmax TV's National Report on Friday, said that precincts which refused access to Republican observers to oversee the ballot counting process could be charged with voter fraud. 'I do believe that there is voter fraud taking place in these place,' Trainor said. 'Otherwise they would allow the observers to go in.'[114]  Video Proof: Million MAGA March Had at Least 560,000, Police Sources Say Over 1 Million[115] The mainstream press is desperately trying to downplay the size of Saturday's Million MAGA March. However, National File reviewed video footage proving that hundreds of thousands attended, at a bare minimum. Based on photographic evidence, National File can conservatively estimate 568,000 attendees. Additionally, sources in the DC Metropolitan Police Department (MPDC) confirmed that the Million MAGA March easily eclipsed left-wing cult leader Louis Farrakhan's 1995 Million Man March and likely exceeded 1 million total. To understand the scope of the crowd, it's helpful to understand the dimensions at play.[116]  Wisconsin BLM Leader Arrested Following Rape Allegation[117] A prominent Black Lives Matter leader in Milwaukee, Wisc. has been arrested on suspicion of rape following a sex crime investigation. Frank David Sensabaugh, a 39-year-old rapper who goes by 'Frank Nitty,' was arrested by Milwaukee police on suspicion of felony third-degree sexual assault on Monday night. He filmed the arrest on Facebook live.[118]  Chalk Sketch Found in Italy Could be a Da Vinci Depiction of Christ, Some Art Experts Say[119] A red chalk sketch recently uncovered in a private collection in Lombardy, Italy, is reportedly a previously unknown drawing of Jesus Christ by famed art master Leonardo da Vinci. The man in the sketch has a gaze similar to that of the Mona Lisa, one of da Vinci's most celebrated works. It also has similarities to some of the artist's other pieces, including a sketched self portrait.[120]  German Doctor Raided by Armed Police During Live YouTube Stream[121] Shocking footage out of Germany shows Doctor Andreas Noack being raided by armed police in the middle of a YouTube stream for apparently violating coronavirus laws. The clip shows Noack in conversation with someone during the live stream before he is distracted by noises outside his door. Banging is then heard along with screams of 'Polizei!' before armed cops are seen entering and ordering Noack to get on the floor, as he is treated like some kind of violent terrorist.[122]  Hungary Sees the Trianon Treaty as a National Tragedy, But Romania Just Made it a Holiday[123] Romanian President Klaus Iohannis has — against his better judgement —signed into law on Wednesday that June 4, the day of the Trianon Treaty ending World War I in which Hungary lost a sizeable part of its territory to Romania will become a national holiday, Romanian news agency Agerpres reports. The bill submitted by Social-Democrat (PSD) MP and former foreign minister Titus Corlatean means that June 4 will be a national holiday in Romania during which — as is with all other national holidays — the national flag must be flown on all state institutions. One of the peace treaties that officially ended World War I, the Trianon Treaty divided more than two-thirds of the territory of the Kingdom of Hungary among its neighbors. This territory included the Kingdom of Romania, the Czechoslovak Republic, the Kingdom of Serbs, Croats, and Slovenes, and — most ironically — the First Austrian Republic, which is considered the half of the then Austro-Hungarian Empire that was involved in igniting World War I even if it was not directly responsible for causing the war.[124]  Hungary Decries Worrisome Global Rise in Christian Persecution[125] The number of Christians facing persecution around the world has risen to 260 million over the past year, said Hungary's State Secretary for the Aid of Persecuted Christians in an online conference this week. In a conference organized by International Christian Concern (ICC), state secretary Tristan Azbej noted the startling increase in number of Christians facing persecution for their faith, insisting that the international community 'must hear their cry for help.'[126]  'No Means No' — Hungary Won't Back Down in Rule of Law Dispute With the EU[127] The whole plan was well-structured, apparently nothing could have prevented it from succeeding. As the migration flood set off to envelop Europe in 2015-2016, everybody and their neighbor spoke up about the issue, stressing that the old continent must indeed show solidarity, that the poor fugitives are looking for a future with us, and that they have been treated unfairly and simply need some support. This was voiced not only by the official EU channels but also by a good number of politicians leading their country, with a slanted eye to the Visegrad countries of Hungary, Poland, Czechia, and Slovakia, where not only the leaders but also the vast majority of the population thought this opening of the gates was a qualified case of national self-denial.[128]  Poland: Another John Paul II Statue Targeted With Hateful Messages[129] Following a string of attacks against Catholic symbols, churches and monuments, including statues of former pope Saint John Paul II, more attacks have continued this week when an anti-Catholic slogan was written on a board and placed in front of a statue of John Paul II in Warsaw. The incident has been recorded on the Facebook page of the 'National Guard', a patriotic group set up to guard churches and public monuments against left wing attacks, according to Polish news outlet Nczas. 'These attacks will not stop! This is how a monument of the great Pole and Saint John Paul II in front of the All Saints Church in Warsaw looks like!' the group wrote on Facebook.[130]  Poland: Tusk Flip Flops on Rule of Law Now That He's Out of Power[131] Former Polish PM Donald Tusk, who is criticizing Poland's government over the use of the veto in the EU, was once himself opposed to instituting a rule of law mechanism, In 2018, Tusk said that any link between EU funds and the rule of law would not be a step in the right direction. He argued that EU funds 'should not be subjected to strictly political criteria'.[132]  Polish PM Morawiecki: Rule of Law Mechanism Could Lead to EU Falling Apart[133] Polish Prime MinisterMateusz Morawiecki told the Polish Parliament on Wednesday that a new mechanism tying rule of law to European funds, which is directed at Poland and Hungary, could in future be used against any other member state. Morawiecki told deputies that the EU could eventually 'break up' if it adopts a mechanism that would allow countries to be punished by bureaucrats in Brussels based on their own interpretation of new rules, according to Polish news outlet Tysol.[134]  'Renowned' Swiss Health Expert Discusses Banning Healthcare to Coronavirus Deniers[135] A Swiss health economist has said that 'corona rebels' should be denied intensive care treatment in hospitals if they catch the Wuhan virus. Willy Oggier, described as a 'renowned Swiss health economist' in a report by Swiss daily newspaper Blick, made the remarks during an interview with TA-Media this week.[136]  Slovenia Backs Poland and Hungary in Rule of Law Dispute With EU[137] On Wednesday, Slovenian Prime Minister Janez Jansa offered his support to Poland and Hungary after the two countries vetoed the EU budget due to plans to tie funding to respect for the rule-of-law principle. 'Some political groups are openly threatening to use the instrument wrongly called 'rule of law' in order to discipline the individual EU member states through a majority vote,' Jansa wrote in a letter to EU Council President Charles Michel published in local media. In what is widely seen as an attempt by the EU to target conservative-nationalist governments in Europe, rule of law sanction mechanisms could be used to force policy changes in Hungary and Poland on issues like multiculturalism, traditional values, and migration by threatening to withhold EU funds.[138]  Sweden: Prosecutor Determines That Burning the Qur'an is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[139] Considering the Islamization of far-Left-ruled Sweden, this report is a welcome surprise. 'Burning a Koran in itself is not illegal, says chamber prosecutor Sofia Syrn,' suggesting that neither is criticism or even mockery of Muhammad. Malmö isn't simply a 'multicultural' city. It has a particularly high Muslim population, as well as high rate of Muslim violence. Conditions are so grave in the city that a Jewish congregation has warned that rising antisemitism is turning it into a no-go zone for Jews. Yet not only Jews are facing threats. UPS was forced to suspend deliveries there, citing attacks on drivers. It's a town under siege by jihadists and Islamic supremacist thugs. Every country in the West needs to stand united, support the freedom of expression, and oppose the Sharia. No hurt feelings of people of any faith should be considered a challenge to the freedom of speech. Yet the proclaimed hurt feelings of Muslims are creating pandemonium in Western societies, placing the freedom of speech and expression under serious threat. An imam in France got thousands of death threats for calling the beheaded teacher in France a 'martyr for freedom of expression.' Muslims who do not support freedom of expression do not belong in the West. 'No prosecution after Koran burning: 'Unable to prove crime,'' translated from 'Inget tal efter koranbrnning: 'Gr inte att styrka brott,'' SVT, November 16, 2020.[140]  Swedish City to Spend Over a Billion Dollars to Fix No-Go Zones[141] The Swedish city of Gothenburg is looking to spend over a billion U.S. dollars in an effort to remove the city's six no-go zones from a police list of vulnerable neighbourhoods. The local government has pledged to spend 11 billion Swedish kronor ($1.28 billion/964 million) on investment in the six areas of the city that have been deemed 'particularly vulnerable' areas, in order to have them removed from the official police listing in the next five years.[142]  UK Intelligence Agency Surveils Citizens' Internet Browsing Habits to Change and Enforce Lockdown Measures[143] The UK's intelligence agencies are collecting data on the movement of people to provide the government with insights on whether they are complying with the lockdown. The minute-by-minute accurate data analysis has helped the government make decisions regarding the pandemic and such state-run mass surveillance has wide-reaching privacy implications at a time when civil liberties are at threat. The Government Communication Headquarters (GCHQ) analysts, now working in the Cabinet Office in Downing Street, are going through droves of data to provide the Boris Johnson administration minute-by-minute reports on the behavior of citizens.[144]  UK: Boris Govt May Let Brits Have Five Days for Christmas — at Cost of Another Lockdown[145] The British government may 'allow' the people to have up to five days of relaxed coronavirus restrictions over Christmas — at the cost of spending most of January under lockdown. Britons have been threatened with the prospect of a Christmas lockdown for months. Media rumours circulating in recent days claim that the government may allow freedom for five short days over the festive period for people to gather in family 'bubbles'.[146]  UK: Muslim Convert Who Stabbed Prayer Leader in Neck in Front of Worshippers at London Mosque Asks to be Sent to Prison So He Can Learn Quran 'From Start to Finish'[147] A Muslim convert who stabbed a prayer leader in the neck in front of horrified worshippers in a London Mosque has asked for a prison sentence so he can learn the Quran 'from start to finish.' Daniel Horton, 30, has admitted stabbing Raafat Maglad, 70, as he held prayers at the London Central Mosque in Regent's Park. Islamic elder Mr Maglad is left unable to feed himself with his right arm alone and is scared to stand in front of his congregation for fear of a repeat attack, a court heard today.[148]  UK: Sadiq Khan Demands Minorities Get Preferential Access to Coronavirus Vaccines[149] London Mayor Sadiq Khan has demanded that black people and other ethnic minorities receive priority access to the Chinese coronavirus vaccine. The leftist Mayor claimed that so-called BAME (Black, Asian, Minority Ethnic) groups are disproportionally affected by the virus, and therefore should be placed at the top of the list when the vaccine is distributed.[150]  Vatican Financial Scandal Deepens as Search Uncovers Cash, Gold Coins in Official's Home[151] ROME — The Vatican's ongoing financial scandals show no sign of letting up as police have uncovered hundreds of thousands of euros in cash along with precious gold coins and medallions hidden in two homes of a suspended Vatican official. According to a report by Italian investigative journalist Emiliano Fittipaldi, the stash of former Vatican administrator Fabrizio Tirabassi included several pounds of gold and silver coins as well as 600,000 euros in cash, much of which was stuffed into an old shoebox.[152]  Croatia: Builder, 51, Who Died After Falling From a 10ft Ladder Was Actually Killed by Coronavirus, Doctors Say[153] A builder who died after falling from a 10ft ladder was actually killed by Covid-19, scientists have claimed. The man, who has not been named, suffered lacerations to his forehead and bruises to his face, elbow and left hand after he fell into the yard of an under construction family home. Medics were called and rushed to the building site, in Croatia, and desperately tried to revive him, but he was declared dead at the scene.[154]  Pompeo Becomes First U.S. Secretary of State to Visit Golan Heights, Calls the Area 'A Central Part of Israel'[155] U.S. Secretary of State Mike Pompeo on Thursday became the first person in his role to visit the Golan Heights area of Israel and also the first to visit an Israeli settlement in the middle eastern nation's West Bank. The Golan Heights lies along the Israel-Syria border. Israel captured the area during the Six-Day War in 1967, and has held it ever since. Ownership of the Golan Heights is a controversial international matter, with many nations and international groups insisting that Israel occupies the region unlawfully. In 2019, President Trump's administration officially acknowledged Israel's ownership of the land. Both Israel and the United States say it rightfully belongs to Israel, because the Israeli military captured it during a defensive war and because it is integral to Israeli national security.[156]  Iranian Christian Convert Serving Six Years in Prison Receives 80 Lashes for Drinking Communion Wine[157] An Iranian Christian convert is serving a six-year prison sentence for drinking wine as part of communion. Zaman Fadaee, who goes by Saheb, received 80 lashes, making him the second convert to receive such a punishment in just over a month. Although religious minorities are allowed to drink alcohol in Iran, it is illegal for Muslims to do so. However, Iran does not recognize former Muslim converts as Christian.[158]  Turkey Seeks Extradition From Russia of Man Who Desecrated Qur'an[159] The Turks are irked, but the Russians should tell them that Russia is not a Sharia state and does not adhere to Sharia blasphemy laws, and that therefore Ibrahim Atabi will not be extradited. Will the Russians do this? Or allow realpolitik to guide their considerations? 'Turkey Seeks Extradition of Man Who Desecrated Quran,' International Quran News Agency, November 18, 2020 (thanks to The Religion of Peace).[160]  Russia Threatens to Ban YouTube, Facebook, And Twitter After They Censor Russian Media Outlets[161] Russia is threatening to ban YouTube, Facebook, and Twitter for censoring Russia's media outlets. Such censorship is a retaliation to the Big Tech giant's own censorship of Russian state media but the ban would only see a rise in the use of VPNs in the country. For months, Russia's state-backed media has been complaining that YouTube, Facebook, and Twitter have been censoring their accounts. Outlets such as RT have been censored for violating the platforms' 'misinformation' policies.[162]  Citizen Journalist Who Documented Suspicious Goings-on in Wuhan is Charged[163] A citizen journalist who reported suspicious goings-on in Wuhan in the early days of the coronavirus saga has been prosecuted by the government. She is among the few who have resurfaced after facing such charges, many have disappeared without a trace. In China, free speech and free media are not a thing. The state-run media is not a reliable source of information. Therefore, in the early days of the pandemic, the world had to rely on citizen journalists for credible and first-hand information about what they were seeing. However, these journalists soon started getting arrested and disappearing within the country's obscure judicial system. Zhang Zhan is one of those that emerged and has been formally charged. She was arrested in May and accused of the crime of 'picking quarrels and provoking troubles.'[164]  Human Rights Expert: China is Practicing 'Eugenics by Genocide'[165] China's use of forced abortions and sterilizations to weed out undesirable elements in the population is nothing new, declares a leading human rights expert, but reflects policies that go back 100 years. 'The practice of eugenics has been part of the debate on population control since Margaret Sanger's visit to China in 1922,' Reggie Littlejohn, a China expert and president of Women's Rights Without Frontiers, told Breitbart News Thursday.[166]  ABC Kids N Care Alleged Scam Ringleader Suzy Zreika Hit With Stronger Bail Conditions[167] A single mum accused of running a fake family day-care centre to defraud taxpayers has been banned from working in child care under strong new bail conditions.[168]  'China is Angry We Will be the Enemy': Beijing Launches Its Most Extraordinary Attack Yet on Australia and Issues a Bizarre List of 14 'Grievances' — But PM Vows Not to Back Down or Apologise[169] China has warned it will become Australia's 'enemy' before releasing a dossier outlining 14 'grievances' with the Morrison government, only further escalating tensions between the two nations.[170]  South Australia Enters Another Lockdown After Just 36 New Coronavirus Infections[171] The state of South Australia has entered another lockdown, with all outdoor activities including exercise being banned, after just 36 new cases of coronavirus. 'The state has detected 36 cases since infections were found in Adelaide on Sunday, the first community cases detected in six months,' reports BBC News. As a result, authorities have imposed a new 'circuit breaker' lockdown across the region.[172]  Czech Customs Officers Find Illegal Migrants Enjoying a Coffee Break Near Highway[173] On Monday morning, Czech customs officers detained two illegal migrants in southern Moravia after finding them at a rest stop by the D2 motorway, enjoying a coffee break. A spokeswoman for customs informed the public about the case on Wednesday. While inspecting a truck at a rest stop near Ladna in the Breclav region, customs officers observed two men, who appeared to be of foreign origin, sitting in the rest area of the rest area under the gazebo drinking coffee.[174]  Fears People Traffickers Are Now Using Large Fishing Boats to Smuggle Migrants Into UK as 69 Albanian Immigrants Are Intercepted in Vessel in North Sea[175] Concern is growing that after the clamp-down on migrants crossing the Channel people smugglers are now using large fishing boats as a cover to bring asylum seekers into Britain across the North Sea. Authorities are worried that as the Channel blockade proves more effective, the smugglers in human traffic will seek other routes across targeting the hundreds of miles of deserted shoreline in East Anglia. It follows the detention yesterday of a 100-ft fishing boat off the Suffolk coast after it had been tracked on the 100-mile journey from the Belgian port of Ostend.[176]  Watch: Migrants Try to Break Down Barricade at British Army Barracks Camp[177] Video footage released on social media showed a group of migrants attempting to tear down the barricades surrounding a British army barracks, which was recently converted into a migrant camp amidst record-breaking waves of illegals flowing across the English Channel. On Monday, police were called to the Napier Barracks at Shornecliffe in Folkestone, which is located about 20 minutes south of the Port of Dover, where most illegal migrants are brought ashore by Britain's Border Force.[178]  Hungary's Planned Constitutional Amendment on Biological Gender Serves to Protect the Rights of Children, Says Justice Minister Varga[179] The planned ninth amendment of the Hungarian Constitution is not an attack against anyone, but was conceived in defense of our children, Justice Minister Judit Varga said during the general debate of the amendment in Parliament on Wednesday. The constitutional amendment that Viktor Orban's government had proposed recently, meant to protect families and the rights of children. 'Hungary protects the institution of marriage, which is based on a consensual union between a woman and a man, and protects the family as the basis on which the nation can survive. The basis of relationships within a family is marriage, as well as the relationship between parents and children. The father is a man, the mother is a woman,' reads the constitutional amendment.[180]  Pogues' 'Fairytale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Censored by BBC This Christmas for 'Offensive' Lyrics[181] Christmas mainstay Fairytale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be censored by the BBC this year because it fears sensitive listeners will be offended by some of the lyrics. The publicly-funded broadcaster's Radio 1 station — but not Radio 2 — will replace the word 'faggot' as sung by the late Kirsty MacColl with the word haggard, while Pogues' frontman Shane MacGowan's use of the word 'slut' will be muted outright.[182]  UK: Teen Beaten Up by Trans People for 'You Need a Fanny to be a Woman' Remark[183] A 19-year-old 'Arabian' was viciously beaten by a group of drunken trans women in London after he told them that they were not in fact women, because real women have vaginas. Three transgender women, Tamsin Lush, 29, Tylah Jo Bryan and Amarnih Lewis-Daniel, 24, as well as Hannah Bryan, 24, a mother-of-four, pled guilty to attacking the teen outside Leicester Square Tube station.[184]  Zemmour: Rule of Law is a Pretext to Force Immigration, Abortion, LGBT Propaganda on Hungary and Poland[185] The rule of law concept leveled at Poland and Hungary is but a political tool to force immigration, LGBT propaganda and abortion on these two countries, French philosopher and writer ric Zemmour said during a political talk show on French news channel CNews. He said the rule of law was a convenient pretext to force the two countries to accept phenomena against their will. 'What we really want with this notion of rule of law is to force the Hungarians and Poles to submit to the multicultural, feminist and pro-LGBT concept of western countries,' Zemmour said. 'We want to impose on them immigration, abortion, LGBT propaganda.' 'Emmanuel Macron has profited of the crisis by [] passing a rescue plan that increases the federalization of Europe,' Zemmour said. 'Firstly, because it is the Commission and not the member states who go into debt and second, they have introduced to the rule of law a notion which has nothing to do with rule of law itself.'[186] [ 1]: #429541 [ 2]: #429442 [ 3]: #429529 [ 4]: #429457 [ 5]: #429467 [ 6]: #429485 [ 7]: #429463 [ 8]: #429519 [ 9]: #429469 [ 10]: #429543 [ 11]: #429465 [ 12]: #429487 [ 13]: #429479 [ 14]: #429489 [ 15]: #429477 [ 16]: #429449 [ 17]: #429483 [ 18]: #429475 [ 19]: #429455 [ 20]: #429533 [ 21]: #429461 [ 22]: #429459 [ 23]: #429527 [ 24]: #429517 [ 25]: #429444 [ 26]: #429495 [ 27]: #429521 [ 28]: #429523 [ 29]: #429481 [ 30]: #429453 [ 31]: #429491 [ 32]: #429557 [ 33]: #429497 [ 34]: #429501 [ 35]: #429507 [ 36]: #429509 [ 37]: #429547 [ 38]: #429499 [ 39]: #429537 [ 40]: #429549 [ 41]: #429511 [ 42]: #429551 [ 43]: #429531 [ 44]: #429563 [ 45]: #429555 [ 46]: #429539 [ 47]: #429473 [ 48]: #429471 [ 49]: #429535 [ 50]: #429513 [ 51]: #429515 [ 52]: #429553 [ 53]: #429437 [ 54]: #429439 [ 55]: #429451 [ 56]: #429493 [ 57]: #429525 [ 58]: #429559 [ 59]: #429503 [ 60]: #429545 [ 61]: #429561 [ 62]: #429505 [ 63]: </w:t>
      </w:r>
      <w:hyperlink r:id="rId3224" w:history="1">
        <w:r>
          <w:rPr>
            <w:rFonts w:ascii="arial" w:eastAsia="arial" w:hAnsi="arial" w:cs="arial"/>
            <w:b w:val="0"/>
            <w:i/>
            <w:strike w:val="0"/>
            <w:noProof w:val="0"/>
            <w:color w:val="0077CC"/>
            <w:position w:val="0"/>
            <w:sz w:val="20"/>
            <w:u w:val="single"/>
            <w:vertAlign w:val="baseline"/>
          </w:rPr>
          <w:t>https://www.msn.com/en-us/money/markets/us-initial-jobless-claims-rise-for-first-time-in-five-weeks/ar-BB1bavXb</w:t>
        </w:r>
      </w:hyperlink>
      <w:r>
        <w:rPr>
          <w:rFonts w:ascii="arial" w:eastAsia="arial" w:hAnsi="arial" w:cs="arial"/>
          <w:b w:val="0"/>
          <w:i w:val="0"/>
          <w:strike w:val="0"/>
          <w:noProof w:val="0"/>
          <w:color w:val="000000"/>
          <w:position w:val="0"/>
          <w:sz w:val="20"/>
          <w:u w:val="none"/>
          <w:vertAlign w:val="baseline"/>
        </w:rPr>
        <w:t xml:space="preserve"> [ 64]: #topheadline [ 65]: </w:t>
      </w:r>
      <w:hyperlink r:id="rId3225" w:history="1">
        <w:r>
          <w:rPr>
            <w:rFonts w:ascii="arial" w:eastAsia="arial" w:hAnsi="arial" w:cs="arial"/>
            <w:b w:val="0"/>
            <w:i/>
            <w:strike w:val="0"/>
            <w:noProof w:val="0"/>
            <w:color w:val="0077CC"/>
            <w:position w:val="0"/>
            <w:sz w:val="20"/>
            <w:u w:val="single"/>
            <w:vertAlign w:val="baseline"/>
          </w:rPr>
          <w:t>https://www.breitbart.com/2020-election/2020/11/18/anti-israel-harris-chief-of-staff-said-frontrunner-for-biden-press-secretary/</w:t>
        </w:r>
      </w:hyperlink>
      <w:r>
        <w:rPr>
          <w:rFonts w:ascii="arial" w:eastAsia="arial" w:hAnsi="arial" w:cs="arial"/>
          <w:b w:val="0"/>
          <w:i w:val="0"/>
          <w:strike w:val="0"/>
          <w:noProof w:val="0"/>
          <w:color w:val="000000"/>
          <w:position w:val="0"/>
          <w:sz w:val="20"/>
          <w:u w:val="none"/>
          <w:vertAlign w:val="baseline"/>
        </w:rPr>
        <w:t xml:space="preserve"> [ 66]: #topheadline [ 67]: </w:t>
      </w:r>
      <w:hyperlink r:id="rId3226" w:history="1">
        <w:r>
          <w:rPr>
            <w:rFonts w:ascii="arial" w:eastAsia="arial" w:hAnsi="arial" w:cs="arial"/>
            <w:b w:val="0"/>
            <w:i/>
            <w:strike w:val="0"/>
            <w:noProof w:val="0"/>
            <w:color w:val="0077CC"/>
            <w:position w:val="0"/>
            <w:sz w:val="20"/>
            <w:u w:val="single"/>
            <w:vertAlign w:val="baseline"/>
          </w:rPr>
          <w:t>https://articles.mercola.com/sites/articles/archive/2020/11/19/covid-testing-fraud-fuels-casedemic.aspx</w:t>
        </w:r>
      </w:hyperlink>
      <w:r>
        <w:rPr>
          <w:rFonts w:ascii="arial" w:eastAsia="arial" w:hAnsi="arial" w:cs="arial"/>
          <w:b w:val="0"/>
          <w:i w:val="0"/>
          <w:strike w:val="0"/>
          <w:noProof w:val="0"/>
          <w:color w:val="000000"/>
          <w:position w:val="0"/>
          <w:sz w:val="20"/>
          <w:u w:val="none"/>
          <w:vertAlign w:val="baseline"/>
        </w:rPr>
        <w:t xml:space="preserve"> [ 68]: #topheadline [ 69]: </w:t>
      </w:r>
      <w:hyperlink r:id="rId3227" w:history="1">
        <w:r>
          <w:rPr>
            <w:rFonts w:ascii="arial" w:eastAsia="arial" w:hAnsi="arial" w:cs="arial"/>
            <w:b w:val="0"/>
            <w:i/>
            <w:strike w:val="0"/>
            <w:noProof w:val="0"/>
            <w:color w:val="0077CC"/>
            <w:position w:val="0"/>
            <w:sz w:val="20"/>
            <w:u w:val="single"/>
            <w:vertAlign w:val="baseline"/>
          </w:rPr>
          <w:t>https://summit.news/2020/11/19/biden-responds-to-trump-covid-advisors-call-for-resistance-what-the-hell-is-the-matter-with-these-guys/</w:t>
        </w:r>
      </w:hyperlink>
      <w:r>
        <w:rPr>
          <w:rFonts w:ascii="arial" w:eastAsia="arial" w:hAnsi="arial" w:cs="arial"/>
          <w:b w:val="0"/>
          <w:i w:val="0"/>
          <w:strike w:val="0"/>
          <w:noProof w:val="0"/>
          <w:color w:val="000000"/>
          <w:position w:val="0"/>
          <w:sz w:val="20"/>
          <w:u w:val="none"/>
          <w:vertAlign w:val="baseline"/>
        </w:rPr>
        <w:t xml:space="preserve"> [ 70]: #topheadline [ 71]: </w:t>
      </w:r>
      <w:hyperlink r:id="rId3228" w:history="1">
        <w:r>
          <w:rPr>
            <w:rFonts w:ascii="arial" w:eastAsia="arial" w:hAnsi="arial" w:cs="arial"/>
            <w:b w:val="0"/>
            <w:i/>
            <w:strike w:val="0"/>
            <w:noProof w:val="0"/>
            <w:color w:val="0077CC"/>
            <w:position w:val="0"/>
            <w:sz w:val="20"/>
            <w:u w:val="single"/>
            <w:vertAlign w:val="baseline"/>
          </w:rPr>
          <w:t>https://disrn.com/news/biden-and-harris-have-not-responded-to-blm-co-founders-meeting-request</w:t>
        </w:r>
      </w:hyperlink>
      <w:r>
        <w:rPr>
          <w:rFonts w:ascii="arial" w:eastAsia="arial" w:hAnsi="arial" w:cs="arial"/>
          <w:b w:val="0"/>
          <w:i w:val="0"/>
          <w:strike w:val="0"/>
          <w:noProof w:val="0"/>
          <w:color w:val="000000"/>
          <w:position w:val="0"/>
          <w:sz w:val="20"/>
          <w:u w:val="none"/>
          <w:vertAlign w:val="baseline"/>
        </w:rPr>
        <w:t xml:space="preserve"> [ 72]: #topheadline [ 73]: </w:t>
      </w:r>
      <w:hyperlink r:id="rId3229" w:history="1">
        <w:r>
          <w:rPr>
            <w:rFonts w:ascii="arial" w:eastAsia="arial" w:hAnsi="arial" w:cs="arial"/>
            <w:b w:val="0"/>
            <w:i/>
            <w:strike w:val="0"/>
            <w:noProof w:val="0"/>
            <w:color w:val="0077CC"/>
            <w:position w:val="0"/>
            <w:sz w:val="20"/>
            <w:u w:val="single"/>
            <w:vertAlign w:val="baseline"/>
          </w:rPr>
          <w:t>https://disrn.com/news/california-judge-rules-strip-clubs-have-first-amendment-right-to-reopen-even-as-churches-remain-shuttered</w:t>
        </w:r>
      </w:hyperlink>
      <w:r>
        <w:rPr>
          <w:rFonts w:ascii="arial" w:eastAsia="arial" w:hAnsi="arial" w:cs="arial"/>
          <w:b w:val="0"/>
          <w:i w:val="0"/>
          <w:strike w:val="0"/>
          <w:noProof w:val="0"/>
          <w:color w:val="000000"/>
          <w:position w:val="0"/>
          <w:sz w:val="20"/>
          <w:u w:val="none"/>
          <w:vertAlign w:val="baseline"/>
        </w:rPr>
        <w:t xml:space="preserve"> [ 74]: #topheadline [ 75]: </w:t>
      </w:r>
      <w:hyperlink r:id="rId3230" w:history="1">
        <w:r>
          <w:rPr>
            <w:rFonts w:ascii="arial" w:eastAsia="arial" w:hAnsi="arial" w:cs="arial"/>
            <w:b w:val="0"/>
            <w:i/>
            <w:strike w:val="0"/>
            <w:noProof w:val="0"/>
            <w:color w:val="0077CC"/>
            <w:position w:val="0"/>
            <w:sz w:val="20"/>
            <w:u w:val="single"/>
            <w:vertAlign w:val="baseline"/>
          </w:rPr>
          <w:t>https://disrn.com/news/cdc-americans-should-not-travel-for-thanksgiving</w:t>
        </w:r>
      </w:hyperlink>
      <w:r>
        <w:rPr>
          <w:rFonts w:ascii="arial" w:eastAsia="arial" w:hAnsi="arial" w:cs="arial"/>
          <w:b w:val="0"/>
          <w:i w:val="0"/>
          <w:strike w:val="0"/>
          <w:noProof w:val="0"/>
          <w:color w:val="000000"/>
          <w:position w:val="0"/>
          <w:sz w:val="20"/>
          <w:u w:val="none"/>
          <w:vertAlign w:val="baseline"/>
        </w:rPr>
        <w:t xml:space="preserve"> [ 76]: #topheadline [ 77]: </w:t>
      </w:r>
      <w:hyperlink r:id="rId3231" w:history="1">
        <w:r>
          <w:rPr>
            <w:rFonts w:ascii="arial" w:eastAsia="arial" w:hAnsi="arial" w:cs="arial"/>
            <w:b w:val="0"/>
            <w:i/>
            <w:strike w:val="0"/>
            <w:noProof w:val="0"/>
            <w:color w:val="0077CC"/>
            <w:position w:val="0"/>
            <w:sz w:val="20"/>
            <w:u w:val="single"/>
            <w:vertAlign w:val="baseline"/>
          </w:rPr>
          <w:t>https://nationalfile.com/election-fraud-expert-michigans-election-results-are-physical-impossibility</w:t>
        </w:r>
      </w:hyperlink>
      <w:r>
        <w:rPr>
          <w:rFonts w:ascii="arial" w:eastAsia="arial" w:hAnsi="arial" w:cs="arial"/>
          <w:b w:val="0"/>
          <w:i w:val="0"/>
          <w:strike w:val="0"/>
          <w:noProof w:val="0"/>
          <w:color w:val="000000"/>
          <w:position w:val="0"/>
          <w:sz w:val="20"/>
          <w:u w:val="none"/>
          <w:vertAlign w:val="baseline"/>
        </w:rPr>
        <w:t xml:space="preserve">/ [ 78]: #topheadline [ 79]: </w:t>
      </w:r>
      <w:hyperlink r:id="rId3232" w:history="1">
        <w:r>
          <w:rPr>
            <w:rFonts w:ascii="arial" w:eastAsia="arial" w:hAnsi="arial" w:cs="arial"/>
            <w:b w:val="0"/>
            <w:i/>
            <w:strike w:val="0"/>
            <w:noProof w:val="0"/>
            <w:color w:val="0077CC"/>
            <w:position w:val="0"/>
            <w:sz w:val="20"/>
            <w:u w:val="single"/>
            <w:vertAlign w:val="baseline"/>
          </w:rPr>
          <w:t>https://disrn.com/news/elon-musk-becomes-worlds-third-richest-person-after-jeff-bezos-and-bill-gates</w:t>
        </w:r>
      </w:hyperlink>
      <w:r>
        <w:rPr>
          <w:rFonts w:ascii="arial" w:eastAsia="arial" w:hAnsi="arial" w:cs="arial"/>
          <w:b w:val="0"/>
          <w:i w:val="0"/>
          <w:strike w:val="0"/>
          <w:noProof w:val="0"/>
          <w:color w:val="000000"/>
          <w:position w:val="0"/>
          <w:sz w:val="20"/>
          <w:u w:val="none"/>
          <w:vertAlign w:val="baseline"/>
        </w:rPr>
        <w:t xml:space="preserve"> [ 80]: #topheadline [ 81]: </w:t>
      </w:r>
      <w:hyperlink r:id="rId3233" w:history="1">
        <w:r>
          <w:rPr>
            <w:rFonts w:ascii="arial" w:eastAsia="arial" w:hAnsi="arial" w:cs="arial"/>
            <w:b w:val="0"/>
            <w:i/>
            <w:strike w:val="0"/>
            <w:noProof w:val="0"/>
            <w:color w:val="0077CC"/>
            <w:position w:val="0"/>
            <w:sz w:val="20"/>
            <w:u w:val="single"/>
            <w:vertAlign w:val="baseline"/>
          </w:rPr>
          <w:t>https://www.dailywire.com/news/experts-listed-27-house-races-as-toss-ups-republicans-won-all-27</w:t>
        </w:r>
      </w:hyperlink>
      <w:r>
        <w:rPr>
          <w:rFonts w:ascii="arial" w:eastAsia="arial" w:hAnsi="arial" w:cs="arial"/>
          <w:b w:val="0"/>
          <w:i w:val="0"/>
          <w:strike w:val="0"/>
          <w:noProof w:val="0"/>
          <w:color w:val="000000"/>
          <w:position w:val="0"/>
          <w:sz w:val="20"/>
          <w:u w:val="none"/>
          <w:vertAlign w:val="baseline"/>
        </w:rPr>
        <w:t xml:space="preserve"> [ 82]: #topheadline [ 83]: </w:t>
      </w:r>
      <w:hyperlink r:id="rId3234" w:history="1">
        <w:r>
          <w:rPr>
            <w:rFonts w:ascii="arial" w:eastAsia="arial" w:hAnsi="arial" w:cs="arial"/>
            <w:b w:val="0"/>
            <w:i/>
            <w:strike w:val="0"/>
            <w:noProof w:val="0"/>
            <w:color w:val="0077CC"/>
            <w:position w:val="0"/>
            <w:sz w:val="20"/>
            <w:u w:val="single"/>
            <w:vertAlign w:val="baseline"/>
          </w:rPr>
          <w:t>https://disrn.com/news/fauci-says-covid-vaccine-may-not-prevent-transmission-wont-bring-an-end-to-public-health-measures</w:t>
        </w:r>
      </w:hyperlink>
      <w:r>
        <w:rPr>
          <w:rFonts w:ascii="arial" w:eastAsia="arial" w:hAnsi="arial" w:cs="arial"/>
          <w:b w:val="0"/>
          <w:i w:val="0"/>
          <w:strike w:val="0"/>
          <w:noProof w:val="0"/>
          <w:color w:val="000000"/>
          <w:position w:val="0"/>
          <w:sz w:val="20"/>
          <w:u w:val="none"/>
          <w:vertAlign w:val="baseline"/>
        </w:rPr>
        <w:t xml:space="preserve"> [ 84]: #topheadline [ 85]: </w:t>
      </w:r>
      <w:hyperlink r:id="rId3235" w:history="1">
        <w:r>
          <w:rPr>
            <w:rFonts w:ascii="arial" w:eastAsia="arial" w:hAnsi="arial" w:cs="arial"/>
            <w:b w:val="0"/>
            <w:i/>
            <w:strike w:val="0"/>
            <w:noProof w:val="0"/>
            <w:color w:val="0077CC"/>
            <w:position w:val="0"/>
            <w:sz w:val="20"/>
            <w:u w:val="single"/>
            <w:vertAlign w:val="baseline"/>
          </w:rPr>
          <w:t>https://disrn.com/news/florida-and-texas-announce-they-will-have-no-more-lockdowns</w:t>
        </w:r>
      </w:hyperlink>
      <w:r>
        <w:rPr>
          <w:rFonts w:ascii="arial" w:eastAsia="arial" w:hAnsi="arial" w:cs="arial"/>
          <w:b w:val="0"/>
          <w:i w:val="0"/>
          <w:strike w:val="0"/>
          <w:noProof w:val="0"/>
          <w:color w:val="000000"/>
          <w:position w:val="0"/>
          <w:sz w:val="20"/>
          <w:u w:val="none"/>
          <w:vertAlign w:val="baseline"/>
        </w:rPr>
        <w:t xml:space="preserve"> [ 86]: #topheadline [ 87]: </w:t>
      </w:r>
      <w:hyperlink r:id="rId3236" w:history="1">
        <w:r>
          <w:rPr>
            <w:rFonts w:ascii="arial" w:eastAsia="arial" w:hAnsi="arial" w:cs="arial"/>
            <w:b w:val="0"/>
            <w:i/>
            <w:strike w:val="0"/>
            <w:noProof w:val="0"/>
            <w:color w:val="0077CC"/>
            <w:position w:val="0"/>
            <w:sz w:val="20"/>
            <w:u w:val="single"/>
            <w:vertAlign w:val="baseline"/>
          </w:rPr>
          <w:t>https://disrn.com/news/gop-members-of-wayne-county-canvassing-board-withdraw-votes-to-certify-election-say-they-were-threatened-sec-of-state-denied-promised-audit</w:t>
        </w:r>
      </w:hyperlink>
      <w:r>
        <w:rPr>
          <w:rFonts w:ascii="arial" w:eastAsia="arial" w:hAnsi="arial" w:cs="arial"/>
          <w:b w:val="0"/>
          <w:i w:val="0"/>
          <w:strike w:val="0"/>
          <w:noProof w:val="0"/>
          <w:color w:val="000000"/>
          <w:position w:val="0"/>
          <w:sz w:val="20"/>
          <w:u w:val="none"/>
          <w:vertAlign w:val="baseline"/>
        </w:rPr>
        <w:t xml:space="preserve"> [ 88]: #topheadline [ 89]: </w:t>
      </w:r>
      <w:hyperlink r:id="rId3237" w:history="1">
        <w:r>
          <w:rPr>
            <w:rFonts w:ascii="arial" w:eastAsia="arial" w:hAnsi="arial" w:cs="arial"/>
            <w:b w:val="0"/>
            <w:i/>
            <w:strike w:val="0"/>
            <w:noProof w:val="0"/>
            <w:color w:val="0077CC"/>
            <w:position w:val="0"/>
            <w:sz w:val="20"/>
            <w:u w:val="single"/>
            <w:vertAlign w:val="baseline"/>
          </w:rPr>
          <w:t>https://disrn.com/news/gov-cuomo-becomes-irate-at-reporters-yells-during-his-covid-press-conference</w:t>
        </w:r>
      </w:hyperlink>
      <w:r>
        <w:rPr>
          <w:rFonts w:ascii="arial" w:eastAsia="arial" w:hAnsi="arial" w:cs="arial"/>
          <w:b w:val="0"/>
          <w:i w:val="0"/>
          <w:strike w:val="0"/>
          <w:noProof w:val="0"/>
          <w:color w:val="000000"/>
          <w:position w:val="0"/>
          <w:sz w:val="20"/>
          <w:u w:val="none"/>
          <w:vertAlign w:val="baseline"/>
        </w:rPr>
        <w:t xml:space="preserve"> [ 90]: #topheadline [ 91]: </w:t>
      </w:r>
      <w:hyperlink r:id="rId3238" w:history="1">
        <w:r>
          <w:rPr>
            <w:rFonts w:ascii="arial" w:eastAsia="arial" w:hAnsi="arial" w:cs="arial"/>
            <w:b w:val="0"/>
            <w:i/>
            <w:strike w:val="0"/>
            <w:noProof w:val="0"/>
            <w:color w:val="0077CC"/>
            <w:position w:val="0"/>
            <w:sz w:val="20"/>
            <w:u w:val="single"/>
            <w:vertAlign w:val="baseline"/>
          </w:rPr>
          <w:t>https://disrn.com/news/head-of-california-medical-association-was-with-gov-newsome-at-large-gathering-at-upscale-restaurant</w:t>
        </w:r>
      </w:hyperlink>
      <w:r>
        <w:rPr>
          <w:rFonts w:ascii="arial" w:eastAsia="arial" w:hAnsi="arial" w:cs="arial"/>
          <w:b w:val="0"/>
          <w:i w:val="0"/>
          <w:strike w:val="0"/>
          <w:noProof w:val="0"/>
          <w:color w:val="000000"/>
          <w:position w:val="0"/>
          <w:sz w:val="20"/>
          <w:u w:val="none"/>
          <w:vertAlign w:val="baseline"/>
        </w:rPr>
        <w:t xml:space="preserve"> [ 92]: #topheadline [ 93]: </w:t>
      </w:r>
      <w:hyperlink r:id="rId3239" w:history="1">
        <w:r>
          <w:rPr>
            <w:rFonts w:ascii="arial" w:eastAsia="arial" w:hAnsi="arial" w:cs="arial"/>
            <w:b w:val="0"/>
            <w:i/>
            <w:strike w:val="0"/>
            <w:noProof w:val="0"/>
            <w:color w:val="0077CC"/>
            <w:position w:val="0"/>
            <w:sz w:val="20"/>
            <w:u w:val="single"/>
            <w:vertAlign w:val="baseline"/>
          </w:rPr>
          <w:t>https://summit.news/2020/11/19/leftists-suggest-re-education-camps-firing-squads-banning-talk-radio-to-deprogram-75-million-trump-supporters/</w:t>
        </w:r>
      </w:hyperlink>
      <w:r>
        <w:rPr>
          <w:rFonts w:ascii="arial" w:eastAsia="arial" w:hAnsi="arial" w:cs="arial"/>
          <w:b w:val="0"/>
          <w:i w:val="0"/>
          <w:strike w:val="0"/>
          <w:noProof w:val="0"/>
          <w:color w:val="000000"/>
          <w:position w:val="0"/>
          <w:sz w:val="20"/>
          <w:u w:val="none"/>
          <w:vertAlign w:val="baseline"/>
        </w:rPr>
        <w:t xml:space="preserve"> [ 94]: #topheadline [ 95]: </w:t>
      </w:r>
      <w:hyperlink r:id="rId3240" w:history="1">
        <w:r>
          <w:rPr>
            <w:rFonts w:ascii="arial" w:eastAsia="arial" w:hAnsi="arial" w:cs="arial"/>
            <w:b w:val="0"/>
            <w:i/>
            <w:strike w:val="0"/>
            <w:noProof w:val="0"/>
            <w:color w:val="0077CC"/>
            <w:position w:val="0"/>
            <w:sz w:val="20"/>
            <w:u w:val="single"/>
            <w:vertAlign w:val="baseline"/>
          </w:rPr>
          <w:t>https://disrn.com/news/montana-sen-daines-announces-his-successful-participation-in-pfizer-covid-vaccine-trial</w:t>
        </w:r>
      </w:hyperlink>
      <w:r>
        <w:rPr>
          <w:rFonts w:ascii="arial" w:eastAsia="arial" w:hAnsi="arial" w:cs="arial"/>
          <w:b w:val="0"/>
          <w:i w:val="0"/>
          <w:strike w:val="0"/>
          <w:noProof w:val="0"/>
          <w:color w:val="000000"/>
          <w:position w:val="0"/>
          <w:sz w:val="20"/>
          <w:u w:val="none"/>
          <w:vertAlign w:val="baseline"/>
        </w:rPr>
        <w:t xml:space="preserve"> [ 96]: #topheadline [ 97]: </w:t>
      </w:r>
      <w:hyperlink r:id="rId3241" w:history="1">
        <w:r>
          <w:rPr>
            <w:rFonts w:ascii="arial" w:eastAsia="arial" w:hAnsi="arial" w:cs="arial"/>
            <w:b w:val="0"/>
            <w:i/>
            <w:strike w:val="0"/>
            <w:noProof w:val="0"/>
            <w:color w:val="0077CC"/>
            <w:position w:val="0"/>
            <w:sz w:val="20"/>
            <w:u w:val="single"/>
            <w:vertAlign w:val="baseline"/>
          </w:rPr>
          <w:t>https://disrn.com/news/nbcs-sunday-night-football-and-espns-monday-night-football-ratings-continue-to-drop</w:t>
        </w:r>
      </w:hyperlink>
      <w:r>
        <w:rPr>
          <w:rFonts w:ascii="arial" w:eastAsia="arial" w:hAnsi="arial" w:cs="arial"/>
          <w:b w:val="0"/>
          <w:i w:val="0"/>
          <w:strike w:val="0"/>
          <w:noProof w:val="0"/>
          <w:color w:val="000000"/>
          <w:position w:val="0"/>
          <w:sz w:val="20"/>
          <w:u w:val="none"/>
          <w:vertAlign w:val="baseline"/>
        </w:rPr>
        <w:t xml:space="preserve"> [ 98]: #topheadline [ 99]: </w:t>
      </w:r>
      <w:hyperlink r:id="rId3242" w:history="1">
        <w:r>
          <w:rPr>
            <w:rFonts w:ascii="arial" w:eastAsia="arial" w:hAnsi="arial" w:cs="arial"/>
            <w:b w:val="0"/>
            <w:i/>
            <w:strike w:val="0"/>
            <w:noProof w:val="0"/>
            <w:color w:val="0077CC"/>
            <w:position w:val="0"/>
            <w:sz w:val="20"/>
            <w:u w:val="single"/>
            <w:vertAlign w:val="baseline"/>
          </w:rPr>
          <w:t>https://summit.news/2020/11/19/ny-times-says-great-reset-is-a-conspiracy-theory-on-same-day-world-economic-forum-celebrates-it/</w:t>
        </w:r>
      </w:hyperlink>
      <w:r>
        <w:rPr>
          <w:rFonts w:ascii="arial" w:eastAsia="arial" w:hAnsi="arial" w:cs="arial"/>
          <w:b w:val="0"/>
          <w:i w:val="0"/>
          <w:strike w:val="0"/>
          <w:noProof w:val="0"/>
          <w:color w:val="000000"/>
          <w:position w:val="0"/>
          <w:sz w:val="20"/>
          <w:u w:val="none"/>
          <w:vertAlign w:val="baseline"/>
        </w:rPr>
        <w:t xml:space="preserve"> [ 100]: #topheadline [ 101]: </w:t>
      </w:r>
      <w:hyperlink r:id="rId3243" w:history="1">
        <w:r>
          <w:rPr>
            <w:rFonts w:ascii="arial" w:eastAsia="arial" w:hAnsi="arial" w:cs="arial"/>
            <w:b w:val="0"/>
            <w:i/>
            <w:strike w:val="0"/>
            <w:noProof w:val="0"/>
            <w:color w:val="0077CC"/>
            <w:position w:val="0"/>
            <w:sz w:val="20"/>
            <w:u w:val="single"/>
            <w:vertAlign w:val="baseline"/>
          </w:rPr>
          <w:t>https://www.jihadwatch.org/2020/11/on-its-arabic-website-</w:t>
        </w:r>
      </w:hyperlink>
      <w:hyperlink r:id="rId3243" w:history="1">
        <w:r>
          <w:rPr>
            <w:rFonts w:ascii="arial" w:eastAsia="arial" w:hAnsi="arial" w:cs="arial"/>
            <w:b/>
            <w:i/>
            <w:strike w:val="0"/>
            <w:noProof w:val="0"/>
            <w:color w:val="0077CC"/>
            <w:position w:val="0"/>
            <w:sz w:val="20"/>
            <w:u w:val="single"/>
            <w:vertAlign w:val="baseline"/>
          </w:rPr>
          <w:t>new-york</w:t>
        </w:r>
      </w:hyperlink>
      <w:hyperlink r:id="rId3243" w:history="1">
        <w:r>
          <w:rPr>
            <w:rFonts w:ascii="arial" w:eastAsia="arial" w:hAnsi="arial" w:cs="arial"/>
            <w:b w:val="0"/>
            <w:i/>
            <w:strike w:val="0"/>
            <w:noProof w:val="0"/>
            <w:color w:val="0077CC"/>
            <w:position w:val="0"/>
            <w:sz w:val="20"/>
            <w:u w:val="single"/>
            <w:vertAlign w:val="baseline"/>
          </w:rPr>
          <w:t>-city-islamic-foundation-calls-for-the-killing-of-those-who-insult-muhammad</w:t>
        </w:r>
      </w:hyperlink>
      <w:r>
        <w:rPr>
          <w:rFonts w:ascii="arial" w:eastAsia="arial" w:hAnsi="arial" w:cs="arial"/>
          <w:b w:val="0"/>
          <w:i w:val="0"/>
          <w:strike w:val="0"/>
          <w:noProof w:val="0"/>
          <w:color w:val="000000"/>
          <w:position w:val="0"/>
          <w:sz w:val="20"/>
          <w:u w:val="none"/>
          <w:vertAlign w:val="baseline"/>
        </w:rPr>
        <w:t xml:space="preserve"> [ 102]: #topheadline [ 103]: </w:t>
      </w:r>
      <w:hyperlink r:id="rId3244" w:history="1">
        <w:r>
          <w:rPr>
            <w:rFonts w:ascii="arial" w:eastAsia="arial" w:hAnsi="arial" w:cs="arial"/>
            <w:b w:val="0"/>
            <w:i/>
            <w:strike w:val="0"/>
            <w:noProof w:val="0"/>
            <w:color w:val="0077CC"/>
            <w:position w:val="0"/>
            <w:sz w:val="20"/>
            <w:u w:val="single"/>
            <w:vertAlign w:val="baseline"/>
          </w:rPr>
          <w:t>https://summit.news/2020/11/19/parler-ceo-establishment-doesnt-like-that-people-are-getting-power-again/</w:t>
        </w:r>
      </w:hyperlink>
      <w:r>
        <w:rPr>
          <w:rFonts w:ascii="arial" w:eastAsia="arial" w:hAnsi="arial" w:cs="arial"/>
          <w:b w:val="0"/>
          <w:i w:val="0"/>
          <w:strike w:val="0"/>
          <w:noProof w:val="0"/>
          <w:color w:val="000000"/>
          <w:position w:val="0"/>
          <w:sz w:val="20"/>
          <w:u w:val="none"/>
          <w:vertAlign w:val="baseline"/>
        </w:rPr>
        <w:t xml:space="preserve"> [ 104]: #topheadline [ 105]: </w:t>
      </w:r>
      <w:hyperlink r:id="rId3245" w:history="1">
        <w:r>
          <w:rPr>
            <w:rFonts w:ascii="arial" w:eastAsia="arial" w:hAnsi="arial" w:cs="arial"/>
            <w:b w:val="0"/>
            <w:i/>
            <w:strike w:val="0"/>
            <w:noProof w:val="0"/>
            <w:color w:val="0077CC"/>
            <w:position w:val="0"/>
            <w:sz w:val="20"/>
            <w:u w:val="single"/>
            <w:vertAlign w:val="baseline"/>
          </w:rPr>
          <w:t>https://summit.news/2020/11/19/rock-bottom-boulder-to-be-removed-after-students-complained-it-is-racist/</w:t>
        </w:r>
      </w:hyperlink>
      <w:r>
        <w:rPr>
          <w:rFonts w:ascii="arial" w:eastAsia="arial" w:hAnsi="arial" w:cs="arial"/>
          <w:b w:val="0"/>
          <w:i w:val="0"/>
          <w:strike w:val="0"/>
          <w:noProof w:val="0"/>
          <w:color w:val="000000"/>
          <w:position w:val="0"/>
          <w:sz w:val="20"/>
          <w:u w:val="none"/>
          <w:vertAlign w:val="baseline"/>
        </w:rPr>
        <w:t xml:space="preserve"> [ 106]: #topheadline [ 107]: </w:t>
      </w:r>
      <w:hyperlink r:id="rId3246" w:history="1">
        <w:r>
          <w:rPr>
            <w:rFonts w:ascii="arial" w:eastAsia="arial" w:hAnsi="arial" w:cs="arial"/>
            <w:b w:val="0"/>
            <w:i/>
            <w:strike w:val="0"/>
            <w:noProof w:val="0"/>
            <w:color w:val="0077CC"/>
            <w:position w:val="0"/>
            <w:sz w:val="20"/>
            <w:u w:val="single"/>
            <w:vertAlign w:val="baseline"/>
          </w:rPr>
          <w:t>https://pjmedia.com/election/tyler-o-neil/2020/11/19/team-trump-evidence-shows-more-than-double-the-vote-margin-in-swing-states-is-from-illegal-ballots-n1160908</w:t>
        </w:r>
      </w:hyperlink>
      <w:r>
        <w:rPr>
          <w:rFonts w:ascii="arial" w:eastAsia="arial" w:hAnsi="arial" w:cs="arial"/>
          <w:b w:val="0"/>
          <w:i w:val="0"/>
          <w:strike w:val="0"/>
          <w:noProof w:val="0"/>
          <w:color w:val="000000"/>
          <w:position w:val="0"/>
          <w:sz w:val="20"/>
          <w:u w:val="none"/>
          <w:vertAlign w:val="baseline"/>
        </w:rPr>
        <w:t xml:space="preserve"> [ 108]: #topheadline [ 109]: </w:t>
      </w:r>
      <w:hyperlink r:id="rId3247" w:history="1">
        <w:r>
          <w:rPr>
            <w:rFonts w:ascii="arial" w:eastAsia="arial" w:hAnsi="arial" w:cs="arial"/>
            <w:b w:val="0"/>
            <w:i/>
            <w:strike w:val="0"/>
            <w:noProof w:val="0"/>
            <w:color w:val="0077CC"/>
            <w:position w:val="0"/>
            <w:sz w:val="20"/>
            <w:u w:val="single"/>
            <w:vertAlign w:val="baseline"/>
          </w:rPr>
          <w:t>https://nationalfile.com/the-kraken-sidney-powell-says-campaign-has-evidence-dominion-with-communist-money-stole-election-from-trump</w:t>
        </w:r>
      </w:hyperlink>
      <w:r>
        <w:rPr>
          <w:rFonts w:ascii="arial" w:eastAsia="arial" w:hAnsi="arial" w:cs="arial"/>
          <w:b w:val="0"/>
          <w:i w:val="0"/>
          <w:strike w:val="0"/>
          <w:noProof w:val="0"/>
          <w:color w:val="000000"/>
          <w:position w:val="0"/>
          <w:sz w:val="20"/>
          <w:u w:val="none"/>
          <w:vertAlign w:val="baseline"/>
        </w:rPr>
        <w:t xml:space="preserve">/ [ 110]: #topheadline [ 111]: </w:t>
      </w:r>
      <w:hyperlink r:id="rId3248" w:history="1">
        <w:r>
          <w:rPr>
            <w:rFonts w:ascii="arial" w:eastAsia="arial" w:hAnsi="arial" w:cs="arial"/>
            <w:b w:val="0"/>
            <w:i/>
            <w:strike w:val="0"/>
            <w:noProof w:val="0"/>
            <w:color w:val="0077CC"/>
            <w:position w:val="0"/>
            <w:sz w:val="20"/>
            <w:u w:val="single"/>
            <w:vertAlign w:val="baseline"/>
          </w:rPr>
          <w:t>https://jbs.org/un/reasons/</w:t>
        </w:r>
      </w:hyperlink>
      <w:r>
        <w:rPr>
          <w:rFonts w:ascii="arial" w:eastAsia="arial" w:hAnsi="arial" w:cs="arial"/>
          <w:b w:val="0"/>
          <w:i w:val="0"/>
          <w:strike w:val="0"/>
          <w:noProof w:val="0"/>
          <w:color w:val="000000"/>
          <w:position w:val="0"/>
          <w:sz w:val="20"/>
          <w:u w:val="none"/>
          <w:vertAlign w:val="baseline"/>
        </w:rPr>
        <w:t xml:space="preserve"> [ 112]: #topheadline [ 113]: </w:t>
      </w:r>
      <w:hyperlink r:id="rId3249" w:history="1">
        <w:r>
          <w:rPr>
            <w:rFonts w:ascii="arial" w:eastAsia="arial" w:hAnsi="arial" w:cs="arial"/>
            <w:b w:val="0"/>
            <w:i/>
            <w:strike w:val="0"/>
            <w:noProof w:val="0"/>
            <w:color w:val="0077CC"/>
            <w:position w:val="0"/>
            <w:sz w:val="20"/>
            <w:u w:val="single"/>
            <w:vertAlign w:val="baseline"/>
          </w:rPr>
          <w:t>https://rmx.news/article/article/us-fec-chairman-declares-presidential-election-illegitimate-due-to-widespread-fraud-fbi-allegedly-investigating</w:t>
        </w:r>
      </w:hyperlink>
      <w:r>
        <w:rPr>
          <w:rFonts w:ascii="arial" w:eastAsia="arial" w:hAnsi="arial" w:cs="arial"/>
          <w:b w:val="0"/>
          <w:i w:val="0"/>
          <w:strike w:val="0"/>
          <w:noProof w:val="0"/>
          <w:color w:val="000000"/>
          <w:position w:val="0"/>
          <w:sz w:val="20"/>
          <w:u w:val="none"/>
          <w:vertAlign w:val="baseline"/>
        </w:rPr>
        <w:t xml:space="preserve"> [ 114]: #topheadline [ 115]: </w:t>
      </w:r>
      <w:hyperlink r:id="rId3250" w:history="1">
        <w:r>
          <w:rPr>
            <w:rFonts w:ascii="arial" w:eastAsia="arial" w:hAnsi="arial" w:cs="arial"/>
            <w:b w:val="0"/>
            <w:i/>
            <w:strike w:val="0"/>
            <w:noProof w:val="0"/>
            <w:color w:val="0077CC"/>
            <w:position w:val="0"/>
            <w:sz w:val="20"/>
            <w:u w:val="single"/>
            <w:vertAlign w:val="baseline"/>
          </w:rPr>
          <w:t>https://nationalfile.com/video-proof-million-maga-march-had-at-least-560000-police-sources-say-over-1-million</w:t>
        </w:r>
      </w:hyperlink>
      <w:r>
        <w:rPr>
          <w:rFonts w:ascii="arial" w:eastAsia="arial" w:hAnsi="arial" w:cs="arial"/>
          <w:b w:val="0"/>
          <w:i w:val="0"/>
          <w:strike w:val="0"/>
          <w:noProof w:val="0"/>
          <w:color w:val="000000"/>
          <w:position w:val="0"/>
          <w:sz w:val="20"/>
          <w:u w:val="none"/>
          <w:vertAlign w:val="baseline"/>
        </w:rPr>
        <w:t xml:space="preserve">/ [ 116]: #topheadline [ 117]: </w:t>
      </w:r>
      <w:hyperlink r:id="rId3251" w:history="1">
        <w:r>
          <w:rPr>
            <w:rFonts w:ascii="arial" w:eastAsia="arial" w:hAnsi="arial" w:cs="arial"/>
            <w:b w:val="0"/>
            <w:i/>
            <w:strike w:val="0"/>
            <w:noProof w:val="0"/>
            <w:color w:val="0077CC"/>
            <w:position w:val="0"/>
            <w:sz w:val="20"/>
            <w:u w:val="single"/>
            <w:vertAlign w:val="baseline"/>
          </w:rPr>
          <w:t>https://thepostmillennial.com/wisconsin-blm-leader-arrested-following-rape-investigation</w:t>
        </w:r>
      </w:hyperlink>
      <w:r>
        <w:rPr>
          <w:rFonts w:ascii="arial" w:eastAsia="arial" w:hAnsi="arial" w:cs="arial"/>
          <w:b w:val="0"/>
          <w:i w:val="0"/>
          <w:strike w:val="0"/>
          <w:noProof w:val="0"/>
          <w:color w:val="000000"/>
          <w:position w:val="0"/>
          <w:sz w:val="20"/>
          <w:u w:val="none"/>
          <w:vertAlign w:val="baseline"/>
        </w:rPr>
        <w:t xml:space="preserve"> [ 118]: #topheadline [ 119]: </w:t>
      </w:r>
      <w:hyperlink r:id="rId3252" w:history="1">
        <w:r>
          <w:rPr>
            <w:rFonts w:ascii="arial" w:eastAsia="arial" w:hAnsi="arial" w:cs="arial"/>
            <w:b w:val="0"/>
            <w:i/>
            <w:strike w:val="0"/>
            <w:noProof w:val="0"/>
            <w:color w:val="0077CC"/>
            <w:position w:val="0"/>
            <w:sz w:val="20"/>
            <w:u w:val="single"/>
            <w:vertAlign w:val="baseline"/>
          </w:rPr>
          <w:t>https://disrn.com/news/chalk-sketch-found-in-italy-is-a-da-vinci-depiction-of-christ-some-art-experts-say</w:t>
        </w:r>
      </w:hyperlink>
      <w:r>
        <w:rPr>
          <w:rFonts w:ascii="arial" w:eastAsia="arial" w:hAnsi="arial" w:cs="arial"/>
          <w:b w:val="0"/>
          <w:i w:val="0"/>
          <w:strike w:val="0"/>
          <w:noProof w:val="0"/>
          <w:color w:val="000000"/>
          <w:position w:val="0"/>
          <w:sz w:val="20"/>
          <w:u w:val="none"/>
          <w:vertAlign w:val="baseline"/>
        </w:rPr>
        <w:t xml:space="preserve"> [ 120]: #topheadline [ 121]: </w:t>
      </w:r>
      <w:hyperlink r:id="rId3253" w:history="1">
        <w:r>
          <w:rPr>
            <w:rFonts w:ascii="arial" w:eastAsia="arial" w:hAnsi="arial" w:cs="arial"/>
            <w:b w:val="0"/>
            <w:i/>
            <w:strike w:val="0"/>
            <w:noProof w:val="0"/>
            <w:color w:val="0077CC"/>
            <w:position w:val="0"/>
            <w:sz w:val="20"/>
            <w:u w:val="single"/>
            <w:vertAlign w:val="baseline"/>
          </w:rPr>
          <w:t>https://summit.news/2020/11/19/german-doctor-raided-by-armed-police-during-live-youtube-stream/</w:t>
        </w:r>
      </w:hyperlink>
      <w:r>
        <w:rPr>
          <w:rFonts w:ascii="arial" w:eastAsia="arial" w:hAnsi="arial" w:cs="arial"/>
          <w:b w:val="0"/>
          <w:i w:val="0"/>
          <w:strike w:val="0"/>
          <w:noProof w:val="0"/>
          <w:color w:val="000000"/>
          <w:position w:val="0"/>
          <w:sz w:val="20"/>
          <w:u w:val="none"/>
          <w:vertAlign w:val="baseline"/>
        </w:rPr>
        <w:t xml:space="preserve"> [ 122]: #topheadline [ 123]: </w:t>
      </w:r>
      <w:hyperlink r:id="rId3254" w:history="1">
        <w:r>
          <w:rPr>
            <w:rFonts w:ascii="arial" w:eastAsia="arial" w:hAnsi="arial" w:cs="arial"/>
            <w:b w:val="0"/>
            <w:i/>
            <w:strike w:val="0"/>
            <w:noProof w:val="0"/>
            <w:color w:val="0077CC"/>
            <w:position w:val="0"/>
            <w:sz w:val="20"/>
            <w:u w:val="single"/>
            <w:vertAlign w:val="baseline"/>
          </w:rPr>
          <w:t>https://rmx.news/article/article/hungary-sees-the-trianon-treaty-as-a-national-tragedy-but-romania-just-made-it-a-holiday</w:t>
        </w:r>
      </w:hyperlink>
      <w:r>
        <w:rPr>
          <w:rFonts w:ascii="arial" w:eastAsia="arial" w:hAnsi="arial" w:cs="arial"/>
          <w:b w:val="0"/>
          <w:i w:val="0"/>
          <w:strike w:val="0"/>
          <w:noProof w:val="0"/>
          <w:color w:val="000000"/>
          <w:position w:val="0"/>
          <w:sz w:val="20"/>
          <w:u w:val="none"/>
          <w:vertAlign w:val="baseline"/>
        </w:rPr>
        <w:t xml:space="preserve"> [ 124]: #topheadline [ 125]: </w:t>
      </w:r>
      <w:hyperlink r:id="rId3255" w:history="1">
        <w:r>
          <w:rPr>
            <w:rFonts w:ascii="arial" w:eastAsia="arial" w:hAnsi="arial" w:cs="arial"/>
            <w:b w:val="0"/>
            <w:i/>
            <w:strike w:val="0"/>
            <w:noProof w:val="0"/>
            <w:color w:val="0077CC"/>
            <w:position w:val="0"/>
            <w:sz w:val="20"/>
            <w:u w:val="single"/>
            <w:vertAlign w:val="baseline"/>
          </w:rPr>
          <w:t>https://www.breitbart.com/faith/2020/11/19/hungary-decries-worrisome-global-rise-in-christian-persecution/</w:t>
        </w:r>
      </w:hyperlink>
      <w:r>
        <w:rPr>
          <w:rFonts w:ascii="arial" w:eastAsia="arial" w:hAnsi="arial" w:cs="arial"/>
          <w:b w:val="0"/>
          <w:i w:val="0"/>
          <w:strike w:val="0"/>
          <w:noProof w:val="0"/>
          <w:color w:val="000000"/>
          <w:position w:val="0"/>
          <w:sz w:val="20"/>
          <w:u w:val="none"/>
          <w:vertAlign w:val="baseline"/>
        </w:rPr>
        <w:t xml:space="preserve"> [ 126]: #topheadline [ 127]: </w:t>
      </w:r>
      <w:hyperlink r:id="rId3256" w:history="1">
        <w:r>
          <w:rPr>
            <w:rFonts w:ascii="arial" w:eastAsia="arial" w:hAnsi="arial" w:cs="arial"/>
            <w:b w:val="0"/>
            <w:i/>
            <w:strike w:val="0"/>
            <w:noProof w:val="0"/>
            <w:color w:val="0077CC"/>
            <w:position w:val="0"/>
            <w:sz w:val="20"/>
            <w:u w:val="single"/>
            <w:vertAlign w:val="baseline"/>
          </w:rPr>
          <w:t>https://rmx.news/article/article/no-means-no-hungary-won-t-back-down-in-rule-of-law-dispute-with-the-eu</w:t>
        </w:r>
      </w:hyperlink>
      <w:r>
        <w:rPr>
          <w:rFonts w:ascii="arial" w:eastAsia="arial" w:hAnsi="arial" w:cs="arial"/>
          <w:b w:val="0"/>
          <w:i w:val="0"/>
          <w:strike w:val="0"/>
          <w:noProof w:val="0"/>
          <w:color w:val="000000"/>
          <w:position w:val="0"/>
          <w:sz w:val="20"/>
          <w:u w:val="none"/>
          <w:vertAlign w:val="baseline"/>
        </w:rPr>
        <w:t xml:space="preserve"> [ 128]: #topheadline [ 129]: </w:t>
      </w:r>
      <w:hyperlink r:id="rId3257" w:history="1">
        <w:r>
          <w:rPr>
            <w:rFonts w:ascii="arial" w:eastAsia="arial" w:hAnsi="arial" w:cs="arial"/>
            <w:b w:val="0"/>
            <w:i/>
            <w:strike w:val="0"/>
            <w:noProof w:val="0"/>
            <w:color w:val="0077CC"/>
            <w:position w:val="0"/>
            <w:sz w:val="20"/>
            <w:u w:val="single"/>
            <w:vertAlign w:val="baseline"/>
          </w:rPr>
          <w:t>https://rmx.news/article/article/poland-another-john-paul-ii-statue-targeted-with-hateful-messages</w:t>
        </w:r>
      </w:hyperlink>
      <w:r>
        <w:rPr>
          <w:rFonts w:ascii="arial" w:eastAsia="arial" w:hAnsi="arial" w:cs="arial"/>
          <w:b w:val="0"/>
          <w:i w:val="0"/>
          <w:strike w:val="0"/>
          <w:noProof w:val="0"/>
          <w:color w:val="000000"/>
          <w:position w:val="0"/>
          <w:sz w:val="20"/>
          <w:u w:val="none"/>
          <w:vertAlign w:val="baseline"/>
        </w:rPr>
        <w:t xml:space="preserve"> [ 130]: #topheadline [ 131]: </w:t>
      </w:r>
      <w:hyperlink r:id="rId3258" w:history="1">
        <w:r>
          <w:rPr>
            <w:rFonts w:ascii="arial" w:eastAsia="arial" w:hAnsi="arial" w:cs="arial"/>
            <w:b w:val="0"/>
            <w:i/>
            <w:strike w:val="0"/>
            <w:noProof w:val="0"/>
            <w:color w:val="0077CC"/>
            <w:position w:val="0"/>
            <w:sz w:val="20"/>
            <w:u w:val="single"/>
            <w:vertAlign w:val="baseline"/>
          </w:rPr>
          <w:t>https://rmx.news/article/article/tusk-changes-his-mind-on-rule-of-law</w:t>
        </w:r>
      </w:hyperlink>
      <w:r>
        <w:rPr>
          <w:rFonts w:ascii="arial" w:eastAsia="arial" w:hAnsi="arial" w:cs="arial"/>
          <w:b w:val="0"/>
          <w:i w:val="0"/>
          <w:strike w:val="0"/>
          <w:noProof w:val="0"/>
          <w:color w:val="000000"/>
          <w:position w:val="0"/>
          <w:sz w:val="20"/>
          <w:u w:val="none"/>
          <w:vertAlign w:val="baseline"/>
        </w:rPr>
        <w:t xml:space="preserve"> [ 132]: #topheadline [ 133]: </w:t>
      </w:r>
      <w:hyperlink r:id="rId3259" w:history="1">
        <w:r>
          <w:rPr>
            <w:rFonts w:ascii="arial" w:eastAsia="arial" w:hAnsi="arial" w:cs="arial"/>
            <w:b w:val="0"/>
            <w:i/>
            <w:strike w:val="0"/>
            <w:noProof w:val="0"/>
            <w:color w:val="0077CC"/>
            <w:position w:val="0"/>
            <w:sz w:val="20"/>
            <w:u w:val="single"/>
            <w:vertAlign w:val="baseline"/>
          </w:rPr>
          <w:t>https://rmx.news/article/article/polish-pm-morawiecki-rule-of-law-mechanism-could-lead-to-eu-falling-apart</w:t>
        </w:r>
      </w:hyperlink>
      <w:r>
        <w:rPr>
          <w:rFonts w:ascii="arial" w:eastAsia="arial" w:hAnsi="arial" w:cs="arial"/>
          <w:b w:val="0"/>
          <w:i w:val="0"/>
          <w:strike w:val="0"/>
          <w:noProof w:val="0"/>
          <w:color w:val="000000"/>
          <w:position w:val="0"/>
          <w:sz w:val="20"/>
          <w:u w:val="none"/>
          <w:vertAlign w:val="baseline"/>
        </w:rPr>
        <w:t xml:space="preserve"> [ 134]: #topheadline [ 135]: </w:t>
      </w:r>
      <w:hyperlink r:id="rId3260" w:history="1">
        <w:r>
          <w:rPr>
            <w:rFonts w:ascii="arial" w:eastAsia="arial" w:hAnsi="arial" w:cs="arial"/>
            <w:b w:val="0"/>
            <w:i/>
            <w:strike w:val="0"/>
            <w:noProof w:val="0"/>
            <w:color w:val="0077CC"/>
            <w:position w:val="0"/>
            <w:sz w:val="20"/>
            <w:u w:val="single"/>
            <w:vertAlign w:val="baseline"/>
          </w:rPr>
          <w:t>https://www.breitbart.com/europe/2020/11/19/renowned-swiss-health-expert-discusses-banning-healthcare-coronavirus-deniers/</w:t>
        </w:r>
      </w:hyperlink>
      <w:r>
        <w:rPr>
          <w:rFonts w:ascii="arial" w:eastAsia="arial" w:hAnsi="arial" w:cs="arial"/>
          <w:b w:val="0"/>
          <w:i w:val="0"/>
          <w:strike w:val="0"/>
          <w:noProof w:val="0"/>
          <w:color w:val="000000"/>
          <w:position w:val="0"/>
          <w:sz w:val="20"/>
          <w:u w:val="none"/>
          <w:vertAlign w:val="baseline"/>
        </w:rPr>
        <w:t xml:space="preserve"> [ 136]: #topheadline [ 137]: </w:t>
      </w:r>
      <w:hyperlink r:id="rId3261" w:history="1">
        <w:r>
          <w:rPr>
            <w:rFonts w:ascii="arial" w:eastAsia="arial" w:hAnsi="arial" w:cs="arial"/>
            <w:b w:val="0"/>
            <w:i/>
            <w:strike w:val="0"/>
            <w:noProof w:val="0"/>
            <w:color w:val="0077CC"/>
            <w:position w:val="0"/>
            <w:sz w:val="20"/>
            <w:u w:val="single"/>
            <w:vertAlign w:val="baseline"/>
          </w:rPr>
          <w:t>https://rmx.news/article/article/slovenia-backs-poland-and-hungary-in-rule-of-law-dispute-with-eu</w:t>
        </w:r>
      </w:hyperlink>
      <w:r>
        <w:rPr>
          <w:rFonts w:ascii="arial" w:eastAsia="arial" w:hAnsi="arial" w:cs="arial"/>
          <w:b w:val="0"/>
          <w:i w:val="0"/>
          <w:strike w:val="0"/>
          <w:noProof w:val="0"/>
          <w:color w:val="000000"/>
          <w:position w:val="0"/>
          <w:sz w:val="20"/>
          <w:u w:val="none"/>
          <w:vertAlign w:val="baseline"/>
        </w:rPr>
        <w:t xml:space="preserve"> [ 138]: #topheadline [ 139]: </w:t>
      </w:r>
      <w:hyperlink r:id="rId3262" w:history="1">
        <w:r>
          <w:rPr>
            <w:rFonts w:ascii="arial" w:eastAsia="arial" w:hAnsi="arial" w:cs="arial"/>
            <w:b w:val="0"/>
            <w:i/>
            <w:strike w:val="0"/>
            <w:noProof w:val="0"/>
            <w:color w:val="0077CC"/>
            <w:position w:val="0"/>
            <w:sz w:val="20"/>
            <w:u w:val="single"/>
            <w:vertAlign w:val="baseline"/>
          </w:rPr>
          <w:t>https://www.jihadwatch.org/2020/11/sweden-prosecutor-determines-that-burning-the-quran-is-not-a-</w:t>
        </w:r>
      </w:hyperlink>
      <w:hyperlink r:id="rId3262" w:history="1">
        <w:r>
          <w:rPr>
            <w:rFonts w:ascii="arial" w:eastAsia="arial" w:hAnsi="arial" w:cs="arial"/>
            <w:b/>
            <w:i/>
            <w:strike w:val="0"/>
            <w:noProof w:val="0"/>
            <w:color w:val="0077CC"/>
            <w:position w:val="0"/>
            <w:sz w:val="20"/>
            <w:u w:val="single"/>
            <w:vertAlign w:val="baseline"/>
          </w:rPr>
          <w:t>hate</w:t>
        </w:r>
      </w:hyperlink>
      <w:hyperlink r:id="rId3262" w:history="1">
        <w:r>
          <w:rPr>
            <w:rFonts w:ascii="arial" w:eastAsia="arial" w:hAnsi="arial" w:cs="arial"/>
            <w:b w:val="0"/>
            <w:i/>
            <w:strike w:val="0"/>
            <w:noProof w:val="0"/>
            <w:color w:val="0077CC"/>
            <w:position w:val="0"/>
            <w:sz w:val="20"/>
            <w:u w:val="single"/>
            <w:vertAlign w:val="baseline"/>
          </w:rPr>
          <w:t>-</w:t>
        </w:r>
      </w:hyperlink>
      <w:hyperlink r:id="rId3262"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[ 140]: #topheadline [ 141]: </w:t>
      </w:r>
      <w:hyperlink r:id="rId3263" w:history="1">
        <w:r>
          <w:rPr>
            <w:rFonts w:ascii="arial" w:eastAsia="arial" w:hAnsi="arial" w:cs="arial"/>
            <w:b w:val="0"/>
            <w:i/>
            <w:strike w:val="0"/>
            <w:noProof w:val="0"/>
            <w:color w:val="0077CC"/>
            <w:position w:val="0"/>
            <w:sz w:val="20"/>
            <w:u w:val="single"/>
            <w:vertAlign w:val="baseline"/>
          </w:rPr>
          <w:t>https://www.breitbart.com/europe/2020/11/19/swedish-city-to-spend-over-a-billion-dollars-to-integrate-no-go-zones/</w:t>
        </w:r>
      </w:hyperlink>
      <w:r>
        <w:rPr>
          <w:rFonts w:ascii="arial" w:eastAsia="arial" w:hAnsi="arial" w:cs="arial"/>
          <w:b w:val="0"/>
          <w:i w:val="0"/>
          <w:strike w:val="0"/>
          <w:noProof w:val="0"/>
          <w:color w:val="000000"/>
          <w:position w:val="0"/>
          <w:sz w:val="20"/>
          <w:u w:val="none"/>
          <w:vertAlign w:val="baseline"/>
        </w:rPr>
        <w:t xml:space="preserve"> [ 142]: #topheadline [ 143]: </w:t>
      </w:r>
      <w:hyperlink r:id="rId3264" w:history="1">
        <w:r>
          <w:rPr>
            <w:rFonts w:ascii="arial" w:eastAsia="arial" w:hAnsi="arial" w:cs="arial"/>
            <w:b w:val="0"/>
            <w:i/>
            <w:strike w:val="0"/>
            <w:noProof w:val="0"/>
            <w:color w:val="0077CC"/>
            <w:position w:val="0"/>
            <w:sz w:val="20"/>
            <w:u w:val="single"/>
            <w:vertAlign w:val="baseline"/>
          </w:rPr>
          <w:t>https://reclaimthenet.org/uk-intelligence-agency-surveils-citizens-internet-browsing-habits-lockdowns</w:t>
        </w:r>
      </w:hyperlink>
      <w:r>
        <w:rPr>
          <w:rFonts w:ascii="arial" w:eastAsia="arial" w:hAnsi="arial" w:cs="arial"/>
          <w:b w:val="0"/>
          <w:i w:val="0"/>
          <w:strike w:val="0"/>
          <w:noProof w:val="0"/>
          <w:color w:val="000000"/>
          <w:position w:val="0"/>
          <w:sz w:val="20"/>
          <w:u w:val="none"/>
          <w:vertAlign w:val="baseline"/>
        </w:rPr>
        <w:t xml:space="preserve">/ [ 144]: #topheadline [ 145]: </w:t>
      </w:r>
      <w:hyperlink r:id="rId3265" w:history="1">
        <w:r>
          <w:rPr>
            <w:rFonts w:ascii="arial" w:eastAsia="arial" w:hAnsi="arial" w:cs="arial"/>
            <w:b w:val="0"/>
            <w:i/>
            <w:strike w:val="0"/>
            <w:noProof w:val="0"/>
            <w:color w:val="0077CC"/>
            <w:position w:val="0"/>
            <w:sz w:val="20"/>
            <w:u w:val="single"/>
            <w:vertAlign w:val="baseline"/>
          </w:rPr>
          <w:t>https://www.breitbart.com/europe/2020/11/19/govt-may-let-brits-have-five-days-christmas-exchange-another-lockdown/</w:t>
        </w:r>
      </w:hyperlink>
      <w:r>
        <w:rPr>
          <w:rFonts w:ascii="arial" w:eastAsia="arial" w:hAnsi="arial" w:cs="arial"/>
          <w:b w:val="0"/>
          <w:i w:val="0"/>
          <w:strike w:val="0"/>
          <w:noProof w:val="0"/>
          <w:color w:val="000000"/>
          <w:position w:val="0"/>
          <w:sz w:val="20"/>
          <w:u w:val="none"/>
          <w:vertAlign w:val="baseline"/>
        </w:rPr>
        <w:t xml:space="preserve"> [ 146]: #topheadline [ 147]: </w:t>
      </w:r>
      <w:hyperlink r:id="rId3266" w:history="1">
        <w:r>
          <w:rPr>
            <w:rFonts w:ascii="arial" w:eastAsia="arial" w:hAnsi="arial" w:cs="arial"/>
            <w:b w:val="0"/>
            <w:i/>
            <w:strike w:val="0"/>
            <w:noProof w:val="0"/>
            <w:color w:val="0077CC"/>
            <w:position w:val="0"/>
            <w:sz w:val="20"/>
            <w:u w:val="single"/>
            <w:vertAlign w:val="baseline"/>
          </w:rPr>
          <w:t>https://www.dailymail.co.uk/news/article-8954831/Muslim-convert-stabbed-prayer-leader-neck-asks-sent-prison-learn-Quran.html</w:t>
        </w:r>
      </w:hyperlink>
      <w:r>
        <w:rPr>
          <w:rFonts w:ascii="arial" w:eastAsia="arial" w:hAnsi="arial" w:cs="arial"/>
          <w:b w:val="0"/>
          <w:i w:val="0"/>
          <w:strike w:val="0"/>
          <w:noProof w:val="0"/>
          <w:color w:val="000000"/>
          <w:position w:val="0"/>
          <w:sz w:val="20"/>
          <w:u w:val="none"/>
          <w:vertAlign w:val="baseline"/>
        </w:rPr>
        <w:t xml:space="preserve"> [ 148]: #topheadline [ 149]: </w:t>
      </w:r>
      <w:hyperlink r:id="rId3267" w:history="1">
        <w:r>
          <w:rPr>
            <w:rFonts w:ascii="arial" w:eastAsia="arial" w:hAnsi="arial" w:cs="arial"/>
            <w:b w:val="0"/>
            <w:i/>
            <w:strike w:val="0"/>
            <w:noProof w:val="0"/>
            <w:color w:val="0077CC"/>
            <w:position w:val="0"/>
            <w:sz w:val="20"/>
            <w:u w:val="single"/>
            <w:vertAlign w:val="baseline"/>
          </w:rPr>
          <w:t>https://www.breitbart.com/europe/2020/11/19/london-mayor-khan-demands-minorities-get-preferential-access-to-coronavirus-vaccines/</w:t>
        </w:r>
      </w:hyperlink>
      <w:r>
        <w:rPr>
          <w:rFonts w:ascii="arial" w:eastAsia="arial" w:hAnsi="arial" w:cs="arial"/>
          <w:b w:val="0"/>
          <w:i w:val="0"/>
          <w:strike w:val="0"/>
          <w:noProof w:val="0"/>
          <w:color w:val="000000"/>
          <w:position w:val="0"/>
          <w:sz w:val="20"/>
          <w:u w:val="none"/>
          <w:vertAlign w:val="baseline"/>
        </w:rPr>
        <w:t xml:space="preserve"> [ 150]: #topheadline [ 151]: </w:t>
      </w:r>
      <w:hyperlink r:id="rId3268" w:history="1">
        <w:r>
          <w:rPr>
            <w:rFonts w:ascii="arial" w:eastAsia="arial" w:hAnsi="arial" w:cs="arial"/>
            <w:b w:val="0"/>
            <w:i/>
            <w:strike w:val="0"/>
            <w:noProof w:val="0"/>
            <w:color w:val="0077CC"/>
            <w:position w:val="0"/>
            <w:sz w:val="20"/>
            <w:u w:val="single"/>
            <w:vertAlign w:val="baseline"/>
          </w:rPr>
          <w:t>https://www.breitbart.com/faith/2020/11/19/vatican-financial-scandal-deepens-as-search-uncovers-cash-gold-coins-in-officials-home/</w:t>
        </w:r>
      </w:hyperlink>
      <w:r>
        <w:rPr>
          <w:rFonts w:ascii="arial" w:eastAsia="arial" w:hAnsi="arial" w:cs="arial"/>
          <w:b w:val="0"/>
          <w:i w:val="0"/>
          <w:strike w:val="0"/>
          <w:noProof w:val="0"/>
          <w:color w:val="000000"/>
          <w:position w:val="0"/>
          <w:sz w:val="20"/>
          <w:u w:val="none"/>
          <w:vertAlign w:val="baseline"/>
        </w:rPr>
        <w:t xml:space="preserve"> [ 152]: #topheadline [ 153]: </w:t>
      </w:r>
      <w:hyperlink r:id="rId3269" w:history="1">
        <w:r>
          <w:rPr>
            <w:rFonts w:ascii="arial" w:eastAsia="arial" w:hAnsi="arial" w:cs="arial"/>
            <w:b w:val="0"/>
            <w:i/>
            <w:strike w:val="0"/>
            <w:noProof w:val="0"/>
            <w:color w:val="0077CC"/>
            <w:position w:val="0"/>
            <w:sz w:val="20"/>
            <w:u w:val="single"/>
            <w:vertAlign w:val="baseline"/>
          </w:rPr>
          <w:t>https://www.dailymail.co.uk/news/article-8958309/Builder-51-died-falling-10ft-ladder-killed-coronavirus.html</w:t>
        </w:r>
      </w:hyperlink>
      <w:r>
        <w:rPr>
          <w:rFonts w:ascii="arial" w:eastAsia="arial" w:hAnsi="arial" w:cs="arial"/>
          <w:b w:val="0"/>
          <w:i w:val="0"/>
          <w:strike w:val="0"/>
          <w:noProof w:val="0"/>
          <w:color w:val="000000"/>
          <w:position w:val="0"/>
          <w:sz w:val="20"/>
          <w:u w:val="none"/>
          <w:vertAlign w:val="baseline"/>
        </w:rPr>
        <w:t xml:space="preserve"> [ 154]: #topheadline [ 155]: </w:t>
      </w:r>
      <w:hyperlink r:id="rId3270" w:history="1">
        <w:r>
          <w:rPr>
            <w:rFonts w:ascii="arial" w:eastAsia="arial" w:hAnsi="arial" w:cs="arial"/>
            <w:b w:val="0"/>
            <w:i/>
            <w:strike w:val="0"/>
            <w:noProof w:val="0"/>
            <w:color w:val="0077CC"/>
            <w:position w:val="0"/>
            <w:sz w:val="20"/>
            <w:u w:val="single"/>
            <w:vertAlign w:val="baseline"/>
          </w:rPr>
          <w:t>https://disrn.com/news/pompeo-becomes-first-us-secr-of-state-to-visit-golan-heights-calls-the-area-a-central-part-of-israel</w:t>
        </w:r>
      </w:hyperlink>
      <w:r>
        <w:rPr>
          <w:rFonts w:ascii="arial" w:eastAsia="arial" w:hAnsi="arial" w:cs="arial"/>
          <w:b w:val="0"/>
          <w:i w:val="0"/>
          <w:strike w:val="0"/>
          <w:noProof w:val="0"/>
          <w:color w:val="000000"/>
          <w:position w:val="0"/>
          <w:sz w:val="20"/>
          <w:u w:val="none"/>
          <w:vertAlign w:val="baseline"/>
        </w:rPr>
        <w:t xml:space="preserve"> [ 156]: #topheadline [ 157]: </w:t>
      </w:r>
      <w:hyperlink r:id="rId3271" w:history="1">
        <w:r>
          <w:rPr>
            <w:rFonts w:ascii="arial" w:eastAsia="arial" w:hAnsi="arial" w:cs="arial"/>
            <w:b w:val="0"/>
            <w:i/>
            <w:strike w:val="0"/>
            <w:noProof w:val="0"/>
            <w:color w:val="0077CC"/>
            <w:position w:val="0"/>
            <w:sz w:val="20"/>
            <w:u w:val="single"/>
            <w:vertAlign w:val="baseline"/>
          </w:rPr>
          <w:t>https://disrn.com/news/iranian-christian-convert-serving-six-years-in-prison-receives-80-lashes-for-drinking-communion-wine</w:t>
        </w:r>
      </w:hyperlink>
      <w:r>
        <w:rPr>
          <w:rFonts w:ascii="arial" w:eastAsia="arial" w:hAnsi="arial" w:cs="arial"/>
          <w:b w:val="0"/>
          <w:i w:val="0"/>
          <w:strike w:val="0"/>
          <w:noProof w:val="0"/>
          <w:color w:val="000000"/>
          <w:position w:val="0"/>
          <w:sz w:val="20"/>
          <w:u w:val="none"/>
          <w:vertAlign w:val="baseline"/>
        </w:rPr>
        <w:t xml:space="preserve"> [ 158]: #topheadline [ 159]: </w:t>
      </w:r>
      <w:hyperlink r:id="rId3272" w:history="1">
        <w:r>
          <w:rPr>
            <w:rFonts w:ascii="arial" w:eastAsia="arial" w:hAnsi="arial" w:cs="arial"/>
            <w:b w:val="0"/>
            <w:i/>
            <w:strike w:val="0"/>
            <w:noProof w:val="0"/>
            <w:color w:val="0077CC"/>
            <w:position w:val="0"/>
            <w:sz w:val="20"/>
            <w:u w:val="single"/>
            <w:vertAlign w:val="baseline"/>
          </w:rPr>
          <w:t>https://www.jihadwatch.org/2020/11/turkey-seeks-extradition-from-russia-of-man-who-desecrated-quran</w:t>
        </w:r>
      </w:hyperlink>
      <w:r>
        <w:rPr>
          <w:rFonts w:ascii="arial" w:eastAsia="arial" w:hAnsi="arial" w:cs="arial"/>
          <w:b w:val="0"/>
          <w:i w:val="0"/>
          <w:strike w:val="0"/>
          <w:noProof w:val="0"/>
          <w:color w:val="000000"/>
          <w:position w:val="0"/>
          <w:sz w:val="20"/>
          <w:u w:val="none"/>
          <w:vertAlign w:val="baseline"/>
        </w:rPr>
        <w:t xml:space="preserve"> [ 160]: #topheadline [ 161]: </w:t>
      </w:r>
      <w:hyperlink r:id="rId3273" w:history="1">
        <w:r>
          <w:rPr>
            <w:rFonts w:ascii="arial" w:eastAsia="arial" w:hAnsi="arial" w:cs="arial"/>
            <w:b w:val="0"/>
            <w:i/>
            <w:strike w:val="0"/>
            <w:noProof w:val="0"/>
            <w:color w:val="0077CC"/>
            <w:position w:val="0"/>
            <w:sz w:val="20"/>
            <w:u w:val="single"/>
            <w:vertAlign w:val="baseline"/>
          </w:rPr>
          <w:t>https://reclaimthenet.org/russia-threatens-to-ban-youtube-facebook-and-twitter</w:t>
        </w:r>
      </w:hyperlink>
      <w:r>
        <w:rPr>
          <w:rFonts w:ascii="arial" w:eastAsia="arial" w:hAnsi="arial" w:cs="arial"/>
          <w:b w:val="0"/>
          <w:i w:val="0"/>
          <w:strike w:val="0"/>
          <w:noProof w:val="0"/>
          <w:color w:val="000000"/>
          <w:position w:val="0"/>
          <w:sz w:val="20"/>
          <w:u w:val="none"/>
          <w:vertAlign w:val="baseline"/>
        </w:rPr>
        <w:t xml:space="preserve">/ [ 162]: #topheadline [ 163]: </w:t>
      </w:r>
      <w:hyperlink r:id="rId3274" w:history="1">
        <w:r>
          <w:rPr>
            <w:rFonts w:ascii="arial" w:eastAsia="arial" w:hAnsi="arial" w:cs="arial"/>
            <w:b w:val="0"/>
            <w:i/>
            <w:strike w:val="0"/>
            <w:noProof w:val="0"/>
            <w:color w:val="0077CC"/>
            <w:position w:val="0"/>
            <w:sz w:val="20"/>
            <w:u w:val="single"/>
            <w:vertAlign w:val="baseline"/>
          </w:rPr>
          <w:t>https://reclaimthenet.org/zhang-zhan-charged</w:t>
        </w:r>
      </w:hyperlink>
      <w:r>
        <w:rPr>
          <w:rFonts w:ascii="arial" w:eastAsia="arial" w:hAnsi="arial" w:cs="arial"/>
          <w:b w:val="0"/>
          <w:i w:val="0"/>
          <w:strike w:val="0"/>
          <w:noProof w:val="0"/>
          <w:color w:val="000000"/>
          <w:position w:val="0"/>
          <w:sz w:val="20"/>
          <w:u w:val="none"/>
          <w:vertAlign w:val="baseline"/>
        </w:rPr>
        <w:t xml:space="preserve">/ [ 164]: #topheadline [ 165]: </w:t>
      </w:r>
      <w:hyperlink r:id="rId3275" w:history="1">
        <w:r>
          <w:rPr>
            <w:rFonts w:ascii="arial" w:eastAsia="arial" w:hAnsi="arial" w:cs="arial"/>
            <w:b w:val="0"/>
            <w:i/>
            <w:strike w:val="0"/>
            <w:noProof w:val="0"/>
            <w:color w:val="0077CC"/>
            <w:position w:val="0"/>
            <w:sz w:val="20"/>
            <w:u w:val="single"/>
            <w:vertAlign w:val="baseline"/>
          </w:rPr>
          <w:t>https://www.breitbart.com/asia/2020/11/19/human-rights-expert-china-is-practicing-eugenics-genocide/</w:t>
        </w:r>
      </w:hyperlink>
      <w:r>
        <w:rPr>
          <w:rFonts w:ascii="arial" w:eastAsia="arial" w:hAnsi="arial" w:cs="arial"/>
          <w:b w:val="0"/>
          <w:i w:val="0"/>
          <w:strike w:val="0"/>
          <w:noProof w:val="0"/>
          <w:color w:val="000000"/>
          <w:position w:val="0"/>
          <w:sz w:val="20"/>
          <w:u w:val="none"/>
          <w:vertAlign w:val="baseline"/>
        </w:rPr>
        <w:t xml:space="preserve"> [ 166]: #topheadline [ 167]: </w:t>
      </w:r>
      <w:hyperlink r:id="rId3276" w:history="1">
        <w:r>
          <w:rPr>
            <w:rFonts w:ascii="arial" w:eastAsia="arial" w:hAnsi="arial" w:cs="arial"/>
            <w:b w:val="0"/>
            <w:i/>
            <w:strike w:val="0"/>
            <w:noProof w:val="0"/>
            <w:color w:val="0077CC"/>
            <w:position w:val="0"/>
            <w:sz w:val="20"/>
            <w:u w:val="single"/>
            <w:vertAlign w:val="baseline"/>
          </w:rPr>
          <w:t>https://www.dailymail.co.uk/news/article-8952535/ABC-Kids-N-Care-alleged-scam-ringleader-Suzy-Zreika-hit-stronger-bail-conditions.html</w:t>
        </w:r>
      </w:hyperlink>
      <w:r>
        <w:rPr>
          <w:rFonts w:ascii="arial" w:eastAsia="arial" w:hAnsi="arial" w:cs="arial"/>
          <w:b w:val="0"/>
          <w:i w:val="0"/>
          <w:strike w:val="0"/>
          <w:noProof w:val="0"/>
          <w:color w:val="000000"/>
          <w:position w:val="0"/>
          <w:sz w:val="20"/>
          <w:u w:val="none"/>
          <w:vertAlign w:val="baseline"/>
        </w:rPr>
        <w:t xml:space="preserve"> [ 168]: #topheadline [ 169]: </w:t>
      </w:r>
      <w:hyperlink r:id="rId3277" w:history="1">
        <w:r>
          <w:rPr>
            <w:rFonts w:ascii="arial" w:eastAsia="arial" w:hAnsi="arial" w:cs="arial"/>
            <w:b w:val="0"/>
            <w:i/>
            <w:strike w:val="0"/>
            <w:noProof w:val="0"/>
            <w:color w:val="0077CC"/>
            <w:position w:val="0"/>
            <w:sz w:val="20"/>
            <w:u w:val="single"/>
            <w:vertAlign w:val="baseline"/>
          </w:rPr>
          <w:t>https://www.dailymail.co.uk/news/article-8962087/China-launches-extraordinary-attack-Australia.html</w:t>
        </w:r>
      </w:hyperlink>
      <w:r>
        <w:rPr>
          <w:rFonts w:ascii="arial" w:eastAsia="arial" w:hAnsi="arial" w:cs="arial"/>
          <w:b w:val="0"/>
          <w:i w:val="0"/>
          <w:strike w:val="0"/>
          <w:noProof w:val="0"/>
          <w:color w:val="000000"/>
          <w:position w:val="0"/>
          <w:sz w:val="20"/>
          <w:u w:val="none"/>
          <w:vertAlign w:val="baseline"/>
        </w:rPr>
        <w:t xml:space="preserve"> [ 170]: #topheadline [ 171]: </w:t>
      </w:r>
      <w:hyperlink r:id="rId3278" w:history="1">
        <w:r>
          <w:rPr>
            <w:rFonts w:ascii="arial" w:eastAsia="arial" w:hAnsi="arial" w:cs="arial"/>
            <w:b w:val="0"/>
            <w:i/>
            <w:strike w:val="0"/>
            <w:noProof w:val="0"/>
            <w:color w:val="0077CC"/>
            <w:position w:val="0"/>
            <w:sz w:val="20"/>
            <w:u w:val="single"/>
            <w:vertAlign w:val="baseline"/>
          </w:rPr>
          <w:t>https://summit.news/2020/11/19/south-australia-enters-another-lockdown-after-just-36-new-coronavirus-infections/</w:t>
        </w:r>
      </w:hyperlink>
      <w:r>
        <w:rPr>
          <w:rFonts w:ascii="arial" w:eastAsia="arial" w:hAnsi="arial" w:cs="arial"/>
          <w:b w:val="0"/>
          <w:i w:val="0"/>
          <w:strike w:val="0"/>
          <w:noProof w:val="0"/>
          <w:color w:val="000000"/>
          <w:position w:val="0"/>
          <w:sz w:val="20"/>
          <w:u w:val="none"/>
          <w:vertAlign w:val="baseline"/>
        </w:rPr>
        <w:t xml:space="preserve"> [ 172]: #topheadline [ 173]: </w:t>
      </w:r>
      <w:hyperlink r:id="rId3279" w:history="1">
        <w:r>
          <w:rPr>
            <w:rFonts w:ascii="arial" w:eastAsia="arial" w:hAnsi="arial" w:cs="arial"/>
            <w:b w:val="0"/>
            <w:i/>
            <w:strike w:val="0"/>
            <w:noProof w:val="0"/>
            <w:color w:val="0077CC"/>
            <w:position w:val="0"/>
            <w:sz w:val="20"/>
            <w:u w:val="single"/>
            <w:vertAlign w:val="baseline"/>
          </w:rPr>
          <w:t>https://rmx.news/article/article/czech-customs-officers-find-illegal-migrants-enjoying-a-coffee-break-near-highway</w:t>
        </w:r>
      </w:hyperlink>
      <w:r>
        <w:rPr>
          <w:rFonts w:ascii="arial" w:eastAsia="arial" w:hAnsi="arial" w:cs="arial"/>
          <w:b w:val="0"/>
          <w:i w:val="0"/>
          <w:strike w:val="0"/>
          <w:noProof w:val="0"/>
          <w:color w:val="000000"/>
          <w:position w:val="0"/>
          <w:sz w:val="20"/>
          <w:u w:val="none"/>
          <w:vertAlign w:val="baseline"/>
        </w:rPr>
        <w:t xml:space="preserve"> [ 174]: #topheadline [ 175]: </w:t>
      </w:r>
      <w:hyperlink r:id="rId3280" w:history="1">
        <w:r>
          <w:rPr>
            <w:rFonts w:ascii="arial" w:eastAsia="arial" w:hAnsi="arial" w:cs="arial"/>
            <w:b w:val="0"/>
            <w:i/>
            <w:strike w:val="0"/>
            <w:noProof w:val="0"/>
            <w:color w:val="0077CC"/>
            <w:position w:val="0"/>
            <w:sz w:val="20"/>
            <w:u w:val="single"/>
            <w:vertAlign w:val="baseline"/>
          </w:rPr>
          <w:t>https://www.dailymail.co.uk/news/article-8966415/People-traffickers-using-fishing-boats-smuggle-migrants-UK.html</w:t>
        </w:r>
      </w:hyperlink>
      <w:r>
        <w:rPr>
          <w:rFonts w:ascii="arial" w:eastAsia="arial" w:hAnsi="arial" w:cs="arial"/>
          <w:b w:val="0"/>
          <w:i w:val="0"/>
          <w:strike w:val="0"/>
          <w:noProof w:val="0"/>
          <w:color w:val="000000"/>
          <w:position w:val="0"/>
          <w:sz w:val="20"/>
          <w:u w:val="none"/>
          <w:vertAlign w:val="baseline"/>
        </w:rPr>
        <w:t xml:space="preserve"> [ 176]: #topheadline [ 177]: </w:t>
      </w:r>
      <w:hyperlink r:id="rId3281" w:history="1">
        <w:r>
          <w:rPr>
            <w:rFonts w:ascii="arial" w:eastAsia="arial" w:hAnsi="arial" w:cs="arial"/>
            <w:b w:val="0"/>
            <w:i/>
            <w:strike w:val="0"/>
            <w:noProof w:val="0"/>
            <w:color w:val="0077CC"/>
            <w:position w:val="0"/>
            <w:sz w:val="20"/>
            <w:u w:val="single"/>
            <w:vertAlign w:val="baseline"/>
          </w:rPr>
          <w:t>https://www.breitbart.com/europe/2020/11/19/watch-migrants-attempt-to-break-down-barricade-at-british-army-barracks-camp/</w:t>
        </w:r>
      </w:hyperlink>
      <w:r>
        <w:rPr>
          <w:rFonts w:ascii="arial" w:eastAsia="arial" w:hAnsi="arial" w:cs="arial"/>
          <w:b w:val="0"/>
          <w:i w:val="0"/>
          <w:strike w:val="0"/>
          <w:noProof w:val="0"/>
          <w:color w:val="000000"/>
          <w:position w:val="0"/>
          <w:sz w:val="20"/>
          <w:u w:val="none"/>
          <w:vertAlign w:val="baseline"/>
        </w:rPr>
        <w:t xml:space="preserve"> [ 178]: #topheadline [ 179]: </w:t>
      </w:r>
      <w:hyperlink r:id="rId3282" w:history="1">
        <w:r>
          <w:rPr>
            <w:rFonts w:ascii="arial" w:eastAsia="arial" w:hAnsi="arial" w:cs="arial"/>
            <w:b w:val="0"/>
            <w:i/>
            <w:strike w:val="0"/>
            <w:noProof w:val="0"/>
            <w:color w:val="0077CC"/>
            <w:position w:val="0"/>
            <w:sz w:val="20"/>
            <w:u w:val="single"/>
            <w:vertAlign w:val="baseline"/>
          </w:rPr>
          <w:t>https://rmx.news/article/article/hungary-s-planned-constitutional-amendment-on-biological-gender-serves-to-protect-the-rights-of-children-says-justice-minister-varga</w:t>
        </w:r>
      </w:hyperlink>
      <w:r>
        <w:rPr>
          <w:rFonts w:ascii="arial" w:eastAsia="arial" w:hAnsi="arial" w:cs="arial"/>
          <w:b w:val="0"/>
          <w:i w:val="0"/>
          <w:strike w:val="0"/>
          <w:noProof w:val="0"/>
          <w:color w:val="000000"/>
          <w:position w:val="0"/>
          <w:sz w:val="20"/>
          <w:u w:val="none"/>
          <w:vertAlign w:val="baseline"/>
        </w:rPr>
        <w:t xml:space="preserve"> [ 180]: #topheadline [ 181]: </w:t>
      </w:r>
      <w:hyperlink r:id="rId3283" w:history="1">
        <w:r>
          <w:rPr>
            <w:rFonts w:ascii="arial" w:eastAsia="arial" w:hAnsi="arial" w:cs="arial"/>
            <w:b w:val="0"/>
            <w:i/>
            <w:strike w:val="0"/>
            <w:noProof w:val="0"/>
            <w:color w:val="0077CC"/>
            <w:position w:val="0"/>
            <w:sz w:val="20"/>
            <w:u w:val="single"/>
            <w:vertAlign w:val="baseline"/>
          </w:rPr>
          <w:t>https://www.breitbart.com/europe/2020/11/19/pogues-fairytale-</w:t>
        </w:r>
      </w:hyperlink>
      <w:hyperlink r:id="rId3283" w:history="1">
        <w:r>
          <w:rPr>
            <w:rFonts w:ascii="arial" w:eastAsia="arial" w:hAnsi="arial" w:cs="arial"/>
            <w:b/>
            <w:i/>
            <w:strike w:val="0"/>
            <w:noProof w:val="0"/>
            <w:color w:val="0077CC"/>
            <w:position w:val="0"/>
            <w:sz w:val="20"/>
            <w:u w:val="single"/>
            <w:vertAlign w:val="baseline"/>
          </w:rPr>
          <w:t>new-york</w:t>
        </w:r>
      </w:hyperlink>
      <w:hyperlink r:id="rId3283" w:history="1">
        <w:r>
          <w:rPr>
            <w:rFonts w:ascii="arial" w:eastAsia="arial" w:hAnsi="arial" w:cs="arial"/>
            <w:b w:val="0"/>
            <w:i/>
            <w:strike w:val="0"/>
            <w:noProof w:val="0"/>
            <w:color w:val="0077CC"/>
            <w:position w:val="0"/>
            <w:sz w:val="20"/>
            <w:u w:val="single"/>
            <w:vertAlign w:val="baseline"/>
          </w:rPr>
          <w:t>-censored-bbc-christmas-offensive-lyrics/</w:t>
        </w:r>
      </w:hyperlink>
      <w:r>
        <w:rPr>
          <w:rFonts w:ascii="arial" w:eastAsia="arial" w:hAnsi="arial" w:cs="arial"/>
          <w:b w:val="0"/>
          <w:i w:val="0"/>
          <w:strike w:val="0"/>
          <w:noProof w:val="0"/>
          <w:color w:val="000000"/>
          <w:position w:val="0"/>
          <w:sz w:val="20"/>
          <w:u w:val="none"/>
          <w:vertAlign w:val="baseline"/>
        </w:rPr>
        <w:t xml:space="preserve"> [ 182]: #topheadline [ 183]: </w:t>
      </w:r>
      <w:hyperlink r:id="rId3284" w:history="1">
        <w:r>
          <w:rPr>
            <w:rFonts w:ascii="arial" w:eastAsia="arial" w:hAnsi="arial" w:cs="arial"/>
            <w:b w:val="0"/>
            <w:i/>
            <w:strike w:val="0"/>
            <w:noProof w:val="0"/>
            <w:color w:val="0077CC"/>
            <w:position w:val="0"/>
            <w:sz w:val="20"/>
            <w:u w:val="single"/>
            <w:vertAlign w:val="baseline"/>
          </w:rPr>
          <w:t>https://www.breitbart.com/europe/2020/11/19/you-need-a-fanny-to-be-a-woman-trans-thugs-beat-up-19-year-old-for-transphobic-remark/</w:t>
        </w:r>
      </w:hyperlink>
      <w:r>
        <w:rPr>
          <w:rFonts w:ascii="arial" w:eastAsia="arial" w:hAnsi="arial" w:cs="arial"/>
          <w:b w:val="0"/>
          <w:i w:val="0"/>
          <w:strike w:val="0"/>
          <w:noProof w:val="0"/>
          <w:color w:val="000000"/>
          <w:position w:val="0"/>
          <w:sz w:val="20"/>
          <w:u w:val="none"/>
          <w:vertAlign w:val="baseline"/>
        </w:rPr>
        <w:t xml:space="preserve"> [ 184]: #topheadline [ 185]: </w:t>
      </w:r>
      <w:hyperlink r:id="rId3285" w:history="1">
        <w:r>
          <w:rPr>
            <w:rFonts w:ascii="arial" w:eastAsia="arial" w:hAnsi="arial" w:cs="arial"/>
            <w:b w:val="0"/>
            <w:i/>
            <w:strike w:val="0"/>
            <w:noProof w:val="0"/>
            <w:color w:val="0077CC"/>
            <w:position w:val="0"/>
            <w:sz w:val="20"/>
            <w:u w:val="single"/>
            <w:vertAlign w:val="baseline"/>
          </w:rPr>
          <w:t>https://rmx.news/article/article/zemmour-rule-of-law-is-a-pretext-to-force-immigration-abortion-lgbt-propaganda-on-hungary-and-poland</w:t>
        </w:r>
      </w:hyperlink>
      <w:r>
        <w:rPr>
          <w:rFonts w:ascii="arial" w:eastAsia="arial" w:hAnsi="arial" w:cs="arial"/>
          <w:b w:val="0"/>
          <w:i w:val="0"/>
          <w:strike w:val="0"/>
          <w:noProof w:val="0"/>
          <w:color w:val="000000"/>
          <w:position w:val="0"/>
          <w:sz w:val="20"/>
          <w:u w:val="none"/>
          <w:vertAlign w:val="baseline"/>
        </w:rPr>
        <w:t xml:space="preserve"> [ 186]: #topheadline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2020</w:t>
      </w:r>
    </w:p>
    <w:p>
      <w:pPr>
        <w:pStyle w:val="Normal220"/>
      </w:pPr>
    </w:p>
    <w:p>
      <w:pPr>
        <w:pStyle w:val="Normal220"/>
        <w:ind w:left="200"/>
        <w:sectPr>
          <w:type w:val="continuous"/>
          <w:pgMar w:top="840" w:right="1000" w:bottom="840" w:left="1000" w:header="400" w:footer="400"/>
          <w:pgNumType w:fmt="decimal"/>
          <w:cols w:space="720"/>
        </w:sectPr>
      </w:pPr>
      <w:r>
        <w:br/>
      </w:r>
      <w:r>
        <w:pict>
          <v:line id="_x0000_s1773"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3286"/>
          <w:headerReference w:type="default" r:id="rId3287"/>
          <w:footerReference w:type="even" r:id="rId3288"/>
          <w:footerReference w:type="default" r:id="rId3289"/>
          <w:headerReference w:type="first" r:id="rId3290"/>
          <w:footerReference w:type="first" r:id="rId3291"/>
          <w:pgSz w:w="12240" w:h="15840"/>
          <w:pgMar w:top="840" w:right="1000" w:bottom="840" w:left="1000" w:header="400" w:footer="400"/>
          <w:pgNumType w:fmt="decimal"/>
          <w:cols w:space="720"/>
          <w:titlePg w:val="0"/>
        </w:sectPr>
      </w:pPr>
    </w:p>
    <w:p>
      <w:pPr>
        <w:pStyle w:val="Normal221"/>
      </w:pPr>
    </w:p>
    <w:p>
      <w:pPr>
        <w:pStyle w:val="Normal221"/>
      </w:pPr>
      <w:r>
        <w:pict>
          <v:shape id="_x0000_i1774" type="#_x0000_t75" alt="LexisNexis®" style="width:147.75pt;height:30pt">
            <v:imagedata r:id="rId18" o:title=""/>
          </v:shape>
        </w:pict>
      </w:r>
      <w:r>
        <w:cr/>
      </w:r>
    </w:p>
    <w:p>
      <w:pPr>
        <w:pStyle w:val="Heading1219"/>
        <w:keepNext w:val="0"/>
        <w:spacing w:after="200" w:line="340" w:lineRule="atLeast"/>
        <w:ind w:left="0" w:right="0" w:firstLine="0"/>
        <w:jc w:val="center"/>
      </w:pPr>
      <w:hyperlink r:id="rId3292" w:history="1">
        <w:r>
          <w:rPr>
            <w:rFonts w:ascii="arial" w:eastAsia="arial" w:hAnsi="arial" w:cs="arial"/>
            <w:b/>
            <w:i/>
            <w:strike w:val="0"/>
            <w:color w:val="0077CC"/>
            <w:sz w:val="28"/>
            <w:u w:val="single"/>
            <w:vertAlign w:val="baseline"/>
          </w:rPr>
          <w:t>15 objects that help tell the story of LGBT+ Liverpool and beyond; From a pair of football boots to the first rainbow flag flown from Liverpool Town Hall, this collection of items has an important story to tell</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liverpoolecho.co.uk</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 12:26 PM GMT</w:t>
      </w:r>
    </w:p>
    <w:p>
      <w:pPr>
        <w:pStyle w:val="Normal221"/>
        <w:keepNext w:val="0"/>
        <w:spacing w:after="0" w:line="240" w:lineRule="atLeast"/>
        <w:ind w:right="0"/>
        <w:jc w:val="both"/>
      </w:pPr>
      <w:bookmarkStart w:id="446" w:name="Bookmark_221"/>
      <w:bookmarkEnd w:id="446"/>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Reach PLC All Rights Reserved</w:t>
      </w:r>
    </w:p>
    <w:p>
      <w:pPr>
        <w:pStyle w:val="Normal221"/>
        <w:keepNext w:val="0"/>
        <w:spacing w:before="120" w:after="0" w:line="220" w:lineRule="atLeast"/>
        <w:ind w:left="0" w:right="0" w:firstLine="0"/>
        <w:jc w:val="left"/>
      </w:pPr>
      <w:r>
        <w:br/>
      </w:r>
      <w:r>
        <w:pict>
          <v:shape id="_x0000_i1775" type="#_x0000_t75" style="width:191.98pt;height:49.49pt">
            <v:imagedata r:id="rId3293"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WHAT'S ON NEWS; Version:2</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1710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Davis</w:t>
      </w:r>
    </w:p>
    <w:p>
      <w:pPr>
        <w:pStyle w:val="Normal2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a pair of football boots to the first rainbow flag flown from Liverpool Town Hall, this collection of items has an important story to tell</w:t>
      </w:r>
    </w:p>
    <w:p>
      <w:pPr>
        <w:pStyle w:val="Normal221"/>
        <w:keepNext/>
        <w:spacing w:before="240" w:after="0" w:line="340" w:lineRule="atLeast"/>
        <w:ind w:left="0" w:right="0" w:firstLine="0"/>
        <w:jc w:val="left"/>
      </w:pPr>
      <w:bookmarkStart w:id="447" w:name="Body_219"/>
      <w:bookmarkEnd w:id="447"/>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76" style="position:absolute;z-index:25213849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of marching for Pride. Thousands of miles covered, millions of participants walking, dancing and demanding to be seen and respected -paused for the pandemic.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organisers of the world's biggest Pride parade announced they would be cancelling it for the first time in five decades.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Pride in Liverpool, which was due to take place on July 25, has so far only been postponed 'until further notice'. And the group behind it, LCR Pride Foundation, has launched a series of online events.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without the huge public celebrations, there is much that can be done to strive for equality, to support LGBT+ people and to learn about past injustices and the courage of those fighting for rights.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Pride month of June, we have worked with National Museums Liverpool to show you 20 objects that help tell the story of LGBT+ Liverpool and beyond.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representation and contribution LGBT+ people have made to society has been largely misinterpreted or omitted in museums and galleries across the world for many years.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ongoing Pride and Prejudice project, NML has been identifying items within its collections that reflect LGBT+ lives, histories and culture to make the stories more widely known.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objects come from the collections at Museum of Liverpool, Lady Lever, Walker Art Gallery, World Museum Liverpool and Sudley House, where they can be viewed in person once lockdown is over.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Rainbow flag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Pride Flag, pictured above, was the first Rainbow Flag flown above Liverpool Town Hall. It was flown to mark International Day Against Homophobia, Biphobia and Transphobia IDAHO on May 17, 2009.</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was the first city in the UK to officially mark IDAHO with a free programme of events, which was used to consult with local LGBT+ communities to decide how Pride should work in Liverpool.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year, the Liverpool LGBT network had begun to campaign for an official Pride event in the city, which became more essential following the homophobic murder of Liverpool teenager Michael Causer that year.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EFC Football boots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Nike football boots were worn by Everton Football Club player, Tyias Browning in 2013 when EFC became the first Premiership club to wear rainbow laces as part of an anti-homophobia campaign.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rainbow coloured laces were distributed to all professional football players in the country, by Stonewall who invited players to wear them to raise awareness about homophobia, biphobia and transphobia in sport.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100,000 laces were handed out, and the campaign was seen by nearly a third of the UK population.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Portrait of Sarah Churchill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Friedrich Zincke's painting, probably made in the 1720s, shows the lover of Queen Anne and is on display at the Lady Lever.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relationship was recently dramatised in the Oscar-winning film The Favourite, starring Olivia Coleman and Rachel Weisz.</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Anfield sign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sign, reading 'Anfield has given violence, racism, foul language &amp; homophobia the boot. Enjoy the game. Got an incident to report Call 0800 298 4999', was the first sign to be displayed in a Premier League club stadium to combat homophobia.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installed at Anfield Stadium in 2011 following a request to the club from Paul Amann, founder of Kop Outs, the LGBT Fan Group for Liverpool FC.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LFC became the first premiership club to be officially represented at a Pride event.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Artist's Wife as Sappho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poet Sappho's writing was so well known in her time that her name lives on, though only 600 lines of her work survives.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home on the island of Lesbos gives us the modern term lesbian as a great portion of her writing contained love-poetry and songs written in tribute to women.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romantic painting, by Richard Westall, in the Lady Lever Art Gallery, shows the artist's wife as Sappho. She sits strong and unmoved by the battering winds and cloudy skies.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Oppose the White Man March flyer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far-right group National Action planned to march through Liverpool on August 15, 2015, it was shown in no uncertain terms that fascists are unwelcome in the city.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day, the group threatened a 'weekend of ethnically-enriched chaos and mayhem' should they be stopped.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Anti-Fascist Network and Unite Against Fascism with hundreds of supporters marched to Lime Street where National Action was forced to cancel its own event without even leaving the station.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Homotopia Not Homophobia programme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artwork, by Mark Wardel/TradeMark, was commissioned by arts organisation Homotopia and was used on the promotional material for its 2009 festival.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featured on a leaflet for Project Triangle, a film by Tim Brunsden that involved 12 young LGBT people from Merseyside taking part in a five-day cultural exchange trip to Auschwitz and Warsaw.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worked with a group of young Polish LGBT people from the Campaign Against Homophobia, providing the group with an appreciation of the Holocaust and fate of many LGBT people as well as challenging past and present issues around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artwork was donated to the Museum of Liverpool by Mark Wardel in 2019.</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Paige's RAF Uniform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 Lieutenant Caroline Paige proudly wore this uniform from 1999 up until she left the RAF in November 2014 after 35 years distinguished service. It was issued to her when she transitioned, becoming the first openly transgender officer in the British Armed Forces.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was born in Wallasey in 1959 and was a cadet at 472 Squadron in Hoylake. Later, her service in Iraq and Afghanistan earned her commendations for exceptional service.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now teaches battlefield skills to European military helicopter crews. She is also a Stonewall School Role Model and public speaker, sharing her story to inspire others and raise awareness of transgender inclusion.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Portrait of Mary Wollstonecraft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ground-breaking text Vindication of the Rights of Women from 1792, Mary Wollstonecraft made pioneering claims for the rights of women to experience and express sexual desire, paving the way for more liberal attitudes to female sexuality.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argued by some biographers that Wollstonecraft was herself bisexual and had what would now be described as a lesbian relationship with childhood friend Fanny Blood.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portrait is from the Walker's collection.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Wedgwood plaque of Ganymede and the Eagle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Stories of relationships between men were common in Ancient Greece.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god Zeus, of whom there is a statue in World Museum Liverpool, once became so enamoured of a beautiful prince of Troy, Ganymede, that he swooped to the earth in the form of an eagle and brought him up to Mount Olympus to live among the gods.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Zeus's wife Hera could not contain her jealousy and she turned Ganymede into the constellation Aquarius in the sky.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Wedgwood plaque of Ganymede and the Eagle is in the Lady Lever.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Bisexuals on Stage leaflet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Bisexuals on Stage was one of a series of performance events around the country to counteract biphobia and positively celebrate bisexuality.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Yockney, editor of Bi Community News and convenor of BiPhoria, the UK's longest-running bisexual community project, told NML: "In the 1980s and into the 1990s the lesbian and gay press erased bisexuality, and many lesbian and gay organisations barred bi people from using services or from volunteering.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separate bi organising to give bisexuals space and a voice, including books, newsletters/magazines and local support organisations. Liverpool Bi Group and later MerseyBis were short-lived groups in the city, while just up the M62 Manchester's BiPhoria, established in 1994 is still running today."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Ashley MBE, by Tim Walker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Ashley was born George Jamieson, in Liverpool, 1935. Although identified as male at birth, April always felt and looked like a girl.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lonely and traumatic childhood and by her early-20s she was finally able to accept and reveal her true identity. In 1960, April was one of the first people in the world to undergo pioneering gender reassignment surgery.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went on to become a Vogue model and an actress.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is one of the most famous transgender individuals and a campaigner for transgender equality, especially in relation to the Gender Recognition Act 2004. In 2012, she was appointed an MBE.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2010 portrait, by Tim Walker, was first displayed in the Museum of Liverpool's exhibition, April Ashley: Portrait of a lady. It was later presented to the Museum on Transgender Day of Remembrance, 2015.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Figure of Antinous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man of renowned beauty, Antinous was the Emperor Hadrian's lover who drowned himself in the Nile. Hadrian was devastated and went into a very public mourning.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was restored by the 18th century sculptor Pierantoni who added the cup and jug referencing Ganymede, the divine hero from Greek mythology who was the most beautiful of mortals. Lord Lever bought the sculpture from the estate of Dutch and British art collector Thomas Hope in 1917, in anticipation of the gallery's opening in 1922.</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Zeanele Muholi, Miss Black Lesbian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African photographer Zanele Muholi's self-portraits explore and give visibility to the experiences of Black LGBT+ people, particularly those in South Africa which continues to have one of the highest incidences of 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world.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retour du moulin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 Rosa Bonheur was the first female artist to be awarded the prestigious Grand Cross of the Légion d'honneur and lived a successful life of her own making.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men's clothing gave Bonheur a sense of identity in that it allowed her to openly show that as a gay woman she refused to conform to societies' construction of the gender binary. It is on display at Sudley House.</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221"/>
      </w:pPr>
    </w:p>
    <w:p>
      <w:pPr>
        <w:pStyle w:val="Normal221"/>
        <w:ind w:left="200"/>
        <w:sectPr>
          <w:type w:val="continuous"/>
          <w:pgMar w:top="840" w:right="1000" w:bottom="840" w:left="1000" w:header="400" w:footer="400"/>
          <w:pgNumType w:fmt="decimal"/>
          <w:cols w:space="720"/>
        </w:sectPr>
      </w:pPr>
      <w:r>
        <w:br/>
      </w:r>
      <w:r>
        <w:pict>
          <v:line id="_x0000_s1777"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222"/>
      </w:pPr>
    </w:p>
    <w:p>
      <w:pPr>
        <w:pStyle w:val="Normal222"/>
      </w:pPr>
      <w:r>
        <w:pict>
          <v:shape id="_x0000_i1778" type="#_x0000_t75" alt="LexisNexis®" style="width:147.75pt;height:30pt">
            <v:imagedata r:id="rId18" o:title=""/>
          </v:shape>
        </w:pict>
      </w:r>
      <w:r>
        <w:cr/>
      </w:r>
    </w:p>
    <w:p>
      <w:pPr>
        <w:pStyle w:val="Heading1220"/>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Far-right extremist groups thriving in N.B.: researcher; Special report</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&amp; Transcript (New Brunswick)</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2"/>
        <w:keepNext w:val="0"/>
        <w:spacing w:after="0" w:line="240" w:lineRule="atLeast"/>
        <w:ind w:right="0"/>
        <w:jc w:val="both"/>
      </w:pPr>
      <w:bookmarkStart w:id="448" w:name="Bookmark_222"/>
      <w:bookmarkEnd w:id="448"/>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Times &amp; Transcript.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NEWS; Pg. A1 </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1735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Bowie, Times &amp;; Transcript</w:t>
      </w:r>
    </w:p>
    <w:p>
      <w:pPr>
        <w:pStyle w:val="Normal222"/>
        <w:keepNext/>
        <w:spacing w:before="240" w:after="0" w:line="340" w:lineRule="atLeast"/>
        <w:ind w:left="0" w:right="0" w:firstLine="0"/>
        <w:jc w:val="left"/>
      </w:pPr>
      <w:bookmarkStart w:id="449" w:name="Body_220"/>
      <w:bookmarkEnd w:id="449"/>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79" style="position:absolute;z-index:25214054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far-right extremist groups have a presence in Atlantic Canada, and the most active members are in New Brunswick, says a researcher at the University of New Brunswick.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Sociology professor David Hofmann has been studying terrorism and hate groups throughout his career, and is currently looking into the activities of at least 18 far-right, anti-immigration groups operating in Atlantic Canada.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list includes the Ku Klux Klan, Blood And Honour (Club 28) -an organization listed as a terrorist group by the federal government -and Canadian self-proclaimed "ultranationalist" group Storm Alliance, who he said all have representatives in this part of the country.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also suggests New Brunswick has more openly active members of these groups than any other Atlantic Canadian province.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Hofmann, a research fellow at UNB's Gregg Centre for the Study of War and Society and the Canadian Institute for Cybersecurity, said there are at least 30 members of various groups in New Brunswick -more than the 24 individuals his team could track in Nova Scotia, 10 in Newfoundland and Labrador and seven in Prince Edward Island.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Brunswick, according to our data, boasts the highest number of active known members, and the highest number of active groups, despite having roughly 250,000 [fewer] people than Nova Scotia,"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working with other researchers across Canada -including Barbara Perry, of the Ontario University Institute of Technology, and Ryan Scrivens, of Michigan State University.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considered experts in tracking far-right extremism in North America.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Hofmann and several graduate students have begun scanning opensource documents -everything from media reports to court filings -to collect information on incidents and activities between Jan. 1, 2000 and Dec.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31, 2019.</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they've found 161 examples of recruitment rallies, property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postering campaigns, group meetings, harassment cases, and violent acts, Hofmann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75 incidents took place in Nova Scotia, 69 in New Brunswick, nine in Prince Edward Island, and eight in Newfoundland and Labrador.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these are the most public examples, he said, it's likely that many more incidents have gone unnoticed.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only really scratched the surface,"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an unarmed black man, George Floyd, as he was being arrested by Minneapolis police, has sparked outrage and civil unrest across the United States, and has highlighted systemic racism in that country. But support protests for Black Lives Matter in Canada, including in New Brunswick, have had their own troubles.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Moncton, a 47-year-old man was arrested for inciting hatred and assault after he allegedly yelled racial slurs and tossed items from a balcony during Monday's anti-racism march.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Brynn Trofimuk, a graduate student who's been working on the project with Hofmann, said a recent crackdown on hate speech on Facebook and Twitter has forced some groups to move their activities into darker corners of the web.</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of the groups that we found, initially, now you go back and try to click on the links and you see the profiles have been taken down," she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Trofimuk said it was through a Facebook post that she learned Blood And Honour (Club 28) held an event called a "camp out" in New Brunswick in July 2018.</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Brunswick presence. But the issue is finding that New Brunswick presence," she said. "They are around. But how big or how small is debatable."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that group was added to a Government of Canada list of terrorist organizations.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Townsend, a spokesperson for the Canadian Security Intelligence Service (CSIS), said there are many definitions of far-right extremist groups, but typically they refer to those that spread hatred and fear.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individuals and groups cultivate grievances on issues as varied as gender, race, religion, sexual orientation and immigration. Rather than openly promoting outright violence, those holding far-right views often attempt to create an online culture of fear, hatred and mistrust by exploiting real or imagined concerns when addressing an online audience,"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they attempt to legitimize their beliefs and move from the fringes of society to the mainstream."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a 2014 shooting in Moncton, during which a lone gunman targeted police officers, shooting five and killing three.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conspiracy to carry out a mass shooting at the Halifax Shopping Centre in 2015 -an incident foiled by police with help from a tipster.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 smaller scale, there have been multiple incidents of racially divisive postering campaigns -including one incident in 2018 on UNB's Fredericton campus. A group called the National Socialist Canadian Labour Revival Party took credit for the posters in a social media post, threatening more to come, but they've not been heard from since.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indicated it is taking these groups seriously.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 a speech to the United Nations Security Council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then-Foreign Affairs Minister Chrystia Freeland listed white-supremacism and Islamophobia as some of "the gravest terrorist threats" facing the world today.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"Neo-Nazis, white supremacists, 'incels,'nativists and radical anti-globalists who resort to violent acts are a threat to the stability of my country and countries around the world," she said on March 28, 2019.</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need to be at the top of our agenda when we talk about confronting terrorism."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New Zealand mosque shooting last March, Prime Minister Justin Trudeau told the House of Commons that Canada was stepping up "investigations into groups that spread hate propaganda, including white-supremacist and neo-Nazi groups."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groups listed in Hofmann's research say they deserve to be there.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Gallant, the Salisbury-based founder and president of the Northern Guard, labelled as a right-wing extremist entity by Hofmann and the activist group Canadian Anti-Hate Network, said people have the wrong idea about his club.</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he founded the group in 2017, and it now boasts roughly 800 members in six countries -with claims there are 100 in New Brunswick alone.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that word, 'right-wing,'" he said. "I don't consider [our group] right-wing, or especially 'extremist.'" He said the Northern Guard is a community service club -though one that is against illegal immigration, and that is politically more aligned with conservative ideology.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the group is opposed to violence.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support Trudeau. We don't. And I don't really think he's doing a good job,"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guys make threats on him on our pages and I've removed them. We've had guys with the RCMP show up because they've seen threats on him. And I've made statements: 'I don't want nothing to happen to this guy. If you want him out of office, you [expletive] go out and vote.'That's the only way to do it. I don't wish any harm to him. I just think he's doing a bad job."</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denies his group is comprised of racists, or that it exists to spread bigoted views. But he admits some white-power clubs have contacted the Northern Guard multiple times about collaborating or merging.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have a lot of those guys reach out in that world, let's say, the KKK, Blood And Honour -they all tried to get with us and I denied all of them,"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them in there. We're not white-supremacist."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photo that caused a stir during last year's federal election campaign, members of the Northern Guard were photographed with People's Party of Canada leader Maxime Bernier. One member was depicted flashing a hand gesture similar to an OK sign that's been co-opted as a white-power symbol for extremist groups. In several photos online, Gallant himself can be seen flashing that hand gesture.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he's not using it for any racist purposes.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ever play punch-buggy? That's what it is," he said, referencing a children's game where if a person is caught looking at a circle made with someone's hand, they receive a punch in the arm.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it for a joke with a bunch of people that I know ... To me, it's not a racist symbol. Somebody made it racist."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Balgord, an investigative journalist and the executive director of the Canadian Anti-Hate Network, an affiliate of the Canadian Network for Research on Terrorism, Security and Society, said it's common for groups like the Northern Guard to publicly deny extremist views they may prefer to keep quiet.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concerned about Northern Guard organizing a terrorist attack? Not particularly. Am I concerned about them causing violence at demonstrations? Yes, very much so,"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Storm Alliance also denied it was an extremist, anti-immigrant organization, but also noted the group was one of the first to organize protests at the Roxham Road border-crossing in Quebec.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focus is to denounce unfair immigration policies and mismanagement of Canadian borders," said Nancy Sirois, president of Storm Alliance, in a message sent online.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management and resources put in place by the authorities was and still is a big concern to us. Storm Alliance has never targeted individuals. We are a political movement aiming their effort at exposing a deficient government."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Gleaner attempted to obtain comment from other clubs listed in this story, but the paper could not find contacts willing to speak on behalf of those organizations.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Galloway, a once-prominent member of Canada's white-power movement in British Columbia, who has since left his life with extremist clubs behind, now works with the Canadian Network for Research on Terrorism Security and Society.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far-right groups often try to hide their most extreme views.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be secretive, he said, and they may purposefully present themselves as being about one cause, while having other, more sinister motives that would only be discussed in private.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be very sophisticated,"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extremist groups in Atlantic Canada UNB researcher David Hofmann is studying the activities of right-wing extremist groups across Atlantic Canada. Here's a look at his findings by the numbers: Groups present in Atlantic provinces: 18 Openly active members in New Brunswick: 30 Incidents between the years 2000-2020: 161 rallies, postering campaigns, violent acts, etc. !@COPYRIGHT=© 2020 Times &amp;; Transcript (Moncton)</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780" style="position:absolute;z-index:252141568"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hardcopy for photo);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Submitted;  Nick Gallant, president of the Northern Guard.;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Submitted;  Members of the Storm Alliance attend a protest in Montreal on May 4, 2019, in support of Bill 21 - a controversial Quebec bill that would ban some government workers from wearing religious symbols on the job.; </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222"/>
      </w:pPr>
    </w:p>
    <w:p>
      <w:pPr>
        <w:pStyle w:val="Normal222"/>
        <w:ind w:left="200"/>
        <w:sectPr>
          <w:type w:val="continuous"/>
          <w:pgMar w:top="840" w:right="1000" w:bottom="840" w:left="1000" w:header="400" w:footer="400"/>
          <w:pgNumType w:fmt="decimal"/>
          <w:cols w:space="720"/>
        </w:sectPr>
      </w:pPr>
      <w:r>
        <w:br/>
      </w:r>
      <w:r>
        <w:pict>
          <v:line id="_x0000_s1781"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223"/>
      </w:pPr>
    </w:p>
    <w:p>
      <w:pPr>
        <w:pStyle w:val="Normal223"/>
      </w:pPr>
      <w:r>
        <w:pict>
          <v:shape id="_x0000_i1782" type="#_x0000_t75" alt="LexisNexis®" style="width:147.75pt;height:30pt">
            <v:imagedata r:id="rId18" o:title=""/>
          </v:shape>
        </w:pict>
      </w:r>
      <w:r>
        <w:cr/>
      </w:r>
    </w:p>
    <w:p>
      <w:pPr>
        <w:pStyle w:val="Heading1221"/>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Restaurant owners say damages due to looting can be fixed, but there are bigger problems on the horizon</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6:15 PM EST</w:t>
      </w:r>
    </w:p>
    <w:p>
      <w:pPr>
        <w:pStyle w:val="Normal223"/>
        <w:keepNext w:val="0"/>
        <w:spacing w:after="0" w:line="240" w:lineRule="atLeast"/>
        <w:ind w:right="0"/>
        <w:jc w:val="both"/>
      </w:pPr>
      <w:bookmarkStart w:id="450" w:name="Bookmark_223"/>
      <w:bookmarkEnd w:id="450"/>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Jiang</w:t>
      </w:r>
    </w:p>
    <w:p>
      <w:pPr>
        <w:pStyle w:val="Normal223"/>
        <w:keepNext/>
        <w:spacing w:before="240" w:after="0" w:line="340" w:lineRule="atLeast"/>
        <w:ind w:left="0" w:right="0" w:firstLine="0"/>
        <w:jc w:val="left"/>
      </w:pPr>
      <w:bookmarkStart w:id="451" w:name="Body_221"/>
      <w:bookmarkEnd w:id="451"/>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83" style="position:absolute;z-index:25214361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05, 2020( The Business Insider: </w:t>
      </w:r>
      <w:hyperlink r:id="rId651"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The coverage of small businesses damaged by looters during protests misses bigger threats that these businesses face.Restaurants face existential threats, including reduced capacity dining rooms, increased operational costs, and unforgiving rent payments, in the months to come.Some restaurant owners also say that their problems are secondary to the social issues that protesters are fighting for.Visit Business Insider's homepage for more stories[1]. Over the last week, the news was filled with images of shattered storefronts and small businesses on fire as protests over the death of George Floyd have at times devolved into looting. But as many restaurant owners see it, the attention on looting ignores much bigger threats to their businesses, including immediate curfews and capacity restrictions that are expected to last for months to come.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8:00 pm curfew will last through the end of the week. </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restaurant workers are exempt from the curfew, there is no official system[2] for identifying those permitted to be out past curfew, which led to confusion and seemingly, arrests[3]. In San Francisco, the 8:00 pm curfew, which ended Thursday, did not exempt[4] restaurant workers, forcing restaurants to close before the all-important dinner rush. Seattle's curfew, which put similar pressure on restaurants, was canceled[5] Thursday after Mayor Jenny Durkan met with community leaders.Restaurant owner Mike Duganier, who owns restaurants in Atlanta, Georgia, and Columbia, South Carolina, told Business Insider that although he hasn't directly been affected by demonstrations, he's had to close restaurants early in both cities due to curfews. He's also delayed reopening the dining room of his Columbia restaurant but says that decision had nothing to do with the protests. He says he plans to use that extra time to build social distancing barriers in the dining room, a bigger issue for him right now."It is also giving me some time to focus on training my employees," he said.As restaurants start to reopen around the country, business as normal is still a distant dream. Implementing the social distancing guidelines recommended by local governments won't be cheap. Obtaining protective gear for employees, building barriers for diners, and training staff to follow new protocols will all take time. And for the foreseeable future, most sit-down restaurants will have to limit seating to 50% or even 25% of their total capacity. And restaurants' narrow profit margins don't allow them to operate profitably under those conditions.Although customers will start to meander back in the direction of dining rooms, for most restaurants, delivery will remain a vital revenue stream. For restaurants relying on third-party delivery apps, delivery fees can be as high as 30%. Many cities have imposed a temporary 15% cap on third-party delivery fees, but fees are just one of the many problems[6] restaurants have with delivery companies. And it's unclear when delivery fee caps will expire.Another looming concern for restaurants is rent. As eviction moratoriums expire and revenue streams remain trickles, rent will be an outsized cost for months to come. Some restaurants have individually worked out deals with their landlords, but others are paying full price. And some chain restaurants, which have more bargaining power than independents, have just outright refused to pay rent[7].Restaurants will also have to figure out how to retain and rehire workers and navigate a shell-shocked supply landscape. In short, the restaurant industry's path to recovery will be no easy climb, regardless of protest-related damages.That's not to say that looting is insignificant for every restaurant owner. Business Insider spoke to Eric Chan, the owner of Jade Garden, one of the 21 businesses in Seattle's Chinatown that were looted on May 30. Jade Garden had also been vandalized near the start of the pandemic, during a wave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targeted at Asian Americans.Chan said that while he agreed with the protestors' cause, he did not agree with the violence and damage to property that he has seen. "It's just not fair to what's been happening to the small business owners right now in the city," he said.But some restaurant owners say that their difficulties are simply less important than the social issues that protesters are fighting against.Ruhan Islam, the owner of Gandhi Mahal, a restaurant destroyed in a fire during protests in Minneapolis,[8] was quoted by his daughter Hafsa as saying, "Let my building burn, justice needs to be served, put those officers in jail.'"Joshua and Jeremy George, the owners of Smokin' J's, a BBQ restaurant in Poway, California, told Business Insider that while sales have plummeted since protests started, they aren't concerned about protests' effect on business."Food seems much more like a secondary concern right now, with everything that is going on. But we support the movement and are not concerned with business," the owners wrote in an email. Read the original article on Business Insider[9] [ 1]: </w:t>
      </w:r>
      <w:hyperlink r:id="rId652"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3308" w:history="1">
        <w:r>
          <w:rPr>
            <w:rFonts w:ascii="arial" w:eastAsia="arial" w:hAnsi="arial" w:cs="arial"/>
            <w:b w:val="0"/>
            <w:i/>
            <w:strike w:val="0"/>
            <w:noProof w:val="0"/>
            <w:color w:val="0077CC"/>
            <w:position w:val="0"/>
            <w:sz w:val="20"/>
            <w:u w:val="single"/>
            <w:vertAlign w:val="baseline"/>
          </w:rPr>
          <w:t>https://ny.eater.com/2020/6/2/21278097/nyc-curfew-time-8-rules</w:t>
        </w:r>
      </w:hyperlink>
      <w:r>
        <w:rPr>
          <w:rFonts w:ascii="arial" w:eastAsia="arial" w:hAnsi="arial" w:cs="arial"/>
          <w:b w:val="0"/>
          <w:i w:val="0"/>
          <w:strike w:val="0"/>
          <w:noProof w:val="0"/>
          <w:color w:val="000000"/>
          <w:position w:val="0"/>
          <w:sz w:val="20"/>
          <w:u w:val="none"/>
          <w:vertAlign w:val="baseline"/>
        </w:rPr>
        <w:t xml:space="preserve"> [ 3]:            </w:t>
      </w:r>
      <w:hyperlink r:id="rId3309" w:history="1">
        <w:r>
          <w:rPr>
            <w:rFonts w:ascii="arial" w:eastAsia="arial" w:hAnsi="arial" w:cs="arial"/>
            <w:b w:val="0"/>
            <w:i/>
            <w:strike w:val="0"/>
            <w:noProof w:val="0"/>
            <w:color w:val="0077CC"/>
            <w:position w:val="0"/>
            <w:sz w:val="20"/>
            <w:u w:val="single"/>
            <w:vertAlign w:val="baseline"/>
          </w:rPr>
          <w:t>https://twitter.com/KirstiKarttunen/status/1268709439252684801</w:t>
        </w:r>
      </w:hyperlink>
      <w:r>
        <w:rPr>
          <w:rFonts w:ascii="arial" w:eastAsia="arial" w:hAnsi="arial" w:cs="arial"/>
          <w:b w:val="0"/>
          <w:i w:val="0"/>
          <w:strike w:val="0"/>
          <w:noProof w:val="0"/>
          <w:color w:val="000000"/>
          <w:position w:val="0"/>
          <w:sz w:val="20"/>
          <w:u w:val="none"/>
          <w:vertAlign w:val="baseline"/>
        </w:rPr>
        <w:t xml:space="preserve"> [ 4]:            </w:t>
      </w:r>
      <w:hyperlink r:id="rId3310" w:history="1">
        <w:r>
          <w:rPr>
            <w:rFonts w:ascii="arial" w:eastAsia="arial" w:hAnsi="arial" w:cs="arial"/>
            <w:b w:val="0"/>
            <w:i/>
            <w:strike w:val="0"/>
            <w:noProof w:val="0"/>
            <w:color w:val="0077CC"/>
            <w:position w:val="0"/>
            <w:sz w:val="20"/>
            <w:u w:val="single"/>
            <w:vertAlign w:val="baseline"/>
          </w:rPr>
          <w:t>https://www.nbcbayarea.com/news/local/san-francisco/san-francisco-enacts-curfew-requests-extra-officers-from-outside-agencies/2300352/</w:t>
        </w:r>
      </w:hyperlink>
      <w:r>
        <w:rPr>
          <w:rFonts w:ascii="arial" w:eastAsia="arial" w:hAnsi="arial" w:cs="arial"/>
          <w:b w:val="0"/>
          <w:i w:val="0"/>
          <w:strike w:val="0"/>
          <w:noProof w:val="0"/>
          <w:color w:val="000000"/>
          <w:position w:val="0"/>
          <w:sz w:val="20"/>
          <w:u w:val="none"/>
          <w:vertAlign w:val="baseline"/>
        </w:rPr>
        <w:t xml:space="preserve"> [ 5]:            </w:t>
      </w:r>
      <w:hyperlink r:id="rId3311" w:history="1">
        <w:r>
          <w:rPr>
            <w:rFonts w:ascii="arial" w:eastAsia="arial" w:hAnsi="arial" w:cs="arial"/>
            <w:b w:val="0"/>
            <w:i/>
            <w:strike w:val="0"/>
            <w:noProof w:val="0"/>
            <w:color w:val="0077CC"/>
            <w:position w:val="0"/>
            <w:sz w:val="20"/>
            <w:u w:val="single"/>
            <w:vertAlign w:val="baseline"/>
          </w:rPr>
          <w:t>https://www.king5.com/article/news/local/washington-seattle-george-floyd-protests/281-576f599e-4331-4ccd-8863-4393b73d41a4</w:t>
        </w:r>
      </w:hyperlink>
      <w:r>
        <w:rPr>
          <w:rFonts w:ascii="arial" w:eastAsia="arial" w:hAnsi="arial" w:cs="arial"/>
          <w:b w:val="0"/>
          <w:i w:val="0"/>
          <w:strike w:val="0"/>
          <w:noProof w:val="0"/>
          <w:color w:val="000000"/>
          <w:position w:val="0"/>
          <w:sz w:val="20"/>
          <w:u w:val="none"/>
          <w:vertAlign w:val="baseline"/>
        </w:rPr>
        <w:t xml:space="preserve"> [ 6]:            </w:t>
      </w:r>
      <w:hyperlink r:id="rId3312" w:history="1">
        <w:r>
          <w:rPr>
            <w:rFonts w:ascii="arial" w:eastAsia="arial" w:hAnsi="arial" w:cs="arial"/>
            <w:b w:val="0"/>
            <w:i/>
            <w:strike w:val="0"/>
            <w:noProof w:val="0"/>
            <w:color w:val="0077CC"/>
            <w:position w:val="0"/>
            <w:sz w:val="20"/>
            <w:u w:val="single"/>
            <w:vertAlign w:val="baseline"/>
          </w:rPr>
          <w:t>https://www.businessinsider.com/grubhub-uber-eats-postmates-third-party-food-delivery-is-broken-2020-5</w:t>
        </w:r>
      </w:hyperlink>
      <w:r>
        <w:rPr>
          <w:rFonts w:ascii="arial" w:eastAsia="arial" w:hAnsi="arial" w:cs="arial"/>
          <w:b w:val="0"/>
          <w:i w:val="0"/>
          <w:strike w:val="0"/>
          <w:noProof w:val="0"/>
          <w:color w:val="000000"/>
          <w:position w:val="0"/>
          <w:sz w:val="20"/>
          <w:u w:val="none"/>
          <w:vertAlign w:val="baseline"/>
        </w:rPr>
        <w:t xml:space="preserve"> [ 7]:            </w:t>
      </w:r>
      <w:hyperlink r:id="rId3313" w:history="1">
        <w:r>
          <w:rPr>
            <w:rFonts w:ascii="arial" w:eastAsia="arial" w:hAnsi="arial" w:cs="arial"/>
            <w:b w:val="0"/>
            <w:i/>
            <w:strike w:val="0"/>
            <w:noProof w:val="0"/>
            <w:color w:val="0077CC"/>
            <w:position w:val="0"/>
            <w:sz w:val="20"/>
            <w:u w:val="single"/>
            <w:vertAlign w:val="baseline"/>
          </w:rPr>
          <w:t>https://la.eater.com/2020/3/25/21194144/cheesecake-factory-rent-strike-chain-restaurant</w:t>
        </w:r>
      </w:hyperlink>
      <w:r>
        <w:rPr>
          <w:rFonts w:ascii="arial" w:eastAsia="arial" w:hAnsi="arial" w:cs="arial"/>
          <w:b w:val="0"/>
          <w:i w:val="0"/>
          <w:strike w:val="0"/>
          <w:noProof w:val="0"/>
          <w:color w:val="000000"/>
          <w:position w:val="0"/>
          <w:sz w:val="20"/>
          <w:u w:val="none"/>
          <w:vertAlign w:val="baseline"/>
        </w:rPr>
        <w:t xml:space="preserve"> [ 8]:            </w:t>
      </w:r>
      <w:hyperlink r:id="rId3314" w:history="1">
        <w:r>
          <w:rPr>
            <w:rFonts w:ascii="arial" w:eastAsia="arial" w:hAnsi="arial" w:cs="arial"/>
            <w:b w:val="0"/>
            <w:i/>
            <w:strike w:val="0"/>
            <w:noProof w:val="0"/>
            <w:color w:val="0077CC"/>
            <w:position w:val="0"/>
            <w:sz w:val="20"/>
            <w:u w:val="single"/>
            <w:vertAlign w:val="baseline"/>
          </w:rPr>
          <w:t>https://www.businessinsider.com/george-floyd-protests-minneapolis-restaurant-owner-let-my-building-burn-2020-5</w:t>
        </w:r>
      </w:hyperlink>
      <w:r>
        <w:rPr>
          <w:rFonts w:ascii="arial" w:eastAsia="arial" w:hAnsi="arial" w:cs="arial"/>
          <w:b w:val="0"/>
          <w:i w:val="0"/>
          <w:strike w:val="0"/>
          <w:noProof w:val="0"/>
          <w:color w:val="000000"/>
          <w:position w:val="0"/>
          <w:sz w:val="20"/>
          <w:u w:val="none"/>
          <w:vertAlign w:val="baseline"/>
        </w:rPr>
        <w:t xml:space="preserve"> [ 9]:            </w:t>
      </w:r>
      <w:hyperlink r:id="rId3315" w:history="1">
        <w:r>
          <w:rPr>
            <w:rFonts w:ascii="arial" w:eastAsia="arial" w:hAnsi="arial" w:cs="arial"/>
            <w:b w:val="0"/>
            <w:i/>
            <w:strike w:val="0"/>
            <w:noProof w:val="0"/>
            <w:color w:val="0077CC"/>
            <w:position w:val="0"/>
            <w:sz w:val="20"/>
            <w:u w:val="single"/>
            <w:vertAlign w:val="baseline"/>
          </w:rPr>
          <w:t>https://www.businessinsider.com/focus-on-looting-ignores-restaurants-have-bigger-problems-2020-6</w:t>
        </w:r>
      </w:hyperlink>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223"/>
      </w:pPr>
    </w:p>
    <w:p>
      <w:pPr>
        <w:pStyle w:val="Normal223"/>
        <w:ind w:left="200"/>
        <w:sectPr>
          <w:type w:val="continuous"/>
          <w:pgMar w:top="840" w:right="1000" w:bottom="840" w:left="1000" w:header="400" w:footer="400"/>
          <w:pgNumType w:fmt="decimal"/>
          <w:cols w:space="720"/>
        </w:sectPr>
      </w:pPr>
      <w:r>
        <w:br/>
      </w:r>
      <w:r>
        <w:pict>
          <v:line id="_x0000_s1784"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3316"/>
          <w:headerReference w:type="default" r:id="rId3317"/>
          <w:footerReference w:type="even" r:id="rId3318"/>
          <w:footerReference w:type="default" r:id="rId3319"/>
          <w:headerReference w:type="first" r:id="rId3320"/>
          <w:footerReference w:type="first" r:id="rId3321"/>
          <w:pgSz w:w="12240" w:h="15840"/>
          <w:pgMar w:top="840" w:right="1000" w:bottom="840" w:left="1000" w:header="400" w:footer="400"/>
          <w:pgNumType w:fmt="decimal"/>
          <w:cols w:space="720"/>
          <w:titlePg w:val="0"/>
        </w:sectPr>
      </w:pPr>
    </w:p>
    <w:p>
      <w:pPr>
        <w:pStyle w:val="Normal224"/>
      </w:pPr>
    </w:p>
    <w:p>
      <w:pPr>
        <w:pStyle w:val="Normal224"/>
      </w:pPr>
      <w:r>
        <w:pict>
          <v:shape id="_x0000_i1785" type="#_x0000_t75" alt="LexisNexis®" style="width:147.75pt;height:30pt">
            <v:imagedata r:id="rId18" o:title=""/>
          </v:shape>
        </w:pict>
      </w:r>
      <w:r>
        <w:cr/>
      </w:r>
    </w:p>
    <w:p>
      <w:pPr>
        <w:pStyle w:val="Heading1222"/>
        <w:keepNext w:val="0"/>
        <w:spacing w:after="200" w:line="340" w:lineRule="atLeast"/>
        <w:ind w:left="0" w:right="0" w:firstLine="0"/>
        <w:jc w:val="center"/>
      </w:pPr>
      <w:hyperlink r:id="rId3322" w:history="1">
        <w:r>
          <w:rPr>
            <w:rFonts w:ascii="arial" w:eastAsia="arial" w:hAnsi="arial" w:cs="arial"/>
            <w:b/>
            <w:i/>
            <w:strike w:val="0"/>
            <w:color w:val="0077CC"/>
            <w:sz w:val="28"/>
            <w:u w:val="single"/>
            <w:vertAlign w:val="baseline"/>
          </w:rPr>
          <w:t>Germany's far right: reunified and stronger</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w:t>
      </w:r>
    </w:p>
    <w:p>
      <w:pPr>
        <w:pStyle w:val="Normal224"/>
        <w:keepNext w:val="0"/>
        <w:spacing w:after="0" w:line="240" w:lineRule="atLeast"/>
        <w:ind w:right="0"/>
        <w:jc w:val="both"/>
      </w:pPr>
      <w:bookmarkStart w:id="452" w:name="Bookmark_224"/>
      <w:bookmarkEnd w:id="452"/>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1423 words</w:t>
      </w:r>
    </w:p>
    <w:p>
      <w:pPr>
        <w:pStyle w:val="Normal224"/>
        <w:keepNext/>
        <w:spacing w:before="240" w:after="0" w:line="340" w:lineRule="atLeast"/>
        <w:ind w:left="0" w:right="0" w:firstLine="0"/>
        <w:jc w:val="left"/>
      </w:pPr>
      <w:bookmarkStart w:id="453" w:name="Body_222"/>
      <w:bookmarkEnd w:id="453"/>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86" style="position:absolute;z-index:25214566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They called him the</w:t>
      </w:r>
      <w:r>
        <w:rPr>
          <w:rFonts w:ascii="arial" w:eastAsia="arial" w:hAnsi="arial" w:cs="arial"/>
          <w:b/>
          <w:i w:val="0"/>
          <w:strike w:val="0"/>
          <w:noProof w:val="0"/>
          <w:color w:val="000000"/>
          <w:position w:val="0"/>
          <w:sz w:val="20"/>
          <w:u w:val="none"/>
          <w:vertAlign w:val="baseline"/>
        </w:rPr>
        <w:t>"Fuhrer of Berlin."</w:t>
      </w:r>
    </w:p>
    <w:p>
      <w:pPr>
        <w:pStyle w:val="Normal2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Ingo Hasselbach </w:t>
      </w:r>
      <w:r>
        <w:rPr>
          <w:rFonts w:ascii="arial" w:eastAsia="arial" w:hAnsi="arial" w:cs="arial"/>
          <w:b w:val="0"/>
          <w:i w:val="0"/>
          <w:strike w:val="0"/>
          <w:noProof w:val="0"/>
          <w:color w:val="000000"/>
          <w:position w:val="0"/>
          <w:sz w:val="20"/>
          <w:u w:val="none"/>
          <w:vertAlign w:val="baseline"/>
        </w:rPr>
        <w:t>had been a clandestine neo-Nazi in communist East Berlin, but the fall of the Berlin Wall lifted him out of the shadows.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came into contact with Western extremists in the unified city, organized far-right workshops, fought street battles with leftists, and celebrated </w:t>
      </w:r>
      <w:r>
        <w:rPr>
          <w:rFonts w:ascii="arial" w:eastAsia="arial" w:hAnsi="arial" w:cs="arial"/>
          <w:b/>
          <w:i w:val="0"/>
          <w:strike w:val="0"/>
          <w:noProof w:val="0"/>
          <w:color w:val="000000"/>
          <w:position w:val="0"/>
          <w:sz w:val="20"/>
          <w:u w:val="none"/>
          <w:vertAlign w:val="baseline"/>
        </w:rPr>
        <w:t>Hitler's birthday.</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dreamed of a far-right party in the parliament of reunified Germany.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Far Right </w:t>
      </w:r>
      <w:r>
        <w:rPr>
          <w:rFonts w:ascii="arial" w:eastAsia="arial" w:hAnsi="arial" w:cs="arial"/>
          <w:b/>
          <w:i w:val="0"/>
          <w:strike w:val="0"/>
          <w:noProof w:val="0"/>
          <w:color w:val="000000"/>
          <w:position w:val="0"/>
          <w:sz w:val="20"/>
          <w:u w:val="none"/>
          <w:vertAlign w:val="baseline"/>
        </w:rPr>
        <w:t>Alternative for Germany</w:t>
      </w:r>
      <w:r>
        <w:rPr>
          <w:rFonts w:ascii="arial" w:eastAsia="arial" w:hAnsi="arial" w:cs="arial"/>
          <w:b w:val="0"/>
          <w:i w:val="0"/>
          <w:strike w:val="0"/>
          <w:noProof w:val="0"/>
          <w:color w:val="000000"/>
          <w:position w:val="0"/>
          <w:sz w:val="20"/>
          <w:u w:val="none"/>
          <w:vertAlign w:val="baseline"/>
        </w:rPr>
        <w:t xml:space="preserve"> (AfD) party is the main opposition in parliament.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leaders march side by side with far-right extremists in street demonstrations, and their </w:t>
      </w:r>
      <w:r>
        <w:rPr>
          <w:rFonts w:ascii="arial" w:eastAsia="arial" w:hAnsi="arial" w:cs="arial"/>
          <w:b/>
          <w:i w:val="0"/>
          <w:strike w:val="0"/>
          <w:noProof w:val="0"/>
          <w:color w:val="000000"/>
          <w:position w:val="0"/>
          <w:sz w:val="20"/>
          <w:u w:val="none"/>
          <w:vertAlign w:val="baseline"/>
        </w:rPr>
        <w:t xml:space="preserve">power base is </w:t>
      </w:r>
      <w:r>
        <w:rPr>
          <w:rFonts w:ascii="arial" w:eastAsia="arial" w:hAnsi="arial" w:cs="arial"/>
          <w:b w:val="0"/>
          <w:i w:val="0"/>
          <w:strike w:val="0"/>
          <w:noProof w:val="0"/>
          <w:color w:val="000000"/>
          <w:position w:val="0"/>
          <w:sz w:val="20"/>
          <w:u w:val="none"/>
          <w:vertAlign w:val="baseline"/>
        </w:rPr>
        <w:t>the former communist East.</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"Reunification was a big boost for the far right," said Hasselbach, who left the neo-Nazi environment years ago and now helps others do the same.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neo-Nazis were the first </w:t>
      </w:r>
      <w:r>
        <w:rPr>
          <w:rFonts w:ascii="arial" w:eastAsia="arial" w:hAnsi="arial" w:cs="arial"/>
          <w:b/>
          <w:i w:val="0"/>
          <w:strike w:val="0"/>
          <w:noProof w:val="0"/>
          <w:color w:val="000000"/>
          <w:position w:val="0"/>
          <w:sz w:val="20"/>
          <w:u w:val="none"/>
          <w:vertAlign w:val="baseline"/>
        </w:rPr>
        <w:t>to be reunified.</w:t>
      </w:r>
      <w:r>
        <w:rPr>
          <w:rFonts w:ascii="arial" w:eastAsia="arial" w:hAnsi="arial" w:cs="arial"/>
          <w:b w:val="0"/>
          <w:i w:val="0"/>
          <w:strike w:val="0"/>
          <w:noProof w:val="0"/>
          <w:color w:val="000000"/>
          <w:position w:val="0"/>
          <w:sz w:val="20"/>
          <w:u w:val="none"/>
          <w:vertAlign w:val="baseline"/>
        </w:rPr>
        <w:t xml:space="preserve"> We laid the foundation for a party like afd. There are things we used to say that have now become the mainstream."</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celebrating Saturday's 30th anniversary of reunification, Germany can rightly celebrate being an economic power and a prosperous liberal democracy.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reunification has another legacy, which is rarely mentioned, of unifying, giving power and bringing to light a far-right movement that has become a</w:t>
      </w:r>
      <w:r>
        <w:rPr>
          <w:rFonts w:ascii="arial" w:eastAsia="arial" w:hAnsi="arial" w:cs="arial"/>
          <w:b/>
          <w:i w:val="0"/>
          <w:strike w:val="0"/>
          <w:noProof w:val="0"/>
          <w:color w:val="000000"/>
          <w:position w:val="0"/>
          <w:sz w:val="20"/>
          <w:u w:val="none"/>
          <w:vertAlign w:val="baseline"/>
        </w:rPr>
        <w:t xml:space="preserve"> disturbing political force</w:t>
      </w:r>
      <w:r>
        <w:rPr>
          <w:rFonts w:ascii="arial" w:eastAsia="arial" w:hAnsi="arial" w:cs="arial"/>
          <w:b w:val="0"/>
          <w:i w:val="0"/>
          <w:strike w:val="0"/>
          <w:noProof w:val="0"/>
          <w:color w:val="000000"/>
          <w:position w:val="0"/>
          <w:sz w:val="20"/>
          <w:u w:val="none"/>
          <w:vertAlign w:val="baseline"/>
        </w:rPr>
        <w:t xml:space="preserve"> and a terrorist threat, especially within key state institutions such as the army and police.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far-right extremism in Germany cannot be understood </w:t>
      </w:r>
      <w:r>
        <w:rPr>
          <w:rFonts w:ascii="arial" w:eastAsia="arial" w:hAnsi="arial" w:cs="arial"/>
          <w:b/>
          <w:i w:val="0"/>
          <w:strike w:val="0"/>
          <w:noProof w:val="0"/>
          <w:color w:val="000000"/>
          <w:position w:val="0"/>
          <w:sz w:val="20"/>
          <w:u w:val="none"/>
          <w:vertAlign w:val="baseline"/>
        </w:rPr>
        <w:t>without reunification,"</w:t>
      </w:r>
      <w:r>
        <w:rPr>
          <w:rFonts w:ascii="arial" w:eastAsia="arial" w:hAnsi="arial" w:cs="arial"/>
          <w:b w:val="0"/>
          <w:i w:val="0"/>
          <w:strike w:val="0"/>
          <w:noProof w:val="0"/>
          <w:color w:val="000000"/>
          <w:position w:val="0"/>
          <w:sz w:val="20"/>
          <w:u w:val="none"/>
          <w:vertAlign w:val="baseline"/>
        </w:rPr>
        <w:t>said Matthias Quent, an expert in far-right extremism and director of an institute that studies democracy and civil society in the eastern state of Thuringia.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freed the neo-Nazis from the east of</w:t>
      </w:r>
      <w:r>
        <w:rPr>
          <w:rFonts w:ascii="arial" w:eastAsia="arial" w:hAnsi="arial" w:cs="arial"/>
          <w:b/>
          <w:i w:val="0"/>
          <w:strike w:val="0"/>
          <w:noProof w:val="0"/>
          <w:color w:val="000000"/>
          <w:position w:val="0"/>
          <w:sz w:val="20"/>
          <w:u w:val="none"/>
          <w:vertAlign w:val="baseline"/>
        </w:rPr>
        <w:t xml:space="preserve"> their clandestine existence,</w:t>
      </w:r>
      <w:r>
        <w:rPr>
          <w:rFonts w:ascii="arial" w:eastAsia="arial" w:hAnsi="arial" w:cs="arial"/>
          <w:b w:val="0"/>
          <w:i w:val="0"/>
          <w:strike w:val="0"/>
          <w:noProof w:val="0"/>
          <w:color w:val="000000"/>
          <w:position w:val="0"/>
          <w:sz w:val="20"/>
          <w:u w:val="none"/>
          <w:vertAlign w:val="baseline"/>
        </w:rPr>
        <w:t xml:space="preserve"> and gave the far right of the west access to a set of new recruits and entire swathes of territory where it is possible to move without too much vigilance."</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German officials trusted that a far-right party could never be elected back into parliament and dismissed the idea of far-right terrorist networks.</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now fear that the far-right structures established in the post-reunification years have laid the groundwork for a resurgence that has epped in the last fifteen months.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terrorists </w:t>
      </w:r>
      <w:r>
        <w:rPr>
          <w:rFonts w:ascii="arial" w:eastAsia="arial" w:hAnsi="arial" w:cs="arial"/>
          <w:b/>
          <w:i w:val="0"/>
          <w:strike w:val="0"/>
          <w:noProof w:val="0"/>
          <w:color w:val="000000"/>
          <w:position w:val="0"/>
          <w:sz w:val="20"/>
          <w:u w:val="none"/>
          <w:vertAlign w:val="baseline"/>
        </w:rPr>
        <w:t>killed</w:t>
      </w:r>
      <w:r>
        <w:rPr>
          <w:rFonts w:ascii="arial" w:eastAsia="arial" w:hAnsi="arial" w:cs="arial"/>
          <w:b w:val="0"/>
          <w:i w:val="0"/>
          <w:strike w:val="0"/>
          <w:noProof w:val="0"/>
          <w:color w:val="000000"/>
          <w:position w:val="0"/>
          <w:sz w:val="20"/>
          <w:u w:val="none"/>
          <w:vertAlign w:val="baseline"/>
        </w:rPr>
        <w:t xml:space="preserve"> a regional politician on their porch near the central town of Kassel, attacked a synagogue in the eastern city of Halle and shot dead nine people of immigrant origin in the western city of Hanau.</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the government took the drastic step of dissolving an entire military special forces company after explosives, a machine gun and SS paraphernalia were found on the property of a sergeant major in the eastern state of Saxony.</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disproportionate number—about half—of the suspected far-right extremism inside that unit, the KSK, were from the former East, his commander said.</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Nationalism and xenophobia are more entrenched in the after east, where the murderous history of World War II has never been confronted as deeply socially as in the so-called West.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AfD's vote rate is double in the East States, where the number of far-right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higher than in Westerners.</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Officially, there were no Nazis in former GermanyEastern. The regime was defined in the tradition of communists who had resisted fascism, leading to a state doctrine of remembrance that effectively exculpated it from the atrocities of war. Far-right mobs hitting foreign workers in socialist states such as Cuba or Angola were classified as "rioters" caused by Western propaganda.</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a powerful neo-Nazi movement was growing underground. In 1987, Bernd Wagner, a young East Berlin police officer, estimated that there were 15,000 "homegrown" violent neo-Nazis, of whom a thousand were repeat offenders. Your report was canned without dilation.</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later, when tens of thousands of people took to the streets to join anti-communist demonstrations that eventually toppled the regime, pro-democracy activists were not the only ones marching.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xml:space="preserve"> shaved heads also</w:t>
      </w:r>
      <w:r>
        <w:rPr>
          <w:rFonts w:ascii="arial" w:eastAsia="arial" w:hAnsi="arial" w:cs="arial"/>
          <w:b w:val="0"/>
          <w:i w:val="0"/>
          <w:strike w:val="0"/>
          <w:noProof w:val="0"/>
          <w:color w:val="000000"/>
          <w:position w:val="0"/>
          <w:sz w:val="20"/>
          <w:u w:val="none"/>
          <w:vertAlign w:val="baseline"/>
        </w:rPr>
        <w:t xml:space="preserve"> marched," Wagner recalled.</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 cry of these anti-communist protests—"We are the people"—later became the far-right war cry at pegida's anti-Muslim marches during the 2015 refugee crisis, the far-right riots in Chemnitz in 2018, and again in the current demonstrations against the protocols of the coronavirus crisis.</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reunification, the far-right scenario in West Germany was small and aging, but now Western neo-Nazis flocked east to offer "reconstruction aid" and unexpectedly found shelter.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wall, the East </w:t>
      </w:r>
      <w:r>
        <w:rPr>
          <w:rFonts w:ascii="arial" w:eastAsia="arial" w:hAnsi="arial" w:cs="arial"/>
          <w:b/>
          <w:i w:val="0"/>
          <w:strike w:val="0"/>
          <w:noProof w:val="0"/>
          <w:color w:val="000000"/>
          <w:position w:val="0"/>
          <w:sz w:val="20"/>
          <w:u w:val="none"/>
          <w:vertAlign w:val="baseline"/>
        </w:rPr>
        <w:t>had frozen in time,</w:t>
      </w:r>
      <w:r>
        <w:rPr>
          <w:rFonts w:ascii="arial" w:eastAsia="arial" w:hAnsi="arial" w:cs="arial"/>
          <w:b w:val="0"/>
          <w:i w:val="0"/>
          <w:strike w:val="0"/>
          <w:noProof w:val="0"/>
          <w:color w:val="000000"/>
          <w:position w:val="0"/>
          <w:sz w:val="20"/>
          <w:u w:val="none"/>
          <w:vertAlign w:val="baseline"/>
        </w:rPr>
        <w:t xml:space="preserve"> it was a largely homogeneous white country where nationalism was allowed to live.</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leaders of the Western environment thought they were in paradise," Hasselbach recalled.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East has become the preferred home of several prominent Western extremists. </w:t>
      </w:r>
      <w:r>
        <w:rPr>
          <w:rFonts w:ascii="arial" w:eastAsia="arial" w:hAnsi="arial" w:cs="arial"/>
          <w:b/>
          <w:i w:val="0"/>
          <w:strike w:val="0"/>
          <w:noProof w:val="0"/>
          <w:color w:val="000000"/>
          <w:position w:val="0"/>
          <w:sz w:val="20"/>
          <w:u w:val="none"/>
          <w:vertAlign w:val="baseline"/>
        </w:rPr>
        <w:t>He bought</w:t>
      </w:r>
      <w:r>
        <w:rPr>
          <w:rFonts w:ascii="arial" w:eastAsia="arial" w:hAnsi="arial" w:cs="arial"/>
          <w:b w:val="0"/>
          <w:i w:val="0"/>
          <w:strike w:val="0"/>
          <w:noProof w:val="0"/>
          <w:color w:val="000000"/>
          <w:position w:val="0"/>
          <w:sz w:val="20"/>
          <w:u w:val="none"/>
          <w:vertAlign w:val="baseline"/>
        </w:rPr>
        <w:t xml:space="preserve">a rural house in the East, which at the same time is home to its far-right publishing house and research institute. </w:t>
      </w:r>
      <w:r>
        <w:rPr>
          <w:rFonts w:ascii="arial" w:eastAsia="arial" w:hAnsi="arial" w:cs="arial"/>
          <w:b/>
          <w:i w:val="0"/>
          <w:strike w:val="0"/>
          <w:noProof w:val="0"/>
          <w:color w:val="000000"/>
          <w:position w:val="0"/>
          <w:sz w:val="20"/>
          <w:u w:val="none"/>
          <w:vertAlign w:val="baseline"/>
        </w:rPr>
        <w:t>instituto de investigación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did </w:t>
      </w:r>
      <w:r>
        <w:rPr>
          <w:rFonts w:ascii="arial" w:eastAsia="arial" w:hAnsi="arial" w:cs="arial"/>
          <w:b/>
          <w:i w:val="0"/>
          <w:strike w:val="0"/>
          <w:noProof w:val="0"/>
          <w:color w:val="000000"/>
          <w:position w:val="0"/>
          <w:sz w:val="20"/>
          <w:u w:val="none"/>
          <w:vertAlign w:val="baseline"/>
        </w:rPr>
        <w:t>Bjorn Hucke and Andreas Kalbi</w:t>
      </w:r>
      <w:r>
        <w:rPr>
          <w:rFonts w:ascii="arial" w:eastAsia="arial" w:hAnsi="arial" w:cs="arial"/>
          <w:b w:val="0"/>
          <w:i w:val="0"/>
          <w:strike w:val="0"/>
          <w:noProof w:val="0"/>
          <w:color w:val="000000"/>
          <w:position w:val="0"/>
          <w:sz w:val="20"/>
          <w:u w:val="none"/>
          <w:vertAlign w:val="baseline"/>
        </w:rPr>
        <w:t>tz, two Westerners who became the leaders of the most radical factions of the AfD in what was then East Germany.</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Reunification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few years after the reunification</w:t>
      </w:r>
      <w:r>
        <w:rPr>
          <w:rFonts w:ascii="arial" w:eastAsia="arial" w:hAnsi="arial" w:cs="arial"/>
          <w:b/>
          <w:i w:val="0"/>
          <w:strike w:val="0"/>
          <w:noProof w:val="0"/>
          <w:color w:val="000000"/>
          <w:position w:val="0"/>
          <w:sz w:val="20"/>
          <w:u w:val="none"/>
          <w:vertAlign w:val="baseline"/>
        </w:rPr>
        <w:t xml:space="preserve"> were so tumultuous</w:t>
      </w:r>
      <w:r>
        <w:rPr>
          <w:rFonts w:ascii="arial" w:eastAsia="arial" w:hAnsi="arial" w:cs="arial"/>
          <w:b w:val="0"/>
          <w:i w:val="0"/>
          <w:strike w:val="0"/>
          <w:noProof w:val="0"/>
          <w:color w:val="000000"/>
          <w:position w:val="0"/>
          <w:sz w:val="20"/>
          <w:u w:val="none"/>
          <w:vertAlign w:val="baseline"/>
        </w:rPr>
        <w:t xml:space="preserve"> that the security services failed to control this fused extremist movement.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East States there was no consolidated structure for a national intelligence service," </w:t>
      </w:r>
      <w:r>
        <w:rPr>
          <w:rFonts w:ascii="arial" w:eastAsia="arial" w:hAnsi="arial" w:cs="arial"/>
          <w:b/>
          <w:i w:val="0"/>
          <w:strike w:val="0"/>
          <w:noProof w:val="0"/>
          <w:color w:val="000000"/>
          <w:position w:val="0"/>
          <w:sz w:val="20"/>
          <w:u w:val="none"/>
          <w:vertAlign w:val="baseline"/>
        </w:rPr>
        <w:t>Thomas Haldenwang,</w:t>
      </w:r>
      <w:r>
        <w:rPr>
          <w:rFonts w:ascii="arial" w:eastAsia="arial" w:hAnsi="arial" w:cs="arial"/>
          <w:b w:val="0"/>
          <w:i w:val="0"/>
          <w:strike w:val="0"/>
          <w:noProof w:val="0"/>
          <w:color w:val="000000"/>
          <w:position w:val="0"/>
          <w:sz w:val="20"/>
          <w:u w:val="none"/>
          <w:vertAlign w:val="baseline"/>
        </w:rPr>
        <w:t>president of the national intelligence office, said in an interview. "Agencies in the new states had to be built out of nowhere."</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a wave of racist violence swept through Germany, much of it in the East. Foreigners were persecuted, beaten and sometimes killed.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asylums were bombed. Immigrant buses were attacked. Sometimes East German viewers</w:t>
      </w:r>
      <w:r>
        <w:rPr>
          <w:rFonts w:ascii="arial" w:eastAsia="arial" w:hAnsi="arial" w:cs="arial"/>
          <w:b/>
          <w:i w:val="0"/>
          <w:strike w:val="0"/>
          <w:noProof w:val="0"/>
          <w:color w:val="000000"/>
          <w:position w:val="0"/>
          <w:sz w:val="20"/>
          <w:u w:val="none"/>
          <w:vertAlign w:val="baseline"/>
        </w:rPr>
        <w:t xml:space="preserve"> would look, clap or join </w:t>
      </w:r>
      <w:r>
        <w:rPr>
          <w:rFonts w:ascii="arial" w:eastAsia="arial" w:hAnsi="arial" w:cs="arial"/>
          <w:b w:val="0"/>
          <w:i w:val="0"/>
          <w:strike w:val="0"/>
          <w:noProof w:val="0"/>
          <w:color w:val="000000"/>
          <w:position w:val="0"/>
          <w:sz w:val="20"/>
          <w:u w:val="none"/>
          <w:vertAlign w:val="baseline"/>
        </w:rPr>
        <w:t>them.</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see that something was changing and not just on the periphery," said Volkhard Knigge, a historian.</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afD wouldn't be so strong today."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1990s, Knigge moved east to run the monument in the former </w:t>
      </w:r>
      <w:r>
        <w:rPr>
          <w:rFonts w:ascii="arial" w:eastAsia="arial" w:hAnsi="arial" w:cs="arial"/>
          <w:b/>
          <w:i w:val="0"/>
          <w:strike w:val="0"/>
          <w:noProof w:val="0"/>
          <w:color w:val="000000"/>
          <w:position w:val="0"/>
          <w:sz w:val="20"/>
          <w:u w:val="none"/>
          <w:vertAlign w:val="baseline"/>
        </w:rPr>
        <w:t>Buchenwald concentration camp.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surprised by the abundance of Nazi memories such as </w:t>
      </w:r>
      <w:r>
        <w:rPr>
          <w:rFonts w:ascii="arial" w:eastAsia="arial" w:hAnsi="arial" w:cs="arial"/>
          <w:b/>
          <w:i w:val="0"/>
          <w:strike w:val="0"/>
          <w:noProof w:val="0"/>
          <w:color w:val="000000"/>
          <w:position w:val="0"/>
          <w:sz w:val="20"/>
          <w:u w:val="none"/>
          <w:vertAlign w:val="baseline"/>
        </w:rPr>
        <w:t>"Mein Kampf"</w:t>
      </w:r>
      <w:r>
        <w:rPr>
          <w:rFonts w:ascii="arial" w:eastAsia="arial" w:hAnsi="arial" w:cs="arial"/>
          <w:b w:val="0"/>
          <w:i w:val="0"/>
          <w:strike w:val="0"/>
          <w:noProof w:val="0"/>
          <w:color w:val="000000"/>
          <w:position w:val="0"/>
          <w:sz w:val="20"/>
          <w:u w:val="none"/>
          <w:vertAlign w:val="baseline"/>
        </w:rPr>
        <w:t>Hitler's for sale in flea markets and by the crowd of angry young neo-Nazis who gathered in the historic theatre square and shouted xenophobic slogans.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thought democracy had won," Knigge said. "The West thought this was the end of history. But, for nationalists, this was a</w:t>
      </w:r>
      <w:r>
        <w:rPr>
          <w:rFonts w:ascii="arial" w:eastAsia="arial" w:hAnsi="arial" w:cs="arial"/>
          <w:b/>
          <w:i w:val="0"/>
          <w:strike w:val="0"/>
          <w:noProof w:val="0"/>
          <w:color w:val="000000"/>
          <w:position w:val="0"/>
          <w:sz w:val="20"/>
          <w:u w:val="none"/>
          <w:vertAlign w:val="baseline"/>
        </w:rPr>
        <w:t xml:space="preserve"> review </w:t>
      </w:r>
      <w:r>
        <w:rPr>
          <w:rFonts w:ascii="arial" w:eastAsia="arial" w:hAnsi="arial" w:cs="arial"/>
          <w:b w:val="0"/>
          <w:i w:val="0"/>
          <w:strike w:val="0"/>
          <w:noProof w:val="0"/>
          <w:color w:val="000000"/>
          <w:position w:val="0"/>
          <w:sz w:val="20"/>
          <w:u w:val="none"/>
          <w:vertAlign w:val="baseline"/>
        </w:rPr>
        <w:t>of history."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Reunification united</w:t>
      </w:r>
      <w:r>
        <w:rPr>
          <w:rFonts w:ascii="arial" w:eastAsia="arial" w:hAnsi="arial" w:cs="arial"/>
          <w:b/>
          <w:i w:val="0"/>
          <w:strike w:val="0"/>
          <w:noProof w:val="0"/>
          <w:color w:val="000000"/>
          <w:position w:val="0"/>
          <w:sz w:val="20"/>
          <w:u w:val="none"/>
          <w:vertAlign w:val="baseline"/>
        </w:rPr>
        <w:t xml:space="preserve"> two strains</w:t>
      </w:r>
      <w:r>
        <w:rPr>
          <w:rFonts w:ascii="arial" w:eastAsia="arial" w:hAnsi="arial" w:cs="arial"/>
          <w:b w:val="0"/>
          <w:i w:val="0"/>
          <w:strike w:val="0"/>
          <w:noProof w:val="0"/>
          <w:color w:val="000000"/>
          <w:position w:val="0"/>
          <w:sz w:val="20"/>
          <w:u w:val="none"/>
          <w:vertAlign w:val="baseline"/>
        </w:rPr>
        <w:t xml:space="preserve"> of nationalism, said Anetta Kahane, an anti-racist Jewish activist: Western-style nationalist conservatism and a more radical Eastern social-revolutionary variety.</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own, neither had been powerful enough to drive a political movement.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marriage made AfD possible," said Kahane, who runs the </w:t>
      </w:r>
      <w:r>
        <w:rPr>
          <w:rFonts w:ascii="arial" w:eastAsia="arial" w:hAnsi="arial" w:cs="arial"/>
          <w:b/>
          <w:i w:val="0"/>
          <w:strike w:val="0"/>
          <w:noProof w:val="0"/>
          <w:color w:val="000000"/>
          <w:position w:val="0"/>
          <w:sz w:val="20"/>
          <w:u w:val="none"/>
          <w:vertAlign w:val="baseline"/>
        </w:rPr>
        <w:t>Amadeo-Antonio Foundation,</w:t>
      </w:r>
      <w:r>
        <w:rPr>
          <w:rFonts w:ascii="arial" w:eastAsia="arial" w:hAnsi="arial" w:cs="arial"/>
          <w:b w:val="0"/>
          <w:i w:val="0"/>
          <w:strike w:val="0"/>
          <w:noProof w:val="0"/>
          <w:color w:val="000000"/>
          <w:position w:val="0"/>
          <w:sz w:val="20"/>
          <w:u w:val="none"/>
          <w:vertAlign w:val="baseline"/>
        </w:rPr>
        <w:t>named after an Angolan black man who was beaten to death with a baseball bat by neo-Nazis less than two months after reunification.</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Germans, the new century was defined by progress.</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w:t>
      </w:r>
      <w:r>
        <w:rPr>
          <w:rFonts w:ascii="arial" w:eastAsia="arial" w:hAnsi="arial" w:cs="arial"/>
          <w:b/>
          <w:i w:val="0"/>
          <w:strike w:val="0"/>
          <w:noProof w:val="0"/>
          <w:color w:val="000000"/>
          <w:position w:val="0"/>
          <w:sz w:val="20"/>
          <w:u w:val="none"/>
          <w:vertAlign w:val="baseline"/>
        </w:rPr>
        <w:t>Angela Merkel,</w:t>
      </w:r>
      <w:r>
        <w:rPr>
          <w:rFonts w:ascii="arial" w:eastAsia="arial" w:hAnsi="arial" w:cs="arial"/>
          <w:b w:val="0"/>
          <w:i w:val="0"/>
          <w:strike w:val="0"/>
          <w:noProof w:val="0"/>
          <w:color w:val="000000"/>
          <w:position w:val="0"/>
          <w:sz w:val="20"/>
          <w:u w:val="none"/>
          <w:vertAlign w:val="baseline"/>
        </w:rPr>
        <w:t xml:space="preserve"> originally from the eastern part, has embodied Western liberal values.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country hosted </w:t>
      </w:r>
      <w:r>
        <w:rPr>
          <w:rFonts w:ascii="arial" w:eastAsia="arial" w:hAnsi="arial" w:cs="arial"/>
          <w:b/>
          <w:i w:val="0"/>
          <w:strike w:val="0"/>
          <w:noProof w:val="0"/>
          <w:color w:val="000000"/>
          <w:position w:val="0"/>
          <w:sz w:val="20"/>
          <w:u w:val="none"/>
          <w:vertAlign w:val="baseline"/>
        </w:rPr>
        <w:t>the World Cup in 2006,</w:t>
      </w:r>
      <w:r>
        <w:rPr>
          <w:rFonts w:ascii="arial" w:eastAsia="arial" w:hAnsi="arial" w:cs="arial"/>
          <w:b w:val="0"/>
          <w:i w:val="0"/>
          <w:strike w:val="0"/>
          <w:noProof w:val="0"/>
          <w:color w:val="000000"/>
          <w:position w:val="0"/>
          <w:sz w:val="20"/>
          <w:u w:val="none"/>
          <w:vertAlign w:val="baseline"/>
        </w:rPr>
        <w:t>a multicultural and confident Germany was exhibited, in what many at the time called "a summer fairy tale".</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believe that's who we are as a country, and I believed it," said Tanjev Schultz, author and professor of journalism. "But it wasn't true."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summer, </w:t>
      </w:r>
      <w:r>
        <w:rPr>
          <w:rFonts w:ascii="arial" w:eastAsia="arial" w:hAnsi="arial" w:cs="arial"/>
          <w:b/>
          <w:i w:val="0"/>
          <w:strike w:val="0"/>
          <w:noProof w:val="0"/>
          <w:color w:val="000000"/>
          <w:position w:val="0"/>
          <w:sz w:val="20"/>
          <w:u w:val="none"/>
          <w:vertAlign w:val="baseline"/>
        </w:rPr>
        <w:t>Clandestinidad NacionalSocialista,</w:t>
      </w:r>
      <w:r>
        <w:rPr>
          <w:rFonts w:ascii="arial" w:eastAsia="arial" w:hAnsi="arial" w:cs="arial"/>
          <w:b w:val="0"/>
          <w:i w:val="0"/>
          <w:strike w:val="0"/>
          <w:noProof w:val="0"/>
          <w:color w:val="000000"/>
          <w:position w:val="0"/>
          <w:sz w:val="20"/>
          <w:u w:val="none"/>
          <w:vertAlign w:val="baseline"/>
        </w:rPr>
        <w:t>a far-right terrorist group that had emerged from extremist networks formed in East Germany, was embroiled in a wave of immigrant killings that police would not discover until 2011.</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deadly violence of the early 1990s that caused Hasselbach to leave the neo-Nazi environment in 1992. Two girls and their grandmother were killed in an incendiary attack on the home of a Turkish family.</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years in hiding to escape the threats of his former far-right co-arrivals. Then, with Wagner, the east expolicia, he co-founded Exit Germany, an organization that helps extremists get out of their networks.</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AfD positioning has had ups and downs in recent years. Polls show that voter support has declined to nearly ten percent during the pandemic. But marginal members are becoming radicalized, according to intelligence officials.</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"Westerners have no idea how fragile things are," Wagner said. "Elites don't see post-democratic decline. The Orientals have seen a system collapse before."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Anetta Kahane, a Jewish activist who opposes racism, near her office in Berlin, 1 October 2020. (Laetitia Vancon/The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c.2020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 Company</w:t>
      </w:r>
    </w:p>
    <w:p>
      <w:pPr>
        <w:pStyle w:val="Normal2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too       </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224"/>
      </w:pPr>
    </w:p>
    <w:p>
      <w:pPr>
        <w:pStyle w:val="Normal224"/>
        <w:ind w:left="200"/>
        <w:sectPr>
          <w:type w:val="continuous"/>
          <w:pgMar w:top="840" w:right="1000" w:bottom="840" w:left="1000" w:header="400" w:footer="400"/>
          <w:pgNumType w:fmt="decimal"/>
          <w:cols w:space="720"/>
        </w:sectPr>
      </w:pPr>
      <w:r>
        <w:br/>
      </w:r>
      <w:r>
        <w:pict>
          <v:line id="_x0000_s1787"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225"/>
      </w:pPr>
    </w:p>
    <w:p>
      <w:pPr>
        <w:pStyle w:val="Normal225"/>
      </w:pPr>
      <w:r>
        <w:pict>
          <v:shape id="_x0000_i1788" type="#_x0000_t75" alt="LexisNexis®" style="width:147.75pt;height:30pt">
            <v:imagedata r:id="rId18" o:title=""/>
          </v:shape>
        </w:pict>
      </w:r>
      <w:r>
        <w:cr/>
      </w:r>
    </w:p>
    <w:p>
      <w:pPr>
        <w:pStyle w:val="Heading1223"/>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Tolerance has a fatal flaw. This is the solution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4:25 PM EST</w:t>
      </w:r>
    </w:p>
    <w:p>
      <w:pPr>
        <w:pStyle w:val="Normal225"/>
        <w:keepNext w:val="0"/>
        <w:spacing w:after="0" w:line="240" w:lineRule="atLeast"/>
        <w:ind w:right="0"/>
        <w:jc w:val="both"/>
      </w:pPr>
      <w:bookmarkStart w:id="454" w:name="Bookmark_225"/>
      <w:bookmarkEnd w:id="454"/>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225"/>
        <w:keepNext w:val="0"/>
        <w:spacing w:before="120" w:after="0" w:line="220" w:lineRule="atLeast"/>
        <w:ind w:left="0" w:right="0" w:firstLine="0"/>
        <w:jc w:val="left"/>
      </w:pPr>
      <w:r>
        <w:br/>
      </w:r>
      <w:r>
        <w:pict>
          <v:shape id="_x0000_i1789" type="#_x0000_t75" style="width:152.98pt;height:34.5pt">
            <v:imagedata r:id="rId1954"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Opinion by Kavita Das</w:t>
      </w:r>
    </w:p>
    <w:p>
      <w:pPr>
        <w:pStyle w:val="Normal225"/>
        <w:keepNext/>
        <w:spacing w:before="240" w:after="0" w:line="340" w:lineRule="atLeast"/>
        <w:ind w:left="0" w:right="0" w:firstLine="0"/>
        <w:jc w:val="left"/>
      </w:pPr>
      <w:bookmarkStart w:id="455" w:name="Body_223"/>
      <w:bookmarkEnd w:id="455"/>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90" style="position:absolute;z-index:25214771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first-generation Indian American who grew up in 1980s Reagan-era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shaped by efforts at multiculturalism, I had social studies classes that were filled with lessons about America's guiding principle of tolerance. My teachers pointed to the Statue of Liberty as this virtue's crowning symbol, asking us to bring in pennies to help underwrite efforts to restore Lady Liberty marred by decades of pollution. When we learned about Martin Luther King Jr. and his fight for civil rights for black Americans, "tolerance" also took on the tacit assumption that we had now achieved his dream, even if it had cost him his life.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Merriam-Webster dictionary, the primary definition of tolerance is the "capacity to endure pain or hardship," followed by secondary and tertiary definitions, "sympathy or indulgence for beliefs or practices differing from or conflicting with one's own;" or "the act of allowing something." However, it's primary definition most closely aligns with how it operates in American culture. For example, when we talk about pain, we talk about how much we can "tolerate." And if someone described an experience as "tolerable," would you rush out to experience it for yourself? Probably not.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Tolerance -- which shaped my childhood and continues to mold how too many Americans talk about fighting for equity -- might be an affirming term, but just barely. I know this from experience; as a brown woman I have felt tolerated for much of my life by white Americans, even though I was born and raised in this country and consider myself an American before anything else about me. Any room I've walked into, be it classroom or boardroom, I've remained aware of the ways in which I'm considered different and don't belong. One of the most enduring impacts of teaching tolerance long enough is that it gets internalized.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Tolerance is an underwhelming goal for a truly vibrant and just American society because, like diversity, it is satisfied by the mere presence of those with different experiences and perspectives. Instead, we should strive for inclusion, where people are accepted, welcomed and valued. We should prioritize equity, where opportunities are distributed based on an accurate understanding of our sociocultural history. Recent events make painfully clear how much further we have to go. To get to a better place, we must use the power of our imagination, compassion and intrepid spirit to look past tolerance and manifest what an inclusive and equitable America would look like across every sector of our society.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America's guiding principle of tolerance is a presumption of who's entitled to do most of the tolerating (white Americans) and who is relegated to being tolerated (everyone else). While some watered down history books would have us believe tolerance is what built America's multicultural society, it is in part responsible for our current deep divisions. Adopting tolerance as a guiding principle does nothing to challenge the power structures or systemic racism at work in American society.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we need only flip the script on tolerance to see that it is black Americans who are being forced to tolerate much more. Just in the last few months alone, we have seen black men and women killed while doing everyday things that white Americans take for granted, like going for a run to sleeping in their own bed.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pandemic has highlighted how unequal freedom is in this country. Protesters against police brutality and racism are accused of being reckless and face further brutality for attempting to peacefully gather (many while masked), but white rallygoers advocating for ending shelter-in-place policies have been permitted to endanger the general public by protesting free of masks, sometimes with weapons strapped to their backs and with little to no police intervention. Despite verified photos showing white New Yorkers crowding the city's parks, 68% of arrests for failure to social distance were of black New Yorkers, while just 7% were white. Given the hateful rhetoric from the President and other lawmakers referring to the coronavirus as the "Chinese virus," Asian Americans have been experiencing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2017 article titled "America is Stuck in the Purgatory of Tolerance" veteran journalist and TV news anchor, Dan Rather said of tolerance, "We often hear about how we need to be more tolerant: to make room for people, ideas, and actions with which we may not agree. This is a prerequisite for a functional democracy. But tolerance alone is not sufficient; it allows us to accept others without engaging with them, to feel smug and self-satisfied without challenging the boundaries within which too many of us live." Rather goes on to aptly note that tolerance is merely a "way station" to the "much grander destination" of true inclusion of people of diverse backgrounds and experiences.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 longer content just being tolerated. I want more for black Americans, for fellow Americans of color and for my country. In order to stand up for this nation and its potential, I'm rejecting tolerance, the notion that the people who have historically had and abused their power and privilege should feel like they are benevolently putting up with people who have just as much claim to this country and its true ideals. I want to be included, why not even welcomed?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Tolerance, like this virus and the ongoing pandemic of racism in America, has kept us shut in our respective homes and silenced us from engaging with each other for fear that we may have differing opinions. In this moment we must choose to close the distance between us by acknowledging our interdependence and our respective and inherent value as well as the fact that we are made stronger and more dynamic by inclusion. The alternative is intolerable, hence the desperation and rage we see playing out in the streets of city after city across America.</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225"/>
      </w:pPr>
    </w:p>
    <w:p>
      <w:pPr>
        <w:pStyle w:val="Normal225"/>
        <w:ind w:left="200"/>
        <w:sectPr>
          <w:type w:val="continuous"/>
          <w:pgMar w:top="840" w:right="1000" w:bottom="840" w:left="1000" w:header="400" w:footer="400"/>
          <w:pgNumType w:fmt="decimal"/>
          <w:cols w:space="720"/>
        </w:sectPr>
      </w:pPr>
      <w:r>
        <w:br/>
      </w:r>
      <w:r>
        <w:pict>
          <v:line id="_x0000_s1791"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226"/>
      </w:pPr>
    </w:p>
    <w:p>
      <w:pPr>
        <w:pStyle w:val="Normal226"/>
      </w:pPr>
      <w:r>
        <w:pict>
          <v:shape id="_x0000_i1792" type="#_x0000_t75" alt="LexisNexis®" style="width:147.75pt;height:30pt">
            <v:imagedata r:id="rId18" o:title=""/>
          </v:shape>
        </w:pict>
      </w:r>
      <w:r>
        <w:cr/>
      </w:r>
    </w:p>
    <w:p>
      <w:pPr>
        <w:pStyle w:val="Heading1224"/>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MENG, STAVISKY, HEVESI, KOSLOWITZ MAKE STATEMENT ON ANTI-SEMITIC ACT OF VANDALISM IN FOREST HILLS, QUEENS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226"/>
        <w:keepNext w:val="0"/>
        <w:spacing w:after="0" w:line="240" w:lineRule="atLeast"/>
        <w:ind w:right="0"/>
        <w:jc w:val="both"/>
      </w:pPr>
      <w:bookmarkStart w:id="456" w:name="Bookmark_226"/>
      <w:bookmarkEnd w:id="456"/>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QUEENS, N.Y. </w:t>
      </w:r>
    </w:p>
    <w:p>
      <w:pPr>
        <w:pStyle w:val="Normal226"/>
        <w:keepNext/>
        <w:spacing w:before="240" w:after="0" w:line="340" w:lineRule="atLeast"/>
        <w:ind w:left="0" w:right="0" w:firstLine="0"/>
        <w:jc w:val="left"/>
      </w:pPr>
      <w:bookmarkStart w:id="457" w:name="Body_224"/>
      <w:bookmarkEnd w:id="457"/>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93" style="position:absolute;z-index:25214976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Grace Meng: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Grace Meng, Senator Toby Ann Stavisky, Assemblyman Andrew Hevesi, and Councilwoman Karen Koslowitz released the following statement after the NYPD 112th Precinct reported that a car's tires had been punctured by an unknown object, with the hood of the vehicle defaced with the carving of a swastika over the weekend of July 3rd in Forest Hills. The crime is being investigated by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disgusted to learn about this reprehensible crime. While the owner of the vandalized vehicle may not have been Jewish, we cannot ignore the particular malice behind this incident - which occurred in an area that is home to one of the largest Jewish populations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Let there be no confusion: we stand together against any and all forms anti-Semitism, racism, bigotry, and hate - and we will maintain Queens' standing as a borough that welcomes all, regardless of religion, race, sexual orientation, or gender identity. We thank the NYPD 112th Precinct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for their prompt investigation and efforts to bring the perpetrator to justice."</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26"/>
      </w:pPr>
    </w:p>
    <w:p>
      <w:pPr>
        <w:pStyle w:val="Normal226"/>
        <w:ind w:left="200"/>
        <w:sectPr>
          <w:type w:val="continuous"/>
          <w:pgMar w:top="840" w:right="1000" w:bottom="840" w:left="1000" w:header="400" w:footer="400"/>
          <w:pgNumType w:fmt="decimal"/>
          <w:cols w:space="720"/>
        </w:sectPr>
      </w:pPr>
      <w:r>
        <w:br/>
      </w:r>
      <w:r>
        <w:pict>
          <v:line id="_x0000_s1794"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227"/>
      </w:pPr>
    </w:p>
    <w:p>
      <w:pPr>
        <w:pStyle w:val="Normal227"/>
      </w:pPr>
      <w:r>
        <w:pict>
          <v:shape id="_x0000_i1795" type="#_x0000_t75" alt="LexisNexis®" style="width:147.75pt;height:30pt">
            <v:imagedata r:id="rId18" o:title=""/>
          </v:shape>
        </w:pict>
      </w:r>
      <w:r>
        <w:cr/>
      </w:r>
    </w:p>
    <w:p>
      <w:pPr>
        <w:pStyle w:val="Heading1225"/>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Kentucky State Police quoted Hitler and encouraged cadets to be 'ruthless' in a training program</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7:29 PM GMT</w:t>
      </w:r>
    </w:p>
    <w:p>
      <w:pPr>
        <w:pStyle w:val="Normal227"/>
        <w:keepNext w:val="0"/>
        <w:spacing w:after="0" w:line="240" w:lineRule="atLeast"/>
        <w:ind w:right="0"/>
        <w:jc w:val="both"/>
      </w:pPr>
      <w:bookmarkStart w:id="458" w:name="Bookmark_227"/>
      <w:bookmarkEnd w:id="458"/>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27"/>
        <w:keepNext w:val="0"/>
        <w:spacing w:before="120" w:after="0" w:line="220" w:lineRule="atLeast"/>
        <w:ind w:left="0" w:right="0" w:firstLine="0"/>
        <w:jc w:val="left"/>
      </w:pPr>
      <w:r>
        <w:br/>
      </w:r>
      <w:r>
        <w:pict>
          <v:shape id="_x0000_i1796" type="#_x0000_t75" style="width:230.22pt;height:24.75pt">
            <v:imagedata r:id="rId60"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Jaclyn Peiser</w:t>
      </w:r>
    </w:p>
    <w:p>
      <w:pPr>
        <w:pStyle w:val="Normal2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quoted Adolf Hitler and Confederate Gen. Robert E. Lee, and encouraged trainees to pursue violence.</w:t>
      </w:r>
    </w:p>
    <w:p>
      <w:pPr>
        <w:pStyle w:val="Normal227"/>
        <w:keepNext/>
        <w:spacing w:before="240" w:after="0" w:line="340" w:lineRule="atLeast"/>
        <w:ind w:left="0" w:right="0" w:firstLine="0"/>
        <w:jc w:val="left"/>
      </w:pPr>
      <w:bookmarkStart w:id="459" w:name="Body_225"/>
      <w:bookmarkEnd w:id="459"/>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97" style="position:absolute;z-index:25215180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33-page slide show used to train cadets for the Kentucky State Police (KSP) encouraged ethical and moral decision-making, selflessness, pride and honour.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doing so, the police also quoted Adolf Hitler and Confederate general Robert E Lee, and encouraged trainees to pursue violence at all costs.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first essential for success is a perpetually constant and regular employment of violence," Hitler wrote in his anti-Semitic manifesto Mein Kampf, which was included on a police training slide entitled "Violence of Action".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was one of three times the state police quoted the Nazi leader in the training material.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slide show was first reported on Friday by Manual Redeye, a student newspaper at Louisville's duPont Manual High School. The students were given the documents by a local lawyer, who received them through an open records request for a lawsuit against the police agency.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report was published, state officials responded with anger and condemnation. In a statement to the Redeye, Kentucky governor Andy Beshear called the materials "unacceptable".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collect all the facts and take immediate corrective action," Mr Beshear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comes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and as law enforcement has been under intense scrutiny over claims of excessive force.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police have been in the national spotlight since the death of Breonna Taylor, a black medical worker who was fatally shot in March by Louisville officers during a raid on her apartment. KSP assisted Louisville police during the subsequent protests and conducted a ballistics report in the Taylor investigation.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slide show bears the name of lieutenant Curt Hall who, per his LinkedIn profile, served as assistant commander at the academy from 2005 to 2015.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went on to work in internal affairs before recently retiring. Mr Hall did not respond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over the weekend and didn't immediately respond to a message from The Washington Post early on Monday.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when the slide show was created but Morgan Hall, the communications director for the Kentucky Justice and Public Safety Cabinet, said in a statement to the Redeye that the training materials haven't been used since 2013</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unacceptable that this material was ever included in the training of law enforcement," Ms Hall said. "Our administration does not condone the use of this material."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in the slide show is consistent with "warrior-style" police training, which teaches officers to dehumanise people to act aggressively and forcefully. It also trains officers to approach every encounter with citizens as having a possibility of becoming dangerous or fatal.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pages in the slide show include warrior iconography and phrases like: "A warrior must possess certain traits, protect certain things and have the courage to do both at all costs."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training technique is controversial, with critics saying the approach leads to officers jumping to violence and excessive force. In Minneapolis, for example, mayor Jacob Frey banned the practice last year, but the police union continued teaching it anyway after immense blowback.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training materials also include a quote from confederate general Lee that promotes expressing masculinity above all else.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and public life are subject to the same rules; truth and manliness will carry you through the world much better than policy, or tact, or expediency, or any other word that was ever devised to conceal a deviation from a straight line."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slide called "Violence of Action", Ms Hall writes: "Be a loving father, spouse, and friend as well as the ruthless killer."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page also includes instructions on how to effectively use violence like "able to meet violence with greater violence" and "a mind-set void of emotion, where perception, analysis, and response merge into one process".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slide includes another quote from the Hitler: "It is always more difficult to fight against faith than against knowledge." The next slide simply said: "Über Alles", a German phrase meaning "above all else", which has been widely associated with Nazis.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tweeted that the organisation is getting involved in the case.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entirely inexcusable for the words of Hitler to be used in training Kentucky State Police. ADL is actively working in the state to determine what happened and ensure it doesn't happen again," the tweet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John Yarmuth also expressed his anger on Twitter.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Kentuckian, I am angry and embarrassed. And as a Jewish American, I am genuinely disturbed that there are people like this who not only walk among us, but who have been entrusted to keep us safe," he tweeted. "There needs to be consequences."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Breonna Taylor memorial moving to an African American museum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shoot dead man that killed Kentucky officer                   </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2020</w:t>
      </w:r>
    </w:p>
    <w:p>
      <w:pPr>
        <w:pStyle w:val="Normal227"/>
      </w:pPr>
    </w:p>
    <w:p>
      <w:pPr>
        <w:pStyle w:val="Normal227"/>
        <w:ind w:left="200"/>
        <w:sectPr>
          <w:type w:val="continuous"/>
          <w:pgMar w:top="840" w:right="1000" w:bottom="840" w:left="1000" w:header="400" w:footer="400"/>
          <w:pgNumType w:fmt="decimal"/>
          <w:cols w:space="720"/>
        </w:sectPr>
      </w:pPr>
      <w:r>
        <w:br/>
      </w:r>
      <w:r>
        <w:pict>
          <v:line id="_x0000_s1798"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3344"/>
          <w:headerReference w:type="default" r:id="rId3345"/>
          <w:footerReference w:type="even" r:id="rId3346"/>
          <w:footerReference w:type="default" r:id="rId3347"/>
          <w:headerReference w:type="first" r:id="rId3348"/>
          <w:footerReference w:type="first" r:id="rId3349"/>
          <w:pgSz w:w="12240" w:h="15840"/>
          <w:pgMar w:top="840" w:right="1000" w:bottom="840" w:left="1000" w:header="400" w:footer="400"/>
          <w:pgNumType w:fmt="decimal"/>
          <w:cols w:space="720"/>
          <w:titlePg w:val="0"/>
        </w:sectPr>
      </w:pPr>
    </w:p>
    <w:p>
      <w:pPr>
        <w:pStyle w:val="Normal228"/>
      </w:pPr>
    </w:p>
    <w:p>
      <w:pPr>
        <w:pStyle w:val="Normal228"/>
      </w:pPr>
      <w:r>
        <w:pict>
          <v:shape id="_x0000_i1799" type="#_x0000_t75" alt="LexisNexis®" style="width:147.75pt;height:30pt">
            <v:imagedata r:id="rId18" o:title=""/>
          </v:shape>
        </w:pict>
      </w:r>
      <w:r>
        <w:cr/>
      </w:r>
    </w:p>
    <w:p>
      <w:pPr>
        <w:pStyle w:val="Heading1226"/>
        <w:keepNext w:val="0"/>
        <w:spacing w:after="200" w:line="340" w:lineRule="atLeast"/>
        <w:ind w:left="0" w:right="0" w:firstLine="0"/>
        <w:jc w:val="center"/>
      </w:pPr>
      <w:hyperlink r:id="rId3350" w:history="1">
        <w:r>
          <w:rPr>
            <w:rFonts w:ascii="arial" w:eastAsia="arial" w:hAnsi="arial" w:cs="arial"/>
            <w:b/>
            <w:i/>
            <w:strike w:val="0"/>
            <w:color w:val="0077CC"/>
            <w:sz w:val="28"/>
            <w:u w:val="single"/>
            <w:vertAlign w:val="baseline"/>
          </w:rPr>
          <w:t>10/16 Links Pt2: Melanie Phillips: The BBC's problem is worse than "wokeish" bias; Rabbi Sacks, former chief rabbi of England, diagnosed with cancer</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2020 Friday 9:20 PM EST</w:t>
      </w:r>
    </w:p>
    <w:p>
      <w:pPr>
        <w:pStyle w:val="Normal228"/>
        <w:keepNext w:val="0"/>
        <w:spacing w:after="0" w:line="240" w:lineRule="atLeast"/>
        <w:ind w:right="0"/>
        <w:jc w:val="both"/>
      </w:pPr>
      <w:bookmarkStart w:id="460" w:name="Bookmark_228"/>
      <w:bookmarkEnd w:id="460"/>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8106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28"/>
        <w:keepNext/>
        <w:spacing w:before="240" w:after="0" w:line="340" w:lineRule="atLeast"/>
        <w:ind w:left="0" w:right="0" w:firstLine="0"/>
        <w:jc w:val="left"/>
      </w:pPr>
      <w:bookmarkStart w:id="461" w:name="Body_226"/>
      <w:bookmarkEnd w:id="461"/>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00" style="position:absolute;z-index:252153856" from="0,2pt" to="512pt,2pt" strokecolor="#009ddb" strokeweight="2pt">
            <v:stroke linestyle="single"/>
            <w10:wrap type="topAndBottom"/>
          </v:line>
        </w:pict>
      </w:r>
    </w:p>
    <w:p>
      <w:pPr>
        <w:pStyle w:val="Normal228"/>
      </w:pP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16, 2020( Elder of Ziyon: </w:t>
      </w:r>
      <w:hyperlink r:id="rId25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Melanie Phillips: The BBC's problem is worse than "wokeish" bias[1] Last month, the Jewish Chronicle reported that the City of David organisation had complained to BBC executives about Rosie Garthwaite, a senior BBC producer working on a new documentary about Israeli activities in eastern Jerusalem. Its vice president wrote she had 'repeatedly presented us with one-sided and inaccurate statements' and that the program 'intends to vilify Israel, Jewish history and Jewish charities and present a number of false and misleading claims.' The paper also discovered that Garthwaite admitted sharing 'inaccurate' pro-Palestinian propaganda on social media and had shared several other false or controversial claims about Israel, including attacking 'British duplicity' over the signing of the Balfour Declaration, wrongly suggesting Gaza's 'one' border was controlled by Israel and retweeting an article from Middle East Eye describing the troublemaker Ahed Tamimi as an 'icon for Palestinian resistance.' These are but a tiny sample of the BBC's institutionalised hostility towards Israel. </w:t>
      </w: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it has uncritically recycled Palestinian propaganda as innately credible and true, while treating demonstrably factual Israeli statements as mendacious propaganda. It systematically downplays or disregards Palestinian attacks on Israelis and generally treats any eruption of violence as a story which only 'kicks off' (as one BBC reporter said gleefully during an escalation of hostilities) when Israel retaliates with force. Israeli victimisation is simply not seen as a story at all. When Israel is forced to defend itself, the BBC frequently portrays its armed forces —the most ethical and human rights-obsessed military in the world — as monstrous child-killers and aggressive destroyers. The immediate and demonstrable effect on the British population is hatred of Israel and a spike in attacks on British Jews. It is no exaggeration to say that when it comes to Israel, the issue is not BBC bias. It is BBC incitement to baseless hatred. The BBC is regarded around the world as a byword for objectivity and accuracy. That's why its departure from those ideals is so pernicious. Perhaps the most chilling thing about it, though, is this. BBC executives are genuinely, painfully aware of the news outlet's unique power and reach, and of their duty under its founding charter to uphold objectivity and fairness and hold the line for the middle ground. But they are simply unable to process the fact that they view Israel, among other issues, through a profoundly distorting ideological prism. And that's because they believe implacably that the positions they hold are unarguably objective and fair, that they do represent the middle ground, and that therefore by definition those who claim the BBC is biased are themselves extremists and can be safely disregarded. In other words, BBC group-think is a hermetically-sealed thought system. Which is why, if whoever takes over at the top wants to restore the once iconic BBC to elementary standards of objectivity, fairness and decency, they will have their work cut out for them.BBC tells CAA it cannot disclose how it has dealt with employee embroiled in antisemitism controversy, but today it has emerged that he has resigned, leaving questions about Corporation's handling of the controversy[2]Campaign Against Antisemitism contacted the BBC this week for an update on how it has dealt with an employee caught in a controversy over antisemitic and trolling tweets, but the BBC refused to disclose whether it has taken any action beyond launching an investigation. Today, however, The Times has learned that the journalist, Nimesh Thaker, has resigned, leaving questions about how seriously the BBC took the matter and why it refuses to divulge its actions. Last month, Campaign Against Antisemitism and the JC revealed that Mr Thaker, who has been a BBC journalist for more than twenty years at BBC World News, used a Twitter account in his name and then an anonymous account to post controversial and even antisemitic tweets, in clear breach of the BBC's guidelines. Mr Thaker used both accounts to conduct official BBC business as well. Using an account in his own name, Mr Thaker posted tweets describing antisemitism accusations against Jeremy Corbyn and the Labour Party as 'smears' and trolled public figures who were campaigning against antisemitism. He also used the account to troll Campaign Against Antisemitism and to harass the editor of the JC and the actress and writer Tracy-Ann Oberman, tweeting at them dozens of times. He has also retweeted controversial political activists who themselves have come under fire for antisemitism, such as the notorious antisemite Jackie Walker, trolled Labour MPs over antisemitism, and defended Ken Livingstone and supported the disgraced former Labour MP, Chris Williamson. He also trolled his own BBC colleagues. The JC showed that he also behaved similarly with an anonymous account. The Culture Secretary called the revelations 'very concerning', and the BBC launched an investigation, during which Mr Thaker reportedly resigned, thereby apparently escaping scrutiny.Rabbi Sacks, former chief rabbi of England, diagnosed with cancer[3]Rabbi Lord Jonathan Sacks, the former chief rabbi of Great Britain, was recently diagnosed with cancer, a spokesperson for his office announced on Thursday. "Rabbi Lord Jonathan Sacks has been recently diagnosed with cancer and is currently undergoing treatment to aid his recovery," a spokesperson for his office said. Rabbi Sacks will be stepping back from his work for a short period of time to focus on his treatment. His office noted that he is looking to get back into the swing of things as soon as possible. For those who wish include Rabbi Sacks in their prayers, his Hebrew name is Harav Ya'akov Zvi ben Liba.</w:t>
      </w:r>
      <w:hyperlink r:id="rId3351" w:history="1">
        <w:r>
          <w:rPr>
            <w:rFonts w:ascii="arial" w:eastAsia="arial" w:hAnsi="arial" w:cs="arial"/>
            <w:b w:val="0"/>
            <w:i/>
            <w:strike w:val="0"/>
            <w:noProof w:val="0"/>
            <w:color w:val="0077CC"/>
            <w:position w:val="0"/>
            <w:sz w:val="20"/>
            <w:u w:val="single"/>
            <w:vertAlign w:val="baseline"/>
          </w:rPr>
          <w:t>https://www.mrdrybones.com/blog/D20A16_1.png</w:t>
        </w:r>
      </w:hyperlink>
      <w:r>
        <w:rPr>
          <w:rFonts w:ascii="arial" w:eastAsia="arial" w:hAnsi="arial" w:cs="arial"/>
          <w:b w:val="0"/>
          <w:i w:val="0"/>
          <w:strike w:val="0"/>
          <w:noProof w:val="0"/>
          <w:color w:val="000000"/>
          <w:position w:val="0"/>
          <w:sz w:val="20"/>
          <w:u w:val="none"/>
          <w:vertAlign w:val="baseline"/>
        </w:rPr>
        <w:t xml:space="preserve"> Johnathan Tobin: Ban on Holocaust denial is not political censorship[4]The applause was nearly universal. After a determined campaign on the part of the Anti-Defamation League and a broad coalition of Jewish groups and other organizations, Facebook has agreed to ban posts that contain Holocaust denial on its ubiquitous site. For Jews and others who are rightly concerned about the troubling rise of anti-Semitism, this is good news. Holocaust denial is something that has been promoted by the far-left, as well as by Israel haters such as Palestinian Authority leader Mahmoud Abbas, who got his doctorate from a Moscow university with a thesis on Holocaust denial that was later published as a book. But most of the concern centers on white supremacists and others on the far-right who seek to deny the truth of the Shoah and minimize or falsify the number of Jews who were murdered by the Nazis and their collaborators. This represents a 180-degree turnabout on the part of Facebook CEO Mark Zuckerberg, who came under a storm of criticism when, in the aftermath of the August 2017 neo-Nazi rally in Charlottesville, Va., he defended the rights of Holocaust deniers to use his platform. At the time, he said he was defending the principle of free speech, a stance he reiterated a year later when he further pledged that his company would not fact check or censor political speech. In the meantime, an effort to force him to change his mind - largely led by the ADL and supported by many other important Jewish groups - continued to gain ground. Last year, the issue got a lot of attention when actor/comedian Sacha Baron Cohen publicly challenged Zuckerberg at an ADL event in which he likened the social-media giant to a restaurant that chose to serve Nazis rather than kicking them out. A proposed boycott of the site by those demanding a change in policy ramped up the pressure. But Zuckerberg says the belief that the hate promoted on Facebook led to an increase in anti-Semitism changed his mind.Teacher who showed students Muhammad cartoons decapitated in Paris terror attack[5]A history teacher who had shown caricatures of Islam's Prophet Muhammed in class was on Friday decapitated and his assailant shot dead by French police as they tried to arrest him, police and prosecutors said. The attacker, whose identity has not been established, shouted 'Allahu Akbar' as he was confronted by police, a police source said. The Muslim phrase, meaning 'Good is Great,' has often been heard in jihadist attacks. French President Emmanuel Macron was to visit the scene of the attack later Friday, his office said. French anti-terror prosecutors said they were investigating the assault which happened on the outskirts of Paris at around 5 pm (1500 GMT) near a school in Conflans Saint-Honorine, a western suburb of the French capital. According to a police source, the victim was a history teacher who recently discussed caricatures of the Prophet Muhammed in class. Prosecutors said they were treating the incident as 'a murder linked to a terrorist organization' and related to a 'criminal association with terrorists.' The allegations are similar to charges brought last month against a 25-year old Pakistani man who wounded two people in a meat cleaver attack to avenge the publication of caricatures of the Prophet Muhammed by the satirical weekly Charlie Hebdo. MEMRI: 'Charlie Hebdo' Attacker Zaheer Mahmoud Informed Mother And Friend In Pakistan Before Attack, His Father Says: 'His Entire Family Will Go To Paradise' [6]After the September 25, 2020 stabbing of two people outside the former Paris offices of the French satirical weekly Charlie Hebdo, the French police initially detained at least seven people, including the main suspect.[1]The main suspect is a Pakistani immigrant who gave his age as 18 and took "responsibility" for the stabbing.[2] Other reports give his age as 25.[3] A court in France is hearing a 2015 case in which a dozen people, mainly editors, were killed by two jihadi brothers Said and Cherif Kouachi at the office of Charlie Hebdo after the weekly published cartoons depicting Muhammad. At least 14 accomplices of Said and Cherif Kouachi are standing trial for the 2015 attack. In this year's attack, the main attacker was identified as Zaheer Hassan Mahmoud, whose family lives in the town of Mandi Bahauddin in Pakistan's Punjab province. Following are excerpts from a report published in the pro-jihad Urdu Pakistani daily Roznama Ummat:[4] "Zaheer Mahmoud Is Being Considered A Hero Across All Of Pakistan, Including [In The Town Of] Mandi Bahauddin" "On the other side, Zaheer Mahmoud is being considered a hero across all of Pakistan, including Mandi Bahauddin. Zaheer Mahmoud's father Irshad Mahmoud says he is proud of his mujahid son. The relatives of the attack... present in Pakistan are proud of him. Zaheer Hassan Mahmoud, born in Mandi Bahauddin, accepted the attack saying he carried out the attack as a reaction against Charlie Hebdo for publishing the blasphemous cartoons once again. "It should be noted that a wave of anger and sadness ran through the entire Islamic world after the republication of the blasphemous cartoons by Charlie Hebdo recently at the beginning of the court trial of the case involving the 2015 attack on magazine, which is an enemy of Islam. "During the protests in Pakistan against this blasphemous act, tribute was paid in glowing words to Zaheer Mahmoud, the main player in the [September 2020] Charlie Hebdo attack. At this time, Zaheer Mahmoud has been declared a hero in Mandi Bahauddin and the areas surrounding it... Zaheer Mahmoud belongs to the Kothli Qazi area of Mandi Bahauddin."Tarek Fatah: Dead Silence on Islamism, 20 Years after USS Cole Bombing[7]Twenty years ago this week the American guided-missile destroyer USS Cole was bombed and disabled while refuelling in the harbour of the Yemeni port city of Aden by two jihadi suicide bombers sent by Al-Qaeda. Seventeen American sailors were killed and another 39 were injured as the worldwide jihadi network exhibited its own David vs. Goliath show that ultimately led to the 9/11 attack. One would have hoped that in the milieu of the 2020 U.S. elections, the anniversary of the USS Cole disaster would trigger some discussion on the country's national security. But no. The fly that landed on Vice-President Mike Pence's head got time and space on CNN and America's liberal newspapers, but not one word on Al-Qaeda or the Muslim Brotherhood, who have a presence both inside and outside the U.S. and inspired the USS Cole attack and 9/11. I do not wish to be the Prophet of Doom, but the dead silence in America on matters that threaten our civilization does cause me to worry. It seems America has learnt little in the decades since the CIA vs. FBI territorial tug of war that let Al-Qaeda hit the Twin Towers. In 2013, President Obama made a cavalier declaration: "We (have) achieved our central goal ... which is to de-capacitate al-Qaeda, to dismantle them, to make sure that they can't attack us again." I just dispatched the attached letter to President @realDonaldTrump[8] asking for DOJ to investigate Tyrant King Cuomo's actions against the NY Jewish communitiesIt's clear to any rational observer the governor is using COVID as cover for his vengeful incitement against Jewish ppl pic.twitter .com/UIBATwqa3J[9] — Dov Hikind (@HikindDov) October 15, 2020[10] .@NYGovCuomo[11] is sending around plainclothes agents to photograph the inside of synagogues to make sure that no one is praying. ;Are we back to 1930's Nazi Germany? pic.twitter .com/i8GJ1TTYa8[12] — Reagan Battalion (@ReaganBattalion) October 15, 2020[13] Antisemitic bookshop Paris 1901.It  reminded me of the stalls of 'anti-Zionist' literature you see at hard left events. Except nowadays antisemites have to hide their hatred of Jews by using Israel and Zionism as an excuse. pic.twitter.com/t67CfhX1Ob[14] — (((GnasherJewגנאשר))) (@GnasherJew) October 15, 2020[15] ;Ilhan Omar Funnels 70 Percent of Campaign Expenditures to Husband's Company[16]Rep. Ilhan Omar (D., Minn.) funneled an additional $1.1 million to her husband's company, bringing her total payments to the firm to $2.7 million for the election cycle, new filings show. Omar's campaign filings, released Thursday, show that she sent $1.1 million more to the E Street Group, a political consulting firm owned by her husband, Tim Mynett. The payments account for nearly 70 percent of the $1.6 million Omar's campaign has disbursed between July 23 and the end of September. They have helped cover advertisements, consulting, travel expenses, and production costs. Omar has faced criticism on a number of issues since she entered Congress in 2018. Among other things, her lack of transparency about her past marriages has come under fire, and the Minnesota Campaign Finance Board has ordered her to repay thousands for a campaign finance violation. She now faces a complaint for potentially running afoul of House ethics rules in relation to an advance she received for her memoir. The freshman "Squad" member has showered her husband's company with cash this cycle. The E Street Group is the highest paid vendor from the campaign, and Omar had already sent $1.6 million to the group. With the $1.1. million in new payments, the firm has now received a total of $2.7 million from Omar's campaign for the 2020 elections. Failed GOP hopeful Patrick Little was expelled from his party - maybe for spewing bile like: 'Reading Mein Kampf is like listening to a record your mother used to play in the womb." #PandemicOfHate[17]</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/Kcv6exbhav[18] pic.twitter.com/fS3Xk3oIxA[19] — Canary Mission (@canarymission) October 16, 2020[20] Does Mark Ruffalo Have It In for Israel?[21]Ruffalo's condemnation of Israel lacks balance and objectivity. There is no sign of empathy for the suffering of innocent Israelis, or any criticism of Hamas' goal to destroy the Jewish state or of its reign of terror on both Israelis and its people. There is no call for reconciliation or compromise. Whether he intends to or not, Ruffalo has repeatedly strayed into the demonization of the Jewish state and singling out Israel for unreasonably high standards — two of Natan Sharansky's three tells for antisemitism. In 2014, the actor accused Israel of needlessly and heartlessly bombing a Gazan hospital, which is a modern-day blood libel. He seems genuinely pained that people would think that he is antisemitic, yet falsely accuses the Jewish homeland of heinous acts and leaps to defend Hamas' humanity. When it came out that the terrorist organization knowingly put patients in the line of fire, Ruffalo naively tweeted: 'Do you honestly think these people [Hamas], these fellow human beings, would use their own children as shields? Use your heart.' It is time to erase the delusory line between demonization of Israel and Jew-hatred, as the former feeds the latter. When people describe the Jewish state as racist and immoral, they are tilling the soil for global antisemitism. Ruffalo is entitled to his opinion, but as a public figure with an outsized microphone, he must get the story straight. If he spent 30 minutes reading Hamas' charter with its pledge to destroy Israel — or researched how it treats homosexuals and regards women, and contrasts it to the rights of gays, women, and minorities in Israel — he might be moved to treat all the players with a fair hand. Maybe then he may end up truly helping the Palestinian people.Controversial  Professor's Views on Israel Prompt Concern Before Convention Appearance[22]A Jewish group is speaking out about the upcoming appearance of a Rutgers University professor who has been criticized for her antisemitic and anti-Israel writings, and who is set to serve as a keynote speaker this weekend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Communication Association's 78th annual convention. The American Jewish Committee sent a letter to the group in late August expressing concern about speaker Jasbir Puar, a professor in the Department of Women's, Gender and Sexuality Studies at the state university in New Jersey. In its letter, AJC said that Puar has 'sought to lend academic legitimacy to a modern-day blood libel that the bodies of young Palestinians are being mined for organs for scientific research by Israel ,' and that she advocates for 'armed resistance to Israelis.' 'Such sentiments cross the line between legitimate criticism to incendiary demonization of the Jewish state. Simply put, there are no values advanced by giving her a forum to express her hateful and false views,' the AJC wrote in its letter. They added that the topic of Puar's Oct. 17 address—'Spatial Debilities: Slow Life and Carceral Capitalism in Palestine'—has little, if anything, to do with the association's work. 'The NYSCA conference focuses on how individuals communicate personally and professionally, and the future of communication,' said AJC's Long Island Regional Director Eric Post, one of the signatories to the letter. 'Demonizing Israel because of alleged mistreatment of the Palestinians has nothing to do with this theme and takes away from the content of the conference.' According to Post, a member of the NYSCA who is concerned about the speaker and her topic initially brought the matter to their attention. Georgetown SJP to Host Speaker Who Tweeted Jews Are Known for Being 'Sleazy Thieves'[23]On October 18, Georgetown University's Students for Justice in Palestine (SJP) chapter will be hosting a speaker who once tweeted that Jews are known for being 'sleazy thieves.' Georgetown SJP and the university's Qatar SJP chapter will be hosting Miko Peled, an Israeli-born Jew who is the son of an Israeli general and a supporter of the Boycott, Divestment and Sanctions (BDS) movement, on a Zoom webinar event titled 'Anti-Zionism vs. Anti-Semitism.' The event is open to the public. There have been calls for Georgetown to cancel the event. Walid Tamtam, an Arab student at the University of Toronto, wrote in The Times of Israel on October 15 that Peled has been canceled from speaking at prior events. Tamtam noted that in 2016, San Diego State University's (SDSU) SJP chapter canceled Peled after he tweeted that 'Jews have reputation [for] being sleazy thieves.' Peled was reacting to the ten-year, $38 billion Memorandum of Understanding (MOU) that the United States and Israel agreed to at the time. '#apartheidisrael doesn't need or deserve these $$,' Peled wrote. Following that tweet, SDSU SJP announced their Facebook page that they would be canceling Peled's speaking event because his comments were 'offensive,' although they claimed that Peled's 'comments are not reflective of Mr. Peled's principles or character.' The Princeton Committee on Palestine also canceled its Peled speaking event at the time over his remarks. Peled defended his comments by stating in a Facebook post that 'the very people who cry anti Semitism all day long are demanding billions of dollars. This is criminal and it lends itself to the claims of Jews being sleazy money grabbing [people]. It's not my tweet that gives legitimacy to the stereotype - it's the actions of the government of Israel that causes hatred of Jews. And since they claim Israel represents Jews and mainstream Jews in the US Support Israel the danger in making the stereotype fit is clear. (h/t Zvi)Anti-hate groups call on Tufts U. to oust antisemitic dental student[24]Adam Elayan, a current dental student at Tufts University, has been spouting antisemitic rhetoric since 2012. Now, Rabbi Abraham Cooper, Associate Dean of the Simon Wiesenthal Center (SWC), is imploring Tufts' president, Dr. Anthony Monaco, to remove him. "Tufts can and should ensure a level playing field when dealing with bigotry -- including when that bigotry targets Jews," wrote Rabbi Cooper in a letter. "The Jewish community is under assault from another virus which has no known cure or vaccine -- the virus of [antisemitic] hatred. 'It manifests in brutal attacks on the streets of major cities, in desecrations of synagogues and cemeteries by Jew-haters," he continued. "The hatred, repackaged for online consumption by new generations, is promoted and marketed 24/7 across multiple social media platforms, spawning violent lone wolf domestic terrorist attacks and poisoning impressionable young minds." Canary Mission, an organization that tracks and combats antisemitism in all its forms on college campuses throughout the US, has been tracking Elayan's activity since late 2016. His remarks are collected mainly from Twitter, where his handle was once @FalasteenPrince. The account no longer exists. According to the SWC, Tufts' dental school has a "long history of hateful and violent threats against Jews." Omission and inaccuracy in old and new BBC reporting on Lebanon-Israel border[25]That article includes the following false claim: 'According to some reports, Israel moved Ethiopian Jews, known as Falashas, to the Shebaa farms in the 1980s.'In addition to the question of why the BBC chose to promote the derogatory term 'Falashas', one may wonder where it got the idea that Israel had 'moved Ethiopian Jewsto the Shebaa farms' - a military zone. The answer to that question was provided by Avi Jorisch in 2002: 'Hizballah's own website (</w:t>
      </w:r>
      <w:hyperlink r:id="rId3352" w:history="1">
        <w:r>
          <w:rPr>
            <w:rFonts w:ascii="arial" w:eastAsia="arial" w:hAnsi="arial" w:cs="arial"/>
            <w:b w:val="0"/>
            <w:i/>
            <w:strike w:val="0"/>
            <w:noProof w:val="0"/>
            <w:color w:val="0077CC"/>
            <w:position w:val="0"/>
            <w:sz w:val="20"/>
            <w:u w:val="single"/>
            <w:vertAlign w:val="baseline"/>
          </w:rPr>
          <w:t>www.moqawama</w:t>
        </w:r>
      </w:hyperlink>
      <w:r>
        <w:rPr>
          <w:rFonts w:ascii="arial" w:eastAsia="arial" w:hAnsi="arial" w:cs="arial"/>
          <w:b w:val="0"/>
          <w:i w:val="0"/>
          <w:strike w:val="0"/>
          <w:noProof w:val="0"/>
          <w:color w:val="000000"/>
          <w:position w:val="0"/>
          <w:sz w:val="20"/>
          <w:u w:val="none"/>
          <w:vertAlign w:val="baseline"/>
        </w:rPr>
        <w:t xml:space="preserve"> .org) states the following about Shebaa: [] Ethiopian Jewish immigrants have settled in Shebaa.';Jorisch clarified that: 'there are no Israelis living on 'Israeli' Shebaa, as it is a restricted military zone.'In other words, the BBC amplified a false claim made by a terrorist organisation while whitewashing its source. The same article also claims that the Shebaa Farms area 'includes a ski station'. The ski resort is of course located on Mount Hermon, which is not part of the Shebaa Farms area. With the talks concerning the maritime border between Israel and Lebanon set to continue in the coming weeks, the BBC would clearly do well to make the effort to avoid omissions and inaccuracies which hinder audience understanding of the full context to that story and the additional issue of the land border between Israel and Lebanon. But the @guardian[26] and British press? No, no. Heaven forbid. Still masquerading their Antisemitism behind some fake progressiveness. Even the Arabs are far more principled and ahead of them! </w:t>
      </w:r>
      <w:hyperlink r:id="rId25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/wo2ix2Kili[27] — Arsen Ostrovsky (@Ostrov_A) October 15, 2020[28] White supremacist pleads guilty in plot to blow up Colorado synagogue[29]A self-described white supremacist pleaded guilty on Thursday to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explosive charges for a botched plot to blow up a historic Colorado synagogue last year, prosecutors said on Thursday. Richard Holzer, 28, who was arrested in November following an undercover FBI sting, admitted to planning to bomb the Temple Emanuel synagogue in Pueblo, Colorado, the US Attorney's Office said in a statement. Holzer, who lived in Pueblo, pleaded guilty to one count of attempting to obstruct religious services by force, and to one count of trying to destroy a building used in interstate commerce, according to a plea agreement filed in US District Court in Denver. The temple, built in 1900, is the second oldest synagogue in Colorado and is on the National Register of Historic Places. 'The actions Holzer admitted in the plea agreement meet the federal definition of domestic terrorism as they involved criminal acts dangerous to human life that were intended to intimidate or coerce a civilian population,' US Attorney Jason Dunn said in a statement.Swedish  Muslim 'Integration Expert' Wrote Antisemitic Social Media Posts For Years[30]A Swedish Muslim 'integration expert' and school principal has admitted to making antisemitic and homophobic comments online for years under a pseudonym. Over a period between 2011 and 2016, Hamid Zafar is said to have made numerous offensive posts on different websites and social media platforms and has claimed that they were made in reaction to the 2001 invasion of Afghanistan, where he was born, and the 2003 invasion of Iraq. 'In retrospect, I look back on it as a very destructive period. But that's what it looks like on social media, there's a lot of opinions and I was part of it,' Zafar told Swedish broadcaster SVT after newspaper Dagens Nyheter revealed his comments. Zafar, who worked as an integration expert for the centre-right Moderate Party, added, 'Since I have re-evaluated my opinions, I have thought that it would come to light, that it was only a matter of time.' According to Dagens Nyheter, Zafar made several comments including one on a book about the Holocaust for Swedish students saying, 'The purpose of the book is to create a kind of collective mass psychosis in which students are fed with how terrible the Holocaust was.' He also spoke against the highly liberal and pro-LGBT Chruch of Sweden saying to another person on Twitter, 'What does your master say about blessing sodomites in His Church?'Employee who ran QAnon conspiracy-theory website with 10m visitors sacked[31]An employee was sacked by one of the world's leading banking groups after he was found to be running a conspiracy theory website which attracted millions of visitors. An investigation into Jason Gelinas, an information technology specialist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City-based Citigroup, began after a fact checking website showed that Mr Gelinas was the 'sole developer and mouthpiece' of a QAnon website. This was apparently in violation of Citigroup's policy of engaging in paid business activity outside the company. He was put 'on leave in mid-September' while the investigation was pending, and was subsequently sacked. QAnon is a far-right conspiracy theory that believes that a cabal of Satan-worshiping pedophiles, consisting of political figures, celebrities and billionaires, is running a global paedophilic ring and plotting against the President, who is planning to make a stand against the secret group. At the height of its popularity, Mr Gelinas's site was attracting ten million visitors a month, according to the traffic-tracking organisation, SimilarWeb. It also reported that the site was receiving around $3,320 (2,654) a month in donations made via Patreon, a US-based artists' platform. The firing came within days of an announcement by Facebook that it will no longer host pages linked to QAnon in line with its policy of stopping the promotion of conspiracy theories.NY congressional candidate's signs vandalized with antisemitic graffiti[32]At least a dozen campaign signs supporting a Jewish congressional candidate were defaced with antisemitic graffiti. At least one sign supporting Josh Eisen's campaign was tagged with the words 'Nazi lover,' according to News12, a local station in Westchester County. 'I wouldn't think someone would have to go through some criminal proceeding over this, but someone needs to understand this is unacceptable and despicable,' Eisen said. Eisen is running as an independent to represent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17th congressional district, an area north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that covers Rockland County and part of Westchester and has a large Jewish population. The solidly Democratic district is currently represented by retiring Democrat Nita Lowey, who is Jewish. The congressional race is expected to be won by the Democratic nominee, Mondaire Jones, whose campaign spokesperson said in a statement to News 12 that they 'wholeheartedly condemn all hate' and 'take all acts of antisemitism very seriously.'Disbelief, Fury Among French Jews as Paris Swastika Vandal Escapes Charge of Antisemitism[33]French Jews continued to react furiously on Thursday to the announcement from the Paris public prosecutor's office that antisemitic provocation was not among the charges facing a man who allegedly sprayed series of large red swastikas along the French capital's landmark Rue de Rivoli last weekend. In a post on Twitter, CRIF — the representative body of French Jews — declared its 'total incomprehension' at the prosecutors' decision. 'How can you spray 20 swastikas without being prosecuted for antisemitism?' CRIF asked. The offender in the case — a 31-year-old man from the Republic of Georgia — will be remanded in police custody until his trial begins. But while he faces charges of causing damage to property, the prosecutor's office insisted that there was no legal basis for a crime aggravated by religious or racial hatred. The prosecutor's reasoning was based on the observation that the swastikas were daubed on the columns of a building with no historic Jewish associations, and therefore 'the damage was committed without specifically targeting buildings identified as being linked to the Jewish community.' Meanwhile, a lawyer in the case representing LICRA — a leading civic organization combating antisemitism and racism in France — declared herself 'stupefied' by the decision. The decision not to include antisemitism among the charges was also a 'great moment of indignation and anger,' lawyer Dorothe Bissacia-Bernstein tweeted, adding: 'To be continued.' Posted today by Hundred handers -#goldersgreen[34] @metpoliceuk[35] #antisemitism[36] @Campaign4T[37] pic.twitter .com/t3JWczzDcs[38] — Eye On Antisemitism (@AntisemitismEye) October 15, 2020[39] ;Jewish family's painting looted by Nazis, spotted in NY, returned to its heirs[40]A painting of two young, 19th-century skaters that was looted by Nazis from a Jewish family in 1933 and recently discovered at a small museum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returned Thursday after 87 years. The painting 'Winter,' by American artist Gari Melchers, was part of a cache of more than 1,000 pieces of art and artifacts seized from the Mosse family, prominent and well-off Jewish residents of Berlin who became early targets of the Nazi Party. Heirs have been tenaciously seeking to recover the lost pieces for the past decade. 'The Mosse family lost nearly everything because they were Jews. But they did not lose hope,' acting US Attorney for the Northern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Antoinette Bacon said at a repatriation ceremony at the Albany FBI office. 'While this certainly does not take away the pain that the Mosses endured, I hope it provides the family with some measure of justice.' The Mosse Art Restitution Project was started in 2011 to locate and restitute the stolen artworks on behalf of the Mosse heirs. They have completed three dozen restitutions covering more than 50 items from public and private museums as well as private individuals in Germany, Austria, Switzerland, Israel and the United States. The road to this restitution started after the Arkell Museum in Canajoharie,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noted its seasonal closing in January 2017 with a friendly Facebook post urging readers to 'Enjoy Winter!' The post was illustrated with an image of the painting 'Winter.' Yad Vashem to honor Poles who hid Polanski during WWII in Thursday ceremony[41]Israel was set Thursday to honor the Polish couple who hid Oscar-winning director Roman Polanski from the Nazis as a child, according to Holocaust memorial Yad Vashem. The late Stefania and Jan Buchala will receive the Yad Vashem title of 'Righteous Among the Nations' for those who helped save Jews during World War II. 'Despite their very difficult economic situation, the couple agreed to take in the Jewish boy as their own son, and keep him safe,' Yad Vashem said. Their grandson will accept the medal at the ceremony in southern Poland, which has been kept under wraps for security reasons and which local media say Polanski himself could attend. The controversial film director was just six years old when Nazi Germany invaded Poland in 1939, triggering the war and forcing the family into the Krakow Ghetto. After his father smuggled him out through the barbed wire and got friends to take him in, Polanski was shuffled around, then sent to the Buchalas. Devout Catholic peasants with three small children, they gave him shelter for nearly two years in the village of Wysoka, asking for nothing in return. Stuck at home? This film school wants you to make a movie about it[42]Ma'aleh Film School wants everyone to take a brief break from Netflix and make their own short films about home, now that everyone's spending so much time there. The Jerusalem film school launched 'Homeward,' a home movie competition, soliciting creators to make movies of up to two minutes about home. Movies must be received by Sunday, October 18 and the three best films will win prizes of $1,000, $2,000 and $3,000. Five audience favorites will win $500 each. 'We've never had a situation before in which the entire world is dealing with the same condition,' said Neta Ariel, Ma'aleh's director. 'We're all in the same boat, all dealing with this pandemic, and all stuck at home.' The school created a competition that is open to anyone and any kind of film, said Ariel, given that they can make a two-minute film on their phone. Ma'aleh joined forces with other organizations with which it works on a regular basis, including the Joint Distribution Committee, Nefesh b'Nefesh and the Jerusalem municipality, while getting a boost from local celebrities, including writer David Grossman, singer Yehoram Gaon, local chefs and a comedian. The judging panel includes Hollywood producers Zvi Howard Rosenman and Nancy Spielberg, actress Ayelet Zurer, and 'Shtisel' screenwriter and creator Ori Elon, who is a graduate of Ma'aleh. Play Video[43]IAI partners with Australian firm to build autonomous mining fleet[44]In the near future, fleets of autonomous trucks and bulldozers will work at mining sites in Australia, communicating with one another and with control stations as they move raw materials and conduct heavy earth work. The vehicles will use technology provided by Israel Aerospace Industries (IAI), which announced at the end of September a new joint venture with Australian logistics and materials company, Bis Industries. Together, the two companies founded a joint venture called Auto-Mate, which will provide autonomous systems for the mining industry. "The idea is to convert existing vehicles into autonomous platforms," Elad Abbo, vice president of strategy and product at Auto-mate, and a former deputy manager of robotics at IAI-Elta, said. "We are talking about networks of vehicles linked by a data system to control centers that plans their missions, tracks them and conducts debriefings, if necessary," said Abbo. According to an official statement, Auto-Mate combines the "demonstrated operational experience of Bis in the mining sector with IAI's industry-leading in autonomous technologies."5 start-up hubs to watch - beyond Silicon Valley[45]2. Israel Tel Aviv, often dubbed 'the city that never sleeps', is famed for being Israel's start-up capital. Israel - often dubbed the 'start-up nation' - has the highest concentration of start-ups per capita globally and is the global leader in deep technologies. With barely any available natural resources, Israel has pursued a path of embracing innovation early on in numerous industries such as water, agriculture and ICT with the aim of becoming the world's leading powerhouse. The spirit of 'chutzpah' (A Yiddish word that means audacity and extreme self-confidence), constant questioning and challenging of the status quo, combined with an ambitious aim to target global markets from the get-go due to its small domestic market, have created an aggressive entrepreneurial mindset within the country. Global tech giants such as Google and Microsoft saw huge opportunities and potential in Israel and, as such, support start-ups in the country both with investment and acquisition. Many entrepreneurs that enjoy successful exits become serial entrepreneurs and patrons to new start-ups that are being formed by the great flow of human capital in Israel, and this virtuous cycle keeps the ecosystem sustainable and vibrant. Israel's compulsory military service also plays a part, by providing unique programmes for conscripts that boost their technological skills and help to nurture their creative mindset - all of which encourages them to pursue an entrepreneurial path after leaving the service. The Innovation Authority of Israel has broadened its mandate to further foster Israel's innovation ecosystem. This body is responsible for developing innovation infrastructure, provides grants and financial support for innovative technologies and connects the Israeli economy with the outside, as well as promoting and encouraging programmes, policies and laws, all to maintain Israel's status as the 'start-up nation'. Israeli start-ups raised a record $8.3 billion in funding in 2019, a rise of 30% on the previous year, thanks to larger foreign capital investment pouring in, driving industries such as software, internet, life sciences and semiconductors. There has been a significant rise in investment in AI companies as well as in traditionally strong sectors such as cybersecurity, life sciences and fintech.The  Afterlife[46]In November of 2018, at the National Arts Club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 attended a screening for the film Sobibor, which was described in the program as 'First Russian Oscar Contender About Holocaust' (sic). The screening was part of a promotional campaign to secure a nomination in the best foreign film category, and was presented by the film's producers, along with the Alexander Pechersky Foundation and the Russian American Foundation. Annexed to the auditorium where the screening was to happen was a small exhibition about Alexander 'Sasha' Pechersky and the uprising he led at the Sobibor concentration camp, which was the subject of the film. Konstantin Khabensky, the film's star and director, had come to the screening from Russia. A panel of historians and experts was convened. The audience consisted of members of the local Jewish community and the Jewish press, not a few of them Russian-speaking. A group of elderly Russian Jewish war veterans, some in uniform, all decorated with their medals, were seated near the front of the room. Among them was a woman who wore a yellow star button on her blouse to identify her as a Holocaust survivor. In opening remarks, a scholar of Soviet Holocaust cinema commended the producers for making a Russian film about the Holocaust, a suppressed subject for most of the Soviet period. In fact, any acknowledgment of the unique nature of the tragedy experienced by Soviet Jews in painting, sculpture, poetry, fiction, history, public monuments and other forms of remembrance was practically forbidden. In a nation that suffered so profoundly, with as many as 27 million citizens perishing during the war, the official position was that it was wrong to divide the victims. At sites of mass killings, if there was any commemoration at all, it memorialized 'peaceful Soviet citizens' who had died at the hands of 'the German occupiers.' Sobibor might therefore be regarded as the Russian equivalent to Schindler's List. Films are subjective things and it's not my intention to engage in criticism of a film released two years ago. Also, the quality of the film is of negligible importance to the larger story of Alexander Pechersky's life and legacy. But there were many people in the auditorium who were moved to tears by the film, gasped at acts of brutality or laughed at an incident of comeuppance against the Nazis, just like they were watching a regular movie. Unless they'd read the literature about Sobibor and Pechersky, none could have detected the places where the film departed from historical fact, though a partial list would include: Leon Feldhendler (spelled 'Felhendler' in recently-discovered archival documents), one of the leaders of the camp underground, wasn't killed during the revolt; Pechersky didn't carry the corpse of a young woman named Luka out of the camp in his arms; a Nazi named Frenzel wasn't shot by Pechersky; there was no crematorium smokestack in Sobibor; and Shlomo Szmajzner, a young Polish prisoner, didn't, as the end titles assert, hunt down and kill Gustav Wagner, perhaps the camp's most notoriously brutal SS officer, and 17 other Nazis in Brazil. At the conclusion of the film, one audience member did inquire about historical accuracy, in response to which the gathered historians offered a general defense of the artist's right to bend documentary truth for the sake of the emotional one. The Holocaust survivor, a small but pugnacious woman in the Russian Jewish mold, rose to praise the film, which she had now watched for the second time, though it caused her pain in every cell in her body. 'Never again!' she proclaimed. One of the veterans took the floor and affirmed that the film showed what had happened in his generation and hoped it would serve as a lesson for the future. He proceeded to make some observations about Arab aggression and, after meeting with a mixed response, resumed his seat. 'Shalom Aleichem' is the traditional melody Jews sing to welcome the Shabbat.Staff Sgt. Yitzhak Eliezer welcomes the Shabbat with this special rendition of the song from his base in northern Israel. pic.twitter.com/PZIGx0jRwE[47] — Israel Defense Forces (@IDF) October 16, 2020[48] #Israel[49] 's first Prime Minister, #DavidBenGurion[50], who was born #OTD[51] 1886, famously said:"The difficult we do immediately, the impossible takes a little longer.'So, let's hope it takes us just little bit longer to finally defeat this damn #CoronaVirus[52] pandemic! #ShabbatShalom[53] pic.twitter .com/24Jiq7fIJr[54] — Arsen Ostrovsky (@Ostrov_A) October 16, 2020[55] ;Play Video[56] We have lots of ideas, but we need more resources to be even more effective. Please donate today[57] to help get the message out and to help defend Israel. [ 1]: https://melaniephillips.substack .com/p/the-bbcs-problem-is-worse-than-wokeish [ 2]: </w:t>
      </w:r>
      <w:hyperlink r:id="rId3353" w:history="1">
        <w:r>
          <w:rPr>
            <w:rFonts w:ascii="arial" w:eastAsia="arial" w:hAnsi="arial" w:cs="arial"/>
            <w:b w:val="0"/>
            <w:i/>
            <w:strike w:val="0"/>
            <w:noProof w:val="0"/>
            <w:color w:val="0077CC"/>
            <w:position w:val="0"/>
            <w:sz w:val="20"/>
            <w:u w:val="single"/>
            <w:vertAlign w:val="baseline"/>
          </w:rPr>
          <w:t>https://antisemitism.org/bbc-tells-caa-it-cannot-disclose-how-it-has-dealt-with-employee-embroiled-in-antisemitism-controversy-but-today-it-has-emerged-that-he-has-resigned-leaving-questions-about-corporations-hand</w:t>
        </w:r>
      </w:hyperlink>
      <w:r>
        <w:rPr>
          <w:rFonts w:ascii="arial" w:eastAsia="arial" w:hAnsi="arial" w:cs="arial"/>
          <w:b w:val="0"/>
          <w:i w:val="0"/>
          <w:strike w:val="0"/>
          <w:noProof w:val="0"/>
          <w:color w:val="000000"/>
          <w:position w:val="0"/>
          <w:sz w:val="20"/>
          <w:u w:val="none"/>
          <w:vertAlign w:val="baseline"/>
        </w:rPr>
        <w:t xml:space="preserve">/ [ 3]: </w:t>
      </w:r>
      <w:hyperlink r:id="rId3354" w:history="1">
        <w:r>
          <w:rPr>
            <w:rFonts w:ascii="arial" w:eastAsia="arial" w:hAnsi="arial" w:cs="arial"/>
            <w:b w:val="0"/>
            <w:i/>
            <w:strike w:val="0"/>
            <w:noProof w:val="0"/>
            <w:color w:val="0077CC"/>
            <w:position w:val="0"/>
            <w:sz w:val="20"/>
            <w:u w:val="single"/>
            <w:vertAlign w:val="baseline"/>
          </w:rPr>
          <w:t>https://www.jpost.com/diaspora/rabbi-sacks-former-chief-rabbi-of-england-diagnosed-with-cancer-645901</w:t>
        </w:r>
      </w:hyperlink>
      <w:r>
        <w:rPr>
          <w:rFonts w:ascii="arial" w:eastAsia="arial" w:hAnsi="arial" w:cs="arial"/>
          <w:b w:val="0"/>
          <w:i w:val="0"/>
          <w:strike w:val="0"/>
          <w:noProof w:val="0"/>
          <w:color w:val="000000"/>
          <w:position w:val="0"/>
          <w:sz w:val="20"/>
          <w:u w:val="none"/>
          <w:vertAlign w:val="baseline"/>
        </w:rPr>
        <w:t xml:space="preserve"> [ 4]: </w:t>
      </w:r>
      <w:hyperlink r:id="rId3355" w:history="1">
        <w:r>
          <w:rPr>
            <w:rFonts w:ascii="arial" w:eastAsia="arial" w:hAnsi="arial" w:cs="arial"/>
            <w:b w:val="0"/>
            <w:i/>
            <w:strike w:val="0"/>
            <w:noProof w:val="0"/>
            <w:color w:val="0077CC"/>
            <w:position w:val="0"/>
            <w:sz w:val="20"/>
            <w:u w:val="single"/>
            <w:vertAlign w:val="baseline"/>
          </w:rPr>
          <w:t>https://www.israelhayom.com/opinions/ban-holocaust-denial-not-akin-to-political-censorship/</w:t>
        </w:r>
      </w:hyperlink>
      <w:r>
        <w:rPr>
          <w:rFonts w:ascii="arial" w:eastAsia="arial" w:hAnsi="arial" w:cs="arial"/>
          <w:b w:val="0"/>
          <w:i w:val="0"/>
          <w:strike w:val="0"/>
          <w:noProof w:val="0"/>
          <w:color w:val="000000"/>
          <w:position w:val="0"/>
          <w:sz w:val="20"/>
          <w:u w:val="none"/>
          <w:vertAlign w:val="baseline"/>
        </w:rPr>
        <w:t xml:space="preserve"> [ 5]: </w:t>
      </w:r>
      <w:hyperlink r:id="rId3356" w:history="1">
        <w:r>
          <w:rPr>
            <w:rFonts w:ascii="arial" w:eastAsia="arial" w:hAnsi="arial" w:cs="arial"/>
            <w:b w:val="0"/>
            <w:i/>
            <w:strike w:val="0"/>
            <w:noProof w:val="0"/>
            <w:color w:val="0077CC"/>
            <w:position w:val="0"/>
            <w:sz w:val="20"/>
            <w:u w:val="single"/>
            <w:vertAlign w:val="baseline"/>
          </w:rPr>
          <w:t>https://www.timesofisrael.com/man-decapitated-outside-paris-attacker-shot-in-suspected-terror-attack</w:t>
        </w:r>
      </w:hyperlink>
      <w:r>
        <w:rPr>
          <w:rFonts w:ascii="arial" w:eastAsia="arial" w:hAnsi="arial" w:cs="arial"/>
          <w:b w:val="0"/>
          <w:i w:val="0"/>
          <w:strike w:val="0"/>
          <w:noProof w:val="0"/>
          <w:color w:val="000000"/>
          <w:position w:val="0"/>
          <w:sz w:val="20"/>
          <w:u w:val="none"/>
          <w:vertAlign w:val="baseline"/>
        </w:rPr>
        <w:t xml:space="preserve">/ [ 6]: </w:t>
      </w:r>
      <w:hyperlink r:id="rId3357" w:history="1">
        <w:r>
          <w:rPr>
            <w:rFonts w:ascii="arial" w:eastAsia="arial" w:hAnsi="arial" w:cs="arial"/>
            <w:b w:val="0"/>
            <w:i/>
            <w:strike w:val="0"/>
            <w:noProof w:val="0"/>
            <w:color w:val="0077CC"/>
            <w:position w:val="0"/>
            <w:sz w:val="20"/>
            <w:u w:val="single"/>
            <w:vertAlign w:val="baseline"/>
          </w:rPr>
          <w:t>https://www.memri.org/reports/charlie-hebdo-attacker-zaheer-mahmoud-informed-mother-and-friend-pakistan-attack-his-father</w:t>
        </w:r>
      </w:hyperlink>
      <w:r>
        <w:rPr>
          <w:rFonts w:ascii="arial" w:eastAsia="arial" w:hAnsi="arial" w:cs="arial"/>
          <w:b w:val="0"/>
          <w:i w:val="0"/>
          <w:strike w:val="0"/>
          <w:noProof w:val="0"/>
          <w:color w:val="000000"/>
          <w:position w:val="0"/>
          <w:sz w:val="20"/>
          <w:u w:val="none"/>
          <w:vertAlign w:val="baseline"/>
        </w:rPr>
        <w:t xml:space="preserve"> [ 7]: </w:t>
      </w:r>
      <w:hyperlink r:id="rId3358" w:history="1">
        <w:r>
          <w:rPr>
            <w:rFonts w:ascii="arial" w:eastAsia="arial" w:hAnsi="arial" w:cs="arial"/>
            <w:b w:val="0"/>
            <w:i/>
            <w:strike w:val="0"/>
            <w:noProof w:val="0"/>
            <w:color w:val="0077CC"/>
            <w:position w:val="0"/>
            <w:sz w:val="20"/>
            <w:u w:val="single"/>
            <w:vertAlign w:val="baseline"/>
          </w:rPr>
          <w:t>https://www.meforum.org/61649/silence-on-islamism-20-years-after-uss-cole</w:t>
        </w:r>
      </w:hyperlink>
      <w:r>
        <w:rPr>
          <w:rFonts w:ascii="arial" w:eastAsia="arial" w:hAnsi="arial" w:cs="arial"/>
          <w:b w:val="0"/>
          <w:i w:val="0"/>
          <w:strike w:val="0"/>
          <w:noProof w:val="0"/>
          <w:color w:val="000000"/>
          <w:position w:val="0"/>
          <w:sz w:val="20"/>
          <w:u w:val="none"/>
          <w:vertAlign w:val="baseline"/>
        </w:rPr>
        <w:t xml:space="preserve"> [ 8]: </w:t>
      </w:r>
      <w:hyperlink r:id="rId3359" w:history="1">
        <w:r>
          <w:rPr>
            <w:rFonts w:ascii="arial" w:eastAsia="arial" w:hAnsi="arial" w:cs="arial"/>
            <w:b w:val="0"/>
            <w:i/>
            <w:strike w:val="0"/>
            <w:noProof w:val="0"/>
            <w:color w:val="0077CC"/>
            <w:position w:val="0"/>
            <w:sz w:val="20"/>
            <w:u w:val="single"/>
            <w:vertAlign w:val="baseline"/>
          </w:rPr>
          <w:t>https://twitter.com/realDonaldTrump?ref_src=twsrc%5Etfw</w:t>
        </w:r>
      </w:hyperlink>
      <w:r>
        <w:rPr>
          <w:rFonts w:ascii="arial" w:eastAsia="arial" w:hAnsi="arial" w:cs="arial"/>
          <w:b w:val="0"/>
          <w:i w:val="0"/>
          <w:strike w:val="0"/>
          <w:noProof w:val="0"/>
          <w:color w:val="000000"/>
          <w:position w:val="0"/>
          <w:sz w:val="20"/>
          <w:u w:val="none"/>
          <w:vertAlign w:val="baseline"/>
        </w:rPr>
        <w:t xml:space="preserve"> [ 9]: </w:t>
      </w:r>
      <w:hyperlink r:id="rId3360" w:history="1">
        <w:r>
          <w:rPr>
            <w:rFonts w:ascii="arial" w:eastAsia="arial" w:hAnsi="arial" w:cs="arial"/>
            <w:b w:val="0"/>
            <w:i/>
            <w:strike w:val="0"/>
            <w:noProof w:val="0"/>
            <w:color w:val="0077CC"/>
            <w:position w:val="0"/>
            <w:sz w:val="20"/>
            <w:u w:val="single"/>
            <w:vertAlign w:val="baseline"/>
          </w:rPr>
          <w:t>https://t.co/UIBATwqa3J</w:t>
        </w:r>
      </w:hyperlink>
      <w:r>
        <w:rPr>
          <w:rFonts w:ascii="arial" w:eastAsia="arial" w:hAnsi="arial" w:cs="arial"/>
          <w:b w:val="0"/>
          <w:i w:val="0"/>
          <w:strike w:val="0"/>
          <w:noProof w:val="0"/>
          <w:color w:val="000000"/>
          <w:position w:val="0"/>
          <w:sz w:val="20"/>
          <w:u w:val="none"/>
          <w:vertAlign w:val="baseline"/>
        </w:rPr>
        <w:t xml:space="preserve"> [ 10]: </w:t>
      </w:r>
      <w:hyperlink r:id="rId3361" w:history="1">
        <w:r>
          <w:rPr>
            <w:rFonts w:ascii="arial" w:eastAsia="arial" w:hAnsi="arial" w:cs="arial"/>
            <w:b w:val="0"/>
            <w:i/>
            <w:strike w:val="0"/>
            <w:noProof w:val="0"/>
            <w:color w:val="0077CC"/>
            <w:position w:val="0"/>
            <w:sz w:val="20"/>
            <w:u w:val="single"/>
            <w:vertAlign w:val="baseline"/>
          </w:rPr>
          <w:t>https://twitter.com/HikindDov/status/1316790042279514121?ref_src=twsrc%5Etfw</w:t>
        </w:r>
      </w:hyperlink>
      <w:r>
        <w:rPr>
          <w:rFonts w:ascii="arial" w:eastAsia="arial" w:hAnsi="arial" w:cs="arial"/>
          <w:b w:val="0"/>
          <w:i w:val="0"/>
          <w:strike w:val="0"/>
          <w:noProof w:val="0"/>
          <w:color w:val="000000"/>
          <w:position w:val="0"/>
          <w:sz w:val="20"/>
          <w:u w:val="none"/>
          <w:vertAlign w:val="baseline"/>
        </w:rPr>
        <w:t xml:space="preserve"> [ 11]: </w:t>
      </w:r>
      <w:hyperlink r:id="rId2943" w:history="1">
        <w:r>
          <w:rPr>
            <w:rFonts w:ascii="arial" w:eastAsia="arial" w:hAnsi="arial" w:cs="arial"/>
            <w:b w:val="0"/>
            <w:i/>
            <w:strike w:val="0"/>
            <w:noProof w:val="0"/>
            <w:color w:val="0077CC"/>
            <w:position w:val="0"/>
            <w:sz w:val="20"/>
            <w:u w:val="single"/>
            <w:vertAlign w:val="baseline"/>
          </w:rPr>
          <w:t>https://twitter.com/NYGovCuomo?ref_src=twsrc%5Etfw</w:t>
        </w:r>
      </w:hyperlink>
      <w:r>
        <w:rPr>
          <w:rFonts w:ascii="arial" w:eastAsia="arial" w:hAnsi="arial" w:cs="arial"/>
          <w:b w:val="0"/>
          <w:i w:val="0"/>
          <w:strike w:val="0"/>
          <w:noProof w:val="0"/>
          <w:color w:val="000000"/>
          <w:position w:val="0"/>
          <w:sz w:val="20"/>
          <w:u w:val="none"/>
          <w:vertAlign w:val="baseline"/>
        </w:rPr>
        <w:t xml:space="preserve"> [ 12]: </w:t>
      </w:r>
      <w:hyperlink r:id="rId3362" w:history="1">
        <w:r>
          <w:rPr>
            <w:rFonts w:ascii="arial" w:eastAsia="arial" w:hAnsi="arial" w:cs="arial"/>
            <w:b w:val="0"/>
            <w:i/>
            <w:strike w:val="0"/>
            <w:noProof w:val="0"/>
            <w:color w:val="0077CC"/>
            <w:position w:val="0"/>
            <w:sz w:val="20"/>
            <w:u w:val="single"/>
            <w:vertAlign w:val="baseline"/>
          </w:rPr>
          <w:t>https://t.co/i8GJ1TTYa8</w:t>
        </w:r>
      </w:hyperlink>
      <w:r>
        <w:rPr>
          <w:rFonts w:ascii="arial" w:eastAsia="arial" w:hAnsi="arial" w:cs="arial"/>
          <w:b w:val="0"/>
          <w:i w:val="0"/>
          <w:strike w:val="0"/>
          <w:noProof w:val="0"/>
          <w:color w:val="000000"/>
          <w:position w:val="0"/>
          <w:sz w:val="20"/>
          <w:u w:val="none"/>
          <w:vertAlign w:val="baseline"/>
        </w:rPr>
        <w:t xml:space="preserve"> [ 13]: </w:t>
      </w:r>
      <w:hyperlink r:id="rId3363" w:history="1">
        <w:r>
          <w:rPr>
            <w:rFonts w:ascii="arial" w:eastAsia="arial" w:hAnsi="arial" w:cs="arial"/>
            <w:b w:val="0"/>
            <w:i/>
            <w:strike w:val="0"/>
            <w:noProof w:val="0"/>
            <w:color w:val="0077CC"/>
            <w:position w:val="0"/>
            <w:sz w:val="20"/>
            <w:u w:val="single"/>
            <w:vertAlign w:val="baseline"/>
          </w:rPr>
          <w:t>https://twitter.com/ReaganBattalion/status/1316805402995101696?ref_src=twsrc%5Etfw</w:t>
        </w:r>
      </w:hyperlink>
      <w:r>
        <w:rPr>
          <w:rFonts w:ascii="arial" w:eastAsia="arial" w:hAnsi="arial" w:cs="arial"/>
          <w:b w:val="0"/>
          <w:i w:val="0"/>
          <w:strike w:val="0"/>
          <w:noProof w:val="0"/>
          <w:color w:val="000000"/>
          <w:position w:val="0"/>
          <w:sz w:val="20"/>
          <w:u w:val="none"/>
          <w:vertAlign w:val="baseline"/>
        </w:rPr>
        <w:t xml:space="preserve"> [ 14]: </w:t>
      </w:r>
      <w:hyperlink r:id="rId3364" w:history="1">
        <w:r>
          <w:rPr>
            <w:rFonts w:ascii="arial" w:eastAsia="arial" w:hAnsi="arial" w:cs="arial"/>
            <w:b w:val="0"/>
            <w:i/>
            <w:strike w:val="0"/>
            <w:noProof w:val="0"/>
            <w:color w:val="0077CC"/>
            <w:position w:val="0"/>
            <w:sz w:val="20"/>
            <w:u w:val="single"/>
            <w:vertAlign w:val="baseline"/>
          </w:rPr>
          <w:t>https://t.co/t67CfhX1Ob</w:t>
        </w:r>
      </w:hyperlink>
      <w:r>
        <w:rPr>
          <w:rFonts w:ascii="arial" w:eastAsia="arial" w:hAnsi="arial" w:cs="arial"/>
          <w:b w:val="0"/>
          <w:i w:val="0"/>
          <w:strike w:val="0"/>
          <w:noProof w:val="0"/>
          <w:color w:val="000000"/>
          <w:position w:val="0"/>
          <w:sz w:val="20"/>
          <w:u w:val="none"/>
          <w:vertAlign w:val="baseline"/>
        </w:rPr>
        <w:t xml:space="preserve"> [ 15]: </w:t>
      </w:r>
      <w:hyperlink r:id="rId3365" w:history="1">
        <w:r>
          <w:rPr>
            <w:rFonts w:ascii="arial" w:eastAsia="arial" w:hAnsi="arial" w:cs="arial"/>
            <w:b w:val="0"/>
            <w:i/>
            <w:strike w:val="0"/>
            <w:noProof w:val="0"/>
            <w:color w:val="0077CC"/>
            <w:position w:val="0"/>
            <w:sz w:val="20"/>
            <w:u w:val="single"/>
            <w:vertAlign w:val="baseline"/>
          </w:rPr>
          <w:t>https://twitter.com/GnasherJew/status/1316798553902153731?ref_src=twsrc%5Etfw</w:t>
        </w:r>
      </w:hyperlink>
      <w:r>
        <w:rPr>
          <w:rFonts w:ascii="arial" w:eastAsia="arial" w:hAnsi="arial" w:cs="arial"/>
          <w:b w:val="0"/>
          <w:i w:val="0"/>
          <w:strike w:val="0"/>
          <w:noProof w:val="0"/>
          <w:color w:val="000000"/>
          <w:position w:val="0"/>
          <w:sz w:val="20"/>
          <w:u w:val="none"/>
          <w:vertAlign w:val="baseline"/>
        </w:rPr>
        <w:t xml:space="preserve"> [ 16]: </w:t>
      </w:r>
      <w:hyperlink r:id="rId3366" w:history="1">
        <w:r>
          <w:rPr>
            <w:rFonts w:ascii="arial" w:eastAsia="arial" w:hAnsi="arial" w:cs="arial"/>
            <w:b w:val="0"/>
            <w:i/>
            <w:strike w:val="0"/>
            <w:noProof w:val="0"/>
            <w:color w:val="0077CC"/>
            <w:position w:val="0"/>
            <w:sz w:val="20"/>
            <w:u w:val="single"/>
            <w:vertAlign w:val="baseline"/>
          </w:rPr>
          <w:t>https://freebeacon.com/2020-election/ilhan-omar-funnels-70-percent-of-campaign-expenditures-to-husbands-company/</w:t>
        </w:r>
      </w:hyperlink>
      <w:r>
        <w:rPr>
          <w:rFonts w:ascii="arial" w:eastAsia="arial" w:hAnsi="arial" w:cs="arial"/>
          <w:b w:val="0"/>
          <w:i w:val="0"/>
          <w:strike w:val="0"/>
          <w:noProof w:val="0"/>
          <w:color w:val="000000"/>
          <w:position w:val="0"/>
          <w:sz w:val="20"/>
          <w:u w:val="none"/>
          <w:vertAlign w:val="baseline"/>
        </w:rPr>
        <w:t xml:space="preserve"> [ 17]: </w:t>
      </w:r>
      <w:hyperlink r:id="rId3367" w:history="1">
        <w:r>
          <w:rPr>
            <w:rFonts w:ascii="arial" w:eastAsia="arial" w:hAnsi="arial" w:cs="arial"/>
            <w:b w:val="0"/>
            <w:i/>
            <w:strike w:val="0"/>
            <w:noProof w:val="0"/>
            <w:color w:val="0077CC"/>
            <w:position w:val="0"/>
            <w:sz w:val="20"/>
            <w:u w:val="single"/>
            <w:vertAlign w:val="baseline"/>
          </w:rPr>
          <w:t>https://twitter.com/hashtag/PandemicOfHate?src=hash&amp;#38;ref_src=twsrc%5Etfw</w:t>
        </w:r>
      </w:hyperlink>
      <w:r>
        <w:rPr>
          <w:rFonts w:ascii="arial" w:eastAsia="arial" w:hAnsi="arial" w:cs="arial"/>
          <w:b w:val="0"/>
          <w:i w:val="0"/>
          <w:strike w:val="0"/>
          <w:noProof w:val="0"/>
          <w:color w:val="000000"/>
          <w:position w:val="0"/>
          <w:sz w:val="20"/>
          <w:u w:val="none"/>
          <w:vertAlign w:val="baseline"/>
        </w:rPr>
        <w:t xml:space="preserve"> [ 18]: </w:t>
      </w:r>
      <w:hyperlink r:id="rId3368" w:history="1">
        <w:r>
          <w:rPr>
            <w:rFonts w:ascii="arial" w:eastAsia="arial" w:hAnsi="arial" w:cs="arial"/>
            <w:b w:val="0"/>
            <w:i/>
            <w:strike w:val="0"/>
            <w:noProof w:val="0"/>
            <w:color w:val="0077CC"/>
            <w:position w:val="0"/>
            <w:sz w:val="20"/>
            <w:u w:val="single"/>
            <w:vertAlign w:val="baseline"/>
          </w:rPr>
          <w:t>https://t.co/Kcv6exbhav</w:t>
        </w:r>
      </w:hyperlink>
      <w:r>
        <w:rPr>
          <w:rFonts w:ascii="arial" w:eastAsia="arial" w:hAnsi="arial" w:cs="arial"/>
          <w:b w:val="0"/>
          <w:i w:val="0"/>
          <w:strike w:val="0"/>
          <w:noProof w:val="0"/>
          <w:color w:val="000000"/>
          <w:position w:val="0"/>
          <w:sz w:val="20"/>
          <w:u w:val="none"/>
          <w:vertAlign w:val="baseline"/>
        </w:rPr>
        <w:t xml:space="preserve"> [ 19]: </w:t>
      </w:r>
      <w:hyperlink r:id="rId3369" w:history="1">
        <w:r>
          <w:rPr>
            <w:rFonts w:ascii="arial" w:eastAsia="arial" w:hAnsi="arial" w:cs="arial"/>
            <w:b w:val="0"/>
            <w:i/>
            <w:strike w:val="0"/>
            <w:noProof w:val="0"/>
            <w:color w:val="0077CC"/>
            <w:position w:val="0"/>
            <w:sz w:val="20"/>
            <w:u w:val="single"/>
            <w:vertAlign w:val="baseline"/>
          </w:rPr>
          <w:t>https://t.co/fS3Xk3oIxA</w:t>
        </w:r>
      </w:hyperlink>
      <w:r>
        <w:rPr>
          <w:rFonts w:ascii="arial" w:eastAsia="arial" w:hAnsi="arial" w:cs="arial"/>
          <w:b w:val="0"/>
          <w:i w:val="0"/>
          <w:strike w:val="0"/>
          <w:noProof w:val="0"/>
          <w:color w:val="000000"/>
          <w:position w:val="0"/>
          <w:sz w:val="20"/>
          <w:u w:val="none"/>
          <w:vertAlign w:val="baseline"/>
        </w:rPr>
        <w:t xml:space="preserve"> [ 20]: </w:t>
      </w:r>
      <w:hyperlink r:id="rId3370" w:history="1">
        <w:r>
          <w:rPr>
            <w:rFonts w:ascii="arial" w:eastAsia="arial" w:hAnsi="arial" w:cs="arial"/>
            <w:b w:val="0"/>
            <w:i/>
            <w:strike w:val="0"/>
            <w:noProof w:val="0"/>
            <w:color w:val="0077CC"/>
            <w:position w:val="0"/>
            <w:sz w:val="20"/>
            <w:u w:val="single"/>
            <w:vertAlign w:val="baseline"/>
          </w:rPr>
          <w:t>https://twitter.com/canarymission/status/1316906859756912640?ref_src=twsrc%5Etfw</w:t>
        </w:r>
      </w:hyperlink>
      <w:r>
        <w:rPr>
          <w:rFonts w:ascii="arial" w:eastAsia="arial" w:hAnsi="arial" w:cs="arial"/>
          <w:b w:val="0"/>
          <w:i w:val="0"/>
          <w:strike w:val="0"/>
          <w:noProof w:val="0"/>
          <w:color w:val="000000"/>
          <w:position w:val="0"/>
          <w:sz w:val="20"/>
          <w:u w:val="none"/>
          <w:vertAlign w:val="baseline"/>
        </w:rPr>
        <w:t xml:space="preserve"> [ 21]: </w:t>
      </w:r>
      <w:hyperlink r:id="rId3371" w:history="1">
        <w:r>
          <w:rPr>
            <w:rFonts w:ascii="arial" w:eastAsia="arial" w:hAnsi="arial" w:cs="arial"/>
            <w:b w:val="0"/>
            <w:i/>
            <w:strike w:val="0"/>
            <w:noProof w:val="0"/>
            <w:color w:val="0077CC"/>
            <w:position w:val="0"/>
            <w:sz w:val="20"/>
            <w:u w:val="single"/>
            <w:vertAlign w:val="baseline"/>
          </w:rPr>
          <w:t>https://www.algemeiner.com/2020/10/16/does-mark-ruffalo-have-it-in-for-israel/</w:t>
        </w:r>
      </w:hyperlink>
      <w:r>
        <w:rPr>
          <w:rFonts w:ascii="arial" w:eastAsia="arial" w:hAnsi="arial" w:cs="arial"/>
          <w:b w:val="0"/>
          <w:i w:val="0"/>
          <w:strike w:val="0"/>
          <w:noProof w:val="0"/>
          <w:color w:val="000000"/>
          <w:position w:val="0"/>
          <w:sz w:val="20"/>
          <w:u w:val="none"/>
          <w:vertAlign w:val="baseline"/>
        </w:rPr>
        <w:t xml:space="preserve"> [ 22]: </w:t>
      </w:r>
      <w:hyperlink r:id="rId3372" w:history="1">
        <w:r>
          <w:rPr>
            <w:rFonts w:ascii="arial" w:eastAsia="arial" w:hAnsi="arial" w:cs="arial"/>
            <w:b w:val="0"/>
            <w:i/>
            <w:strike w:val="0"/>
            <w:noProof w:val="0"/>
            <w:color w:val="0077CC"/>
            <w:position w:val="0"/>
            <w:sz w:val="20"/>
            <w:u w:val="single"/>
            <w:vertAlign w:val="baseline"/>
          </w:rPr>
          <w:t>https://www.algemeiner.com/2020/10/16/controversial-professors-views-on-israel-prompt-concern-before-convention-appearance/</w:t>
        </w:r>
      </w:hyperlink>
      <w:r>
        <w:rPr>
          <w:rFonts w:ascii="arial" w:eastAsia="arial" w:hAnsi="arial" w:cs="arial"/>
          <w:b w:val="0"/>
          <w:i w:val="0"/>
          <w:strike w:val="0"/>
          <w:noProof w:val="0"/>
          <w:color w:val="000000"/>
          <w:position w:val="0"/>
          <w:sz w:val="20"/>
          <w:u w:val="none"/>
          <w:vertAlign w:val="baseline"/>
        </w:rPr>
        <w:t xml:space="preserve"> [ 23]: </w:t>
      </w:r>
      <w:hyperlink r:id="rId3373" w:history="1">
        <w:r>
          <w:rPr>
            <w:rFonts w:ascii="arial" w:eastAsia="arial" w:hAnsi="arial" w:cs="arial"/>
            <w:b w:val="0"/>
            <w:i/>
            <w:strike w:val="0"/>
            <w:noProof w:val="0"/>
            <w:color w:val="0077CC"/>
            <w:position w:val="0"/>
            <w:sz w:val="20"/>
            <w:u w:val="single"/>
            <w:vertAlign w:val="baseline"/>
          </w:rPr>
          <w:t>https://jewishjournal.com/news/322976/georgetown-sjp-to-host-speaker-who-tweeted-jews-are-known-for-being-sleazy-thieves/</w:t>
        </w:r>
      </w:hyperlink>
      <w:r>
        <w:rPr>
          <w:rFonts w:ascii="arial" w:eastAsia="arial" w:hAnsi="arial" w:cs="arial"/>
          <w:b w:val="0"/>
          <w:i w:val="0"/>
          <w:strike w:val="0"/>
          <w:noProof w:val="0"/>
          <w:color w:val="000000"/>
          <w:position w:val="0"/>
          <w:sz w:val="20"/>
          <w:u w:val="none"/>
          <w:vertAlign w:val="baseline"/>
        </w:rPr>
        <w:t xml:space="preserve"> [ 24]: </w:t>
      </w:r>
      <w:hyperlink r:id="rId3374" w:history="1">
        <w:r>
          <w:rPr>
            <w:rFonts w:ascii="arial" w:eastAsia="arial" w:hAnsi="arial" w:cs="arial"/>
            <w:b w:val="0"/>
            <w:i/>
            <w:strike w:val="0"/>
            <w:noProof w:val="0"/>
            <w:color w:val="0077CC"/>
            <w:position w:val="0"/>
            <w:sz w:val="20"/>
            <w:u w:val="single"/>
            <w:vertAlign w:val="baseline"/>
          </w:rPr>
          <w:t>https://www.jpost.com/diaspora/antisemitism/anti-hate-groups-call-on-tufts-u-to-oust-antisemitic-dental-student-645951</w:t>
        </w:r>
      </w:hyperlink>
      <w:r>
        <w:rPr>
          <w:rFonts w:ascii="arial" w:eastAsia="arial" w:hAnsi="arial" w:cs="arial"/>
          <w:b w:val="0"/>
          <w:i w:val="0"/>
          <w:strike w:val="0"/>
          <w:noProof w:val="0"/>
          <w:color w:val="000000"/>
          <w:position w:val="0"/>
          <w:sz w:val="20"/>
          <w:u w:val="none"/>
          <w:vertAlign w:val="baseline"/>
        </w:rPr>
        <w:t xml:space="preserve"> [ 25]: </w:t>
      </w:r>
      <w:hyperlink r:id="rId3375" w:history="1">
        <w:r>
          <w:rPr>
            <w:rFonts w:ascii="arial" w:eastAsia="arial" w:hAnsi="arial" w:cs="arial"/>
            <w:b w:val="0"/>
            <w:i/>
            <w:strike w:val="0"/>
            <w:noProof w:val="0"/>
            <w:color w:val="0077CC"/>
            <w:position w:val="0"/>
            <w:sz w:val="20"/>
            <w:u w:val="single"/>
            <w:vertAlign w:val="baseline"/>
          </w:rPr>
          <w:t>https://camera-uk.org/2020/10/16/omission-and-inaccuracy-in-old-and-new-bbc-reporting-on-lebanon-israel-border/</w:t>
        </w:r>
      </w:hyperlink>
      <w:r>
        <w:rPr>
          <w:rFonts w:ascii="arial" w:eastAsia="arial" w:hAnsi="arial" w:cs="arial"/>
          <w:b w:val="0"/>
          <w:i w:val="0"/>
          <w:strike w:val="0"/>
          <w:noProof w:val="0"/>
          <w:color w:val="000000"/>
          <w:position w:val="0"/>
          <w:sz w:val="20"/>
          <w:u w:val="none"/>
          <w:vertAlign w:val="baseline"/>
        </w:rPr>
        <w:t xml:space="preserve"> [ 26]: </w:t>
      </w:r>
      <w:hyperlink r:id="rId3376" w:history="1">
        <w:r>
          <w:rPr>
            <w:rFonts w:ascii="arial" w:eastAsia="arial" w:hAnsi="arial" w:cs="arial"/>
            <w:b w:val="0"/>
            <w:i/>
            <w:strike w:val="0"/>
            <w:noProof w:val="0"/>
            <w:color w:val="0077CC"/>
            <w:position w:val="0"/>
            <w:sz w:val="20"/>
            <w:u w:val="single"/>
            <w:vertAlign w:val="baseline"/>
          </w:rPr>
          <w:t>https://twitter.com/guardian?ref_src=twsrc%5Etfw</w:t>
        </w:r>
      </w:hyperlink>
      <w:r>
        <w:rPr>
          <w:rFonts w:ascii="arial" w:eastAsia="arial" w:hAnsi="arial" w:cs="arial"/>
          <w:b w:val="0"/>
          <w:i w:val="0"/>
          <w:strike w:val="0"/>
          <w:noProof w:val="0"/>
          <w:color w:val="000000"/>
          <w:position w:val="0"/>
          <w:sz w:val="20"/>
          <w:u w:val="none"/>
          <w:vertAlign w:val="baseline"/>
        </w:rPr>
        <w:t xml:space="preserve"> [ 27]: </w:t>
      </w:r>
      <w:hyperlink r:id="rId3377" w:history="1">
        <w:r>
          <w:rPr>
            <w:rFonts w:ascii="arial" w:eastAsia="arial" w:hAnsi="arial" w:cs="arial"/>
            <w:b w:val="0"/>
            <w:i/>
            <w:strike w:val="0"/>
            <w:noProof w:val="0"/>
            <w:color w:val="0077CC"/>
            <w:position w:val="0"/>
            <w:sz w:val="20"/>
            <w:u w:val="single"/>
            <w:vertAlign w:val="baseline"/>
          </w:rPr>
          <w:t>https://t.co/wo2ix2Kili</w:t>
        </w:r>
      </w:hyperlink>
      <w:r>
        <w:rPr>
          <w:rFonts w:ascii="arial" w:eastAsia="arial" w:hAnsi="arial" w:cs="arial"/>
          <w:b w:val="0"/>
          <w:i w:val="0"/>
          <w:strike w:val="0"/>
          <w:noProof w:val="0"/>
          <w:color w:val="000000"/>
          <w:position w:val="0"/>
          <w:sz w:val="20"/>
          <w:u w:val="none"/>
          <w:vertAlign w:val="baseline"/>
        </w:rPr>
        <w:t xml:space="preserve"> [ 28]: </w:t>
      </w:r>
      <w:hyperlink r:id="rId3378" w:history="1">
        <w:r>
          <w:rPr>
            <w:rFonts w:ascii="arial" w:eastAsia="arial" w:hAnsi="arial" w:cs="arial"/>
            <w:b w:val="0"/>
            <w:i/>
            <w:strike w:val="0"/>
            <w:noProof w:val="0"/>
            <w:color w:val="0077CC"/>
            <w:position w:val="0"/>
            <w:sz w:val="20"/>
            <w:u w:val="single"/>
            <w:vertAlign w:val="baseline"/>
          </w:rPr>
          <w:t>https://twitter.com/Ostrov_A/status/1316854393770315776?ref_src=twsrc%5Etfw</w:t>
        </w:r>
      </w:hyperlink>
      <w:r>
        <w:rPr>
          <w:rFonts w:ascii="arial" w:eastAsia="arial" w:hAnsi="arial" w:cs="arial"/>
          <w:b w:val="0"/>
          <w:i w:val="0"/>
          <w:strike w:val="0"/>
          <w:noProof w:val="0"/>
          <w:color w:val="000000"/>
          <w:position w:val="0"/>
          <w:sz w:val="20"/>
          <w:u w:val="none"/>
          <w:vertAlign w:val="baseline"/>
        </w:rPr>
        <w:t xml:space="preserve"> [ 29]: </w:t>
      </w:r>
      <w:hyperlink r:id="rId3379" w:history="1">
        <w:r>
          <w:rPr>
            <w:rFonts w:ascii="arial" w:eastAsia="arial" w:hAnsi="arial" w:cs="arial"/>
            <w:b w:val="0"/>
            <w:i/>
            <w:strike w:val="0"/>
            <w:noProof w:val="0"/>
            <w:color w:val="0077CC"/>
            <w:position w:val="0"/>
            <w:sz w:val="20"/>
            <w:u w:val="single"/>
            <w:vertAlign w:val="baseline"/>
          </w:rPr>
          <w:t>https://www.jpost.com/diaspora/antisemitism/white-supremacist-pleads-guilty-in-plot-to-blow-up-colorado-synagogue-645902</w:t>
        </w:r>
      </w:hyperlink>
      <w:r>
        <w:rPr>
          <w:rFonts w:ascii="arial" w:eastAsia="arial" w:hAnsi="arial" w:cs="arial"/>
          <w:b w:val="0"/>
          <w:i w:val="0"/>
          <w:strike w:val="0"/>
          <w:noProof w:val="0"/>
          <w:color w:val="000000"/>
          <w:position w:val="0"/>
          <w:sz w:val="20"/>
          <w:u w:val="none"/>
          <w:vertAlign w:val="baseline"/>
        </w:rPr>
        <w:t xml:space="preserve"> [ 30]: </w:t>
      </w:r>
      <w:hyperlink r:id="rId3380" w:history="1">
        <w:r>
          <w:rPr>
            <w:rFonts w:ascii="arial" w:eastAsia="arial" w:hAnsi="arial" w:cs="arial"/>
            <w:b w:val="0"/>
            <w:i/>
            <w:strike w:val="0"/>
            <w:noProof w:val="0"/>
            <w:color w:val="0077CC"/>
            <w:position w:val="0"/>
            <w:sz w:val="20"/>
            <w:u w:val="single"/>
            <w:vertAlign w:val="baseline"/>
          </w:rPr>
          <w:t>https://www.breitbart.com/europe/2020/10/16/swedish-muslim-integration-expert-wrote-antisemitic-social-media-posts-for-years/</w:t>
        </w:r>
      </w:hyperlink>
      <w:r>
        <w:rPr>
          <w:rFonts w:ascii="arial" w:eastAsia="arial" w:hAnsi="arial" w:cs="arial"/>
          <w:b w:val="0"/>
          <w:i w:val="0"/>
          <w:strike w:val="0"/>
          <w:noProof w:val="0"/>
          <w:color w:val="000000"/>
          <w:position w:val="0"/>
          <w:sz w:val="20"/>
          <w:u w:val="none"/>
          <w:vertAlign w:val="baseline"/>
        </w:rPr>
        <w:t xml:space="preserve"> [ 31]: </w:t>
      </w:r>
      <w:hyperlink r:id="rId3381" w:history="1">
        <w:r>
          <w:rPr>
            <w:rFonts w:ascii="arial" w:eastAsia="arial" w:hAnsi="arial" w:cs="arial"/>
            <w:b w:val="0"/>
            <w:i/>
            <w:strike w:val="0"/>
            <w:noProof w:val="0"/>
            <w:color w:val="0077CC"/>
            <w:position w:val="0"/>
            <w:sz w:val="20"/>
            <w:u w:val="single"/>
            <w:vertAlign w:val="baseline"/>
          </w:rPr>
          <w:t>https://antisemitism.org/employee-who-ran-qanon-conspiracy-theory-website-with-10m-visitors-sacked</w:t>
        </w:r>
      </w:hyperlink>
      <w:r>
        <w:rPr>
          <w:rFonts w:ascii="arial" w:eastAsia="arial" w:hAnsi="arial" w:cs="arial"/>
          <w:b w:val="0"/>
          <w:i w:val="0"/>
          <w:strike w:val="0"/>
          <w:noProof w:val="0"/>
          <w:color w:val="000000"/>
          <w:position w:val="0"/>
          <w:sz w:val="20"/>
          <w:u w:val="none"/>
          <w:vertAlign w:val="baseline"/>
        </w:rPr>
        <w:t xml:space="preserve">/ [ 32]: </w:t>
      </w:r>
      <w:hyperlink r:id="rId3382" w:history="1">
        <w:r>
          <w:rPr>
            <w:rFonts w:ascii="arial" w:eastAsia="arial" w:hAnsi="arial" w:cs="arial"/>
            <w:b w:val="0"/>
            <w:i/>
            <w:strike w:val="0"/>
            <w:noProof w:val="0"/>
            <w:color w:val="0077CC"/>
            <w:position w:val="0"/>
            <w:sz w:val="20"/>
            <w:u w:val="single"/>
            <w:vertAlign w:val="baseline"/>
          </w:rPr>
          <w:t>https://www.jpost.com/diaspora/antisemitism/ny-congressional-candidates-signs-vandalized-with-antisemitic-graffiti-645919</w:t>
        </w:r>
      </w:hyperlink>
      <w:r>
        <w:rPr>
          <w:rFonts w:ascii="arial" w:eastAsia="arial" w:hAnsi="arial" w:cs="arial"/>
          <w:b w:val="0"/>
          <w:i w:val="0"/>
          <w:strike w:val="0"/>
          <w:noProof w:val="0"/>
          <w:color w:val="000000"/>
          <w:position w:val="0"/>
          <w:sz w:val="20"/>
          <w:u w:val="none"/>
          <w:vertAlign w:val="baseline"/>
        </w:rPr>
        <w:t xml:space="preserve"> [ 33]: </w:t>
      </w:r>
      <w:hyperlink r:id="rId3383" w:history="1">
        <w:r>
          <w:rPr>
            <w:rFonts w:ascii="arial" w:eastAsia="arial" w:hAnsi="arial" w:cs="arial"/>
            <w:b w:val="0"/>
            <w:i/>
            <w:strike w:val="0"/>
            <w:noProof w:val="0"/>
            <w:color w:val="0077CC"/>
            <w:position w:val="0"/>
            <w:sz w:val="20"/>
            <w:u w:val="single"/>
            <w:vertAlign w:val="baseline"/>
          </w:rPr>
          <w:t>https://www.algemeiner.com/2020/10/15/disbelief-fury-among-french-jews-as-paris-swastika-vandal-escapes-charge-of-antisemitism/</w:t>
        </w:r>
      </w:hyperlink>
      <w:r>
        <w:rPr>
          <w:rFonts w:ascii="arial" w:eastAsia="arial" w:hAnsi="arial" w:cs="arial"/>
          <w:b w:val="0"/>
          <w:i w:val="0"/>
          <w:strike w:val="0"/>
          <w:noProof w:val="0"/>
          <w:color w:val="000000"/>
          <w:position w:val="0"/>
          <w:sz w:val="20"/>
          <w:u w:val="none"/>
          <w:vertAlign w:val="baseline"/>
        </w:rPr>
        <w:t xml:space="preserve"> [ 34]: </w:t>
      </w:r>
      <w:hyperlink r:id="rId3384" w:history="1">
        <w:r>
          <w:rPr>
            <w:rFonts w:ascii="arial" w:eastAsia="arial" w:hAnsi="arial" w:cs="arial"/>
            <w:b w:val="0"/>
            <w:i/>
            <w:strike w:val="0"/>
            <w:noProof w:val="0"/>
            <w:color w:val="0077CC"/>
            <w:position w:val="0"/>
            <w:sz w:val="20"/>
            <w:u w:val="single"/>
            <w:vertAlign w:val="baseline"/>
          </w:rPr>
          <w:t>https://twitter.com/hashtag/goldersgreen?src=hash&amp;#38;ref_src=twsrc%5Etfw</w:t>
        </w:r>
      </w:hyperlink>
      <w:r>
        <w:rPr>
          <w:rFonts w:ascii="arial" w:eastAsia="arial" w:hAnsi="arial" w:cs="arial"/>
          <w:b w:val="0"/>
          <w:i w:val="0"/>
          <w:strike w:val="0"/>
          <w:noProof w:val="0"/>
          <w:color w:val="000000"/>
          <w:position w:val="0"/>
          <w:sz w:val="20"/>
          <w:u w:val="none"/>
          <w:vertAlign w:val="baseline"/>
        </w:rPr>
        <w:t xml:space="preserve"> [ 35]: </w:t>
      </w:r>
      <w:hyperlink r:id="rId3385" w:history="1">
        <w:r>
          <w:rPr>
            <w:rFonts w:ascii="arial" w:eastAsia="arial" w:hAnsi="arial" w:cs="arial"/>
            <w:b w:val="0"/>
            <w:i/>
            <w:strike w:val="0"/>
            <w:noProof w:val="0"/>
            <w:color w:val="0077CC"/>
            <w:position w:val="0"/>
            <w:sz w:val="20"/>
            <w:u w:val="single"/>
            <w:vertAlign w:val="baseline"/>
          </w:rPr>
          <w:t>https://twitter.com/metpoliceuk?ref_src=twsrc%5Etfw</w:t>
        </w:r>
      </w:hyperlink>
      <w:r>
        <w:rPr>
          <w:rFonts w:ascii="arial" w:eastAsia="arial" w:hAnsi="arial" w:cs="arial"/>
          <w:b w:val="0"/>
          <w:i w:val="0"/>
          <w:strike w:val="0"/>
          <w:noProof w:val="0"/>
          <w:color w:val="000000"/>
          <w:position w:val="0"/>
          <w:sz w:val="20"/>
          <w:u w:val="none"/>
          <w:vertAlign w:val="baseline"/>
        </w:rPr>
        <w:t xml:space="preserve"> [ 36]: </w:t>
      </w:r>
      <w:hyperlink r:id="rId3386" w:history="1">
        <w:r>
          <w:rPr>
            <w:rFonts w:ascii="arial" w:eastAsia="arial" w:hAnsi="arial" w:cs="arial"/>
            <w:b w:val="0"/>
            <w:i/>
            <w:strike w:val="0"/>
            <w:noProof w:val="0"/>
            <w:color w:val="0077CC"/>
            <w:position w:val="0"/>
            <w:sz w:val="20"/>
            <w:u w:val="single"/>
            <w:vertAlign w:val="baseline"/>
          </w:rPr>
          <w:t>https://twitter.com/hashtag/antisemitism?src=hash&amp;#38;ref_src=twsrc%5Etfw</w:t>
        </w:r>
      </w:hyperlink>
      <w:r>
        <w:rPr>
          <w:rFonts w:ascii="arial" w:eastAsia="arial" w:hAnsi="arial" w:cs="arial"/>
          <w:b w:val="0"/>
          <w:i w:val="0"/>
          <w:strike w:val="0"/>
          <w:noProof w:val="0"/>
          <w:color w:val="000000"/>
          <w:position w:val="0"/>
          <w:sz w:val="20"/>
          <w:u w:val="none"/>
          <w:vertAlign w:val="baseline"/>
        </w:rPr>
        <w:t xml:space="preserve"> [ 37]: </w:t>
      </w:r>
      <w:hyperlink r:id="rId304" w:history="1">
        <w:r>
          <w:rPr>
            <w:rFonts w:ascii="arial" w:eastAsia="arial" w:hAnsi="arial" w:cs="arial"/>
            <w:b w:val="0"/>
            <w:i/>
            <w:strike w:val="0"/>
            <w:noProof w:val="0"/>
            <w:color w:val="0077CC"/>
            <w:position w:val="0"/>
            <w:sz w:val="20"/>
            <w:u w:val="single"/>
            <w:vertAlign w:val="baseline"/>
          </w:rPr>
          <w:t>https://twitter.com/Campaign4T?ref_src=twsrc%5Etfw</w:t>
        </w:r>
      </w:hyperlink>
      <w:r>
        <w:rPr>
          <w:rFonts w:ascii="arial" w:eastAsia="arial" w:hAnsi="arial" w:cs="arial"/>
          <w:b w:val="0"/>
          <w:i w:val="0"/>
          <w:strike w:val="0"/>
          <w:noProof w:val="0"/>
          <w:color w:val="000000"/>
          <w:position w:val="0"/>
          <w:sz w:val="20"/>
          <w:u w:val="none"/>
          <w:vertAlign w:val="baseline"/>
        </w:rPr>
        <w:t xml:space="preserve"> [ 38]: </w:t>
      </w:r>
      <w:hyperlink r:id="rId3387" w:history="1">
        <w:r>
          <w:rPr>
            <w:rFonts w:ascii="arial" w:eastAsia="arial" w:hAnsi="arial" w:cs="arial"/>
            <w:b w:val="0"/>
            <w:i/>
            <w:strike w:val="0"/>
            <w:noProof w:val="0"/>
            <w:color w:val="0077CC"/>
            <w:position w:val="0"/>
            <w:sz w:val="20"/>
            <w:u w:val="single"/>
            <w:vertAlign w:val="baseline"/>
          </w:rPr>
          <w:t>https://t.co/t3JWczzDcs</w:t>
        </w:r>
      </w:hyperlink>
      <w:r>
        <w:rPr>
          <w:rFonts w:ascii="arial" w:eastAsia="arial" w:hAnsi="arial" w:cs="arial"/>
          <w:b w:val="0"/>
          <w:i w:val="0"/>
          <w:strike w:val="0"/>
          <w:noProof w:val="0"/>
          <w:color w:val="000000"/>
          <w:position w:val="0"/>
          <w:sz w:val="20"/>
          <w:u w:val="none"/>
          <w:vertAlign w:val="baseline"/>
        </w:rPr>
        <w:t xml:space="preserve"> [ 39]: </w:t>
      </w:r>
      <w:hyperlink r:id="rId3388" w:history="1">
        <w:r>
          <w:rPr>
            <w:rFonts w:ascii="arial" w:eastAsia="arial" w:hAnsi="arial" w:cs="arial"/>
            <w:b w:val="0"/>
            <w:i/>
            <w:strike w:val="0"/>
            <w:noProof w:val="0"/>
            <w:color w:val="0077CC"/>
            <w:position w:val="0"/>
            <w:sz w:val="20"/>
            <w:u w:val="single"/>
            <w:vertAlign w:val="baseline"/>
          </w:rPr>
          <w:t>https://twitter.com/AntisemitismEye/status/1316837080090259458?ref_src=twsrc%5Etfw</w:t>
        </w:r>
      </w:hyperlink>
      <w:r>
        <w:rPr>
          <w:rFonts w:ascii="arial" w:eastAsia="arial" w:hAnsi="arial" w:cs="arial"/>
          <w:b w:val="0"/>
          <w:i w:val="0"/>
          <w:strike w:val="0"/>
          <w:noProof w:val="0"/>
          <w:color w:val="000000"/>
          <w:position w:val="0"/>
          <w:sz w:val="20"/>
          <w:u w:val="none"/>
          <w:vertAlign w:val="baseline"/>
        </w:rPr>
        <w:t xml:space="preserve"> [ 40]: </w:t>
      </w:r>
      <w:hyperlink r:id="rId3389" w:history="1">
        <w:r>
          <w:rPr>
            <w:rFonts w:ascii="arial" w:eastAsia="arial" w:hAnsi="arial" w:cs="arial"/>
            <w:b w:val="0"/>
            <w:i/>
            <w:strike w:val="0"/>
            <w:noProof w:val="0"/>
            <w:color w:val="0077CC"/>
            <w:position w:val="0"/>
            <w:sz w:val="20"/>
            <w:u w:val="single"/>
            <w:vertAlign w:val="baseline"/>
          </w:rPr>
          <w:t>https://www.timesofisrael.com/jewish-familys-painting-looted-by-nazis-in-1933-is-returned-to-its-heirs</w:t>
        </w:r>
      </w:hyperlink>
      <w:r>
        <w:rPr>
          <w:rFonts w:ascii="arial" w:eastAsia="arial" w:hAnsi="arial" w:cs="arial"/>
          <w:b w:val="0"/>
          <w:i w:val="0"/>
          <w:strike w:val="0"/>
          <w:noProof w:val="0"/>
          <w:color w:val="000000"/>
          <w:position w:val="0"/>
          <w:sz w:val="20"/>
          <w:u w:val="none"/>
          <w:vertAlign w:val="baseline"/>
        </w:rPr>
        <w:t xml:space="preserve">/ [ 41]: </w:t>
      </w:r>
      <w:hyperlink r:id="rId3390" w:history="1">
        <w:r>
          <w:rPr>
            <w:rFonts w:ascii="arial" w:eastAsia="arial" w:hAnsi="arial" w:cs="arial"/>
            <w:b w:val="0"/>
            <w:i/>
            <w:strike w:val="0"/>
            <w:noProof w:val="0"/>
            <w:color w:val="0077CC"/>
            <w:position w:val="0"/>
            <w:sz w:val="20"/>
            <w:u w:val="single"/>
            <w:vertAlign w:val="baseline"/>
          </w:rPr>
          <w:t>https://www.timesofisrael.com/yad-vashem-to-honor-poles-who-hid-polanski-during-wwii-in-thursday-ceremony</w:t>
        </w:r>
      </w:hyperlink>
      <w:r>
        <w:rPr>
          <w:rFonts w:ascii="arial" w:eastAsia="arial" w:hAnsi="arial" w:cs="arial"/>
          <w:b w:val="0"/>
          <w:i w:val="0"/>
          <w:strike w:val="0"/>
          <w:noProof w:val="0"/>
          <w:color w:val="000000"/>
          <w:position w:val="0"/>
          <w:sz w:val="20"/>
          <w:u w:val="none"/>
          <w:vertAlign w:val="baseline"/>
        </w:rPr>
        <w:t xml:space="preserve">/ [ 42]: </w:t>
      </w:r>
      <w:hyperlink r:id="rId3391" w:history="1">
        <w:r>
          <w:rPr>
            <w:rFonts w:ascii="arial" w:eastAsia="arial" w:hAnsi="arial" w:cs="arial"/>
            <w:b w:val="0"/>
            <w:i/>
            <w:strike w:val="0"/>
            <w:noProof w:val="0"/>
            <w:color w:val="0077CC"/>
            <w:position w:val="0"/>
            <w:sz w:val="20"/>
            <w:u w:val="single"/>
            <w:vertAlign w:val="baseline"/>
          </w:rPr>
          <w:t>https://www.timesofisrael.com/stuck-at-home-film-school-wants-you-to-make-a-movie-about-it</w:t>
        </w:r>
      </w:hyperlink>
      <w:r>
        <w:rPr>
          <w:rFonts w:ascii="arial" w:eastAsia="arial" w:hAnsi="arial" w:cs="arial"/>
          <w:b w:val="0"/>
          <w:i w:val="0"/>
          <w:strike w:val="0"/>
          <w:noProof w:val="0"/>
          <w:color w:val="000000"/>
          <w:position w:val="0"/>
          <w:sz w:val="20"/>
          <w:u w:val="none"/>
          <w:vertAlign w:val="baseline"/>
        </w:rPr>
        <w:t xml:space="preserve">/ [ 43]: </w:t>
      </w:r>
      <w:hyperlink r:id="rId3392" w:history="1">
        <w:r>
          <w:rPr>
            <w:rFonts w:ascii="arial" w:eastAsia="arial" w:hAnsi="arial" w:cs="arial"/>
            <w:b w:val="0"/>
            <w:i/>
            <w:strike w:val="0"/>
            <w:noProof w:val="0"/>
            <w:color w:val="0077CC"/>
            <w:position w:val="0"/>
            <w:sz w:val="20"/>
            <w:u w:val="single"/>
            <w:vertAlign w:val="baseline"/>
          </w:rPr>
          <w:t>http://www.youtube.com/embed/zyf15SeBMUs</w:t>
        </w:r>
      </w:hyperlink>
      <w:r>
        <w:rPr>
          <w:rFonts w:ascii="arial" w:eastAsia="arial" w:hAnsi="arial" w:cs="arial"/>
          <w:b w:val="0"/>
          <w:i w:val="0"/>
          <w:strike w:val="0"/>
          <w:noProof w:val="0"/>
          <w:color w:val="000000"/>
          <w:position w:val="0"/>
          <w:sz w:val="20"/>
          <w:u w:val="none"/>
          <w:vertAlign w:val="baseline"/>
        </w:rPr>
        <w:t xml:space="preserve"> [ 44]: </w:t>
      </w:r>
      <w:hyperlink r:id="rId3393" w:history="1">
        <w:r>
          <w:rPr>
            <w:rFonts w:ascii="arial" w:eastAsia="arial" w:hAnsi="arial" w:cs="arial"/>
            <w:b w:val="0"/>
            <w:i/>
            <w:strike w:val="0"/>
            <w:noProof w:val="0"/>
            <w:color w:val="0077CC"/>
            <w:position w:val="0"/>
            <w:sz w:val="20"/>
            <w:u w:val="single"/>
            <w:vertAlign w:val="baseline"/>
          </w:rPr>
          <w:t>https://www.israelhayom.com/2020/10/16/israeli-aerospace-giant-partners-with-australian-firm-to-build-autonomous-mining-fleet/</w:t>
        </w:r>
      </w:hyperlink>
      <w:r>
        <w:rPr>
          <w:rFonts w:ascii="arial" w:eastAsia="arial" w:hAnsi="arial" w:cs="arial"/>
          <w:b w:val="0"/>
          <w:i w:val="0"/>
          <w:strike w:val="0"/>
          <w:noProof w:val="0"/>
          <w:color w:val="000000"/>
          <w:position w:val="0"/>
          <w:sz w:val="20"/>
          <w:u w:val="none"/>
          <w:vertAlign w:val="baseline"/>
        </w:rPr>
        <w:t xml:space="preserve"> [ 45]: </w:t>
      </w:r>
      <w:hyperlink r:id="rId3394" w:history="1">
        <w:r>
          <w:rPr>
            <w:rFonts w:ascii="arial" w:eastAsia="arial" w:hAnsi="arial" w:cs="arial"/>
            <w:b w:val="0"/>
            <w:i/>
            <w:strike w:val="0"/>
            <w:noProof w:val="0"/>
            <w:color w:val="0077CC"/>
            <w:position w:val="0"/>
            <w:sz w:val="20"/>
            <w:u w:val="single"/>
            <w:vertAlign w:val="baseline"/>
          </w:rPr>
          <w:t>https://www.weforum.org/agenda/2020/10/5-start-up-hubs-to-watch-and-we-don-t-mean-silicon-valley</w:t>
        </w:r>
      </w:hyperlink>
      <w:r>
        <w:rPr>
          <w:rFonts w:ascii="arial" w:eastAsia="arial" w:hAnsi="arial" w:cs="arial"/>
          <w:b w:val="0"/>
          <w:i w:val="0"/>
          <w:strike w:val="0"/>
          <w:noProof w:val="0"/>
          <w:color w:val="000000"/>
          <w:position w:val="0"/>
          <w:sz w:val="20"/>
          <w:u w:val="none"/>
          <w:vertAlign w:val="baseline"/>
        </w:rPr>
        <w:t xml:space="preserve"> [ 46]: </w:t>
      </w:r>
      <w:hyperlink r:id="rId3395" w:history="1">
        <w:r>
          <w:rPr>
            <w:rFonts w:ascii="arial" w:eastAsia="arial" w:hAnsi="arial" w:cs="arial"/>
            <w:b w:val="0"/>
            <w:i/>
            <w:strike w:val="0"/>
            <w:noProof w:val="0"/>
            <w:color w:val="0077CC"/>
            <w:position w:val="0"/>
            <w:sz w:val="20"/>
            <w:u w:val="single"/>
            <w:vertAlign w:val="baseline"/>
          </w:rPr>
          <w:t>https://www.tabletmag.com/sections/arts-letters/articles/sasha-pechersky-sobibor-russian-jews-david-bezmozgis</w:t>
        </w:r>
      </w:hyperlink>
      <w:r>
        <w:rPr>
          <w:rFonts w:ascii="arial" w:eastAsia="arial" w:hAnsi="arial" w:cs="arial"/>
          <w:b w:val="0"/>
          <w:i w:val="0"/>
          <w:strike w:val="0"/>
          <w:noProof w:val="0"/>
          <w:color w:val="000000"/>
          <w:position w:val="0"/>
          <w:sz w:val="20"/>
          <w:u w:val="none"/>
          <w:vertAlign w:val="baseline"/>
        </w:rPr>
        <w:t xml:space="preserve"> [ 47]: </w:t>
      </w:r>
      <w:hyperlink r:id="rId3396" w:history="1">
        <w:r>
          <w:rPr>
            <w:rFonts w:ascii="arial" w:eastAsia="arial" w:hAnsi="arial" w:cs="arial"/>
            <w:b w:val="0"/>
            <w:i/>
            <w:strike w:val="0"/>
            <w:noProof w:val="0"/>
            <w:color w:val="0077CC"/>
            <w:position w:val="0"/>
            <w:sz w:val="20"/>
            <w:u w:val="single"/>
            <w:vertAlign w:val="baseline"/>
          </w:rPr>
          <w:t>https://t.co/PZIGx0jRwE</w:t>
        </w:r>
      </w:hyperlink>
      <w:r>
        <w:rPr>
          <w:rFonts w:ascii="arial" w:eastAsia="arial" w:hAnsi="arial" w:cs="arial"/>
          <w:b w:val="0"/>
          <w:i w:val="0"/>
          <w:strike w:val="0"/>
          <w:noProof w:val="0"/>
          <w:color w:val="000000"/>
          <w:position w:val="0"/>
          <w:sz w:val="20"/>
          <w:u w:val="none"/>
          <w:vertAlign w:val="baseline"/>
        </w:rPr>
        <w:t xml:space="preserve"> [ 48]: </w:t>
      </w:r>
      <w:hyperlink r:id="rId3397" w:history="1">
        <w:r>
          <w:rPr>
            <w:rFonts w:ascii="arial" w:eastAsia="arial" w:hAnsi="arial" w:cs="arial"/>
            <w:b w:val="0"/>
            <w:i/>
            <w:strike w:val="0"/>
            <w:noProof w:val="0"/>
            <w:color w:val="0077CC"/>
            <w:position w:val="0"/>
            <w:sz w:val="20"/>
            <w:u w:val="single"/>
            <w:vertAlign w:val="baseline"/>
          </w:rPr>
          <w:t>https://twitter.com/IDF/status/1317105300831375361?ref_src=twsrc%5Etfw</w:t>
        </w:r>
      </w:hyperlink>
      <w:r>
        <w:rPr>
          <w:rFonts w:ascii="arial" w:eastAsia="arial" w:hAnsi="arial" w:cs="arial"/>
          <w:b w:val="0"/>
          <w:i w:val="0"/>
          <w:strike w:val="0"/>
          <w:noProof w:val="0"/>
          <w:color w:val="000000"/>
          <w:position w:val="0"/>
          <w:sz w:val="20"/>
          <w:u w:val="none"/>
          <w:vertAlign w:val="baseline"/>
        </w:rPr>
        <w:t xml:space="preserve"> [ 49]: </w:t>
      </w:r>
      <w:hyperlink r:id="rId1699"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[ 50]: </w:t>
      </w:r>
      <w:hyperlink r:id="rId3398" w:history="1">
        <w:r>
          <w:rPr>
            <w:rFonts w:ascii="arial" w:eastAsia="arial" w:hAnsi="arial" w:cs="arial"/>
            <w:b w:val="0"/>
            <w:i/>
            <w:strike w:val="0"/>
            <w:noProof w:val="0"/>
            <w:color w:val="0077CC"/>
            <w:position w:val="0"/>
            <w:sz w:val="20"/>
            <w:u w:val="single"/>
            <w:vertAlign w:val="baseline"/>
          </w:rPr>
          <w:t>https://twitter.com/hashtag/DavidBenGurion?src=hash&amp;#38;ref_src=twsrc%5Etfw</w:t>
        </w:r>
      </w:hyperlink>
      <w:r>
        <w:rPr>
          <w:rFonts w:ascii="arial" w:eastAsia="arial" w:hAnsi="arial" w:cs="arial"/>
          <w:b w:val="0"/>
          <w:i w:val="0"/>
          <w:strike w:val="0"/>
          <w:noProof w:val="0"/>
          <w:color w:val="000000"/>
          <w:position w:val="0"/>
          <w:sz w:val="20"/>
          <w:u w:val="none"/>
          <w:vertAlign w:val="baseline"/>
        </w:rPr>
        <w:t xml:space="preserve"> [ 51]: </w:t>
      </w:r>
      <w:hyperlink r:id="rId3399" w:history="1">
        <w:r>
          <w:rPr>
            <w:rFonts w:ascii="arial" w:eastAsia="arial" w:hAnsi="arial" w:cs="arial"/>
            <w:b w:val="0"/>
            <w:i/>
            <w:strike w:val="0"/>
            <w:noProof w:val="0"/>
            <w:color w:val="0077CC"/>
            <w:position w:val="0"/>
            <w:sz w:val="20"/>
            <w:u w:val="single"/>
            <w:vertAlign w:val="baseline"/>
          </w:rPr>
          <w:t>https://twitter.com/hashtag/OTD?src=hash&amp;#38;ref_src=twsrc%5Etfw</w:t>
        </w:r>
      </w:hyperlink>
      <w:r>
        <w:rPr>
          <w:rFonts w:ascii="arial" w:eastAsia="arial" w:hAnsi="arial" w:cs="arial"/>
          <w:b w:val="0"/>
          <w:i w:val="0"/>
          <w:strike w:val="0"/>
          <w:noProof w:val="0"/>
          <w:color w:val="000000"/>
          <w:position w:val="0"/>
          <w:sz w:val="20"/>
          <w:u w:val="none"/>
          <w:vertAlign w:val="baseline"/>
        </w:rPr>
        <w:t xml:space="preserve"> [ 52]: </w:t>
      </w:r>
      <w:hyperlink r:id="rId3400" w:history="1">
        <w:r>
          <w:rPr>
            <w:rFonts w:ascii="arial" w:eastAsia="arial" w:hAnsi="arial" w:cs="arial"/>
            <w:b w:val="0"/>
            <w:i/>
            <w:strike w:val="0"/>
            <w:noProof w:val="0"/>
            <w:color w:val="0077CC"/>
            <w:position w:val="0"/>
            <w:sz w:val="20"/>
            <w:u w:val="single"/>
            <w:vertAlign w:val="baseline"/>
          </w:rPr>
          <w:t>https://twitter.com/hashtag/CoronaVirus?src=hash&amp;#38;ref_src=twsrc%5Etfw</w:t>
        </w:r>
      </w:hyperlink>
      <w:r>
        <w:rPr>
          <w:rFonts w:ascii="arial" w:eastAsia="arial" w:hAnsi="arial" w:cs="arial"/>
          <w:b w:val="0"/>
          <w:i w:val="0"/>
          <w:strike w:val="0"/>
          <w:noProof w:val="0"/>
          <w:color w:val="000000"/>
          <w:position w:val="0"/>
          <w:sz w:val="20"/>
          <w:u w:val="none"/>
          <w:vertAlign w:val="baseline"/>
        </w:rPr>
        <w:t xml:space="preserve"> [ 53]: </w:t>
      </w:r>
      <w:hyperlink r:id="rId3401" w:history="1">
        <w:r>
          <w:rPr>
            <w:rFonts w:ascii="arial" w:eastAsia="arial" w:hAnsi="arial" w:cs="arial"/>
            <w:b w:val="0"/>
            <w:i/>
            <w:strike w:val="0"/>
            <w:noProof w:val="0"/>
            <w:color w:val="0077CC"/>
            <w:position w:val="0"/>
            <w:sz w:val="20"/>
            <w:u w:val="single"/>
            <w:vertAlign w:val="baseline"/>
          </w:rPr>
          <w:t>https://twitter.com/hashtag/ShabbatShalom?src=hash&amp;#38;ref_src=twsrc%5Etfw</w:t>
        </w:r>
      </w:hyperlink>
      <w:r>
        <w:rPr>
          <w:rFonts w:ascii="arial" w:eastAsia="arial" w:hAnsi="arial" w:cs="arial"/>
          <w:b w:val="0"/>
          <w:i w:val="0"/>
          <w:strike w:val="0"/>
          <w:noProof w:val="0"/>
          <w:color w:val="000000"/>
          <w:position w:val="0"/>
          <w:sz w:val="20"/>
          <w:u w:val="none"/>
          <w:vertAlign w:val="baseline"/>
        </w:rPr>
        <w:t xml:space="preserve"> [ 54]: </w:t>
      </w:r>
      <w:hyperlink r:id="rId3402" w:history="1">
        <w:r>
          <w:rPr>
            <w:rFonts w:ascii="arial" w:eastAsia="arial" w:hAnsi="arial" w:cs="arial"/>
            <w:b w:val="0"/>
            <w:i/>
            <w:strike w:val="0"/>
            <w:noProof w:val="0"/>
            <w:color w:val="0077CC"/>
            <w:position w:val="0"/>
            <w:sz w:val="20"/>
            <w:u w:val="single"/>
            <w:vertAlign w:val="baseline"/>
          </w:rPr>
          <w:t>https://t.co/24Jiq7fIJr</w:t>
        </w:r>
      </w:hyperlink>
      <w:r>
        <w:rPr>
          <w:rFonts w:ascii="arial" w:eastAsia="arial" w:hAnsi="arial" w:cs="arial"/>
          <w:b w:val="0"/>
          <w:i w:val="0"/>
          <w:strike w:val="0"/>
          <w:noProof w:val="0"/>
          <w:color w:val="000000"/>
          <w:position w:val="0"/>
          <w:sz w:val="20"/>
          <w:u w:val="none"/>
          <w:vertAlign w:val="baseline"/>
        </w:rPr>
        <w:t xml:space="preserve"> [ 55]: </w:t>
      </w:r>
      <w:hyperlink r:id="rId3403" w:history="1">
        <w:r>
          <w:rPr>
            <w:rFonts w:ascii="arial" w:eastAsia="arial" w:hAnsi="arial" w:cs="arial"/>
            <w:b w:val="0"/>
            <w:i/>
            <w:strike w:val="0"/>
            <w:noProof w:val="0"/>
            <w:color w:val="0077CC"/>
            <w:position w:val="0"/>
            <w:sz w:val="20"/>
            <w:u w:val="single"/>
            <w:vertAlign w:val="baseline"/>
          </w:rPr>
          <w:t>https://twitter.com/Ostrov_A/status/1317106500788170758?ref_src=twsrc%5Etfw</w:t>
        </w:r>
      </w:hyperlink>
      <w:r>
        <w:rPr>
          <w:rFonts w:ascii="arial" w:eastAsia="arial" w:hAnsi="arial" w:cs="arial"/>
          <w:b w:val="0"/>
          <w:i w:val="0"/>
          <w:strike w:val="0"/>
          <w:noProof w:val="0"/>
          <w:color w:val="000000"/>
          <w:position w:val="0"/>
          <w:sz w:val="20"/>
          <w:u w:val="none"/>
          <w:vertAlign w:val="baseline"/>
        </w:rPr>
        <w:t xml:space="preserve"> [ 56]: </w:t>
      </w:r>
      <w:hyperlink r:id="rId320"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[ 57]: </w:t>
      </w:r>
      <w:hyperlink r:id="rId321"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801"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3404"/>
          <w:headerReference w:type="default" r:id="rId3405"/>
          <w:footerReference w:type="even" r:id="rId3406"/>
          <w:footerReference w:type="default" r:id="rId3407"/>
          <w:headerReference w:type="first" r:id="rId3408"/>
          <w:footerReference w:type="first" r:id="rId3409"/>
          <w:pgSz w:w="12240" w:h="15840"/>
          <w:pgMar w:top="840" w:right="1000" w:bottom="840" w:left="1000" w:header="400" w:footer="400"/>
          <w:pgNumType w:fmt="decimal"/>
          <w:cols w:space="720"/>
          <w:titlePg w:val="0"/>
        </w:sectPr>
      </w:pPr>
    </w:p>
    <w:p>
      <w:pPr>
        <w:pStyle w:val="Normal229"/>
      </w:pPr>
    </w:p>
    <w:p>
      <w:pPr>
        <w:pStyle w:val="Normal229"/>
      </w:pPr>
      <w:r>
        <w:pict>
          <v:shape id="_x0000_i1802" type="#_x0000_t75" alt="LexisNexis®" style="width:147.75pt;height:30pt">
            <v:imagedata r:id="rId18" o:title=""/>
          </v:shape>
        </w:pict>
      </w:r>
      <w:r>
        <w:cr/>
      </w:r>
    </w:p>
    <w:p>
      <w:pPr>
        <w:pStyle w:val="Heading1227"/>
        <w:keepNext w:val="0"/>
        <w:spacing w:after="200" w:line="340" w:lineRule="atLeast"/>
        <w:ind w:left="0" w:right="0" w:firstLine="0"/>
        <w:jc w:val="center"/>
      </w:pPr>
      <w:hyperlink r:id="rId3410" w:history="1">
        <w:r>
          <w:rPr>
            <w:rFonts w:ascii="arial" w:eastAsia="arial" w:hAnsi="arial" w:cs="arial"/>
            <w:b/>
            <w:i/>
            <w:strike w:val="0"/>
            <w:color w:val="0077CC"/>
            <w:sz w:val="28"/>
            <w:u w:val="single"/>
            <w:vertAlign w:val="baseline"/>
          </w:rPr>
          <w:t>St. Louis Couple Vilified For Protecting Their Home; Seven States Hit Record High For New Coronavirus Cases; Interview With Sen. Mike Braun (R-IN) On Bill To Make It Easier To Sue Police; Minneapolis City Council Members Who Voted To Abolish Police Receive Private Security; Social Unrest Has Been Hijacked By The Same Ideology That Invaded Our Colleges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229"/>
        <w:keepNext w:val="0"/>
        <w:spacing w:after="0" w:line="240" w:lineRule="atLeast"/>
        <w:ind w:right="0"/>
        <w:jc w:val="both"/>
      </w:pPr>
      <w:bookmarkStart w:id="462" w:name="Bookmark_229"/>
      <w:bookmarkEnd w:id="462"/>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7042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Dana Loesch, Scott Atlas, Mike Braun, Scott Johnson, Brett Weinstein</w:t>
      </w:r>
    </w:p>
    <w:p>
      <w:pPr>
        <w:pStyle w:val="Normal229"/>
        <w:keepNext/>
        <w:spacing w:before="240" w:after="0" w:line="340" w:lineRule="atLeast"/>
        <w:ind w:left="0" w:right="0" w:firstLine="0"/>
        <w:jc w:val="left"/>
      </w:pPr>
      <w:bookmarkStart w:id="463" w:name="Body_227"/>
      <w:bookmarkEnd w:id="463"/>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03" style="position:absolute;z-index:25215590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month, mobs of violent crazy people have roamed this country, terrorizing citizens and destroying things. No one has stopped them from doing that, so they've continued and they've become stronger.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now cower before the mob. Corporate America mouths their slogans. The education cartel enforced on your children enforces their demands.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emasculated and restrained watch it all from the sidelines, unable to help, for which we've asked who will stand up for this country? And the answer we're learning is Americans. Americans will, it's up to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groups of citizens are beginning to come forward to defend their laws, defend their history and their culture. Antifa does not own these things, neither does Black Lives Matter. They have no right to destroy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over the weekend, a group of citizens gathered to defend a statue of Teddy Roosevelt. Teddy Roosevelt was the most popular President in the history of this nation. That's partly because he was a sterling moral example.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Antifa wants him erased. Local officials says that they will comply with that demand. No one asked the public what the public thinks of this. Our leaders don't care what they think. This group decided to be heard.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will see to it that you fall and you fall so hard you won't know what hit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 lady. Check your [bleep] privilege and get back over there.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No. No. Yo, yo. Who are you talking to, huh? You've got something to say little boy? You've got something to say, little boy?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you don't. Do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you can talk about over there.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No, I'll stand wherever I want.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think you -- you're bigots. You don't understand the consequences.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Is that the best you've got, little boy?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All men are created equal.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Is that the best you've got baby boy? Is that the best you've got?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That's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love. Is that the best you've got? Yes, actually it is the best they've got. Tear off the masks. Turn down the volume and you see it very clearly. The mob is not fearsome, it's pathetic. These are pampered children play acting at revolution.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cowards. That's why they move in packs. They have no skills. All they can do is destroy. The closer you get to them, the clearer all of that 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They're trying to find this as a racial issue. This is not about race anymore. It never really was. This is about taking apart the fabric of America.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exactly. This is not about racial justice. It never was about racial justice. That's obvious to the rest of us now. The President understands it, too.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issued an Executive Order to protect our monuments from the mob. On Saturday, the Department of Justice charged four people with destruction of Federal property for vandalizing monuments right across from the White House. Federal Park Police posted 15 wanted posters online. The President retweeted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overpaid corporate revolutionaries on cable news were outraged by that, enforcing the law? Enforcing the law is racist, they lectured us. MSNBC anchors enjoy seeing statues topple as they glide by in their car services. It makes them feel alive.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 another sign of where his priorities are, during this time, the President signed a new Executive Order yesterday centered on protecting monuments, memorials, and statues, not people.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CNN LEGAL ANALYST: So he threatens prison terms. He threatens retribution. He defends statues. He ignores the substance of the message and wholly misses the mark.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President Trump signed an Executive Order about the protests, but not to protect people dying at the hands of the state. Instead, he signed an order that denounced protesters who vandalize Civil War monuments, protecting statues while real people suffer and some die.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They are such liars. Civil War monuments. They are taking down statues of Abraham Lincoln. But did you catch the last line -- while real people suffer?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Patricia and Mark McCloskey are real people. They live in St. Louis, as their city degraded and fell apart around them became dirty and dangerous over the last decades, they did not flee to the suburbs. Many of their neighbors did, but they stayed in their home. They've been in the same home for 32 years. They've rebuilt it entirely, slowly, painstakingly. They love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McCloskey sat in their backyard together having dinner. Suddenly, as they ate, a mob of hundreds of screaming people destroyed a wrought iron gate with a no trespassing sign on it and came pouring in moving toward them quickly.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McCloskeys were terrified. They watched as mobs looted and burned and assaulted citizens around the country. This mob was clearly intense on violence. They said so.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Mark McCloskey told them to leave, the mob threatened to murder him and his wife. Then they threatened to kill the family's dog. Panicked, the McCloskey is called the police. Then they called the neighborhood security patrol, but no one came. They had no choice to protect themselves.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inside and got their yes, legally registered firearms.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worked. Met finally by citizens who dared defend themselves, the mob retreated and melted away. But the terror did not end. The sight of ordinary Americans standing up for themselves and their home enraged our professional class and they immediately put the McCloskey's name and their home address all over the internet. Threats poured 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McCloskey spent last night boarding up his office downtown. He had no choice. Still, no one stepped forward to protect the McCloskeys. Not one person.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Amazingly, Missouri has a Republican Governor, former Sheriff called Mike Parson. But Governor Parson did not send State Troopers to defend the McCloskeys from Antifa. Governor Parson didn't even call the McCloskeys. There's a lot he could have done.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could have announced that as long as he runs the state, no citizen will be prosecuted for exercising the most basic of all rights, the right of self-defense against the mob.</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Governor didn't do that. In fact, he did nothing. And so, sensing they were completely undefended, the jackals descended on the McCloskeys. St. Louis's District Attorney, a woman called Kim Gardner announced that she was considering filing criminal charges against the McCloskey for resisting the mob. A mob that was threatening to murder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Gardner vowed to, quote, "Use the full power of Missouri law" to hold the McCloskeys accountable for the crime of self-defense, not the full power to defend them against people who were threatening to kill them, but the full power to crush them for resisting.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meanwhile, immediately said about trying to show the McCloskeys were racists. Here's how "The Washington Post" framed this story, quote, "As the peaceful crowd of about 500 walked along a private gated street, a white couple who emerged from marble mansion had something else in mind."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agreed. This was definitely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Quote, "President Trump on Monday morning retweeted a video of a white man and woman brandishing a semi-automatic rifle and a handgun at peaceful black protesters."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word a lie. In fact, the mob was not quote "black," whatever that means. And it definitely wasn't peaceful. It was murderous. Nor did anyone explain what the McCloskey's race had to do with anything. A white man? A white couple? Okay. They are. So what? Why is that relevant? Why is it ever relevant in a situation like this?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but again, no one bothered to explain. Online, the mob's digital enablers took the bait. They know what to do. Time to hate them McCloskeys.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libertarian activist in Washington called Jerry Taylor immediately tweeted this, quote, "If I were in that march, and these racist lunatics were waving guns at me, I'd like to think I'd rush them and beat their brains in and I wouldn't apologize for it for one goddamn second," end quote.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Taylor, by the way, isn't some lone lunatic. He runs a think tank in Washington. It's called the Niskanen Center, and yet, here was Jerry Taylor, libertarian in good standing, encouraging brutal violence against strangers for defending themselves.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even seemed to notice, nobody cared. The message to everyone else was crystal clear. The mob is in charge, their power cannot be curbed. Don't even consider defending yourself. Self-defense is racist.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Gretchen Whitmer, all but said that out loud today. Whitmer demanded that her state make, quote, "racially motivated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Making false 911 calls is already a crime in the State of Michigan. So what will be the purpose of this order? You know the answer -- fear.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mob wants the power to destroy anyone who wants police protection from quote, "mostly peaceful protests." It's an impediment to their power. So Gretchen Whitmer is trying to sweep it away.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exactly what's coming. It's obvious what they're planning. What's fascinating is the people doing this know it, too. They know the consequences of these plans, and they don't plan to live with those consequences.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Minneapolis City Council voted unanimously to abolish their city's police department. A number of them explained why they're voting this way. Watch.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And now is the time for us as a city to start paying the community members who have been doing this work for decades and needs to get paid. All of that money has been going into the police department and what have we gotten in return? Pain, trauma and hurt.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will be taking intermediate steps towards ending the MPD through the budget process.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Showing up as a person who believes that we should and can abolish our current Minneapolis police system.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[CHEERING AND APPLAUSE]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Those were awfully emphatic statements, one might be easy to be misled by them. The Minneapolis City Council isn't actually opposed to armed protection. They're opposed to you having it. They're opposed to the police protecting your family and your homes, but they're not opposed to protecting themselves.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the three Minneapolis City Councilmen you just saw requested and received taxpayer funded security guards. You pay for them. They stand outside their homes. Of course, they did that. They don't want to get hurt.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Loesch is a nationally syndicated radio host. We're happy to have her on tonight. Dana, thanks so much for coming on. So what do you make of the reaction against the McCloskeys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LOESCH, NATIONALLY SYNDICATED RADIO HOST: Thanks for having me back.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 as racist, as lunatics, armed bigots for the crime of trying to defend themselves?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LOESCH: Now, they committed no crime, Tucker and it was -- I mean, I'm shocked. St. Louis is my hometown, so I'm well aware with -- I'm well aware of all of the players that are in this game. Kim Gardner, who is the Circuit Attorney who amazingly -- and I'm sure you're familiar with this, having talked about it on your program, Tucker.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Gardner has refused previously to actually bring charges against some of the violent rioters that committed arson and assault and robbery and all of these other crimes during those several weekends in a row when everybody was going crazy all over the country.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see the McCloskeys smeared and maligned this way. These are individuals who were simply protecting their home. And look, I want to make this very clear for everyone. This area is private property. So this is off of Kings Highway.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right by this area in downtown St. Louis when I lived in St. Louis before moving to Texas. And so this is -- it's sort of like a gated community. It's a private residential area. These protesters were not peacefully walking past anything.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individuals mowed down a gate, an iron gate because the residential area is separated from the public way by a very impressive iron fence, a gate. These beautiful brick structures. This is a very historic area.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mowed through this gate. There are pictures of it all over the internet. So I dare say that legacy media can stop trying to gaslight everyone into thinking that private property damage didn't happen. And they were screaming threats at this couple.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are damaging private property, when you are trespassing, you are ceasing to engage in peaceful protests and it is amazing to me that Kim Gardner and all of these other individuals out there across the country that are so certain that the McCloskeys are guilty of just defending themselves, that it's okay for a riot mob to do -- or a violent mob to do what they did and to damage property, but it's bad for these innocent individuals to defend themselves. That doesn't make sense.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Not that this is relevant because it's strictly speaking, not relevant, because these are universal principles. But the fact is that Mark McCloskey is a lawyer, not a huge personal injury lawyer or anything, but one of the cases I read today, he is currently working on is representing a young black man who is suing for police misconduct.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know what their politics are.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LOESCH: Yes.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But there's zero evidence whatsoever that these people are racists. What do you make of the coordinated effort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"The Washington Post" lunatics, the libertarian nutcase to denounce them is racist on the basis of no evidence.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LOESCH: Yes, they're not racist. No, there is no evidence that they are racist. If anything, they're just homeowners that wanted to protect their property. I mean, you can't tell me that after watching weeks of violence and arson and destruction, that's all broadcast into your home that you see a rage mob coming down your street and you're going to think something good comes from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also remind everyone that here on Kings Highway, just down the road, David Dorn was murdered by violent rioters. And in fact, just about 15 minutes away on Art Hill, there's the statue of St. Louis in front of the St. Louis Art Museum, people are getting beaten up on tape simply for protesting or counter protesting and hoping that the statue remains where it 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they're not racist. I don't know what their politics are. In fact, I would be shocked if they are Republicans because that area is very predominantly leftist. But it doesn't matter because everyone has the right to exercise their Second Amendment of self-defense.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people wanted to defund the police. This is what defunding the police looks like. This is what the Second Amendment looks like and if people want to continue pushing communities to get rid of the police and protection for citizenry, the citizens are going to be the backlash.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Of course, when a mob of hundreds of people threatens to murder your family and your dog, I think it's fair to say you have a right to scare them away. You're not a racist for doing that.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Loesch, great to see you tonight. Thank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LOESCH: No, you're not. Good to see you, Tucker. Thank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This story says so much both about where the country is going and about where our leaders are. We're going to continue to follow it. Tomorrow night, we're going to speak to Mark and Patricia McCloskey. They will be joining us live on the show. Don't miss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country is seeing a big spike in coronavirus cases. Countries are responding. Europe has imposed a travel ban against the U.S. and yet hospitalizations and deaths remain below the peak of two months ago. Why is that exactly and what's the right response to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we'll speak to Senator Mike Braun, a Republican of Indiana on his new proposal to make it easier for leftwing activist groups to sue police officers. Just ahead.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Suddenly, coronavirus cases seem to be surging across the Sunbelt. Tens of thousands of new cases in Florida, Texas, Arizona and elsewhere. Is it time for another two months of quarantine? Not so fast. While coronavirus cases are growing quickly, deaths and hospitalizations are not, and it is not clear exactly why.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American Academy of Pediatrics has strongly recommended that schools should reopen this fall with students physically present in the classroom.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Atlas is a physician. He's a Senior Fellow at the Hoover Institution. He joins us tonight. Dr. Atlas, thanks so much for coming on. So, to the first question first, why do you think it is we're seeing a surge in cases, but with the lower hospitalization and death rate?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SCOTT ATLAS, SENIOR FELLOW, HOOVER INSTITUTION: Yes, well, I mean, we expected more cases with more social mingling. And of course, as your show and others have seen, we had a lot of social mingling in the last few weeks.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social mingling, we're going to see more cases. By the way, with more testing, we're going to detect more cases. But the fact is, the overwhelming majority of these cases are younger, healthier people. These people do not have a significant problem. They do not have the serious complications. They do not die.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fantastic news that we have a lot of cases, but we don't see that's going up and what that means is that A, we're doing a better job protecting the vulnerable. B, we're in good shape here. We like the fact that there's a lot of cases in low risk populations because that's exactly how we're going to get herd immunity, population immunity, when low risk people with no significant problem handling this virus, which is basically 99 percent of people get this, they become immune and they block the pathways of connectivity to contagiousness of older, sicker people.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You're already hearing people say that we need another set of lockdowns, presumably that will end the presidential debates scheduled this fall, and no doubt about that and that we will close schools for kids. Why are they saying that, do you suppose?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You know, I've said before, it's hard to understand people who think irrationally, so I don't know about why they're saying it, but we know why they shouldn't say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for a lockdown when we have something happening that we actually have no problem with. These do not translate into people going into respirators. The hospitalization stays, by the way, are half the length that they were before. We're not -- we're doing very well with this.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point about the schools is really critical because this is the most irrational public policy probably in modern history. Children have virtually zero risk of getting a serious complication, virtually zero risk of dying. We know that. It's from the data all over the world, not just in the U.S., there's no arguing about that data.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all over the world that children who only rarely if ever transmit disease, and so there's really no risk but there's tremendous harm in not having in person schools as the American Association of Pediatrics point out, as the Hospital for Sick Kids in Toronto, one of the world's best hospitals for Pediatric Medicine pointed out when they recommended full opening, no masks, no distancing.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science behind having children not attend schools. There is zero science for having children wear masks or have spacing when they have zero risk from the disease.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that are older in the teaching age, okay, well teaching is a young profession, 50 percent of U.S. teachers in K through 12 are under 41 years old, they're not high risk, and 82 percent are under 55.</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few high risk teachers, I think by now they probably know how to isolate themselves from six feet away from others or wear a mask, and if that's not enough, then frankly, those high risk teachers can stay home and teach from a distance. You don't lock down the children because you are personally afraid. It's totally outrageous.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most irrational policy in history. Our schools may be the most irrational institutions in history, so maybe we shouldn't be surprised by this. But thank you for your clarity, Dr. Atlas. Appreciate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Okay, thank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We've got another segment coming up that you won't want to miss. We told you last week about a Republican senator's plan to make it easier to sue the police. He has to come on and explain that policy. He joins us next.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As you've seen in excruciating detail, no institution in American life has come under more ferocious attack from the mob than local police departments. In Minneapolis, police are being abolished entirely. In Los Angeles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their funding is being slashed dramatically.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cities around the country, monuments to the police are being vandalized or ripped down.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of Atlanta, Officer Garrett Rolfe faces the death penalty for shooting a man called Rayshard Brooks after Rayshard Brooks stole his Taser and fired it at him.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Republican officeholders doing in the face of this unprecedented attack on our laws and on public safety itself? Well, not a lot. Few have stepped up to defend the police from totally bogus accusations of, quote, "systemic racism." Some are repeating that slur.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Republican though has gone farther than that. As we told you last week, Senator Mike Braun of Indiana has introduced legislation to make it easier for leftwing activists to sue police officers. We must do this, Senator Braun explained, in part because Rayshard Brooks' death was egregious.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AUDIO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MIKE BRAUN (R-IN): I wanted to put a template out there that protects law enforcement from frivolous lawsuits, but holds the egregious departments and individuals accountable in these egregious, you know, instances of a George Floyd or Rayshard Brooks or Breonna Taylor.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AUDIO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In case you suspect we somehow selectively edited that clip. Here's Republican Senator Braun going all the way and endorsing Black Lives Matter.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Do you support the Black Lives Matter movement.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I support that movement because it's addressing an inequity that has not been solved, you know, from a grass roots level.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After our segment on Thursday, Senator Braun asked to come on this show to detail his position. Of course, we're happy to have him. Senator Brown, thanks so much for coming 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asked you about qualified immunity and your attempts to water it down, I was very surprised by that endorsement that you gave on camera of Black Lives Matter.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has, of course called for the murder of police officers. Why do you support it? And are there any other race specific revolutionary movements that you support?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So Tucker, thanks for having me on in the first place. I know when you came out, and I like it when somebody does challenge, especially something like this when you're talking about changing something that's been around for a while.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Tucker, I come from Main Street. Your viewers are my supporters. And I've got one of the most conservative voters.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don't know about that.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No, that's true. You'd have to check with them just like I checked with the Indiana State Police, Indiana Sheriffs Association, Fraternal Order Police -- I spent over an hour with them last week to make sure I wasn't off base.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where I come from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I'm sorry, I am confused. Really quick. Hold on, you're off base in your support of Black Lives Matter, your endorsement that you just gave, have you read their website? Or are you in favor of abolishing the nuclear family? What do you support exactly in the Black Lives Matter movement? What did that mean?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No, I am not at all. I support anybody that does have a grievance to be able to air it. And that's it. That doesn't mean all lives don't matter. It just means that if you think a certain sector of society has a grievance, it ought to be through transparency and the willingness debate it and get it out there.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always go on the merits of the particular case. And going back to what I learned last week, first of all, law enforcement in Indiana thought -- I was talking about eliminating it or drastically modifying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to find that sweet spot to where they said they are being unduly stigmatized because of these events, because in some cases, their own aren't held accountable.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they knew that, they basically said, we need to be in the discussion. Look how we got rolled with Obamacare when we refused discussing 10 years ago.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Wait. Hold on. I'm sorry, I'm sorry. We just showed tape of you, Senator, saying that we need to pull back. We need to make it easier to sue the police because of, quote, "egregious incidents" like the death of Rayshard Brooks.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said he wanted to speak about specifics. Do you believe that he was killed unjustly? Do you believe Officer Rolfe deserves the death penalty, which he now faces? What did you mean by that? Please?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I believe you ought to have the ability to just -- like when anyone's Civil Rights would be violated, that you've got access to due process to have your case heard.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Oh, but they do. But they do have that right. Qualified immunity - - hold on -- qualified immunity has nothing to do with that case. He's been charged. They have the right to sue him under qualified immunity, as you know, since you're writing the change to the law, so that's irrelevant.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asking about the case you cited it. Do you believe that the officer now facing the death penalty deserves to face the death penalty? And if you don't, tell us what he should have done.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I think that's going to be determined by the court. And when it comes to that civil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cited it. So hold on, you cited it. What do you think of it? You're the one who called it egregious. So why don't you tell us what Officer Rolfe should have done when this man fired a Taser at him?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I think the merits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What do you think?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I think that you probably should have had the judgment that in a traffic stop like that you don't shoot somebody in the back. So, if we keep doing that, let me kind of share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Okay, so what should he have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Let me finish here.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Wait hold on. No, no. I want you to explain. I think it's fair. You're an officeholder. I don't normally press people like this, but it's not fair for you to filibuster without answering my question, which is very simple.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facing the death penalty had a guy fire a weapon at him. What should he have done then?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Probably not have killed the guy and that'll come out in court.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what should he have done?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He should have probably not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 hold on. You're the one saying it's egregious. Let him go?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Do you think he was going to get away? They were going to find him.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tell me. You tell me. You're the one judging the officer. So, maybe you could explain why you're judging him.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Tucker, that will all come out in the court process. And all I'm saying, let me finish this, if we don't get better at it for all of us on Main Street, Democrats are going to spin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Schumer has already decided he can make hay of this in the election and we will end up on the short side of it again. If you're wanting to say absolutely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Who controls the Senate? Does Chuck Schumer control it? I thought Republicans controlled the Senate? And so you're taking your cues from Chuck Schumer.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You're going to have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You're saying Chuck Schumer might criticize me, therefore I have to pass a law that makes it easier to sue police?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Tucker, you know, we have to have 60 votes in the Senate to get anything done. You can check my -- I will stand on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They are about to change that when they take over.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And even law enforcement in Indiana thinks that in some of these cases, it's giving them a bad name and bad apples ought to be -- there ought to be due process there for the victim and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what law enforcement groups are endorsing your Bill?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They're not endorsing it, but they said it was a good candidate to work from, so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But why aren't they endorsing it then? You've cited them twice as supporters of this idea, but they're not endorsing your Bill. So they don't actually support it. So why are you bringing them up as evidence that it is a good idea.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They think it's a better idea to be in the discussion than be outside of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But if you care what they think, why don't you write something they'll endorse?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And that doesn't necessarily mean we won't get there. That's not going to be done today. The Democrats now think they can win with it in the election. And that's why we needed to be engaged now in a way that would have kept it on the table.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you need to write a Bill that law enforcement won't endorse. The country is burning, not because cops are burning it down, but because the mob is, but you think the morally culpable party is the police, so you're making it easier for leftwing groups to sue them? Am I missing something?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You are missing it. You're trying to put words in my mouth.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 I am not.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I don't think you can justify any of the looting, any of the rioting, and if you don't address the underlying issue, do you think it's going to fix itself on its own? Do you think it's going to get better?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Do you think the underlying issue is Rayshard Brooks being shot? So you're telling me that what's happening now is the result of police behavior. It's the police. It's the fault of the police. That's what you're saying because you call it the underlying issue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No, I am saying what they're getting by with on the other side is trying to generalize on the specific and they'll get away with it if we decide to do nothing. That's just a general disagreement and approach. I believe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What about -- are you making it easier for business owners to sue the mob for burning their businesses down? I haven't noticed that Bill coming out of the Senate.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Hey, if we're not in the discussion, Tucker, we're going to be on the sidelines, like we are on so many issues as conservatives because we fail to engage and they run circles around this in the end run.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think you're going to keep the Senate in the fall on this platform?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I think we're going to keep the Senate if we at least are willing to engage in issues that are important to the American public, and that we don't always stand on the sidelines until it's too late.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about when you get involved in the issue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don't think you are going to win on this issue. I don't think the public supports you at all on this. With respect, I just don't. I think that there are some problems right now.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I think law enforcement -- I think law enforcement knows they need to have a better system than what they've got now, because it's stigmatizing them unduly.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Okay. Senator Braun, thanks for joining us tonight. I appreciate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You bet.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are going to tell you about another interview that you won't want t miss. We just mentioned Police Officer Garrett Rolfe, if you'll remember, he was the Atlanta police officer now facing the death penalty. He defended himself from a Taser attack. Right after that happened, his stepmother was fired from her job at a company called Equity Prime Mortgage. We first reported that on this show.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exactly was she fired? Did she do something wrong? Or was she punished for the fact that her stepson became unpopular? She will tell us tomorrow. Her name is Melissa Rolfe. She's doing her first interview with us, 8:00 p.m. Eastern.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leftwing politicians pushed gun control then surrounded themselves with armed guards. Now, they're getting even more guards as they push to abolish the police. More on that story from Minneapolis. Stay tuned.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Safety for me, but not for thee. We are seeing that from leaders around the country.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Bill de Blasio wants to slash the NYPD budget by more than a billion dollars. But don't expect Bill de Blasio security detail to be cut in any way. If anything, it will probably be enlarged as the city becomes more dangerous.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city leaders have found a workaround. Three City Council members are receiving a $4,500.00 a day private security detail. This is in response to threats against them supposedly -- fake threats. Who in this world doesn't get threats right now? Please.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City Council members, by the way, just voted to abolish protection for citizens -- the city's police department.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Johnson is an attorney in Minnesota, a writer at Power Line blog, a regular guest in the show. Always happy to have him. Scott, thanks so much for coming on. Am I missing any of this? They are abolishing your police protection, but making you pay for their own.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JOHNSON, WRITER, POWER LINE BLOG: Tucker, you just took all my bullet points. The only thing I would add is that this is a story that was broken by a local Fox reporter named Tom Leyden who is a very talented investigative reporter with good sources in the police department and City Hall.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unbelievably, you know, he found that three City Council members who just voted last Friday to pass an ordinance putting the police department on the chopping block and serve up a department of lollipops and rainbows for the City of Minneapolis were having city paid private security provided to them, supposedly because of threats against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unable to confirm the existence of any threats. He doesn't question their veracity, but those are the facts. It's kind of hard to put it all together. It doesn't quite compute.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it does because they claim the threats came from, quote, "white supremacists," which I think we're going to hear a lot more about going forward as they use that pretext to clamp down on the population. Do you think that's true?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Well, that's one of the three. The other two weren't really talking. And it really makes you wonder. I kept looking for a white supremacist while 500 buildings were burnt to the ground or damaged in Minneapolis and St. Paul during the riots that ensued following the death of George Floyd, and I have to say, they are few and far between.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more Black Lives Matter rioters and a lot more Antifa rioters and I have yet to cite a white supremacist, but I'm sure there are a few around.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Didn't they tell us at first that it was white supremacist burning the buildings? Secret ones or Russian agents -- I can't remember which one.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Well, that too, and I don't know if you remember the truck driver who drove into protesters on Highway 35W heading through downtown on the Sunday following all of that, and a local head of the Democrats in that Minnesota House of Representative, Ryan Winkler, he asserted on Twitter that the driver of the truck was a white supremacist with a Confederate flag on his truck.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all so far from the truth. It really was a scandal that he has yet to answer for. So, I would say there's a lot of that going around and I'd like to see it with my own eyes before I believe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don't think of Minneapolis as a hotbed of the Klan. I think it was a hotbed of kind of beautiful Swedes, but you know, what do I know? Scott Johnson, thank you for that. Good to see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Thank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 one understands mob behavior, unfortunately, better than former Evergreen College Biology Professor, Brett Weinstein. In May of 2017, he refused in order to leave his campus for a day because of his skin color, and immediately the mob set out to destroy him.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said people shouldn't be allowed to speak or not on the basis of their skin color, which seems like a foundational belief of the left and one that I agree with strongly, and for that, they physically threatened you and are trying to get you fired. This is unbelievable.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WEINSTEIN, FORMER EVERGREEN COLLEGE BIOLOGY PROFESSOR: Yes, they are absolutely trying to get me fired and they believe that my words in my e- mail are transparently racist. And I think we're caught -- quite off guard when people who were not at Evergreen read my letter and couldn't find any racism in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all looks like a preview now. For weeks, the mob harassed and threatened the Professor. Faculty denounced him. Campus Police said they could not protect him or his family and instead urged him to stay off campus entirely. Eventually, he resigned.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mobs that once seemed limited to places like Evergreen dominate our country. Brett Weinstein is now a visiting fellow at Princeton. He joins us tonight. Professor, thanks so much for coming 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of you since all of this started, and I should say at the outset, you weren't a conservative last I talked to you. I doubt you are now. But you were one of the people who saw this most clearly earliest. So, what's your reaction to watching it happen to millions of others?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Well, I wish we had gotten to it earlier, Tucker. You're right. This is the same phenomenon that we've seen on college campuses, maybe most dramatically at Evergreen.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warned Congress when they had me testify that this was going to spill out into every other facet of civilization and that appears to be what's happening. But I do think we are maybe missing the deeper part of the story.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obviously frustrated and angry and they've spilled out in the street. But the reason that they have done that has to do with political corruption in both of our major parties, which has to a large extent frozen the working population out of the prosperity that they have generated.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surprising to see them protesting. But what is surprising is that that protest has been hijacked by a fringe ideology from the corner of the Academy, a fringe ideology in which almost no reasonable person could possibly believe.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it's wielding tremendous power as we are seeing in every facet of our lives.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makes such a deep point that I want to play night after night, which is the problems that people are angry about are mostly economic problems and problems of political corruption, but they've been reframed as racial problems. Has that reframing been intentional, do you think?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I think two things have happened. One, this fringe ideology has discovered that it can hijack that anger, and then we are seeing on the Democratic side, we are seeing powerful political forces embrace this ideology for cynical reasons, which is amplifying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cynical reasons basically have to do with the fact that if Americans were angry at the right thing, they would be going after political corruption, and if we're angry at each other, because we imagine that we are guilty of prejudice, then we won't do that.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key question is, how can we get leadership at the top that addresses the issue of corruption at its root, and if I might, I have unveiled a plan to do that and I'd like to run you through it briefly.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Please do.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So the plan is called Unity 2020, and it involves, we, the people drafting two people, one from center left and one from center right, who have three characteristics. They need to be courageous, they need to be capable and they need to be patriots.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join together and they would agree to govern as a team. They would discuss every decision and only when they couldn't reach agreement, or when a decision had to be made quickly would the President rule. After four years, the team would reverse and the President would run as Vice President, and this would continue until one of them was ineligible.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Boy, changing the system of government, it seems to me like we're going to change the system of government no matter what we do and that might be a better way to do it. I'll need to think about that. But I appreciate your bravery and your clarity. And I hope you'll come back because I'd love to know what ordinary people can do in the face of a moment like this.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we had more time. Professor, thank you so much.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Thank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one way that people in charge keep their power year after year, generation after generation is by jailing their most vocal opponents. One of those is about to go to prison. We will tell you the latest.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 Federal judge has ordered Roger Stone to report to prison in about two weeks, by July 14th. Once he reports, Stone will be in prison for three years and four months.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Stone's crime, if it was one, hurt no one. He apparently misremembered the details of e-mails related to a debunked conspiracy theory, the whole thing added up to nothing.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for doing that, Stone will spend the rest of his healthy life in prison. He'll do much more time than almost any of the violent criminals who have destroyed our cities, burned businesses, looted them, torched police stations, terrorized the population for the past month.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shot dead, do you think CNN would send a special news crew to capture the arrest of the man who killed you? No, of course they wouldn't. But they did that for Roger Stone, and they're relishing his suffering -- the total destruction of Stone and his family.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care more about putting Roger Stone in prison than about punishing looters and arsonists. Why? The same reason they want the McCloskey family in St. Louis arrested. The same reason they want Michael Flynn in jail. The same reason when anyone critical of Black Lives Matter to be fired because Stone opposed them. He mocked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can get away with it, others might try. And that's not allowed.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us tonight. Thank you for spending the hour with us. We will be back tomorrow.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the Great Sean Hannity takes over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right now.</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229"/>
      </w:pPr>
    </w:p>
    <w:p>
      <w:pPr>
        <w:pStyle w:val="Normal229"/>
        <w:ind w:left="200"/>
        <w:sectPr>
          <w:type w:val="continuous"/>
          <w:pgMar w:top="840" w:right="1000" w:bottom="840" w:left="1000" w:header="400" w:footer="400"/>
          <w:pgNumType w:fmt="decimal"/>
          <w:cols w:space="720"/>
        </w:sectPr>
      </w:pPr>
      <w:r>
        <w:br/>
      </w:r>
      <w:r>
        <w:pict>
          <v:line id="_x0000_s1804"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3411"/>
          <w:headerReference w:type="default" r:id="rId3412"/>
          <w:footerReference w:type="even" r:id="rId3413"/>
          <w:footerReference w:type="default" r:id="rId3414"/>
          <w:headerReference w:type="first" r:id="rId3415"/>
          <w:footerReference w:type="first" r:id="rId3416"/>
          <w:pgSz w:w="12240" w:h="15840"/>
          <w:pgMar w:top="840" w:right="1000" w:bottom="840" w:left="1000" w:header="400" w:footer="400"/>
          <w:pgNumType w:fmt="decimal"/>
          <w:cols w:space="720"/>
          <w:titlePg w:val="0"/>
        </w:sectPr>
      </w:pPr>
    </w:p>
    <w:p>
      <w:pPr>
        <w:pStyle w:val="Normal230"/>
      </w:pPr>
    </w:p>
    <w:p>
      <w:pPr>
        <w:pStyle w:val="Normal230"/>
      </w:pPr>
      <w:r>
        <w:pict>
          <v:shape id="_x0000_i1805" type="#_x0000_t75" alt="LexisNexis®" style="width:147.75pt;height:30pt">
            <v:imagedata r:id="rId18" o:title=""/>
          </v:shape>
        </w:pict>
      </w:r>
      <w:r>
        <w:cr/>
      </w:r>
    </w:p>
    <w:p>
      <w:pPr>
        <w:pStyle w:val="Heading1228"/>
        <w:keepNext w:val="0"/>
        <w:spacing w:after="200" w:line="340" w:lineRule="atLeast"/>
        <w:ind w:left="0" w:right="0" w:firstLine="0"/>
        <w:jc w:val="center"/>
      </w:pPr>
      <w:hyperlink r:id="rId3417" w:history="1">
        <w:r>
          <w:rPr>
            <w:rFonts w:ascii="arial" w:eastAsia="arial" w:hAnsi="arial" w:cs="arial"/>
            <w:b/>
            <w:i/>
            <w:strike w:val="0"/>
            <w:color w:val="0077CC"/>
            <w:sz w:val="28"/>
            <w:u w:val="single"/>
            <w:vertAlign w:val="baseline"/>
          </w:rPr>
          <w:t>Anadolu Agency: Why is Armenian diaspora resorting to aggression again?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Azerbaijan News Gazette</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2020 Friday</w:t>
      </w:r>
    </w:p>
    <w:p>
      <w:pPr>
        <w:pStyle w:val="Normal230"/>
        <w:keepNext w:val="0"/>
        <w:spacing w:after="0" w:line="240" w:lineRule="atLeast"/>
        <w:ind w:right="0"/>
        <w:jc w:val="both"/>
      </w:pPr>
      <w:bookmarkStart w:id="464" w:name="Bookmark_230"/>
      <w:bookmarkEnd w:id="464"/>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Azerbaijan News Gazette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230"/>
        <w:keepNext/>
        <w:spacing w:before="240" w:after="0" w:line="340" w:lineRule="atLeast"/>
        <w:ind w:left="0" w:right="0" w:firstLine="0"/>
        <w:jc w:val="left"/>
      </w:pPr>
      <w:bookmarkStart w:id="465" w:name="Body_228"/>
      <w:bookmarkEnd w:id="465"/>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06" style="position:absolute;z-index:25215795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August 2020 (AZERTAC, Azerbaijan State News Agency) The Turkish Anadolu Agency has published an article headlined 'Why is Armenian diaspora resorting to aggression again?'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reads: 'The skirmishes in Tovuz, on the international border between Armenia and Azerbaijan, led to confrontations between representatives of the diasporas of the two states overseas. Radical attitudes and attacks by the representatives of Armenians were particularly noticeable. The first large-scale attack happened in Los Angeles, the United States, also known as the capital of the Armenian diaspora with 500,000 Armenian residents. A large group of Armenians attacked and injured a much smaller group of Azerbaijanis in Los Angeles on July 21, the latter having gathered to peacefully protest the recent Armenian aggression on the border with Azerbaijan. According to the Los Angeles Police Department, detectives are investigating the assaults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Eric Garcetti, the mayor of Los Angeles, sent a letter to Consul General of Azerbaijan in Los Angeles Nasimi Aghayev and condemned the assaults.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was followed by a number of provocations staged against representatives of the Azerbaijani diaspora and diplomatic missions in Poland, the Netherlands, Belgium, Georgia, the Ukraine and Russia. On July 30, Armenian Prime Minister Nikol Pashinyan dismissed 13 employees of the Office of the Commissioner for Diaspora Affairs. According to the pro-Pashinyan news portal lragir.am, these dismissals were due to the latest string of assaults in the US and Europe.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these events, experts began to discuss the reasons behind what seems to be a rebirth of radicalization within the Armenian diaspora and the resulting attacks. The debate revolves around three particular reasons: first, the radical ideology that continues to be fed into the perceptions of Armenian youth; second, the shattering of the image of Armenia as a 'victimized' nation; and third, the Armenian government's relations with the diaspora.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radical ideology in the Armenian diaspora passed through three stages. The first period started at the beginning of the 20th century. According to historical documents, during meetings in Yerevan in September and October 1919, the Armenian political party Tashnak decided to assassinate politicians, including Armenians from Turkey and Azerbaijan, as proposed by Armenian-American Shahan Natalie (born in the Ottoman Empire as Hagop der Hagopyan). As a result of this meeting, an assassination team was created, led by Shahan Natalie, Armen Garo, and Aron Sachaklian. The organization established for this purpose was named Nemesis. The Nemesis terror organization assassinated Azerbaijani Prime Minister Fetali Han Hoyski on June 19, 1920 in Tbilisi. Later, Minister of Internal Affairs of Azerbaijan Behbud Khan Javanshir was assassinated on July 18, 1921 in Istanbul by Nemesis member Misak Torlakian, who then fled to the United States and lived there to the end of his life.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period of the spread of radical ideology in the Armenian diaspora began in 1975. In this year, the diaspora established two organizations: The Armenian Secret Army for the Liberation of Armenia (ASALA) and the Justice Commandos of the Armenian Genocide (JCAG), both of which adopted terrorism against civilians as a strategy. Between 1975 and 1983, Armenian terrorist organizations perpetrated 161 bomb attacks, 77 people were killed as a result of the attacks perpetrated by these organizations, among them 31 Turkish diplomats. At that time, ASALA and JCAG were specified as terrorist groups by the United States. However, many Armenian intellectuals continued to celebrate the activities of ASALA and JCAG in their writings and hailed these terrorists as heroes.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Armenian diaspora organizations continue to idealize these two organizations to Armenian youth as an exemplar. For example, on July 26, 2020 a number of Armenian churches organized religious ceremonies to commemorate the five 'heroes' who gave their lives for the Armenian people. On July 27, an Armenian diaspora newspaper published in Los Angeles remembered the five Lisbon 'heroes' who attacked the Turkish embassy in Lisbon in 1983. These so-called heroes killed two civilians, including the wife of a Turkish diplomat and a Portuguese police officer. Through such commemorations, Armenian youth are encouraged to emulate the ideology and actions of the terrorists.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period in the rebirth of radical ideology in the Armenian diaspora started in 1988 during the occupation of Azerbaijan's territories by Armenia. In 1987, ASALA members dissolved their terrorist organization and came to Armenia, where they were welcomed as heroes. Upon their return, ASALA members also took an active part in the occupation of Azerbaijani territories by acting in cahoots with other terror organizations. Armenian terrorist groups not only operated in the occupied territories, but also attacked buses, metro stations, and other civilian locations in Baku and other cities of Azerbaijan, causing many deaths and injuries.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reason for the rebirth of radicalization in the Armenian diaspora today has to do with its declining influence. During the period 1988-1994, when Armenia occupied Azerbaijani lands, the Armenian diaspora worked to legitimize the occupation in the eyes of international public opinion. On Jan. 19-20, 1990, for example, the Soviet Union invaded Baku and attacked demonstrators demanding the resolution of certain social and human rights issues. Through misrepresentation by the Armenian diaspora, some newspapers in the West tried to form a lobby against Azerbaijan and portrayed the Soviet attacks as a 'suppression of Islamists in Baku'. In 1992, at a time when Armenia continued to occupy Azerbaijan's territories and just after the Khojaly genocide, the US Congress, under the influence of the Armenian diaspora, adopted 'Section 907' against Azerbaijan. Ironically, Section 907 demanded that Azerbaijan stop the 'aggression' against Armenia. A few months after the adoption of Section 907, the UN Security Council adopted four resolutions (822, 853, 874, 884) demanding that Armenia withdraw its forces from the occupied territories of Azerbaijan. These episodes from history highlight that during the 1990s, the Armenian diaspora formed a monopoly over the narrative against Azerbaijan.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after the 2000s, the Armenian diaspora started to lose its influence in this field. The first reason was related to the increasing activism on the part of Azerbaijan's own diaspora. Stronger institutionalization and mobilization of Azerbaijani diaspora contributed greatly to the recognition of the Khojaly massacre as a genocide committed by Armenia by more than 10 countries in the world and nearly 20 states in the US. What's more, despite the efforts of the Armenian diaspora to portray Azerbaijan as an aggressor, the international community began to recognize that Azerbaijani lands are in fact occupied by Armenia.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and final reason for the resurgence of radicalization relates to a policy pursued by the Armenian government. Pashinyan, who desires to enlist the support of the diaspora in Armenia's domestic policy struggle, also wants to use the diaspora as a foreign policy tool and therefore wants to please the diaspora by adopting a populist and nationalist policy. During his first visit to the US, Pashinyan went to Los Angeles and made a speech to the Armenian diaspora there, in which he thanked them for supporting him during the 'Velvet Revolution'. Subsequently, Pashinyan also asked them to support his government economically. In addition, Armenia's Defense Minister Davit Tonoyan, who was appointed by Pashinyan, threatened Azerbaijan, during a speech to the Armenian diaspora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with occupying new territories. Thus, speeches by officials of the new government are also greatly contributing to the rebirth of radical attitudes among the Armenian diaspora.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Armenian government supports this reemerging radicality in the Armenian diaspora as the latter is no longer able to perform its assigned roles through conventional lobbying activities. It has also become largely evident that the Armenian diaspora is also no longer able to legitimize the occupation of Azerbaijan's territories or sell Armenia as a 'victim'. As a result, the diaspora, in its desperation, has started to adopt radical methods to make its voice heard once again.'</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2020</w:t>
      </w:r>
    </w:p>
    <w:p>
      <w:pPr>
        <w:pStyle w:val="Normal230"/>
      </w:pPr>
    </w:p>
    <w:p>
      <w:pPr>
        <w:pStyle w:val="Normal230"/>
        <w:ind w:left="200"/>
        <w:sectPr>
          <w:type w:val="continuous"/>
          <w:pgMar w:top="840" w:right="1000" w:bottom="840" w:left="1000" w:header="400" w:footer="400"/>
          <w:pgNumType w:fmt="decimal"/>
          <w:cols w:space="720"/>
        </w:sectPr>
      </w:pPr>
      <w:r>
        <w:br/>
      </w:r>
      <w:r>
        <w:pict>
          <v:line id="_x0000_s1807"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3418"/>
          <w:headerReference w:type="default" r:id="rId3419"/>
          <w:footerReference w:type="even" r:id="rId3420"/>
          <w:footerReference w:type="default" r:id="rId3421"/>
          <w:headerReference w:type="first" r:id="rId3422"/>
          <w:footerReference w:type="first" r:id="rId3423"/>
          <w:pgSz w:w="12240" w:h="15840"/>
          <w:pgMar w:top="840" w:right="1000" w:bottom="840" w:left="1000" w:header="400" w:footer="400"/>
          <w:pgNumType w:fmt="decimal"/>
          <w:cols w:space="720"/>
          <w:titlePg w:val="0"/>
        </w:sectPr>
      </w:pPr>
    </w:p>
    <w:p>
      <w:pPr>
        <w:pStyle w:val="Normal231"/>
      </w:pPr>
    </w:p>
    <w:p>
      <w:pPr>
        <w:pStyle w:val="Normal231"/>
      </w:pPr>
      <w:r>
        <w:pict>
          <v:shape id="_x0000_i1808" type="#_x0000_t75" alt="LexisNexis®" style="width:147.75pt;height:30pt">
            <v:imagedata r:id="rId18" o:title=""/>
          </v:shape>
        </w:pict>
      </w:r>
      <w:r>
        <w:cr/>
      </w:r>
    </w:p>
    <w:p>
      <w:pPr>
        <w:pStyle w:val="Heading1229"/>
        <w:keepNext w:val="0"/>
        <w:spacing w:after="200" w:line="340" w:lineRule="atLeast"/>
        <w:ind w:left="0" w:right="0" w:firstLine="0"/>
        <w:jc w:val="center"/>
      </w:pPr>
      <w:hyperlink r:id="rId3424" w:history="1">
        <w:r>
          <w:rPr>
            <w:rFonts w:ascii="arial" w:eastAsia="arial" w:hAnsi="arial" w:cs="arial"/>
            <w:b/>
            <w:i/>
            <w:strike w:val="0"/>
            <w:color w:val="0077CC"/>
            <w:sz w:val="28"/>
            <w:u w:val="single"/>
            <w:vertAlign w:val="baseline"/>
          </w:rPr>
          <w:t>ANALYSIS – Why is Armenian diaspora resorting to aggression again?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Anadolu Agency (AA)</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w:t>
      </w:r>
    </w:p>
    <w:p>
      <w:pPr>
        <w:pStyle w:val="Normal231"/>
        <w:keepNext w:val="0"/>
        <w:spacing w:after="0" w:line="240" w:lineRule="atLeast"/>
        <w:ind w:right="0"/>
        <w:jc w:val="both"/>
      </w:pPr>
      <w:bookmarkStart w:id="466" w:name="Bookmark_231"/>
      <w:bookmarkEnd w:id="466"/>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Andolu Ajansi Provided by Syndigate Media Inc. All Rights Reserved</w:t>
      </w:r>
    </w:p>
    <w:p>
      <w:pPr>
        <w:pStyle w:val="Normal231"/>
        <w:keepNext w:val="0"/>
        <w:spacing w:before="120" w:after="0" w:line="220" w:lineRule="atLeast"/>
        <w:ind w:left="0" w:right="0" w:firstLine="0"/>
        <w:jc w:val="left"/>
      </w:pPr>
      <w:r>
        <w:br/>
      </w:r>
      <w:r>
        <w:pict>
          <v:shape id="_x0000_i1809" type="#_x0000_t75" style="width:90.01pt;height:81.01pt">
            <v:imagedata r:id="rId3425"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1442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 Cavid Veliev |</w:t>
      </w:r>
    </w:p>
    <w:p>
      <w:pPr>
        <w:pStyle w:val="Normal231"/>
        <w:keepNext/>
        <w:spacing w:before="240" w:after="0" w:line="340" w:lineRule="atLeast"/>
        <w:ind w:left="0" w:right="0" w:firstLine="0"/>
        <w:jc w:val="left"/>
      </w:pPr>
      <w:bookmarkStart w:id="467" w:name="Body_229"/>
      <w:bookmarkEnd w:id="467"/>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10" style="position:absolute;z-index:25216000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works at the Baku-based think-tank Center for International Relations Analysis.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BAKU</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skirmishes in Tovuz, on the international border between Armenia and Azerbaijan, led to confrontations between representatives of the diasporas of the two states overseas. Radical attitudes and attacks by the representatives of Armenians were particularly noticeable. The first large-scale attack happened in Los Angeles, the United States, also known as the capital of the Armenian diaspora with 500,000 Armenian residents. A large group of Armenians attacked and injured a much smaller group of Azerbaijanis in Los Angeles on July 21, the latter having gathered to peacefully protest the recent Armenian aggression on the border with Azerbaijan. According to the Los Angeles Police Department, detectives are investigating the assaults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Eric Garcetti, the mayor of Los Angeles, sent a letter to Consul General of Azerbaijan in Los Angeles Nasimi Aghayev and condemned the assaults.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was followed by a number of provocations staged against representatives of the Azerbaijani diaspora and diplomatic missions in Poland, the Netherlands, Belgium, Georgia, the Ukraine and Russia. On July 30, Armenian Prime Minister Nikol Pashinyan dismissed 13 employees of the Office of the Commissioner for Diaspora Affairs. According to the pro-Pashinyan news portal lragir.am, these dismissals were due to the latest string of assaults in the US and Europe.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these events, experts began to discuss the reasons behind what seems to be a rebirth of radicalization within the Armenian diaspora and the resulting attacks. The debate revolves around three particular reasons: first, the radical ideology that continues to be fed into the perceptions of Armenian youth; second, the shattering of the image of Armenia as a "victimized" nation; and third, the Armenian government's relations with the diaspora.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radical ideology in the Armenian diaspora passed through three stages. The first period started at the beginning of the 20th century. According to historical documents, during meetings in Yerevan in September and October 1919, the Armenian political party Tashnak decided to assassinate politicians, including Armenians from Turkey and Azerbaijan, as proposed by Armenian-American Shahan Natalie (born in the Ottoman Empire as Hagop der Hagopyan). As a result of this meeting, an assassination team was created, led by Shahan Natalie, Armen Garo, and Aron Sachaklian. The organization established for this purpose was named Nemesis. The Nemesis terror organization assassinated Azerbaijani Prime Minister Fetali Han Hoyski on June 19, 1920 in Tbilisi. Later, Minister of Internal Affairs of Azerbaijan Behbud Khan Javanshir was assassinated on July 18, 1921 in Istanbul by Nemesis member Misak Torlakian, who then fled to the United States and lived there to the end of his life.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period of the spread of radical ideology in the Armenian diaspora began in 1975. In this year, the diaspora established two organizations: The Armenian Secret Army for the Liberation of Armenia (ASALA) and the Justice Commandos of the Armenian Genocide (JCAG), both of which adopted terrorism against civilians as a strategy. Between 1975 and 1983, Armenian terrorist organizations perpetrated 161 bomb attacks, 77 people were killed as a result of the attacks perpetrated by these organizations, among them 31 Turkish diplomats. At that time, ASALA and JCAG were specified as terrorist groups by the United States. However, many Armenian intellectuals continued to celebrate the activities of ASALA and JCAG in their writings and hailed these terrorists as heroes.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Armenian diaspora organizations continue to idealize these two organizations to Armenian youth as an exemplar. For example, on July 26, 2020 a number of Armenian churches organized religious ceremonies to commemorate the five "heroes" who gave their lives for the Armenian people. On July 27, an Armenian diaspora newspaper published in Los Angeles remembered the five Lisbon "heroes" who attacked the Turkish embassy in Lisbon in 1983. These so-called heroes killed two civilians, including the wife of a Turkish diplomat and a Portuguese police officer. Through such commemorations, Armenian youth are encouraged to emulate the ideology and actions of the terrorists.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period in the rebirth of radical ideology in the Armenian diaspora started in 1988 during the occupation of Azerbaijan's territories by Armenia. In 1987, ASALA members dissolved their terrorist organization and came to Armenia, where they were welcomed as heroes. Upon their return, ASALA members also took an active part in the occupation of Azerbaijani territories by acting in cahoots with other terror organizations. Armenian terrorist groups not only operated in the occupied territories, but also attacked buses, metro stations, and other civilian locations in Baku and other cities of Azerbaijan, causing many deaths and injuries.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reason for the rebirth of radicalization in the Armenian diaspora today has to do with its declining influence. During the period 1988–1994, when Armenia occupied Azerbaijani lands, the Armenian diaspora worked to legitimize the occupation in the eyes of international public opinion. On Jan. 19-20, 1990, for example, the Soviet Union invaded Baku and attacked demonstrators demanding the resolution of certain social and human rights issues. Through misrepresentation by the Armenian diaspora, some newspapers in the West tried to form a lobby against Azerbaijan and portrayed the Soviet attacks as a "suppression of Islamists in Baku". In 1992, at a time when Armenia continued to occupy Azerbaijan's territories and just after the Khojaly genocide, the US Congress, under the influence of the Armenian diaspora, adopted "Section 907" against Azerbaijan. Ironically, Section 907 demanded that Azerbaijan stop the "aggression" against Armenia. A few months after the adoption of Section 907, the UN Security Council adopted four resolutions (822, 853, 874, 884) demanding that Armenia withdraw its forces from the occupied territories of Azerbaijan. These episodes from history highlight that during the 1990s, the Armenian diaspora formed a monopoly over the narrative against Azerbaijan.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after the 2000s, the Armenian diaspora started to lose its influence in this field. The first reason was related to the increasing activism on the part of Azerbaijan's own diaspora. Stronger institutionalization and mobilization of Azerbaijani diaspora contributed greatly to the recognition of the Khojaly massacre as a genocide committed by Armenia by more than 10 countries in the world and nearly 20 states in the US. What's more, despite the efforts of the Armenian diaspora to portray Azerbaijan as an aggressor, the international community began to recognize that Azerbaijani lands are in fact occupied by Armenia.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and final reason for the resurgence of radicalization relates to a policy pursued by the Armenian government. Pashinyan, who desires to enlist the support of the diaspora in Armenia's domestic policy struggle, also wants to use the diaspora as a foreign policy tool and therefore wants to please the diaspora by adopting a populist and nationalist policy. During his first visit to the US, Pashinyan went to Los Angeles and made a speech to the Armenian diaspora there, in which he thanked them for supporting him during the "Velvet Revolution". Subsequently, Pashinyan also asked them to support his government economically. In addition, Armenia's Defense Minister Davit Tonoyan, who was appointed by Pashinyan, threatened Azerbaijan, during a speech to the Armenian diaspora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with occupying new territories. Thus, speeches by officials of the new government are also greatly contributing to the rebirth of radical attitudes among the Armenian diaspora.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Armenian government supports this reemerging radicality in the Armenian diaspora as the latter is no longer able to perform its assigned roles through conventional lobbying activities. It has also become largely evident that the Armenian diaspora is also no longer able to legitimize the occupation of Azerbaijan's territories or sell Armenia as a "victim". As a result, the diaspora, in its desperation, has started to adopt radical methods to make its voice heard once again.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Opinions expressed in this article are the author's own and do not necessarily reflect the editorial policy of Anadolu Agency. </w:t>
      </w:r>
    </w:p>
    <w:p>
      <w:pPr>
        <w:pStyle w:val="Normal231"/>
        <w:keepNext w:val="0"/>
        <w:spacing w:before="240" w:after="0" w:line="260" w:lineRule="atLeast"/>
        <w:ind w:left="0" w:right="0" w:firstLine="0"/>
        <w:jc w:val="both"/>
      </w:pPr>
      <w:hyperlink r:id="rId3426" w:history="1">
        <w:r>
          <w:rPr>
            <w:rFonts w:ascii="arial" w:eastAsia="arial" w:hAnsi="arial" w:cs="arial"/>
            <w:b w:val="0"/>
            <w:i/>
            <w:strike w:val="0"/>
            <w:color w:val="0077CC"/>
            <w:sz w:val="20"/>
            <w:u w:val="single"/>
            <w:vertAlign w:val="baseline"/>
          </w:rPr>
          <w:t>http://imgs.syndigate.info/148/400/75/159672290821.jpeg</w:t>
        </w:r>
      </w:hyperlink>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 Why is Armenian diaspora resorting to aggression again? </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231"/>
      </w:pPr>
    </w:p>
    <w:p>
      <w:pPr>
        <w:pStyle w:val="Normal231"/>
        <w:ind w:left="200"/>
        <w:sectPr>
          <w:type w:val="continuous"/>
          <w:pgMar w:top="840" w:right="1000" w:bottom="840" w:left="1000" w:header="400" w:footer="400"/>
          <w:pgNumType w:fmt="decimal"/>
          <w:cols w:space="720"/>
        </w:sectPr>
      </w:pPr>
      <w:r>
        <w:br/>
      </w:r>
      <w:r>
        <w:pict>
          <v:line id="_x0000_s1811"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3427"/>
          <w:headerReference w:type="default" r:id="rId3428"/>
          <w:footerReference w:type="even" r:id="rId3429"/>
          <w:footerReference w:type="default" r:id="rId3430"/>
          <w:headerReference w:type="first" r:id="rId3431"/>
          <w:footerReference w:type="first" r:id="rId3432"/>
          <w:pgSz w:w="12240" w:h="15840"/>
          <w:pgMar w:top="840" w:right="1000" w:bottom="840" w:left="1000" w:header="400" w:footer="400"/>
          <w:pgNumType w:fmt="decimal"/>
          <w:cols w:space="720"/>
          <w:titlePg w:val="0"/>
        </w:sectPr>
      </w:pPr>
    </w:p>
    <w:p>
      <w:pPr>
        <w:pStyle w:val="Normal232"/>
      </w:pPr>
    </w:p>
    <w:p>
      <w:pPr>
        <w:pStyle w:val="Normal232"/>
      </w:pPr>
      <w:r>
        <w:pict>
          <v:shape id="_x0000_i1812" type="#_x0000_t75" alt="LexisNexis®" style="width:147.75pt;height:30pt">
            <v:imagedata r:id="rId18" o:title=""/>
          </v:shape>
        </w:pict>
      </w:r>
      <w:r>
        <w:cr/>
      </w:r>
    </w:p>
    <w:p>
      <w:pPr>
        <w:pStyle w:val="Heading1230"/>
        <w:keepNext w:val="0"/>
        <w:spacing w:after="200" w:line="340" w:lineRule="atLeast"/>
        <w:ind w:left="0" w:right="0" w:firstLine="0"/>
        <w:jc w:val="center"/>
      </w:pPr>
      <w:hyperlink r:id="rId3433" w:history="1">
        <w:r>
          <w:rPr>
            <w:rFonts w:ascii="arial" w:eastAsia="arial" w:hAnsi="arial" w:cs="arial"/>
            <w:b/>
            <w:i/>
            <w:strike w:val="0"/>
            <w:color w:val="0077CC"/>
            <w:sz w:val="28"/>
            <w:u w:val="single"/>
            <w:vertAlign w:val="baseline"/>
          </w:rPr>
          <w:t>'Israel will be stronger with Biden as president' Ex-congressman: Former VP will rebuild frayed alliances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w:t>
      </w:r>
    </w:p>
    <w:p>
      <w:pPr>
        <w:pStyle w:val="Normal232"/>
        <w:keepNext w:val="0"/>
        <w:spacing w:after="0" w:line="240" w:lineRule="atLeast"/>
        <w:ind w:right="0"/>
        <w:jc w:val="both"/>
      </w:pPr>
      <w:bookmarkStart w:id="468" w:name="Bookmark_232"/>
      <w:bookmarkEnd w:id="468"/>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LAHAV HARKOV</w:t>
      </w:r>
    </w:p>
    <w:p>
      <w:pPr>
        <w:pStyle w:val="Normal232"/>
        <w:keepNext/>
        <w:spacing w:before="240" w:after="0" w:line="340" w:lineRule="atLeast"/>
        <w:ind w:left="0" w:right="0" w:firstLine="0"/>
        <w:jc w:val="left"/>
      </w:pPr>
      <w:bookmarkStart w:id="469" w:name="Body_230"/>
      <w:bookmarkEnd w:id="469"/>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13" style="position:absolute;z-index:25216204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will do better with Joe Biden in the White House than with President Donald Trump,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congressman Steve Israel told The Jerusalem Post.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who left Congress in 2017, has been one of the people making the case for Biden to the US Jewish community ahead of Tuesday's election. He recounted some of his personal experiences and conversations with Biden, along with the policies and priorities that made him believe the Democratic candidate is the best for the Jewish state.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 US-Israel relationship is a strategic asset for the Jewish state, and Israel argued one way the asset would be even greater is that the US would be stronger and more influential on the world stage under a president Biden.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be in better shape with a Biden administration because he retains his love of Israel, but at the same time is going to rebuild alliances that have been frayed by the Trump administration, and that makes Israel better off," he said. "Trump has essentially abdicated US influence in the world. He turned his back on our allies and pulled out of important international institutions."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Trump, the US "has gone from listened to by our allies to mocked by our allies," he added.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however, will reengage with US allies and support democratic values in the world, the former member of Congress said, calling Israel "an indispensable part of that coalition."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Biden's policy positions is that the US should return to the Joint Comprehensive Plan of Action, as the 2015 Iran nuclear deal is known, but to strengthen it. However, Biden and his campaign surrogates have not specified how he would seek to make the deal stronger.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that matter, Israel said: "It would be unfair for me in late October to tell you what a very specific line-item policy will be in January."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Iran's economy is doing very poorly," he said. "They are worse off as a result of existing sanctions, nuclear and not, so you've got to assess the landscape of foreign policy in context."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Joe Biden is president, he will assess the conditions at the time and determine the best course of action that reduces or eliminates Iran's nuclear capabilities and protects the US and Israel. That, I expect, will be the foundation of his policy," he added.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he had concerns about the Iran deal when he was in Congress, but Trump leaving the deal in 2018 without a new agreement to replace it "has left Israel worse off and Iran better off in terms of its nuclear capacity."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acting without help from its allies - in this case, Europe - reduced its global influence,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arms embargo on Iran, which expired last month with most of the world disregarding US attempts to extend it, is a "perfect example" of that, Israel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when the US walked into the UN Security Council and said we have an objective, everyone would listen," he said. "This time, all but one voted against us on the arms embargo. There is no more-telling example of the impact of declining US influence under Trump than that one, and that one has direct implications for Israel."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Biden would continue Trump's policy to encourage Arab and Muslim states to establish diplomatic relations with the Jewish state, Israel said: "Though the United Arab Emirates and Bahrain have never been at war with Israel, this normalization is a very important step."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do now is broaden the context," he said. "I'm sure that president Biden will be focused on that based on his intimate understanding of the region and its complexities."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likely sale of F-35 fighter jets to the UAE following its peace agreement with Israel, which some have argued weakens Israel's military advantage in the region, Israel said: "The Biden administration's policy in Middle East will rest on one fundamental value, and that is continuing to support the relationship between Israel and the US and ensuring Israel's qualitative military edge [QME]."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 to every decision a Biden administration makes in the Middle East will be: 'How does this strengthen both the US and Israel?' Joe Biden is committed and has consistently been involved in protecting Israel's QME," he added.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recounted seeing Biden "doing the heavy lifting for Israel in the US" during Operation Protective Edge in 2014, when Israel asked for funding for more Iron Dome missiles.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Joe Biden who went to Capitol Hill and worked with Republicans and Democrats to immediately secure the funding to replenish those stockpiles," he said. "There were no headlines, no press conferences, no tweets. He just did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had very strained relations with former president Barack Obama, under whom Biden was vice president. Israel emphasized that this would be no obstacle to strong US-Israel ties under a potential Biden administration.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endearing and effective qualities of Joe Biden has been his willingness and ability to work with anyone," he said. "This is a guy who could go to Capitol Hill and bring together Republicans and Democrats, can get on a plane and work with any foreign leader. And so, of course, he will accept the will of the Israeli people and work with any government."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long opposed the growth and establishment of Israeli communities in Judea and Samaria, the settlements.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would work closely with Jerusalem "to ensure the stability and security of the region," Israel said, without going into specifics of his policies on the matter.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depend on facts on the ground, the Israeli government position at the time and the assessment of a Biden administration at the time," he said. "Biden has relationships in Israel that go back decades... Those relationships are deep, and any issue will be addressed in an appropriate way, not by tweet, but by a fundamental, smart dialogue."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Biden administration would seek to "engage constructively" with the Palestinians, based on a two-state solution, because any other solution would be a "demographic and democratic challenge" to the Jewish state, Israel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any scenario where the Biden administration seeks to rescind the Taylor Force Act,"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Taylor Force Act suspends US aid to the Palestinian Authority as long as it continues paying terrorists and their families.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Biden would continue to recognize Israeli sovereignty in the Golan Heights, as the Trump administration did, Israel said he "would not want to prejudge individual and specific policy."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antisemitism in the US, Israel said Trump, "rather than condemning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winks at the criminals."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on the absolute opposite end of the spectrum," he said. "He will not tolerate antisemitism. He will use the bully pulpit of the presidency not to coddle neo-Nazis, but to act against them, and he will back it up with the resources of the Department of Justice and other agencies."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combating antisemitism and protecting Israel's QME were two of his priorities when he was a congressman.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do anything Joe Biden asks because of his leadership on both," he said. "The reason he is in this race in the first place is because neo-Nazi marchers paraded past a synagogue in Charlottesville with swastikas, chanting, 'Jews will not replace us,' and Trump said there are fine people on both sides... [Biden] made his decision that day."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Israel's strength and on protecting the Jewish community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 those two issues alone merit Joe Biden's presidency," Israel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story of being on Air Force Two, long before Biden ran for president, and speaking to the then-vice president about a congressional task force against antisemitism.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Biden told him: "You know when I learned about antisemitism? My dad would talk about the Holocaust and say, 'Joey, we have to make sure this never happens again.'"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story showed that Biden's views on Israel's importance crystallized at a young age, and they have not changed, Israel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think Israel is going to be stronger and enhanced by a partnership with a Joe Biden administration," he said.</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14" style="position:absolute;z-index:252163072"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FORMER US REP. Steve Israel: In a Democratic administration, any issue regarding Israel will be addressed in an appropriate way, not by tweet, but by a fundamental, smart dialogue. (Credit: Jonathan Ernst/Reuters)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232"/>
      </w:pPr>
    </w:p>
    <w:p>
      <w:pPr>
        <w:pStyle w:val="Normal232"/>
        <w:ind w:left="200"/>
        <w:sectPr>
          <w:type w:val="continuous"/>
          <w:pgMar w:top="840" w:right="1000" w:bottom="840" w:left="1000" w:header="400" w:footer="400"/>
          <w:pgNumType w:fmt="decimal"/>
          <w:cols w:space="720"/>
        </w:sectPr>
      </w:pPr>
      <w:r>
        <w:br/>
      </w:r>
      <w:r>
        <w:pict>
          <v:line id="_x0000_s1815"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3434"/>
          <w:headerReference w:type="default" r:id="rId3435"/>
          <w:footerReference w:type="even" r:id="rId3436"/>
          <w:footerReference w:type="default" r:id="rId3437"/>
          <w:headerReference w:type="first" r:id="rId3438"/>
          <w:footerReference w:type="first" r:id="rId3439"/>
          <w:pgSz w:w="12240" w:h="15840"/>
          <w:pgMar w:top="840" w:right="1000" w:bottom="840" w:left="1000" w:header="400" w:footer="400"/>
          <w:pgNumType w:fmt="decimal"/>
          <w:cols w:space="720"/>
          <w:titlePg w:val="0"/>
        </w:sectPr>
      </w:pPr>
    </w:p>
    <w:p>
      <w:pPr>
        <w:pStyle w:val="Normal233"/>
      </w:pPr>
    </w:p>
    <w:p>
      <w:pPr>
        <w:pStyle w:val="Normal233"/>
      </w:pPr>
      <w:r>
        <w:pict>
          <v:shape id="_x0000_i1816" type="#_x0000_t75" alt="LexisNexis®" style="width:147.75pt;height:30pt">
            <v:imagedata r:id="rId18" o:title=""/>
          </v:shape>
        </w:pict>
      </w:r>
      <w:r>
        <w:cr/>
      </w:r>
    </w:p>
    <w:p>
      <w:pPr>
        <w:pStyle w:val="Heading1231"/>
        <w:keepNext w:val="0"/>
        <w:spacing w:after="200" w:line="340" w:lineRule="atLeast"/>
        <w:ind w:left="0" w:right="0" w:firstLine="0"/>
        <w:jc w:val="center"/>
      </w:pPr>
      <w:hyperlink r:id="rId3440" w:history="1">
        <w:r>
          <w:rPr>
            <w:rFonts w:ascii="arial" w:eastAsia="arial" w:hAnsi="arial" w:cs="arial"/>
            <w:b/>
            <w:i/>
            <w:strike w:val="0"/>
            <w:color w:val="0077CC"/>
            <w:sz w:val="28"/>
            <w:u w:val="single"/>
            <w:vertAlign w:val="baseline"/>
          </w:rPr>
          <w:t>What's next for Democrats' sweeping police-reform bill</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Journal</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33"/>
        <w:keepNext w:val="0"/>
        <w:spacing w:after="0" w:line="240" w:lineRule="atLeast"/>
        <w:ind w:right="0"/>
        <w:jc w:val="both"/>
      </w:pPr>
      <w:bookmarkStart w:id="470" w:name="Bookmark_233"/>
      <w:bookmarkEnd w:id="470"/>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National Journal Group, Inc.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Casey Wooten</w:t>
      </w:r>
    </w:p>
    <w:p>
      <w:pPr>
        <w:pStyle w:val="Normal233"/>
        <w:keepNext/>
        <w:spacing w:before="240" w:after="0" w:line="340" w:lineRule="atLeast"/>
        <w:ind w:left="0" w:right="0" w:firstLine="0"/>
        <w:jc w:val="left"/>
      </w:pPr>
      <w:bookmarkStart w:id="471" w:name="Body_231"/>
      <w:bookmarkEnd w:id="471"/>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17" style="position:absolute;z-index:252165120"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Congress steps into the debate over police misconduct, old fault lines have surfaced, and the fight is already moving into the campaign space.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Democrats released sweeping legislation Monday in hopes of restructuring American policing following years of deadly incidents between officers and unarmed black people.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feel it is transformative, that it will transform the relationships that our communities have with the police,  Rep. Karen Bass, chairwoman of the Congressional Black Caucus, told reporters Monday at an event unveiling the bill.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Majority Leader Steny Hoyer said Democrats plan to mark up the 134-page legislation and hold a vote in the full chamber this month. The bill would establish a national database to track police misconduct, limit qualified immunity for officers, and ban chokeholds and no-knock warrants in drug cases.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are largely unified on the legislation, with Bass telling reporters that the measure has 200 cosponsors. But so far, House Republicans have offered only a broad agreement to work on some sort of legislation and haven t weighed in on the new bill. Senate Republicans say they re working on their own proposals. It will be Republican buy-in, especially in the Senate, that will be needed to turn this effort at stemming a decades-old issue into a reality.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put forward an ambitious overhaul bill, Republicans have hit back, calling it an unserious partisan exercise, and focused on tying Democrats to more-controversial messages coming from activists.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Minority Leader Chuck Schumer vowed to  fight like hell  for the bill in that chamber.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must, collectively, all Americans, raise our voice and call on Leader McConnell to put this reform bill on the floor of the Senate before July, to be debated and voted on,  Schumer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members urged Republican senators and the White House to back the legislation, the reaction has been either mute or negative.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like partisan grandstanding,  Sen. John Cornyn told reporters Monday.  It doesn t look like a serious effort to address the issues, which we d like to do. </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said the Senate was working on its own ideas, and suggested that Congress reintroduce </w:t>
      </w:r>
      <w:hyperlink r:id="rId3441" w:history="1">
        <w:r>
          <w:rPr>
            <w:rFonts w:ascii="arial" w:eastAsia="arial" w:hAnsi="arial" w:cs="arial"/>
            <w:b w:val="0"/>
            <w:i/>
            <w:strike w:val="0"/>
            <w:noProof w:val="0"/>
            <w:color w:val="0077CC"/>
            <w:position w:val="0"/>
            <w:sz w:val="20"/>
            <w:u w:val="single"/>
            <w:vertAlign w:val="baseline"/>
          </w:rPr>
          <w:t xml:space="preserve"> legislation </w:t>
        </w:r>
      </w:hyperlink>
      <w:r>
        <w:rPr>
          <w:rFonts w:ascii="arial" w:eastAsia="arial" w:hAnsi="arial" w:cs="arial"/>
          <w:b w:val="0"/>
          <w:i w:val="0"/>
          <w:strike w:val="0"/>
          <w:noProof w:val="0"/>
          <w:color w:val="000000"/>
          <w:position w:val="0"/>
          <w:sz w:val="20"/>
          <w:u w:val="none"/>
          <w:vertAlign w:val="baseline"/>
        </w:rPr>
        <w:t xml:space="preserve"> he sponsored with Democratic Sen. Gary Peters establishing a national criminal-justice commission examining police practices and other issues. Under that proposal, the commission would produce a report after an 18-month study, Cornyn said.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Mitt Romney, who attended a Black Lives Matter protest in Washington D.C. on Sunday, said he was working  with a number of Republican senators  on legislation, but he dismissed the Democratic effort.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it has no Republican sponsors, the fact that there was no effort to contact us to have us weigh in on the legislation, suggests it s designed to be a bit of a message piece, as opposed to a real piece of legislation,  Romney said.</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legislation also moves to classify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could stymie progress in the Senate, which has not passed a House bill with a similar provision as Sen. Rand Paul has </w:t>
      </w:r>
      <w:hyperlink r:id="rId3442" w:history="1">
        <w:r>
          <w:rPr>
            <w:rFonts w:ascii="arial" w:eastAsia="arial" w:hAnsi="arial" w:cs="arial"/>
            <w:b w:val="0"/>
            <w:i/>
            <w:strike w:val="0"/>
            <w:noProof w:val="0"/>
            <w:color w:val="0077CC"/>
            <w:position w:val="0"/>
            <w:sz w:val="20"/>
            <w:u w:val="single"/>
            <w:vertAlign w:val="baseline"/>
          </w:rPr>
          <w:t xml:space="preserve"> held up </w:t>
        </w:r>
      </w:hyperlink>
      <w:r>
        <w:rPr>
          <w:rFonts w:ascii="arial" w:eastAsia="arial" w:hAnsi="arial" w:cs="arial"/>
          <w:b w:val="0"/>
          <w:i w:val="0"/>
          <w:strike w:val="0"/>
          <w:noProof w:val="0"/>
          <w:color w:val="000000"/>
          <w:position w:val="0"/>
          <w:sz w:val="20"/>
          <w:u w:val="none"/>
          <w:vertAlign w:val="baseline"/>
        </w:rPr>
        <w:t xml:space="preserve"> the legislation.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typically a supporter of civil liberties, said Monday he s  encouraged  about language restricting military equipment for police departments and banning  no-knock  drug raids and chokeholds, but added that he still had a problem with the anti-lynching language.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staking out its negotiating points. Press secretary Kayleigh McEnany told reporters Monday that, while President Trump hasn t yet reviewed the Democratic bill and was  looking at various proposals,  there were  nonstarters  in the Democrats  bill. McEnany pointed to a provision eliminating immunity for officers from personal lawsuits.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Republicans highlighted calls from some activists to defund police departments and divert that money to community programs.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Senate Majority Leader Mitch McConnell wouldn t tell reporters whether he would take up the Democratic legislation, he did note on the floor that calls to defund or abolish the police were taking root  within the left-wing leadership class."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clear what this effort is about, one of the local groups informing this push in Minnesota has literally stated that 'arts programs' and 'mental-health resources' will be more effective at stopping crime than armed cops,  McConnell said Monday.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Republican campaign arm, as well as the Congressional Leadership Fund, a conservative super PAC, blasted out emails tying Democrats in competitive districts, such as Staten Island s Max Rose and Pennsylvania s Conor Lamb, to the defund-the-police movement. Rose </w:t>
      </w:r>
      <w:hyperlink r:id="rId3443" w:history="1">
        <w:r>
          <w:rPr>
            <w:rFonts w:ascii="arial" w:eastAsia="arial" w:hAnsi="arial" w:cs="arial"/>
            <w:b w:val="0"/>
            <w:i/>
            <w:strike w:val="0"/>
            <w:noProof w:val="0"/>
            <w:color w:val="0077CC"/>
            <w:position w:val="0"/>
            <w:sz w:val="20"/>
            <w:u w:val="single"/>
            <w:vertAlign w:val="baseline"/>
          </w:rPr>
          <w:t xml:space="preserve"> tweeted </w:t>
        </w:r>
      </w:hyperlink>
      <w:r>
        <w:rPr>
          <w:rFonts w:ascii="arial" w:eastAsia="arial" w:hAnsi="arial" w:cs="arial"/>
          <w:b w:val="0"/>
          <w:i w:val="0"/>
          <w:strike w:val="0"/>
          <w:noProof w:val="0"/>
          <w:color w:val="000000"/>
          <w:position w:val="0"/>
          <w:sz w:val="20"/>
          <w:u w:val="none"/>
          <w:vertAlign w:val="baseline"/>
        </w:rPr>
        <w:t xml:space="preserve"> Monday that he doesn't support defunding or abolishing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highlighted progressive House Democrats who have said they backed defunding police, saying Trump was  appalled.  </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s </w:t>
      </w:r>
      <w:hyperlink r:id="rId3444" w:history="1">
        <w:r>
          <w:rPr>
            <w:rFonts w:ascii="arial" w:eastAsia="arial" w:hAnsi="arial" w:cs="arial"/>
            <w:b w:val="0"/>
            <w:i/>
            <w:strike w:val="0"/>
            <w:noProof w:val="0"/>
            <w:color w:val="0077CC"/>
            <w:position w:val="0"/>
            <w:sz w:val="20"/>
            <w:u w:val="single"/>
            <w:vertAlign w:val="baseline"/>
          </w:rPr>
          <w:t xml:space="preserve"> legislation </w:t>
        </w:r>
      </w:hyperlink>
      <w:r>
        <w:rPr>
          <w:rFonts w:ascii="arial" w:eastAsia="arial" w:hAnsi="arial" w:cs="arial"/>
          <w:b w:val="0"/>
          <w:i w:val="0"/>
          <w:strike w:val="0"/>
          <w:noProof w:val="0"/>
          <w:color w:val="000000"/>
          <w:position w:val="0"/>
          <w:sz w:val="20"/>
          <w:u w:val="none"/>
          <w:vertAlign w:val="baseline"/>
        </w:rPr>
        <w:t xml:space="preserve"> from Democrats doesn t cut or increase funding for police department, but it proposes a massive overhaul to policing banning the use of chokeholds, eliminating qualified immunity for police officers from lawsuits, establishing a national database of police misconduct, and banning racial profiling, among a host of other provisions.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 t the first time Washington has tried to address police accountability after an incident between an officer and an unarmed African-American citizen. Following the police shooting of Michael Brown in Ferguson, Missouri in 2014, President Obama signed an executive order creating a task force on 21st-century policing. </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11-member panel released a set of </w:t>
      </w:r>
      <w:hyperlink r:id="rId3445" w:history="1">
        <w:r>
          <w:rPr>
            <w:rFonts w:ascii="arial" w:eastAsia="arial" w:hAnsi="arial" w:cs="arial"/>
            <w:b w:val="0"/>
            <w:i/>
            <w:strike w:val="0"/>
            <w:noProof w:val="0"/>
            <w:color w:val="0077CC"/>
            <w:position w:val="0"/>
            <w:sz w:val="20"/>
            <w:u w:val="single"/>
            <w:vertAlign w:val="baseline"/>
          </w:rPr>
          <w:t xml:space="preserve"> recommendations </w:t>
        </w:r>
      </w:hyperlink>
      <w:r>
        <w:rPr>
          <w:rFonts w:ascii="arial" w:eastAsia="arial" w:hAnsi="arial" w:cs="arial"/>
          <w:b w:val="0"/>
          <w:i w:val="0"/>
          <w:strike w:val="0"/>
          <w:noProof w:val="0"/>
          <w:color w:val="000000"/>
          <w:position w:val="0"/>
          <w:sz w:val="20"/>
          <w:u w:val="none"/>
          <w:vertAlign w:val="baseline"/>
        </w:rPr>
        <w:t xml:space="preserve"> for mostly state and local authorities in 2015. The new bill references the task force s final report in ordering the attorney general to conduct a review of accreditation standards for police.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Robinson, a professor of criminology, law and society at George Mason University who served as cochair of the task force, said lawmakers did echo some of her panel's recommendations, such as requiring independent investigations when deadly force is used, establishing a national police-misconduct registry, and training on implicit bias. Her task force didn't cover implementing a duty to intervene, requiring federal police officers to wear body cameras, or mandating that the Government Accountability Office study police use of force and vehicle pursuits, but Robinson said those were positive steps as well.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House and Senate lawmakers say they want to craft some sort of bill, but Robinson said that federal legislation mandating changes to how police officers work their beats comes with some inherent challenges.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said her task force was focused on changes that local police chiefs and mayors, as well as states, could make. But it can be difficult for the federal government to find leverage over some of those institutions, she said.</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such point of leverage in the bill is the Edward Byrne Memorial Justice Assistance Grant Program, a top </w:t>
      </w:r>
      <w:hyperlink r:id="rId3446" w:history="1">
        <w:r>
          <w:rPr>
            <w:rFonts w:ascii="arial" w:eastAsia="arial" w:hAnsi="arial" w:cs="arial"/>
            <w:b w:val="0"/>
            <w:i/>
            <w:strike w:val="0"/>
            <w:noProof w:val="0"/>
            <w:color w:val="0077CC"/>
            <w:position w:val="0"/>
            <w:sz w:val="20"/>
            <w:u w:val="single"/>
            <w:vertAlign w:val="baseline"/>
          </w:rPr>
          <w:t xml:space="preserve"> source </w:t>
        </w:r>
      </w:hyperlink>
      <w:r>
        <w:rPr>
          <w:rFonts w:ascii="arial" w:eastAsia="arial" w:hAnsi="arial" w:cs="arial"/>
          <w:b w:val="0"/>
          <w:i w:val="0"/>
          <w:strike w:val="0"/>
          <w:noProof w:val="0"/>
          <w:color w:val="000000"/>
          <w:position w:val="0"/>
          <w:sz w:val="20"/>
          <w:u w:val="none"/>
          <w:vertAlign w:val="baseline"/>
        </w:rPr>
        <w:t xml:space="preserve"> of federal funding to state and local law enforcement. The new bill has provisions conditioning the receipt of grants from the program to implementing some reporting and training programs.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few small police departments receive direct grants from the Justice Department, she said. For states, conditioning the grants to change behavior at the street level could also be an uphill battle.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one of the challenges, if I were sitting in the chair of one of these members of Congress, is how do you write federal legislation on policing when it s a state and local function, other than the relatively limited number of federal law enforcement agencies?  Robinson said.</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UPDATE: This story was updated on Tuesday to reflect Rep. Max Rose tweeted that he doesn t support defunding or abolishing the NYPD.</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33"/>
      </w:pPr>
    </w:p>
    <w:p>
      <w:pPr>
        <w:pStyle w:val="Normal233"/>
        <w:ind w:left="200"/>
        <w:sectPr>
          <w:type w:val="continuous"/>
          <w:pgMar w:top="840" w:right="1000" w:bottom="840" w:left="1000" w:header="400" w:footer="400"/>
          <w:pgNumType w:fmt="decimal"/>
          <w:cols w:space="720"/>
        </w:sectPr>
      </w:pPr>
      <w:r>
        <w:br/>
      </w:r>
      <w:r>
        <w:pict>
          <v:line id="_x0000_s1818"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234"/>
      </w:pPr>
    </w:p>
    <w:p>
      <w:pPr>
        <w:pStyle w:val="Normal234"/>
      </w:pPr>
      <w:r>
        <w:pict>
          <v:shape id="_x0000_i1819" type="#_x0000_t75" alt="LexisNexis®" style="width:147.75pt;height:30pt">
            <v:imagedata r:id="rId18" o:title=""/>
          </v:shape>
        </w:pict>
      </w:r>
      <w:r>
        <w:cr/>
      </w:r>
    </w:p>
    <w:p>
      <w:pPr>
        <w:pStyle w:val="Heading1232"/>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‘Good Joe Bell’: Film Review | TIFF 2020</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Hollywood Reporter</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w:t>
      </w:r>
    </w:p>
    <w:p>
      <w:pPr>
        <w:pStyle w:val="Normal234"/>
        <w:keepNext w:val="0"/>
        <w:spacing w:after="0" w:line="240" w:lineRule="atLeast"/>
        <w:ind w:right="0"/>
        <w:jc w:val="both"/>
      </w:pPr>
      <w:bookmarkStart w:id="472" w:name="Bookmark_234"/>
      <w:bookmarkEnd w:id="472"/>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Prometheus Global Media, LLC All Rights Reserved</w:t>
      </w:r>
    </w:p>
    <w:p>
      <w:pPr>
        <w:pStyle w:val="Normal234"/>
        <w:keepNext w:val="0"/>
        <w:spacing w:before="120" w:after="0" w:line="220" w:lineRule="atLeast"/>
        <w:ind w:left="0" w:right="0" w:firstLine="0"/>
        <w:jc w:val="left"/>
      </w:pPr>
      <w:r>
        <w:br/>
      </w:r>
      <w:r>
        <w:pict>
          <v:shape id="_x0000_i1820" type="#_x0000_t75" style="width:182.23pt;height:53.99pt">
            <v:imagedata r:id="rId2465"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TAG</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Rooney</w:t>
      </w:r>
    </w:p>
    <w:p>
      <w:pPr>
        <w:pStyle w:val="Normal2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Mark Wahlberg plays the father of a gay teenager in ‘Good Joe Bell,’ on a walk across America to draw attention to the scourge of anti-LGBTQ bullying in this true story penned by the screenwriters of ‘Brokeback Mountain.’</w:t>
      </w:r>
    </w:p>
    <w:p>
      <w:pPr>
        <w:pStyle w:val="Normal234"/>
        <w:keepNext/>
        <w:spacing w:before="240" w:after="0" w:line="340" w:lineRule="atLeast"/>
        <w:ind w:left="0" w:right="0" w:firstLine="0"/>
        <w:jc w:val="left"/>
      </w:pPr>
      <w:bookmarkStart w:id="473" w:name="Body_232"/>
      <w:bookmarkEnd w:id="473"/>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21" style="position:absolute;z-index:252167168"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sprawling plains of Idaho and Utah, their tufted prairies dappled by cloud-filtered light and edged by craggy mountains, provide a spiritual setting for bruising personal reflection in </w:t>
      </w:r>
      <w:r>
        <w:rPr>
          <w:rFonts w:ascii="arial" w:eastAsia="arial" w:hAnsi="arial" w:cs="arial"/>
          <w:b w:val="0"/>
          <w:i/>
          <w:strike w:val="0"/>
          <w:noProof w:val="0"/>
          <w:color w:val="000000"/>
          <w:position w:val="0"/>
          <w:sz w:val="20"/>
          <w:u w:val="none"/>
          <w:vertAlign w:val="baseline"/>
        </w:rPr>
        <w:t>Good Joe Bell</w:t>
      </w:r>
      <w:r>
        <w:rPr>
          <w:rFonts w:ascii="arial" w:eastAsia="arial" w:hAnsi="arial" w:cs="arial"/>
          <w:b w:val="0"/>
          <w:i w:val="0"/>
          <w:strike w:val="0"/>
          <w:noProof w:val="0"/>
          <w:color w:val="000000"/>
          <w:position w:val="0"/>
          <w:sz w:val="20"/>
          <w:u w:val="none"/>
          <w:vertAlign w:val="baseline"/>
        </w:rPr>
        <w:t xml:space="preserve">. Led by a performance that feels grounded in genuine pain and atonement from Mark Wahlberg as a real-life father on a personal crusade against the vicious intolerance that has made his gay son’s life hell, the drama is directed with great sensitivity by Reinaldo Marcus Green, working from an empathetic screenplay by  , the Oscar-winning team behind </w:t>
      </w:r>
      <w:r>
        <w:rPr>
          <w:rFonts w:ascii="arial" w:eastAsia="arial" w:hAnsi="arial" w:cs="arial"/>
          <w:b w:val="0"/>
          <w:i/>
          <w:strike w:val="0"/>
          <w:noProof w:val="0"/>
          <w:color w:val="000000"/>
          <w:position w:val="0"/>
          <w:sz w:val="20"/>
          <w:u w:val="none"/>
          <w:vertAlign w:val="baseline"/>
        </w:rPr>
        <w:t>Brokeback Mountain</w:t>
      </w:r>
      <w:r>
        <w:rPr>
          <w:rFonts w:ascii="arial" w:eastAsia="arial" w:hAnsi="arial" w:cs="arial"/>
          <w:b w:val="0"/>
          <w:i w:val="0"/>
          <w:strike w:val="0"/>
          <w:noProof w:val="0"/>
          <w:color w:val="000000"/>
          <w:position w:val="0"/>
          <w:sz w:val="20"/>
          <w:u w:val="none"/>
          <w:vertAlign w:val="baseline"/>
        </w:rPr>
        <w: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 and emotionally charged, the movie doesn’t entirely skirt the tenor of an after school special or a dramatized Trevor Project PSA. But that doesn’t make the story any less moving or the victimization of LGBTQ youth any less urgent a social problem, even with the shifting attitudes and raised awareness of toxic bullying in recent years.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Jadin Bell, the 15-year-old from La Grande, Oregon, whose physical and online persecution by his jock classmates prompted the title character’s walk across America to call for change, is played here with tremendous appeal by Reid Miller in what deserves to be a breakout performance.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resorting to artificial heroics or speechy grandstanding, the script paints Jadin as a portrait in everyday courage. He’s a kid who knows exactly who he is and refuses to apologize for it, coming out in an environment where the odds of acceptance are stacked against him, even joining the cheerleading squad and daring to dream of romance with closeted football team running back Chance (Igby Rigney). Miller has a luminous quality, notably in a Halloween costume party scene where he’s decked out in resplendent glam-rock plumage. But it’s precisely his youthful resilience that the kids who hate what he represents seek to extinguish.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real Jadin’s experience several years back made national news and became a catalyst for a much-needed conversation, the less you recall about that history going in, the more effective the movie will be. It’s deftly structured with a major reveal around 40 minutes in that changes the meaning of everything that’s come before. The ultimate outcome, drawn from fact, also packs another shock that brings a note of resonant pathos to the conclusion.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45-year-old father of two sons, Joe Bell (Wahlberg) has anger issues that have caused a strain in his loving marriage to Lola (Connie Britton) and played their part in Jadin’s difficulties. Months into his walk to his son’s dream destination,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he’s able to express his love for Jadin. Despite being more of a Willie Nelson type, he even joins in on the chorus of “Born This Way,” the pride anthem by his son’s beloved Lady Gaga, and takes a goofy stab at recreating the kid’s cheer routine in a middle-of-nowhere field in the rain. But as Jadin keeps reminding him in his fond but challenging way, Joe’s “tolerance” wasn’t always so evolved. Maybe still isn’t.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groups at high schools and community centers across the country, Joe advocates love, kindness and accountability that begin at home, with parents needing to embrace their children’s differences. But in the earlier scenes back in Oregon intercut throughout the journey, Joe’s shouty macho manner and short fuse undermine his supposed acceptance of his son’s sexuality. He can’t hide his embarrassment when Jadin and a female friend (Morgan Lily) practice their cheers in the front yard, and he ushers Lola out of the stands rather than keep watching as bigots in the crowd jeer at their son during a football game.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calls back home to Lola and their other son Joseph (Maxwell Jenkins) infer that Joe’s on a walk of forgiveness and understanding as much as a campaign against homophobia. It becomes apparent early on that a big part of that process will involve learning to forgive himself. Jadin questions what he thinks he’s accomplishing by handing rednecks a card explaining his mission and walking away. “This is America, OK, and they’re Americans,” Joe responds defensively. “They’re entitled to their own opinion.”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from Lola and Joseph on the road only draws out those unresolved conflicts as Joe loses his temper. His wife, worn down by his outbursts and by her own sadness, questions what he’s doing out there. In one of a handful of scenes played with raw feeling and frayed affections by the invaluable Britton, Lola suggests that Joe’s Facebook following and the news coverage that has gained him recognition have failed to change him in ways that really matter. Jenkins, too, has some poignant moments, both as Joseph shows support for his brother and navigates his own difficulties with his dad.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powerful scenes are back in Oregon, revealing the escalation of hostility endured by Jadin in hate texts and social media messages threatening violence, and then in traumatizing incidents at school, led by sneering jock Boyd (Blaine Maye).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one especially ugly experience, Jadin and his parents see a school counselor (Cassie Beck), whose suggestions to change schools or try therapy don’t help. While not condoning the bullies’ actions, she explains that the high school student body is a reflection of the community’s values, and a formal complaint against the offenders might cause more trouble than it’s worth in a small town like theirs.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of this situation for countless kids across America, as well as their parents, will hit hard. The measured approach with which the writers, Green and editor Mark Sanger parcel out fragments of Jadin’s increasing isolation and despair heightens the wrenching impact without melodrama. Similar judicious use is made of Antonio Pinto’s subdued score, with the melancholy mood amplified by singer-songwriter Daniel Tashian’s gentle, acoustic guitar-backed folk-rock vocals.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this seems an entirely different kind of movie from director Green’s assured 2018 debut  , a quiet powerhouse that he also wrote. Threading together events virtually ripped from the headlines, it showed the simmering powder keg of racial tensions that have continued to build to the current moment of resurgent activism in the Black Lives Matter movement. Green’s grasp of this tender, family-focused story shows equal restraint and compassion, and mastery of a tricky structure.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the brownstones and housing projects of Brooklyn’s Bedford-Stuyvesant neighborhood in the earlier film couldn’t be further away from the wide-open heartland spaces of </w:t>
      </w:r>
      <w:r>
        <w:rPr>
          <w:rFonts w:ascii="arial" w:eastAsia="arial" w:hAnsi="arial" w:cs="arial"/>
          <w:b w:val="0"/>
          <w:i/>
          <w:strike w:val="0"/>
          <w:noProof w:val="0"/>
          <w:color w:val="000000"/>
          <w:position w:val="0"/>
          <w:sz w:val="20"/>
          <w:u w:val="none"/>
          <w:vertAlign w:val="baseline"/>
        </w:rPr>
        <w:t>Good Joe Bell</w:t>
      </w:r>
      <w:r>
        <w:rPr>
          <w:rFonts w:ascii="arial" w:eastAsia="arial" w:hAnsi="arial" w:cs="arial"/>
          <w:b w:val="0"/>
          <w:i w:val="0"/>
          <w:strike w:val="0"/>
          <w:noProof w:val="0"/>
          <w:color w:val="000000"/>
          <w:position w:val="0"/>
          <w:sz w:val="20"/>
          <w:u w:val="none"/>
          <w:vertAlign w:val="baseline"/>
        </w:rPr>
        <w:t xml:space="preserve">. But cinematographer Jacques Jouffret - switching gears from his work on the </w:t>
      </w:r>
      <w:r>
        <w:rPr>
          <w:rFonts w:ascii="arial" w:eastAsia="arial" w:hAnsi="arial" w:cs="arial"/>
          <w:b w:val="0"/>
          <w:i/>
          <w:strike w:val="0"/>
          <w:noProof w:val="0"/>
          <w:color w:val="000000"/>
          <w:position w:val="0"/>
          <w:sz w:val="20"/>
          <w:u w:val="none"/>
          <w:vertAlign w:val="baseline"/>
        </w:rPr>
        <w:t>Purge</w:t>
      </w:r>
      <w:r>
        <w:rPr>
          <w:rFonts w:ascii="arial" w:eastAsia="arial" w:hAnsi="arial" w:cs="arial"/>
          <w:b w:val="0"/>
          <w:i w:val="0"/>
          <w:strike w:val="0"/>
          <w:noProof w:val="0"/>
          <w:color w:val="000000"/>
          <w:position w:val="0"/>
          <w:sz w:val="20"/>
          <w:u w:val="none"/>
          <w:vertAlign w:val="baseline"/>
        </w:rPr>
        <w:t xml:space="preserve"> franchise or the more routine Wahlberg vehicle, </w:t>
      </w:r>
      <w:r>
        <w:rPr>
          <w:rFonts w:ascii="arial" w:eastAsia="arial" w:hAnsi="arial" w:cs="arial"/>
          <w:b w:val="0"/>
          <w:i/>
          <w:strike w:val="0"/>
          <w:noProof w:val="0"/>
          <w:color w:val="000000"/>
          <w:position w:val="0"/>
          <w:sz w:val="20"/>
          <w:u w:val="none"/>
          <w:vertAlign w:val="baseline"/>
        </w:rPr>
        <w:t>Mile 22</w:t>
      </w:r>
      <w:r>
        <w:rPr>
          <w:rFonts w:ascii="arial" w:eastAsia="arial" w:hAnsi="arial" w:cs="arial"/>
          <w:b w:val="0"/>
          <w:i w:val="0"/>
          <w:strike w:val="0"/>
          <w:noProof w:val="0"/>
          <w:color w:val="000000"/>
          <w:position w:val="0"/>
          <w:sz w:val="20"/>
          <w:u w:val="none"/>
          <w:vertAlign w:val="baseline"/>
        </w:rPr>
        <w:t xml:space="preserve"> - makes the beautifully shot physical environment no less integral to the story, the endless roads allowing no place to hide from scalding self-reflection.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impossible to watch Wahlberg’s performance as this burdened man, still grappling with his shortcomings as a human being, without taking into account the actor’s own  with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of his past. My feelings on whether he has a right to be pardoned have no place in a film review. But with his scraggly beard and haunted eyes, there’s a palpable sense here of a man who is suffering and hungering for redemption.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Ossana and McMurtry’s screenplay in one or two instances drifts into teachable moments, such as Joe’s exchange at a gay bar with a local who talks about the damage wrought by his church’s rejection. But then there are lovely organic moments of illumination such as Joe’s encounter, well into his journey, with a sheriff whose warmth and understanding are fueled by his own troubled experience as the parent of a gay son. In this small but cathartic role, Gary Sinise shows what a great actor can do merely by listening.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movie whose protagonist is stymied by his own inarticulacy, both in his stilted attempts at public speaking and in his private soul-searching, the sympathetic ear of a stranger provides healing emotional release.</w:t>
      </w:r>
    </w:p>
    <w:p>
      <w:pPr>
        <w:pStyle w:val="Normal2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Venue: Toronto Film Festival (Gala Presentations) Production companies: Stay Gold Pictures, Nine Stories, VisionChaos, Parliament of Owls, Closest to the Hole, Leverage Entertainment</w:t>
      </w:r>
      <w:r>
        <w:rPr>
          <w:rFonts w:ascii="arial" w:eastAsia="arial" w:hAnsi="arial" w:cs="arial"/>
          <w:b w:val="0"/>
          <w:i/>
          <w:strike w:val="0"/>
          <w:noProof w:val="0"/>
          <w:color w:val="000000"/>
          <w:position w:val="0"/>
          <w:sz w:val="20"/>
          <w:u w:val="none"/>
          <w:vertAlign w:val="baseline"/>
        </w:rPr>
        <w:t>Cast: Mark Wahlberg, Reid Miller, Connie Britton, Maxwell Jenkins, Gary Sinise, Igby Rigney, Morgan Lily, Blaine Maye, Scout Smith, Cassie Beck</w:t>
      </w:r>
      <w:r>
        <w:rPr>
          <w:rFonts w:ascii="arial" w:eastAsia="arial" w:hAnsi="arial" w:cs="arial"/>
          <w:b w:val="0"/>
          <w:i/>
          <w:strike w:val="0"/>
          <w:noProof w:val="0"/>
          <w:color w:val="000000"/>
          <w:position w:val="0"/>
          <w:sz w:val="20"/>
          <w:u w:val="none"/>
          <w:vertAlign w:val="baseline"/>
        </w:rPr>
        <w:t>Director: Reinaldo Marcus Green Screenwriter: Diana Ossana, Larry McMurtry Producers: Daniela Taplin Lundberg, Riva Marker, Eva Maria Daniels, Cary Joji Fukunaga, Ryan W. Ahrens, Mark Wahlberg, Stephen Levinson</w:t>
      </w:r>
      <w:r>
        <w:rPr>
          <w:rFonts w:ascii="arial" w:eastAsia="arial" w:hAnsi="arial" w:cs="arial"/>
          <w:b w:val="0"/>
          <w:i/>
          <w:strike w:val="0"/>
          <w:noProof w:val="0"/>
          <w:color w:val="000000"/>
          <w:position w:val="0"/>
          <w:sz w:val="20"/>
          <w:u w:val="none"/>
          <w:vertAlign w:val="baseline"/>
        </w:rPr>
        <w:t>Executive producers: Jill Ahrens, Ben Renzo, Derrick Brooks, Paris Kassidokostas-Latsis, Terry Dougas, Jean-Luc De Fanti, Jake Gyllenhaal, Diana Ossana, Larry McMurtry, Peter Pastorelli, Uwe R. Feuersenger</w:t>
      </w:r>
      <w:r>
        <w:rPr>
          <w:rFonts w:ascii="arial" w:eastAsia="arial" w:hAnsi="arial" w:cs="arial"/>
          <w:b w:val="0"/>
          <w:i/>
          <w:strike w:val="0"/>
          <w:noProof w:val="0"/>
          <w:color w:val="000000"/>
          <w:position w:val="0"/>
          <w:sz w:val="20"/>
          <w:u w:val="none"/>
          <w:vertAlign w:val="baseline"/>
        </w:rPr>
        <w:t>Director of photography: Jacques Jouffret</w:t>
      </w:r>
    </w:p>
    <w:p>
      <w:pPr>
        <w:pStyle w:val="Normal2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Production designer: Kelly McGehee Costume designer: Susan Matheson Music: Antonio Pinto Editor: Mark Sanger Casting: Avy Kaufman Sales: Endeavor Content 90 minutes</w:t>
      </w:r>
    </w:p>
    <w:p>
      <w:pPr>
        <w:pStyle w:val="Normal234"/>
        <w:keepNext w:val="0"/>
        <w:spacing w:before="240" w:after="0" w:line="260" w:lineRule="atLeast"/>
        <w:ind w:left="0" w:right="0" w:firstLine="0"/>
        <w:jc w:val="both"/>
      </w:pPr>
      <w:hyperlink r:id="rId3454" w:history="1">
        <w:r>
          <w:rPr>
            <w:rFonts w:ascii="arial" w:eastAsia="arial" w:hAnsi="arial" w:cs="arial"/>
            <w:b w:val="0"/>
            <w:i/>
            <w:strike w:val="0"/>
            <w:color w:val="0077CC"/>
            <w:sz w:val="20"/>
            <w:u w:val="single"/>
            <w:vertAlign w:val="baseline"/>
          </w:rPr>
          <w:t>Link to Image</w:t>
        </w:r>
      </w:hyperlink>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234"/>
      </w:pPr>
    </w:p>
    <w:p>
      <w:pPr>
        <w:pStyle w:val="Normal234"/>
        <w:ind w:left="200"/>
        <w:sectPr>
          <w:type w:val="continuous"/>
          <w:pgMar w:top="840" w:right="1000" w:bottom="840" w:left="1000" w:header="400" w:footer="400"/>
          <w:pgNumType w:fmt="decimal"/>
          <w:cols w:space="720"/>
        </w:sectPr>
      </w:pPr>
      <w:r>
        <w:br/>
      </w:r>
      <w:r>
        <w:pict>
          <v:line id="_x0000_s1822"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235"/>
      </w:pPr>
    </w:p>
    <w:p>
      <w:pPr>
        <w:pStyle w:val="Normal235"/>
      </w:pPr>
      <w:r>
        <w:pict>
          <v:shape id="_x0000_i1823" type="#_x0000_t75" alt="LexisNexis®" style="width:147.75pt;height:30pt">
            <v:imagedata r:id="rId18" o:title=""/>
          </v:shape>
        </w:pict>
      </w:r>
      <w:r>
        <w:cr/>
      </w:r>
    </w:p>
    <w:p>
      <w:pPr>
        <w:pStyle w:val="Heading1233"/>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LGTB+ collective cancels gears but no demands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235"/>
        <w:keepNext w:val="0"/>
        <w:spacing w:after="0" w:line="240" w:lineRule="atLeast"/>
        <w:ind w:right="0"/>
        <w:jc w:val="both"/>
      </w:pPr>
      <w:bookmarkStart w:id="474" w:name="Bookmark_235"/>
      <w:bookmarkEnd w:id="474"/>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1452 words</w:t>
      </w:r>
    </w:p>
    <w:p>
      <w:pPr>
        <w:pStyle w:val="Normal235"/>
        <w:keepNext/>
        <w:spacing w:before="240" w:after="0" w:line="340" w:lineRule="atLeast"/>
        <w:ind w:left="0" w:right="0" w:firstLine="0"/>
        <w:jc w:val="left"/>
      </w:pPr>
      <w:bookmarkStart w:id="475" w:name="Body_233"/>
      <w:bookmarkEnd w:id="475"/>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24" style="position:absolute;z-index:25216921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has forced the LGBT+ collective to cancel the pride marches and parties, but not to park their claims of equality that this year has defended on the internet and in some other small demonstration.</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has been the venue for the global Pride 2020 this weekend with a concert from home involving artists such as Elton John, or the "Can't Cancel Pride" (can't cancel pride) in which they performed, among others, Ricky Martiny Katy Perry, or The Pride Inside, which offers talks and other activities until July 5.</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each country, conferences and virtual debates are taking place. about the particular claims of the collective.</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Belgium, one of the few countries that will heat Pride in the traditional format, but in August, debates influenced by the concern for health caused by the pandemic are being organized from now until that month.</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Belgian Pride Festival will be dedicated to mental and physical health." the Belgian Pride association, which co-organizes the event along with other LGBT+ groups (lesbian, gay, bisexual, transgender and intersex) groups, said in a statement. "We want to draw attention to the many challenges that need to be addressed, such as HIV prevention and accessibility to health services for transgender people."</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say, "Mental health doesn't seem to improve. Several studies show that LGBTI people always have a much higher risk of mental health problems and a much higher risk of thoughts and suicide attempts."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an international group of elite politicians, artists, journalists and former deporteers - including British composer Elton John and European Equality Commissioner Helena Dalli - have published a letter in various media outlets that "coronavirus has serious long-term social and economic consequences, especially for minorities."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a so-called Include T Committee has organized a virtual event broadcast this weekend on Youtube, Facebook and the Canal Once of Mexican television, which included information capsules, talks and multiple artistic expressions. under the motto #ElOrgulloPermanece.</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capsules focused on four priority themes: recognition of trans childhoods, recognition of rights for diverse families, approval of rights for all people throughout the country and the prevention, detection and timely care of HIV and the fight for cross-cutting health.</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this year's claim is very concrete: an effective law against homophobia.</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Chamber of Deputies is expected to begin studying an anti-homophobia bill, promoted by parliamentarian Alessandro Zan of the Democratic Party (PD, centre-left), one of the coalition government forces.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strengthen an existing law that, since 1993, that punishes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the basis of race, ethnic, religious or nationality, including "discrimination based on sexual orientation, gender identity" or misogyny, which will be punished with up to four years in prison.</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met with the rejection of the Italian Episcopal Conference, which "a new law is not necessary" and they are committed to "promoting educational commitment to the prevention" of cases of discrimination and homophobia.</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where coronavirus has infected more than 240,000 people and killed 34,700, Gay Pride has been moved by several virtual and physical encounters, albeit without pandemic agglomerations.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some events have been held in several cities, such as Bologna (north), Naples or Palermo (south), among others, and always trying to respect the measures of estrangement to avoid contagion.</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a face-to-face demonstration in London, where, despite the main parade scheduled for today, a group of people gathered at a demonstration that linked the gay collective's claims to that of recent protests against racism, and marched under the slogan: "The lives of black trans matter."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march, also with security measures to prevent contagion, starred a handful of gay liberation front veterans in the UK, who commemorated the 50th anniversary of the pioneering 1969 partnership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kicked off the gay liberation movement.</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Barcelona, a historical event has also been remembered, the first that took place in Spain to claim the rights of homosexuals. Hundreds of people toured the centre of Barcelona on Saturday to commemorate that first demonstration held 44 years ago, months after the death of dictator Francisco Franco.</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acts of pride in Spain are limited to the internet and the central theme of forums and debates are lesbian, trans and bisexual women in LGBT+ activism, with the slogan "2020, LTB women: sorority and femininity".</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workshops on diversity, sexual health or LGBT+ visibility will be held in Latin America. Those who suffer the most serious psychosocial damage from the epidemic and confinement, such as loneliness, will also be remembered.</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party has been moved to many Balkans who these days show the rainbow flag.</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City Council today hung a pendant with the colors of the rainbow, but that of Madrid did not, after the Supreme Court recently ruled that unofficial flags cannot be used the facades of public buildings.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Moscow, rainbow flags also hang from two official buildings, but not from the Russian government, but from the Embassies of the United States and the United Kingdom that have thus acted in solidarity with a collective of the country does not enjoy freedoms in that country.</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the Embassy we hoizate the LGBT+ flag in support of the collective, their rights and their freedoms," the diplomatic mission reported via a message on his Telegram account. The representatives of the collective do not claim special "privileges", but "a decent treatment" and "a respect", as well as the same rights as all others.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homosexuality ceased to be a crime in Russia in 1993, the country has a law against homosexual propaganda, including gay pride marches.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Poland, the country of the European Union, there is a situation of institutional intolerance that is ensying for Russia and currently exacerbated by the campaign for the presidential elections that are being held today.</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wannabe and current president, Andrzej Duda, made headlines from across Europe by claiming in a campaign event that "indoctrination" LGBT+ is "worse than communism," supporting a party partner who had stated that "LGBT+ are not people, it is an ideology."</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according to activist Ola Kaczorek, there has been an increase in physical assaults against LGT+I people.</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has already acted against refugees, the disabled, Jews, striking teachers, environmental defenders or judges. Now, he's focused his attacks on the LGBT+" community, rivet.</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LGTBI people is also what inspires this year's demonstrations in Ecuadorafter the murder earlier this month of the collective member Javier Viteri, 22, who suffered 89 stab wounds by his assailant in Arenillas, in the southern province of El Oro.</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this year's motto does not invite the celebration but to continue to seek justice, since the Federation of LGTBI people counts in what goes in the year three murders of hatred: one against a trans woman and two against gay men.</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the Pride demonstration began this Saturday from a place commemorating one of the most violent acts against this community: a plaque in memory of homosexuals victims of Nazism featuring the pink triangle that identified them during the Third Reich.</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most multi-course marches of these days, as it gathered, according to police, about 3,500 people.</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festive character had a demonstration in the capital Taipe where about 300 people gathered in Freedom Square for "Taiwan Pride Parade for the World".</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the coronavirus's suspension of demonstrations in other capitals, the organizers had distributed among the participants posters to write the name of a city on the planet they wanted to represent.</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Taiwanese press, the possibility of holding the face-to-face parade in Taipei is due to the country's no new local contagion for more than 70 days.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Argentina, where the epidemiological situation is more given, it has been resorted to illuminate the main monuments of the country, such as the Obelisk of Buenos Aires, the Obelisk, the Floralis Generic, the Planetarium capitalino, and the Monumental Tower, with the colors of the flag LGTB+.</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Argentine LGTB+ Federation, together with other organizations, called to hang from windows and balconies the multicolored flag or "a balloon, a drawing, a T-shirt or whatever you want" to "make the collective"."</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235"/>
      </w:pPr>
    </w:p>
    <w:p>
      <w:pPr>
        <w:pStyle w:val="Normal235"/>
        <w:ind w:left="200"/>
        <w:sectPr>
          <w:type w:val="continuous"/>
          <w:pgMar w:top="840" w:right="1000" w:bottom="840" w:left="1000" w:header="400" w:footer="400"/>
          <w:pgNumType w:fmt="decimal"/>
          <w:cols w:space="720"/>
        </w:sectPr>
      </w:pPr>
      <w:r>
        <w:br/>
      </w:r>
      <w:r>
        <w:pict>
          <v:line id="_x0000_s1825"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3462"/>
          <w:headerReference w:type="default" r:id="rId3463"/>
          <w:footerReference w:type="even" r:id="rId3464"/>
          <w:footerReference w:type="default" r:id="rId3465"/>
          <w:headerReference w:type="first" r:id="rId3466"/>
          <w:footerReference w:type="first" r:id="rId3467"/>
          <w:pgSz w:w="12240" w:h="15840"/>
          <w:pgMar w:top="840" w:right="1000" w:bottom="840" w:left="1000" w:header="400" w:footer="400"/>
          <w:pgNumType w:fmt="decimal"/>
          <w:cols w:space="720"/>
          <w:titlePg w:val="0"/>
        </w:sectPr>
      </w:pPr>
    </w:p>
    <w:p>
      <w:pPr>
        <w:pStyle w:val="Normal236"/>
      </w:pPr>
    </w:p>
    <w:p>
      <w:pPr>
        <w:pStyle w:val="Normal236"/>
      </w:pPr>
      <w:r>
        <w:pict>
          <v:shape id="_x0000_i1826" type="#_x0000_t75" alt="LexisNexis®" style="width:147.75pt;height:30pt">
            <v:imagedata r:id="rId18" o:title=""/>
          </v:shape>
        </w:pict>
      </w:r>
      <w:r>
        <w:cr/>
      </w:r>
    </w:p>
    <w:p>
      <w:pPr>
        <w:pStyle w:val="Heading1234"/>
        <w:keepNext w:val="0"/>
        <w:spacing w:after="200" w:line="340" w:lineRule="atLeast"/>
        <w:ind w:left="0" w:right="0" w:firstLine="0"/>
        <w:jc w:val="center"/>
      </w:pPr>
      <w:hyperlink r:id="rId3468" w:history="1">
        <w:r>
          <w:rPr>
            <w:rFonts w:ascii="arial" w:eastAsia="arial" w:hAnsi="arial" w:cs="arial"/>
            <w:b/>
            <w:i/>
            <w:strike w:val="0"/>
            <w:color w:val="0077CC"/>
            <w:sz w:val="28"/>
            <w:u w:val="single"/>
            <w:vertAlign w:val="baseline"/>
          </w:rPr>
          <w:t>Social media CEOs to face grilling from Republican senators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Financial Wire</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9:51 PM GMT</w:t>
      </w:r>
    </w:p>
    <w:p>
      <w:pPr>
        <w:pStyle w:val="Normal236"/>
        <w:keepNext w:val="0"/>
        <w:spacing w:after="0" w:line="240" w:lineRule="atLeast"/>
        <w:ind w:right="0"/>
        <w:jc w:val="both"/>
      </w:pPr>
      <w:bookmarkStart w:id="476" w:name="Bookmark_236"/>
      <w:bookmarkEnd w:id="476"/>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6"/>
        <w:keepNext/>
        <w:spacing w:before="240" w:after="0" w:line="340" w:lineRule="atLeast"/>
        <w:ind w:left="0" w:right="0" w:firstLine="0"/>
        <w:jc w:val="left"/>
      </w:pPr>
      <w:bookmarkStart w:id="477" w:name="Body_234"/>
      <w:bookmarkEnd w:id="477"/>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27" style="position:absolute;z-index:25217126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w:t>
      </w:r>
      <w:hyperlink r:id="rId3469" w:history="1">
        <w:r>
          <w:rPr>
            <w:rFonts w:ascii="arial" w:eastAsia="arial" w:hAnsi="arial" w:cs="arial"/>
            <w:b w:val="0"/>
            <w:i/>
            <w:strike w:val="0"/>
            <w:noProof w:val="0"/>
            <w:color w:val="0077CC"/>
            <w:position w:val="0"/>
            <w:sz w:val="20"/>
            <w:u w:val="single"/>
            <w:vertAlign w:val="baseline"/>
          </w:rPr>
          <w:t>acted to limit dissemination</w:t>
        </w:r>
      </w:hyperlink>
      <w:r>
        <w:rPr>
          <w:rFonts w:ascii="arial" w:eastAsia="arial" w:hAnsi="arial" w:cs="arial"/>
          <w:b w:val="0"/>
          <w:i w:val="0"/>
          <w:strike w:val="0"/>
          <w:noProof w:val="0"/>
          <w:color w:val="000000"/>
          <w:position w:val="0"/>
          <w:sz w:val="20"/>
          <w:u w:val="none"/>
          <w:vertAlign w:val="baseline"/>
        </w:rPr>
        <w:t xml:space="preserve">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Tuesday, Facebook </w:t>
      </w:r>
      <w:hyperlink r:id="rId3470" w:history="1">
        <w:r>
          <w:rPr>
            <w:rFonts w:ascii="arial" w:eastAsia="arial" w:hAnsi="arial" w:cs="arial"/>
            <w:b w:val="0"/>
            <w:i/>
            <w:strike w:val="0"/>
            <w:noProof w:val="0"/>
            <w:color w:val="0077CC"/>
            <w:position w:val="0"/>
            <w:sz w:val="20"/>
            <w:u w:val="single"/>
            <w:vertAlign w:val="baseline"/>
          </w:rPr>
          <w:t>is not accepting</w:t>
        </w:r>
      </w:hyperlink>
      <w:r>
        <w:rPr>
          <w:rFonts w:ascii="arial" w:eastAsia="arial" w:hAnsi="arial" w:cs="arial"/>
          <w:b w:val="0"/>
          <w:i w:val="0"/>
          <w:strike w:val="0"/>
          <w:noProof w:val="0"/>
          <w:color w:val="000000"/>
          <w:position w:val="0"/>
          <w:sz w:val="20"/>
          <w:u w:val="none"/>
          <w:vertAlign w:val="baseline"/>
        </w:rPr>
        <w:t xml:space="preserve"> any new political advertising. Previously booked political ads will be able to run until the polls close next Tuesday, when all political advertising will temporarily be banned. Google, which owns YouTube, also is halting political ads after the polls close. Twitter </w:t>
      </w:r>
      <w:hyperlink r:id="rId3471" w:history="1">
        <w:r>
          <w:rPr>
            <w:rFonts w:ascii="arial" w:eastAsia="arial" w:hAnsi="arial" w:cs="arial"/>
            <w:b w:val="0"/>
            <w:i/>
            <w:strike w:val="0"/>
            <w:noProof w:val="0"/>
            <w:color w:val="0077CC"/>
            <w:position w:val="0"/>
            <w:sz w:val="20"/>
            <w:u w:val="single"/>
            <w:vertAlign w:val="baseline"/>
          </w:rPr>
          <w:t>banned all political ads</w:t>
        </w:r>
      </w:hyperlink>
      <w:r>
        <w:rPr>
          <w:rFonts w:ascii="arial" w:eastAsia="arial" w:hAnsi="arial" w:cs="arial"/>
          <w:b w:val="0"/>
          <w:i w:val="0"/>
          <w:strike w:val="0"/>
          <w:noProof w:val="0"/>
          <w:color w:val="000000"/>
          <w:position w:val="0"/>
          <w:sz w:val="20"/>
          <w:u w:val="none"/>
          <w:vertAlign w:val="baseline"/>
        </w:rPr>
        <w:t xml:space="preserve"> last year.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3472" w:history="1">
        <w:r>
          <w:rPr>
            <w:rFonts w:ascii="arial" w:eastAsia="arial" w:hAnsi="arial" w:cs="arial"/>
            <w:b w:val="0"/>
            <w:i/>
            <w:strike w:val="0"/>
            <w:noProof w:val="0"/>
            <w:color w:val="0077CC"/>
            <w:position w:val="0"/>
            <w:sz w:val="20"/>
            <w:u w:val="single"/>
            <w:vertAlign w:val="baseline"/>
          </w:rPr>
          <w:t>signed an executive orde</w:t>
        </w:r>
      </w:hyperlink>
      <w:r>
        <w:rPr>
          <w:rFonts w:ascii="arial" w:eastAsia="arial" w:hAnsi="arial" w:cs="arial"/>
          <w:b w:val="0"/>
          <w:i w:val="0"/>
          <w:strike w:val="0"/>
          <w:noProof w:val="0"/>
          <w:color w:val="000000"/>
          <w:position w:val="0"/>
          <w:sz w:val="20"/>
          <w:u w:val="none"/>
          <w:vertAlign w:val="baseline"/>
        </w:rPr>
        <w:t xml:space="preserve"> r this year challenging the protections from lawsuits under a 1996 telecommunications law. A provision known as Section 230 has served as the foundation for unfettered speech on the internet.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Justice Department </w:t>
      </w:r>
      <w:hyperlink r:id="rId3473" w:history="1">
        <w:r>
          <w:rPr>
            <w:rFonts w:ascii="arial" w:eastAsia="arial" w:hAnsi="arial" w:cs="arial"/>
            <w:b w:val="0"/>
            <w:i/>
            <w:strike w:val="0"/>
            <w:noProof w:val="0"/>
            <w:color w:val="0077CC"/>
            <w:position w:val="0"/>
            <w:sz w:val="20"/>
            <w:u w:val="single"/>
            <w:vertAlign w:val="baseline"/>
          </w:rPr>
          <w:t>sued Google</w:t>
        </w:r>
      </w:hyperlink>
      <w:r>
        <w:rPr>
          <w:rFonts w:ascii="arial" w:eastAsia="arial" w:hAnsi="arial" w:cs="arial"/>
          <w:b w:val="0"/>
          <w:i w:val="0"/>
          <w:strike w:val="0"/>
          <w:noProof w:val="0"/>
          <w:color w:val="000000"/>
          <w:position w:val="0"/>
          <w:sz w:val="20"/>
          <w:u w:val="none"/>
          <w:vertAlign w:val="baseline"/>
        </w:rPr>
        <w:t xml:space="preserve"> for abusing its dominance in online search and advertising — the government’s most significant attempt to protect competition since its groundbreaking case against Microsoft more than 20 years ago.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2504" w:history="1">
        <w:r>
          <w:rPr>
            <w:rFonts w:ascii="arial" w:eastAsia="arial" w:hAnsi="arial" w:cs="arial"/>
            <w:b w:val="0"/>
            <w:i/>
            <w:strike w:val="0"/>
            <w:noProof w:val="0"/>
            <w:color w:val="0077CC"/>
            <w:position w:val="0"/>
            <w:sz w:val="20"/>
            <w:u w:val="single"/>
            <w:vertAlign w:val="baseline"/>
          </w:rPr>
          <w:t>https://twitter.com/mgordonap</w:t>
        </w:r>
      </w:hyperlink>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28"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3474"/>
          <w:headerReference w:type="default" r:id="rId3475"/>
          <w:footerReference w:type="even" r:id="rId3476"/>
          <w:footerReference w:type="default" r:id="rId3477"/>
          <w:headerReference w:type="first" r:id="rId3478"/>
          <w:footerReference w:type="first" r:id="rId3479"/>
          <w:pgSz w:w="12240" w:h="15840"/>
          <w:pgMar w:top="840" w:right="1000" w:bottom="840" w:left="1000" w:header="400" w:footer="400"/>
          <w:pgNumType w:fmt="decimal"/>
          <w:cols w:space="720"/>
          <w:titlePg w:val="0"/>
        </w:sectPr>
      </w:pPr>
    </w:p>
    <w:p>
      <w:pPr>
        <w:pStyle w:val="Normal237"/>
      </w:pPr>
    </w:p>
    <w:p>
      <w:pPr>
        <w:pStyle w:val="Normal237"/>
      </w:pPr>
      <w:r>
        <w:pict>
          <v:shape id="_x0000_i1829" type="#_x0000_t75" alt="LexisNexis®" style="width:147.75pt;height:30pt">
            <v:imagedata r:id="rId18" o:title=""/>
          </v:shape>
        </w:pict>
      </w:r>
      <w:r>
        <w:cr/>
      </w:r>
    </w:p>
    <w:p>
      <w:pPr>
        <w:pStyle w:val="Heading1235"/>
        <w:keepNext w:val="0"/>
        <w:spacing w:after="200" w:line="340" w:lineRule="atLeast"/>
        <w:ind w:left="0" w:right="0" w:firstLine="0"/>
        <w:jc w:val="center"/>
      </w:pPr>
      <w:hyperlink r:id="rId3480" w:history="1">
        <w:r>
          <w:rPr>
            <w:rFonts w:ascii="arial" w:eastAsia="arial" w:hAnsi="arial" w:cs="arial"/>
            <w:b/>
            <w:i/>
            <w:strike w:val="0"/>
            <w:color w:val="0077CC"/>
            <w:sz w:val="28"/>
            <w:u w:val="single"/>
            <w:vertAlign w:val="baseline"/>
          </w:rPr>
          <w:t xml:space="preserve"> Social media CEOs get earful from senators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237"/>
        <w:keepNext w:val="0"/>
        <w:spacing w:after="0" w:line="240" w:lineRule="atLeast"/>
        <w:ind w:right="0"/>
        <w:jc w:val="both"/>
      </w:pPr>
      <w:bookmarkStart w:id="478" w:name="Bookmark_237"/>
      <w:bookmarkEnd w:id="478"/>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Tribune Review Publishing Company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37"/>
        <w:keepNext/>
        <w:spacing w:before="240" w:after="0" w:line="340" w:lineRule="atLeast"/>
        <w:ind w:left="0" w:right="0" w:firstLine="0"/>
        <w:jc w:val="left"/>
      </w:pPr>
      <w:bookmarkStart w:id="479" w:name="Body_235"/>
      <w:bookmarkEnd w:id="479"/>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30" style="position:absolute;z-index:25217331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With next week's election looming, the CEOs of Twitter, Facebook and Google received a hectoring from Republicans at a Senate hearing Wednesday for alleged anti-conservative bias in the companies' social media platforms and were warned of coming restrictions from Congress.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of both parties, citing the companies' tremendous power to disseminate speech and ideas, are looking to challenge their long-enjoyed bedrock legal protections for online speech.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worries over election security growing, senators in the Commerce Committee hearing extracted promises from Twitter's Jack Dorsey, Facebook's Mark Zuckerberg and Google's Sundar Pichai that their companies will take needed measures.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measures could include blocking meddling by foreign actors or the incitement of violence to overturn the election results.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Twitter and Google's YouTube have scrambled to stem the tide of material that incites violence and spreads lies and baseless conspiracy theories.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Blumenthal, D-Conn., asked the CEOs if they have a plan "if the president uses your platforms to say, on the day of the election, that there is rigging or fraud, without any basis in evidence, or attempts to say the election is over."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has refused to publicly commit to accepting the results if he loses the presidential contest. He also has raised the baseless prospect of mass fraud in the vote-by-mail process.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Testifying via video, the executives said their companies are taking a number of measures, including partnerships with news organizations, to get out accurate information. Dorsey said Twitter was working closely with state election officials. "We want to give people using the service as much information as possible," he said.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led by Trump, have accused the social media platforms, without evidence, of deliberately suppressing conservative, religious and anti-abortion views.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hearing, GOP senators raised with the executives an array of allegations of bias on the platforms regarding Iran, China, Holocaust denial and other issues.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focused their criticism mainly on hate speech, misinformation and other content that can incite violence or keep people from voting. They criticized the tech CEOs for failing to police content, blaming the platforms for playing a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seizing on unfounded accusations of bias against conservative views, has asked Congress to strip some of the protections that have generally shielded the tech companies from legal responsibility for what people post on their platforms.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has come for that free pass to end," Sen. Roger Wicker, R-Miss., the committee's chairman, said at the start of the hearing. He said the laws governing online speech must be updated because "the openness and freedom of the internet are under attack."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The story, which was not confirmed by other publications, cited unverified emails from Biden's son Hunter that were reportedly disclosed by Trump allies.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would make changes to a provision of a 1996 law that has served as the foundation for unfettered speech on the internet. Critics in both parties say that immunity under Section 230 enables the social media companies to abdicate their responsibility to impartially moderate content.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chimed in Wednesday with a tweet exhorting, "Repeal Section 230!"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amazing. Twitter refuses to allow any mention of the Biden corruption story," he tweeted. "It's the biggest story and Big Tech, together with the Lamestream Media, isn't allowing a word to be said about it."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Jon Tester, a Montana Democrat, said, "It's clear that the directive to hold this hearing comes straight from the White House."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acknowledged that Congress "should update the law to make sure it's working as intended." Dorsey and Pichai urged caution in making any changes.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executives rejected accusations of bias. "We approach our work without political bias, full stop," Pichai said. "To do otherwise would be contrary to both our business interests and our mission."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have wrestled with how strongly they should intervene with speech. They have often gone out of their way not to appear biased against conservative views -- a posture that some say effectively tilts them toward those viewpoints. The effort has been especially strained for Facebook, which was caught off guard in 2016, when it was used as a conduit by Russian agents to spread misinformation benefiting Trump's presidential campaign.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session lacked the in-person drama of star-witness proceedings before the coronavirus. The hearing room was nearly empty except for Wicker and a few colleagues, but their questioning was sharp as tempers flared among members.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"Twitter's conduct has by far been the most egregious," Sen. Ted Cruz, R-Texas, told Dorsey. Cruz cited Twitter's limitations on the newspaper story as part of "a pattern of censorship and silencing Americans with whom Twitter disagrees."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Brian Schatz, D-Hawaii, went after Republicans, saying the hearing was a "sham."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bullying," Schatz told the CEOs. "Do not let U.S. senators bully you into carrying the water" for politicians seeking to discredit their opponents.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questions, Schatz said, the Republicans "are trying to bully the heads of private companies into making a hit job" on political leaders.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earlier this year signed an executive order challenging the protections from lawsuits under the 1996 telecommunications law.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Ajit Pai, chairman of the Federal Communications Commission, an independent agency, recently announced plans to reexamine the legal protections -- an about-face from the agency's previous position.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efforts to police misinformation about the election, Twitter and Facebook have imposed a misinformation label on some content from the president, who has about 80 million followers.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Tuesday, Facebook isn't accepting any new political advertising. Previously booked political ads will be able to run until the polls close Nov. 3, when all political advertising will temporarily be banned. Google, which owns YouTube, also is halting political ads after the polls close. Twitter banned all political ads last year.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237"/>
      </w:pPr>
    </w:p>
    <w:p>
      <w:pPr>
        <w:pStyle w:val="Normal237"/>
        <w:ind w:left="200"/>
        <w:sectPr>
          <w:type w:val="continuous"/>
          <w:pgMar w:top="840" w:right="1000" w:bottom="840" w:left="1000" w:header="400" w:footer="400"/>
          <w:pgNumType w:fmt="decimal"/>
          <w:cols w:space="720"/>
        </w:sectPr>
      </w:pPr>
      <w:r>
        <w:br/>
      </w:r>
      <w:r>
        <w:pict>
          <v:line id="_x0000_s1831"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3481"/>
          <w:headerReference w:type="default" r:id="rId3482"/>
          <w:footerReference w:type="even" r:id="rId3483"/>
          <w:footerReference w:type="default" r:id="rId3484"/>
          <w:headerReference w:type="first" r:id="rId3485"/>
          <w:footerReference w:type="first" r:id="rId3486"/>
          <w:pgSz w:w="12240" w:h="15840"/>
          <w:pgMar w:top="840" w:right="1000" w:bottom="840" w:left="1000" w:header="400" w:footer="400"/>
          <w:pgNumType w:fmt="decimal"/>
          <w:cols w:space="720"/>
          <w:titlePg w:val="0"/>
        </w:sectPr>
      </w:pPr>
    </w:p>
    <w:p>
      <w:pPr>
        <w:pStyle w:val="Normal238"/>
      </w:pPr>
    </w:p>
    <w:p>
      <w:pPr>
        <w:pStyle w:val="Normal238"/>
      </w:pPr>
      <w:r>
        <w:pict>
          <v:shape id="_x0000_i1832" type="#_x0000_t75" alt="LexisNexis®" style="width:147.75pt;height:30pt">
            <v:imagedata r:id="rId18" o:title=""/>
          </v:shape>
        </w:pict>
      </w:r>
      <w:r>
        <w:cr/>
      </w:r>
    </w:p>
    <w:p>
      <w:pPr>
        <w:pStyle w:val="Heading1236"/>
        <w:keepNext w:val="0"/>
        <w:spacing w:after="200" w:line="340" w:lineRule="atLeast"/>
        <w:ind w:left="0" w:right="0" w:firstLine="0"/>
        <w:jc w:val="center"/>
      </w:pPr>
      <w:hyperlink r:id="rId3487" w:history="1">
        <w:r>
          <w:rPr>
            <w:rFonts w:ascii="arial" w:eastAsia="arial" w:hAnsi="arial" w:cs="arial"/>
            <w:b/>
            <w:i/>
            <w:strike w:val="0"/>
            <w:color w:val="0077CC"/>
            <w:sz w:val="28"/>
            <w:u w:val="single"/>
            <w:vertAlign w:val="baseline"/>
          </w:rPr>
          <w:t>Who Is Rusten Sheskey? Kenosha Police Officer Who Shot Jacob Blake Revealed</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2020 Thursday 6:09 AM EST</w:t>
      </w:r>
    </w:p>
    <w:p>
      <w:pPr>
        <w:pStyle w:val="Normal238"/>
        <w:keepNext w:val="0"/>
        <w:spacing w:after="0" w:line="240" w:lineRule="atLeast"/>
        <w:ind w:right="0"/>
        <w:jc w:val="both"/>
      </w:pPr>
      <w:bookmarkStart w:id="480" w:name="Bookmark_238"/>
      <w:bookmarkEnd w:id="480"/>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238"/>
        <w:keepNext w:val="0"/>
        <w:spacing w:before="120" w:after="0" w:line="220" w:lineRule="atLeast"/>
        <w:ind w:left="0" w:right="0" w:firstLine="0"/>
        <w:jc w:val="left"/>
      </w:pPr>
      <w:r>
        <w:br/>
      </w:r>
      <w:r>
        <w:pict>
          <v:shape id="_x0000_i1833" type="#_x0000_t75" style="width:166.48pt;height:42.74pt">
            <v:imagedata r:id="rId542"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Khaleda Rahman</w:t>
      </w:r>
    </w:p>
    <w:p>
      <w:pPr>
        <w:pStyle w:val="Normal2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Sheskey, who has been with the Kenosha Police Department for seven years, held on to Blake's shirt and fired his service weapon seven times at the man's back, state authorities said.</w:t>
      </w:r>
    </w:p>
    <w:p>
      <w:pPr>
        <w:pStyle w:val="Normal238"/>
        <w:keepNext/>
        <w:spacing w:before="240" w:after="0" w:line="340" w:lineRule="atLeast"/>
        <w:ind w:left="0" w:right="0" w:firstLine="0"/>
        <w:jc w:val="left"/>
      </w:pPr>
      <w:bookmarkStart w:id="481" w:name="Body_236"/>
      <w:bookmarkEnd w:id="481"/>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34" style="position:absolute;z-index:25217536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police officer who shot Jacob Blake in the back has been identified as Rusten Sheskey.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Sheskey held on to Blake's shirt and fired his gun seven times into the man's back on Sunday, the Wisconsin Department of Justice (DOJ) said in a statement on Wednesday.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seven-year veteran of the Kenosha Police Department, Sheskey was the only officer at the scene to fire their weapon, the department said. He and the other officers involved have been placed on administrative leave.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Sheskey joined the Kenosha's police force in 2013. Pictures posted on the department's Facebook page in April that year show him being sworn in as an officer alongside three others.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val="0"/>
          <w:i/>
          <w:strike w:val="0"/>
          <w:noProof w:val="0"/>
          <w:color w:val="000000"/>
          <w:position w:val="0"/>
          <w:sz w:val="20"/>
          <w:u w:val="none"/>
          <w:vertAlign w:val="baseline"/>
        </w:rPr>
        <w:t>The Kenosha News</w:t>
      </w:r>
      <w:r>
        <w:rPr>
          <w:rFonts w:ascii="arial" w:eastAsia="arial" w:hAnsi="arial" w:cs="arial"/>
          <w:b w:val="0"/>
          <w:i w:val="0"/>
          <w:strike w:val="0"/>
          <w:noProof w:val="0"/>
          <w:color w:val="000000"/>
          <w:position w:val="0"/>
          <w:sz w:val="20"/>
          <w:u w:val="none"/>
          <w:vertAlign w:val="baseline"/>
        </w:rPr>
        <w:t>, Sheskey joined the Kenosha Police Department's bike unit in 2017.</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newspaper last year, Sheskey said he had always wanted to go into law enforcement "for the most part."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liked most about his job, he replied that "you're dealing with people on perhaps the worst day of their lives and you can try and help them as much as you can and make that day a little bit better. And that, for the most part, people trust us to do that for them."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it a "huge responsibility," he said: "I really like trying to help the people. We may not be able to make a situation right, or better, but we can maybe make it a little easier for them to handle during that time."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Sheskey added that the job was a "customer service job."</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especially with the officers that we have here, everybody strives to make sure that the public feels served and happy with the services they receive. A lot of officers go way out of their way to make sure that that's done," he said. "I think the KPD really embraces that."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joining the Kenosha Police Department, Sheskey was a police officer at the University of Wisconsin-Parkside.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Sheskey worked on an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on the campus in 2012 after a noose was found in a dorm and several Black students received death threats.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joined the university's police department in 2010 and two years later, received a license to be a private security agent,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reported, citing Wisconsin records.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Kenosha Police have revealed little about what prompted Sunday's shooting, saying only said that officers had been responding to a "domestic incident" at a residence in the 2800 block of 40th Street.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DOJ has revealed that officers arrived there after a woman reported that her boyfriend "was present and was not supposed to be on the premises."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Sheskey shot Blake, a 29-year-old Black man, after officers first unsuccessfully used a stun gun on him, according to the DOJ.</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Blake walked around his vehicle, opened the driver's side door, and leaned forward," the DOJ said. "While holding onto Mr. Blake's shirt, Officer Rusten Sheskey fired his service weapon 7 times. Officer Sheskey fired the weapon into Mr. Blake's back. No other officer fired their weapon."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DOJ said the incident wasn't captured on body cameras, because the Kenosha Police Department does not have them.</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w:t>
      </w:r>
      <w:hyperlink r:id="rId3488" w:history="1">
        <w:r>
          <w:rPr>
            <w:rFonts w:ascii="arial" w:eastAsia="arial" w:hAnsi="arial" w:cs="arial"/>
            <w:b w:val="0"/>
            <w:i/>
            <w:strike w:val="0"/>
            <w:noProof w:val="0"/>
            <w:color w:val="0077CC"/>
            <w:position w:val="0"/>
            <w:sz w:val="20"/>
            <w:u w:val="single"/>
            <w:vertAlign w:val="baseline"/>
          </w:rPr>
          <w:t>cellphone video that did capture the shooting</w:t>
        </w:r>
      </w:hyperlink>
      <w:r>
        <w:rPr>
          <w:rFonts w:ascii="arial" w:eastAsia="arial" w:hAnsi="arial" w:cs="arial"/>
          <w:b w:val="0"/>
          <w:i w:val="0"/>
          <w:strike w:val="0"/>
          <w:noProof w:val="0"/>
          <w:color w:val="000000"/>
          <w:position w:val="0"/>
          <w:sz w:val="20"/>
          <w:u w:val="none"/>
          <w:vertAlign w:val="baseline"/>
        </w:rPr>
        <w:t xml:space="preserve"> from across the street circulated widely online, triggering unrest that has rocked Kenosha in the days since and spread to other cities.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showed Blake walking around the front of his vehicle as officers followed him with their weapons drawn.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Blake leans into the driver's side door of his vehicle, an officer is seen pulling him back by grabbing his shirt. The officer is then seen opening fire at Blake's back. Seven shots are heard ringing out, but it's still not clear how many bullets struck Blake.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DOJ said officers at the scene immediately provided medical aid to Blake, who was transported to a hospital in Milwaukee, where he remains.</w:t>
      </w:r>
    </w:p>
    <w:p>
      <w:pPr>
        <w:pStyle w:val="Normal238"/>
        <w:keepNext w:val="0"/>
        <w:spacing w:before="240" w:after="0" w:line="260" w:lineRule="atLeast"/>
        <w:ind w:left="0" w:right="0" w:firstLine="0"/>
        <w:jc w:val="both"/>
      </w:pPr>
      <w:hyperlink r:id="rId3489" w:history="1">
        <w:r>
          <w:rPr>
            <w:rFonts w:ascii="arial" w:eastAsia="arial" w:hAnsi="arial" w:cs="arial"/>
            <w:b w:val="0"/>
            <w:i/>
            <w:strike w:val="0"/>
            <w:color w:val="0077CC"/>
            <w:sz w:val="20"/>
            <w:u w:val="single"/>
            <w:vertAlign w:val="baseline"/>
          </w:rPr>
          <w:t>Blake admitted to investigators after the shooting that he had a knife</w:t>
        </w:r>
      </w:hyperlink>
      <w:r>
        <w:rPr>
          <w:rFonts w:ascii="arial" w:eastAsia="arial" w:hAnsi="arial" w:cs="arial"/>
          <w:b w:val="0"/>
          <w:i w:val="0"/>
          <w:strike w:val="0"/>
          <w:noProof w:val="0"/>
          <w:color w:val="000000"/>
          <w:position w:val="0"/>
          <w:sz w:val="20"/>
          <w:u w:val="none"/>
          <w:vertAlign w:val="baseline"/>
        </w:rPr>
        <w:t xml:space="preserve"> in his possession and state agents later recovered one from the driver's side floorboard of the vehicle, the DOJ said. No other weapons were located in the vehicle.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DOJ didn't say Blake threatened anyone with the knife.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Raysean White, the man who said he filmed the widely circulated video of the shooting, told The Associated Press that he heard officers shout "Drop the knife! Drop the knife!" before they shot Blake, but said he didn't see one in his hands.</w:t>
      </w:r>
    </w:p>
    <w:p>
      <w:pPr>
        <w:pStyle w:val="Normal238"/>
        <w:keepNext w:val="0"/>
        <w:spacing w:before="240" w:after="0" w:line="260" w:lineRule="atLeast"/>
        <w:ind w:left="0" w:right="0" w:firstLine="0"/>
        <w:jc w:val="both"/>
      </w:pPr>
      <w:hyperlink r:id="rId3490" w:history="1">
        <w:r>
          <w:rPr>
            <w:rFonts w:ascii="arial" w:eastAsia="arial" w:hAnsi="arial" w:cs="arial"/>
            <w:b w:val="0"/>
            <w:i/>
            <w:strike w:val="0"/>
            <w:color w:val="0077CC"/>
            <w:sz w:val="20"/>
            <w:u w:val="single"/>
            <w:vertAlign w:val="baseline"/>
          </w:rPr>
          <w:t>Three of Blake's three children were sitting in the back seat of the car</w:t>
        </w:r>
      </w:hyperlink>
      <w:r>
        <w:rPr>
          <w:rFonts w:ascii="arial" w:eastAsia="arial" w:hAnsi="arial" w:cs="arial"/>
          <w:b w:val="0"/>
          <w:i w:val="0"/>
          <w:strike w:val="0"/>
          <w:noProof w:val="0"/>
          <w:color w:val="000000"/>
          <w:position w:val="0"/>
          <w:sz w:val="20"/>
          <w:u w:val="none"/>
          <w:vertAlign w:val="baseline"/>
        </w:rPr>
        <w:t xml:space="preserve"> and witnessed the shooting, Ben Crump, an attorney representing Blake's family, has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Crump called for the officer who shot Blake to be arrested and the others involved to lose their jobs.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demanding that the prosecutor arrest the officer who shot Jacob Blake," Crump said during a news conference. "And we also are asking that these officers who violated the policies in their training be terminated immediately."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also said Blake is paralyzed from the waist down because the bullets that struck him severed his spinal cord and shattered some of his vertebrae, adding that it would "take a miracle" for him to walk again.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DOJ has yet to announce any charges, but said on Monday that its Division of Criminal Investigation (DCI) will aim to turn over its investigative reports to a prosecutor within 30 days.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"DCI is continuing to review evidence and determine the facts of this incident and will turn over investigative reports to a prosecutor following a complete and thorough investigation," the DOJ said. "The prosecutor then reviews the report and makes a determination about what charges, if any, are appropriate."</w:t>
      </w:r>
    </w:p>
    <w:p>
      <w:pPr>
        <w:pStyle w:val="Normal238"/>
        <w:keepNext w:val="0"/>
        <w:spacing w:before="240" w:after="0" w:line="260" w:lineRule="atLeast"/>
        <w:ind w:left="0" w:right="0" w:firstLine="0"/>
        <w:jc w:val="both"/>
      </w:pPr>
      <w:hyperlink r:id="rId3491" w:history="1">
        <w:r>
          <w:rPr>
            <w:rFonts w:ascii="arial" w:eastAsia="arial" w:hAnsi="arial" w:cs="arial"/>
            <w:b w:val="0"/>
            <w:i/>
            <w:strike w:val="0"/>
            <w:color w:val="0077CC"/>
            <w:sz w:val="20"/>
            <w:u w:val="single"/>
            <w:vertAlign w:val="baseline"/>
          </w:rPr>
          <w:t>Link to Image</w:t>
        </w:r>
      </w:hyperlink>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835" style="position:absolute;z-index:252176384"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Rusten Sheskey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Kenosha Police Department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Rusten Sheskey has been identified as the officer who shot Jacob Blake seven times in the back on Sunday.</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2020</w:t>
      </w:r>
    </w:p>
    <w:p>
      <w:pPr>
        <w:pStyle w:val="Normal238"/>
      </w:pPr>
    </w:p>
    <w:p>
      <w:pPr>
        <w:pStyle w:val="Normal238"/>
        <w:ind w:left="200"/>
        <w:sectPr>
          <w:type w:val="continuous"/>
          <w:pgMar w:top="840" w:right="1000" w:bottom="840" w:left="1000" w:header="400" w:footer="400"/>
          <w:pgNumType w:fmt="decimal"/>
          <w:cols w:space="720"/>
        </w:sectPr>
      </w:pPr>
      <w:r>
        <w:br/>
      </w:r>
      <w:r>
        <w:pict>
          <v:line id="_x0000_s1836"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3492"/>
          <w:headerReference w:type="default" r:id="rId3493"/>
          <w:footerReference w:type="even" r:id="rId3494"/>
          <w:footerReference w:type="default" r:id="rId3495"/>
          <w:headerReference w:type="first" r:id="rId3496"/>
          <w:footerReference w:type="first" r:id="rId3497"/>
          <w:pgSz w:w="12240" w:h="15840"/>
          <w:pgMar w:top="840" w:right="1000" w:bottom="840" w:left="1000" w:header="400" w:footer="400"/>
          <w:pgNumType w:fmt="decimal"/>
          <w:cols w:space="720"/>
          <w:titlePg w:val="0"/>
        </w:sectPr>
      </w:pPr>
    </w:p>
    <w:p>
      <w:pPr>
        <w:pStyle w:val="Normal239"/>
      </w:pPr>
    </w:p>
    <w:p>
      <w:pPr>
        <w:pStyle w:val="Normal239"/>
      </w:pPr>
      <w:r>
        <w:pict>
          <v:shape id="_x0000_i1837" type="#_x0000_t75" alt="LexisNexis®" style="width:147.75pt;height:30pt">
            <v:imagedata r:id="rId18" o:title=""/>
          </v:shape>
        </w:pict>
      </w:r>
      <w:r>
        <w:cr/>
      </w:r>
    </w:p>
    <w:p>
      <w:pPr>
        <w:pStyle w:val="Heading1237"/>
        <w:keepNext w:val="0"/>
        <w:spacing w:after="200" w:line="340" w:lineRule="atLeast"/>
        <w:ind w:left="0" w:right="0" w:firstLine="0"/>
        <w:jc w:val="center"/>
      </w:pPr>
      <w:hyperlink r:id="rId3498" w:history="1">
        <w:r>
          <w:rPr>
            <w:rFonts w:ascii="arial" w:eastAsia="arial" w:hAnsi="arial" w:cs="arial"/>
            <w:b/>
            <w:i/>
            <w:strike w:val="0"/>
            <w:color w:val="0077CC"/>
            <w:sz w:val="28"/>
            <w:u w:val="single"/>
            <w:vertAlign w:val="baseline"/>
          </w:rPr>
          <w:t>Social media CEOs to face grilling from Republican senators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9:51 PM GMT</w:t>
      </w:r>
    </w:p>
    <w:p>
      <w:pPr>
        <w:pStyle w:val="Normal239"/>
        <w:keepNext w:val="0"/>
        <w:spacing w:after="0" w:line="240" w:lineRule="atLeast"/>
        <w:ind w:right="0"/>
        <w:jc w:val="both"/>
      </w:pPr>
      <w:bookmarkStart w:id="482" w:name="Bookmark_239"/>
      <w:bookmarkEnd w:id="482"/>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9"/>
        <w:keepNext/>
        <w:spacing w:before="240" w:after="0" w:line="340" w:lineRule="atLeast"/>
        <w:ind w:left="0" w:right="0" w:firstLine="0"/>
        <w:jc w:val="left"/>
      </w:pPr>
      <w:bookmarkStart w:id="483" w:name="Body_237"/>
      <w:bookmarkEnd w:id="483"/>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38" style="position:absolute;z-index:25217843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w:t>
      </w:r>
      <w:hyperlink r:id="rId3469" w:history="1">
        <w:r>
          <w:rPr>
            <w:rFonts w:ascii="arial" w:eastAsia="arial" w:hAnsi="arial" w:cs="arial"/>
            <w:b w:val="0"/>
            <w:i/>
            <w:strike w:val="0"/>
            <w:noProof w:val="0"/>
            <w:color w:val="0077CC"/>
            <w:position w:val="0"/>
            <w:sz w:val="20"/>
            <w:u w:val="single"/>
            <w:vertAlign w:val="baseline"/>
          </w:rPr>
          <w:t>acted to limit dissemination</w:t>
        </w:r>
      </w:hyperlink>
      <w:r>
        <w:rPr>
          <w:rFonts w:ascii="arial" w:eastAsia="arial" w:hAnsi="arial" w:cs="arial"/>
          <w:b w:val="0"/>
          <w:i w:val="0"/>
          <w:strike w:val="0"/>
          <w:noProof w:val="0"/>
          <w:color w:val="000000"/>
          <w:position w:val="0"/>
          <w:sz w:val="20"/>
          <w:u w:val="none"/>
          <w:vertAlign w:val="baseline"/>
        </w:rPr>
        <w:t xml:space="preserve">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Tuesday, Facebook </w:t>
      </w:r>
      <w:hyperlink r:id="rId3470" w:history="1">
        <w:r>
          <w:rPr>
            <w:rFonts w:ascii="arial" w:eastAsia="arial" w:hAnsi="arial" w:cs="arial"/>
            <w:b w:val="0"/>
            <w:i/>
            <w:strike w:val="0"/>
            <w:noProof w:val="0"/>
            <w:color w:val="0077CC"/>
            <w:position w:val="0"/>
            <w:sz w:val="20"/>
            <w:u w:val="single"/>
            <w:vertAlign w:val="baseline"/>
          </w:rPr>
          <w:t>is not accepting</w:t>
        </w:r>
      </w:hyperlink>
      <w:r>
        <w:rPr>
          <w:rFonts w:ascii="arial" w:eastAsia="arial" w:hAnsi="arial" w:cs="arial"/>
          <w:b w:val="0"/>
          <w:i w:val="0"/>
          <w:strike w:val="0"/>
          <w:noProof w:val="0"/>
          <w:color w:val="000000"/>
          <w:position w:val="0"/>
          <w:sz w:val="20"/>
          <w:u w:val="none"/>
          <w:vertAlign w:val="baseline"/>
        </w:rPr>
        <w:t xml:space="preserve"> any new political advertising. Previously booked political ads will be able to run until the polls close next Tuesday, when all political advertising will temporarily be banned. Google, which owns YouTube, also is halting political ads after the polls close. Twitter </w:t>
      </w:r>
      <w:hyperlink r:id="rId3471" w:history="1">
        <w:r>
          <w:rPr>
            <w:rFonts w:ascii="arial" w:eastAsia="arial" w:hAnsi="arial" w:cs="arial"/>
            <w:b w:val="0"/>
            <w:i/>
            <w:strike w:val="0"/>
            <w:noProof w:val="0"/>
            <w:color w:val="0077CC"/>
            <w:position w:val="0"/>
            <w:sz w:val="20"/>
            <w:u w:val="single"/>
            <w:vertAlign w:val="baseline"/>
          </w:rPr>
          <w:t>banned all political ads</w:t>
        </w:r>
      </w:hyperlink>
      <w:r>
        <w:rPr>
          <w:rFonts w:ascii="arial" w:eastAsia="arial" w:hAnsi="arial" w:cs="arial"/>
          <w:b w:val="0"/>
          <w:i w:val="0"/>
          <w:strike w:val="0"/>
          <w:noProof w:val="0"/>
          <w:color w:val="000000"/>
          <w:position w:val="0"/>
          <w:sz w:val="20"/>
          <w:u w:val="none"/>
          <w:vertAlign w:val="baseline"/>
        </w:rPr>
        <w:t xml:space="preserve"> last year.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3472" w:history="1">
        <w:r>
          <w:rPr>
            <w:rFonts w:ascii="arial" w:eastAsia="arial" w:hAnsi="arial" w:cs="arial"/>
            <w:b w:val="0"/>
            <w:i/>
            <w:strike w:val="0"/>
            <w:noProof w:val="0"/>
            <w:color w:val="0077CC"/>
            <w:position w:val="0"/>
            <w:sz w:val="20"/>
            <w:u w:val="single"/>
            <w:vertAlign w:val="baseline"/>
          </w:rPr>
          <w:t>signed an executive orde</w:t>
        </w:r>
      </w:hyperlink>
      <w:r>
        <w:rPr>
          <w:rFonts w:ascii="arial" w:eastAsia="arial" w:hAnsi="arial" w:cs="arial"/>
          <w:b w:val="0"/>
          <w:i w:val="0"/>
          <w:strike w:val="0"/>
          <w:noProof w:val="0"/>
          <w:color w:val="000000"/>
          <w:position w:val="0"/>
          <w:sz w:val="20"/>
          <w:u w:val="none"/>
          <w:vertAlign w:val="baseline"/>
        </w:rPr>
        <w:t xml:space="preserve"> r this year challenging the protections from lawsuits under a 1996 telecommunications law. A provision known as Section 230 has served as the foundation for unfettered speech on the internet.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Justice Department </w:t>
      </w:r>
      <w:hyperlink r:id="rId3473" w:history="1">
        <w:r>
          <w:rPr>
            <w:rFonts w:ascii="arial" w:eastAsia="arial" w:hAnsi="arial" w:cs="arial"/>
            <w:b w:val="0"/>
            <w:i/>
            <w:strike w:val="0"/>
            <w:noProof w:val="0"/>
            <w:color w:val="0077CC"/>
            <w:position w:val="0"/>
            <w:sz w:val="20"/>
            <w:u w:val="single"/>
            <w:vertAlign w:val="baseline"/>
          </w:rPr>
          <w:t>sued Google</w:t>
        </w:r>
      </w:hyperlink>
      <w:r>
        <w:rPr>
          <w:rFonts w:ascii="arial" w:eastAsia="arial" w:hAnsi="arial" w:cs="arial"/>
          <w:b w:val="0"/>
          <w:i w:val="0"/>
          <w:strike w:val="0"/>
          <w:noProof w:val="0"/>
          <w:color w:val="000000"/>
          <w:position w:val="0"/>
          <w:sz w:val="20"/>
          <w:u w:val="none"/>
          <w:vertAlign w:val="baseline"/>
        </w:rPr>
        <w:t xml:space="preserve"> for abusing its dominance in online search and advertising — the government’s most significant attempt to protect competition since its groundbreaking case against Microsoft more than 20 years ago.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2504" w:history="1">
        <w:r>
          <w:rPr>
            <w:rFonts w:ascii="arial" w:eastAsia="arial" w:hAnsi="arial" w:cs="arial"/>
            <w:b w:val="0"/>
            <w:i/>
            <w:strike w:val="0"/>
            <w:noProof w:val="0"/>
            <w:color w:val="0077CC"/>
            <w:position w:val="0"/>
            <w:sz w:val="20"/>
            <w:u w:val="single"/>
            <w:vertAlign w:val="baseline"/>
          </w:rPr>
          <w:t>https://twitter.com/mgordonap</w:t>
        </w:r>
      </w:hyperlink>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239"/>
      </w:pPr>
    </w:p>
    <w:p>
      <w:pPr>
        <w:pStyle w:val="Normal239"/>
        <w:ind w:left="200"/>
        <w:sectPr>
          <w:type w:val="continuous"/>
          <w:pgMar w:top="840" w:right="1000" w:bottom="840" w:left="1000" w:header="400" w:footer="400"/>
          <w:pgNumType w:fmt="decimal"/>
          <w:cols w:space="720"/>
        </w:sectPr>
      </w:pPr>
      <w:r>
        <w:br/>
      </w:r>
      <w:r>
        <w:pict>
          <v:line id="_x0000_s1839"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3499"/>
          <w:headerReference w:type="default" r:id="rId3500"/>
          <w:footerReference w:type="even" r:id="rId3501"/>
          <w:footerReference w:type="default" r:id="rId3502"/>
          <w:headerReference w:type="first" r:id="rId3503"/>
          <w:footerReference w:type="first" r:id="rId3504"/>
          <w:pgSz w:w="12240" w:h="15840"/>
          <w:pgMar w:top="840" w:right="1000" w:bottom="840" w:left="1000" w:header="400" w:footer="400"/>
          <w:pgNumType w:fmt="decimal"/>
          <w:cols w:space="720"/>
          <w:titlePg w:val="0"/>
        </w:sectPr>
      </w:pPr>
    </w:p>
    <w:p>
      <w:pPr>
        <w:pStyle w:val="Normal240"/>
      </w:pPr>
    </w:p>
    <w:p>
      <w:pPr>
        <w:pStyle w:val="Normal240"/>
      </w:pPr>
      <w:r>
        <w:pict>
          <v:shape id="_x0000_i1840" type="#_x0000_t75" alt="LexisNexis®" style="width:147.75pt;height:30pt">
            <v:imagedata r:id="rId18" o:title=""/>
          </v:shape>
        </w:pict>
      </w:r>
      <w:r>
        <w:cr/>
      </w:r>
    </w:p>
    <w:p>
      <w:pPr>
        <w:pStyle w:val="Heading1238"/>
        <w:keepNext w:val="0"/>
        <w:spacing w:after="200" w:line="340" w:lineRule="atLeast"/>
        <w:ind w:left="0" w:right="0" w:firstLine="0"/>
        <w:jc w:val="center"/>
      </w:pPr>
      <w:hyperlink r:id="rId3505" w:history="1">
        <w:r>
          <w:rPr>
            <w:rFonts w:ascii="arial" w:eastAsia="arial" w:hAnsi="arial" w:cs="arial"/>
            <w:b/>
            <w:i/>
            <w:strike w:val="0"/>
            <w:color w:val="0077CC"/>
            <w:sz w:val="28"/>
            <w:u w:val="single"/>
            <w:vertAlign w:val="baseline"/>
          </w:rPr>
          <w:t>Social media CEOs to face grilling from senators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240"/>
        <w:keepNext w:val="0"/>
        <w:spacing w:after="0" w:line="240" w:lineRule="atLeast"/>
        <w:ind w:right="0"/>
        <w:jc w:val="both"/>
      </w:pPr>
      <w:bookmarkStart w:id="484" w:name="Bookmark_240"/>
      <w:bookmarkEnd w:id="484"/>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Woodward Communications, Inc.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 Pg. 5</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The Associated Press</w:t>
      </w:r>
    </w:p>
    <w:p>
      <w:pPr>
        <w:pStyle w:val="Normal240"/>
        <w:keepNext/>
        <w:spacing w:before="240" w:after="0" w:line="340" w:lineRule="atLeast"/>
        <w:ind w:left="0" w:right="0" w:firstLine="0"/>
        <w:jc w:val="left"/>
      </w:pPr>
      <w:bookmarkStart w:id="485" w:name="Body_238"/>
      <w:bookmarkEnd w:id="485"/>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41" style="position:absolute;z-index:25218048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MARCY GORDON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Less than a week before Election Day, the CEOs of Twitter, Facebook and Google are set to face a grilling by Republican senators who accuse the tech giants of anti-conservative bias. Democrats are trying to expand the discussion to include other issues such as the companies' heavy impact on local news.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today. The executives have agreed to appear remotely after being threatened with subpoenas.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of deliberately suppressing conservative, religious and anti-abortion views.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prospect, without evidence, of mass fraud in the vote-by-mail process.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order this year challenging the protections from lawsuits under a 1996 telecommunications law. A provision known as Section 230 has served as the foundation for unfettered speech on the internet.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The Associated Press. All rights reserved. This material may not be published, broadcast, rewritten or redistributed without permission.</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842"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3506"/>
          <w:headerReference w:type="default" r:id="rId3507"/>
          <w:footerReference w:type="even" r:id="rId3508"/>
          <w:footerReference w:type="default" r:id="rId3509"/>
          <w:headerReference w:type="first" r:id="rId3510"/>
          <w:footerReference w:type="first" r:id="rId3511"/>
          <w:pgSz w:w="12240" w:h="15840"/>
          <w:pgMar w:top="840" w:right="1000" w:bottom="840" w:left="1000" w:header="400" w:footer="400"/>
          <w:pgNumType w:fmt="decimal"/>
          <w:cols w:space="720"/>
          <w:titlePg w:val="0"/>
        </w:sectPr>
      </w:pPr>
    </w:p>
    <w:p>
      <w:pPr>
        <w:pStyle w:val="Normal241"/>
      </w:pPr>
    </w:p>
    <w:p>
      <w:pPr>
        <w:pStyle w:val="Normal241"/>
      </w:pPr>
      <w:r>
        <w:pict>
          <v:shape id="_x0000_i1843" type="#_x0000_t75" alt="LexisNexis®" style="width:147.75pt;height:30pt">
            <v:imagedata r:id="rId18" o:title=""/>
          </v:shape>
        </w:pict>
      </w:r>
      <w:r>
        <w:cr/>
      </w:r>
    </w:p>
    <w:p>
      <w:pPr>
        <w:pStyle w:val="Heading1239"/>
        <w:keepNext w:val="0"/>
        <w:spacing w:after="200" w:line="340" w:lineRule="atLeast"/>
        <w:ind w:left="0" w:right="0" w:firstLine="0"/>
        <w:jc w:val="center"/>
      </w:pPr>
      <w:hyperlink r:id="rId3512" w:history="1">
        <w:r>
          <w:rPr>
            <w:rFonts w:ascii="arial" w:eastAsia="arial" w:hAnsi="arial" w:cs="arial"/>
            <w:b/>
            <w:i/>
            <w:strike w:val="0"/>
            <w:color w:val="0077CC"/>
            <w:sz w:val="28"/>
            <w:u w:val="single"/>
            <w:vertAlign w:val="baseline"/>
          </w:rPr>
          <w:t>Social media CEOs to face grilling from Republican senators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9:51 PM GMT</w:t>
      </w:r>
    </w:p>
    <w:p>
      <w:pPr>
        <w:pStyle w:val="Normal241"/>
        <w:keepNext w:val="0"/>
        <w:spacing w:after="0" w:line="240" w:lineRule="atLeast"/>
        <w:ind w:right="0"/>
        <w:jc w:val="both"/>
      </w:pPr>
      <w:bookmarkStart w:id="486" w:name="Bookmark_241"/>
      <w:bookmarkEnd w:id="486"/>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41"/>
        <w:keepNext/>
        <w:spacing w:before="240" w:after="0" w:line="340" w:lineRule="atLeast"/>
        <w:ind w:left="0" w:right="0" w:firstLine="0"/>
        <w:jc w:val="left"/>
      </w:pPr>
      <w:bookmarkStart w:id="487" w:name="Body_239"/>
      <w:bookmarkEnd w:id="487"/>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44" style="position:absolute;z-index:25218252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w:t>
      </w:r>
      <w:hyperlink r:id="rId3469" w:history="1">
        <w:r>
          <w:rPr>
            <w:rFonts w:ascii="arial" w:eastAsia="arial" w:hAnsi="arial" w:cs="arial"/>
            <w:b w:val="0"/>
            <w:i/>
            <w:strike w:val="0"/>
            <w:noProof w:val="0"/>
            <w:color w:val="0077CC"/>
            <w:position w:val="0"/>
            <w:sz w:val="20"/>
            <w:u w:val="single"/>
            <w:vertAlign w:val="baseline"/>
          </w:rPr>
          <w:t>acted to limit dissemination</w:t>
        </w:r>
      </w:hyperlink>
      <w:r>
        <w:rPr>
          <w:rFonts w:ascii="arial" w:eastAsia="arial" w:hAnsi="arial" w:cs="arial"/>
          <w:b w:val="0"/>
          <w:i w:val="0"/>
          <w:strike w:val="0"/>
          <w:noProof w:val="0"/>
          <w:color w:val="000000"/>
          <w:position w:val="0"/>
          <w:sz w:val="20"/>
          <w:u w:val="none"/>
          <w:vertAlign w:val="baseline"/>
        </w:rPr>
        <w:t xml:space="preserve">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Tuesday, Facebook </w:t>
      </w:r>
      <w:hyperlink r:id="rId3470" w:history="1">
        <w:r>
          <w:rPr>
            <w:rFonts w:ascii="arial" w:eastAsia="arial" w:hAnsi="arial" w:cs="arial"/>
            <w:b w:val="0"/>
            <w:i/>
            <w:strike w:val="0"/>
            <w:noProof w:val="0"/>
            <w:color w:val="0077CC"/>
            <w:position w:val="0"/>
            <w:sz w:val="20"/>
            <w:u w:val="single"/>
            <w:vertAlign w:val="baseline"/>
          </w:rPr>
          <w:t>is not accepting</w:t>
        </w:r>
      </w:hyperlink>
      <w:r>
        <w:rPr>
          <w:rFonts w:ascii="arial" w:eastAsia="arial" w:hAnsi="arial" w:cs="arial"/>
          <w:b w:val="0"/>
          <w:i w:val="0"/>
          <w:strike w:val="0"/>
          <w:noProof w:val="0"/>
          <w:color w:val="000000"/>
          <w:position w:val="0"/>
          <w:sz w:val="20"/>
          <w:u w:val="none"/>
          <w:vertAlign w:val="baseline"/>
        </w:rPr>
        <w:t xml:space="preserve"> any new political advertising. Previously booked political ads will be able to run until the polls close next Tuesday, when all political advertising will temporarily be banned. Google, which owns YouTube, also is halting political ads after the polls close. Twitter </w:t>
      </w:r>
      <w:hyperlink r:id="rId3471" w:history="1">
        <w:r>
          <w:rPr>
            <w:rFonts w:ascii="arial" w:eastAsia="arial" w:hAnsi="arial" w:cs="arial"/>
            <w:b w:val="0"/>
            <w:i/>
            <w:strike w:val="0"/>
            <w:noProof w:val="0"/>
            <w:color w:val="0077CC"/>
            <w:position w:val="0"/>
            <w:sz w:val="20"/>
            <w:u w:val="single"/>
            <w:vertAlign w:val="baseline"/>
          </w:rPr>
          <w:t>banned all political ads</w:t>
        </w:r>
      </w:hyperlink>
      <w:r>
        <w:rPr>
          <w:rFonts w:ascii="arial" w:eastAsia="arial" w:hAnsi="arial" w:cs="arial"/>
          <w:b w:val="0"/>
          <w:i w:val="0"/>
          <w:strike w:val="0"/>
          <w:noProof w:val="0"/>
          <w:color w:val="000000"/>
          <w:position w:val="0"/>
          <w:sz w:val="20"/>
          <w:u w:val="none"/>
          <w:vertAlign w:val="baseline"/>
        </w:rPr>
        <w:t xml:space="preserve"> last year.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3472" w:history="1">
        <w:r>
          <w:rPr>
            <w:rFonts w:ascii="arial" w:eastAsia="arial" w:hAnsi="arial" w:cs="arial"/>
            <w:b w:val="0"/>
            <w:i/>
            <w:strike w:val="0"/>
            <w:noProof w:val="0"/>
            <w:color w:val="0077CC"/>
            <w:position w:val="0"/>
            <w:sz w:val="20"/>
            <w:u w:val="single"/>
            <w:vertAlign w:val="baseline"/>
          </w:rPr>
          <w:t>signed an executive orde</w:t>
        </w:r>
      </w:hyperlink>
      <w:r>
        <w:rPr>
          <w:rFonts w:ascii="arial" w:eastAsia="arial" w:hAnsi="arial" w:cs="arial"/>
          <w:b w:val="0"/>
          <w:i w:val="0"/>
          <w:strike w:val="0"/>
          <w:noProof w:val="0"/>
          <w:color w:val="000000"/>
          <w:position w:val="0"/>
          <w:sz w:val="20"/>
          <w:u w:val="none"/>
          <w:vertAlign w:val="baseline"/>
        </w:rPr>
        <w:t xml:space="preserve"> r this year challenging the protections from lawsuits under a 1996 telecommunications law. A provision known as Section 230 has served as the foundation for unfettered speech on the internet.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Justice Department </w:t>
      </w:r>
      <w:hyperlink r:id="rId3473" w:history="1">
        <w:r>
          <w:rPr>
            <w:rFonts w:ascii="arial" w:eastAsia="arial" w:hAnsi="arial" w:cs="arial"/>
            <w:b w:val="0"/>
            <w:i/>
            <w:strike w:val="0"/>
            <w:noProof w:val="0"/>
            <w:color w:val="0077CC"/>
            <w:position w:val="0"/>
            <w:sz w:val="20"/>
            <w:u w:val="single"/>
            <w:vertAlign w:val="baseline"/>
          </w:rPr>
          <w:t>sued Google</w:t>
        </w:r>
      </w:hyperlink>
      <w:r>
        <w:rPr>
          <w:rFonts w:ascii="arial" w:eastAsia="arial" w:hAnsi="arial" w:cs="arial"/>
          <w:b w:val="0"/>
          <w:i w:val="0"/>
          <w:strike w:val="0"/>
          <w:noProof w:val="0"/>
          <w:color w:val="000000"/>
          <w:position w:val="0"/>
          <w:sz w:val="20"/>
          <w:u w:val="none"/>
          <w:vertAlign w:val="baseline"/>
        </w:rPr>
        <w:t xml:space="preserve"> for abusing its dominance in online search and advertising — the government’s most significant attempt to protect competition since its groundbreaking case against Microsoft more than 20 years ago.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2504" w:history="1">
        <w:r>
          <w:rPr>
            <w:rFonts w:ascii="arial" w:eastAsia="arial" w:hAnsi="arial" w:cs="arial"/>
            <w:b w:val="0"/>
            <w:i/>
            <w:strike w:val="0"/>
            <w:noProof w:val="0"/>
            <w:color w:val="0077CC"/>
            <w:position w:val="0"/>
            <w:sz w:val="20"/>
            <w:u w:val="single"/>
            <w:vertAlign w:val="baseline"/>
          </w:rPr>
          <w:t>https://twitter.com/mgordonap</w:t>
        </w:r>
      </w:hyperlink>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241"/>
      </w:pPr>
    </w:p>
    <w:p>
      <w:pPr>
        <w:pStyle w:val="Normal241"/>
        <w:ind w:left="200"/>
        <w:sectPr>
          <w:type w:val="continuous"/>
          <w:pgMar w:top="840" w:right="1000" w:bottom="840" w:left="1000" w:header="400" w:footer="400"/>
          <w:pgNumType w:fmt="decimal"/>
          <w:cols w:space="720"/>
        </w:sectPr>
      </w:pPr>
      <w:r>
        <w:br/>
      </w:r>
      <w:r>
        <w:pict>
          <v:line id="_x0000_s1845"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3513"/>
          <w:headerReference w:type="default" r:id="rId3514"/>
          <w:footerReference w:type="even" r:id="rId3515"/>
          <w:footerReference w:type="default" r:id="rId3516"/>
          <w:headerReference w:type="first" r:id="rId3517"/>
          <w:footerReference w:type="first" r:id="rId3518"/>
          <w:pgSz w:w="12240" w:h="15840"/>
          <w:pgMar w:top="840" w:right="1000" w:bottom="840" w:left="1000" w:header="400" w:footer="400"/>
          <w:pgNumType w:fmt="decimal"/>
          <w:cols w:space="720"/>
          <w:titlePg w:val="0"/>
        </w:sectPr>
      </w:pPr>
    </w:p>
    <w:p>
      <w:pPr>
        <w:pStyle w:val="Normal242"/>
      </w:pPr>
    </w:p>
    <w:p>
      <w:pPr>
        <w:pStyle w:val="Normal242"/>
      </w:pPr>
      <w:r>
        <w:pict>
          <v:shape id="_x0000_i1846" type="#_x0000_t75" alt="LexisNexis®" style="width:147.75pt;height:30pt">
            <v:imagedata r:id="rId18" o:title=""/>
          </v:shape>
        </w:pict>
      </w:r>
      <w:r>
        <w:cr/>
      </w:r>
    </w:p>
    <w:p>
      <w:pPr>
        <w:pStyle w:val="Heading1240"/>
        <w:keepNext w:val="0"/>
        <w:spacing w:after="200" w:line="340" w:lineRule="atLeast"/>
        <w:ind w:left="0" w:right="0" w:firstLine="0"/>
        <w:jc w:val="center"/>
      </w:pPr>
      <w:hyperlink r:id="rId3519" w:history="1">
        <w:r>
          <w:rPr>
            <w:rFonts w:ascii="arial" w:eastAsia="arial" w:hAnsi="arial" w:cs="arial"/>
            <w:b/>
            <w:i/>
            <w:strike w:val="0"/>
            <w:color w:val="0077CC"/>
            <w:sz w:val="28"/>
            <w:u w:val="single"/>
            <w:vertAlign w:val="baseline"/>
          </w:rPr>
          <w:t>I can't breathe - The burden of being black in a white man's land</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Statesman (Pakistan)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242"/>
        <w:keepNext w:val="0"/>
        <w:spacing w:after="0" w:line="240" w:lineRule="atLeast"/>
        <w:ind w:right="0"/>
        <w:jc w:val="both"/>
      </w:pPr>
      <w:bookmarkStart w:id="488" w:name="Bookmark_242"/>
      <w:bookmarkEnd w:id="488"/>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MASHRIQ GROUP OF NEWSPAPERS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Peshawar </w:t>
      </w:r>
    </w:p>
    <w:p>
      <w:pPr>
        <w:pStyle w:val="Normal242"/>
        <w:keepNext/>
        <w:spacing w:before="240" w:after="0" w:line="340" w:lineRule="atLeast"/>
        <w:ind w:left="0" w:right="0" w:firstLine="0"/>
        <w:jc w:val="left"/>
      </w:pPr>
      <w:bookmarkStart w:id="489" w:name="Body_240"/>
      <w:bookmarkEnd w:id="489"/>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47" style="position:absolute;z-index:25218457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Peshawar, June 18 -- The brutal killing of Black American George Floyd by four police officers in Minneapolis on May 25 triggered widespread protests and demonstrations against the age-old racially motivated killings of Black Americans by white police officials. Floyd's death occurred because he couldn't breathe as the police officer held him down by his knee for more than 8 minutes and 48 seconds. The other three officers present disregarded Floyd's pleas too. At the time of his death, Floyd was out of work as a bouncer at a Minneapolis club that had closed because of the coronavirus outbreak. He was seized by police after being accused of passing a counterfeit $20 bill at a convenience store.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knee to his neck and head against the concrete, George Floyd became the face of one of the largest uprisings in modern American history. The incident once again brought to the fore concerns over the law enforcement's bias against the African American minority, with Floyd's death being cited as the most recent incident of racially-driven police brutality.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Floyd's repeated cry for help, "I can't breathe", while being restrained prompted comparisons between the incident and the death of Eric Garner in 2014. Garner, an unarmed African American man, had uttered the same words 11 times as he was held in a chokehold by a police officer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before he died.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community in the United States has not yet healed from one senseless killing at the hands of racist police before another happens, causing unresolved trauma. According to a survey conducted by The Washington Post, police violence towards black people is a horrifying reflection of racism in America. Black men are 2.5 times more likely than white men and boys to die during an encounter with cops. Death by police is the seventh leading cause of fatality among black men in their twenties. Members of the dominant American culture are infected by racism. Saying racism doesn't exist is akin to saying the earth is flat.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aftermath of Floyd's murder, however, is unprecedented. The protests have been more violent and widespread than past reactions. In many U.S. states, police officers encounter popular anger, as the mob invades and loots police headquarters and torches police vehicles. The White House, too, faces immense criticism. People gathering outside the building have been trying to express their anger by knocking down barricades. Why are the current protests more violent and widespread than in the past? The most obvious reason is the escalation of tensions between white supremacists, who have been on the rise in the U.S. and anti-racist groups. The protests are merely a reflection of deepening polarization in American society. After all, there have been similar protests before. Yet the streets grow more violent due to the rising popularity of police brutality and the lack of legal remedies against such actions.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has become much, much more than the last words of a dying man. They speak for those who believe that the very essence, the very oxygen of American society, has been sucked out and used to fan flames of discord and anger. If earlier the slogan was "Black lives matter", it is now "I can't breathe". Suffocation has anyway been a way of life for Black Americans. The knee that pressed against Floyd's neck has metaphorically been upon the Black Americans for centuries.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any person not due to natural causes is heavy to all but when it happens at the hands of those who are supposed to protect it, it creates fear in everyone's mind about the safety of themselves as well as for their dear and near ones. If we take a look into the history of the US, we can find that blacks, which form 14% of the total population, has more or less at the receiving end of unspeakable atrocities right from being slaves in the past to the current racial discrimination.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recent corona pandemic followed by economic recession, blacks were not only the highest category of people to have died due to Covid-19, but also one of the hardest hit economically. According to the Centers for Disease Control and Prevention study, Black Americans make up 12.5% of the US population but account for 22.4% of Covid-19 deaths. The unemployment rate among blacks is 16.7%, compared with a white unemployment rate of 14.2%. The reasons behind these differentials are persistent health and economic disparities. The survey indicates that one in five black people in the US lives below the poverty line. In 2018, the median household income for white households was 70% higher than for black households ($70,642 vs $41,692).</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Wendell Nii Laryea Adjetey who is a historian of post-Reconstruction United States, specializing on the African American while commenting on the Anti-Black racism says that "Anti-black racism, specifically the unprovoked executions of black people by police and vigilantes, is the legacy of chattel slavery and the regime of racial terrorism that has dictated black-white relations since the U.S. Civil War and Reconstruction. As a society founded on racial caste - that is, freedom and veneration afforded to white people compared to the outright subjugation and dehumanization of black people - the United States continues to experience racial strife because it has never truly confronted its past and thus it cannot comprehend its present situation.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swamp of racism has deepened since Trump's presidential slogan of white supremacy and with nationalism becoming a regular jargon after 9/11. The irony is that the US has been lashing out at the international community for human rights violations, often taking extreme steps of suspending economic aid and partnering with the minorities in the so-called rouge countries to bring down their governments. It is time for the US to take a trip down its history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discrimination towards its minorities.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a human thing. It is a human problem. It can be solved. All it takes is realizing that to passively sanction the diminishment of anyone's humanity on any ground is to begin to sanction your own diminishment too. Racism is a failure of humanity. It is a failure to be human. This lack of empathy is part of the problem that is destroying the world. The lack of empathy extends not just to humans but to other species, and even to the planet as a whole.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These few words should become the mantra of oppression - and spark the real change our world so desperately needs. We need a new language to express the fundamental clarity of what happens when people are demonized, excluded, deprived, oppressed, and killed because of the color of their skin. We need a new language, a phrase for that condition. We must tear out the unconscious racism in our spirit. We must insist on the human rights of all peoples. We let people live their freedom, and their possibilities, within the law. This is a great moment in the life of humanity and it is rich with the possibilities for change.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has come to speak for a time when we are all slowly being asphyxiated by the heavy knee of this pandemic. Surely, we might all one day breathe free of racism and riots, batons and bigotry. Maybe "I can't breathe" will begin the real change that our world so desperately needs. Let's all breathe. Freedom.</w:t>
      </w: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Statesman. For any query with respect to this article or any other content requirement, please contact Editor at </w:t>
      </w:r>
      <w:hyperlink r:id="rId1834" w:history="1">
        <w:r>
          <w:rPr>
            <w:rFonts w:ascii="arial" w:eastAsia="arial" w:hAnsi="arial" w:cs="arial"/>
            <w:b w:val="0"/>
            <w:i/>
            <w:strike w:val="0"/>
            <w:noProof w:val="0"/>
            <w:color w:val="0077CC"/>
            <w:position w:val="0"/>
            <w:sz w:val="20"/>
            <w:u w:val="single"/>
            <w:vertAlign w:val="baseline"/>
          </w:rPr>
          <w:t>contentservices@htlive.com</w:t>
        </w:r>
      </w:hyperlink>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242"/>
      </w:pPr>
    </w:p>
    <w:p>
      <w:pPr>
        <w:pStyle w:val="Normal242"/>
        <w:ind w:left="200"/>
        <w:sectPr>
          <w:type w:val="continuous"/>
          <w:pgMar w:top="840" w:right="1000" w:bottom="840" w:left="1000" w:header="400" w:footer="400"/>
          <w:pgNumType w:fmt="decimal"/>
          <w:cols w:space="720"/>
        </w:sectPr>
      </w:pPr>
      <w:r>
        <w:br/>
      </w:r>
      <w:r>
        <w:pict>
          <v:line id="_x0000_s1848"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3520"/>
          <w:headerReference w:type="default" r:id="rId3521"/>
          <w:footerReference w:type="even" r:id="rId3522"/>
          <w:footerReference w:type="default" r:id="rId3523"/>
          <w:headerReference w:type="first" r:id="rId3524"/>
          <w:footerReference w:type="first" r:id="rId3525"/>
          <w:pgSz w:w="12240" w:h="15840"/>
          <w:pgMar w:top="840" w:right="1000" w:bottom="840" w:left="1000" w:header="400" w:footer="400"/>
          <w:pgNumType w:fmt="decimal"/>
          <w:cols w:space="720"/>
          <w:titlePg w:val="0"/>
        </w:sectPr>
      </w:pPr>
    </w:p>
    <w:p>
      <w:pPr>
        <w:pStyle w:val="Normal243"/>
      </w:pPr>
    </w:p>
    <w:p>
      <w:pPr>
        <w:pStyle w:val="Normal243"/>
      </w:pPr>
      <w:r>
        <w:pict>
          <v:shape id="_x0000_i1849" type="#_x0000_t75" alt="LexisNexis®" style="width:147.75pt;height:30pt">
            <v:imagedata r:id="rId18" o:title=""/>
          </v:shape>
        </w:pict>
      </w:r>
      <w:r>
        <w:cr/>
      </w:r>
    </w:p>
    <w:p>
      <w:pPr>
        <w:pStyle w:val="Heading1241"/>
        <w:keepNext w:val="0"/>
        <w:spacing w:after="200" w:line="340" w:lineRule="atLeast"/>
        <w:ind w:left="0" w:right="0" w:firstLine="0"/>
        <w:jc w:val="center"/>
      </w:pPr>
      <w:hyperlink r:id="rId3526" w:history="1">
        <w:r>
          <w:rPr>
            <w:rFonts w:ascii="arial" w:eastAsia="arial" w:hAnsi="arial" w:cs="arial"/>
            <w:b/>
            <w:i/>
            <w:strike w:val="0"/>
            <w:color w:val="0077CC"/>
            <w:sz w:val="28"/>
            <w:u w:val="single"/>
            <w:vertAlign w:val="baseline"/>
          </w:rPr>
          <w:t>The White House Is Right To Ditch Critical Race Theory | Opinion</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 7:00 AM EST</w:t>
      </w:r>
    </w:p>
    <w:p>
      <w:pPr>
        <w:pStyle w:val="Normal243"/>
        <w:keepNext w:val="0"/>
        <w:spacing w:after="0" w:line="240" w:lineRule="atLeast"/>
        <w:ind w:right="0"/>
        <w:jc w:val="both"/>
      </w:pPr>
      <w:bookmarkStart w:id="490" w:name="Bookmark_243"/>
      <w:bookmarkEnd w:id="490"/>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243"/>
        <w:keepNext w:val="0"/>
        <w:spacing w:before="120" w:after="0" w:line="220" w:lineRule="atLeast"/>
        <w:ind w:left="0" w:right="0" w:firstLine="0"/>
        <w:jc w:val="left"/>
      </w:pPr>
      <w:r>
        <w:br/>
      </w:r>
      <w:r>
        <w:pict>
          <v:shape id="_x0000_i1850" type="#_x0000_t75" style="width:166.48pt;height:42.74pt">
            <v:imagedata r:id="rId542"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Abramson and Jeff Ballabon</w:t>
      </w:r>
    </w:p>
    <w:p>
      <w:pPr>
        <w:pStyle w:val="Normal2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Critical race theory is inherently divisive. It splits American society into racial groups and insists that the tension between them cannot disappear until we've eliminated all existing social structures.</w:t>
      </w:r>
    </w:p>
    <w:p>
      <w:pPr>
        <w:pStyle w:val="Normal243"/>
        <w:keepNext/>
        <w:spacing w:before="240" w:after="0" w:line="340" w:lineRule="atLeast"/>
        <w:ind w:left="0" w:right="0" w:firstLine="0"/>
        <w:jc w:val="left"/>
      </w:pPr>
      <w:bookmarkStart w:id="491" w:name="Body_241"/>
      <w:bookmarkEnd w:id="491"/>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51" style="position:absolute;z-index:25218662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4, Office of Management and Budget (OMB) director Russell Vought sent a memo instructing the heads of all executive departments and agencies to terminate programs "training government workers to believe divisive, anti-American propaganda."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Taken at face value, this directive seems like it should be uncontroversial. Sadly, nothing is uncontroversial in our sharply partisan society. Thus, the almost comically knee-jerk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headline, "Trump Moves to Cancel Contracts for Government Sensitivity Training," over an article referring to the canceled programs as "efforts that often focus on promoting awareness of racism."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theory is a belief system that has come to dominate academic social science; critical race theory applies it to racial issues. The fundamental idea guiding critical theory is that all existing social structures—family, employment, faith, government, etc.—represent exercises of raw power.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critical theory, an individual's actions and beliefs are insignificant. Your lot in life is determined by the group to which society has assigned you and the power relationships governing that group. Social structures emerge when one group declares its right to dominate or exploit another group.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for example, the Marxist class struggle between bourgeoisie (i.e., capitalists, or the rich) and proletariat (i.e., labor, or the poor) is a natural outgrowth of the way that economic structures preserve a manager's right to exploit workers. And, according to critical race theory, the structures defining American society were all developed to preserve "white privilege."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OMB memo is absolutely right. Critical race theory is inherently divisive. It splits American society into racial groups and insists that the tension between them cannot disappear until we've eliminated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existing social structures. Thus, the platform of Black Lives Matter—a movement nominally focused on race-based police brutality—demands the end of the nuclear family; in critical theory, the family is a tool of exploitation.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race theory is also inherently anti-American. It rejects the Judeo-Christian morality and the Anglo-American legal tradition that underpin our Declaration of Independence and Constitution. It rejects the centrality of individual liberty and personal responsibility to the human condition. It concerns itself with power relationships among groups, rather than the actions of individuals.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used as the basis of human resources training—like the programs OMB director Vought ended—critical theory teaches that </w:t>
      </w:r>
      <w:r>
        <w:rPr>
          <w:rFonts w:ascii="arial" w:eastAsia="arial" w:hAnsi="arial" w:cs="arial"/>
          <w:b w:val="0"/>
          <w:i/>
          <w:strike w:val="0"/>
          <w:noProof w:val="0"/>
          <w:color w:val="000000"/>
          <w:position w:val="0"/>
          <w:sz w:val="20"/>
          <w:u w:val="none"/>
          <w:vertAlign w:val="baseline"/>
        </w:rPr>
        <w:t xml:space="preserve">all </w:t>
      </w:r>
      <w:r>
        <w:rPr>
          <w:rFonts w:ascii="arial" w:eastAsia="arial" w:hAnsi="arial" w:cs="arial"/>
          <w:b w:val="0"/>
          <w:i w:val="0"/>
          <w:strike w:val="0"/>
          <w:noProof w:val="0"/>
          <w:color w:val="000000"/>
          <w:position w:val="0"/>
          <w:sz w:val="20"/>
          <w:u w:val="none"/>
          <w:vertAlign w:val="baseline"/>
        </w:rPr>
        <w:t xml:space="preserve">"white people," "cisgendered males," Christians and Jews are oppressors, while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"people of color," women, Muslims and anyone under the LGBTQ umbrella are oppressed. "Justice," in critical theory, requires elevating members of oppressed classes while denigrating, defaming, disadvantaging and debilitating oppressors.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twist that feels both ironic and inevitable, Jews—consistently the American minority most targeted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—are held in particular contempt. College campuses, where critical theory reigns supreme, have become the epicenter of the anti-Semitic "Boycott, Divestment and Sanctions" movement, shockingly hostile to Jewish students and faculty.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theory has determined that Jews—who, in living memory, were almost completely eradicated for not being white—possess the most rarefied form of "white privilege."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determined that Israel—a miracle of indigenous self-determination and a beacon of liberalism, tolerance, democracy and equality—is a uniquely illegitimate, colonial pariah state.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celebrates the genocidal terrorists seeking to destroy Israel and target innocent Jews around the world—while maintaining brutally repressive societies that lynch people accused of being LGBTQ and practice "honor killings" of their own daughters and sisters.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imagine an ideology further from Dr. Martin Luther King Jr.'s dream of a color-blind society. In fact, critical theory academics deride "color-blind" as a racist term; leading Black Lives Matter apologists attack MLK for his refusal to pursue violent disruption. It's appalling that such a debased worldview has taken hold across Western society. Private sector "diversity training" has yielded endless anecdotes of heightened divisions and hostile environments. It's unconscionable that taxpayers have been paying to have it drummed into government workers.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a sense of decency and compassion, anyone with a modicum of sensitivity and awareness and anyone genuinely opposed to bigotry should cheer President Trump's move to purge critical race theory from the federal workplace.</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Dr. Bruce Abramson is a Principal at JBB&amp;A Strategies, a Director of the ACEK Fund, a founder of the American Restoration Institute and the author most recently of </w:t>
      </w:r>
      <w:hyperlink r:id="rId3527" w:history="1">
        <w:r>
          <w:rPr>
            <w:rFonts w:ascii="arial" w:eastAsia="arial" w:hAnsi="arial" w:cs="arial"/>
            <w:b w:val="0"/>
            <w:i/>
            <w:strike w:val="0"/>
            <w:noProof w:val="0"/>
            <w:color w:val="0077CC"/>
            <w:position w:val="0"/>
            <w:sz w:val="20"/>
            <w:u w:val="single"/>
            <w:vertAlign w:val="baseline"/>
          </w:rPr>
          <w:t>American Restoration: Winning America's Second Civil War</w:t>
        </w:r>
      </w:hyperlink>
      <w:r>
        <w:rPr>
          <w:rFonts w:ascii="arial" w:eastAsia="arial" w:hAnsi="arial" w:cs="arial"/>
          <w:b w:val="0"/>
          <w:i/>
          <w:strike w:val="0"/>
          <w:noProof w:val="0"/>
          <w:color w:val="000000"/>
          <w:position w:val="0"/>
          <w:sz w:val="20"/>
          <w:u w:val="none"/>
          <w:vertAlign w:val="baseline"/>
        </w:rPr>
        <w:t>. Jeff Ballabon is the principal of B2 Strategic and a veteran government relations and media consultant.</w:t>
      </w:r>
    </w:p>
    <w:p>
      <w:pPr>
        <w:pStyle w:val="Normal2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views expressed in this article are the writers' own.</w:t>
      </w:r>
    </w:p>
    <w:p>
      <w:pPr>
        <w:pStyle w:val="Normal243"/>
        <w:keepNext w:val="0"/>
        <w:spacing w:before="240" w:after="0" w:line="260" w:lineRule="atLeast"/>
        <w:ind w:left="0" w:right="0" w:firstLine="0"/>
        <w:jc w:val="both"/>
      </w:pPr>
      <w:hyperlink r:id="rId3528" w:history="1">
        <w:r>
          <w:rPr>
            <w:rFonts w:ascii="arial" w:eastAsia="arial" w:hAnsi="arial" w:cs="arial"/>
            <w:b w:val="0"/>
            <w:i/>
            <w:strike w:val="0"/>
            <w:color w:val="0077CC"/>
            <w:sz w:val="20"/>
            <w:u w:val="single"/>
            <w:vertAlign w:val="baseline"/>
          </w:rPr>
          <w:t>Link to Image</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852" style="position:absolute;z-index:252187648"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OMB Director Russell Vought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LOEB/AFP via Getty Images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OMB Director Russell Vought</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43"/>
      </w:pPr>
    </w:p>
    <w:p>
      <w:pPr>
        <w:pStyle w:val="Normal243"/>
        <w:ind w:left="200"/>
        <w:sectPr>
          <w:type w:val="continuous"/>
          <w:pgMar w:top="840" w:right="1000" w:bottom="840" w:left="1000" w:header="400" w:footer="400"/>
          <w:pgNumType w:fmt="decimal"/>
          <w:cols w:space="720"/>
        </w:sectPr>
      </w:pPr>
      <w:r>
        <w:br/>
      </w:r>
      <w:r>
        <w:pict>
          <v:line id="_x0000_s1853"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3529"/>
          <w:headerReference w:type="default" r:id="rId3530"/>
          <w:footerReference w:type="even" r:id="rId3531"/>
          <w:footerReference w:type="default" r:id="rId3532"/>
          <w:headerReference w:type="first" r:id="rId3533"/>
          <w:footerReference w:type="first" r:id="rId3534"/>
          <w:pgSz w:w="12240" w:h="15840"/>
          <w:pgMar w:top="840" w:right="1000" w:bottom="840" w:left="1000" w:header="400" w:footer="400"/>
          <w:pgNumType w:fmt="decimal"/>
          <w:cols w:space="720"/>
          <w:titlePg w:val="0"/>
        </w:sectPr>
      </w:pPr>
    </w:p>
    <w:p>
      <w:pPr>
        <w:pStyle w:val="Normal244"/>
      </w:pPr>
    </w:p>
    <w:p>
      <w:pPr>
        <w:pStyle w:val="Normal244"/>
      </w:pPr>
      <w:r>
        <w:pict>
          <v:shape id="_x0000_i1854" type="#_x0000_t75" alt="LexisNexis®" style="width:147.75pt;height:30pt">
            <v:imagedata r:id="rId18" o:title=""/>
          </v:shape>
        </w:pict>
      </w:r>
      <w:r>
        <w:cr/>
      </w:r>
    </w:p>
    <w:p>
      <w:pPr>
        <w:pStyle w:val="Heading1242"/>
        <w:keepNext w:val="0"/>
        <w:spacing w:after="200" w:line="340" w:lineRule="atLeast"/>
        <w:ind w:left="0" w:right="0" w:firstLine="0"/>
        <w:jc w:val="center"/>
      </w:pPr>
      <w:hyperlink r:id="rId3535" w:history="1">
        <w:r>
          <w:rPr>
            <w:rFonts w:ascii="arial" w:eastAsia="arial" w:hAnsi="arial" w:cs="arial"/>
            <w:b/>
            <w:i/>
            <w:strike w:val="0"/>
            <w:color w:val="0077CC"/>
            <w:sz w:val="28"/>
            <w:u w:val="single"/>
            <w:vertAlign w:val="baseline"/>
          </w:rPr>
          <w:t>I Can't Breathe- The burden of being black in a white man's land</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Frontier Post</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244"/>
        <w:keepNext w:val="0"/>
        <w:spacing w:after="0" w:line="240" w:lineRule="atLeast"/>
        <w:ind w:right="0"/>
        <w:jc w:val="both"/>
      </w:pPr>
      <w:bookmarkStart w:id="492" w:name="Bookmark_244"/>
      <w:bookmarkEnd w:id="492"/>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Frontier Post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244"/>
        <w:keepNext/>
        <w:spacing w:before="240" w:after="0" w:line="340" w:lineRule="atLeast"/>
        <w:ind w:left="0" w:right="0" w:firstLine="0"/>
        <w:jc w:val="left"/>
      </w:pPr>
      <w:bookmarkStart w:id="493" w:name="Body_242"/>
      <w:bookmarkEnd w:id="493"/>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55" style="position:absolute;z-index:25218969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brutal killing of Black American George Floyd by four police officers in Minneapolis on May 25 triggered widespread protests and demonstrations against the age-old racially motivated killings of Black Americans by white police officials. Floyd's death occurred because he couldn't breathe as the police officer held him down by his knee for more than 8 minutes and 48 seconds. The other three officers present disregarded Floyd's pleas too. At the time of his death, Floyd was out of work as a bouncer at a Minneapolis club that had closed because of the coronavirus outbreak. He was seized by police after being accused of passing a counterfeit $20 bill at a convenience store.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knee to his neck and head against the concrete, George Floyd became the face of one of the largest uprisings in modern American history.  The incident once again brought to the fore concerns over the law enforcement's bias against the African American minority, with Floyd's death being cited as the most recent incident of racially-driven police brutality.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Floyd's repeated cry for help, 'I can't breathe', while being restrained prompted comparisons between the incident and the death of Eric Garner in 2014. Garner, an unarmed African American man, had uttered the same words 11 times as he was held in a chokehold by a police officer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before he died.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community in the United States has not yet healed from one senseless killing at the hands of racist police before another happens, causing unresolved trauma. According to a survey conducted by The Washington Post, police violence towards black people is a horrifying reflection of racism in America. Black men are 2.5 times more likely than white men and boys to die during an encounter with cops. Death by police is the seventh leading cause of fatality among black men in their twenties. Members of the dominant American culture are infected by racism. Saying racism doesn't exist is akin to saying the earth is flat.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aftermath of Floyd's murder, however, is unprecedented. The protests have been more violent and widespread than past reactions. In many U.S. states, police officers encounter popular anger, as the mob invades and loots police headquarters and torches police vehicles. The White House, too, faces immense criticism. People gathering outside the building have been trying to express their anger by knocking down barricades. Why are the current protests more violent and widespread than in the past? The most obvious reason is the escalation of tensions between white supremacists, who have been on the rise in the U.S. and anti-racist groups. The protests are merely a reflection of deepening polarization in American society. After all, there have been similar protests before. Yet the streets grow more violent due to the rising popularity of police brutality and the lack of legal remedies against such actions.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have become much, much more than the last words of a dying man. They speak for those who believe that the very essence, the very oxygen of American society, has been sucked out and used to fan flames of discord and anger. If earlier the slogan was 'Black lives matter', it is now 'I can't breathe'. Suffocation has anyway been a way of life for Black Americans. The knee that pressed against Floyd's neck has metaphorically been upon the Black Americans' for centuries.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any person not due to natural causes is heavy to all but when it happens in the hands of those who are supposed to protect it, it creates fear in everyone's mind about the safety of themselves as well as for their dear and near ones. If we take a look into the history of the US, we can find that blacks which form 14% of the total population has more or less at the receiving end of unspeakable atrocities right from being slaves in the past to the current racial discrimination.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recent corona pandemic followed by economic recession, blacks were not only the highest category of people to have died due to Covid-19, but also one of the hardest hit economically. According to the Centers for Disease Control and Prevention study, Black Americans make up 12.5% of the US population but account for 22.4% of Covid-19 deaths. The unemployment rate among blacks is 16.7%, compared with a white unemployment rate of 14.2%.The reasons behind these differentials are persistent health and economic disparities. The survey indicates that one in five black people in the US live below the poverty line. In 2018, the median household income for white households was 70% higher than for black households ($70,642 vs $41,692).</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Wendell Nii Laryea Adjetey who is a historian of post-Reconstruction United States, specializing on the African American while commenting on the Anti-Black racism says that 'Anti-black racism, specifically the unprovoked executions of black people by police and vigilantes, is the legacy of chattel slavery and the regime of racial terrorism that has dictated black-white relations since the U.S. Civil War and Reconstruction.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society founded on racial caste - that is, freedom and veneration afforded to white people compared to the outright subjugation and dehumanization of black people - the United States continues to experience racial strife because it has never truly confronted its past and thus it cannot comprehend its present situation.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swamp of racism has deepened since Trump's presidential slogan of white supremacy and with nationalism becoming a regular jargon after 9/11.</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irony is that the US has been lashing out at the international community for human rights violations, often taking extreme steps of suspending economic aid and partnering with the minorities in the so-called rouge countries to bring down their governments. It is time for the US to take a trip down its history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discrimination towards its minorities.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Racism is a human thing. It is a human problem. It can be solved. All it takes is realizing that to passively sanction the diminishment of anyone's humanity on any ground is to begin to sanction your own diminishment too. Racism is a failure of humanity. It is a failure to be human. This lack of empathy is part of the problem that is destroying the world. The lack of empathy extends not just to humans but to other species, and even to the planet as a whole.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These few words should become the mantra of oppression - and spark the real change our world so desperately needs. We need a new language to express the fundamental clarity of what happens when people are demonized, excluded, deprived, oppressed, and killed because of the color of their skin. We need a new language, a phrase for that condition. We must tear out the unconscious racism in our spirit. We must insist on the human rights of all peoples. We let people live their freedom, and their possibilities, within the law. This is a great moment in the life of humanity and it is rich with the possibilities for change.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has come to speak for a time when we are all slowly being asphyxiated by the heavy knee of this pandemic. Surely, we might all one day breathe free of racism and riots, batons and bigotry. Maybe 'I can't breathe' will begin the real change that our world so desperately needs. Let's all breathe. Freedom.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Civil Servant from the 47th CTP. He is currently serving as a Section Officer (UT) and holds an M.Phil degree in Sociology.</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244"/>
      </w:pPr>
    </w:p>
    <w:p>
      <w:pPr>
        <w:pStyle w:val="Normal244"/>
        <w:ind w:left="200"/>
        <w:sectPr>
          <w:type w:val="continuous"/>
          <w:pgMar w:top="840" w:right="1000" w:bottom="840" w:left="1000" w:header="400" w:footer="400"/>
          <w:pgNumType w:fmt="decimal"/>
          <w:cols w:space="720"/>
        </w:sectPr>
      </w:pPr>
      <w:r>
        <w:br/>
      </w:r>
      <w:r>
        <w:pict>
          <v:line id="_x0000_s1856"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3536"/>
          <w:headerReference w:type="default" r:id="rId3537"/>
          <w:footerReference w:type="even" r:id="rId3538"/>
          <w:footerReference w:type="default" r:id="rId3539"/>
          <w:headerReference w:type="first" r:id="rId3540"/>
          <w:footerReference w:type="first" r:id="rId3541"/>
          <w:pgSz w:w="12240" w:h="15840"/>
          <w:pgMar w:top="840" w:right="1000" w:bottom="840" w:left="1000" w:header="400" w:footer="400"/>
          <w:pgNumType w:fmt="decimal"/>
          <w:cols w:space="720"/>
          <w:titlePg w:val="0"/>
        </w:sectPr>
      </w:pPr>
    </w:p>
    <w:p>
      <w:pPr>
        <w:pStyle w:val="Normal245"/>
      </w:pPr>
    </w:p>
    <w:p>
      <w:pPr>
        <w:pStyle w:val="Normal245"/>
      </w:pPr>
      <w:r>
        <w:pict>
          <v:shape id="_x0000_i1857" type="#_x0000_t75" alt="LexisNexis®" style="width:147.75pt;height:30pt">
            <v:imagedata r:id="rId18" o:title=""/>
          </v:shape>
        </w:pict>
      </w:r>
      <w:r>
        <w:cr/>
      </w:r>
    </w:p>
    <w:p>
      <w:pPr>
        <w:pStyle w:val="Heading1243"/>
        <w:keepNext w:val="0"/>
        <w:spacing w:after="200" w:line="340" w:lineRule="atLeast"/>
        <w:ind w:left="0" w:right="0" w:firstLine="0"/>
        <w:jc w:val="center"/>
      </w:pPr>
      <w:hyperlink r:id="rId3542" w:history="1">
        <w:r>
          <w:rPr>
            <w:rFonts w:ascii="arial" w:eastAsia="arial" w:hAnsi="arial" w:cs="arial"/>
            <w:b/>
            <w:i/>
            <w:strike w:val="0"/>
            <w:color w:val="0077CC"/>
            <w:sz w:val="28"/>
            <w:u w:val="single"/>
            <w:vertAlign w:val="baseline"/>
          </w:rPr>
          <w:t xml:space="preserve">NYS Assemblymember Colton speaks out against alleged </w:t>
        </w:r>
      </w:hyperlink>
      <w:hyperlink r:id="rId3542" w:history="1">
        <w:r>
          <w:rPr>
            <w:rFonts w:ascii="arial" w:eastAsia="arial" w:hAnsi="arial" w:cs="arial"/>
            <w:b/>
            <w:i/>
            <w:strike w:val="0"/>
            <w:color w:val="0077CC"/>
            <w:sz w:val="28"/>
            <w:u w:val="single"/>
            <w:vertAlign w:val="baseline"/>
          </w:rPr>
          <w:t>hate</w:t>
        </w:r>
      </w:hyperlink>
      <w:hyperlink r:id="rId3542" w:history="1">
        <w:r>
          <w:rPr>
            <w:rFonts w:ascii="arial" w:eastAsia="arial" w:hAnsi="arial" w:cs="arial"/>
            <w:b/>
            <w:i/>
            <w:strike w:val="0"/>
            <w:color w:val="0077CC"/>
            <w:sz w:val="28"/>
            <w:u w:val="single"/>
            <w:vertAlign w:val="baseline"/>
          </w:rPr>
          <w:t xml:space="preserve"> </w:t>
        </w:r>
      </w:hyperlink>
      <w:hyperlink r:id="rId3542" w:history="1">
        <w:r>
          <w:rPr>
            <w:rFonts w:ascii="arial" w:eastAsia="arial" w:hAnsi="arial" w:cs="arial"/>
            <w:b/>
            <w:i/>
            <w:strike w:val="0"/>
            <w:color w:val="0077CC"/>
            <w:sz w:val="28"/>
            <w:u w:val="single"/>
            <w:vertAlign w:val="baseline"/>
          </w:rPr>
          <w:t>crime</w:t>
        </w:r>
      </w:hyperlink>
      <w:hyperlink r:id="rId3542" w:history="1">
        <w:r>
          <w:rPr>
            <w:rFonts w:ascii="arial" w:eastAsia="arial" w:hAnsi="arial" w:cs="arial"/>
            <w:b/>
            <w:i/>
            <w:strike w:val="0"/>
            <w:color w:val="0077CC"/>
            <w:sz w:val="28"/>
            <w:u w:val="single"/>
            <w:vertAlign w:val="baseline"/>
          </w:rPr>
          <w:t xml:space="preserve"> in Brooklyn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 Planner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w:t>
      </w:r>
    </w:p>
    <w:p>
      <w:pPr>
        <w:pStyle w:val="Normal245"/>
        <w:keepNext w:val="0"/>
        <w:spacing w:after="0" w:line="240" w:lineRule="atLeast"/>
        <w:ind w:right="0"/>
        <w:jc w:val="both"/>
      </w:pPr>
      <w:bookmarkStart w:id="494" w:name="Bookmark_245"/>
      <w:bookmarkEnd w:id="494"/>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ISSUES; Diversity &amp; Discrimination</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 words</w:t>
      </w:r>
    </w:p>
    <w:p>
      <w:pPr>
        <w:pStyle w:val="Normal245"/>
        <w:keepNext/>
        <w:spacing w:before="240" w:after="0" w:line="340" w:lineRule="atLeast"/>
        <w:ind w:left="0" w:right="0" w:firstLine="0"/>
        <w:jc w:val="left"/>
      </w:pPr>
      <w:bookmarkStart w:id="495" w:name="Body_243"/>
      <w:bookmarkEnd w:id="495"/>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58" style="position:absolute;z-index:25219174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Assemblymember William Colton speaks out against an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committed at the Shore Parkway Jewish Center in Brooklyn on 5 Oct</w:t>
      </w:r>
    </w:p>
    <w:p>
      <w:pPr>
        <w:pStyle w:val="Normal2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Start Date: 2020-10-07</w:t>
      </w:r>
    </w:p>
    <w:p>
      <w:pPr>
        <w:pStyle w:val="Normal2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End Date: 2020-10-07</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 URL: </w:t>
      </w:r>
      <w:hyperlink r:id="rId3543" w:history="1">
        <w:r>
          <w:rPr>
            <w:rFonts w:ascii="arial" w:eastAsia="arial" w:hAnsi="arial" w:cs="arial"/>
            <w:b w:val="0"/>
            <w:i/>
            <w:strike w:val="0"/>
            <w:noProof w:val="0"/>
            <w:color w:val="0077CC"/>
            <w:position w:val="0"/>
            <w:sz w:val="20"/>
            <w:u w:val="single"/>
            <w:vertAlign w:val="baseline"/>
          </w:rPr>
          <w:t>http://assembly.state.ny.us</w:t>
        </w:r>
      </w:hyperlink>
      <w:r>
        <w:rPr>
          <w:rFonts w:ascii="arial" w:eastAsia="arial" w:hAnsi="arial" w:cs="arial"/>
          <w:b w:val="0"/>
          <w:i w:val="0"/>
          <w:strike w:val="0"/>
          <w:noProof w:val="0"/>
          <w:color w:val="000000"/>
          <w:position w:val="0"/>
          <w:sz w:val="20"/>
          <w:u w:val="none"/>
          <w:vertAlign w:val="baseline"/>
        </w:rPr>
        <w: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time: 14:00 EDT</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245"/>
      </w:pPr>
    </w:p>
    <w:p>
      <w:pPr>
        <w:pStyle w:val="Normal245"/>
        <w:ind w:left="200"/>
        <w:sectPr>
          <w:type w:val="continuous"/>
          <w:pgMar w:top="840" w:right="1000" w:bottom="840" w:left="1000" w:header="400" w:footer="400"/>
          <w:pgNumType w:fmt="decimal"/>
          <w:cols w:space="720"/>
        </w:sectPr>
      </w:pPr>
      <w:r>
        <w:br/>
      </w:r>
      <w:r>
        <w:pict>
          <v:line id="_x0000_s1859"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3544"/>
          <w:headerReference w:type="default" r:id="rId3545"/>
          <w:footerReference w:type="even" r:id="rId3546"/>
          <w:footerReference w:type="default" r:id="rId3547"/>
          <w:headerReference w:type="first" r:id="rId3548"/>
          <w:footerReference w:type="first" r:id="rId3549"/>
          <w:pgSz w:w="12240" w:h="15840"/>
          <w:pgMar w:top="840" w:right="1000" w:bottom="840" w:left="1000" w:header="400" w:footer="400"/>
          <w:pgNumType w:fmt="decimal"/>
          <w:cols w:space="720"/>
          <w:titlePg w:val="0"/>
        </w:sectPr>
      </w:pPr>
    </w:p>
    <w:p>
      <w:pPr>
        <w:pStyle w:val="Normal246"/>
      </w:pPr>
    </w:p>
    <w:p>
      <w:pPr>
        <w:pStyle w:val="Normal246"/>
      </w:pPr>
      <w:r>
        <w:pict>
          <v:shape id="_x0000_i1860" type="#_x0000_t75" alt="LexisNexis®" style="width:147.75pt;height:30pt">
            <v:imagedata r:id="rId18" o:title=""/>
          </v:shape>
        </w:pict>
      </w:r>
      <w:r>
        <w:cr/>
      </w:r>
    </w:p>
    <w:p>
      <w:pPr>
        <w:pStyle w:val="Heading1244"/>
        <w:keepNext w:val="0"/>
        <w:spacing w:after="200" w:line="340" w:lineRule="atLeast"/>
        <w:ind w:left="0" w:right="0" w:firstLine="0"/>
        <w:jc w:val="center"/>
      </w:pPr>
      <w:hyperlink r:id="rId3550" w:history="1">
        <w:r>
          <w:rPr>
            <w:rFonts w:ascii="arial" w:eastAsia="arial" w:hAnsi="arial" w:cs="arial"/>
            <w:b/>
            <w:i/>
            <w:strike w:val="0"/>
            <w:color w:val="0077CC"/>
            <w:sz w:val="28"/>
            <w:u w:val="single"/>
            <w:vertAlign w:val="baseline"/>
          </w:rPr>
          <w:t>'Devastating' and 'Impossible': Harvard, MIT Students Submit Declarations in ICE Lawsuit</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Harvard Crimson: Harvard University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246"/>
        <w:keepNext w:val="0"/>
        <w:spacing w:after="0" w:line="240" w:lineRule="atLeast"/>
        <w:ind w:right="0"/>
        <w:jc w:val="both"/>
      </w:pPr>
      <w:bookmarkStart w:id="496" w:name="Bookmark_246"/>
      <w:bookmarkEnd w:id="496"/>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COLLEGE NEWS; Pg. 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1743 words</w:t>
      </w:r>
    </w:p>
    <w:p>
      <w:pPr>
        <w:pStyle w:val="Normal246"/>
        <w:keepNext/>
        <w:spacing w:before="240" w:after="0" w:line="340" w:lineRule="atLeast"/>
        <w:ind w:left="0" w:right="0" w:firstLine="0"/>
        <w:jc w:val="left"/>
      </w:pPr>
      <w:bookmarkStart w:id="497" w:name="Body_244"/>
      <w:bookmarkEnd w:id="497"/>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61" style="position:absolute;z-index:25219379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learning that Immigration and Customs Enforcement had changed its rules to require students completing online-only coursework to leave the United States, Student 6 grew "immediately concerned" that their young family was about to be "separated or uprooted."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6 - the moniker by which they are known in court documents to protect their anonymity - is an Australian citizen working towards their Ph.D. at Harvard.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daughter, who was born in March, is an American citizen. Pandemic-related delays have prevented them from securing a passport for their daughter, and they believe the process may take several more months.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am forced to leave the United States, I could be separated from my infant daughter, something I cannot imagine," Student 6 wrote. "Given the ongoing uncertainty around passport processing times, I do not know how long we would be separated."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Departing the country could also imperil the student's academic work, like teaching at the Harvard Extension School, conducting research, and working with faculty to establish a new laboratory.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impacts of this directive would be devastating for my family and my research," they wrote.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6's story is one of eight sworn declarations from students at Harvard and the Massachusetts Institute of Technology, submitted to the Massachusetts District Court Monday as part of a lawsuit brought by Harvard and MIT against the Department of Homeland Security and ICE.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government agreed on Tuesday to rescind the policy change, the stories of the students who submitted declarations - four of whom were from Harvard - reveal how much was at stake. They represent just a fraction of the nearly 4,000 F-1 visa holders who study at the University.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1 - the only undergraduate among the group - is a rising sophomore and student-athlete at Harvard College who made headlines last week after being stopped at the airport in Minsk, Belarus, the first known instance of the new rules' enforcement. .css-12m1k7q{display:block;margin:0px auto;width:100%;max-width:100%;background:transparent;padding:10px 0px;}.css-12m1k7q .ad-tag{font-family:'Colaborate Light','Lucida Sans Unicode',sans-serif;color:#333333;text-align:center;font-size:0.7em;text-transform:uppercase;display:block;}.css-12m1k7q .ad-body{width:-webkit-fit-content;width:-moz-fit-content;width:fit-content;margin:0px auto;text-align:center;}Advertisement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declaration described the student's experience in more detail than previously revealed. The student had an F-1 visa valid through July 29 and was about to fly from Minsk to Frankfurt, from Frankfurt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Miami, where they planned to visit their sister and then fly to Chicago to stay with a teammate for the semester.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attempted to check in for their flight, an airline agent told them that F-1 visa holders were not on the list of approved travelers, according to the declaration. In correspondence with the U.S. Consular Office, they were told that they needed to reroute their travel to avoid coronavirus-related travel restrictions and to confirm they were not taking online-only courses.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have a letter from your university that you will not be 100% study on-line, and you physically will be attending classes (off-line program)," the email from the U.S. Consular Office read.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wrote they do not believe they will be able to return to the United States, and that it will be "difficult, if not impossible" to complete their coursework from Belarus.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"Minsk is seven time zones ahead of Cambridge, so I would likely have to take classes and participate in any virtual extracurricular activities at odd hours," Student 1 wrote. "Additionally, my varsity sport and other extracurricular activities are integral to my experience at Harvard, and I am eager to begin participating in those activities as soon as they resume."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3 is a rising second-year student at Harvard Law School from India-Administered Kashmir. They left to study abroad at age 15, when "violent civil unrest broke out" in the area.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was unable to communicate with their parents for nearly half of a year when the Indian government cut off the region's access to internet and telecom services in August 2019, according to their declaration.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return to my parents' home in Kashmir, I will not have consistent access to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that can support high-quality video conference calls," Student 3 wrote. "Although the Indian government restored limited access to 2G networks in January, 2G Internet handles video streaming very poorly."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continuing civil unrest, the Indian government, which directly administers Kashmir as a Union territory, could easily again cut off all Internet access to the region," they wrote. Advertisement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3 added that there is a nine-and-a-half-hour time zone difference between Cambridge and Kashmir. Their ability to maintain a schedule synchronized with the Law School would be further complicated by the Indian government's continued lockdown order, they wrote.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4, meanwhile, is a second-year M.D.-Ph.D. student at Harvard Medical School from Ethiopia, currently living in Cambridge and conducting cancer research.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they are concerned for their safety due to "significant civil unrest" in Ethiopia, and that if they are forced to return there, they will have to defer their second year at the Medical School due to unreliable internet access and a seven-hour time difference.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Ethiopian government has recently shut down the Internet in response to the civil unrest," they wrote. "Even if the government were to allow access to the internet, the Internet connection would be unreliable, making it difficult if not impossible, to participate in my online courses."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declaration on Monday, University Provost Alan M. Garber '76 wrote that more than 1,000 of Harvard's F-1 visa holders - around one quarter - are from countries with blocked or restricted internet, such as Ethiopia, China, and Syria.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four students who submitted declarations attend MIT, which has about 3,500 students on F-1 visas.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2 is an engineering graduate student at MIT originally from Lebanon, who is currently researching in collaboration with the school and the National Aeronautics and Space Administration.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currently experiencing an extreme economic crisis and famine," Student 2 wrote. "I would not be able to access the basic tools to complete my work online, including electricity and reliable internet."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"NASA is counting on our work, and it would be very disruptive if I could not continue this fall," they added.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declaration also described personal hardships, including food insecurities and safety concerns. Advertisement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5 is a graduate student at MIT from a mountainous region in Brazil. Though they only have one class standing between them and their Ph.D., they wrote that they had planned to conduct research this semester that requires regular faculty meetings.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connection is not strong enough to hold long video conferences, making it difficult to collaborate with faculty members and others," Student 5 wrote. "It will also be difficult, if not impossible, to access certain research materials."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noted they will experience "large financial loss" - up to $14,100 - if they are unable to remain in the United States, having already signed a lease.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and public health concerns will also indefinitely separate them from their partner.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7 is a doctoral student from Hungary studying at MIT. They wrote that they will be unable to return to their parents' residence due to "traumatic experiences" they experienced as a child. Their brothers are also unable to support them financially if they were to live with them.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lesbian, and the culture and political environment in Hungary is very homophobic," Student 7 wrote. "For example, the government has recently sought to repeal measures protecting LGBTQ rights, and police often fail to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against LGBTQ people. Returning there would thus require me to suppress core aspects of my identity to preserve my safety."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also wrote that they are currently an active outpatient, following a hospitalization for their mental health, and they only have health insurance in the United States.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country would deprive me of access to critical medical care that I require," they wrote.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that they would lose their support system if they leave the country.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depend on a social support system in the United States consisting of my partner, friends, and others," Student 7 wrote. "Although social support is important to everyone, it is especially critical for me, given my recent mental health issues." Advertisement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8 is a graduate student at MIT from South Africa who cited electricity shutdowns, poor internet connection, and the six-hour time difference as significant challenges. They also would be unable to work as a resident assistant in graduate student housing.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aforementioned hardships, having to be in South Africa, rather than on-campus at MIT, is endangering my physical and psychological wellbeing," they wrote. "Just this past week, seven armed men invaded my home and robbed my family and I at gunpoint."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and I could have been killed. Since the robbery, I have experienced severe panic and anxiety," Student 8 added. "I am desperate to return to the United States so that I can continue my studies without fear of such an armed assault on my home."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for a temporary restraining order and preliminary injunction to halt the immediate enforcement of the new rules will be argued at 3 p.m. on Tuesday in front of Federal Judge Allison D. Burroughs.</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Camille G. Caldera can be reached at </w:t>
      </w:r>
      <w:hyperlink r:id="rId3551" w:history="1">
        <w:r>
          <w:rPr>
            <w:rFonts w:ascii="arial" w:eastAsia="arial" w:hAnsi="arial" w:cs="arial"/>
            <w:b w:val="0"/>
            <w:i/>
            <w:strike w:val="0"/>
            <w:noProof w:val="0"/>
            <w:color w:val="0077CC"/>
            <w:position w:val="0"/>
            <w:sz w:val="20"/>
            <w:u w:val="single"/>
            <w:vertAlign w:val="baseline"/>
          </w:rPr>
          <w:t>camille.caldera@thecrimson.com</w:t>
        </w:r>
      </w:hyperlink>
      <w:r>
        <w:rPr>
          <w:rFonts w:ascii="arial" w:eastAsia="arial" w:hAnsi="arial" w:cs="arial"/>
          <w:b w:val="0"/>
          <w:i w:val="0"/>
          <w:strike w:val="0"/>
          <w:noProof w:val="0"/>
          <w:color w:val="000000"/>
          <w:position w:val="0"/>
          <w:sz w:val="20"/>
          <w:u w:val="none"/>
          <w:vertAlign w:val="baseline"/>
        </w:rPr>
        <w:t xml:space="preserve"> Follow her on Twitter @camille_caldera.</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Michelle G. Kurilla can be reached at </w:t>
      </w:r>
      <w:hyperlink r:id="rId3552" w:history="1">
        <w:r>
          <w:rPr>
            <w:rFonts w:ascii="arial" w:eastAsia="arial" w:hAnsi="arial" w:cs="arial"/>
            <w:b w:val="0"/>
            <w:i/>
            <w:strike w:val="0"/>
            <w:noProof w:val="0"/>
            <w:color w:val="0077CC"/>
            <w:position w:val="0"/>
            <w:sz w:val="20"/>
            <w:u w:val="single"/>
            <w:vertAlign w:val="baseline"/>
          </w:rPr>
          <w:t>michelle.kurilla@thecrimson.com</w:t>
        </w:r>
      </w:hyperlink>
      <w:r>
        <w:rPr>
          <w:rFonts w:ascii="arial" w:eastAsia="arial" w:hAnsi="arial" w:cs="arial"/>
          <w:b w:val="0"/>
          <w:i w:val="0"/>
          <w:strike w:val="0"/>
          <w:noProof w:val="0"/>
          <w:color w:val="000000"/>
          <w:position w:val="0"/>
          <w:sz w:val="20"/>
          <w:u w:val="none"/>
          <w:vertAlign w:val="baseline"/>
        </w:rPr>
        <w:t xml:space="preserve"> Follow her on Twitter @MichelleKurilla. .css-nuva7n-Is{font-size:16.5px;line-height:26px;box-sizing:content-box;max-width:600px;padding:0px 20px;margin:0px auto;margin:1em auto;}.css-nuva7n-Is a{color:#ba0600;}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keep up with breaking news? Subscribe to our email newsletter. .css-10xcw8r-Ui{max-width:600px;margin:0px auto;padding:0px 20px;box-sizing:content-box;padding:20px 20px;border-top:1px solid #ccc;border-bottom:1px solid #ccc;margin:20px auto;}</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246"/>
      </w:pPr>
    </w:p>
    <w:p>
      <w:pPr>
        <w:pStyle w:val="Normal246"/>
        <w:ind w:left="200"/>
        <w:sectPr>
          <w:type w:val="continuous"/>
          <w:pgMar w:top="840" w:right="1000" w:bottom="840" w:left="1000" w:header="400" w:footer="400"/>
          <w:pgNumType w:fmt="decimal"/>
          <w:cols w:space="720"/>
        </w:sectPr>
      </w:pPr>
      <w:r>
        <w:br/>
      </w:r>
      <w:r>
        <w:pict>
          <v:line id="_x0000_s1862"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3553"/>
          <w:headerReference w:type="default" r:id="rId3554"/>
          <w:footerReference w:type="even" r:id="rId3555"/>
          <w:footerReference w:type="default" r:id="rId3556"/>
          <w:headerReference w:type="first" r:id="rId3557"/>
          <w:footerReference w:type="first" r:id="rId3558"/>
          <w:pgSz w:w="12240" w:h="15840"/>
          <w:pgMar w:top="840" w:right="1000" w:bottom="840" w:left="1000" w:header="400" w:footer="400"/>
          <w:pgNumType w:fmt="decimal"/>
          <w:cols w:space="720"/>
          <w:titlePg w:val="0"/>
        </w:sectPr>
      </w:pPr>
    </w:p>
    <w:p>
      <w:pPr>
        <w:pStyle w:val="Normal247"/>
      </w:pPr>
    </w:p>
    <w:p>
      <w:pPr>
        <w:pStyle w:val="Normal247"/>
      </w:pPr>
      <w:r>
        <w:pict>
          <v:shape id="_x0000_i1863" type="#_x0000_t75" alt="LexisNexis®" style="width:147.75pt;height:30pt">
            <v:imagedata r:id="rId18" o:title=""/>
          </v:shape>
        </w:pict>
      </w:r>
      <w:r>
        <w:cr/>
      </w:r>
    </w:p>
    <w:p>
      <w:pPr>
        <w:pStyle w:val="Heading1245"/>
        <w:keepNext w:val="0"/>
        <w:spacing w:after="200" w:line="340" w:lineRule="atLeast"/>
        <w:ind w:left="0" w:right="0" w:firstLine="0"/>
        <w:jc w:val="center"/>
      </w:pPr>
      <w:hyperlink r:id="rId3559" w:history="1">
        <w:r>
          <w:rPr>
            <w:rFonts w:ascii="arial" w:eastAsia="arial" w:hAnsi="arial" w:cs="arial"/>
            <w:b/>
            <w:i/>
            <w:strike w:val="0"/>
            <w:color w:val="0077CC"/>
            <w:sz w:val="28"/>
            <w:u w:val="single"/>
            <w:vertAlign w:val="baseline"/>
          </w:rPr>
          <w:t>Protesters take to the streets again demanding justice for Booker, local action on policing</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Indiana Daily Student: Indiana University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247"/>
        <w:keepNext w:val="0"/>
        <w:spacing w:after="0" w:line="240" w:lineRule="atLeast"/>
        <w:ind w:right="0"/>
        <w:jc w:val="both"/>
      </w:pPr>
      <w:bookmarkStart w:id="498" w:name="Bookmark_247"/>
      <w:bookmarkEnd w:id="498"/>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Lilly St. Angelo</w:t>
      </w:r>
    </w:p>
    <w:p>
      <w:pPr>
        <w:pStyle w:val="Normal247"/>
        <w:keepNext/>
        <w:spacing w:before="240" w:after="0" w:line="340" w:lineRule="atLeast"/>
        <w:ind w:left="0" w:right="0" w:firstLine="0"/>
        <w:jc w:val="left"/>
      </w:pPr>
      <w:bookmarkStart w:id="499" w:name="Body_245"/>
      <w:bookmarkEnd w:id="499"/>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64" style="position:absolute;z-index:25219584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march July 7 up Kirkwood Avenue toward the Sample Gates. Instead of turning onto Dunn Street like the evening before, the group marched all the way to Indiana Avenue before turning right and right again onto Third Street.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House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a still-unidentified woman drove through protesters and caused one to be taken to the hospital, protesters were back on the streets.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co-led by Enough is Enough, Black Lives Matter Bloomington and other Black community members, started at 5:30 p.m. and ended around 9 p.m., much like Monday's protest. This time, however, protesters left without any threats to their safety.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organizers demanded justice for Vauhxx Booker, who was assaulted on the Fourth of July at Lake Monroe by people who allegedly said "get a noose" while holding Booker down and were caught on video saying racist slurs. Booker's attorney announced Tuesday afternoon that the FBI had opened an investigation into Booker's attack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Caleb Poer, an IU political science student, artist and activist with Enough is Enough, was one of the speakers at the Monroe County Courthouse before the protesters marched around town. He thanked everyone who was at the protest Monday night and helped try to find the car that was driven into protesters or helped the woman who was injured.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Poer was disappointed in the ultimate focus in the media on the driver's attack on protesters instead of the peaceful protest and the demands they made.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 brave people of this state and this community come together, I saw solidarity, I saw peace and most of all, I saw a change, a change being vocalized," Poer said. "But unfortunately a violent couple of racists stole the narrative from right under our feet."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the demands of the protesters including ending the war on drugs, ending over-policing, more community oversight of the police, independent investigations on police misconduct and selling Bloomington Police Department's armored vehicle and reinvesting the money into the community.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Salina Tesfagiorgis, IU student and a leader in Enough is Enough, said close to 200,000 people have contacted the Monroe County prosecutor's office about Vauhxx Booker's attack, urging Monroe County prosecutor Erika Oliphant to take action.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get to the DNR, who have presented multiple counts of racism, not just the two that we heard about recently," Tesfagiorgis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speakers talked about Denver Smith, a Black IU student who was shot multiple times and killed by Bloomington police officers in 1983 after being reported for acting in a threatening manner and taking an officer's gun, according to an account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based on the police record. They also spoke about Joseph Smedley, a Black IU student whose body was found in Lake Griffy with a backpack strapped to his chest with over 60 pounds of rocks in it. His death was ruled a suicide but his family has expressed doubt that the investigation was complete. Speakers said they deserve justice too.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IU professor Amrita Chakrabarti Myers, a historian of the Black female experience in the United States, told protesters to think hard about why they were there.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y'all have been locked up for several months because of COVID, but this does not substitute going out to the restaurants or you know, your frat party, can I just be clear?" Myers said. "Because some of us, we don't get to put this shit away because this is a life-long endeavor."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District 3 Senator Eddie Melton, who is Black, was at the protest to show support and talk about the governor's inaction on legislation aimed at banning police choke holds and racial profiling. He urged people to make sure state officials take action.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organizers for having the demands put forth to local government, county government, but don't forget about our state government,"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speakers also urged people to vote in the coming election.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protesters marched around town, some people stood along the route to clap, wave signs and raise fists in support. Maria Garcia was one of them. As a Mexican immigrant, she said she feels connected to the cause because immigrants experience racism too.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come from Mexico, and we come to work," she said. "Some people say we come here and take jobs but, no, we're coming to work."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 security group Citizens Protest Response and Safety was again present at the protest with several armed men walking with protesters. Others, some connected to CPRS and some not, were in cars and on bikes blocking off streets that intersected with streets the protesters were walking on. Some protesters gawked at the size of the armed CPRS security volunteers' guns but resident Andrew Hutchings was thankful they were there in support.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Hutchings was riding his bike in the protest with his 14-year-old French bulldog Luna in the crate attached to the front. Hutchings is a recent transplant from Chicago and said it's common there for bikers to participate in protests and stop in intersections to protect protesters from drivers.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seeing all these other guys out here with assault rifles that are actually on the side of the Black Lives Matter movement, rather than have a bunch of Billy Bob redneck racists with their guns trying to intimidate people,"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leaders of CPRS who identifies himself as Bear said the group is from Indianapolis and formed because of its participation in the protests there.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came together from the protests and being tear-gassed and firsthand witnessing the brutality of the IMPD and the state police," Bear said to the crowd. "We are here for you guys 100%, we are here to keep you safe."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another leader of CPRS, said the security team made changes to their plan for Tuesday to try to ensure no one would get hurt like Monday night. They offered escorts back to cars or homes after the protest was over.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 organizers Patrick Ford tweeted a statement Wednesday saying he did not ask or give permission for armed CPRS security volunteers to be at the protests Monday and Tuesday. He said on both days, he was only informed they were coming or were already there. At the protest Tuesday, Ford introduced the security volunteers as people who were there to keep protesters safe.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what you're reading? Support independent, award-winning college journalism on this site. Donate here.</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65"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3560"/>
          <w:headerReference w:type="default" r:id="rId3561"/>
          <w:footerReference w:type="even" r:id="rId3562"/>
          <w:footerReference w:type="default" r:id="rId3563"/>
          <w:headerReference w:type="first" r:id="rId3564"/>
          <w:footerReference w:type="first" r:id="rId3565"/>
          <w:pgSz w:w="12240" w:h="15840"/>
          <w:pgMar w:top="840" w:right="1000" w:bottom="840" w:left="1000" w:header="400" w:footer="400"/>
          <w:pgNumType w:fmt="decimal"/>
          <w:cols w:space="720"/>
          <w:titlePg w:val="0"/>
        </w:sectPr>
      </w:pPr>
    </w:p>
    <w:p>
      <w:pPr>
        <w:pStyle w:val="Normal248"/>
      </w:pPr>
    </w:p>
    <w:p>
      <w:pPr>
        <w:pStyle w:val="Normal248"/>
      </w:pPr>
      <w:r>
        <w:pict>
          <v:shape id="_x0000_i1866" type="#_x0000_t75" alt="LexisNexis®" style="width:147.75pt;height:30pt">
            <v:imagedata r:id="rId18" o:title=""/>
          </v:shape>
        </w:pict>
      </w:r>
      <w:r>
        <w:cr/>
      </w:r>
    </w:p>
    <w:p>
      <w:pPr>
        <w:pStyle w:val="Heading1246"/>
        <w:keepNext w:val="0"/>
        <w:spacing w:after="200" w:line="340" w:lineRule="atLeast"/>
        <w:ind w:left="0" w:right="0" w:firstLine="0"/>
        <w:jc w:val="center"/>
      </w:pPr>
      <w:hyperlink r:id="rId3566" w:history="1">
        <w:r>
          <w:rPr>
            <w:rFonts w:ascii="arial" w:eastAsia="arial" w:hAnsi="arial" w:cs="arial"/>
            <w:b/>
            <w:i/>
            <w:strike w:val="0"/>
            <w:color w:val="0077CC"/>
            <w:sz w:val="28"/>
            <w:u w:val="single"/>
            <w:vertAlign w:val="baseline"/>
          </w:rPr>
          <w:t>Donald Trump Challenges Election As Joe Biden Pushes Transition; Democrats Deny Support To Defunding Police; Cities And States Implement New Restrictions; Calls For Relief Bill Grow Louder As Cases Rise; Moderna To Have Nearly 20 Million Doses For U.S.; Trump Supporters And Opponents Clash In Washington D.C.; Trump Campaign Lawsuits Concerning Widespread Voter Fraud Fail In Battleground State Courts; States Across The U.S. Vote To Legalize Or Decriminalize Drug Use; Pharmaceutical Company Moderna Announces New Coronavirus Vaccine In 95 Percent Efficacy</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SPECIAL REPORT WITH BRET BAIER 6:00 PM EST</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248"/>
        <w:keepNext w:val="0"/>
        <w:spacing w:after="0" w:line="240" w:lineRule="atLeast"/>
        <w:ind w:right="0"/>
        <w:jc w:val="both"/>
      </w:pPr>
      <w:bookmarkStart w:id="500" w:name="Bookmark_248"/>
      <w:bookmarkEnd w:id="500"/>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7030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 Baier, Peter Doocy, John Roberts, Casey Stegall, Garrett Tenney, Jackie DeAngelis, Laura Ingle, Jennifer Griffin, Jonathan Serrie, Kimberley Strassel, Chris Stirewalt, Rich Edson, Jonathan Hunt, Dan Springer</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Julie Pace</w:t>
      </w:r>
    </w:p>
    <w:p>
      <w:pPr>
        <w:pStyle w:val="Normal248"/>
        <w:keepNext/>
        <w:spacing w:before="240" w:after="0" w:line="340" w:lineRule="atLeast"/>
        <w:ind w:left="0" w:right="0" w:firstLine="0"/>
        <w:jc w:val="left"/>
      </w:pPr>
      <w:bookmarkStart w:id="501" w:name="Body_246"/>
      <w:bookmarkEnd w:id="501"/>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67" style="position:absolute;z-index:25219788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WILLIAMS, FOX NEWS HOST: Did he get the pizza?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NEWS HOST: Yes.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Oh, he did.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WATERS, FOX NEWS HOST: He got the pizza. I don't know what that was about.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us, "SPECIAL REPORT" is up next. Hi,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 BAIER, FOX NEWS ANCHOR: You guys are on fire tonight. Thanks, Jesse.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I'm Bret Baier. Breaking tonight, renewed optimism about another possible coronavirus vaccine as infection rates continue to skyrocket across the 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drug maker Moderna says its formula is almost 95 percent effective. President Trump reminding Americans this is happening on his watch.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were thrilled with today's news. The Dow gaining 471 to close at a record high for the first time since February recouping its pandemic losses. The S&amp;P 500 was up 42, the NASDAQ jumped 95.</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latest case numbers indicate a million new infections in just the past week. Many state and local governments are now instituting new guidelines to try to curb the spread. All of this occurs against the backdrop of the president's ongoing efforts to challenge the results of the election.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newly uncounted ballots are found during the ongoing recount in Georgia, and it appears those ballots will overwhelmingly benefit the president more on that count in just a minute.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meantime saying this afternoon, the consequences of President Trump's reluctance to coordinate on a transition will be "more people dying".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White House correspondent John Roberts starts us off tonight live from the North Lawn. Good evening, John.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ROBERTS, FOX NEWS CHANNEL CHIEF WHITE HOUSE CORRESPONDENT: Bret, good evening to you. All indications are at the moment that the president's challenge to the election result is far from over. His campaign still his legal action going in a number of states and as you mentioned, a new development tonight in the Georgia hand recount is giving the Trump campaign new hope in the Peach State.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Another week began with no sign of a resolution in sight for the 2020 election. President Trump tweeting this morning, I won the election.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under increasing pressure from members of his own party to allow Joe Biden to at least begin a transition, Arkansas Governor Asa Hutchinson.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ASA HUTCHINSON (R-AR): I expect Joe Biden to be the next president of the United States and it is very important that Joe Biden have access to the intelligence briefings to make sure that he is prepared during times of transition.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Ohio Governor Mike DeWine saying much the same thing, prompting a Twitter rocket from the president. "Who will be running for governor of the great state of Ohio? Will be hotly contested".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president's own national security adviser Robert O'Brien appearing to acknowledge the inevitability of a Biden presidency.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O'BRIEN, UNITED STATES NATIONAL SECURITY ADVISER: If the Biden- Harris ticket is determined to be the winner and it's -- you know, obviously, things look that way now. We'll have a very professional transition from the National Security Council.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O'Brien with the caveat though that he and other White House staff would like to see another four years for President Trump.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comes too late for Election Day, President Trump today saying I told you so with the news Moderna's coronavirus vaccine showed near 95 percent efficacy. The president tweeting, for those great "historians", please remember that these great discoveries which will end the China plague, all took place on my watch.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potentially significant development in the state of Georgia. In Floyd County, the recount discovered some 2,600 ballots that had not been originally counted. According to some estimates, that could narrow Joe Biden's lead by some 800 votes.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not happy with the recap, complaining signatures on mail-in ballots are not being verified. Tweeting, Georgia won't let us look at the all-important signature match. Without that, the recount is meaningless.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Republican Secretary of State Brad Raffensperger responding, not true.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RAFFENSPERGER, GEORGIA SECRETARY OF STATE: Well, there's no truth to that. First off, we have signature match.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The Trump campaign also rejecting reports it has withdrawn parts of its lawsuit in Pennsylvania. That campaign saying it's simply restructured its arguments after a Third Circuit Court of Appeals opinion in another case.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Director Tim Murtaugh saying, the fundamentals of our case have not changed. We are still making the strong argument that 682,479 ballots were counted in secret.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President Trump has made it clear on Twitter that he is in no mood to concede as for how long this will go on. There are two significant deadlines in the future. One is December 8th when all outstanding state issues must be resolved. The other is December the 14th when the electors cast their ballot for the President of the United States,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John Roberts live in the North Lawn. John, thank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Biden says we are headed into what he calls a very dark winter because of coronavirus. He's encouraging Americans to buy into a national strategy to deal with the pandemic and is encouraging President Trump to participate in the transition.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Peter Doocy is with the Biden team tonight in Wilmington, Delaware.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DOOCY, FOX NEWS CHANNEL CORRESPONDENT: Most Americans who want a COVID-19 vaccine will get it when Joe Biden is president.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The vaccines' important but it's of little use until you're vaccinated.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And the Trump administration's delayed transition means Biden is flying blind about what he can do.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sooner we have access to the administration's distribution plan, the sooner this transition would be smoothly move forward.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Biden believes lives are on the line.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More people may die if we don't coordinate.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There's apparently a less dire need for the classified presidential daily briefing.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good news here is my colleague is still on the Intelligence Committee so she gets the intelligence briefings, I don't anymore.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As progressives try to influence the president-elect's plans, they want to move past this talking point.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(I-VT): Nobody I know who's running for office talks about defunding the police.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Some do, just with an asterisk.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(D-NY): Defunding the police is not up to Congress. Defunding the police is up to city and states.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Senator Bernie Sanders is pitching himself as a Biden Labor Secretary, Barack Obama is not interested.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No Cabinet position for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OF THE UNITED STATES: -- some things I would not be doing because Michelle would leave 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She'd be like, what? You're doing what?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As millions of families make difficult decisions about how to safely celebrate Thanksgiving, if at all. The president-elect and the future first lady are signaling the whole family won't be invited.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We've narrowed down which family members.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The president-elect stresses the importance of wearing masks and during a brief Q&amp;A today, sympathized with one reporter who had a hard time taking hers off.</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My mask is stuck in my earring.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Thank God I don't have an earring.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DOOCY: As the president-elect begins hiring Democrats to fill out his administration,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is reporting that House Speaker Nancy Pelosi is telling Democrats not to leave the house for jobs at the White House, so they don't endanger their majority there. But it sounds like that is what Democratic Congressman Cedric Richmond from a safe Democratic district in Louisiana is preparing to do.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just posted an item; he will join the Biden administration in some sort of a senior role. We called his office, they didn't want to comment, instead directing us to a press conference tomorrow morning that is being billed as an update on the future of his seat,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Peter Doocy with the Biden campaign in Wilmington. Peter, thank you. You'll get one of these questions one of these days.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now topped 11 million COVID-19 cases and the daily totals are growing at alarming rates. Mayors and governors are instituting as we said, a variety of measures to try to stop the spread.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many Americans are struggling to make ends meet in this environment. Correspondent Casey Stegall has all of it tonight from Arlington, Texas.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STEGALL, FOX NEWS CHANNEL CORRESPONDENT: The pandemics physical and financial toll on American households is growing. Tens of thousands lined up at this food bank in Dallas over the weekend for assistance.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New Mexico, people prepare for the two weeks stay at home order and Chicago 30 days which begins today.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Brian Johnson's family members, including his uncle have died from the virus.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JOHNSON, VICTIM'S RELATIVE: It took about 30 or 35 days before it even actually killed him. And so, we knew that it was coming but it's just he was doing his best to hold 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STEGALL: Chicago joins a long list of other cities and states where new restrictions are being implemented. In Washington State, indoor dining has been suspended and gyms have closed.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 means feeding my family is going to get a little harder.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STEGALL: Governor Jay Inslee also banned more than one household from gathering indoors together ahead of Thanksgiving.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think it's hard on the business owners. I think pulling back might be necessary.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STEGALL: Starting tomorrow, New Jersey will limit indoor gatherings to less than 10 people.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have got to get back in front of this virus.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STEGALL: North Dakota now one of more than 20 states reporting record hospitalizations.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care beds are in short supply, prompting Governor Doug Burgum to issue a statewide mask mandate. Capacity is also being scaled back at restaurants, bars and other venues.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STEGALL: California Governor Gavin Newsom apologized earlier today for attending a party a few weeks back in Napa, California that appeared to be in violation of the state's health COVID guidelines. The Democrat says he should have walked away from the crowded table,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Casey Stegall in Arlington, Texas. Casey, thanks.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governor is closing schools, suspending sports and stopping indoor dining and that is not going over well in all corners of her state. Correspondent Garrett Tenney is live tonight in New Buffalo, Michigan with the latest. Good evening, Garrett.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TENNEY, FOX NEWS CHANNEL CORRESPONDENT: Well, Bret, these new restrictions aren't as sweeping as the ones Governor Whitmer enacted earlier this year, but they could still be devastating for small businesses, particularly restaurants like Rosie's. The owner to Paula Hatfield says the only thing they kept Rosie's from going under earlier this year was federal stimulus money.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time around, state officials are enacting these new restrictions without any plans to help restaurants like hers survive.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HATFIELD, OWNER, ROSIE'S RESTAURANT: I say it's important to save lives, but it's also they need to help save businesses if they're going to save lives. That's how I feel. They need to come up with a plan to help us keep going.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TENNEY: Statewide, more than 40 percent of restaurants will shut down due to the new restrictions costing around 250,000 jobs over the holiday season according to the Michigan Restaurant &amp; Lodging Association. But even businesses that are allowed to continue operating as normal will be affected by these restrictions.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across the street from Rosie's is the retail shop Custom Imports. The first thing its owner Dee Dee Duhn did this morning was cancel the order she had made for products to sell over the holidays, because so much of her business relies on foot traffic from people coming by after going out to eat at restaurants that will now be limited to take out.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DEE DUHN, OWNER CUSTOM IMPORTS: I almost felt alone and lost. It's like no, you can't do that. You can't do that. How is it going to help? What about what are you thinking? Why aren't you thinking about the small business? Don't you understand? Did you ever have to make a living in a small business?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TENNEY: In response to the new restrictions, White House coronavirus advisor Scott Atlas tweeted, the only way this stops, is if people rise up. You get what you accept. He later clarified he was not talking about violence and was urging people to protest peacefully.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Governor Whitmer said she was shocked by the tweet which comes about a month after the FBI arrested more than a dozen individuals links to a plot to kidnap her over the tight restrictions she put in place earlier this year, including ones that her own husband tried to work around by dropping her name in an attempt to get his boat in the water during those lockdowns,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Garrett Tenney in Michigan. Garrett, thanks. More on this with the panel.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look at the economic ramifications of all of these closings and the big reaction today on Wall Street to the encouraging vaccine news. Fox Business Correspondent Jackie DeAngelis is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details. Good evening, Jackie.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DEANGELIS, FOX BUSINESS NETWORK CORRESPONDENT: Good evening to you, Bret. Well, the Dow Jones Industrial Average notching at 470-point gain today, seeing its first record close since February. This after Moderna said that it's COVID-19 vaccine is 94.5 percent effective.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markets are excited that there are multiple vaccines in play. And they're also enthusiastic about the efficacy rates, but widespread distribution isn't likely to be seen till next year and the country needs to get through right now.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we're seeing a spike in new cases and hospitalizations in parts of the country, there's even more pressure on Congress to pass a COVID relief bill to help struggling businesses.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this, the recent disappointing consumer sentiment number and the approaching holiday season, there's a real concern that usual economic bump that we see at that time might not materialize because of all the recent lockdown measures that you've noted, people being unable to shop or simply spend because of a lack of income.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Senator Chuck Schumer said this.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We need a large strong COVID bill to deal with our problems. We have heard for months. Every time we get close to a deal, Senator McConnell says no. He has become the doctor know of COVID just like he has been the doctor know of all the bills in the Senate over the last several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DEANGELIS: Well, Senator Mitch McConnell on the floor commenting on the coronavirus today saying, "There is no time to waste, the numbers are troubling."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it comes to Wall Street, Bret, it has a short memory. Today's announcement will be old news tomorrow and investors will be wanting to hear that progress has been made on a stimulus package, back to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All right, Jackie. Thank you. Vice President Pence says he had a two-hour call with the Coronavirus Task Force to talk about the distribution of an eventual vaccine. Tonight, we want to examine what that distribution might look like. Here's senior correspondent Laura Ingle. (BEGIN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Really important milestone in the fight against the pandemic.</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INGLE, FOX NEWS CHANNEL SENIOR CORRESPONDENT: Moderna is the second company in the last week to come forward with promising COVID-19 vaccine results. After drug maker Pfizer released findings that their vaccine contender has shown a 90 percent efficacy rate. Moderna CEO, says they're just waiting on approval.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STEPHANE BANCEL, CHIEF EXECUTIVE OFFICER, MODERNA: Every American who wants a vaccine that is of 18 years of age or above, can get access to a vaccine.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INGLE: Both the Moderna and Pfizer vaccines will require two doses each, spaced several weeks apart. Once the Food and Drug Administration signs off, the Centers for Disease Control will then have the task of prioritizing who will get the vaccines first.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CDC officials have said the vaccine will initially be distributed to front line health care workers and vulnerable populations, with shipments going to large hospitals, and pharmacies.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expects to have about 20 million doses earmarked for the U.S. by the end of 2020. Pfizer and its German partner BioNTech, expect to have about 50 million doses globally by year's end.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advantage to Moderna's vaccine is that it does not require the ultra- cold storage that Pfizer's vaccine does, making it more flexible and easier to distribute.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AZAR, UNITED STATES SECRETARY OF HEALTH AND HUMAN SERVICES: Going to your local chain or community pharmacist and getting vaccinated. The Pfizer one's going to be really good for big institutional vaccinations, say a whole hospital setting, several nursing homes at once.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INGLE: Some experts including Dr. Anthony Fauci are embracing the idea of multiple vaccines to meet global demand. And while this is welcome news, Dr. Fauci has said there is still much unknown about these vaccines, including, how long the protection lasts?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Laura, thank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just how quickly, plans to bring American troops home from the Middle East are getting underway. We'll explain.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are already going negative in a big way in Georgia with control of the U.S. Senate hanging in the balance.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DAVID PERDUE (R-GA): We heard Schumer just last week, say that if we take Georgia, we change America. They want total control.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We're learning new details tonight about a U.S. troop drawdown in the Middle East before the president leaves office on January 20th.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correspondent Jennifer Griffin has the very latest tonight from the Pentagon. Good evening, Jennifer.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GRIFFIN, FOX NEWS CHANNEL NATIONAL SECURITY CORRESPONDENT: Good evening, Bret. The Pentagon has issued planning orders to prepare to draw down troops in Afghanistan and Iraq before inauguration 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troops in Afghanistan will go to 2,500 from the current level of 4,500, but not to zero as many had feared. In Iraq, the Pentagon plans to remove 500 troops bringing the number of troops there to about 2,500.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campaigned to finish the endless wars in Iraq and Afghanistan. The Pentagon firings last week, I'm told, were in part to remove those the president perceived as slowing his desire to bring troops home and declare the war's over.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majority leader warned a hasty withdrawal would be similar to America's humiliating departure from Saigon in 1975.</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(R-KY): A rapid withdrawal of U.S. forces from Afghanistan now would hurt our allies and delight, delight the people who wish us harm. The new acting defense secretary Chris Miller, a former Green Beret, spent the last week getting his footing at the Pentagon, few think he is actually calling the shots.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memo to the force, there were contradictions, "This war isn't over. We are on the verge of defeating al-Qaeda and its associates, but we must avoid our past strategic error of failing to see the fight through to the finish."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lines later, the memo read, "All wars must end. Ending wars requires compromise in partnership. We met the challenge; we gave it our all. Now, it's time to come home."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must worry about forced protection as it draws down. The Taliban have not negotiated with the Afghan government since President Trump abruptly announced he wanted all U.S. troops home by Christmas.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Jennifer Griffin at the Pentagon. Jennifer, thanks.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judge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ruled, the Homeland Security Department's suspension of the DACA program is invalid. DACA is the system that shields young immigrants from deportation.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ruled Saturday that acting Department of Homeland Security Secretary Chad Wolf, who suspended that program in July assumed his position unlawfully. A DHS spokesperson tells Fox News, it is reviewing the ruling, but has no comment right now.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back to Georgia. The negative ads are blanketing the airwaves already in Georgia where the two Senate runoffs in early January will decide the balance of power in the U.S. Senate for the next two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Jonathan Serrie in Atlanta tonight shows us what Georgians are seeing and hearing.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Thank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SERRIE, FOX NEWS CHANNEL CORRESPONDENT: Armed with opposition research, the GOP is trying to block Democrats from regaining control of the Senate.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 million ad buy, Senator Kelly Loeffler attempts to link her Democratic opponent to radical anti-American elements.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Rafael Warnock called police thugs, gangsters, hosted a rally for communist dictator Fidel Castro.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SERRIE: Reverend Warnock, says he was a youth pastor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church that hosted Castro in 1995 and had nothing to do with planning the visit.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pastor of Dr. Martin Luther King Jr.'s historic church in Atlanta, Warnock says he's about bringing Americans together.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RAPHAEL WARNOCK (D), SENATORIAL CANDIDATE OF GEORGIA: I'm proud of my country, and what makes me love America is that in spite of whatever challenges we have, there's always be a path to re-address our concerns, to make the country better.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SERRIE: Warnock is campaigning with fellow Democrat Jon Ossoff, who's challenging Georgia's other Republican senator, David Perdue. If Democrats win both seats, they gain a voting majority in the Senate.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OSSOFF (D), SENATORIAL CANDIDATE OF GEORGIA: That's why it's so important to win these two senate races so that the incoming presidential administration can govern, can lead, can enact the solutions necessary to contain this virus, and invest in economic recovery.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SERRIE: But Perdue, says Georgia's Republican senators are the last line of defense against a liberal socialist agenda.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PERDUE: We heard Schumer just last week say that if we take Georgia, we change America. we heard AOC say, we have -- they have to have these two seats because they don't want to negotiate, they want total control.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SERRIE: Senator Perdue has declined an invitation to debate Ossoff ahead of the January 5th runoff. The Atlanta Press Club, says it will proceed with the debate. And according to policy, represent Perdue with an empty podium.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Jonathan Serrie in Atlanta. Jonathan, thanks. Up next, the violence after a pro-Trump rally in Washington over the weekend. Look at what's being said and not said about all of that.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Move it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Hey, hey, hey, hey.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No! No! No! No!.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BAIER: This is a Fox News alert. Jewish groups are challenging Governor Andrew Cuomo's executive orders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limiting attendance at religious services. They're asking the Supreme Court to intervene, contending they have been targeted.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Jewish group citing the also pending emergency requests from the Catholic Diocese of Brooklyn, and they note they have similar and additional concerns. Their request goes to Justice Stephen Breyer. He can decide a loan or refer this case to the full court. We'll follow that.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says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to the highest level in more than a decade. The bureau also reporting the highest number of hate-motivated killings since it began collecting that data in the early 1990s, there were just over 7,300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last year, up about 200 from the year before.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pressuring Democrats tonight to condemn violence against Trump supporters following Saturday's pro-Trump rally in Washington.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Rich Edson shows us what happened.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EDSON, FOX NEWS CORRESPONDENT: Hours of taunting and shouting turned violent. Trump supporters and anti-Trump groups, some looking for a confrontation, found each Saturday in downtown Washington after a day of mostly peaceful events.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a person was stabbed, another threw fireworks at Trump supporters seated outdoors at a restaurant. There was shouting through bullhorns, harassment, tearing down Black Lives Matter posters, a man in a Trump shirt thrown to the ground, and outbreaks of fighting throughout downtown Washington. A spokesperson for President-elect Biden says he continues to denounce all acts of violence and publicly condemned, quote, "repugnant displays of white supremacy that were made in Washington D.C., this weekend." The president's supporters, meanwhile, focused on violence from leftwing groups.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MURTAUGH, TRUMP 2020 COMMUNICATIONS DIRECTOR: It's Antifa thugs sucker punching people, coldcocking them from behind. And I certainly hope that the D.C. police and the DOJ, perhaps, are looking at that evidence.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EDSON: Yet pro-Trump groups like the Proud Boys were marching through downtown Washington, shouting at Antifa before the main march even started, and were involved in the evening's fights. D.C. police say there was very little property damage, and that they arrested more than 20 on gun and weapons charges, assaulting officers, aggravated assault, among other charges.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NEWSHAM, D.C. METROPOLITAN POLICE CHIEF: The size of a crowd is really not the issue with regards. It's how the folks in the crowds behave. I was very impressed with the way that much of our police department was able to prevent more conflicts than we did have.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EDSON: The day began with tens of thousands of Trump supporters gathering at Freedom Plaza near the White House. President Trump personally greeted the crowd, driving his motorcade around the plaza. The crowd then marched up Pennsylvania Avenue about a mile-and-a-half to the Supreme Court.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EDSON: There were several anti-Trump protesters along that parade route there, holding signs and heckling the crowd, but for the most part the conversations there were heated, but no physical violence that we could see along that marching route.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Rich Edson right in the middle of it over the weekend. Rich, thank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supporters rallying in Washington over the weekend are upset about what the president contends are voting irregularities and widespread fraud, in his words, that cost him the election. But tonight, the president's legal options in a number of states are narrowing as time goes on. Tonight chief correspondent Jonathan Hunt in Las Vegas has an update on the investigations.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Has the registrar had the opportunity to review the election results?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And where there any errors that were noted in those results?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No.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HUNT, FOX NEWS CHIEF CORRESPONDENT: As President-elect Biden's winning margins are confirmed by election officials around the country, President Trump refuses to concede and continues to question the results.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TRIBE, HARVARD LAW PROFESSOR: I think his overall effort is dangerous, even though we know it's going to fail.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The Trump team has seen many of its legal challenges to the vote counts dismissed in court, and just today, lawsuits fell apart in Pennsylvania, Michigan, Georgia, and Wisconsin. But the president's lawyers are focusing now on voting machines and software, in particular, those made by a company called Dominion.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SIDNEY POWELL, TRUMP ATTORNEY: Even their own manual explains how votes can be wiped away.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The Trump team argues glitches, deliberate or otherwise, in the Dominion software changed vote tallies in both Michigan and Georgia, although the software was used in only two counties that had problems in those states. And according to election officials, Dominion's software was not the issue in either of those counties. The company itself issued a detailed denial of the Trump theories and cited a DHS-reviewed that said in part, quote, "There is no evidence that any voting system deleted or lost votes, changed votes, or was in any way compromised." Nevertheless, President Trump and his lead lawyer, Rudy Giuliani, persist.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PRESIDENT TRUMP'S ATTORNEY: I can prove that they did it in Michigan. I can prove it with witnesses. We're investigating the rest. In every one of those states, though, we have more than enough illegal ballots already documented to overturn the results in that state.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Democrats and many legal scholars argue that claims like those with little or no evidence to back them are dangerous because they threaten to undermine the entire process of our election system.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Jonathan, thank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hard drugs now legal in one U.S. state, we'll tell you where and how that's happening when we come back.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here's what some of our FOX affiliates around the country are covering tonight. FOX 4 in Dallas, on the final day for plaintiffs to file claims against the Boy Scouts of America for sexual abuse,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the scouts already face about 82,000 claims reported over the past year. That is said to be only a fraction of the overall cases.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59 in Indianapolis says the NCAA says it wants to hold the entire men's basketball tournament in one city next spring. It's considering using Indianapolis, which is the scheduled site for the Final Four in 2021. March Madness of course was canceled earlier this year because of the coronavirus.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 live look at Orlando from our affiliate FOX 35. One of the big stories there tonight, the SpaceX capsule carrying four NASA astronauts is closing in on the International Space Station. The crew was launched Sunday atop a Falcon 9 rocket. It is the first full-fledged taxi flight for NASA by a private company.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tonight's live look outside the beltway from SPECIAL REPORT. We'll be right back.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One of the other big results from this month's election is playing out in Oregon. Voters there took a major step in decriminalizing hard drugs for personal use. As correspondent Dan Springer reports, it was just one of several actions in several states to end up making it easier for Americans to take once-illegal drugs legally.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SPRINGER, FOX NEWS CORRESPONDENT: On November 3rd, voters in Mississippi and South Dakota approved medical marijuana. New Jersey, South Dakota, Montana, and Arizona legalized recreational pot, making it the law in 15 states. Oregon and Washington, D.C., said yes to legal psychedelic mushrooms to treat anxiety and depression. And Oregon became the first state to decriminalize all hard drugs, including cocaine, meth, and heroin for personal use.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 WHEELOCK, OREGON MEASURE 110 PETITIONER: Drug users are part of our community and part of our fabric of our society and that they deserve to be treated with dignity.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The National Drug Policy Alliance pumped $4.5 million into Oregon's Measure 110 and called the win the biggest blow to the war on drugs today. The nation's first drug czar who campaigned to make drug abuse socially unacceptable, says the war is not lost.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BENNETT, FORMER U.S. DRUG CONTROL POLICY DIRECTOR: The history of America shows hardening and then softening. We get tough on drugs and then we loosen up, and then we reap the consequences.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Oregon ranks amongst the highest states for the most drug abuse in the country according to the U.S. Department of Health and Human Services. Now the state will divert tens of millions of dollars in marijuana tax revenue from schools, cities, police, and drug prevention programs to fund centers that will provide assessments of users. Actual treatment, though, is not required.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SABET, SMART APPROACHES TO MARIJUANA: It also allows a 15-year-old to use heroin without their parents knowing if they got caught.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HAWKINS, MARIJUANA POLICY PROJECT: The public believes that for small amounts of drug possession, there has to be a better way.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Police are still determining whether the new law would in fact prevent them from notifying the parents of minors caught with hard drugs, but critics say there's no doubt that stripping away jail time as one of the consequences will lead to more drug abuse among teens and many more lives ruined. Bret?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Dan, thank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the panel on the election challenge and the encouraging vaccine news.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beyond our borders tonight. A political crisis in Peru appears on the verge of resolution. Congress has cleared the way for an elder statesman and consensus candidate to become the country's third president in a week -- in one week. The first was kicked out of office, the second quit Sunday, so it should be interesting to look there.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scientists report an explosion on the top of Stromboli volcano near the coast of Sicily. What was described as a high-intensity event was captured by surveillance cameras both thermal and visual. The eruption lasted about four minutes.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some of the other stories beyond our borders tonight. We'll be right back.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COLLEEN KELLEY, EMORY UNIVERSITY: I don't think anyone expected to have to have two vaccines with greater than 90 percent efficacy for a respiratory virus. This is just historic and amazing. It is a great and wonderful day for science.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NOMINEE: Getting the vaccine, and a vaccination, though, are two different things. Everyone on our call today, in our Zoom today, agreed that the sooner we have access to the administration's distribution plan, the sooner this transition would be smoothly move forward.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All this on a day when Moderna announces another vaccine in phase three with an effectiveness of 95 percent blocking out COVID-19, as the cases around the country continue to skyrocket. Really no place in the country is exempt. If you look at the numbers, 11,163,000 roughly, U.S. deaths now at 246,953. Hospitalizations again on the rise, November 15th, almost 70,000.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success, as I mentioned on Moderna, the president tweeting out "Another vaccine just announced, this time by Moderna, 95 percent effective. For those great "historians," please remember that these great discoveries, which will end the China plague, all took place on my watch."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bring in our panel, Kimberley Strassel, a member of the editorial board at "The Wall Street Journal," Julie Pace is the Washington Bureau Chief for the Associated Press, and Chris Stirewalt is politics editor here at FOX News.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Julie, this news about the vaccine is significant. And really the question comes about how fast it gets out, and when does it get out, in this it administration or the next.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PACE, WASHINGTON BUREAU CHIEF, ASSOCIATED PRESS: Absolutely it's great news, obviously for everybody here. And it looks like what we are talking about is both of these vaccines could get emergency authorization is potentially some people starting to get a vaccine by the end of the year into January, obviously in the Trump administration, but the bulk of Americans getting the vaccine under the Biden administration. And that's why you heard Biden really try to emphasize today this idea of needing to read in on the distribution plan, because this is a distribution plan that will happen under two presidencies, one president who knows the plan right now, and an incoming president who really is in the dark right now.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BAIER: Kimberley, you've had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essentially say that he wants anything to happen under a Biden administration because he doesn't trust the Trump administration, even though this whole effort to get to this point was launched by coordinating inside the Trump administration.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KIMBERLEY STRASSEL, WALL STREET JOURNAL: Yes, I think a lot of Democrats are going to see them changing their view on the virus and on the vaccine as you get into a Biden presidency. And that's really unfortunate that this has become so politicized and they've made it about Donald Trump, because one thing, Bret, that I think gets forgotten here is that what you are actually seeing is this extraordinary triumph of a philosophy, which is a public-private partnership. The federal government understanding that it's not the place you go to for innovation, and turning to America's incredible entrepreneurs and innovators out there, and that's why we are where we 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that's going to be an interesting question in a potential Biden administration, is do you continue with that kind of philosophy? Do you continue with some of the progress of the FDA becoming a little bit less risk-averse to speed these things up, or do you revert to more traditional Democratic policies of government running everything? That could be bad in a virus context.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Chris, there is this balance between the economy and where things are, and we've been dealing with this for months and months, but different states are now taking increased action as these spikes are happening, and there are small businesses wondering what the next administration is going to look like, what the state governors are going to do in the coming months. It's a dangerous time.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STIREWALT, FOX NEWS POLITICAL EDITOR: It is a dangerous time, and you hear somebody like Mike DeWine, Republican governor of Ohio, trying to figure out how to talk about this without offending Trump and getting Trumped too angry, because you can't say that you're going to work with Joe Biden, because that would admit that Joe Biden is president, and dah-dah- dah.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about the vaccine, and this is the great thing for everybody, you can do things, people can do things before set periods of time if you know that there is relief. The problem that we've had since March is it's Groundhog Day. It's we're getting better, no, we're getting worse. No, we may lock back down, we're not sure. You can be more aggressive in terms of the restrictions if people say -- and thank God come summer time we will be in large distribution of the vaccine and people can deal with that psychologically and economically a lot better if they can plan for an end.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Kimberley, meantime talking but the election challenges, some of these are making their way through courts and getting tossed out by judges in various states. Others are talked about. One of them is this challenge about the Dominion software and the use of this machinery. Here is Sidney Powell in a response to what her allegations 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SIDNEY POWELL, TRUMP ATTORNEY: President Trump won by not just hundreds of thousands of votes, but by millions of votes that were shifted by this software that was designed expressly for that purpose. We have sworn witness testimony of why the software was designed. It was designed to rig elections.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HALDERMAN, UNIVERSITY OF MICHIGAN: There is absolutely no evidence, none, to support claims that Dominion or any other voting machine company has switched millions of votes. This kind of pure speculation is irresponsible.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Kimberley, where are you here? Sidney Powell, Lin Wood, they say they have hard evidence on this Dominion software stuff. The company itself has put out a very harsh response. You just heard that I.T. expert we just talked to. Where are you?</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STRASSEL: Well, look, you can have all the affidavits you want, you can file all the lawsuits you want, you can have everybody also disagree with all of that. All that really matters in the end is whether or not you get a judge who says yes, who feels that there is compelling enough position or evidence put in front of him or her to allow some sort of inspection or some sort of look at these things beyond a basic recount. And that's where we've got to look this week and next as some of these suits, we're going to find out if judges are going to be open to any of that.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that in particular the Trump campaign increasingly saying, hey, we want to be able to look at some of these ballots and signatures and see if they really matched. This is the crucial point here where you're going to see if any of this is really going to proceed. But they'll have to convince the judges first.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The Republican secretary of state, Julie, in Georgia is pushing back, saying there are some Republicans pressuring him to somehow invalidate legal votes. And that's one of the stories that's popping this evening.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 It's of pretty extraordinary thing that a Republican secretary of state is saying that members of his own party are pushing for something like invalidating legal votes. No matter what political party you are in, you should want legal votes to count.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All right, panel, we'll continue to follow all of this every day. Thanks.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a big won for one of our own.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Finally tonight, we send heartfelt congratulations to congressional correspondent Chad Pergram for being awarded the Joan S. Barone Award for excellence in journalism by the Radio and Television Correspondents' Association for his coverage of Congress that really only Chad can do.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MYERS, CNN METEOROLOGIST: It's called ping-pong. Let's say the Senate has a bill and pings it over to the house.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capitol crypts, two levels below the capitol rotunda floor. It looks like a jail, but it isn't.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Hill might not have the same glitz as Hollywood, but the stars of the show come through the back doors here, too.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Lowey -- can you come over and talk to us here for a minute? What's the news? What's the news?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besides, how do you move the Washington Monument?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Pergram, FOX News.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TAPE)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Chad has about every detail there is about Congress. We are very lucky to have him. Congratulations.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inviting us into your home tonight. That is it for the SPECIAL REPORT, fair, balanced, and still unafraid. "THE STORY" hosted by Martha MacCallum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starts right now.</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248"/>
      </w:pPr>
    </w:p>
    <w:p>
      <w:pPr>
        <w:pStyle w:val="Normal248"/>
        <w:ind w:left="200"/>
        <w:sectPr>
          <w:type w:val="continuous"/>
          <w:pgMar w:top="840" w:right="1000" w:bottom="840" w:left="1000" w:header="400" w:footer="400"/>
          <w:pgNumType w:fmt="decimal"/>
          <w:cols w:space="720"/>
        </w:sectPr>
      </w:pPr>
      <w:r>
        <w:br/>
      </w:r>
      <w:r>
        <w:pict>
          <v:line id="_x0000_s1868"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249"/>
      </w:pPr>
    </w:p>
    <w:p>
      <w:pPr>
        <w:pStyle w:val="Normal249"/>
      </w:pPr>
      <w:r>
        <w:pict>
          <v:shape id="_x0000_i1869" type="#_x0000_t75" alt="LexisNexis®" style="width:147.75pt;height:30pt">
            <v:imagedata r:id="rId18" o:title=""/>
          </v:shape>
        </w:pict>
      </w:r>
      <w:r>
        <w:cr/>
      </w:r>
    </w:p>
    <w:p>
      <w:pPr>
        <w:pStyle w:val="Heading1247"/>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Attorneys weigh in on officer driving through protesters; Attorneys weigh in on legality of Richmond police officer driving through protesters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Richmond Times Dispatch (Virginia)</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49"/>
        <w:keepNext w:val="0"/>
        <w:spacing w:after="0" w:line="240" w:lineRule="atLeast"/>
        <w:ind w:right="0"/>
        <w:jc w:val="both"/>
      </w:pPr>
      <w:bookmarkStart w:id="502" w:name="Bookmark_249"/>
      <w:bookmarkEnd w:id="502"/>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Richmond Newspapers, Inc.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1A</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1677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ROCKETT Richmond TimesDispatch</w:t>
      </w:r>
    </w:p>
    <w:p>
      <w:pPr>
        <w:pStyle w:val="Normal249"/>
        <w:keepNext/>
        <w:spacing w:before="240" w:after="0" w:line="340" w:lineRule="atLeast"/>
        <w:ind w:left="0" w:right="0" w:firstLine="0"/>
        <w:jc w:val="left"/>
      </w:pPr>
      <w:bookmarkStart w:id="503" w:name="Body_247"/>
      <w:bookmarkEnd w:id="503"/>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70" style="position:absolute;z-index:25219993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prominent defense attorneys and the ACLU of Virginia's legal director criticized the Richmond officer's actions, saying that driving through the protesters constitutes use of deadly force.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{{tncms-asset app="editorial" id="1d36b3f7-1529-5df1-a9bb-8886342a56e0"}}</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body shaking, her eyes wide and wet, Sierra Shoosmith sat on a curb at the intersection of North Allen and Monument avenues Saturday night.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trying to make sense of what she had just seen: A Richmond police officer had driven a marked SUV through gathered protesters.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appeared seriously injured, but Shoosmith didn't know that. She was in shock, according to a field medic who treated her at the scene.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supposed to protect us," she said, her voice shaking nearly as much as her body. "I don't know; my whole worldview just kind of rolled upside down in that moment."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protester, whom she didn't know, rubbed Shoosmith's shoulder and said: "This is it. This is why we're here."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Shoosmith was among thousands of demonstrators who had been marching, at that point on Saturday night, for 16 straight nights in Richmond protests sparked by the killing of George Floyd by Minneapolis police. Protests continued Sunday and Monday nights, further fueled by incidents with Richmond police.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Shoosmith said police brutality was something she unquestionably opposed, but had never seen in person until Saturday.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I know it's real, but seeing it in front of your face is totally different," she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Richmond police said the officer who was driving the SUV "was reportedly assaulted through an open window" and that protesters had trapped the vehicle and damaged it. The department said some of the protesters involved could face criminal charges.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elements of the department's timeline appeared to conflict with videos of the incident posted to social media, as well as the accounts of two Richmond Times-Dispatch reporters who witnessed the incident. Police did not respond to detailed questions from the Richmond Times-Dispatch about the incident on either Sunday or Monday.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prominent defense attorneys and the ACLU of Virginia's legal director criticized the officer's actions, saying that driving through the protesters constitutes use of deadly force and could amount to criminal assault.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D. Benjamin and Betty Layne DesPortes, law partners who have each served as experts in their field on various boards, acknowledged that they didn't have all the facts of the incident, but had reviewed the social media videos provided by police in a news release.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seen no reported account, including the statement of the RPD, that justifies what we saw in the videos we've reviewed," they said in a joint statement.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is wrong that it can use deadly force where officers' lives are not threatened," they added. "A civilian doing the same thing would have been charged with some degree of criminal assault, and the felony of leaving the scene. The department is handling this in the least transparent and most aggravating way possible. It continues to frustrate justice, and it has failed to protect the constitutional right to protest. The department has used unwarranted force, and now even threatens charges related to this incident, thus discouraging any witness statements or complaints."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tweet, the ACLU of Virginia said: "There's no justified reason that this is necessary. Officers can no longer hide behind the lie that they're serving &amp; protecting. We're calling for an investigation to hold the officers involved accountable." In a letter sent Monday to the Richmond mayor, police chief and commonwealth's attorney, the ACLU said it was yet another example of the "escalation of violence against protesters over the past two weeks."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Eden Heilman, the organization's legal director, said the incident "looks like use of excessive force."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absolutely has to be investigated, preferably by an independent prosecutor, and I would think that this would be something where both disciplinary action as well as criminal charges should be on the table," Heilman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morning, Richmond Mayor Levar Stoney tweeted that he has asked the city's top prosecutor, Colette McEachin, to investigate what happened, along with other recent incidents. He also asked the that the Richmond Police Department place the officer who was driving on leave, but it's unclear whether police did so.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Twice last week, area police arrested two men after similar run-ins with protesters.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Friday, Richmond police detained several people equipped with assault-style rifles, handguns, ammunition and body armor after confronting protesters at the Robert E. Lee statue on Monument Avenue - the same location where the police officer drove through protesters the next night.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12:55 a.m. Friday, officers in the area of the Lee circle saw several pickup trucks approach a group that had dismounted their bicycles in the traffic lanes, police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"Words were exchanged between the individuals and the drivers of the pickup trucks," police spokeswoman Amy Vu wrote in an email. "One pickup truck sped off and then another pickup truck ran over a bicycle while fleeing the area."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stopped three separate trucks in connection with the incident. One man was arrested and charged with possessing a firearm as a felon.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June 7, a Hanover County man who claimed ties to the Ku Klux Klan was accused of driving a truck through protesters on Lakeside Avenue in Henrico County, near Vale Street. Authorities said Harry H. Rogers recklessly drove onto the median to get to the march, revved his engine at marching protesters and drove through the crowd, running over one man's foot and causing a women to jump on the hood of his truck to avoid being hit.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Rogers, 36, has been charged with attempted malicious wounding, felony vandalism, and assault and battery. He is being held without bail.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three of the incidents, cyclists were blocking traffic from reaching marchers on foot. On Saturday, the police vehicle had slowly moved forward to the blockade of bicyclists, who had been blocking the intersection at the Lee statue for hours.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"Intentionally striking a person with a vehicle is routinely charged as a criminal assault, even when the driver's actions are a response to being blocked by a pedestrian or cyclist," Benjamin wrote in an email. "The only defense is that the use of that degree of force was reasonably necessary for self-defense. While Virginia law specifies certain instances when emergency vehicles being operated under emergency conditions and using emergency lights and a siren may disregard certain traffic regulations, none of those exceptions permit emergency vehicles to strike pedestrians or cyclists."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SUV had its blue flashing lights on initially, but they were switched off and a floodlight turned on before the encounter. No siren was used, and officers could not be heard giving instructions to protesters.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DesPortes wrote in an email that the 4th Circuit Court of Appeals "has repeatedly held that 'a vehicle driven directly at a law enforcement officer constitutes a deadly weapon.' The same principle should apply when an officer drives a vehicle directly at a person - it is the use of deadly force."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Heilman, with the ACLU, said uneven applications of law are why police reforms have come to be such a rallying cry for protests across the country.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easier for a person to be held criminally responsible for injuring a police officer than it is vice versa," she said. "The culture for a very long time has been all around the country that police officers, for better or for worse, have been largely immune from liability or culpability criminally for certain conduct. As that shifts, it will be interesting to see how police departments respond.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it OK for one particular group of society, the police, to do some sort of behavior that it's not OK for other people to do?" she added. "Certainly what we're seeing across the country, in some jurisdictions, is that police officers are starting to be held criminally responsible for conduct, which previously they weren't."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two Buffalo police officers were charged with assault for pushing a 75-year-old man during protests,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"Normally that probably wouldn't have risen to the level of criminal arrest. But it is now," Heilman said. "All of this should be a wake-up call. Both to individual officers, as well as departments about how they are training their officers. As there is more accountability and increased transparency and better policy, then all of that will result in better training and that would trickle down."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Mera Carle, a medic who has been offering support to protesters nearly every night since the protests began, said Saturday wasn't the first time she had seen vehicles "weaponized ... against us" by police.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May 30, the second night of unrest in Richmond, Carle said she watched police drive SUVs onto the medians of Monument Avenue several times as hundreds of people marched there. She caught the second occurrence on video.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made up my mind after the first time it happened that filming would be as important as the immediate first aid," she said. "No one was run over, but people were hit. I was messaged on social media by someone saying I saved their life."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Carle estimated that she has used $400 to $500 in first aid supplies since the protests began. Most treatments have been for tear gas, but others include sprains from running from police and panic attacks. She said the rushing vehicles triggered flashbacks to the deadly Unite the Right in Charlottesville in 2017.</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see it in their eyes," Carle said. "These police tactics looked identical to what was used to result in the murder of Heather Heyer."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Fields Jr. was found guilty of first-degree murder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he drove into the Charlottesville crowd, killing Heyer. He was sentenced to life in prison, plus 419 years.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74" w:history="1">
        <w:r>
          <w:rPr>
            <w:rFonts w:ascii="arial" w:eastAsia="arial" w:hAnsi="arial" w:cs="arial"/>
            <w:b w:val="0"/>
            <w:i/>
            <w:strike w:val="0"/>
            <w:noProof w:val="0"/>
            <w:color w:val="0077CC"/>
            <w:position w:val="0"/>
            <w:sz w:val="20"/>
            <w:u w:val="single"/>
            <w:vertAlign w:val="baseline"/>
          </w:rPr>
          <w:t>arockett@timesdispatch.com</w:t>
        </w:r>
      </w:hyperlink>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(804) 649-6527</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871" style="position:absolute;z-index:252200960"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a Richmond police officer drove an SUV over a curb and through protesters who were blocking the vehicle's path near the Robert E. Lee statue on Monument Avenue. ALI ROCKETT/TIMES-DISPATCH On Saturday night, a Richmond police officer drove an SUV over a curb and through protesters who were blocking the vehicle's path near the Robert E. Lee statue on Monument Avenue. ALI ROCKETT/TIMES-DISPATCH A Richmond police SUV hit a crowd of protesters blocking a road near the Lee monument. (Contributed video by @BreRVA)</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249"/>
      </w:pPr>
    </w:p>
    <w:p>
      <w:pPr>
        <w:pStyle w:val="Normal249"/>
        <w:ind w:left="200"/>
        <w:sectPr>
          <w:type w:val="continuous"/>
          <w:pgMar w:top="840" w:right="1000" w:bottom="840" w:left="1000" w:header="400" w:footer="400"/>
          <w:pgNumType w:fmt="decimal"/>
          <w:cols w:space="720"/>
        </w:sectPr>
      </w:pPr>
      <w:r>
        <w:br/>
      </w:r>
      <w:r>
        <w:pict>
          <v:line id="_x0000_s1872"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3575"/>
          <w:headerReference w:type="default" r:id="rId3576"/>
          <w:footerReference w:type="even" r:id="rId3577"/>
          <w:footerReference w:type="default" r:id="rId3578"/>
          <w:headerReference w:type="first" r:id="rId3579"/>
          <w:footerReference w:type="first" r:id="rId3580"/>
          <w:pgSz w:w="12240" w:h="15840"/>
          <w:pgMar w:top="840" w:right="1000" w:bottom="840" w:left="1000" w:header="400" w:footer="400"/>
          <w:pgNumType w:fmt="decimal"/>
          <w:cols w:space="720"/>
          <w:titlePg w:val="0"/>
        </w:sectPr>
      </w:pPr>
    </w:p>
    <w:p>
      <w:pPr>
        <w:pStyle w:val="Normal250"/>
      </w:pPr>
    </w:p>
    <w:p>
      <w:pPr>
        <w:pStyle w:val="Normal250"/>
      </w:pPr>
      <w:r>
        <w:pict>
          <v:shape id="_x0000_i1873" type="#_x0000_t75" alt="LexisNexis®" style="width:147.75pt;height:30pt">
            <v:imagedata r:id="rId18" o:title=""/>
          </v:shape>
        </w:pict>
      </w:r>
      <w:r>
        <w:cr/>
      </w:r>
    </w:p>
    <w:p>
      <w:pPr>
        <w:pStyle w:val="Heading1248"/>
        <w:keepNext w:val="0"/>
        <w:spacing w:after="200" w:line="340" w:lineRule="atLeast"/>
        <w:ind w:left="0" w:right="0" w:firstLine="0"/>
        <w:jc w:val="center"/>
      </w:pPr>
      <w:hyperlink r:id="rId3581" w:history="1">
        <w:r>
          <w:rPr>
            <w:rFonts w:ascii="arial" w:eastAsia="arial" w:hAnsi="arial" w:cs="arial"/>
            <w:b/>
            <w:i/>
            <w:strike w:val="0"/>
            <w:color w:val="0077CC"/>
            <w:sz w:val="28"/>
            <w:u w:val="single"/>
            <w:vertAlign w:val="baseline"/>
          </w:rPr>
          <w:t>'When does it stop?' Slain man's family makes tearful plea</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1:55 AM GMT</w:t>
      </w:r>
    </w:p>
    <w:p>
      <w:pPr>
        <w:pStyle w:val="Normal250"/>
        <w:keepNext w:val="0"/>
        <w:spacing w:after="0" w:line="240" w:lineRule="atLeast"/>
        <w:ind w:right="0"/>
        <w:jc w:val="both"/>
      </w:pPr>
      <w:bookmarkStart w:id="504" w:name="Bookmark_250"/>
      <w:bookmarkEnd w:id="504"/>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Associated Press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250"/>
        <w:keepNext/>
        <w:spacing w:before="240" w:after="0" w:line="340" w:lineRule="atLeast"/>
        <w:ind w:left="0" w:right="0" w:firstLine="0"/>
        <w:jc w:val="left"/>
      </w:pPr>
      <w:bookmarkStart w:id="505" w:name="Body_248"/>
      <w:bookmarkEnd w:id="505"/>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74" style="position:absolute;z-index:252203008"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cities nationwide are taking similar steps, and </w:t>
      </w:r>
      <w:hyperlink r:id="rId3582" w:history="1">
        <w:r>
          <w:rPr>
            <w:rFonts w:ascii="arial" w:eastAsia="arial" w:hAnsi="arial" w:cs="arial"/>
            <w:b w:val="0"/>
            <w:i/>
            <w:strike w:val="0"/>
            <w:noProof w:val="0"/>
            <w:color w:val="0077CC"/>
            <w:position w:val="0"/>
            <w:sz w:val="20"/>
            <w:u w:val="single"/>
            <w:vertAlign w:val="baseline"/>
          </w:rPr>
          <w:t>packages of police reforms</w:t>
        </w:r>
      </w:hyperlink>
      <w:r>
        <w:rPr>
          <w:rFonts w:ascii="arial" w:eastAsia="arial" w:hAnsi="arial" w:cs="arial"/>
          <w:b w:val="0"/>
          <w:i w:val="0"/>
          <w:strike w:val="0"/>
          <w:noProof w:val="0"/>
          <w:color w:val="000000"/>
          <w:position w:val="0"/>
          <w:sz w:val="20"/>
          <w:u w:val="none"/>
          <w:vertAlign w:val="baseline"/>
        </w:rPr>
        <w:t xml:space="preserve"> have been proposed or are emerging in Congress.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over 1,000 people gathered not far away at an NAACP-led protest outside the Georgia Capitol.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 Republicans are on the brink of introducing a bill with restrictions on police chokeholds and other practices, while a </w:t>
      </w:r>
      <w:hyperlink r:id="rId3583" w:history="1">
        <w:r>
          <w:rPr>
            <w:rFonts w:ascii="arial" w:eastAsia="arial" w:hAnsi="arial" w:cs="arial"/>
            <w:b w:val="0"/>
            <w:i/>
            <w:strike w:val="0"/>
            <w:noProof w:val="0"/>
            <w:color w:val="0077CC"/>
            <w:position w:val="0"/>
            <w:sz w:val="20"/>
            <w:u w:val="single"/>
            <w:vertAlign w:val="baseline"/>
          </w:rPr>
          <w:t>Democratic proposal</w:t>
        </w:r>
      </w:hyperlink>
      <w:r>
        <w:rPr>
          <w:rFonts w:ascii="arial" w:eastAsia="arial" w:hAnsi="arial" w:cs="arial"/>
          <w:b w:val="0"/>
          <w:i w:val="0"/>
          <w:strike w:val="0"/>
          <w:noProof w:val="0"/>
          <w:color w:val="000000"/>
          <w:position w:val="0"/>
          <w:sz w:val="20"/>
          <w:u w:val="none"/>
          <w:vertAlign w:val="baseline"/>
        </w:rPr>
        <w:t xml:space="preserve"> would limit legal protections for police, create a national database of excessive-force encounters and ban chokeholds. The White House will announce its own executive actions Tuesday.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released the officers' disciplinary histories, which showed Rolfe received a written reprimand in 2017 for use of force with a firearm but provided no other details. Rolfe, who was hired in October 2013, also got a written reprimand in 2018 and an oral admonishment in 2014, both for vehicle crashes. A firearm discharge case from 2015 listed no conclusion.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was hired last June and had no disciplinary history.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took over the investigation.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restaurant over complaints of a car blocking the drive-thru lane. An officer found Brooks asleep in the car.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fired the stun gun at him.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250"/>
      </w:pPr>
    </w:p>
    <w:p>
      <w:pPr>
        <w:pStyle w:val="Normal250"/>
        <w:ind w:left="200"/>
      </w:pPr>
      <w:r>
        <w:br/>
      </w:r>
      <w:r>
        <w:pict>
          <v:line id="_x0000_s1875" style="position:absolute;z-index:2522040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88"/>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92"/>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9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9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6">
    <w:p>
      <w:pPr>
        <w:pStyle w:val="Normal16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We Should Be More Than Just Allies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'Let Freedom Ring' From Georgia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‘Let Freedom Ring’ From Georgia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PUBLIC BILLS AND RESOLUTIONS; Congressional Record Vol. 166, No. 204 (House of Representatives - December 03, 2020)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'One down. One to go': Sacha Baron Cohen launches fresh attack on Mark Zuckerberg by tweeting image of the Facebook CEO shaking hands with Trump after election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New this week: Patty Smyth, 'The Right Stuff' and 'Time'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7 things to know about Biden's latest senior appointments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Gates of Vienna News Feed 11/5/2020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Vandals Deface Dozens of Artworks in Berlin Museums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Amy Hill's Sci-Fi Film 'Comisery' Is the Only Zoom Call Worth Taking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Virtual Pride Afrique Festival Brings Socially Distant Visibility to Africa's Sexual Minorities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'To my father, Charles Lindbergh was a god'; COVER STORY DAVID SIMON David Simon tells Jane Mulkerrins why the time was ripe to bring Philip Roth's vision of a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Ruling allows Sikh student's bullying suit to proceed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Trump debate comment pushing Black Americans, others to vote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Trump debate comment pushing Black Americans, others to vote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Trump debate comment pushing Black Americans, others to vote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Trump debate comment pushing Black Americans, others to vote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'INEQUALITY DEFINES OUR TIME': UN CHIEF DELIVERS HARD-HITTING MANDELA DAY MESSAGE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‘Inequality defines our time’: UN chief delivers hard-hitting Mandela day message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Beware: post-Covid antisemitism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&amp;lsquo;Inequality defines our time&amp;rsquo;: UN chief delivers hard-hitting Mandela day message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08/13 Links Pt2: Ancient Muslim Texts Confirm the Jewish Temple in Jerusalem; Al-Jazeera Unmasked: Political Islam As A Media Arm Of The Qatari State; An Antise....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'TOTAL DISGRACE' Fordham student on probation after posing with gun to honor anniversary of Tiananmen Square Massacre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‘I've seen enough to know that anti-Muslim hatred won't suddenly vanish in Joe Biden's America’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Horrible reminder of rage against Asians in America The racially motivated murder of Vincent Chin in 1982 is a seminal moment in civil rights history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Speech by Federal Foreign Minister Heiko Maas at the AJC annual meeting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SPEECH BY FEDERAL FOREIGN MINISTER HEIKO MAAS AT THE AJC ANNUAL MEETING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PICS: Thousands pay tribute to George Floyd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Jacob Blake shooting: Rusten Sheskey named as police officer who opened fire The US Justice Department has launched a federal civil rights investigation into th....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The Book Brief</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Western New England University hires Robert Johnson as university president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After Fleeing Poland , an Antiracism Activist Finds Refuge in Norway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New York , New Jersey &amp; Connecticut Team Up To Impose Quarantine On Travelers From States With Spiking COVID-19 Cases; S. Africa 's Finance Minister Warns Of Po....</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07/03 Links Pt2: Jonathan S. Tobin: A tale of 2 revolutions, and why America must be celebrated; Gangsters vs. Nazis; Liberal Jewish Leaders Accuse Jews of Raci....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Officer Charged With Murder in Rayshard Brooks Killing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Near-Death Experience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COVID And Surging Violence Test Politicians; U.S. Rejects Beijing Claims To South China Sea; California Reversing Reopening Due To Rise In New Cases; Violent Cr....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Trump's Language of Hate Has Deep Roots in American Religious Bigotry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E.U. Confronts Anti-L.G.B.T.Q. Wave in Hungary and Poland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Tech bosses face grilling by US senators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Guns Sales Break Records With Gun Control Legislation Likely If Democrats Win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European Union Tries to Counter Anti-L.G.B.T.Q. Wave in Hungary and Poland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Gates of Vienna News Feed 7/17/2020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Social media sites are cracking down on users doing a 'George Floyd Challenge' where they put a knee on a friend's neck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Gates of Vienna News Feed 7/7/2020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Heavy rain brings early end to Washington march; ACLU files lawsuit against Trump administration regarding removal of protesters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Progressive intellectuals Try to Stop Censorship Monster They Created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Heavy rain brings early end to Washington march; ACLU files lawsuit against Trump administration regarding removal of protesters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Heavy rain brings early end to Washington march; ACLU files lawsuit against Trump administration regarding removal of protesters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Biden to prioritise India ties to fight terror, stop China threats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Intimate Partner Violence and HIV/ STD Risk Among Lesbian, Gay, Bisexual, and Transgender Individuals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Heavy rain brings early end to Washington march; ACLU files lawsuit against Trump administration regarding removal of protesters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The 11th Hour With Brian Williams for July 06, 2020</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BRADY SUES SMITH AND WESSON, GUN DEALER, ON BEHALF OF VICTIMS OF 2019 MASS SHOOTING AT CHABAD OF POWAY SYNAGOGUE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Trump Campaign Releases List Of Dead People That Voted In Georgia And Pennsylvania ; Michigan A.G. Targets Conservative Editors; Interview With Rep. Doug Collin....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A seat at the table: Why trans recognition in the Philippines remains lacking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Sen. Marsha Blackburn (R- TN ) Is Interviewed About Senate Judiciary Committee To Vote On Subpoenas; Defund Police Plays Out On Two Capitol Hills; Targeting Ico....</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Press conference to denounce attack on Bensonhurst senior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INTERVIEW: LGBT PEOPLE FLEE VIOLENCE IN EL SALVADOR , GUATEMALA , HONDURAS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Ambassador Gingrich's Remarks at 'Never Again: Confronting the Global Rise of Anti-Semitism' Symposium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NASCAR Noose Investigation: One-On-One With Bubba Wallace; Comedians Face Blackface Backlash, New Strzok Notes Reveal Biden Raised Logan Act; Interview With Rep....</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 journey for the identity of Mexico to Texas : he was barred from entering a women's bathroom and opened a house to help trans people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Man Reportedly Attacks Jewish Student With Shovel As He Enters Synagogue In Germany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WJC APPLAUDS GERMAN MINISTER FOR EFFORTS TO ELIMINATE ILLEGAL HATE SPEECH ON SOCIAL MEDIA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08/07 Links Pt2: The Farrakhan Paradox: He admires Hitler, white celebrities and black athletes admire him; StandWithUs Condemns Antisemitism That Led to USC St....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Peopleofcolorturnout, determined to be heard Racial strife, handling of COVID-19 heighten enthusiasm</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President Trump Commutes Roger Stone's Sentence; President Trump Accuses Joe Biden of Plagiarism; De Blasio Cancels Large Events in NYC Except for Protests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Trump debate comment pushing Black Americans, others to vote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Today in History - June 17 Today in History - June 17</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New this week: Patty Smyth, 'The Right Stuff' and 'Time'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Streaming this week: Patty Smyth's latest, ‘The Right Stuff' and ‘Time'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Gates of Vienna News Feed 6/24/2020</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Violence, emotion and place: The case of five murders involving sex workers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New this week: Patty Smyth, 'The Right Stuff' and 'Time'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LIST OF MAIN INFORMATION 3 PM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Beware: post-Covid antisemitism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Gates of Vienna News Feed 10/7/2020</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Are Ideological Differences the Only Reason Republicans and Democrats Can't Agree?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ADDITIONAL COSPONSORS; Congressional Record Vol. 166, No. 140 (Senate - August 06, 2020)</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BLM Global Leaders: 'It Feels Like There Is Actually Change Happening Now'</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Muslims seek law aimed at homegrown threats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12/29 Links Pt2: Unsettled by Hebron; De Blasio's Perfect Patsies; Welcome Lipstadt and Eisen to the roster of Holocaust deniers; Reactions to Israeli model bei....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Bridge too far for charges; Police won't take actions in Barrhaven dispute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US judge delays first federal execution in 17 years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US Supreme Court Allows First Federal Executions In 17 Years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Coronavirus Surging In At Least 32 States; President Trump's Efforts To Inflame Racial Tensions; Interview With Former U.S. Surgeon General Dr. Vivek Murthy; Of....</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BLOGGER TARGETED BY RUSSIAN AUTHORITIES FOR ANTI-RACISM POSTS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BBC Radio 5 Live - 4:00 PM GMT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Undercover cops deserve better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First Amendment opens door to justice, change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GERMAN PARLIAMENT VOTES TO TOUGHEN ONLINE HATE SPEECH RULES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BBC Radio 4 - 11:20 PM GMT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Fordham University Disciplines Student (Austin Tong) for Political Instagram Posts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'Unsolved Mysteries': Alonzo Brooks' Medical Examiner Was Once Investigated for Misconduct and Forced to Resign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The Latest: Prosecutors say Floyd restrained 1 minute less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BBC World News - 3:05 PM GMT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BBC World News - 4:05 PM GMT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The Latest: Prosecutors say Floyd restrained 1 minute less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Western New England University Appoints Dr. Robert E. Johnson University President Western New England University's Board of Trustees is pleased to announce the....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AP News in Brief at 6:04 p.m. EDT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The Latest: Prosecutors say Floyd restrained 1 minute less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Injured protester responds to Trump as George Floyd buried</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'Chicago P.D.' Adds Nicole Ari Parker For a New Kind of Story</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Goya Foods CEO Robert Unanue's Boycott By The Left; A Vote For Biden Supports Radical Leftist Policies; Biden's Policies Have Always Put America Last; Doctors D....</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10/07 Links Pt2: To the Palestinians and My Fellow Arabs: Your Hatred for Israel Achieves Nothing; Ami Horowitz: The Danger of the Progressive Hate Group, If No....</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George Floyd Laid to Rest After Emotional Last Memorial; Cries for Racial Justice at Floyd's Funeral; Protests Already Leading to Changes in Policing; Trump Tal....</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President Donald Trump Getting Ready To Hold A News Conference At The White House, While Former VP Joe Biden Set To Go On The Campaign Trail With New Signs Show....</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FOUR YEARS AS A COFFIN PRESIDENT; THE MAN WHO SET FIRE TO AMERICA</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Some on the Left Want Lockdowns to Drag on Even After Everyone has been Vaccinated; LA's Deputy DA Slams Boss George Gascon; Teacher Forced to Resign after Crit....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Trump aide Stephen Miller preparing second-term immigration blitz</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Points of Progress: Elk return to strip mining sites, and more In good news this week: As mining companies have retreated from Kentucky and ecosystems have reco....</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Social Media CEOs Get Earful on Bias, Warning of New Limits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The White Supremacist Lynching Hoax</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09/11 Links Pt2: Netanyahu on 9/11: We shall always stand with the United States ; Ayaan Hirsi Ali: On September 11, here's what Islamists and 'Wokeists' have i....</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'Off the Rails': Reporters Fume After Wild Briefing in Which Kayleigh McEnany Repeatedly Ducked Questions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Progressive intellectuals try to stop the censor monster they created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Coronavirus Cases Up as Large Gatherings Also Surge; Interview with Georgia Tech Professor Seth Marder; Kayleigh McEnany Unable to Defend Latest Racist Trump Tw....</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G.O.P. Blindsided By Public's Rage At Floyd Killing</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Three Governors Mandate Travel Restrictions; Mayor Steve Adler Of Austin And Mayor Ron Nirenberg Of San Antonio Are Interviewed About The Spike Of Coronavirus I....</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Self-Care for Black Journalists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What would Biden's first 100 days in office look like?</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How Biden's first 100 days would not be as productive as he suggests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ACLU files lawsuit against Trump administration regarding removal of protesters; 'Get your knee off our neck,' Rev. Al Sharpton says at George Floyd eulogy</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AP News Digest 3:35 a.m.</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Holocaust education alone is not enough to save the Jews from further violence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Gates of Vienna News Feed 6/1/2020</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Far-right extremist groups thriving in N.B.: researcher; Hate groups in New Brunswick</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President Trump Ignored Warnings From Health Experts; FBI Released Updates On Bubba Wallace's Case; NASCAR Driver Bubba Wallace Talks About Noose Investigations....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Rush Statement on the 51st Anniversary of the Murder of Fred Hampton Rep. Bobby L. Rush (D- IL ) News Release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Rep. Rush Statement on the 51st Anniversary of Murder of Fred Hampton</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RUSH STATEMENT ON THE 51ST ANNIVERSARY OF THE MURDER OF FRED HAMPTON</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Black Lives Matter protests across America continue nearly 2 months after George Floyd's death</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RUSH STATEMENT ON THE 51ST ANNIVERSARY OF THE MURDER OF FRED HAMPTON</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Politics and video games are more linked than you might think</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House Education &amp; Labor Committee Issues Report on Equity and Inclusion Enforcement Act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Black Lives Matter protests across America continue nearly 2 months after George Floyd's death</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President-Elect Biden's Victory is a Victory for Everyone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Reader's Digest Reveals the 50 Nicest Places in America 2020: United in Kindness and Unveils National Survey Results That Find Local Unity Drives American Optim....</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Mourners pour in by the thousands to pay tribute to George Floyd as pressure mounts for police reform</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Bird-watching and biking event brings awareness to environmental justice issues in North Lawndale and Little Village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Margaret Renkl Don’t cancel that newspaper subscription</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President Trump's Latest Conspiracy Theory; Interview With Saint Paul , Minnesota , Mayor Melvin Carter; Interview With Charles Barkley; Remembering George Floy....</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Mourners pour in by the thousands to pay tribute to George Floyd as pressure mounts for police reform</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I can't breathe The burden of being black in a white man's land</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Investment banker Amy Cooper, 41, is allowed to KEEP the dog she was 'yanking by the neck' in Central Park while furiously calling cops on black birdwatcher</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James Murdoch, Rebellious Scion with …</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Rebellious Scion In Motion</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University of Southern California : Alumna Returns to Her Roots to Amplify Credible Reporting and Fight Disinformation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Elizabeth Méndez Berry and Mónica Ramírez How Latinos can win the culture war</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Lifting Up the Unseen in South Africa</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Links 7/18/2020</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Zanele Muholi Walks In With the Ancestors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AMIA and UN Argentina presented an emotional video to commemorate International Day of Tribute to Victims of Terrorism</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All-Time Highs For COVID For Five Straight Days, As More Than 42,000 Cases Yesterday Alone; "The New York Times" Recently Reported President Donald Trump Was Br....</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Independence Day Heralds in a Marxist Counter-Revolution</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CDC Forecast Projects 135,461 U.S. Deaths By July 11; U.S. Attorney Refuses To Step Down After A.G. Barr Tries To Push Him Out; Trump Moves Forward With Tulsa R....</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OPINION: Florida leaders need to address voter intimidation issue</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The White Issue: Has Anna Wintour's Diversity Push Come Too Late?</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Latinx Creators Sign Open Letter To #EndLatinXclusion In Hollywood: "We Are Tired"</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What If the Christ Child Had Been Born in the American Police State?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BBC World News - 6:00 PM GMT</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Today in History</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Far-right extremist groups thriving in N.B.: researcher</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Jordan could drive NASCAR change Having NBA legend as a team owner may help diversify fan base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Heavy rain brings early end to Washington march; ACLU files lawsuit against Trump administration regarding removal of protesters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George Floyd protests: Trump says 'this is a great day for George' as he boasts about new job figures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PREVIEW: Vice presidential candidates face off in first debate</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ACLU files lawsuit against Trump administration regarding removal of protesters; 'Get your knee off our neck,' Rev. Al Sharpton says at George Floyd eulogy</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Heavy rain brings early end to Washington march; ACLU files lawsuit against Trump administration regarding removal of protesters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Jordan could drive NASCAR change. Having NBA legend as a team owner may help diversify fan base</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US Supreme Court Allows First Federal Executions In 17 Years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George Floyd memorials held in Houston and Los Angeles as Democrats unveil reforms - as it happened Thousands of people come to pay their respects to FloydDerek....</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White House claims US is 'a leader' in coronavirus fight despite rise in cases in many states - as it happened; Kayleigh McEnany: 'The world is looking at us as....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Men Accused Of Murdering Black Jogger Are Indicted</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Suspects in Ahmaud Arbery’s Killing Are Indicted on Murder Charges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House Sends $2,000 COVID Checks Bill To Senate; Agents Investigating Possible 5G Paranoia Motive; "Suspicious" Church Fires Investigated; Salon Owners Fire Back....</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President Trump Pauses COVID Stimulus Talks; Brennan Notes Declassified; Pence And Harris Prepare For First And Only Debate; Kentucky A.G. Answers Critics On Br....</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What Trump has done to the Justice Department's civil rights division is a disgrace</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Bored Techies Being Casually Racist: Race as Algorithm</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Republicans Scold Tech CEOs for Anti-Conservative Bias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Access Now: A Step Closer to Digital Rights Protections - EU Calls for Transparency in the Fight Against Disinfo</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July 2020: Antisemitism in review</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Germany ’s Far Right Reunified, Too, Making It Much Stronger</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Germany 's Far Right Reunified, Too, Making It Much Stronger</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Social media CEOs scolded by senators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Social media CEOs to face grilling from Republican senators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Palestine Media Watch: A Trumpet for Zionist Propaganda</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American Constitution Society Chapter at the New York University School of Law Issues Public Comment on HUD Proposed Rule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ADL LAUNCHES ONLINE ELECTION INCIDENT REPORTING TOOL IN RESPONSE TO CONCERNS OF EXTREMIST INTERFERENCE</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TAMPONGHAZI: It's The Latest Assault On Cops That Absolutely Positively 100% Really Happened!</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How Was My Son Ahmaud Arbery’s Murder Not a Hate Crime?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G.O.P. Scrambles to Respond to Public Demands for Police Overhaul</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Immigration &amp; the Black Lives Matter Protests, with Kavitha Rajagopalan</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Catholic League for Religious and Civil Rights: St. Serra Vandals to Be Arraigned</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SECRETARY-GENERAL'S REMARKS ON THE INTERNATIONAL DAY OF COMMEMORATION AND DIGNITY OF THE VICTIMS OF THE CRIME OF GENOCIDE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Ahmaud Arbery's Last Moments Filled With More Racism Than We Knew, But As Much As We Expected</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NYPD Determines 'No Criminality' By Shake Shack After Employees Accused of 'Intentionally' Poisoning Cops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We can't whitewash the pernicious influence of 400 years of slavery</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George Floyd Remembered, As Officers Appear in Court; Officers Caught on Camera Manhandling Protesters; NBA on the Verge of Returning. Aired 5-5:30a ET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Everytown for Gun Safety Applauds House Passage of Legislation to Establish National Pulse Memorial</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CDC Survey: Number Of Cases May Be Six To 24 Times More Than Actually Reported; Florida Sets New Daily Record with 9,500-Plus New Cases Reported; Trump Campaign....</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AOC Shellacking of Rep. Ted Yoho Shows How Little Progress Women Have Made</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06/28 Links: Anti-Semitism gets you fired by Labour, but hired by NYT; BDS groups plan anti-annexation 'Day of Rage' across the US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NYS Office of Temporary &amp; Disability Assistance Issues Public Comment on HUD Proposed Rule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NYPD FORMS ASIAN HATE CRIME FORCE</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Islamophobia Pre– and Post–September 11th, 2001</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National Innovation Service Issues Public Comment on HUD Proposed Rule</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ADL Launches Online Election Incident Reporting Tool in Response to Concerns of Extremist Interference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Extended Lockdown Harming America 's Children; The Left Weaponizing Schools To Hurt Trump; The Unintended Risks Of Keeping Schools Closed; Parents &amp; Students He....</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AI Weekly: Dismantle white supremacy for the good of us all</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13 Police Reform Bills State Legislators Say They Can Pass Right Now</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Houston bids goodbye to George Floyd, whose killing galvanized a movement</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09/25 Links Pt2: Judea Pearl: Ruth Bader Ginsburg on 'Being Jewish'; The inevitable consequences of false history; UN Human Rights Council Ignores Real Abuses t....</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Fauci Says, States With Serious Problems Should Consider Shutting Down; Georgia Sets Second-Highest Day Of Virus Cases. Aired 7-7:30a ET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THE CASE AGAINST SOCIAL MEDIA CONTENT REGULATION</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Is the Black Lives Matter movement finally changing America 's legacy of racism? As protesters try to jolt the US into meaningful change, Andrew Buncombe reflec....</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Is the Black Lives Matter movement finally changing America 's legacy of racism? Andrew Buncombe reflects on previous examples of racial outcries and asks wheth....</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The Gay Panic Defense: Legal Defense Strategy or Reinforcement of Homophobia in Court?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Across America , Activists Work at the Confluence of LGBTQ Rights and Climate Justice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Gates of Vienna News Feed 11/19/2020</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15 objects that help tell the story of LGBT+ Liverpool and beyond From a pair of football boots to the first rainbow flag flown from Liverpool Town Hall, this c....</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Far-right extremist groups thriving in N.B.: researcher; Special report</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Restaurant owners say damages due to looting can be fixed, but there are bigger problems on the horizon</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Germany 's far right: reunified and stronger</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Tolerance has a fatal flaw. This is the solution</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MENG, STAVISKY, HEVESI, KOSLOWITZ MAKE STATEMENT ON ANTI-SEMITIC ACT OF VANDALISM IN FOREST HILLS, QUEENS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Kentucky State Police quoted Hitler and encouraged cadets to be 'ruthless' in a training program</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10/16 Links Pt2: Melanie Phillips: The BBC 's problem is worse than "wokeish" bias; Rabbi Sacks, former chief rabbi of England, diagnosed with cancer</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St. Louis Couple Vilified For Protecting Their Home; Seven States Hit Record High For New Coronavirus Cases; Interview With Sen. Mike Braun (R-IN) On Bill To Ma....</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Anadolu Agency: Why is Armenian diaspora resorting to aggression again?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ANALYSIS – Why is Armenian diaspora resorting to aggression again?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'Israel will be stronger with Biden as president' Ex-congressman: Former VP will rebuild frayed alliances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What's next for Democrats' sweeping police-reform bill</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‘Good Joe Bell’: Film Review | TIFF 2020</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LGTB+ collective cancels gears but no demands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Social media CEOs to face grilling from Republican senators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Social media CEOs get earful from senators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Who Is Rusten Sheskey? Kenosha Police Officer Who Shot Jacob Blake Revealed</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Social media CEOs to face grilling from Republican senators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Social media CEOs to face grilling from senators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Social media CEOs to face grilling from Republican senators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I can't breathe - The burden of being black in a white man's land</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The White House Is Right To Ditch Critical Race Theory | Opinion</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I Can't Breathe- The burden of being black in a white man's land</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NYS Assemblymember Colton speaks out against alleged hate crime in Brooklyn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'Devastating' and 'Impossible': Harvard , MIT Students Submit Declarations in ICE Lawsuit</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Protesters take to the streets again demanding justice for Booker, local action on policing</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Donald Trump Challenges Election As Joe Biden Pushes Transition; Democrats Deny Support To Defunding Police; Cities And States Implement New Restrictions; Calls....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Attorneys weigh in on officer driving through protesters Attorneys weigh in on legality of Richmond police officer driving through protesters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'When does it stop?' Slain man's family makes tearful plea</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155A64A"/>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332392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97A605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B037594"/>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CF49B6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DF09D71"/>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E6FA588"/>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11B9D64B"/>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12D06F92"/>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16365110"/>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1671943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17796631"/>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187B982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1A968CE3"/>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1E92861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1F2DF17D"/>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2111302B"/>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2130B15E"/>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22421D3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22C8F44F"/>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240E12FD"/>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24F38F7A"/>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26D71BD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2A9A8897"/>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2AC777D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2F38716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2F63A3CC"/>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2F93D3E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30364CA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3180F423"/>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33324585"/>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333D6D6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34F35B8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36E6066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38341AEE"/>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3B513F2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3E3FECE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43C62B54"/>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458F885F"/>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45DA52AC"/>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48E4312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4984EF64"/>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512F1820"/>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51913751"/>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5611372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5654D640"/>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5BD7436C"/>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5E966E37"/>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5FAC0EE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6098B1A1"/>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60FB2AEE"/>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6434C9D7"/>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6D779610"/>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071669D"/>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076692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29A984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541891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75FA764A"/>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874BE1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78789C67"/>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8FFB25F"/>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9A1ED94"/>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B6F624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82"/>
  </w:num>
  <w:num w:numId="8">
    <w:abstractNumId w:val="113"/>
  </w:num>
  <w:num w:numId="9">
    <w:abstractNumId w:val="111"/>
  </w:num>
  <w:num w:numId="10">
    <w:abstractNumId w:val="83"/>
  </w:num>
  <w:num w:numId="11">
    <w:abstractNumId w:val="101"/>
  </w:num>
  <w:num w:numId="12">
    <w:abstractNumId w:val="105"/>
  </w:num>
  <w:num w:numId="13">
    <w:abstractNumId w:val="6"/>
  </w:num>
  <w:num w:numId="14">
    <w:abstractNumId w:val="7"/>
  </w:num>
  <w:num w:numId="15">
    <w:abstractNumId w:val="8"/>
  </w:num>
  <w:num w:numId="16">
    <w:abstractNumId w:val="9"/>
  </w:num>
  <w:num w:numId="17">
    <w:abstractNumId w:val="10"/>
  </w:num>
  <w:num w:numId="18">
    <w:abstractNumId w:val="11"/>
  </w:num>
  <w:num w:numId="19">
    <w:abstractNumId w:val="12"/>
  </w:num>
  <w:num w:numId="20">
    <w:abstractNumId w:val="13"/>
  </w:num>
  <w:num w:numId="21">
    <w:abstractNumId w:val="14"/>
  </w:num>
  <w:num w:numId="22">
    <w:abstractNumId w:val="15"/>
  </w:num>
  <w:num w:numId="23">
    <w:abstractNumId w:val="16"/>
  </w:num>
  <w:num w:numId="24">
    <w:abstractNumId w:val="17"/>
  </w:num>
  <w:num w:numId="25">
    <w:abstractNumId w:val="18"/>
  </w:num>
  <w:num w:numId="26">
    <w:abstractNumId w:val="19"/>
  </w:num>
  <w:num w:numId="27">
    <w:abstractNumId w:val="20"/>
  </w:num>
  <w:num w:numId="28">
    <w:abstractNumId w:val="21"/>
  </w:num>
  <w:num w:numId="29">
    <w:abstractNumId w:val="22"/>
  </w:num>
  <w:num w:numId="30">
    <w:abstractNumId w:val="23"/>
  </w:num>
  <w:num w:numId="31">
    <w:abstractNumId w:val="24"/>
  </w:num>
  <w:num w:numId="32">
    <w:abstractNumId w:val="25"/>
  </w:num>
  <w:num w:numId="33">
    <w:abstractNumId w:val="26"/>
  </w:num>
  <w:num w:numId="34">
    <w:abstractNumId w:val="27"/>
  </w:num>
  <w:num w:numId="35">
    <w:abstractNumId w:val="28"/>
  </w:num>
  <w:num w:numId="36">
    <w:abstractNumId w:val="29"/>
  </w:num>
  <w:num w:numId="37">
    <w:abstractNumId w:val="30"/>
  </w:num>
  <w:num w:numId="38">
    <w:abstractNumId w:val="31"/>
  </w:num>
  <w:num w:numId="39">
    <w:abstractNumId w:val="32"/>
  </w:num>
  <w:num w:numId="40">
    <w:abstractNumId w:val="33"/>
  </w:num>
  <w:num w:numId="41">
    <w:abstractNumId w:val="34"/>
  </w:num>
  <w:num w:numId="42">
    <w:abstractNumId w:val="35"/>
  </w:num>
  <w:num w:numId="43">
    <w:abstractNumId w:val="36"/>
  </w:num>
  <w:num w:numId="44">
    <w:abstractNumId w:val="37"/>
  </w:num>
  <w:num w:numId="45">
    <w:abstractNumId w:val="38"/>
  </w:num>
  <w:num w:numId="46">
    <w:abstractNumId w:val="39"/>
  </w:num>
  <w:num w:numId="47">
    <w:abstractNumId w:val="40"/>
  </w:num>
  <w:num w:numId="48">
    <w:abstractNumId w:val="41"/>
  </w:num>
  <w:num w:numId="49">
    <w:abstractNumId w:val="42"/>
  </w:num>
  <w:num w:numId="50">
    <w:abstractNumId w:val="43"/>
  </w:num>
  <w:num w:numId="51">
    <w:abstractNumId w:val="44"/>
  </w:num>
  <w:num w:numId="52">
    <w:abstractNumId w:val="45"/>
  </w:num>
  <w:num w:numId="53">
    <w:abstractNumId w:val="46"/>
  </w:num>
  <w:num w:numId="54">
    <w:abstractNumId w:val="47"/>
  </w:num>
  <w:num w:numId="55">
    <w:abstractNumId w:val="48"/>
  </w:num>
  <w:num w:numId="56">
    <w:abstractNumId w:val="49"/>
  </w:num>
  <w:num w:numId="57">
    <w:abstractNumId w:val="50"/>
  </w:num>
  <w:num w:numId="58">
    <w:abstractNumId w:val="51"/>
  </w:num>
  <w:num w:numId="59">
    <w:abstractNumId w:val="52"/>
  </w:num>
  <w:num w:numId="60">
    <w:abstractNumId w:val="53"/>
  </w:num>
  <w:num w:numId="61">
    <w:abstractNumId w:val="54"/>
  </w:num>
  <w:num w:numId="62">
    <w:abstractNumId w:val="109"/>
  </w:num>
  <w:num w:numId="63">
    <w:abstractNumId w:val="87"/>
  </w:num>
  <w:num w:numId="64">
    <w:abstractNumId w:val="91"/>
  </w:num>
  <w:num w:numId="65">
    <w:abstractNumId w:val="117"/>
  </w:num>
  <w:num w:numId="66">
    <w:abstractNumId w:val="69"/>
  </w:num>
  <w:num w:numId="67">
    <w:abstractNumId w:val="88"/>
  </w:num>
  <w:num w:numId="68">
    <w:abstractNumId w:val="77"/>
  </w:num>
  <w:num w:numId="69">
    <w:abstractNumId w:val="65"/>
  </w:num>
  <w:num w:numId="70">
    <w:abstractNumId w:val="59"/>
  </w:num>
  <w:num w:numId="71">
    <w:abstractNumId w:val="114"/>
  </w:num>
  <w:num w:numId="72">
    <w:abstractNumId w:val="67"/>
  </w:num>
  <w:num w:numId="73">
    <w:abstractNumId w:val="64"/>
  </w:num>
  <w:num w:numId="74">
    <w:abstractNumId w:val="58"/>
  </w:num>
  <w:num w:numId="75">
    <w:abstractNumId w:val="57"/>
  </w:num>
  <w:num w:numId="76">
    <w:abstractNumId w:val="110"/>
  </w:num>
  <w:num w:numId="77">
    <w:abstractNumId w:val="56"/>
  </w:num>
  <w:num w:numId="78">
    <w:abstractNumId w:val="95"/>
  </w:num>
  <w:num w:numId="79">
    <w:abstractNumId w:val="84"/>
  </w:num>
  <w:num w:numId="80">
    <w:abstractNumId w:val="100"/>
  </w:num>
  <w:num w:numId="81">
    <w:abstractNumId w:val="86"/>
  </w:num>
  <w:num w:numId="82">
    <w:abstractNumId w:val="96"/>
  </w:num>
  <w:num w:numId="83">
    <w:abstractNumId w:val="78"/>
  </w:num>
  <w:num w:numId="84">
    <w:abstractNumId w:val="74"/>
  </w:num>
  <w:num w:numId="85">
    <w:abstractNumId w:val="76"/>
  </w:num>
  <w:num w:numId="86">
    <w:abstractNumId w:val="63"/>
  </w:num>
  <w:num w:numId="87">
    <w:abstractNumId w:val="106"/>
  </w:num>
  <w:num w:numId="88">
    <w:abstractNumId w:val="66"/>
  </w:num>
  <w:num w:numId="89">
    <w:abstractNumId w:val="112"/>
  </w:num>
  <w:num w:numId="90">
    <w:abstractNumId w:val="71"/>
  </w:num>
  <w:num w:numId="91">
    <w:abstractNumId w:val="90"/>
  </w:num>
  <w:num w:numId="92">
    <w:abstractNumId w:val="89"/>
  </w:num>
  <w:num w:numId="93">
    <w:abstractNumId w:val="62"/>
  </w:num>
  <w:num w:numId="94">
    <w:abstractNumId w:val="79"/>
  </w:num>
  <w:num w:numId="95">
    <w:abstractNumId w:val="103"/>
  </w:num>
  <w:num w:numId="96">
    <w:abstractNumId w:val="80"/>
  </w:num>
  <w:num w:numId="97">
    <w:abstractNumId w:val="73"/>
  </w:num>
  <w:num w:numId="98">
    <w:abstractNumId w:val="99"/>
  </w:num>
  <w:num w:numId="99">
    <w:abstractNumId w:val="70"/>
  </w:num>
  <w:num w:numId="100">
    <w:abstractNumId w:val="107"/>
  </w:num>
  <w:num w:numId="101">
    <w:abstractNumId w:val="72"/>
  </w:num>
  <w:num w:numId="102">
    <w:abstractNumId w:val="60"/>
  </w:num>
  <w:num w:numId="103">
    <w:abstractNumId w:val="98"/>
  </w:num>
  <w:num w:numId="104">
    <w:abstractNumId w:val="61"/>
  </w:num>
  <w:num w:numId="105">
    <w:abstractNumId w:val="55"/>
  </w:num>
  <w:num w:numId="106">
    <w:abstractNumId w:val="94"/>
  </w:num>
  <w:num w:numId="107">
    <w:abstractNumId w:val="115"/>
  </w:num>
  <w:num w:numId="108">
    <w:abstractNumId w:val="92"/>
  </w:num>
  <w:num w:numId="109">
    <w:abstractNumId w:val="68"/>
  </w:num>
  <w:num w:numId="110">
    <w:abstractNumId w:val="97"/>
  </w:num>
  <w:num w:numId="111">
    <w:abstractNumId w:val="108"/>
  </w:num>
  <w:num w:numId="112">
    <w:abstractNumId w:val="102"/>
  </w:num>
  <w:num w:numId="113">
    <w:abstractNumId w:val="75"/>
  </w:num>
  <w:num w:numId="114">
    <w:abstractNumId w:val="81"/>
  </w:num>
  <w:num w:numId="115">
    <w:abstractNumId w:val="85"/>
  </w:num>
  <w:num w:numId="116">
    <w:abstractNumId w:val="93"/>
  </w:num>
  <w:num w:numId="117">
    <w:abstractNumId w:val="116"/>
  </w:num>
  <w:num w:numId="118">
    <w:abstractNumId w:val="10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rFonts w:ascii="arial" w:eastAsia="arial" w:hAnsi="arial" w:cs="arial"/>
      <w:sz w:val="20"/>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rFonts w:ascii="arial" w:eastAsia="arial" w:hAnsi="arial" w:cs="arial"/>
      <w:sz w:val="20"/>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rFonts w:ascii="arial" w:eastAsia="arial" w:hAnsi="arial" w:cs="arial"/>
      <w:sz w:val="20"/>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rFonts w:ascii="arial" w:eastAsia="arial" w:hAnsi="arial" w:cs="arial"/>
      <w:sz w:val="20"/>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rFonts w:ascii="arial" w:eastAsia="arial" w:hAnsi="arial" w:cs="arial"/>
      <w:sz w:val="20"/>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3">
    <w:name w:val="Normal_173"/>
    <w:qFormat/>
    <w:rPr>
      <w:rFonts w:ascii="arial" w:eastAsia="arial" w:hAnsi="arial" w:cs="arial"/>
      <w:sz w:val="20"/>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00" Type="http://schemas.openxmlformats.org/officeDocument/2006/relationships/hyperlink" Target="https://sonsoflibertymedia.com/south-dakota-governor-i-dont-have-the-authority-to-lockdown-the-state-they-are-attacking-our-religious-freedoms-what-is-it-that-the-people-dont-see-here" TargetMode="External" /><Relationship Id="rId1000" Type="http://schemas.openxmlformats.org/officeDocument/2006/relationships/footer" Target="footer214.xml" /><Relationship Id="rId1001" Type="http://schemas.openxmlformats.org/officeDocument/2006/relationships/footer" Target="footer215.xml" /><Relationship Id="rId1002" Type="http://schemas.openxmlformats.org/officeDocument/2006/relationships/header" Target="header216.xml" /><Relationship Id="rId1003" Type="http://schemas.openxmlformats.org/officeDocument/2006/relationships/footer" Target="footer216.xml" /><Relationship Id="rId1004" Type="http://schemas.openxmlformats.org/officeDocument/2006/relationships/hyperlink" Target="https://advance.lexis.com/api/document?collection=news&amp;id=urn:contentItem:610T-J5G1-DY6F-J0WX-00000-00&amp;context=1519360" TargetMode="External" /><Relationship Id="rId1005" Type="http://schemas.openxmlformats.org/officeDocument/2006/relationships/header" Target="header217.xml" /><Relationship Id="rId1006" Type="http://schemas.openxmlformats.org/officeDocument/2006/relationships/header" Target="header218.xml" /><Relationship Id="rId1007" Type="http://schemas.openxmlformats.org/officeDocument/2006/relationships/footer" Target="footer217.xml" /><Relationship Id="rId1008" Type="http://schemas.openxmlformats.org/officeDocument/2006/relationships/footer" Target="footer218.xml" /><Relationship Id="rId1009" Type="http://schemas.openxmlformats.org/officeDocument/2006/relationships/header" Target="header219.xml" /><Relationship Id="rId101" Type="http://schemas.openxmlformats.org/officeDocument/2006/relationships/hyperlink" Target="https://www.americanthinker.com/articles/2020/11/the_incredible_neverending_election_continues.html" TargetMode="External" /><Relationship Id="rId1010" Type="http://schemas.openxmlformats.org/officeDocument/2006/relationships/footer" Target="footer219.xml" /><Relationship Id="rId1011" Type="http://schemas.openxmlformats.org/officeDocument/2006/relationships/hyperlink" Target="https://advance.lexis.com/api/document?collection=news&amp;id=urn:contentItem:606T-WCT1-JCMN-Y4CD-00000-00&amp;context=1519360" TargetMode="External" /><Relationship Id="rId1012" Type="http://schemas.openxmlformats.org/officeDocument/2006/relationships/hyperlink" Target="http://feedproxy.google.com/~r/zerohedge/feed/~3/GSm_V0I5qBI/canada-loses-its-aaa-rating" TargetMode="External" /><Relationship Id="rId1013" Type="http://schemas.openxmlformats.org/officeDocument/2006/relationships/hyperlink" Target="https://www.ansa.it/english/news/2020/06/22/govt-considering-short-term-vat-cut-says-conte_3b45c6cc-534c-429e-9a55-6fb8a23f35c9.html" TargetMode="External" /><Relationship Id="rId1014" Type="http://schemas.openxmlformats.org/officeDocument/2006/relationships/hyperlink" Target="https://www.infowars.com/why-the-central-bank-bailout-of-everything-will-be-a-disaster" TargetMode="External" /><Relationship Id="rId1015" Type="http://schemas.openxmlformats.org/officeDocument/2006/relationships/hyperlink" Target="https://disrn.com/news/17-year-old-conservative-activist-raises-over-160000-to-assist-black-owned-businesses-destroyed-by-riots" TargetMode="External" /><Relationship Id="rId1016" Type="http://schemas.openxmlformats.org/officeDocument/2006/relationships/hyperlink" Target="https://www.rasmussenreports.com/public_content/politics/current_events/social_issues/64_worry_about_cop_shortage_and_public_safety_blacks_worry_most" TargetMode="External" /><Relationship Id="rId1017" Type="http://schemas.openxmlformats.org/officeDocument/2006/relationships/hyperlink" Target="https://disrn.com/news/aoc-scores-convincing-win-in-her-congressional-primary" TargetMode="External" /><Relationship Id="rId1018" Type="http://schemas.openxmlformats.org/officeDocument/2006/relationships/hyperlink" Target="https://www.reuters.com/article/us-bayer-litigation-settlement/bayer-to-pay-up-to-109-billion-to-settle-bulk-of-roundup-weedkiller-cancer-lawsuits-idUSKBN23V2NP" TargetMode="External" /><Relationship Id="rId1019" Type="http://schemas.openxmlformats.org/officeDocument/2006/relationships/hyperlink" Target="http://feedproxy.google.com/~r/blacklistednews/hKxa/~3/PYXm-efuasQ/blm-and-the-neoliberal-color-revolution-in.html" TargetMode="External" /><Relationship Id="rId102" Type="http://schemas.openxmlformats.org/officeDocument/2006/relationships/hyperlink" Target="https://summit.news/2020/11/05/trump-supporters-question-why-absentee-ballots-were-filed-for-people-up-to-120-years-old/" TargetMode="External" /><Relationship Id="rId1020" Type="http://schemas.openxmlformats.org/officeDocument/2006/relationships/hyperlink" Target="https://www.thegatewaypundit.com/2020/06/breaking-general-flynn-case-dismissed/" TargetMode="External" /><Relationship Id="rId1021" Type="http://schemas.openxmlformats.org/officeDocument/2006/relationships/hyperlink" Target="https://www.thegatewaypundit.com/2020/06/breaking-newly-released-strzok-notes-implicate-obama-biden-directly-ordering-sham-flynn-investigation/" TargetMode="External" /><Relationship Id="rId1022" Type="http://schemas.openxmlformats.org/officeDocument/2006/relationships/hyperlink" Target="https://nationalfile.com/bubba-wallace-said-youre-not-gonna-stop-hearing-about-the-black-driver-years-before-noose-hoax" TargetMode="External" /><Relationship Id="rId1023" Type="http://schemas.openxmlformats.org/officeDocument/2006/relationships/hyperlink" Target="https://www.breitbart.com/politics/2020/06/24/catholic-teacher-fired-for-criticizing-black-lives-matter-movement-conservatives-need-to-be-on-offense/" TargetMode="External" /><Relationship Id="rId1024" Type="http://schemas.openxmlformats.org/officeDocument/2006/relationships/hyperlink" Target="https://chicago.suntimes.com/education/2020/6/24/21301349/chicago-public-schools-police-cps-vote-cops" TargetMode="External" /><Relationship Id="rId1025" Type="http://schemas.openxmlformats.org/officeDocument/2006/relationships/hyperlink" Target="http://feedproxy.google.com/~r/blacklistednews/hKxa/~3/9MzkeE-Anfs/colorado-adopts-mandatory-vaccinations-for.html" TargetMode="External" /><Relationship Id="rId1026" Type="http://schemas.openxmlformats.org/officeDocument/2006/relationships/hyperlink" Target="https://www.cleveland.com/open/2020/06/dance-studios-lawsuit-claims-ohios-coronavirus-rules-took-a-sledge-hammer-to-state-economy.html" TargetMode="External" /><Relationship Id="rId1027" Type="http://schemas.openxmlformats.org/officeDocument/2006/relationships/hyperlink" Target="http://feedproxy.google.com/~r/zerohedge/feed/~3/A7Tvbn8KYKI/de-blasio-considers-laying-22000-nyc-employees" TargetMode="External" /><Relationship Id="rId1028" Type="http://schemas.openxmlformats.org/officeDocument/2006/relationships/hyperlink" Target="https://disrn.com/news/de-blasio-to-install-blm-mural-in-front-of-trump-tower" TargetMode="External" /><Relationship Id="rId1029" Type="http://schemas.openxmlformats.org/officeDocument/2006/relationships/hyperlink" Target="https://www.infowars.com/doj-releases-strzok-notes-implicating-obama-biden-directly-ordered-sham-flynn-probe" TargetMode="External" /><Relationship Id="rId103" Type="http://schemas.openxmlformats.org/officeDocument/2006/relationships/hyperlink" Target="https://summit.news/2020/11/05/trump-supporters-question-why-biden-has-so-many-more-votes-than-democratic-senators-in-swing-states/" TargetMode="External" /><Relationship Id="rId1030" Type="http://schemas.openxmlformats.org/officeDocument/2006/relationships/hyperlink" Target="https://www.fastcompany.com/90517971/exclusive-segway-the-most-hyped-invention-since-the-macintosh-to-end-production" TargetMode="External" /><Relationship Id="rId1031" Type="http://schemas.openxmlformats.org/officeDocument/2006/relationships/hyperlink" Target="https://www.thegatewaypundit.com/2020/06/fbi-director-wray-refuses-answer-asked-personally-responsible-hiding-exculpatory-evidence-flynn-video/" TargetMode="External" /><Relationship Id="rId1032" Type="http://schemas.openxmlformats.org/officeDocument/2006/relationships/hyperlink" Target="https://www.thegatewaypundit.com/2020/06/georgia-grand-jury-indicts-three-men-shooting-death-ahmaud-arbery/" TargetMode="External" /><Relationship Id="rId1033" Type="http://schemas.openxmlformats.org/officeDocument/2006/relationships/hyperlink" Target="http://feedproxy.google.com/~r/ihatethemedia/~3/mfSVFneoM1c/hundreds-of-nj-republicans-receive-misprinted-ballots-listing-only-dem-candidates" TargetMode="External" /><Relationship Id="rId1034" Type="http://schemas.openxmlformats.org/officeDocument/2006/relationships/hyperlink" Target="https://www.thegatewaypundit.com/2020/06/hundreds-national-guard-troops-activated-protect-monuments-dc/" TargetMode="External" /><Relationship Id="rId1035" Type="http://schemas.openxmlformats.org/officeDocument/2006/relationships/hyperlink" Target="https://www.thegatewaypundit.com/2020/06/ignorant-leftists-tear-statute-behead-throw-wisconsin-lake-statue-civil-war-abolitionist-hero-died-effort-end-slavery/" TargetMode="External" /><Relationship Id="rId1036" Type="http://schemas.openxmlformats.org/officeDocument/2006/relationships/hyperlink" Target="https://nypost.com/2020/06/24/democratic-national-convention-will-be-smaller-with-satellite-events/" TargetMode="External" /><Relationship Id="rId1037" Type="http://schemas.openxmlformats.org/officeDocument/2006/relationships/hyperlink" Target="http://feedproxy.google.com/~r/zerohedge/feed/~3/j1NOMhjssU4/la-school-board-votes-down-massive-budget-cut-police-department" TargetMode="External" /><Relationship Id="rId1038" Type="http://schemas.openxmlformats.org/officeDocument/2006/relationships/hyperlink" Target="https://reclaimthenet.org/lawyer-sues-facebook-political-speech" TargetMode="External" /><Relationship Id="rId1039" Type="http://schemas.openxmlformats.org/officeDocument/2006/relationships/hyperlink" Target="https://www.thegatewaypundit.com/2020/06/leftist-punk-attacks-old-man-goons-try-remove-christopher-columbus-statue-connecticut-video/" TargetMode="External" /><Relationship Id="rId104" Type="http://schemas.openxmlformats.org/officeDocument/2006/relationships/hyperlink" Target="https://www.zerohedge.com/political/michigan-usps-whistleblower-claims-late-ballots-backdated" TargetMode="External" /><Relationship Id="rId1040" Type="http://schemas.openxmlformats.org/officeDocument/2006/relationships/hyperlink" Target="http://feedproxy.google.com/~r/blacklistednews/hKxa/~3/kHeYxL0orF8/lets-factcheck-reuters-they-say-dna-vaccines-dont-change-your-genetic-makeuptrue-or.html" TargetMode="External" /><Relationship Id="rId1041" Type="http://schemas.openxmlformats.org/officeDocument/2006/relationships/hyperlink" Target="https://www.startribune.com/minn-files-climate-change-lawsuit-against-oil-companies-including-koch-exxon-mobil/571466182/" TargetMode="External" /><Relationship Id="rId1042" Type="http://schemas.openxmlformats.org/officeDocument/2006/relationships/hyperlink" Target="http://feedproxy.google.com/~r/SHTFplan/~3/q-blXaIDoAk/msm-outlets-are-angry-the-lost-control-of-the-gun-control-narrative_06242020" TargetMode="External" /><Relationship Id="rId1043" Type="http://schemas.openxmlformats.org/officeDocument/2006/relationships/hyperlink" Target="https://www.thegatewaypundit.com/2020/06/must-watch-gop-senator-tim-scott-goes-off-democrats-blocking-police-reform-bill/" TargetMode="External" /><Relationship Id="rId1044" Type="http://schemas.openxmlformats.org/officeDocument/2006/relationships/hyperlink" Target="https://nationalfile.com/nassau-county-refuses-to-remove-statue-of-teddy-roosevelt-says-it-will-stay-right-where-it-is" TargetMode="External" /><Relationship Id="rId1045" Type="http://schemas.openxmlformats.org/officeDocument/2006/relationships/hyperlink" Target="https://disrn.com/news/ny-nj-and-ct-impose-14-day-quarantine-on-visitors-from-covid-hotspot-states" TargetMode="External" /><Relationship Id="rId1046" Type="http://schemas.openxmlformats.org/officeDocument/2006/relationships/hyperlink" Target="https://madison.com/wsj/news/local/crime-and-courts/protesters-tear-down-statues-punch-senator-set-small-fire-after-arrest-of-black-activist/article_8356b4c1-4dbf-52ff-9d5b-cadb98bf5356.html" TargetMode="External" /><Relationship Id="rId1047" Type="http://schemas.openxmlformats.org/officeDocument/2006/relationships/hyperlink" Target="https://nypost.com/2020/06/24/rayshard-brooks-girlfriend-held-on-10k-bond-for-arson/" TargetMode="External" /><Relationship Id="rId1048" Type="http://schemas.openxmlformats.org/officeDocument/2006/relationships/hyperlink" Target="https://disrn.com/news/rhode-island-moves-to-change-state-name-due-to-slavery-links" TargetMode="External" /><Relationship Id="rId1049" Type="http://schemas.openxmlformats.org/officeDocument/2006/relationships/hyperlink" Target="https://nationalfile.com/seattle-gave-soundcloud-rapper-turned-chop-warlord-raz-simone-80000-to-build-recording-studio-in-2019" TargetMode="External" /><Relationship Id="rId105" Type="http://schemas.openxmlformats.org/officeDocument/2006/relationships/hyperlink" Target="https://summit.news/2020/11/05/videos-trump-supporters-demand-access-at-arizona-counting-station/" TargetMode="External" /><Relationship Id="rId1050" Type="http://schemas.openxmlformats.org/officeDocument/2006/relationships/hyperlink" Target="https://sports.yahoo.com/details-2020-baseball-season-played-091100647.html" TargetMode="External" /><Relationship Id="rId1051" Type="http://schemas.openxmlformats.org/officeDocument/2006/relationships/hyperlink" Target="https://disrn.com/news/trump-appoints-200th-federal-judge" TargetMode="External" /><Relationship Id="rId1052" Type="http://schemas.openxmlformats.org/officeDocument/2006/relationships/hyperlink" Target="https://nationalfile.com/video-man-shot-in-chaz-chop-wants-to-sue-police-for-not-responding-fast-enough" TargetMode="External" /><Relationship Id="rId1053" Type="http://schemas.openxmlformats.org/officeDocument/2006/relationships/hyperlink" Target="https://nationalfile.com/video-white-blm-protester-calls-black-police-officer-n-word-during-dc-protest" TargetMode="External" /><Relationship Id="rId1054" Type="http://schemas.openxmlformats.org/officeDocument/2006/relationships/hyperlink" Target="https://nationalfile.com/video-bubba-wallace-doubles-down-on-noose-story-after-fbi-and-nascar-debunk-claim" TargetMode="External" /><Relationship Id="rId1055" Type="http://schemas.openxmlformats.org/officeDocument/2006/relationships/hyperlink" Target="https://nationalfile.com/video-bubba-wallace-wanted-to-go-down-to-georgia-and-retaliate-for-ahmaud-arbery-death" TargetMode="External" /><Relationship Id="rId1056" Type="http://schemas.openxmlformats.org/officeDocument/2006/relationships/hyperlink" Target="https://nationalfile.com/video-black-lives-matter-activist-doxxes-woman-after-alleged-road-rage-incident" TargetMode="External" /><Relationship Id="rId1057" Type="http://schemas.openxmlformats.org/officeDocument/2006/relationships/hyperlink" Target="https://disrn.com/news/county-in-washington-state-makes-it-a-crime-to-not-wear-a-mask" TargetMode="External" /><Relationship Id="rId1058" Type="http://schemas.openxmlformats.org/officeDocument/2006/relationships/hyperlink" Target="http://feedproxy.google.com/~r/blacklistednews/hKxa/~3/KiFRVEwyTDw/what-americans-fear-most-in-the-jfk-assassination-part.html" TargetMode="External" /><Relationship Id="rId1059" Type="http://schemas.openxmlformats.org/officeDocument/2006/relationships/hyperlink" Target="https://gothamist.com/news/why-two-lawyers-accused-tossing-molotov-cocktail-nypd-car-could-face-life-prison" TargetMode="External" /><Relationship Id="rId106" Type="http://schemas.openxmlformats.org/officeDocument/2006/relationships/hyperlink" Target="https://nationalfile.com/video-unmarked-containers-rolled-into-secure-detroit-voting-center-at-4-am" TargetMode="External" /><Relationship Id="rId1060" Type="http://schemas.openxmlformats.org/officeDocument/2006/relationships/hyperlink" Target="https://nypost.com/2020/06/24/julian-assange-charged-with-conspiring-with-anonymous/" TargetMode="External" /><Relationship Id="rId1061" Type="http://schemas.openxmlformats.org/officeDocument/2006/relationships/hyperlink" Target="https://www.thecollegefix.com/woke-scolds-outraged-as-uchicago-professor-cleared-of-wrongdoing-for-criticizing-defund-the-police" TargetMode="External" /><Relationship Id="rId1062" Type="http://schemas.openxmlformats.org/officeDocument/2006/relationships/hyperlink" Target="https://reclaimthenet.org/face-recognition-tech-wrongful-arrest" TargetMode="External" /><Relationship Id="rId1063" Type="http://schemas.openxmlformats.org/officeDocument/2006/relationships/hyperlink" Target="https://www.rebelnews.com/city_of_toronto_protects_violent_protesters_kicks_out_rebel_news_reporter" TargetMode="External" /><Relationship Id="rId1064" Type="http://schemas.openxmlformats.org/officeDocument/2006/relationships/hyperlink" Target="https://reclaimthenet.org/walmart-canada-removes-all-lives-matter-t-shirt-after-social-media-users-complain" TargetMode="External" /><Relationship Id="rId1065" Type="http://schemas.openxmlformats.org/officeDocument/2006/relationships/hyperlink" Target="https://rmx.news/article/article/czech-pm-babis-john-bolton-doesn-t-understand-basic-math" TargetMode="External" /><Relationship Id="rId1066" Type="http://schemas.openxmlformats.org/officeDocument/2006/relationships/hyperlink" Target="https://www.breitbart.com/europe/2020/06/24/death-whites-graffiti-appears-belgian-town-hall-building/" TargetMode="External" /><Relationship Id="rId1067" Type="http://schemas.openxmlformats.org/officeDocument/2006/relationships/hyperlink" Target="https://rmx.news/article/article/despite-attacks-on-hungarians-german-charlemagne-prize-board-upholds-award-to-romanian-president-iohannis" TargetMode="External" /><Relationship Id="rId1068" Type="http://schemas.openxmlformats.org/officeDocument/2006/relationships/hyperlink" Target="https://www.ansa.it/nuova_europa/en/news/sections/news/2020/06/24/germany-orders-first-local-lockdown-since-easing_561db854-cd5b-4acf-ba82-ce1c50651a7b.html" TargetMode="External" /><Relationship Id="rId1069" Type="http://schemas.openxmlformats.org/officeDocument/2006/relationships/hyperlink" Target="https://www.ansa.it/nuova_europa/en/news/sections/news/2020/06/19/ceo-of-scandal-hit-wirecard-resigns_70ecdc3d-b786-475a-8a02-aaa24dea9bef.html" TargetMode="External" /><Relationship Id="rId107" Type="http://schemas.openxmlformats.org/officeDocument/2006/relationships/hyperlink" Target="https://www.cbc.ca/news/politics/blanchet-values-quebec-trudeau-1.5786269" TargetMode="External" /><Relationship Id="rId1070" Type="http://schemas.openxmlformats.org/officeDocument/2006/relationships/hyperlink" Target="https://www.breitbart.com/europe/2020/06/24/berlin-police-raid-more-islamists-accused-coronavirus-help-fund-fraud/" TargetMode="External" /><Relationship Id="rId1071" Type="http://schemas.openxmlformats.org/officeDocument/2006/relationships/hyperlink" Target="https://rmx.news/article/article/killing-nature-a-crime-france-may-introuce-ecocide-into-the-criminal-code" TargetMode="External" /><Relationship Id="rId1072" Type="http://schemas.openxmlformats.org/officeDocument/2006/relationships/hyperlink" Target="https://www.insideover.com/economy/leaked-german-document-lays-bare-berlins-brexit-pessimism.html" TargetMode="External" /><Relationship Id="rId1073" Type="http://schemas.openxmlformats.org/officeDocument/2006/relationships/hyperlink" Target="https://rmx.news/article/article/poland-and-us-strengthen-mutual-cooperation-during-meeting-between-duda-and-trump" TargetMode="External" /><Relationship Id="rId1074" Type="http://schemas.openxmlformats.org/officeDocument/2006/relationships/hyperlink" Target="https://rmx.news/article/article/polish-american-relations-are-strengthening-in-multiple-sectors-says-polish-foreign-minister" TargetMode="External" /><Relationship Id="rId1075" Type="http://schemas.openxmlformats.org/officeDocument/2006/relationships/hyperlink" Target="https://www.breitbart.com/europe/2020/06/24/polish-filmmaker-communist-crimes-west-forgotten-forgiven/" TargetMode="External" /><Relationship Id="rId1076" Type="http://schemas.openxmlformats.org/officeDocument/2006/relationships/hyperlink" Target="https://nypost.com/2020/06/22/botched-art-restoration-turned-virgin-mary-into-a-smudgy-mess/" TargetMode="External" /><Relationship Id="rId1077" Type="http://schemas.openxmlformats.org/officeDocument/2006/relationships/hyperlink" Target="https://reclaimthenet.org/avia-hate-speech-law-round-two" TargetMode="External" /><Relationship Id="rId1078" Type="http://schemas.openxmlformats.org/officeDocument/2006/relationships/hyperlink" Target="https://news.sky.com/story/burnley-fan-responsible-for-white-lives-matter-stunt-sacked-from-his-job-12014075" TargetMode="External" /><Relationship Id="rId1079" Type="http://schemas.openxmlformats.org/officeDocument/2006/relationships/hyperlink" Target="https://nationalfile.com/cambridge-defends-lecturer-who-tweeted-white-lives-dont-matter-and-abolish-whiteness" TargetMode="External" /><Relationship Id="rId108" Type="http://schemas.openxmlformats.org/officeDocument/2006/relationships/hyperlink" Target="https://www.rebelnews.com/toronto_mayor_tory_wants_diners_to_mask_up_between_bites_when_restaurants_reopen" TargetMode="External" /><Relationship Id="rId1080" Type="http://schemas.openxmlformats.org/officeDocument/2006/relationships/hyperlink" Target="https://summit.news/2020/06/24/girlfriend-of-man-who-flew-white-lives-matter-banner-fired-from-her-job/" TargetMode="External" /><Relationship Id="rId1081" Type="http://schemas.openxmlformats.org/officeDocument/2006/relationships/hyperlink" Target="https://summit.news/2020/06/24/premier-league-footballers-kneel-again-for-blm-no-recognition-for-victims-of-reading-terror-attack/" TargetMode="External" /><Relationship Id="rId1082" Type="http://schemas.openxmlformats.org/officeDocument/2006/relationships/hyperlink" Target="https://summit.news/2020/06/24/reading-terror-attack-slips-from-headlines-within-days/" TargetMode="External" /><Relationship Id="rId1083" Type="http://schemas.openxmlformats.org/officeDocument/2006/relationships/hyperlink" Target="https://www.thegatewaypundit.com/2020/06/sadiq-khan-first-muslim-mayor-london-creates-commission-review-london-monuments-diversity-appropriateness/" TargetMode="External" /><Relationship Id="rId1084" Type="http://schemas.openxmlformats.org/officeDocument/2006/relationships/hyperlink" Target="https://www.dw.com/en/kosovo-president-hashim-thaci-indicted-for-war-crimes/a-53928280" TargetMode="External" /><Relationship Id="rId1085" Type="http://schemas.openxmlformats.org/officeDocument/2006/relationships/hyperlink" Target="https://www.cbsnews.com/news/saharan-dust-plume-drifting-united-states/" TargetMode="External" /><Relationship Id="rId1086" Type="http://schemas.openxmlformats.org/officeDocument/2006/relationships/hyperlink" Target="https://www.dailymail.co.uk/sciencetech/article-8456925/New-velvet-spider-species-named-actor-Joaquin-Phoenix-role-Joker.html" TargetMode="External" /><Relationship Id="rId1087" Type="http://schemas.openxmlformats.org/officeDocument/2006/relationships/hyperlink" Target="https://www.dw.com/en/opinion-christians-a-welcome-scapegoat-in-turkey/a-53918937" TargetMode="External" /><Relationship Id="rId1088" Type="http://schemas.openxmlformats.org/officeDocument/2006/relationships/hyperlink" Target="https://nypost.com/2020/06/24/china-biggest-us-threat-spying-on-companies-fbi-director-wray/" TargetMode="External" /><Relationship Id="rId1089" Type="http://schemas.openxmlformats.org/officeDocument/2006/relationships/hyperlink" Target="https://www.rfa.org/english/news/tibet/flags-06172020090200.html" TargetMode="External" /><Relationship Id="rId109" Type="http://schemas.openxmlformats.org/officeDocument/2006/relationships/hyperlink" Target="https://disrn.com/news/all-farmed-mink-in-denmark-to-be-killed-after-discovery-that-some-have-mutated-coronavirus-that-may-interfere-with-vaccine-efficacy" TargetMode="External" /><Relationship Id="rId1090" Type="http://schemas.openxmlformats.org/officeDocument/2006/relationships/hyperlink" Target="https://www.rfa.org/english/news/tibet/clampdown-06162020180236.html" TargetMode="External" /><Relationship Id="rId1091" Type="http://schemas.openxmlformats.org/officeDocument/2006/relationships/hyperlink" Target="https://summit.news/2020/06/24/australias-public-broadcast-asks-is-chess-racist/" TargetMode="External" /><Relationship Id="rId1092" Type="http://schemas.openxmlformats.org/officeDocument/2006/relationships/hyperlink" Target="https://phys.org/news/2020-06-species-giant-single-celled-pacific-seafloor.html" TargetMode="External" /><Relationship Id="rId1093" Type="http://schemas.openxmlformats.org/officeDocument/2006/relationships/hyperlink" Target="https://www.dailymail.co.uk/news/article-8453483/Machete-wielding-man-menaces-commuters-Sydney-train-station-hes-confronted-youths.html" TargetMode="External" /><Relationship Id="rId1094" Type="http://schemas.openxmlformats.org/officeDocument/2006/relationships/hyperlink" Target="https://www.dailymail.co.uk/news/article-8454049/Police-officers-pepper-spray-man-tried-stop-arresting-offender-threatened-them.html" TargetMode="External" /><Relationship Id="rId1095" Type="http://schemas.openxmlformats.org/officeDocument/2006/relationships/hyperlink" Target="https://www.dailymail.co.uk/news/article-8453911/Victorian-government-calls-ARMY-help-manage-coronavirus-hotel-quarantine.html" TargetMode="External" /><Relationship Id="rId1096" Type="http://schemas.openxmlformats.org/officeDocument/2006/relationships/hyperlink" Target="https://www.dailymail.co.uk/news/article-8453661/Police-hunt-Marco-Deng-accused-stabbing-Machar-Kot-outside-Outaks-Melbourne-Market-Hotel.html" TargetMode="External" /><Relationship Id="rId1097" Type="http://schemas.openxmlformats.org/officeDocument/2006/relationships/hyperlink" Target="https://www.breitbart.com/europe/2020/06/24/central-eastern-europe-migrants-threat/" TargetMode="External" /><Relationship Id="rId1098" Type="http://schemas.openxmlformats.org/officeDocument/2006/relationships/hyperlink" Target="https://www.dailymail.co.uk/news/article-8455027/More-500-migrants-crossed-Channel-month-dozens-detected-morning.html" TargetMode="External" /><Relationship Id="rId1099" Type="http://schemas.openxmlformats.org/officeDocument/2006/relationships/hyperlink" Target="https://www.ansa.it/english/news/2020/06/24/coronavirus-28-migrants-test-positive-on-the-moby-zaza_e18f37b3-c665-4d5f-b4aa-3fc4e8d3c0a7.html" TargetMode="External" /><Relationship Id="rId11" Type="http://schemas.openxmlformats.org/officeDocument/2006/relationships/footer" Target="footer3.xml" /><Relationship Id="rId110" Type="http://schemas.openxmlformats.org/officeDocument/2006/relationships/hyperlink" Target="https://reclaimthenet.org/anti-hate-speech-raids-across-europe-over-online-comments" TargetMode="External" /><Relationship Id="rId1100" Type="http://schemas.openxmlformats.org/officeDocument/2006/relationships/hyperlink" Target="https://www.reuters.com/article/us-health-coronavirus-migrants-italy-idUSKBN23V1WB" TargetMode="External" /><Relationship Id="rId1101" Type="http://schemas.openxmlformats.org/officeDocument/2006/relationships/hyperlink" Target="https://www.breitbart.com/europe/2020/06/24/uk-govt-speed-up-deportations-failed-asylum-seekers-report/" TargetMode="External" /><Relationship Id="rId1102" Type="http://schemas.openxmlformats.org/officeDocument/2006/relationships/hyperlink" Target="https://www.breitbart.com/europe/2020/06/24/watch-farage-releases-footage-of-latest-illegal-boat-migrants-loaded-onto-coaches-at-dover/" TargetMode="External" /><Relationship Id="rId1103" Type="http://schemas.openxmlformats.org/officeDocument/2006/relationships/hyperlink" Target="https://www.infowars.com/amazon-censors-killing-free-speech-documentary-about-censorship" TargetMode="External" /><Relationship Id="rId1104" Type="http://schemas.openxmlformats.org/officeDocument/2006/relationships/hyperlink" Target="https://pjmedia.com/culture/tyler-o-neil/2020/06/24/amazon-bans-ads-for-book-about-the-irreversible-damage-the-trans-craze-wreaks-on-teen-girls-n574743" TargetMode="External" /><Relationship Id="rId1105" Type="http://schemas.openxmlformats.org/officeDocument/2006/relationships/hyperlink" Target="https://www.infowars.com/hate-crime-hoax-black-man-responsible-for-racist-graffiti-at-university" TargetMode="External" /><Relationship Id="rId1106" Type="http://schemas.openxmlformats.org/officeDocument/2006/relationships/hyperlink" Target="https://www.rebelnews.com/watch_liberals_want_energy_efficiency_run_through_gba_program" TargetMode="External" /><Relationship Id="rId1107" Type="http://schemas.openxmlformats.org/officeDocument/2006/relationships/hyperlink" Target="https://summit.news/2020/06/24/media-executive-warns-big-tech-is-secretively-seizing-all-the-power-over-information/" TargetMode="External" /><Relationship Id="rId1108" Type="http://schemas.openxmlformats.org/officeDocument/2006/relationships/hyperlink" Target="https://disrn.com/news/mississippi-legislature-passes-bill-to-protect-babies-with-down-syndrome-from-discrimination-abortion" TargetMode="External" /><Relationship Id="rId1109" Type="http://schemas.openxmlformats.org/officeDocument/2006/relationships/hyperlink" Target="https://disrn.com/news/planned-parenthood-of-greater-new-york-ceo-ousted-for-racism-and-abuse" TargetMode="External" /><Relationship Id="rId111" Type="http://schemas.openxmlformats.org/officeDocument/2006/relationships/hyperlink" Target="https://rmx.news/article/article/Anti-Semitic-Motive-cannot-be-ruled-out-in-Vienna-terrorist-attack" TargetMode="External" /><Relationship Id="rId1110" Type="http://schemas.openxmlformats.org/officeDocument/2006/relationships/hyperlink" Target="https://summit.news/2020/06/24/polish-president-vows-to-oppose-social-experiments-designed-to-harm-family-unit/" TargetMode="External" /><Relationship Id="rId1111" Type="http://schemas.openxmlformats.org/officeDocument/2006/relationships/hyperlink" Target="https://www.infowars.com/senator-warns-google-poses-tremendous-threat-to-free-fair-press" TargetMode="External" /><Relationship Id="rId1112" Type="http://schemas.openxmlformats.org/officeDocument/2006/relationships/hyperlink" Target="https://disrn.com/news/twitter-changes-official-account-bio-to-black-queer-lives-matter-black-trans-lives-matter-blacklivesmatter" TargetMode="External" /><Relationship Id="rId1113" Type="http://schemas.openxmlformats.org/officeDocument/2006/relationships/header" Target="header220.xml" /><Relationship Id="rId1114" Type="http://schemas.openxmlformats.org/officeDocument/2006/relationships/header" Target="header221.xml" /><Relationship Id="rId1115" Type="http://schemas.openxmlformats.org/officeDocument/2006/relationships/footer" Target="footer220.xml" /><Relationship Id="rId1116" Type="http://schemas.openxmlformats.org/officeDocument/2006/relationships/footer" Target="footer221.xml" /><Relationship Id="rId1117" Type="http://schemas.openxmlformats.org/officeDocument/2006/relationships/header" Target="header222.xml" /><Relationship Id="rId1118" Type="http://schemas.openxmlformats.org/officeDocument/2006/relationships/footer" Target="footer222.xml" /><Relationship Id="rId1119" Type="http://schemas.openxmlformats.org/officeDocument/2006/relationships/hyperlink" Target="https://advance.lexis.com/api/document?collection=news&amp;id=urn:contentItem:6123-8R91-JBMY-H4CJ-00000-00&amp;context=1519360" TargetMode="External" /><Relationship Id="rId112" Type="http://schemas.openxmlformats.org/officeDocument/2006/relationships/hyperlink" Target="https://rmx.news/article/article/where-did-vienna-terrorist-s-ak-47-come-from" TargetMode="External" /><Relationship Id="rId1120" Type="http://schemas.openxmlformats.org/officeDocument/2006/relationships/header" Target="header223.xml" /><Relationship Id="rId1121" Type="http://schemas.openxmlformats.org/officeDocument/2006/relationships/header" Target="header224.xml" /><Relationship Id="rId1122" Type="http://schemas.openxmlformats.org/officeDocument/2006/relationships/footer" Target="footer223.xml" /><Relationship Id="rId1123" Type="http://schemas.openxmlformats.org/officeDocument/2006/relationships/footer" Target="footer224.xml" /><Relationship Id="rId1124" Type="http://schemas.openxmlformats.org/officeDocument/2006/relationships/header" Target="header225.xml" /><Relationship Id="rId1125" Type="http://schemas.openxmlformats.org/officeDocument/2006/relationships/footer" Target="footer225.xml" /><Relationship Id="rId1126" Type="http://schemas.openxmlformats.org/officeDocument/2006/relationships/hyperlink" Target="https://advance.lexis.com/api/document?collection=news&amp;id=urn:contentItem:610K-JFF1-JC5B-G2B5-00000-00&amp;context=1519360" TargetMode="External" /><Relationship Id="rId1127" Type="http://schemas.openxmlformats.org/officeDocument/2006/relationships/hyperlink" Target="https://www.youtube.com/watch?v=RRpGNnaDzeE&amp;feature=emb_logo" TargetMode="External" /><Relationship Id="rId1128" Type="http://schemas.openxmlformats.org/officeDocument/2006/relationships/hyperlink" Target="https://www.youtube.com/watch?v=kq6Hh07oLvs&amp;feature=youtu.be" TargetMode="External" /><Relationship Id="rId1129" Type="http://schemas.openxmlformats.org/officeDocument/2006/relationships/hyperlink" Target="https://www.hbomax.com/coming-soon/charm-city-kings" TargetMode="External" /><Relationship Id="rId113" Type="http://schemas.openxmlformats.org/officeDocument/2006/relationships/hyperlink" Target="https://summit.news/2020/11/05/british-woman-threatened-with-police-visit-for-not-downloading-nhs-corona-tracking-app/" TargetMode="External" /><Relationship Id="rId1130" Type="http://schemas.openxmlformats.org/officeDocument/2006/relationships/hyperlink" Target="https://pattysmyth.lnk.to/ItsAboutTime" TargetMode="External" /><Relationship Id="rId1131" Type="http://schemas.openxmlformats.org/officeDocument/2006/relationships/hyperlink" Target="https://www.youtube.com/watch?v=cH9Rj0VsDvE" TargetMode="External" /><Relationship Id="rId1132" Type="http://schemas.openxmlformats.org/officeDocument/2006/relationships/hyperlink" Target="https://www.sade.com/" TargetMode="External" /><Relationship Id="rId1133" Type="http://schemas.openxmlformats.org/officeDocument/2006/relationships/hyperlink" Target="https://www.youtube.com/watch?v=Og0htvEVqJQ" TargetMode="External" /><Relationship Id="rId1134" Type="http://schemas.openxmlformats.org/officeDocument/2006/relationships/hyperlink" Target="https://www.pbs.org/wgbh/frontline/film/americas-medical-supply-crisis/" TargetMode="External" /><Relationship Id="rId1135" Type="http://schemas.openxmlformats.org/officeDocument/2006/relationships/hyperlink" Target="https://www.cwtv.com/shows/supernatural/" TargetMode="External" /><Relationship Id="rId1136" Type="http://schemas.openxmlformats.org/officeDocument/2006/relationships/header" Target="header226.xml" /><Relationship Id="rId1137" Type="http://schemas.openxmlformats.org/officeDocument/2006/relationships/header" Target="header227.xml" /><Relationship Id="rId1138" Type="http://schemas.openxmlformats.org/officeDocument/2006/relationships/footer" Target="footer226.xml" /><Relationship Id="rId1139" Type="http://schemas.openxmlformats.org/officeDocument/2006/relationships/footer" Target="footer227.xml" /><Relationship Id="rId114" Type="http://schemas.openxmlformats.org/officeDocument/2006/relationships/hyperlink" Target="https://www.wnd.com/2020/11/european-police-coordinated-raids-online-hate-speech/" TargetMode="External" /><Relationship Id="rId1140" Type="http://schemas.openxmlformats.org/officeDocument/2006/relationships/header" Target="header228.xml" /><Relationship Id="rId1141" Type="http://schemas.openxmlformats.org/officeDocument/2006/relationships/footer" Target="footer228.xml" /><Relationship Id="rId1142" Type="http://schemas.openxmlformats.org/officeDocument/2006/relationships/hyperlink" Target="https://advance.lexis.com/api/document?collection=news&amp;id=urn:contentItem:612P-5BN1-JBJN-M04C-00000-00&amp;context=1519360" TargetMode="External" /><Relationship Id="rId1143" Type="http://schemas.openxmlformats.org/officeDocument/2006/relationships/hyperlink" Target="mailto:ecastillo@ap.org" TargetMode="External" /><Relationship Id="rId1144" Type="http://schemas.openxmlformats.org/officeDocument/2006/relationships/hyperlink" Target="mailto:msa@ap.org" TargetMode="External" /><Relationship Id="rId1145" Type="http://schemas.openxmlformats.org/officeDocument/2006/relationships/hyperlink" Target="mailto:SupervisoresLPA@ap.org" TargetMode="External" /><Relationship Id="rId1146" Type="http://schemas.openxmlformats.org/officeDocument/2006/relationships/hyperlink" Target="mailto:deportes@ap.org" TargetMode="External" /><Relationship Id="rId1147" Type="http://schemas.openxmlformats.org/officeDocument/2006/relationships/hyperlink" Target="mailto:latamphotodesk@ap.org" TargetMode="External" /><Relationship Id="rId1148" Type="http://schemas.openxmlformats.org/officeDocument/2006/relationships/header" Target="header229.xml" /><Relationship Id="rId1149" Type="http://schemas.openxmlformats.org/officeDocument/2006/relationships/header" Target="header230.xml" /><Relationship Id="rId115" Type="http://schemas.openxmlformats.org/officeDocument/2006/relationships/hyperlink" Target="https://www.thelocal.fr/20201105/france-is-not-fighting-islam-only-islamist-extremism-macron-says" TargetMode="External" /><Relationship Id="rId1150" Type="http://schemas.openxmlformats.org/officeDocument/2006/relationships/footer" Target="footer229.xml" /><Relationship Id="rId1151" Type="http://schemas.openxmlformats.org/officeDocument/2006/relationships/footer" Target="footer230.xml" /><Relationship Id="rId1152" Type="http://schemas.openxmlformats.org/officeDocument/2006/relationships/header" Target="header231.xml" /><Relationship Id="rId1153" Type="http://schemas.openxmlformats.org/officeDocument/2006/relationships/footer" Target="footer231.xml" /><Relationship Id="rId1154" Type="http://schemas.openxmlformats.org/officeDocument/2006/relationships/hyperlink" Target="https://advance.lexis.com/api/document?collection=news&amp;id=urn:contentItem:61K2-9MB1-JDJN-61B1-00000-00&amp;context=1519360" TargetMode="External" /><Relationship Id="rId1155" Type="http://schemas.openxmlformats.org/officeDocument/2006/relationships/image" Target="media/image21.png" /><Relationship Id="rId1156" Type="http://schemas.openxmlformats.org/officeDocument/2006/relationships/hyperlink" Target="http://imgs.syndigate.info/497/1492/9/160858456781.jpeg" TargetMode="External" /><Relationship Id="rId1157" Type="http://schemas.openxmlformats.org/officeDocument/2006/relationships/header" Target="header232.xml" /><Relationship Id="rId1158" Type="http://schemas.openxmlformats.org/officeDocument/2006/relationships/header" Target="header233.xml" /><Relationship Id="rId1159" Type="http://schemas.openxmlformats.org/officeDocument/2006/relationships/footer" Target="footer232.xml" /><Relationship Id="rId116" Type="http://schemas.openxmlformats.org/officeDocument/2006/relationships/hyperlink" Target="https://www.breitbart.com/europe/2020/11/05/france-12-year-old-pupils-investigated-praising-teacher-beheading/" TargetMode="External" /><Relationship Id="rId1160" Type="http://schemas.openxmlformats.org/officeDocument/2006/relationships/footer" Target="footer233.xml" /><Relationship Id="rId1161" Type="http://schemas.openxmlformats.org/officeDocument/2006/relationships/header" Target="header234.xml" /><Relationship Id="rId1162" Type="http://schemas.openxmlformats.org/officeDocument/2006/relationships/footer" Target="footer234.xml" /><Relationship Id="rId1163" Type="http://schemas.openxmlformats.org/officeDocument/2006/relationships/hyperlink" Target="https://advance.lexis.com/api/document?collection=news&amp;id=urn:contentItem:6116-V3J1-F03R-N4GR-00000-00&amp;context=1519360" TargetMode="External" /><Relationship Id="rId1164" Type="http://schemas.openxmlformats.org/officeDocument/2006/relationships/hyperlink" Target="https://nationalfile.com/breaking-trump-says-he-is-willing-to-immediately-sign-stand-alone-bill-authorizing-1200-stimulus-checks" TargetMode="External" /><Relationship Id="rId1165" Type="http://schemas.openxmlformats.org/officeDocument/2006/relationships/hyperlink" Target="http://theeconomiccollapseblog.com/archives/20-things-that-you-must-believe-in-order-to-convince-yourself-that-everything-is-going-to-turn-out-okay-somehow" TargetMode="External" /><Relationship Id="rId1166" Type="http://schemas.openxmlformats.org/officeDocument/2006/relationships/hyperlink" Target="https://disrn.com/news/21-scholars-call-for-pulitzer-board-to-revoke-1619-project-authors-prize" TargetMode="External" /><Relationship Id="rId1167" Type="http://schemas.openxmlformats.org/officeDocument/2006/relationships/hyperlink" Target="https://summit.news/2020/10/07/airports-begin-testing-covid-passport-that-will-record-whether-someone-has-been-vaccinated-before-travel/" TargetMode="External" /><Relationship Id="rId1168" Type="http://schemas.openxmlformats.org/officeDocument/2006/relationships/hyperlink" Target="https://reclaimthenet.org/citi-terminates-alleged-qmap-founder" TargetMode="External" /><Relationship Id="rId1169" Type="http://schemas.openxmlformats.org/officeDocument/2006/relationships/hyperlink" Target="https://newswithviews.com/anthony-fauci-the-most-despised-con-man-on-the-planet-is-being-hailed-by-time-magazine" TargetMode="External" /><Relationship Id="rId117" Type="http://schemas.openxmlformats.org/officeDocument/2006/relationships/hyperlink" Target="https://greekcitytimes.com/2020/11/06/greek-orthodox-lyon-coma/" TargetMode="External" /><Relationship Id="rId1170" Type="http://schemas.openxmlformats.org/officeDocument/2006/relationships/hyperlink" Target="https://disrn.com/news/biden-second-debate-should-be-cancelled-if-trump-still-has-coronavirus" TargetMode="External" /><Relationship Id="rId1171" Type="http://schemas.openxmlformats.org/officeDocument/2006/relationships/hyperlink" Target="https://summit.news/2020/10/07/bill-gates-says-life-will-only-return-to-normal-at-the-end-of-2021-when-theres-a-corona-vaccine/" TargetMode="External" /><Relationship Id="rId1172" Type="http://schemas.openxmlformats.org/officeDocument/2006/relationships/hyperlink" Target="https://www.gatestoneinstitute.org/16610/black-lives-matter-appraisals-3" TargetMode="External" /><Relationship Id="rId1173" Type="http://schemas.openxmlformats.org/officeDocument/2006/relationships/hyperlink" Target="https://disrn.com/news/british-isis-terrorists-are-on-their-way-to-america-to-face-murder-charges" TargetMode="External" /><Relationship Id="rId1174" Type="http://schemas.openxmlformats.org/officeDocument/2006/relationships/hyperlink" Target="https://www.breitbart.com/health/2020/10/07/catholic-league-decries-andrew-cuomos-tyrannical-edict-targeting-orthodox-jews/" TargetMode="External" /><Relationship Id="rId1175" Type="http://schemas.openxmlformats.org/officeDocument/2006/relationships/hyperlink" Target="https://summit.news/2020/10/07/city-of-seattle-paying-antifa-militants-to-write-fk-police-on-blm-mural/" TargetMode="External" /><Relationship Id="rId1176" Type="http://schemas.openxmlformats.org/officeDocument/2006/relationships/hyperlink" Target="https://summit.news/2020/10/07/cnn-analyst-labels-president-trump-a-biological-terrorist/" TargetMode="External" /><Relationship Id="rId1177" Type="http://schemas.openxmlformats.org/officeDocument/2006/relationships/hyperlink" Target="https://www.prisonplanet.com/cnn-reporter-slams-trump-for-taking-off-mask-trump-campaign-shows-video-of-her-removing-mask-at-white-house.html" TargetMode="External" /><Relationship Id="rId1178" Type="http://schemas.openxmlformats.org/officeDocument/2006/relationships/hyperlink" Target="https://www.theverge.com/2020/10/6/21504814/congress-antitrust-report-house-judiciary-committee-apple-google-amazon-facebook" TargetMode="External" /><Relationship Id="rId1179" Type="http://schemas.openxmlformats.org/officeDocument/2006/relationships/hyperlink" Target="https://www.koin.com/news/crime/correctional-officer-allegedly-pulls-knife-on-trump-supporters/" TargetMode="External" /><Relationship Id="rId118" Type="http://schemas.openxmlformats.org/officeDocument/2006/relationships/hyperlink" Target="https://rmx.news/article/article/european-parliament-and-council-agree-on-tying-eu-funds-to-rule-of-law-is-new-threat-to-hungary-and-poland" TargetMode="External" /><Relationship Id="rId1180" Type="http://schemas.openxmlformats.org/officeDocument/2006/relationships/hyperlink" Target="https://disrn.com/news/declassified-documents-suggest-obama-was-briefed-on-hillarys-plan-to-smear-trump" TargetMode="External" /><Relationship Id="rId1181" Type="http://schemas.openxmlformats.org/officeDocument/2006/relationships/hyperlink" Target="https://www.foxnews.com/politics/nyc-defund-the-police-critics" TargetMode="External" /><Relationship Id="rId1182" Type="http://schemas.openxmlformats.org/officeDocument/2006/relationships/hyperlink" Target="https://disrn.com/news/cop-charged-in-george-floyds-death-released-on-1-million-bond" TargetMode="External" /><Relationship Id="rId1183" Type="http://schemas.openxmlformats.org/officeDocument/2006/relationships/hyperlink" Target="https://www.chroniclesmagazine.org/blog/does-america-have-a-future-/" TargetMode="External" /><Relationship Id="rId1184" Type="http://schemas.openxmlformats.org/officeDocument/2006/relationships/hyperlink" Target="https://phys.org/news/2020-10-earth-fine-gems-minutes.html" TargetMode="External" /><Relationship Id="rId1185" Type="http://schemas.openxmlformats.org/officeDocument/2006/relationships/hyperlink" Target="https://summit.news/2020/10/07/elementary-school-kids-taught-that-objectivity-and-perfectionism-are-racist-traits-of-white-supremacy/" TargetMode="External" /><Relationship Id="rId1186" Type="http://schemas.openxmlformats.org/officeDocument/2006/relationships/hyperlink" Target="https://www.rt.com/usa/502872-facebook-ban-militarized-language-trump/" TargetMode="External" /><Relationship Id="rId1187" Type="http://schemas.openxmlformats.org/officeDocument/2006/relationships/hyperlink" Target="https://reclaimthenet.org/facebook-threatens-to-delete-steven-crowder-page" TargetMode="External" /><Relationship Id="rId1188" Type="http://schemas.openxmlformats.org/officeDocument/2006/relationships/hyperlink" Target="https://summit.news/2020/10/07/fake-news-tweet-suggesting-trump-will-resign-to-avoid-prison-goes-viral-on-tiktok/" TargetMode="External" /><Relationship Id="rId1189" Type="http://schemas.openxmlformats.org/officeDocument/2006/relationships/hyperlink" Target="https://www.rt.com/usa/502801-ghislaine-maxwell-bin-laden-attorney/" TargetMode="External" /><Relationship Id="rId119" Type="http://schemas.openxmlformats.org/officeDocument/2006/relationships/hyperlink" Target="https://www.breitbart.com/europe/2020/11/05/man-arrested-threatening-french-teachers-avenge-prophet/" TargetMode="External" /><Relationship Id="rId1190" Type="http://schemas.openxmlformats.org/officeDocument/2006/relationships/hyperlink" Target="https://www.nbcchicago.com/news/local/guard-activated-in-wisconsin-before-police-shooting-decision/2350609/" TargetMode="External" /><Relationship Id="rId1191" Type="http://schemas.openxmlformats.org/officeDocument/2006/relationships/hyperlink" Target="https://disrn.com/news/hillary-clinton-on-the-church-so-judgmental-so-alienating" TargetMode="External" /><Relationship Id="rId1192" Type="http://schemas.openxmlformats.org/officeDocument/2006/relationships/hyperlink" Target="https://summit.news/2020/10/07/instagram-bans-qanon-accounts-but-refuses-to-remove-isis-accounts-celebrating-9-11/" TargetMode="External" /><Relationship Id="rId1193" Type="http://schemas.openxmlformats.org/officeDocument/2006/relationships/hyperlink" Target="https://disrn.com/news/john-macarther-describes-this-as-a-watershed-moment-in-america-in-new-twitter-video" TargetMode="External" /><Relationship Id="rId1194" Type="http://schemas.openxmlformats.org/officeDocument/2006/relationships/hyperlink" Target="https://www.prisonplanet.com/likely-next-mayor-of-portland-proudly-wears-chairman-mao-skirt.html" TargetMode="External" /><Relationship Id="rId1195" Type="http://schemas.openxmlformats.org/officeDocument/2006/relationships/hyperlink" Target="https://disrn.com/news/los-angeles-county-sends-out-over-2000-ballots-missing-the-section-to-vote-for-president" TargetMode="External" /><Relationship Id="rId1196" Type="http://schemas.openxmlformats.org/officeDocument/2006/relationships/hyperlink" Target="https://disrn.com/news/michigan-gov-whitmer-scores-failing-grade-on-fiscal-policy-report" TargetMode="External" /><Relationship Id="rId1197" Type="http://schemas.openxmlformats.org/officeDocument/2006/relationships/hyperlink" Target="https://nypost.com/2020/10/07/missouri-governor-says-he-will-pardon-st-louis-couple-who-waved-guns/" TargetMode="External" /><Relationship Id="rId1198" Type="http://schemas.openxmlformats.org/officeDocument/2006/relationships/hyperlink" Target="https://www.kptv.com/news/more-trash-homeless-camping-as-portland-performs-fewer-sweeps/article_35003bce-083a-11eb-8dd1-cf9f9fc759eb.html" TargetMode="External" /><Relationship Id="rId1199" Type="http://schemas.openxmlformats.org/officeDocument/2006/relationships/hyperlink" Target="https://www.rebelnews.com/nba_to_drop_social_justice_messaging_following_ratings_collapse" TargetMode="External" /><Relationship Id="rId12" Type="http://schemas.openxmlformats.org/officeDocument/2006/relationships/header" Target="header4.xml" /><Relationship Id="rId120" Type="http://schemas.openxmlformats.org/officeDocument/2006/relationships/hyperlink" Target="https://rmx.news/article/article/more-czechs-support-right-wing-parties-than-left-wing-ones-survey" TargetMode="External" /><Relationship Id="rId1200" Type="http://schemas.openxmlformats.org/officeDocument/2006/relationships/hyperlink" Target="https://nationalfile.com/new-explicit-texts-cal-cunninghams-mistress-has-nudes-of-cal-slept-with-him-in-his-family-home" TargetMode="External" /><Relationship Id="rId1201" Type="http://schemas.openxmlformats.org/officeDocument/2006/relationships/hyperlink" Target="https://nypost.com/2020/10/07/nyc-orthodox-community-protests-new-coronavirus-restrictions/" TargetMode="External" /><Relationship Id="rId1202" Type="http://schemas.openxmlformats.org/officeDocument/2006/relationships/hyperlink" Target="http://feedproxy.google.com/~r/blacklistednews/hKxa/~3/yK9gVAxSDgM/over-2000-la-county-voters-received-faulty-ballots-with-no-way-to-vote-for-the.html" TargetMode="External" /><Relationship Id="rId1203" Type="http://schemas.openxmlformats.org/officeDocument/2006/relationships/hyperlink" Target="https://gvwire.com/2020/10/07/over-100-shootings-12-murders-in-single-month-prompts-fresno-crime-crackdown/" TargetMode="External" /><Relationship Id="rId1204" Type="http://schemas.openxmlformats.org/officeDocument/2006/relationships/hyperlink" Target="http://feedproxy.google.com/~r/blacklistednews/hKxa/~3/O1nk2LHks8I/round-up-the-antivaxxers-enlist-religious-leaders-bill-gates-warns-us-needs-to-brainstorm-ways-to.html" TargetMode="External" /><Relationship Id="rId1205" Type="http://schemas.openxmlformats.org/officeDocument/2006/relationships/hyperlink" Target="https://www.oregonlive.com/coronavirus/2020/10/subleases-spike-as-pandemic-takes-toll-on-downtown-portland.html" TargetMode="External" /><Relationship Id="rId1206" Type="http://schemas.openxmlformats.org/officeDocument/2006/relationships/hyperlink" Target="https://newswithviews.com/trump-is-back-in-the-fight-after-conquering-the-china-virus" TargetMode="External" /><Relationship Id="rId1207" Type="http://schemas.openxmlformats.org/officeDocument/2006/relationships/hyperlink" Target="https://nationalfile.com/trump-campaign-reserves-seat-at-vp-debate-for-tupac-after-kamala-harris-called-him-her-favorite-rapper-alive" TargetMode="External" /><Relationship Id="rId1208" Type="http://schemas.openxmlformats.org/officeDocument/2006/relationships/hyperlink" Target="https://summit.news/2020/10/07/video-biden-makes-racist-gaffe-about-black-women-stocking-grocery-shelves/" TargetMode="External" /><Relationship Id="rId1209" Type="http://schemas.openxmlformats.org/officeDocument/2006/relationships/hyperlink" Target="https://newswithviews.com/while-good-americans-dither-rioters-are-taking-over" TargetMode="External" /><Relationship Id="rId121" Type="http://schemas.openxmlformats.org/officeDocument/2006/relationships/hyperlink" Target="https://www.breitbart.com/europe/2020/11/05/muslims-demand-provocative-borat-posters-be-removed-french-buses/" TargetMode="External" /><Relationship Id="rId1210" Type="http://schemas.openxmlformats.org/officeDocument/2006/relationships/hyperlink" Target="https://reclaimthenet.org/facebook-bans-radio-quebec" TargetMode="External" /><Relationship Id="rId1211" Type="http://schemas.openxmlformats.org/officeDocument/2006/relationships/hyperlink" Target="https://tnc.news/2020/10/07/winnipeg-family-accused-of-faking-hate-crime-leave-canada-to-avoid-trial/" TargetMode="External" /><Relationship Id="rId1212" Type="http://schemas.openxmlformats.org/officeDocument/2006/relationships/hyperlink" Target="https://rmx.news/article/article/eu-court-sides-with-soros-university-in-case-vs-hungarian-state" TargetMode="External" /><Relationship Id="rId1213" Type="http://schemas.openxmlformats.org/officeDocument/2006/relationships/hyperlink" Target="https://rmx.news/article/article/with-sights-set-on-hungary-and-poland-european-parliament-leaders-call-for-eu-to-cut-funding-over-rule-of-law" TargetMode="External" /><Relationship Id="rId1214" Type="http://schemas.openxmlformats.org/officeDocument/2006/relationships/hyperlink" Target="https://climatechangedispatch.com/german-power-prices-soar-taxes-green-fees-make-up-54-of-cost" TargetMode="External" /><Relationship Id="rId1215" Type="http://schemas.openxmlformats.org/officeDocument/2006/relationships/hyperlink" Target="https://www.dailymail.co.uk/news/article-8814223/Greeces-neo-Nazi-Golden-Dawn-politicians-guilty-running-crime-gang.html" TargetMode="External" /><Relationship Id="rId1216" Type="http://schemas.openxmlformats.org/officeDocument/2006/relationships/hyperlink" Target="https://www.breitbart.com/europe/2020/10/07/hungary-protect-nation-soros-crackdown/" TargetMode="External" /><Relationship Id="rId1217" Type="http://schemas.openxmlformats.org/officeDocument/2006/relationships/hyperlink" Target="https://www.ansa.it/english/news/2020/09/29/19-ex-liguria-councillors-convicted-in-expenses-case_93dbeb03-db5f-41a9-8b32-a5d45866fdf4.html" TargetMode="External" /><Relationship Id="rId1218" Type="http://schemas.openxmlformats.org/officeDocument/2006/relationships/hyperlink" Target="https://www.breitbart.com/entertainment/2020/10/06/oprah-winfrey-america-was-the-template-for-nazi-germany/" TargetMode="External" /><Relationship Id="rId1219" Type="http://schemas.openxmlformats.org/officeDocument/2006/relationships/hyperlink" Target="https://rmx.news/article/article/poland-reshuffled-government-takes-oath-of-office" TargetMode="External" /><Relationship Id="rId122" Type="http://schemas.openxmlformats.org/officeDocument/2006/relationships/hyperlink" Target="https://www.breitbart.com/europe/2020/11/05/nearly-100000-in-covid-fines-for-halloween-celebrations-in-uk-region/" TargetMode="External" /><Relationship Id="rId1220" Type="http://schemas.openxmlformats.org/officeDocument/2006/relationships/hyperlink" Target="https://rmx.news/article/article/soros-urges-eu-to-cut-funding-for-hungary-make-country-a-test-case" TargetMode="External" /><Relationship Id="rId1221" Type="http://schemas.openxmlformats.org/officeDocument/2006/relationships/hyperlink" Target="https://www.oxfordmail.co.uk/news/18763504.judge-steps-horror-grooming-gang-trials/" TargetMode="External" /><Relationship Id="rId1222" Type="http://schemas.openxmlformats.org/officeDocument/2006/relationships/hyperlink" Target="https://www.breitbart.com/europe/2020/10/07/given-chance-oppose-drastic-curbs-freedom-just-12-tories-rebel/" TargetMode="External" /><Relationship Id="rId1223" Type="http://schemas.openxmlformats.org/officeDocument/2006/relationships/hyperlink" Target="https://www.breitbart.com/europe/2020/10/07/lewd-note-left-vegan-cafe-being-treated-hate-crime/" TargetMode="External" /><Relationship Id="rId1224" Type="http://schemas.openxmlformats.org/officeDocument/2006/relationships/hyperlink" Target="https://www.breitbart.com/europe/2020/10/07/the-landing-zone-in-sight-boris-promises-brexit-full-control-from-january-first/" TargetMode="External" /><Relationship Id="rId1225" Type="http://schemas.openxmlformats.org/officeDocument/2006/relationships/hyperlink" Target="https://news.yahoo.com/iran-fears-regional-war-fighting-095011978.html" TargetMode="External" /><Relationship Id="rId1226" Type="http://schemas.openxmlformats.org/officeDocument/2006/relationships/hyperlink" Target="https://www.rt.com/usa/502876-afghanistan-troops-christmas-withdrawl/" TargetMode="External" /><Relationship Id="rId1227" Type="http://schemas.openxmlformats.org/officeDocument/2006/relationships/hyperlink" Target="https://nypost.com/2020/10/07/global-perception-of-china-plunges-in-democracies-worldwide-pew/" TargetMode="External" /><Relationship Id="rId1228" Type="http://schemas.openxmlformats.org/officeDocument/2006/relationships/hyperlink" Target="https://www.bloomberg.com/news/articles/2020-10-07/stolen-mao-calligraphy-worth-300-million-torn-in-two-scmp-says" TargetMode="External" /><Relationship Id="rId1229" Type="http://schemas.openxmlformats.org/officeDocument/2006/relationships/hyperlink" Target="https://www.prisonplanet.com/w-h-o-over-765-million-people-worldwide-contract-coronavirus-more-than-20-times-the-estimated-number.html" TargetMode="External" /><Relationship Id="rId123" Type="http://schemas.openxmlformats.org/officeDocument/2006/relationships/hyperlink" Target="https://www.dailymail.co.uk/news/article-8913227/Austrian-authorities-warned-Vienna-gunman-trying-buy-ammunition-summer.html" TargetMode="External" /><Relationship Id="rId1230" Type="http://schemas.openxmlformats.org/officeDocument/2006/relationships/hyperlink" Target="https://www.prisonplanet.com/more-melbourne-insanity-mom-arrested-at-beach-for-traveling-outside-her-permitted-5km-radius.html" TargetMode="External" /><Relationship Id="rId1231" Type="http://schemas.openxmlformats.org/officeDocument/2006/relationships/hyperlink" Target="https://www.dailymail.co.uk/femail/article-8813443/Outrage-bikini-ban-upmarket-Sydney-apartment-complex.html" TargetMode="External" /><Relationship Id="rId1232" Type="http://schemas.openxmlformats.org/officeDocument/2006/relationships/hyperlink" Target="https://www.dailymail.co.uk/news/article-8817537/Three-charged-forcing-woman-marriage-two-months-husband-murdered-her.html" TargetMode="External" /><Relationship Id="rId1233" Type="http://schemas.openxmlformats.org/officeDocument/2006/relationships/hyperlink" Target="https://www.dailymail.co.uk/news/article-8816963/Victoria-records-11-new-cases-coronavirus-overnight-zero-deaths.html" TargetMode="External" /><Relationship Id="rId1234" Type="http://schemas.openxmlformats.org/officeDocument/2006/relationships/hyperlink" Target="https://rmx.news/article/article/germany-accepts-139-migrant-minors-but-government-refuses-to-provide-their-age-and-gender" TargetMode="External" /><Relationship Id="rId1235" Type="http://schemas.openxmlformats.org/officeDocument/2006/relationships/hyperlink" Target="https://www.breitbart.com/europe/2020/10/07/ngo-claims-around-half-of-migrants-on-paris-streets-may-be-coronavirus-positive/" TargetMode="External" /><Relationship Id="rId1236" Type="http://schemas.openxmlformats.org/officeDocument/2006/relationships/hyperlink" Target="https://europe.infowars.com/greece-deployed-migrants-as-undercover-agents-in-ngo-smuggling-bust" TargetMode="External" /><Relationship Id="rId1237" Type="http://schemas.openxmlformats.org/officeDocument/2006/relationships/hyperlink" Target="https://www.ansa.it/english/news/2020/10/07/revolt-breaks-out-at-agrigento-migrant-centre_318e6d9e-7a76-450c-93b6-68008b753b26.html" TargetMode="External" /><Relationship Id="rId1238" Type="http://schemas.openxmlformats.org/officeDocument/2006/relationships/hyperlink" Target="https://www.ansa.it/english/news/2020/10/06/cabinet-approves-new-security-decree_f05b02ee-34e8-4282-b2de-f001617e93b0.html" TargetMode="External" /><Relationship Id="rId1239" Type="http://schemas.openxmlformats.org/officeDocument/2006/relationships/hyperlink" Target="https://rmx.news/article/article/jews-in-malmo-are-fearful-of-migrants-says-swedish-writer-at-the-un" TargetMode="External" /><Relationship Id="rId124" Type="http://schemas.openxmlformats.org/officeDocument/2006/relationships/hyperlink" Target="https://rmx.news/article/article/poland-enters-lockdown-as-infections-rise-to-new-record-high" TargetMode="External" /><Relationship Id="rId1240" Type="http://schemas.openxmlformats.org/officeDocument/2006/relationships/hyperlink" Target="https://rmx.news/article/article/left-wing-italian-government-relaxes-salvini-s-tough-migration-rules-even-as-immigration-surges" TargetMode="External" /><Relationship Id="rId1241" Type="http://schemas.openxmlformats.org/officeDocument/2006/relationships/hyperlink" Target="https://www.dailymail.co.uk/news/article-8813447/Huge-change-coming-visas-announced-migrants-partners-undergo-strict-test.html" TargetMode="External" /><Relationship Id="rId1242" Type="http://schemas.openxmlformats.org/officeDocument/2006/relationships/hyperlink" Target="https://www.breitbart.com/europe/2020/10/07/sweden-thousands-of-2015-crisis-migrants-have-allegedly-disappeared/" TargetMode="External" /><Relationship Id="rId1243" Type="http://schemas.openxmlformats.org/officeDocument/2006/relationships/hyperlink" Target="https://www.breitbart.com/europe/2020/10/07/sweden-nearly-half-unemployed-migrants-lack-high-school-education/" TargetMode="External" /><Relationship Id="rId1244" Type="http://schemas.openxmlformats.org/officeDocument/2006/relationships/hyperlink" Target="https://www.dailymail.co.uk/news/article-8817487/Migrants-held-ferries-British-coast.html" TargetMode="External" /><Relationship Id="rId1245" Type="http://schemas.openxmlformats.org/officeDocument/2006/relationships/hyperlink" Target="https://www.dailymail.co.uk/news/article-8815441/Priti-Patel-says-asylum-broken-20-Channel-migrants-taken-deportation-flight.html" TargetMode="External" /><Relationship Id="rId1246" Type="http://schemas.openxmlformats.org/officeDocument/2006/relationships/hyperlink" Target="https://www.kptv.com/news/unlawful-assembly-declared-outside-portland-ice-building/article_7fa519d6-0891-11eb-ba2e-3fbd8bb1d683.html" TargetMode="External" /><Relationship Id="rId1247" Type="http://schemas.openxmlformats.org/officeDocument/2006/relationships/hyperlink" Target="http://endoftheamericandream.com/archives/a-new-congressional-report-proves-that-the-institutions-of-marriage-and-family-are-being-systematically-destroyed-in-america" TargetMode="External" /><Relationship Id="rId1248" Type="http://schemas.openxmlformats.org/officeDocument/2006/relationships/hyperlink" Target="https://reclaimthenet.org/the-mirror-project-banned-from-paypal" TargetMode="External" /><Relationship Id="rId1249" Type="http://schemas.openxmlformats.org/officeDocument/2006/relationships/hyperlink" Target="https://disrn.com/news/court-rules-in-favor-of-christian-adoption-agency-threatened-by-new-york-lgbt-law" TargetMode="External" /><Relationship Id="rId125" Type="http://schemas.openxmlformats.org/officeDocument/2006/relationships/hyperlink" Target="https://reclaimthenet.org/facebook-bans-fighting-for-our-children-qanon-groups" TargetMode="External" /><Relationship Id="rId1250" Type="http://schemas.openxmlformats.org/officeDocument/2006/relationships/hyperlink" Target="https://ammo.com/articles/cultural-marxism-gramsci-how-disciples-of-gramscian-marxism-subverted-america" TargetMode="External" /><Relationship Id="rId1251" Type="http://schemas.openxmlformats.org/officeDocument/2006/relationships/hyperlink" Target="http://feedproxy.google.com/~r/blacklistednews/hKxa/~3/EtnOg6NEch8/cuties-goes-to-court-netflix-indicted-by-texas-grand-jury-for-lewd-depiction-of-children-in.html" TargetMode="External" /><Relationship Id="rId1252" Type="http://schemas.openxmlformats.org/officeDocument/2006/relationships/hyperlink" Target="https://www.breitbart.com/politics/2020/10/07/greta-thunberg-w-h-o-bookies-choice-for-nobel-peace-prize-trump-dismissed-as-undeserving/" TargetMode="External" /><Relationship Id="rId1253" Type="http://schemas.openxmlformats.org/officeDocument/2006/relationships/hyperlink" Target="https://summit.news/2020/10/07/over-6000-scientists-doctors-sign-anti-lockdown-petition/" TargetMode="External" /><Relationship Id="rId1254" Type="http://schemas.openxmlformats.org/officeDocument/2006/relationships/hyperlink" Target="https://reclaimthenet.org/youtube-and-vimeo-censor-pro-life-video-alleging-to-show-hospital-refusing-care" TargetMode="External" /><Relationship Id="rId1255" Type="http://schemas.openxmlformats.org/officeDocument/2006/relationships/hyperlink" Target="https://phys.org/news/2020-09-metallic-crystals-liquid-metal.html" TargetMode="External" /><Relationship Id="rId1256" Type="http://schemas.openxmlformats.org/officeDocument/2006/relationships/header" Target="header235.xml" /><Relationship Id="rId1257" Type="http://schemas.openxmlformats.org/officeDocument/2006/relationships/header" Target="header236.xml" /><Relationship Id="rId1258" Type="http://schemas.openxmlformats.org/officeDocument/2006/relationships/footer" Target="footer235.xml" /><Relationship Id="rId1259" Type="http://schemas.openxmlformats.org/officeDocument/2006/relationships/footer" Target="footer236.xml" /><Relationship Id="rId126" Type="http://schemas.openxmlformats.org/officeDocument/2006/relationships/hyperlink" Target="https://www.breitbart.com/europe/2020/11/05/swedish-police-investigate-alleged-rape-middle-school/" TargetMode="External" /><Relationship Id="rId1260" Type="http://schemas.openxmlformats.org/officeDocument/2006/relationships/header" Target="header237.xml" /><Relationship Id="rId1261" Type="http://schemas.openxmlformats.org/officeDocument/2006/relationships/footer" Target="footer237.xml" /><Relationship Id="rId1262" Type="http://schemas.openxmlformats.org/officeDocument/2006/relationships/hyperlink" Target="https://advance.lexis.com/api/document?collection=news&amp;id=urn:contentItem:6159-P5M1-F03R-N02Y-00000-00&amp;context=1519360" TargetMode="External" /><Relationship Id="rId1263" Type="http://schemas.openxmlformats.org/officeDocument/2006/relationships/hyperlink" Target="http://www.cato" TargetMode="External" /><Relationship Id="rId1264" Type="http://schemas.openxmlformats.org/officeDocument/2006/relationships/hyperlink" Target="mailto:Michael_Bernstein@Brown.edu" TargetMode="External" /><Relationship Id="rId1265" Type="http://schemas.openxmlformats.org/officeDocument/2006/relationships/hyperlink" Target="https://www.cato.org/people/emily-ekins" TargetMode="External" /><Relationship Id="rId1266" Type="http://schemas.openxmlformats.org/officeDocument/2006/relationships/hyperlink" Target="https://www.pewresearch.org/politics/2014/06/12/political-polarization-in-the-american-public/" TargetMode="External" /><Relationship Id="rId1267" Type="http://schemas.openxmlformats.org/officeDocument/2006/relationships/hyperlink" Target="https://www.pewresearch.org/politics/2019/10/10/partisan-antipathy-more-intense-more-personal/?utm_source=link_newsv9&amp;#38;utm_campaign=item_268982&amp;#38;utm_medium=copy" TargetMode="External" /><Relationship Id="rId1268" Type="http://schemas.openxmlformats.org/officeDocument/2006/relationships/hyperlink" Target="https://www.prri.org/research/american-democracy-in-crisis-the-fate-of-pluralism-in-a-divided-nation/" TargetMode="External" /><Relationship Id="rId1269" Type="http://schemas.openxmlformats.org/officeDocument/2006/relationships/hyperlink" Target="https://www.youtube.com/watch?v=CsxXty6vEBA" TargetMode="External" /><Relationship Id="rId127" Type="http://schemas.openxmlformats.org/officeDocument/2006/relationships/hyperlink" Target="https://reclaimthenet.org/uk-police-darren-grimes-non-crime-hate-crime" TargetMode="External" /><Relationship Id="rId1270" Type="http://schemas.openxmlformats.org/officeDocument/2006/relationships/hyperlink" Target="https://apnews.com/6e04c6ee01dd46669eddba9d3333f6d5/Immigrant-kids-seen-held-in-fenced-cages-at-border-facility" TargetMode="External" /><Relationship Id="rId1271" Type="http://schemas.openxmlformats.org/officeDocument/2006/relationships/hyperlink" Target="https://nypost.com/2019/07/10/house-dems-use-obama-era-photos-to-promote-kids-in-cages-hearing/" TargetMode="External" /><Relationship Id="rId1272" Type="http://schemas.openxmlformats.org/officeDocument/2006/relationships/hyperlink" Target="https://news.gallup.com/poll/313106/americans-not-less-immigration-first-time.aspx" TargetMode="External" /><Relationship Id="rId1273" Type="http://schemas.openxmlformats.org/officeDocument/2006/relationships/hyperlink" Target="https://www.uschamber.com/series/above-the-fold/quick-take-your-primer-trump-s-china-tariffs" TargetMode="External" /><Relationship Id="rId1274" Type="http://schemas.openxmlformats.org/officeDocument/2006/relationships/hyperlink" Target="https://money.cnn.com/2017/01/03/news/economy/obama-china-tire-tariff/index.html" TargetMode="External" /><Relationship Id="rId1275" Type="http://schemas.openxmlformats.org/officeDocument/2006/relationships/hyperlink" Target="https://www.nbcnews.com/politics/meet-the-press/support-free-trade-reaches-new-high-nbc-wsj-poll-n1043601" TargetMode="External" /><Relationship Id="rId1276" Type="http://schemas.openxmlformats.org/officeDocument/2006/relationships/hyperlink" Target="https://www.thebureauinvestigates.com/stories/2017-01-01/drone-wars-the-full-data" TargetMode="External" /><Relationship Id="rId1277" Type="http://schemas.openxmlformats.org/officeDocument/2006/relationships/hyperlink" Target="https://obamawhitehouse.archives.gov/the-press-office/2016/06/12/remarks-president-mass-shooting-orlando" TargetMode="External" /><Relationship Id="rId1278" Type="http://schemas.openxmlformats.org/officeDocument/2006/relationships/hyperlink" Target="https://www.cnn.com/2018/10/27/politics/donald-trump-illinois-rally/index.html" TargetMode="External" /><Relationship Id="rId1279" Type="http://schemas.openxmlformats.org/officeDocument/2006/relationships/hyperlink" Target="https://factba.se/transcript/donald-trump-speech-maga-rally-murphysboro-il-october-27-2018" TargetMode="External" /><Relationship Id="rId128" Type="http://schemas.openxmlformats.org/officeDocument/2006/relationships/hyperlink" Target="https://www.jihadwatch.org/2020/11/uk-government-inquiry-into-child-abuse-investigates-church-of-england-and-armed-forces-but-not-muslim-rape-gangs" TargetMode="External" /><Relationship Id="rId1280" Type="http://schemas.openxmlformats.org/officeDocument/2006/relationships/header" Target="header238.xml" /><Relationship Id="rId1281" Type="http://schemas.openxmlformats.org/officeDocument/2006/relationships/header" Target="header239.xml" /><Relationship Id="rId1282" Type="http://schemas.openxmlformats.org/officeDocument/2006/relationships/footer" Target="footer238.xml" /><Relationship Id="rId1283" Type="http://schemas.openxmlformats.org/officeDocument/2006/relationships/footer" Target="footer239.xml" /><Relationship Id="rId1284" Type="http://schemas.openxmlformats.org/officeDocument/2006/relationships/header" Target="header240.xml" /><Relationship Id="rId1285" Type="http://schemas.openxmlformats.org/officeDocument/2006/relationships/footer" Target="footer240.xml" /><Relationship Id="rId1286" Type="http://schemas.openxmlformats.org/officeDocument/2006/relationships/hyperlink" Target="https://advance.lexis.com/api/document?collection=news&amp;id=urn:contentItem:60J6-0MF1-JDG9-Y2BG-00000-00&amp;context=1519360" TargetMode="External" /><Relationship Id="rId1287" Type="http://schemas.openxmlformats.org/officeDocument/2006/relationships/header" Target="header241.xml" /><Relationship Id="rId1288" Type="http://schemas.openxmlformats.org/officeDocument/2006/relationships/header" Target="header242.xml" /><Relationship Id="rId1289" Type="http://schemas.openxmlformats.org/officeDocument/2006/relationships/footer" Target="footer241.xml" /><Relationship Id="rId129" Type="http://schemas.openxmlformats.org/officeDocument/2006/relationships/hyperlink" Target="https://summit.news/2020/11/05/nhs-nurse-publicly-resigns-blasts-covid-lockdown-policy/" TargetMode="External" /><Relationship Id="rId1290" Type="http://schemas.openxmlformats.org/officeDocument/2006/relationships/footer" Target="footer242.xml" /><Relationship Id="rId1291" Type="http://schemas.openxmlformats.org/officeDocument/2006/relationships/header" Target="header243.xml" /><Relationship Id="rId1292" Type="http://schemas.openxmlformats.org/officeDocument/2006/relationships/footer" Target="footer243.xml" /><Relationship Id="rId1293" Type="http://schemas.openxmlformats.org/officeDocument/2006/relationships/hyperlink" Target="https://advance.lexis.com/api/document?collection=news&amp;id=urn:contentItem:6071-SKN1-DY68-13JN-00000-00&amp;context=1519360" TargetMode="External" /><Relationship Id="rId1294" Type="http://schemas.openxmlformats.org/officeDocument/2006/relationships/hyperlink" Target="https://hatecrime.osce.org/germany" TargetMode="External" /><Relationship Id="rId1295" Type="http://schemas.openxmlformats.org/officeDocument/2006/relationships/hyperlink" Target="https://humanrights.gov.au/our-work/race-discrimination/publications/fact-sheet-racism-it-stops-me-community-service" TargetMode="External" /><Relationship Id="rId1296" Type="http://schemas.openxmlformats.org/officeDocument/2006/relationships/hyperlink" Target="https://aic.gov.au/publications/sr/sr21" TargetMode="External" /><Relationship Id="rId1297" Type="http://schemas.openxmlformats.org/officeDocument/2006/relationships/hyperlink" Target="http://www.moj.go.jp/content/001249011.pdf" TargetMode="External" /><Relationship Id="rId1298" Type="http://schemas.openxmlformats.org/officeDocument/2006/relationships/hyperlink" Target="https://www.telegraph.co.uk/news/2020/06/12/make-no-mistake-blm-radical-neo-marxist-political-movement/" TargetMode="External" /><Relationship Id="rId1299" Type="http://schemas.openxmlformats.org/officeDocument/2006/relationships/hyperlink" Target="https://d.newsweek.com/en/full/1603649/fe-blm-global-banner.jpg" TargetMode="External" /><Relationship Id="rId13" Type="http://schemas.openxmlformats.org/officeDocument/2006/relationships/header" Target="header5.xml" /><Relationship Id="rId130" Type="http://schemas.openxmlformats.org/officeDocument/2006/relationships/hyperlink" Target="https://reclaimthenet.org/uk-woman-threatened-with-police-visit-after-refusing-corona-tracking-app" TargetMode="External" /><Relationship Id="rId1300" Type="http://schemas.openxmlformats.org/officeDocument/2006/relationships/header" Target="header244.xml" /><Relationship Id="rId1301" Type="http://schemas.openxmlformats.org/officeDocument/2006/relationships/header" Target="header245.xml" /><Relationship Id="rId1302" Type="http://schemas.openxmlformats.org/officeDocument/2006/relationships/footer" Target="footer244.xml" /><Relationship Id="rId1303" Type="http://schemas.openxmlformats.org/officeDocument/2006/relationships/footer" Target="footer245.xml" /><Relationship Id="rId1304" Type="http://schemas.openxmlformats.org/officeDocument/2006/relationships/header" Target="header246.xml" /><Relationship Id="rId1305" Type="http://schemas.openxmlformats.org/officeDocument/2006/relationships/footer" Target="footer246.xml" /><Relationship Id="rId1306" Type="http://schemas.openxmlformats.org/officeDocument/2006/relationships/hyperlink" Target="https://advance.lexis.com/api/document?collection=news&amp;id=urn:contentItem:61N2-P201-DYRH-901M-00000-00&amp;context=1519360" TargetMode="External" /><Relationship Id="rId1307" Type="http://schemas.openxmlformats.org/officeDocument/2006/relationships/header" Target="header247.xml" /><Relationship Id="rId1308" Type="http://schemas.openxmlformats.org/officeDocument/2006/relationships/header" Target="header248.xml" /><Relationship Id="rId1309" Type="http://schemas.openxmlformats.org/officeDocument/2006/relationships/footer" Target="footer247.xml" /><Relationship Id="rId131" Type="http://schemas.openxmlformats.org/officeDocument/2006/relationships/hyperlink" Target="https://news.antiwar.com/2020/11/03/a-biden-administration-would-keep-a-military-presence-in-syria/" TargetMode="External" /><Relationship Id="rId1310" Type="http://schemas.openxmlformats.org/officeDocument/2006/relationships/footer" Target="footer248.xml" /><Relationship Id="rId1311" Type="http://schemas.openxmlformats.org/officeDocument/2006/relationships/header" Target="header249.xml" /><Relationship Id="rId1312" Type="http://schemas.openxmlformats.org/officeDocument/2006/relationships/footer" Target="footer249.xml" /><Relationship Id="rId1313" Type="http://schemas.openxmlformats.org/officeDocument/2006/relationships/hyperlink" Target="https://advance.lexis.com/api/document?collection=news&amp;id=urn:contentItem:61MW-58H1-JCMN-Y3XX-00000-00&amp;context=1519360" TargetMode="External" /><Relationship Id="rId1314" Type="http://schemas.openxmlformats.org/officeDocument/2006/relationships/hyperlink" Target="https://www.mrdrybones.com/blog/D20C29_2.png" TargetMode="External" /><Relationship Id="rId1315" Type="http://schemas.openxmlformats.org/officeDocument/2006/relationships/hyperlink" Target="https://s22592.pcdn.co/wp-content/uploads/2020/12/FP-Headline-322x123@2x.jpgHonestReporting" TargetMode="External" /><Relationship Id="rId1316" Type="http://schemas.openxmlformats.org/officeDocument/2006/relationships/hyperlink" Target="https://www.tabletmag.com/sections/news/articles/de-blasios-perfect-patsies" TargetMode="External" /><Relationship Id="rId1317" Type="http://schemas.openxmlformats.org/officeDocument/2006/relationships/hyperlink" Target="https://www.timesofisrael.com/us-court-strikes-down-pandemic-limits-on-new-yorks-houses-of-worship" TargetMode="External" /><Relationship Id="rId1318" Type="http://schemas.openxmlformats.org/officeDocument/2006/relationships/hyperlink" Target="https://www.israelnationalnews.com/News/News.aspx/293890" TargetMode="External" /><Relationship Id="rId1319" Type="http://schemas.openxmlformats.org/officeDocument/2006/relationships/hyperlink" Target="https://thejewishvoice.com/2020/11/the-sephardic-jew-that-will-save-the-world-the-story-of-pfizer-ceo-albert-bourla/" TargetMode="External" /><Relationship Id="rId132" Type="http://schemas.openxmlformats.org/officeDocument/2006/relationships/hyperlink" Target="https://greekcitytimes.com/2020/11/06/syrian-artsakh-armenian/" TargetMode="External" /><Relationship Id="rId1320" Type="http://schemas.openxmlformats.org/officeDocument/2006/relationships/hyperlink" Target="https://www.jewishpress.com/news/us-news/anti-israel-congresswoman-rashida-tlaib-ifnotnow-has-my-back/2020/12/29/" TargetMode="External" /><Relationship Id="rId1321" Type="http://schemas.openxmlformats.org/officeDocument/2006/relationships/hyperlink" Target="https://www.algemeiner.com/2020/12/29/more-false-claims-israel-and-palestinian-diabetes-rates/" TargetMode="External" /><Relationship Id="rId1322" Type="http://schemas.openxmlformats.org/officeDocument/2006/relationships/hyperlink" Target="https://www.jns.org/legal-group-urges-trump-administration-to-publish-list-of-bds-organizations" TargetMode="External" /><Relationship Id="rId1323" Type="http://schemas.openxmlformats.org/officeDocument/2006/relationships/hyperlink" Target="https://www.algemeiner.com/2020/12/28/red-cross-calls-out-israeli-hit-fauda-over-fictional-human-rights-violations/" TargetMode="External" /><Relationship Id="rId1324" Type="http://schemas.openxmlformats.org/officeDocument/2006/relationships/hyperlink" Target="https://honestreporting.com/ap-cites-hezbollah-leaders-claim-as-fact-casts-doubt-on-israeli-authorities" TargetMode="External" /><Relationship Id="rId1325" Type="http://schemas.openxmlformats.org/officeDocument/2006/relationships/hyperlink" Target="https://honestreporting.com/success-foreign-policy-clarifies-status-of-sudanese-in-israel" TargetMode="External" /><Relationship Id="rId1326" Type="http://schemas.openxmlformats.org/officeDocument/2006/relationships/hyperlink" Target="https://twitter.com/smh?ref_src=twsrc%5Etfw" TargetMode="External" /><Relationship Id="rId1327" Type="http://schemas.openxmlformats.org/officeDocument/2006/relationships/hyperlink" Target="https://t.co/hvWhNqNa3z" TargetMode="External" /><Relationship Id="rId1328" Type="http://schemas.openxmlformats.org/officeDocument/2006/relationships/hyperlink" Target="https://twitter.com/HonestReporting/status/1343603140432691201?ref_src=twsrc%5Etfw" TargetMode="External" /><Relationship Id="rId1329" Type="http://schemas.openxmlformats.org/officeDocument/2006/relationships/hyperlink" Target="https://www.camera.org/article/afps-fantastical-coverage-from-the-holy-day-of-yad-vashem-to-bat-yams-storied-mossad-retirees/" TargetMode="External" /><Relationship Id="rId133" Type="http://schemas.openxmlformats.org/officeDocument/2006/relationships/hyperlink" Target="https://www.opindia.com/2020/11/nia-abdul-momin-mondal-al-qaeda-operative-west-bengal/" TargetMode="External" /><Relationship Id="rId1330" Type="http://schemas.openxmlformats.org/officeDocument/2006/relationships/hyperlink" Target="https://camera-uk.org/2020/12/29/superficial-bbc-report-on-hizballah-drug-trafficking/" TargetMode="External" /><Relationship Id="rId1331" Type="http://schemas.openxmlformats.org/officeDocument/2006/relationships/hyperlink" Target="https://www.jpost.com/diaspora/antisemitism/anti-jewish-covid-theories-top-list-of-worst-antisemitism-outbreaks-653599" TargetMode="External" /><Relationship Id="rId1332" Type="http://schemas.openxmlformats.org/officeDocument/2006/relationships/hyperlink" Target="https://www.jpost.com/international/spain-finds-nazi-memorabilia-stash-with-arrest-suspected-arms-traffickers-653612" TargetMode="External" /><Relationship Id="rId1333" Type="http://schemas.openxmlformats.org/officeDocument/2006/relationships/hyperlink" Target="https://www.timesofisrael.com/dozens-of-french-graves-defaced-with-swastikas-but-jewish-headstones-spared" TargetMode="External" /><Relationship Id="rId1334" Type="http://schemas.openxmlformats.org/officeDocument/2006/relationships/hyperlink" Target="https://www.israelhayom.com/2020/12/29/reactions-to-israeli-model-being-named-2020s-most-beautiful-woman-turn-ugly/" TargetMode="External" /><Relationship Id="rId1335" Type="http://schemas.openxmlformats.org/officeDocument/2006/relationships/hyperlink" Target="https://www.timesofisrael.com/rafael-seeks-to-outfit-idf-with-drones-robots-that-spot-threats-by-themselves" TargetMode="External" /><Relationship Id="rId1336" Type="http://schemas.openxmlformats.org/officeDocument/2006/relationships/hyperlink" Target="https://www.jpost.com/israel-news/israel-to-become-natural-gas-independent-for-the-first-time-653590" TargetMode="External" /><Relationship Id="rId1337" Type="http://schemas.openxmlformats.org/officeDocument/2006/relationships/hyperlink" Target="https://www.algemeiner.com/2020/12/28/israeli-companies-flocking-to-nasdaq-in-numbers-not-seen-since-dot-com-bubble/" TargetMode="External" /><Relationship Id="rId1338" Type="http://schemas.openxmlformats.org/officeDocument/2006/relationships/hyperlink" Target="https://www.algemeiner.com/2020/12/28/jewish-groups-remember-victim-of-hanukkah-monsey-stabbing-on-first-anniversary-of-attack/" TargetMode="External" /><Relationship Id="rId1339" Type="http://schemas.openxmlformats.org/officeDocument/2006/relationships/hyperlink" Target="https://t.co/ChcwZOCxUE" TargetMode="External" /><Relationship Id="rId134" Type="http://schemas.openxmlformats.org/officeDocument/2006/relationships/hyperlink" Target="https://www.breitbart.com/national-security/2020/11/05/chinese-communists-force-dangerous-catholic-nuns-from-convent/" TargetMode="External" /><Relationship Id="rId1340" Type="http://schemas.openxmlformats.org/officeDocument/2006/relationships/hyperlink" Target="https://twitter.com/AJCGlobal/status/1343576952674906113?ref_src=twsrc%5Etfw" TargetMode="External" /><Relationship Id="rId1341" Type="http://schemas.openxmlformats.org/officeDocument/2006/relationships/header" Target="header250.xml" /><Relationship Id="rId1342" Type="http://schemas.openxmlformats.org/officeDocument/2006/relationships/header" Target="header251.xml" /><Relationship Id="rId1343" Type="http://schemas.openxmlformats.org/officeDocument/2006/relationships/footer" Target="footer250.xml" /><Relationship Id="rId1344" Type="http://schemas.openxmlformats.org/officeDocument/2006/relationships/footer" Target="footer251.xml" /><Relationship Id="rId1345" Type="http://schemas.openxmlformats.org/officeDocument/2006/relationships/header" Target="header252.xml" /><Relationship Id="rId1346" Type="http://schemas.openxmlformats.org/officeDocument/2006/relationships/footer" Target="footer252.xml" /><Relationship Id="rId1347" Type="http://schemas.openxmlformats.org/officeDocument/2006/relationships/hyperlink" Target="https://advance.lexis.com/api/document?collection=news&amp;id=urn:contentItem:60M9-5X11-DYG5-Y45D-00000-00&amp;context=1519360" TargetMode="External" /><Relationship Id="rId1348" Type="http://schemas.openxmlformats.org/officeDocument/2006/relationships/hyperlink" Target="mailto:syogaretnam@postmedia.com" TargetMode="External" /><Relationship Id="rId1349" Type="http://schemas.openxmlformats.org/officeDocument/2006/relationships/header" Target="header253.xml" /><Relationship Id="rId135" Type="http://schemas.openxmlformats.org/officeDocument/2006/relationships/hyperlink" Target="https://www.dailymail.co.uk/news/article-8915431/Covid-19-Vaccine-begin-Melbourne-week.html" TargetMode="External" /><Relationship Id="rId1350" Type="http://schemas.openxmlformats.org/officeDocument/2006/relationships/header" Target="header254.xml" /><Relationship Id="rId1351" Type="http://schemas.openxmlformats.org/officeDocument/2006/relationships/footer" Target="footer253.xml" /><Relationship Id="rId1352" Type="http://schemas.openxmlformats.org/officeDocument/2006/relationships/footer" Target="footer254.xml" /><Relationship Id="rId1353" Type="http://schemas.openxmlformats.org/officeDocument/2006/relationships/header" Target="header255.xml" /><Relationship Id="rId1354" Type="http://schemas.openxmlformats.org/officeDocument/2006/relationships/footer" Target="footer255.xml" /><Relationship Id="rId1355" Type="http://schemas.openxmlformats.org/officeDocument/2006/relationships/hyperlink" Target="https://advance.lexis.com/api/document?collection=news&amp;id=urn:contentItem:60CF-9001-JBV1-X0F9-00000-00&amp;context=1519360" TargetMode="External" /><Relationship Id="rId1356" Type="http://schemas.openxmlformats.org/officeDocument/2006/relationships/image" Target="media/image22.png" /><Relationship Id="rId1357" Type="http://schemas.openxmlformats.org/officeDocument/2006/relationships/header" Target="header256.xml" /><Relationship Id="rId1358" Type="http://schemas.openxmlformats.org/officeDocument/2006/relationships/header" Target="header257.xml" /><Relationship Id="rId1359" Type="http://schemas.openxmlformats.org/officeDocument/2006/relationships/footer" Target="footer256.xml" /><Relationship Id="rId136" Type="http://schemas.openxmlformats.org/officeDocument/2006/relationships/hyperlink" Target="https://disrn.com/news/12-christians-killed-and-many-kidnapped-by-boko-haram" TargetMode="External" /><Relationship Id="rId1360" Type="http://schemas.openxmlformats.org/officeDocument/2006/relationships/footer" Target="footer257.xml" /><Relationship Id="rId1361" Type="http://schemas.openxmlformats.org/officeDocument/2006/relationships/header" Target="header258.xml" /><Relationship Id="rId1362" Type="http://schemas.openxmlformats.org/officeDocument/2006/relationships/footer" Target="footer258.xml" /><Relationship Id="rId1363" Type="http://schemas.openxmlformats.org/officeDocument/2006/relationships/hyperlink" Target="https://advance.lexis.com/api/document?collection=news&amp;id=urn:contentItem:60BW-9CW1-F03R-N4XH-00000-00&amp;context=1519360" TargetMode="External" /><Relationship Id="rId1364" Type="http://schemas.openxmlformats.org/officeDocument/2006/relationships/hyperlink" Target="http://www.ibtimes.com.au" TargetMode="External" /><Relationship Id="rId1365" Type="http://schemas.openxmlformats.org/officeDocument/2006/relationships/header" Target="header259.xml" /><Relationship Id="rId1366" Type="http://schemas.openxmlformats.org/officeDocument/2006/relationships/header" Target="header260.xml" /><Relationship Id="rId1367" Type="http://schemas.openxmlformats.org/officeDocument/2006/relationships/footer" Target="footer259.xml" /><Relationship Id="rId1368" Type="http://schemas.openxmlformats.org/officeDocument/2006/relationships/footer" Target="footer260.xml" /><Relationship Id="rId1369" Type="http://schemas.openxmlformats.org/officeDocument/2006/relationships/header" Target="header261.xml" /><Relationship Id="rId137" Type="http://schemas.openxmlformats.org/officeDocument/2006/relationships/hyperlink" Target="https://www.catholicnewsagency.com/news/attacker-of-religious-sister-arrested-amid-spate-of-anti-catholicism-in-austria-92571" TargetMode="External" /><Relationship Id="rId1370" Type="http://schemas.openxmlformats.org/officeDocument/2006/relationships/footer" Target="footer261.xml" /><Relationship Id="rId1371" Type="http://schemas.openxmlformats.org/officeDocument/2006/relationships/hyperlink" Target="https://advance.lexis.com/api/document?collection=news&amp;id=urn:contentItem:609C-0CY1-DXH2-631Y-00000-00&amp;context=1519360" TargetMode="External" /><Relationship Id="rId1372" Type="http://schemas.openxmlformats.org/officeDocument/2006/relationships/header" Target="header262.xml" /><Relationship Id="rId1373" Type="http://schemas.openxmlformats.org/officeDocument/2006/relationships/header" Target="header263.xml" /><Relationship Id="rId1374" Type="http://schemas.openxmlformats.org/officeDocument/2006/relationships/footer" Target="footer262.xml" /><Relationship Id="rId1375" Type="http://schemas.openxmlformats.org/officeDocument/2006/relationships/footer" Target="footer263.xml" /><Relationship Id="rId1376" Type="http://schemas.openxmlformats.org/officeDocument/2006/relationships/header" Target="header264.xml" /><Relationship Id="rId1377" Type="http://schemas.openxmlformats.org/officeDocument/2006/relationships/footer" Target="footer264.xml" /><Relationship Id="rId1378" Type="http://schemas.openxmlformats.org/officeDocument/2006/relationships/hyperlink" Target="https://advance.lexis.com/api/document?collection=news&amp;id=urn:contentItem:60G3-XJR1-DYTH-G1JK-00000-00&amp;context=1519360" TargetMode="External" /><Relationship Id="rId1379" Type="http://schemas.openxmlformats.org/officeDocument/2006/relationships/header" Target="header265.xml" /><Relationship Id="rId138" Type="http://schemas.openxmlformats.org/officeDocument/2006/relationships/hyperlink" Target="https://www.breitbart.com/europe/2020/11/05/report-76-year-old-nun-assaulted-austria-afghan-migrant-arrested/" TargetMode="External" /><Relationship Id="rId1380" Type="http://schemas.openxmlformats.org/officeDocument/2006/relationships/header" Target="header266.xml" /><Relationship Id="rId1381" Type="http://schemas.openxmlformats.org/officeDocument/2006/relationships/footer" Target="footer265.xml" /><Relationship Id="rId1382" Type="http://schemas.openxmlformats.org/officeDocument/2006/relationships/footer" Target="footer266.xml" /><Relationship Id="rId1383" Type="http://schemas.openxmlformats.org/officeDocument/2006/relationships/header" Target="header267.xml" /><Relationship Id="rId1384" Type="http://schemas.openxmlformats.org/officeDocument/2006/relationships/footer" Target="footer267.xml" /><Relationship Id="rId1385" Type="http://schemas.openxmlformats.org/officeDocument/2006/relationships/hyperlink" Target="https://advance.lexis.com/api/document?collection=news&amp;id=urn:contentItem:61CG-7W31-JBH6-C324-00000-00&amp;context=1519360" TargetMode="External" /><Relationship Id="rId1386" Type="http://schemas.openxmlformats.org/officeDocument/2006/relationships/image" Target="media/image23.png" /><Relationship Id="rId1387" Type="http://schemas.openxmlformats.org/officeDocument/2006/relationships/header" Target="header268.xml" /><Relationship Id="rId1388" Type="http://schemas.openxmlformats.org/officeDocument/2006/relationships/header" Target="header269.xml" /><Relationship Id="rId1389" Type="http://schemas.openxmlformats.org/officeDocument/2006/relationships/footer" Target="footer268.xml" /><Relationship Id="rId139" Type="http://schemas.openxmlformats.org/officeDocument/2006/relationships/hyperlink" Target="https://www.msn.com/en-gb/news/world/greek-authorities-intercept-boat-carrying-migrants-to-italy/ar-BB1aIQlo" TargetMode="External" /><Relationship Id="rId1390" Type="http://schemas.openxmlformats.org/officeDocument/2006/relationships/footer" Target="footer269.xml" /><Relationship Id="rId1391" Type="http://schemas.openxmlformats.org/officeDocument/2006/relationships/header" Target="header270.xml" /><Relationship Id="rId1392" Type="http://schemas.openxmlformats.org/officeDocument/2006/relationships/footer" Target="footer270.xml" /><Relationship Id="rId1393" Type="http://schemas.openxmlformats.org/officeDocument/2006/relationships/hyperlink" Target="https://advance.lexis.com/api/document?collection=news&amp;id=urn:contentItem:605C-JR41-JBM5-R3P6-00000-00&amp;context=1519360" TargetMode="External" /><Relationship Id="rId1394" Type="http://schemas.openxmlformats.org/officeDocument/2006/relationships/header" Target="header271.xml" /><Relationship Id="rId1395" Type="http://schemas.openxmlformats.org/officeDocument/2006/relationships/header" Target="header272.xml" /><Relationship Id="rId1396" Type="http://schemas.openxmlformats.org/officeDocument/2006/relationships/footer" Target="footer271.xml" /><Relationship Id="rId1397" Type="http://schemas.openxmlformats.org/officeDocument/2006/relationships/footer" Target="footer272.xml" /><Relationship Id="rId1398" Type="http://schemas.openxmlformats.org/officeDocument/2006/relationships/header" Target="header273.xml" /><Relationship Id="rId1399" Type="http://schemas.openxmlformats.org/officeDocument/2006/relationships/footer" Target="footer273.xml" /><Relationship Id="rId14" Type="http://schemas.openxmlformats.org/officeDocument/2006/relationships/footer" Target="footer4.xml" /><Relationship Id="rId140" Type="http://schemas.openxmlformats.org/officeDocument/2006/relationships/hyperlink" Target="https://www.dailymail.co.uk/news/article-8915225/Immigrants-pass-new-values-test-given-Australian-visa.html" TargetMode="External" /><Relationship Id="rId1400" Type="http://schemas.openxmlformats.org/officeDocument/2006/relationships/hyperlink" Target="https://advance.lexis.com/api/document?collection=news&amp;id=urn:contentItem:6083-2SX1-DYR7-J53H-00000-00&amp;context=1519360" TargetMode="External" /><Relationship Id="rId1401" Type="http://schemas.openxmlformats.org/officeDocument/2006/relationships/image" Target="media/image24.png" /><Relationship Id="rId1402" Type="http://schemas.openxmlformats.org/officeDocument/2006/relationships/header" Target="header274.xml" /><Relationship Id="rId1403" Type="http://schemas.openxmlformats.org/officeDocument/2006/relationships/header" Target="header275.xml" /><Relationship Id="rId1404" Type="http://schemas.openxmlformats.org/officeDocument/2006/relationships/footer" Target="footer274.xml" /><Relationship Id="rId1405" Type="http://schemas.openxmlformats.org/officeDocument/2006/relationships/footer" Target="footer275.xml" /><Relationship Id="rId1406" Type="http://schemas.openxmlformats.org/officeDocument/2006/relationships/header" Target="header276.xml" /><Relationship Id="rId1407" Type="http://schemas.openxmlformats.org/officeDocument/2006/relationships/footer" Target="footer276.xml" /><Relationship Id="rId1408" Type="http://schemas.openxmlformats.org/officeDocument/2006/relationships/hyperlink" Target="https://advance.lexis.com/api/document?collection=news&amp;id=urn:contentItem:6072-WR31-DYTH-G1RT-00000-00&amp;context=1519360" TargetMode="External" /><Relationship Id="rId1409" Type="http://schemas.openxmlformats.org/officeDocument/2006/relationships/header" Target="header277.xml" /><Relationship Id="rId141" Type="http://schemas.openxmlformats.org/officeDocument/2006/relationships/hyperlink" Target="https://www.dailymail.co.uk/news/article-8917441/Dozens-migrants-including-woman-young-child-brought-ashore-Dover.html" TargetMode="External" /><Relationship Id="rId1410" Type="http://schemas.openxmlformats.org/officeDocument/2006/relationships/header" Target="header278.xml" /><Relationship Id="rId1411" Type="http://schemas.openxmlformats.org/officeDocument/2006/relationships/footer" Target="footer277.xml" /><Relationship Id="rId1412" Type="http://schemas.openxmlformats.org/officeDocument/2006/relationships/footer" Target="footer278.xml" /><Relationship Id="rId1413" Type="http://schemas.openxmlformats.org/officeDocument/2006/relationships/header" Target="header279.xml" /><Relationship Id="rId1414" Type="http://schemas.openxmlformats.org/officeDocument/2006/relationships/footer" Target="footer279.xml" /><Relationship Id="rId1415" Type="http://schemas.openxmlformats.org/officeDocument/2006/relationships/hyperlink" Target="https://advance.lexis.com/api/document?collection=news&amp;id=urn:contentItem:60CN-G7H1-JBH6-C0T9-00000-00&amp;context=1519360" TargetMode="External" /><Relationship Id="rId1416" Type="http://schemas.openxmlformats.org/officeDocument/2006/relationships/header" Target="header280.xml" /><Relationship Id="rId1417" Type="http://schemas.openxmlformats.org/officeDocument/2006/relationships/header" Target="header281.xml" /><Relationship Id="rId1418" Type="http://schemas.openxmlformats.org/officeDocument/2006/relationships/footer" Target="footer280.xml" /><Relationship Id="rId1419" Type="http://schemas.openxmlformats.org/officeDocument/2006/relationships/footer" Target="footer281.xml" /><Relationship Id="rId142" Type="http://schemas.openxmlformats.org/officeDocument/2006/relationships/hyperlink" Target="https://reclaimthenet.org/netflix-continues-to-use-copyright-claims-to-silence-criticism-of-cuties" TargetMode="External" /><Relationship Id="rId1420" Type="http://schemas.openxmlformats.org/officeDocument/2006/relationships/header" Target="header282.xml" /><Relationship Id="rId1421" Type="http://schemas.openxmlformats.org/officeDocument/2006/relationships/footer" Target="footer282.xml" /><Relationship Id="rId1422" Type="http://schemas.openxmlformats.org/officeDocument/2006/relationships/hyperlink" Target="https://advance.lexis.com/api/document?collection=news&amp;id=urn:contentItem:60F2-FGS1-F03R-N4T5-00000-00&amp;context=1519360" TargetMode="External" /><Relationship Id="rId1423" Type="http://schemas.openxmlformats.org/officeDocument/2006/relationships/hyperlink" Target="http://reason.com/volokh" TargetMode="External" /><Relationship Id="rId1424" Type="http://schemas.openxmlformats.org/officeDocument/2006/relationships/hyperlink" Target="https://www.thefire.org/fordham-student-on-campus-probation-for-instagram-photo-holding-a-gun-memorializing-tiananmen-square-massacre" TargetMode="External" /><Relationship Id="rId1425" Type="http://schemas.openxmlformats.org/officeDocument/2006/relationships/hyperlink" Target="https://www.thefire.org/austin-tong-instagram-post-david-dorn-june-3-2020" TargetMode="External" /><Relationship Id="rId1426" Type="http://schemas.openxmlformats.org/officeDocument/2006/relationships/hyperlink" Target="https://www.thefire.org/austin-tong-instagram-post-with-gun-june-4-2020" TargetMode="External" /><Relationship Id="rId1427" Type="http://schemas.openxmlformats.org/officeDocument/2006/relationships/hyperlink" Target="https://www.thefire.org/austin-tong-hearing-letter-june-8-2020" TargetMode="External" /><Relationship Id="rId1428" Type="http://schemas.openxmlformats.org/officeDocument/2006/relationships/hyperlink" Target="https://www.thefire.org/austin-tong-sanction-letter-july-14-2020" TargetMode="External" /><Relationship Id="rId1429" Type="http://schemas.openxmlformats.org/officeDocument/2006/relationships/hyperlink" Target="https://www.thefire.org/fire-letter-to-fordham-university-july-17-2020" TargetMode="External" /><Relationship Id="rId143" Type="http://schemas.openxmlformats.org/officeDocument/2006/relationships/hyperlink" Target="https://rmx.news/article/article/small-act-of-resistance-as-hungary-poland-and-czechia-reject-eu-s-wording-on-gender-equality" TargetMode="External" /><Relationship Id="rId1430" Type="http://schemas.openxmlformats.org/officeDocument/2006/relationships/hyperlink" Target="https://www.fordham.edu/info/20057/about/2997/mission_statement" TargetMode="External" /><Relationship Id="rId1431" Type="http://schemas.openxmlformats.org/officeDocument/2006/relationships/hyperlink" Target="https://www.thefire.org/schools/fordham-university/" TargetMode="External" /><Relationship Id="rId1432" Type="http://schemas.openxmlformats.org/officeDocument/2006/relationships/hyperlink" Target="https://www.thefire.org/resources/fires-annual-10-worst-colleges-for-free-speech-lists/" TargetMode="External" /><Relationship Id="rId1433" Type="http://schemas.openxmlformats.org/officeDocument/2006/relationships/hyperlink" Target="https://www.thefire.org/after-two-plus-years-in-court-students-for-justice-in-palestine-wins-recognition-at-fordham" TargetMode="External" /><Relationship Id="rId1434" Type="http://schemas.openxmlformats.org/officeDocument/2006/relationships/hyperlink" Target="https://reason.com/wp-content/uploads/2020/07/TongvFordhamPetition.pdf" TargetMode="External" /><Relationship Id="rId1435" Type="http://schemas.openxmlformats.org/officeDocument/2006/relationships/hyperlink" Target="https://reason.com/2019/08/06/court-overturns-fordhams-decision-not-to-recognize-students-for-justice-in-palestine-chapter/" TargetMode="External" /><Relationship Id="rId1436" Type="http://schemas.openxmlformats.org/officeDocument/2006/relationships/hyperlink" Target="https://reason.com/wp-content/uploads/2020/07/TongvFordhamPIMemorandum.pdf" TargetMode="External" /><Relationship Id="rId1437" Type="http://schemas.openxmlformats.org/officeDocument/2006/relationships/header" Target="header283.xml" /><Relationship Id="rId1438" Type="http://schemas.openxmlformats.org/officeDocument/2006/relationships/header" Target="header284.xml" /><Relationship Id="rId1439" Type="http://schemas.openxmlformats.org/officeDocument/2006/relationships/footer" Target="footer283.xml" /><Relationship Id="rId144" Type="http://schemas.openxmlformats.org/officeDocument/2006/relationships/header" Target="header28.xml" /><Relationship Id="rId1440" Type="http://schemas.openxmlformats.org/officeDocument/2006/relationships/footer" Target="footer284.xml" /><Relationship Id="rId1441" Type="http://schemas.openxmlformats.org/officeDocument/2006/relationships/header" Target="header285.xml" /><Relationship Id="rId1442" Type="http://schemas.openxmlformats.org/officeDocument/2006/relationships/footer" Target="footer285.xml" /><Relationship Id="rId1443" Type="http://schemas.openxmlformats.org/officeDocument/2006/relationships/hyperlink" Target="https://advance.lexis.com/api/document?collection=news&amp;id=urn:contentItem:60CG-07T1-JCMN-Y3TH-00000-00&amp;context=1519360" TargetMode="External" /><Relationship Id="rId1444" Type="http://schemas.openxmlformats.org/officeDocument/2006/relationships/hyperlink" Target="http://www.cheatsheet.com" TargetMode="External" /><Relationship Id="rId1445" Type="http://schemas.openxmlformats.org/officeDocument/2006/relationships/hyperlink" Target="https://www.cheatsheet.com/entertainment/unsolved-mysteries-viewers-have-already-submitted-20-credible-tips-about-cases-on-the-show.html/" TargetMode="External" /><Relationship Id="rId1446" Type="http://schemas.openxmlformats.org/officeDocument/2006/relationships/hyperlink" Target="https://www.cheatsheet.com/tag/true-crime/" TargetMode="External" /><Relationship Id="rId1447" Type="http://schemas.openxmlformats.org/officeDocument/2006/relationships/hyperlink" Target="https://www.cheatsheet.com/entertainment/unsolved-mysteries-netflix-fans-may-be-helping-solve-cold-cases-with-3-huge-clues.html/" TargetMode="External" /><Relationship Id="rId1448" Type="http://schemas.openxmlformats.org/officeDocument/2006/relationships/hyperlink" Target="https://twitter.com/hashtag/unsolvedmysteries?src=hash&amp;#38;ref_src=twsrc%5Etfw" TargetMode="External" /><Relationship Id="rId1449" Type="http://schemas.openxmlformats.org/officeDocument/2006/relationships/hyperlink" Target="https://t.co/FUMVn1Qt0Y" TargetMode="External" /><Relationship Id="rId145" Type="http://schemas.openxmlformats.org/officeDocument/2006/relationships/header" Target="header29.xml" /><Relationship Id="rId1450" Type="http://schemas.openxmlformats.org/officeDocument/2006/relationships/hyperlink" Target="https://twitter.com/Unsolved/status/1278402994904551424?ref_src=twsrc%5Etfw" TargetMode="External" /><Relationship Id="rId1451" Type="http://schemas.openxmlformats.org/officeDocument/2006/relationships/hyperlink" Target="https://twitter.com/hashtag/fbi?src=hash&amp;#38;ref_src=twsrc%5Etfw" TargetMode="External" /><Relationship Id="rId1452" Type="http://schemas.openxmlformats.org/officeDocument/2006/relationships/hyperlink" Target="https://t.co/tWJZVo5ZdX" TargetMode="External" /><Relationship Id="rId1453" Type="http://schemas.openxmlformats.org/officeDocument/2006/relationships/hyperlink" Target="https://twitter.com/Unsolved/status/1279520360401076225?ref_src=twsrc%5Etfw" TargetMode="External" /><Relationship Id="rId1454" Type="http://schemas.openxmlformats.org/officeDocument/2006/relationships/hyperlink" Target="https://www.cheatsheet.com/entertainment/unsolved-mysteries-fans-believe-they-know-how-alonzo-brooks-was-killed.html/" TargetMode="External" /><Relationship Id="rId1455" Type="http://schemas.openxmlformats.org/officeDocument/2006/relationships/hyperlink" Target="https://www.reddit.com/r/UnsolvedMysteries/comments/hm2p45/ive_been_following_the_alonzo_brooks_case_for/?utm_source=share&amp;#38;utm_medium=web2x" TargetMode="External" /><Relationship Id="rId1456" Type="http://schemas.openxmlformats.org/officeDocument/2006/relationships/hyperlink" Target="https://www.nytimes.com/1993/11/20/nyregion/syracuse-medical-examiner-agrees-to-quit-after-inquiry.html" TargetMode="External" /><Relationship Id="rId1457" Type="http://schemas.openxmlformats.org/officeDocument/2006/relationships/hyperlink" Target="https://twitter.com/hashtag/Justiceforalonzobrooks?src=hash&amp;#38;ref_src=twsrc%5Etfw" TargetMode="External" /><Relationship Id="rId1458" Type="http://schemas.openxmlformats.org/officeDocument/2006/relationships/hyperlink" Target="https://t.co/wQUuelRd79" TargetMode="External" /><Relationship Id="rId1459" Type="http://schemas.openxmlformats.org/officeDocument/2006/relationships/hyperlink" Target="https://twitter.com/Unsolved/status/1282781849526300672?ref_src=twsrc%5Etfw" TargetMode="External" /><Relationship Id="rId146" Type="http://schemas.openxmlformats.org/officeDocument/2006/relationships/footer" Target="footer28.xml" /><Relationship Id="rId1460" Type="http://schemas.openxmlformats.org/officeDocument/2006/relationships/hyperlink" Target="https://www.cheatsheet.com/entertainment/unsolved-mysteries-alonzo-brooks-medical-examiner-was-once-investigated-for-misconduct-and-forced-to-resign.html/" TargetMode="External" /><Relationship Id="rId1461" Type="http://schemas.openxmlformats.org/officeDocument/2006/relationships/header" Target="header286.xml" /><Relationship Id="rId1462" Type="http://schemas.openxmlformats.org/officeDocument/2006/relationships/header" Target="header287.xml" /><Relationship Id="rId1463" Type="http://schemas.openxmlformats.org/officeDocument/2006/relationships/footer" Target="footer286.xml" /><Relationship Id="rId1464" Type="http://schemas.openxmlformats.org/officeDocument/2006/relationships/footer" Target="footer287.xml" /><Relationship Id="rId1465" Type="http://schemas.openxmlformats.org/officeDocument/2006/relationships/header" Target="header288.xml" /><Relationship Id="rId1466" Type="http://schemas.openxmlformats.org/officeDocument/2006/relationships/footer" Target="footer288.xml" /><Relationship Id="rId1467" Type="http://schemas.openxmlformats.org/officeDocument/2006/relationships/hyperlink" Target="https://advance.lexis.com/api/document?collection=news&amp;id=urn:contentItem:6058-G751-DYMD-62TB-00000-00&amp;context=1519360" TargetMode="External" /><Relationship Id="rId1468" Type="http://schemas.openxmlformats.org/officeDocument/2006/relationships/hyperlink" Target="https://www.seattletimes.com/business/sen-robert-byrd-of-west-virginia-dead-at-92/" TargetMode="External" /><Relationship Id="rId1469" Type="http://schemas.openxmlformats.org/officeDocument/2006/relationships/hyperlink" Target="https://apnews.com/GeorgeFloyd" TargetMode="External" /><Relationship Id="rId147" Type="http://schemas.openxmlformats.org/officeDocument/2006/relationships/footer" Target="footer29.xml" /><Relationship Id="rId1470" Type="http://schemas.openxmlformats.org/officeDocument/2006/relationships/header" Target="header289.xml" /><Relationship Id="rId1471" Type="http://schemas.openxmlformats.org/officeDocument/2006/relationships/header" Target="header290.xml" /><Relationship Id="rId1472" Type="http://schemas.openxmlformats.org/officeDocument/2006/relationships/footer" Target="footer289.xml" /><Relationship Id="rId1473" Type="http://schemas.openxmlformats.org/officeDocument/2006/relationships/footer" Target="footer290.xml" /><Relationship Id="rId1474" Type="http://schemas.openxmlformats.org/officeDocument/2006/relationships/header" Target="header291.xml" /><Relationship Id="rId1475" Type="http://schemas.openxmlformats.org/officeDocument/2006/relationships/footer" Target="footer291.xml" /><Relationship Id="rId1476" Type="http://schemas.openxmlformats.org/officeDocument/2006/relationships/hyperlink" Target="https://advance.lexis.com/api/document?collection=news&amp;id=urn:contentItem:605S-P5T1-JBH6-C4FD-00000-00&amp;context=1519360" TargetMode="External" /><Relationship Id="rId1477" Type="http://schemas.openxmlformats.org/officeDocument/2006/relationships/header" Target="header292.xml" /><Relationship Id="rId1478" Type="http://schemas.openxmlformats.org/officeDocument/2006/relationships/header" Target="header293.xml" /><Relationship Id="rId1479" Type="http://schemas.openxmlformats.org/officeDocument/2006/relationships/footer" Target="footer292.xml" /><Relationship Id="rId148" Type="http://schemas.openxmlformats.org/officeDocument/2006/relationships/header" Target="header30.xml" /><Relationship Id="rId1480" Type="http://schemas.openxmlformats.org/officeDocument/2006/relationships/footer" Target="footer293.xml" /><Relationship Id="rId1481" Type="http://schemas.openxmlformats.org/officeDocument/2006/relationships/header" Target="header294.xml" /><Relationship Id="rId1482" Type="http://schemas.openxmlformats.org/officeDocument/2006/relationships/footer" Target="footer294.xml" /><Relationship Id="rId1483" Type="http://schemas.openxmlformats.org/officeDocument/2006/relationships/hyperlink" Target="https://advance.lexis.com/api/document?collection=news&amp;id=urn:contentItem:605S-VSD1-DY08-30VN-00000-00&amp;context=1519360" TargetMode="External" /><Relationship Id="rId1484" Type="http://schemas.openxmlformats.org/officeDocument/2006/relationships/header" Target="header295.xml" /><Relationship Id="rId1485" Type="http://schemas.openxmlformats.org/officeDocument/2006/relationships/header" Target="header296.xml" /><Relationship Id="rId1486" Type="http://schemas.openxmlformats.org/officeDocument/2006/relationships/footer" Target="footer295.xml" /><Relationship Id="rId1487" Type="http://schemas.openxmlformats.org/officeDocument/2006/relationships/footer" Target="footer296.xml" /><Relationship Id="rId1488" Type="http://schemas.openxmlformats.org/officeDocument/2006/relationships/header" Target="header297.xml" /><Relationship Id="rId1489" Type="http://schemas.openxmlformats.org/officeDocument/2006/relationships/footer" Target="footer297.xml" /><Relationship Id="rId149" Type="http://schemas.openxmlformats.org/officeDocument/2006/relationships/footer" Target="footer30.xml" /><Relationship Id="rId1490" Type="http://schemas.openxmlformats.org/officeDocument/2006/relationships/hyperlink" Target="https://advance.lexis.com/api/document?collection=news&amp;id=urn:contentItem:6058-G8G1-JC5B-G4DX-00000-00&amp;context=1519360" TargetMode="External" /><Relationship Id="rId1491" Type="http://schemas.openxmlformats.org/officeDocument/2006/relationships/header" Target="header298.xml" /><Relationship Id="rId1492" Type="http://schemas.openxmlformats.org/officeDocument/2006/relationships/header" Target="header299.xml" /><Relationship Id="rId1493" Type="http://schemas.openxmlformats.org/officeDocument/2006/relationships/footer" Target="footer298.xml" /><Relationship Id="rId1494" Type="http://schemas.openxmlformats.org/officeDocument/2006/relationships/footer" Target="footer299.xml" /><Relationship Id="rId1495" Type="http://schemas.openxmlformats.org/officeDocument/2006/relationships/header" Target="header300.xml" /><Relationship Id="rId1496" Type="http://schemas.openxmlformats.org/officeDocument/2006/relationships/footer" Target="footer300.xml" /><Relationship Id="rId1497" Type="http://schemas.openxmlformats.org/officeDocument/2006/relationships/hyperlink" Target="https://advance.lexis.com/api/document?collection=news&amp;id=urn:contentItem:604R-3FK1-DXP3-R1FC-00000-00&amp;context=1519360" TargetMode="External" /><Relationship Id="rId1498" Type="http://schemas.openxmlformats.org/officeDocument/2006/relationships/hyperlink" Target="http://www.wne.edu/news" TargetMode="External" /><Relationship Id="rId1499" Type="http://schemas.openxmlformats.org/officeDocument/2006/relationships/header" Target="header301.xml" /><Relationship Id="rId15" Type="http://schemas.openxmlformats.org/officeDocument/2006/relationships/footer" Target="footer5.xml" /><Relationship Id="rId150" Type="http://schemas.openxmlformats.org/officeDocument/2006/relationships/hyperlink" Target="https://advance.lexis.com/api/document?collection=news&amp;id=urn:contentItem:6141-RB01-JBG3-64FB-00000-00&amp;context=1519360" TargetMode="External" /><Relationship Id="rId1500" Type="http://schemas.openxmlformats.org/officeDocument/2006/relationships/header" Target="header302.xml" /><Relationship Id="rId1501" Type="http://schemas.openxmlformats.org/officeDocument/2006/relationships/footer" Target="footer301.xml" /><Relationship Id="rId1502" Type="http://schemas.openxmlformats.org/officeDocument/2006/relationships/footer" Target="footer302.xml" /><Relationship Id="rId1503" Type="http://schemas.openxmlformats.org/officeDocument/2006/relationships/header" Target="header303.xml" /><Relationship Id="rId1504" Type="http://schemas.openxmlformats.org/officeDocument/2006/relationships/footer" Target="footer303.xml" /><Relationship Id="rId1505" Type="http://schemas.openxmlformats.org/officeDocument/2006/relationships/hyperlink" Target="https://advance.lexis.com/api/document?collection=news&amp;id=urn:contentItem:606J-NMT1-DYMD-60K8-00000-00&amp;context=1519360" TargetMode="External" /><Relationship Id="rId1506" Type="http://schemas.openxmlformats.org/officeDocument/2006/relationships/header" Target="header304.xml" /><Relationship Id="rId1507" Type="http://schemas.openxmlformats.org/officeDocument/2006/relationships/header" Target="header305.xml" /><Relationship Id="rId1508" Type="http://schemas.openxmlformats.org/officeDocument/2006/relationships/footer" Target="footer304.xml" /><Relationship Id="rId1509" Type="http://schemas.openxmlformats.org/officeDocument/2006/relationships/footer" Target="footer305.xml" /><Relationship Id="rId151" Type="http://schemas.openxmlformats.org/officeDocument/2006/relationships/hyperlink" Target="https://www.nytimes.com/2020/10/11/world/europe/qanon-is-thriving-in-germany-the-extreme-right-is-delighted.html" TargetMode="External" /><Relationship Id="rId1510" Type="http://schemas.openxmlformats.org/officeDocument/2006/relationships/header" Target="header306.xml" /><Relationship Id="rId1511" Type="http://schemas.openxmlformats.org/officeDocument/2006/relationships/footer" Target="footer306.xml" /><Relationship Id="rId1512" Type="http://schemas.openxmlformats.org/officeDocument/2006/relationships/hyperlink" Target="https://advance.lexis.com/api/document?collection=news&amp;id=urn:contentItem:6058-GD51-DYMD-62TM-00000-00&amp;context=1519360" TargetMode="External" /><Relationship Id="rId1513" Type="http://schemas.openxmlformats.org/officeDocument/2006/relationships/header" Target="header307.xml" /><Relationship Id="rId1514" Type="http://schemas.openxmlformats.org/officeDocument/2006/relationships/header" Target="header308.xml" /><Relationship Id="rId1515" Type="http://schemas.openxmlformats.org/officeDocument/2006/relationships/footer" Target="footer307.xml" /><Relationship Id="rId1516" Type="http://schemas.openxmlformats.org/officeDocument/2006/relationships/footer" Target="footer308.xml" /><Relationship Id="rId1517" Type="http://schemas.openxmlformats.org/officeDocument/2006/relationships/header" Target="header309.xml" /><Relationship Id="rId1518" Type="http://schemas.openxmlformats.org/officeDocument/2006/relationships/footer" Target="footer309.xml" /><Relationship Id="rId1519" Type="http://schemas.openxmlformats.org/officeDocument/2006/relationships/hyperlink" Target="https://advance.lexis.com/api/document?collection=news&amp;id=urn:contentItem:603M-Y6C1-DY66-50HS-00000-00&amp;context=1519360" TargetMode="External" /><Relationship Id="rId152" Type="http://schemas.openxmlformats.org/officeDocument/2006/relationships/header" Target="header31.xml" /><Relationship Id="rId1520" Type="http://schemas.openxmlformats.org/officeDocument/2006/relationships/image" Target="media/image25.png" /><Relationship Id="rId1521" Type="http://schemas.openxmlformats.org/officeDocument/2006/relationships/header" Target="header310.xml" /><Relationship Id="rId1522" Type="http://schemas.openxmlformats.org/officeDocument/2006/relationships/header" Target="header311.xml" /><Relationship Id="rId1523" Type="http://schemas.openxmlformats.org/officeDocument/2006/relationships/footer" Target="footer310.xml" /><Relationship Id="rId1524" Type="http://schemas.openxmlformats.org/officeDocument/2006/relationships/footer" Target="footer311.xml" /><Relationship Id="rId1525" Type="http://schemas.openxmlformats.org/officeDocument/2006/relationships/header" Target="header312.xml" /><Relationship Id="rId1526" Type="http://schemas.openxmlformats.org/officeDocument/2006/relationships/footer" Target="footer312.xml" /><Relationship Id="rId1527" Type="http://schemas.openxmlformats.org/officeDocument/2006/relationships/hyperlink" Target="https://advance.lexis.com/api/document?collection=news&amp;id=urn:contentItem:6115-G961-F03R-N20R-00000-00&amp;context=1519360" TargetMode="External" /><Relationship Id="rId1528" Type="http://schemas.openxmlformats.org/officeDocument/2006/relationships/hyperlink" Target="https://www.cheatsheet" TargetMode="External" /><Relationship Id="rId1529" Type="http://schemas.openxmlformats.org/officeDocument/2006/relationships/hyperlink" Target="https://t.co/w9O5QzzYh8" TargetMode="External" /><Relationship Id="rId153" Type="http://schemas.openxmlformats.org/officeDocument/2006/relationships/header" Target="header32.xml" /><Relationship Id="rId1530" Type="http://schemas.openxmlformats.org/officeDocument/2006/relationships/hyperlink" Target="https://www.cheatsheet.com/tag/chicago-p-d/" TargetMode="External" /><Relationship Id="rId1531" Type="http://schemas.openxmlformats.org/officeDocument/2006/relationships/hyperlink" Target="https://www.cheatsheet.com/entertainment/who-is-chicago-p-d-actor-jason-beghe.html/" TargetMode="External" /><Relationship Id="rId1532" Type="http://schemas.openxmlformats.org/officeDocument/2006/relationships/hyperlink" Target="https://biography.jrank.org/pages/2762/Parker-Nicole-Ari.html" TargetMode="External" /><Relationship Id="rId1533" Type="http://schemas.openxmlformats.org/officeDocument/2006/relationships/hyperlink" Target="https://twitter.com/NBCChicagoPD?ref_src=twsrc%5Etfw" TargetMode="External" /><Relationship Id="rId1534" Type="http://schemas.openxmlformats.org/officeDocument/2006/relationships/hyperlink" Target="https://twitter.com/nicolearip?ref_src=twsrc%5Etfw" TargetMode="External" /><Relationship Id="rId1535" Type="http://schemas.openxmlformats.org/officeDocument/2006/relationships/hyperlink" Target="https://t.co/4mTEcatxBI" TargetMode="External" /><Relationship Id="rId1536" Type="http://schemas.openxmlformats.org/officeDocument/2006/relationships/hyperlink" Target="https://twitter.com/TVLine/status/1308466720080687104?ref_src=twsrc%5Etfw" TargetMode="External" /><Relationship Id="rId1537" Type="http://schemas.openxmlformats.org/officeDocument/2006/relationships/hyperlink" Target="https://www.cheatsheet.com/entertainment/boris-kodjoe-claps-back-at-suspected-marital-trouble-with-nicole-ari-parker.html/" TargetMode="External" /><Relationship Id="rId1538" Type="http://schemas.openxmlformats.org/officeDocument/2006/relationships/hyperlink" Target="https://www.cheatsheet.com/entertainment/empire-terrence-howard-said-its-not-cool-jussie-smollett-isnt-mentioned-in-the-shows-return.html/" TargetMode="External" /><Relationship Id="rId1539" Type="http://schemas.openxmlformats.org/officeDocument/2006/relationships/hyperlink" Target="https://www.washingtonpost.com/arts-entertainment/2020/04/21/empire-series-finale/%C2%A0" TargetMode="External" /><Relationship Id="rId154" Type="http://schemas.openxmlformats.org/officeDocument/2006/relationships/footer" Target="footer31.xml" /><Relationship Id="rId1540" Type="http://schemas.openxmlformats.org/officeDocument/2006/relationships/hyperlink" Target="https://twitter.com/theGrio/status/1309341880010842112?ref_src=twsrc%5Etfw" TargetMode="External" /><Relationship Id="rId1541" Type="http://schemas.openxmlformats.org/officeDocument/2006/relationships/hyperlink" Target="https://www.cheatsheet.com/entertainment/chicago-p-d-fans-worry-about-how-the-show-will-handle-police-brutality.html/" TargetMode="External" /><Relationship Id="rId1542" Type="http://schemas.openxmlformats.org/officeDocument/2006/relationships/hyperlink" Target="https://www.imdb.com/name/nm0662519/bio?ref_=nm_ov_bio_sm" TargetMode="External" /><Relationship Id="rId1543" Type="http://schemas.openxmlformats.org/officeDocument/2006/relationships/hyperlink" Target="https://kodjoefoundation.org/portfolio-items/fair-trade/" TargetMode="External" /><Relationship Id="rId1544" Type="http://schemas.openxmlformats.org/officeDocument/2006/relationships/hyperlink" Target="https://twitter.com/NBCChicagoFire?ref_src=twsrc%5Etfw" TargetMode="External" /><Relationship Id="rId1545" Type="http://schemas.openxmlformats.org/officeDocument/2006/relationships/hyperlink" Target="https://twitter.com/hashtag/FollowFire?src=hash&amp;#38;ref_src=twsrc%5Etfw" TargetMode="External" /><Relationship Id="rId1546" Type="http://schemas.openxmlformats.org/officeDocument/2006/relationships/hyperlink" Target="https://twitter.com/hashtag/OneChicago?src=hash&amp;#38;ref_src=twsrc%5Etfw" TargetMode="External" /><Relationship Id="rId1547" Type="http://schemas.openxmlformats.org/officeDocument/2006/relationships/hyperlink" Target="https://twitter.com/marinasqu?ref_src=twsrc%5Etfw" TargetMode="External" /><Relationship Id="rId1548" Type="http://schemas.openxmlformats.org/officeDocument/2006/relationships/hyperlink" Target="https://t.co/BgBhLpTFX2" TargetMode="External" /><Relationship Id="rId1549" Type="http://schemas.openxmlformats.org/officeDocument/2006/relationships/hyperlink" Target="https://twitter.com/NBCChicagoPD/status/1313513094799261696?ref_src=twsrc%5Etfw" TargetMode="External" /><Relationship Id="rId155" Type="http://schemas.openxmlformats.org/officeDocument/2006/relationships/footer" Target="footer32.xml" /><Relationship Id="rId1550" Type="http://schemas.openxmlformats.org/officeDocument/2006/relationships/hyperlink" Target="https://variety.com/2020/tv/features/cop-shows-under-microscope-1234635929/" TargetMode="External" /><Relationship Id="rId1551" Type="http://schemas.openxmlformats.org/officeDocument/2006/relationships/hyperlink" Target="https://tvline.com/2020/09/22/chicago-pd-nicole-ari-parker-cast-season-8-police-reform-storyline/" TargetMode="External" /><Relationship Id="rId1552" Type="http://schemas.openxmlformats.org/officeDocument/2006/relationships/hyperlink" Target="https://www.cheatsheet.com/entertainment/chicago-p-d-gets-slammed-by-critics-and-hank-voight-is-the-main-target.html/" TargetMode="External" /><Relationship Id="rId1553" Type="http://schemas.openxmlformats.org/officeDocument/2006/relationships/hyperlink" Target="https://www.cheatsheet.com/entertainment/chicago-p-d-adds-nicole-ari-parker-for-a-new-kind-of-story.html/" TargetMode="External" /><Relationship Id="rId1554" Type="http://schemas.openxmlformats.org/officeDocument/2006/relationships/header" Target="header313.xml" /><Relationship Id="rId1555" Type="http://schemas.openxmlformats.org/officeDocument/2006/relationships/header" Target="header314.xml" /><Relationship Id="rId1556" Type="http://schemas.openxmlformats.org/officeDocument/2006/relationships/footer" Target="footer313.xml" /><Relationship Id="rId1557" Type="http://schemas.openxmlformats.org/officeDocument/2006/relationships/footer" Target="footer314.xml" /><Relationship Id="rId1558" Type="http://schemas.openxmlformats.org/officeDocument/2006/relationships/header" Target="header315.xml" /><Relationship Id="rId1559" Type="http://schemas.openxmlformats.org/officeDocument/2006/relationships/footer" Target="footer315.xml" /><Relationship Id="rId156" Type="http://schemas.openxmlformats.org/officeDocument/2006/relationships/header" Target="header33.xml" /><Relationship Id="rId1560" Type="http://schemas.openxmlformats.org/officeDocument/2006/relationships/hyperlink" Target="https://advance.lexis.com/api/document?collection=news&amp;id=urn:contentItem:60B7-87J1-JB20-G32F-00000-00&amp;context=1519360" TargetMode="External" /><Relationship Id="rId1561" Type="http://schemas.openxmlformats.org/officeDocument/2006/relationships/header" Target="header316.xml" /><Relationship Id="rId1562" Type="http://schemas.openxmlformats.org/officeDocument/2006/relationships/header" Target="header317.xml" /><Relationship Id="rId1563" Type="http://schemas.openxmlformats.org/officeDocument/2006/relationships/footer" Target="footer316.xml" /><Relationship Id="rId1564" Type="http://schemas.openxmlformats.org/officeDocument/2006/relationships/footer" Target="footer317.xml" /><Relationship Id="rId1565" Type="http://schemas.openxmlformats.org/officeDocument/2006/relationships/header" Target="header318.xml" /><Relationship Id="rId1566" Type="http://schemas.openxmlformats.org/officeDocument/2006/relationships/footer" Target="footer318.xml" /><Relationship Id="rId1567" Type="http://schemas.openxmlformats.org/officeDocument/2006/relationships/hyperlink" Target="https://advance.lexis.com/api/document?collection=news&amp;id=urn:contentItem:6115-G961-F03R-N22N-00000-00&amp;context=1519360" TargetMode="External" /><Relationship Id="rId1568" Type="http://schemas.openxmlformats.org/officeDocument/2006/relationships/hyperlink" Target="https://www.mrdrybones" TargetMode="External" /><Relationship Id="rId1569" Type="http://schemas.openxmlformats.org/officeDocument/2006/relationships/hyperlink" Target="https://www.haaretz.com/middle-east-news/.premium-to-the-palestinians-and-my-fellow-arabs-your-hatred-for-israel-achieves-nothing-1.9209799" TargetMode="External" /><Relationship Id="rId157" Type="http://schemas.openxmlformats.org/officeDocument/2006/relationships/footer" Target="footer33.xml" /><Relationship Id="rId1570" Type="http://schemas.openxmlformats.org/officeDocument/2006/relationships/hyperlink" Target="http://www.youtube.com/embed/kyCwS_64WV8" TargetMode="External" /><Relationship Id="rId1571" Type="http://schemas.openxmlformats.org/officeDocument/2006/relationships/hyperlink" Target="https://www.israelhayom.com/opinions/the-chemistry-of-anti-israel-propaganda/" TargetMode="External" /><Relationship Id="rId1572" Type="http://schemas.openxmlformats.org/officeDocument/2006/relationships/hyperlink" Target="https://twitter.com/Molecules_MDPI?ref_src=twsrc%5Etfw" TargetMode="External" /><Relationship Id="rId1573" Type="http://schemas.openxmlformats.org/officeDocument/2006/relationships/hyperlink" Target="https://twitter.com/arieluniversity?ref_src=twsrc%5Etfw" TargetMode="External" /><Relationship Id="rId1574" Type="http://schemas.openxmlformats.org/officeDocument/2006/relationships/hyperlink" Target="https://t.co/kxM05uU8aw" TargetMode="External" /><Relationship Id="rId1575" Type="http://schemas.openxmlformats.org/officeDocument/2006/relationships/hyperlink" Target="https://twitter.com/LahavHarkov?ref_src=twsrc%5Etfw" TargetMode="External" /><Relationship Id="rId1576" Type="http://schemas.openxmlformats.org/officeDocument/2006/relationships/hyperlink" Target="https://twitter.com/GreenblattJD?ref_src=twsrc%5Etfw" TargetMode="External" /><Relationship Id="rId1577" Type="http://schemas.openxmlformats.org/officeDocument/2006/relationships/hyperlink" Target="https://twitter.com/hashtag/BDSFail?src=hash&amp;#38;ref_src=twsrc%5Etfw" TargetMode="External" /><Relationship Id="rId1578" Type="http://schemas.openxmlformats.org/officeDocument/2006/relationships/hyperlink" Target="https://t.co/cESvmFFtHs" TargetMode="External" /><Relationship Id="rId1579" Type="http://schemas.openxmlformats.org/officeDocument/2006/relationships/hyperlink" Target="https://twitter.com/EVKontorovich/status/1313800028981538818?ref_src=twsrc%5Etfw" TargetMode="External" /><Relationship Id="rId158" Type="http://schemas.openxmlformats.org/officeDocument/2006/relationships/hyperlink" Target="https://advance.lexis.com/api/document?collection=news&amp;id=urn:contentItem:60R8-F4C1-JB0P-B2D8-00000-00&amp;context=1519360" TargetMode="External" /><Relationship Id="rId1580" Type="http://schemas.openxmlformats.org/officeDocument/2006/relationships/hyperlink" Target="https://www.jpost.com/opinion/jews-should-condemn-attacks-against-amy-coney-barrett-based-on-her-faith-644821" TargetMode="External" /><Relationship Id="rId1581" Type="http://schemas.openxmlformats.org/officeDocument/2006/relationships/hyperlink" Target="http://david-collier.com/scottish" TargetMode="External" /><Relationship Id="rId1582" Type="http://schemas.openxmlformats.org/officeDocument/2006/relationships/hyperlink" Target="https://besacenter.org/perspectives-papers/bbc-bias-israel/" TargetMode="External" /><Relationship Id="rId1583" Type="http://schemas.openxmlformats.org/officeDocument/2006/relationships/hyperlink" Target="https://www.algemeiner.com/2020/10/07/jewish-democratic-council-releases-kaddish-ad-blasting-trumps-response-to-covid-19/" TargetMode="External" /><Relationship Id="rId1584" Type="http://schemas.openxmlformats.org/officeDocument/2006/relationships/hyperlink" Target="https://twitter.com/SethAMandel/status/1313577235669045248?ref_src=twsrc%5Etfw" TargetMode="External" /><Relationship Id="rId1585" Type="http://schemas.openxmlformats.org/officeDocument/2006/relationships/hyperlink" Target="https://www.algemeiner.com/2020/10/07/orthodox-jewish-leaders-decry-cuomos-draconian-measures-to-restrict-worship-amid-virus-rise/" TargetMode="External" /><Relationship Id="rId1586" Type="http://schemas.openxmlformats.org/officeDocument/2006/relationships/hyperlink" Target="https://t.co/LQUpwnQH5k" TargetMode="External" /><Relationship Id="rId1587" Type="http://schemas.openxmlformats.org/officeDocument/2006/relationships/hyperlink" Target="https://twitter.com/harrysiegel/status/1313631326113878016?ref_src=twsrc%5Etfw" TargetMode="External" /><Relationship Id="rId1588" Type="http://schemas.openxmlformats.org/officeDocument/2006/relationships/hyperlink" Target="https://www.jewishpress.com/news/us-news/ny/brooklyn-haredim-defy-pandemic-rules-in-dense-unmasked-holiday-gatherings/2020/10/07/" TargetMode="External" /><Relationship Id="rId1589" Type="http://schemas.openxmlformats.org/officeDocument/2006/relationships/hyperlink" Target="https://jewishnews.timesofisrael.com/jewish-leaders-ask-welsh-party-why-activist-not-expelled-for-antisemitic-posts" TargetMode="External" /><Relationship Id="rId159" Type="http://schemas.openxmlformats.org/officeDocument/2006/relationships/image" Target="media/image8.png" /><Relationship Id="rId1590" Type="http://schemas.openxmlformats.org/officeDocument/2006/relationships/hyperlink" Target="https://www.jpost.com/diaspora/antisemitism/uk-minister-under-police-protection-after-receiving-antisemitic-threats-644849" TargetMode="External" /><Relationship Id="rId1591" Type="http://schemas.openxmlformats.org/officeDocument/2006/relationships/hyperlink" Target="https://www.jpost.com/diaspora/antisemitism/uk-universities-must-adopt-ihra-antisemitism-definition-minister-says-644847" TargetMode="External" /><Relationship Id="rId1592" Type="http://schemas.openxmlformats.org/officeDocument/2006/relationships/hyperlink" Target="https://antisemitism.org/ash-sarkar-complains-she-was-crucified-for-criticising-labour-antisemitism-as-she-and-owen-jones-continue-to-whitewash-their-role-in-defending-jeremy-corbyn-amid-antisemitism-allegat" TargetMode="External" /><Relationship Id="rId1593" Type="http://schemas.openxmlformats.org/officeDocument/2006/relationships/hyperlink" Target="https://t.co/G14droHKQO" TargetMode="External" /><Relationship Id="rId1594" Type="http://schemas.openxmlformats.org/officeDocument/2006/relationships/hyperlink" Target="https://twitter.com/clarelouisekc/status/1313724530989445120?ref_src=twsrc%5Etfw" TargetMode="External" /><Relationship Id="rId1595" Type="http://schemas.openxmlformats.org/officeDocument/2006/relationships/hyperlink" Target="http://www.youtube.com/embed/MogqSk4ykNc" TargetMode="External" /><Relationship Id="rId1596" Type="http://schemas.openxmlformats.org/officeDocument/2006/relationships/hyperlink" Target="https://dailyfreier.com/2020/10/06/lets-play-hen-mazzig-vs-ariel-gold-debate-bingo/" TargetMode="External" /><Relationship Id="rId1597" Type="http://schemas.openxmlformats.org/officeDocument/2006/relationships/hyperlink" Target="http://www.preoccupiedterritory.com/i-did-my-part-to-free-palestine-by-vandalizing-a-jewish-grave" TargetMode="External" /><Relationship Id="rId1598" Type="http://schemas.openxmlformats.org/officeDocument/2006/relationships/hyperlink" Target="https://www.algemeiner.com/2020/10/06/new-york-times-op-ed-page-gives-peter-beinart-a-promotion/" TargetMode="External" /><Relationship Id="rId1599" Type="http://schemas.openxmlformats.org/officeDocument/2006/relationships/hyperlink" Target="https://twitter.com/nytimes?ref_src=twsrc%5Etfw" TargetMode="External" /><Relationship Id="rId16" Type="http://schemas.openxmlformats.org/officeDocument/2006/relationships/header" Target="header6.xml" /><Relationship Id="rId160" Type="http://schemas.openxmlformats.org/officeDocument/2006/relationships/hyperlink" Target="https://variety.com/t/amy-hill/" TargetMode="External" /><Relationship Id="rId1600" Type="http://schemas.openxmlformats.org/officeDocument/2006/relationships/hyperlink" Target="https://twitter.com/PeterBeinart?ref_src=twsrc%5Etfw" TargetMode="External" /><Relationship Id="rId1601" Type="http://schemas.openxmlformats.org/officeDocument/2006/relationships/hyperlink" Target="https://twitter.com/CarolineGlick/status/1313795586668273664?ref_src=twsrc%5Etfw" TargetMode="External" /><Relationship Id="rId1602" Type="http://schemas.openxmlformats.org/officeDocument/2006/relationships/hyperlink" Target="https://www.algemeiner.com/2020/10/06/time-to-sign-up-for-self-defense-course-says-german-jewish-student-leader-following-antisemitic-assault-in-hamburg/" TargetMode="External" /><Relationship Id="rId1603" Type="http://schemas.openxmlformats.org/officeDocument/2006/relationships/hyperlink" Target="https://www.algemeiner.com/2020/10/07/court-finds-greek-neo-nazi-party-a-criminal-group-in-landmark-ruling/" TargetMode="External" /><Relationship Id="rId1604" Type="http://schemas.openxmlformats.org/officeDocument/2006/relationships/hyperlink" Target="https://www.algemeiner.com/2020/10/07/new-york-charges-vandal-of-brooklyn-jewish-center-with-hate-crimes/" TargetMode="External" /><Relationship Id="rId1605" Type="http://schemas.openxmlformats.org/officeDocument/2006/relationships/hyperlink" Target="https://antisemitism.org/seventeen-year-old-teenager-from-rugby-linked-to-neo-nazi-groups-found-guilty-of-preparing-terrorist-acts" TargetMode="External" /><Relationship Id="rId1606" Type="http://schemas.openxmlformats.org/officeDocument/2006/relationships/hyperlink" Target="https://www.jpost.com/diaspora/beiruts-last-synagogue-at-risk-after-severe-damages-following-port-blast-644851" TargetMode="External" /><Relationship Id="rId1607" Type="http://schemas.openxmlformats.org/officeDocument/2006/relationships/hyperlink" Target="https://www.algemeiner.com/2020/10/07/israels-elbit-systems-gets-us-army-contract-worth-up-to-50-million/" TargetMode="External" /><Relationship Id="rId1608" Type="http://schemas.openxmlformats.org/officeDocument/2006/relationships/hyperlink" Target="https://www.timesofisrael.com/israeli-company-that-builds-recharging-roads-expands-in-europe" TargetMode="External" /><Relationship Id="rId1609" Type="http://schemas.openxmlformats.org/officeDocument/2006/relationships/hyperlink" Target="https://www.timesofisrael.com/renowned-author-and-holocaust-survivor-ruth-klueger-dies-at-88" TargetMode="External" /><Relationship Id="rId161" Type="http://schemas.openxmlformats.org/officeDocument/2006/relationships/hyperlink" Target="https://variety.com/t/quentin-lee/" TargetMode="External" /><Relationship Id="rId1610" Type="http://schemas.openxmlformats.org/officeDocument/2006/relationships/hyperlink" Target="https://www.timesofisrael.com/listen-armageddon-excavations-a-juicy-pre-state-soap-opera-that-struck-gold" TargetMode="External" /><Relationship Id="rId1611" Type="http://schemas.openxmlformats.org/officeDocument/2006/relationships/hyperlink" Target="https://www.israelhayom.com/2020/10/07/earning-praise-white-house-works-with-italy-ensure-supply-of-sukkot-citrons/" TargetMode="External" /><Relationship Id="rId1612" Type="http://schemas.openxmlformats.org/officeDocument/2006/relationships/header" Target="header319.xml" /><Relationship Id="rId1613" Type="http://schemas.openxmlformats.org/officeDocument/2006/relationships/header" Target="header320.xml" /><Relationship Id="rId1614" Type="http://schemas.openxmlformats.org/officeDocument/2006/relationships/footer" Target="footer319.xml" /><Relationship Id="rId1615" Type="http://schemas.openxmlformats.org/officeDocument/2006/relationships/footer" Target="footer320.xml" /><Relationship Id="rId1616" Type="http://schemas.openxmlformats.org/officeDocument/2006/relationships/header" Target="header321.xml" /><Relationship Id="rId1617" Type="http://schemas.openxmlformats.org/officeDocument/2006/relationships/footer" Target="footer321.xml" /><Relationship Id="rId1618" Type="http://schemas.openxmlformats.org/officeDocument/2006/relationships/hyperlink" Target="https://advance.lexis.com/api/document?collection=news&amp;id=urn:contentItem:603M-PNX1-JB20-G0Y3-00000-00&amp;context=1519360" TargetMode="External" /><Relationship Id="rId1619" Type="http://schemas.openxmlformats.org/officeDocument/2006/relationships/header" Target="header322.xml" /><Relationship Id="rId162" Type="http://schemas.openxmlformats.org/officeDocument/2006/relationships/hyperlink" Target="https://variety.com/t/comisery/" TargetMode="External" /><Relationship Id="rId1620" Type="http://schemas.openxmlformats.org/officeDocument/2006/relationships/header" Target="header323.xml" /><Relationship Id="rId1621" Type="http://schemas.openxmlformats.org/officeDocument/2006/relationships/footer" Target="footer322.xml" /><Relationship Id="rId1622" Type="http://schemas.openxmlformats.org/officeDocument/2006/relationships/footer" Target="footer323.xml" /><Relationship Id="rId1623" Type="http://schemas.openxmlformats.org/officeDocument/2006/relationships/header" Target="header324.xml" /><Relationship Id="rId1624" Type="http://schemas.openxmlformats.org/officeDocument/2006/relationships/footer" Target="footer324.xml" /><Relationship Id="rId1625" Type="http://schemas.openxmlformats.org/officeDocument/2006/relationships/hyperlink" Target="https://advance.lexis.com/api/document?collection=news&amp;id=urn:contentItem:60R9-DP21-DXH2-64YV-00000-00&amp;context=1519360" TargetMode="External" /><Relationship Id="rId1626" Type="http://schemas.openxmlformats.org/officeDocument/2006/relationships/header" Target="header325.xml" /><Relationship Id="rId1627" Type="http://schemas.openxmlformats.org/officeDocument/2006/relationships/header" Target="header326.xml" /><Relationship Id="rId1628" Type="http://schemas.openxmlformats.org/officeDocument/2006/relationships/footer" Target="footer325.xml" /><Relationship Id="rId1629" Type="http://schemas.openxmlformats.org/officeDocument/2006/relationships/footer" Target="footer326.xml" /><Relationship Id="rId163" Type="http://schemas.openxmlformats.org/officeDocument/2006/relationships/hyperlink" Target="https://www.asianamericanmovies.com/comisery/videos/comisery-trailer" TargetMode="External" /><Relationship Id="rId1630" Type="http://schemas.openxmlformats.org/officeDocument/2006/relationships/header" Target="header327.xml" /><Relationship Id="rId1631" Type="http://schemas.openxmlformats.org/officeDocument/2006/relationships/footer" Target="footer327.xml" /><Relationship Id="rId1632" Type="http://schemas.openxmlformats.org/officeDocument/2006/relationships/hyperlink" Target="https://advance.lexis.com/api/document?collection=news&amp;id=urn:contentItem:616H-4CP1-DY2B-S2NK-00000-00&amp;context=1519360" TargetMode="External" /><Relationship Id="rId1633" Type="http://schemas.openxmlformats.org/officeDocument/2006/relationships/image" Target="media/image26.png" /><Relationship Id="rId1634" Type="http://schemas.openxmlformats.org/officeDocument/2006/relationships/hyperlink" Target="mailto:piotr.milewski@newsweek.pl" TargetMode="External" /><Relationship Id="rId1635" Type="http://schemas.openxmlformats.org/officeDocument/2006/relationships/header" Target="header328.xml" /><Relationship Id="rId1636" Type="http://schemas.openxmlformats.org/officeDocument/2006/relationships/header" Target="header329.xml" /><Relationship Id="rId1637" Type="http://schemas.openxmlformats.org/officeDocument/2006/relationships/footer" Target="footer328.xml" /><Relationship Id="rId1638" Type="http://schemas.openxmlformats.org/officeDocument/2006/relationships/footer" Target="footer329.xml" /><Relationship Id="rId1639" Type="http://schemas.openxmlformats.org/officeDocument/2006/relationships/header" Target="header330.xml" /><Relationship Id="rId164" Type="http://schemas.openxmlformats.org/officeDocument/2006/relationships/hyperlink" Target="https://variety.com/2018/politics/news/democrats-spanish-language-ads-1203015252/" TargetMode="External" /><Relationship Id="rId1640" Type="http://schemas.openxmlformats.org/officeDocument/2006/relationships/footer" Target="footer330.xml" /><Relationship Id="rId1641" Type="http://schemas.openxmlformats.org/officeDocument/2006/relationships/hyperlink" Target="https://advance.lexis.com/api/document?collection=news&amp;id=urn:contentItem:61JB-8GH1-JB20-G34G-00000-00&amp;context=1519360" TargetMode="External" /><Relationship Id="rId1642" Type="http://schemas.openxmlformats.org/officeDocument/2006/relationships/header" Target="header331.xml" /><Relationship Id="rId1643" Type="http://schemas.openxmlformats.org/officeDocument/2006/relationships/header" Target="header332.xml" /><Relationship Id="rId1644" Type="http://schemas.openxmlformats.org/officeDocument/2006/relationships/footer" Target="footer331.xml" /><Relationship Id="rId1645" Type="http://schemas.openxmlformats.org/officeDocument/2006/relationships/footer" Target="footer332.xml" /><Relationship Id="rId1646" Type="http://schemas.openxmlformats.org/officeDocument/2006/relationships/header" Target="header333.xml" /><Relationship Id="rId1647" Type="http://schemas.openxmlformats.org/officeDocument/2006/relationships/footer" Target="footer333.xml" /><Relationship Id="rId1648" Type="http://schemas.openxmlformats.org/officeDocument/2006/relationships/hyperlink" Target="https://advance.lexis.com/api/document?collection=news&amp;id=urn:contentItem:615F-KVK1-DY4H-K2T2-00000-00&amp;context=1519360" TargetMode="External" /><Relationship Id="rId1649" Type="http://schemas.openxmlformats.org/officeDocument/2006/relationships/image" Target="media/image27.png" /><Relationship Id="rId165" Type="http://schemas.openxmlformats.org/officeDocument/2006/relationships/hyperlink" Target="https://variety.com/2016/film/asia/thunder-communications-expands-international-strategy-1201753262/" TargetMode="External" /><Relationship Id="rId1650" Type="http://schemas.openxmlformats.org/officeDocument/2006/relationships/header" Target="header334.xml" /><Relationship Id="rId1651" Type="http://schemas.openxmlformats.org/officeDocument/2006/relationships/header" Target="header335.xml" /><Relationship Id="rId1652" Type="http://schemas.openxmlformats.org/officeDocument/2006/relationships/footer" Target="footer334.xml" /><Relationship Id="rId1653" Type="http://schemas.openxmlformats.org/officeDocument/2006/relationships/footer" Target="footer335.xml" /><Relationship Id="rId1654" Type="http://schemas.openxmlformats.org/officeDocument/2006/relationships/header" Target="header336.xml" /><Relationship Id="rId1655" Type="http://schemas.openxmlformats.org/officeDocument/2006/relationships/footer" Target="footer336.xml" /><Relationship Id="rId1656" Type="http://schemas.openxmlformats.org/officeDocument/2006/relationships/hyperlink" Target="https://advance.lexis.com/api/document?collection=news&amp;id=urn:contentItem:60CN-GD71-DYRK-B31V-00000-00&amp;context=1519360" TargetMode="External" /><Relationship Id="rId1657" Type="http://schemas.openxmlformats.org/officeDocument/2006/relationships/header" Target="header337.xml" /><Relationship Id="rId1658" Type="http://schemas.openxmlformats.org/officeDocument/2006/relationships/header" Target="header338.xml" /><Relationship Id="rId1659" Type="http://schemas.openxmlformats.org/officeDocument/2006/relationships/footer" Target="footer337.xml" /><Relationship Id="rId166" Type="http://schemas.openxmlformats.org/officeDocument/2006/relationships/hyperlink" Target="https://variety.com/2015/film/asia/chinas-bruno-wu-to-back-wife-finding-comedy-from-quentin-lee-exclusive-1201404796/" TargetMode="External" /><Relationship Id="rId1660" Type="http://schemas.openxmlformats.org/officeDocument/2006/relationships/footer" Target="footer338.xml" /><Relationship Id="rId1661" Type="http://schemas.openxmlformats.org/officeDocument/2006/relationships/header" Target="header339.xml" /><Relationship Id="rId1662" Type="http://schemas.openxmlformats.org/officeDocument/2006/relationships/footer" Target="footer339.xml" /><Relationship Id="rId1663" Type="http://schemas.openxmlformats.org/officeDocument/2006/relationships/hyperlink" Target="https://advance.lexis.com/api/document?collection=news&amp;id=urn:contentItem:615M-7XD1-JC8J-40CF-00000-00&amp;context=1519360" TargetMode="External" /><Relationship Id="rId1664" Type="http://schemas.openxmlformats.org/officeDocument/2006/relationships/image" Target="media/image28.png" /><Relationship Id="rId1665" Type="http://schemas.openxmlformats.org/officeDocument/2006/relationships/hyperlink" Target="https://www.billboard.com/articles/business/tech/9474503/social-media-ceo-senate-hearing-twitter-facebook-google/?utm_source=GALE&amp;utm_campaign=Syndication&amp;utm_medium=Social+Media+CEOs+Get+Earful+on+Bias%2C+Warning+of+New+Limits" TargetMode="External" /><Relationship Id="rId1666" Type="http://schemas.openxmlformats.org/officeDocument/2006/relationships/header" Target="header340.xml" /><Relationship Id="rId1667" Type="http://schemas.openxmlformats.org/officeDocument/2006/relationships/header" Target="header341.xml" /><Relationship Id="rId1668" Type="http://schemas.openxmlformats.org/officeDocument/2006/relationships/footer" Target="footer340.xml" /><Relationship Id="rId1669" Type="http://schemas.openxmlformats.org/officeDocument/2006/relationships/footer" Target="footer341.xml" /><Relationship Id="rId167" Type="http://schemas.openxmlformats.org/officeDocument/2006/relationships/header" Target="header34.xml" /><Relationship Id="rId1670" Type="http://schemas.openxmlformats.org/officeDocument/2006/relationships/header" Target="header342.xml" /><Relationship Id="rId1671" Type="http://schemas.openxmlformats.org/officeDocument/2006/relationships/footer" Target="footer342.xml" /><Relationship Id="rId1672" Type="http://schemas.openxmlformats.org/officeDocument/2006/relationships/hyperlink" Target="https://advance.lexis.com/api/document?collection=news&amp;id=urn:contentItem:6054-FS31-JC8H-N1WT-00000-00&amp;context=1519360" TargetMode="External" /><Relationship Id="rId1673" Type="http://schemas.openxmlformats.org/officeDocument/2006/relationships/hyperlink" Target="mailto:MichelleMalkinInvestigates@protonmail.com" TargetMode="External" /><Relationship Id="rId1674" Type="http://schemas.openxmlformats.org/officeDocument/2006/relationships/hyperlink" Target="http://www.creators.com" TargetMode="External" /><Relationship Id="rId1675" Type="http://schemas.openxmlformats.org/officeDocument/2006/relationships/header" Target="header343.xml" /><Relationship Id="rId1676" Type="http://schemas.openxmlformats.org/officeDocument/2006/relationships/header" Target="header344.xml" /><Relationship Id="rId1677" Type="http://schemas.openxmlformats.org/officeDocument/2006/relationships/footer" Target="footer343.xml" /><Relationship Id="rId1678" Type="http://schemas.openxmlformats.org/officeDocument/2006/relationships/footer" Target="footer344.xml" /><Relationship Id="rId1679" Type="http://schemas.openxmlformats.org/officeDocument/2006/relationships/header" Target="header345.xml" /><Relationship Id="rId168" Type="http://schemas.openxmlformats.org/officeDocument/2006/relationships/header" Target="header35.xml" /><Relationship Id="rId1680" Type="http://schemas.openxmlformats.org/officeDocument/2006/relationships/footer" Target="footer345.xml" /><Relationship Id="rId1681" Type="http://schemas.openxmlformats.org/officeDocument/2006/relationships/hyperlink" Target="https://advance.lexis.com/api/document?collection=news&amp;id=urn:contentItem:60TM-6RR1-JCMN-Y1JW-00000-00&amp;context=1519360" TargetMode="External" /><Relationship Id="rId1682" Type="http://schemas.openxmlformats.org/officeDocument/2006/relationships/hyperlink" Target="https://pbs.twimg.com/media/EhoQpcIXsAAqb8x?format=jpg&amp;#38;name=large" TargetMode="External" /><Relationship Id="rId1683" Type="http://schemas.openxmlformats.org/officeDocument/2006/relationships/hyperlink" Target="https://t.co/axYuRJrjd4" TargetMode="External" /><Relationship Id="rId1684" Type="http://schemas.openxmlformats.org/officeDocument/2006/relationships/hyperlink" Target="https://t.co/OS8oPj0Lcw" TargetMode="External" /><Relationship Id="rId1685" Type="http://schemas.openxmlformats.org/officeDocument/2006/relationships/hyperlink" Target="https://www.jpost.com/israel-news/netanyahu-on-911-we-shall-always-stand-with-the-united-states-641964" TargetMode="External" /><Relationship Id="rId1686" Type="http://schemas.openxmlformats.org/officeDocument/2006/relationships/hyperlink" Target="https://www.tabletmag.com/sections/news/articles/fighting-genius-on-flight-11" TargetMode="External" /><Relationship Id="rId1687" Type="http://schemas.openxmlformats.org/officeDocument/2006/relationships/hyperlink" Target="https://www.israelhayom.com/opinions/the-9-11-anniversary-and-the-9-11-wars/" TargetMode="External" /><Relationship Id="rId1688" Type="http://schemas.openxmlformats.org/officeDocument/2006/relationships/hyperlink" Target="http://www.theaustralian.com.au/inquirer/islamists-and-wokeists-have-much-in-common/news-story/84b30c23dc9babe89a05bb642370c255" TargetMode="External" /><Relationship Id="rId1689" Type="http://schemas.openxmlformats.org/officeDocument/2006/relationships/hyperlink" Target="https://www.timesofisrael.com/bahrain-to-establish-full-diplomatic-relations-with-israel-trump-announces" TargetMode="External" /><Relationship Id="rId169" Type="http://schemas.openxmlformats.org/officeDocument/2006/relationships/footer" Target="footer34.xml" /><Relationship Id="rId1690" Type="http://schemas.openxmlformats.org/officeDocument/2006/relationships/hyperlink" Target="https://t.co/9tJSxkv4gj" TargetMode="External" /><Relationship Id="rId1691" Type="http://schemas.openxmlformats.org/officeDocument/2006/relationships/hyperlink" Target="https://twitter.com/AmbDermer/status/1304468293898694659?ref_src=twsrc%5Etfw" TargetMode="External" /><Relationship Id="rId1692" Type="http://schemas.openxmlformats.org/officeDocument/2006/relationships/hyperlink" Target="https://www.timesofisrael.com/bahrain-a-tiny-country-in-the-shadow-of-iran" TargetMode="External" /><Relationship Id="rId1693" Type="http://schemas.openxmlformats.org/officeDocument/2006/relationships/hyperlink" Target="https://t.co/lv87KLFmXb" TargetMode="External" /><Relationship Id="rId1694" Type="http://schemas.openxmlformats.org/officeDocument/2006/relationships/hyperlink" Target="https://twitter.com/NoahPollak/status/1304445633349050373?ref_src=twsrc%5Etfw" TargetMode="External" /><Relationship Id="rId1695" Type="http://schemas.openxmlformats.org/officeDocument/2006/relationships/hyperlink" Target="https://www.timesofisrael.com/palestinians-denounce-israel-bahrain-deal-as-another-stab-in-the-back" TargetMode="External" /><Relationship Id="rId1696" Type="http://schemas.openxmlformats.org/officeDocument/2006/relationships/hyperlink" Target="https://freebeacon.com/democrats/detroit-police-chief-slams-rashida-tlaib-for-false-claims-against-department/" TargetMode="External" /><Relationship Id="rId1697" Type="http://schemas.openxmlformats.org/officeDocument/2006/relationships/hyperlink" Target="https://twitter.com/mattyglesias/status/1304144273160499200?ref_src=twsrc%5Etfw" TargetMode="External" /><Relationship Id="rId1698" Type="http://schemas.openxmlformats.org/officeDocument/2006/relationships/hyperlink" Target="https://twitter.com/hashtag/Biden?src=hash&amp;#38;ref_src=twsrc%5Etfw" TargetMode="External" /><Relationship Id="rId1699" Type="http://schemas.openxmlformats.org/officeDocument/2006/relationships/hyperlink" Target="https://twitter.com/hashtag/Israel?src=hash&amp;#38;ref_src=twsrc%5Etfw" TargetMode="External" /><Relationship Id="rId17" Type="http://schemas.openxmlformats.org/officeDocument/2006/relationships/footer" Target="footer6.xml" /><Relationship Id="rId170" Type="http://schemas.openxmlformats.org/officeDocument/2006/relationships/footer" Target="footer35.xml" /><Relationship Id="rId1700" Type="http://schemas.openxmlformats.org/officeDocument/2006/relationships/hyperlink" Target="https://twitter.com/hashtag/JStreet?src=hash&amp;#38;ref_src=twsrc%5Etfw" TargetMode="External" /><Relationship Id="rId1701" Type="http://schemas.openxmlformats.org/officeDocument/2006/relationships/hyperlink" Target="https://t.co/LAGnrxdc2O" TargetMode="External" /><Relationship Id="rId1702" Type="http://schemas.openxmlformats.org/officeDocument/2006/relationships/hyperlink" Target="https://twitter.com/Ostrov_A/status/1304268539675672578?ref_src=twsrc%5Etfw" TargetMode="External" /><Relationship Id="rId1703" Type="http://schemas.openxmlformats.org/officeDocument/2006/relationships/hyperlink" Target="https://jewishjournal.com/news/california/321483/80-jewish-groups-call-for-newsom-to-veto-high-school-ethnic-studies-bill/" TargetMode="External" /><Relationship Id="rId1704" Type="http://schemas.openxmlformats.org/officeDocument/2006/relationships/hyperlink" Target="https://www.algemeiner.com/2020/09/11/unrwa-communications-director-to-address-pro-bds-conference/" TargetMode="External" /><Relationship Id="rId1705" Type="http://schemas.openxmlformats.org/officeDocument/2006/relationships/hyperlink" Target="https://t.co/zqQEsic2Al" TargetMode="External" /><Relationship Id="rId1706" Type="http://schemas.openxmlformats.org/officeDocument/2006/relationships/hyperlink" Target="https://twitter.com/ConspiracyLibel/status/1304384228927385601?ref_src=twsrc%5Etfw" TargetMode="External" /><Relationship Id="rId1707" Type="http://schemas.openxmlformats.org/officeDocument/2006/relationships/hyperlink" Target="https://twitter.com/NEUnion?ref_src=twsrc%5Etfw" TargetMode="External" /><Relationship Id="rId1708" Type="http://schemas.openxmlformats.org/officeDocument/2006/relationships/hyperlink" Target="https://t.co/CvBTHKdFs1" TargetMode="External" /><Relationship Id="rId1709" Type="http://schemas.openxmlformats.org/officeDocument/2006/relationships/hyperlink" Target="https://twitter.com/mishtal/status/1304303353250361345?ref_src=twsrc%5Etfw" TargetMode="External" /><Relationship Id="rId171" Type="http://schemas.openxmlformats.org/officeDocument/2006/relationships/header" Target="header36.xml" /><Relationship Id="rId1710" Type="http://schemas.openxmlformats.org/officeDocument/2006/relationships/hyperlink" Target="https://twitter.com/SFSU?ref_src=twsrc%5Etfw" TargetMode="External" /><Relationship Id="rId1711" Type="http://schemas.openxmlformats.org/officeDocument/2006/relationships/hyperlink" Target="https://t.co/7bCLBanDc3" TargetMode="External" /><Relationship Id="rId1712" Type="http://schemas.openxmlformats.org/officeDocument/2006/relationships/hyperlink" Target="https://twitter.com/TheMossadIL/status/1304123418732892160?ref_src=twsrc%5Etfw" TargetMode="External" /><Relationship Id="rId1713" Type="http://schemas.openxmlformats.org/officeDocument/2006/relationships/hyperlink" Target="https://www.gatestoneinstitute.org/16308/sweden-confiscating-books" TargetMode="External" /><Relationship Id="rId1714" Type="http://schemas.openxmlformats.org/officeDocument/2006/relationships/hyperlink" Target="https://camera-uk.org/2020/09/11/bbc-refuses-to-correct-erroneous-oslo-accords-claims/" TargetMode="External" /><Relationship Id="rId1715" Type="http://schemas.openxmlformats.org/officeDocument/2006/relationships/hyperlink" Target="http://www.foxnews.com/us/rabbis-jeff-bezos-splc-amazon-hate-groups" TargetMode="External" /><Relationship Id="rId1716" Type="http://schemas.openxmlformats.org/officeDocument/2006/relationships/hyperlink" Target="https://camera-uk.org/2020/09/09/guardian-article-misleads-on-french-antisemitism/" TargetMode="External" /><Relationship Id="rId1717" Type="http://schemas.openxmlformats.org/officeDocument/2006/relationships/hyperlink" Target="https://www.algemeiner.com/2020/09/10/antisemitism-doesnt-stop-at-national-borders-german-interior-minister-tells-eu-conference/" TargetMode="External" /><Relationship Id="rId1718" Type="http://schemas.openxmlformats.org/officeDocument/2006/relationships/hyperlink" Target="https://www.timesofisrael.com/go-beat-up-a-zionist-ny-hospital-wants-to-fire-doctor-for-anti-semitic-posts" TargetMode="External" /><Relationship Id="rId1719" Type="http://schemas.openxmlformats.org/officeDocument/2006/relationships/hyperlink" Target="https://t.co/94sej5sqQw" TargetMode="External" /><Relationship Id="rId172" Type="http://schemas.openxmlformats.org/officeDocument/2006/relationships/footer" Target="footer36.xml" /><Relationship Id="rId1720" Type="http://schemas.openxmlformats.org/officeDocument/2006/relationships/hyperlink" Target="https://twitter.com/canarymission/status/1304132979699200008?ref_src=twsrc%5Etfw" TargetMode="External" /><Relationship Id="rId1721" Type="http://schemas.openxmlformats.org/officeDocument/2006/relationships/hyperlink" Target="https://www.israelhayom.com/2020/09/11/yad-vashem-and-university-of-notre-dame-to-advance-holocaust-studies/" TargetMode="External" /><Relationship Id="rId1722" Type="http://schemas.openxmlformats.org/officeDocument/2006/relationships/hyperlink" Target="https://www.jpost.com/health-science/avi-neshers-movie-halts-production-due-to-coronavirus-lockdown-decision-641950" TargetMode="External" /><Relationship Id="rId1723" Type="http://schemas.openxmlformats.org/officeDocument/2006/relationships/hyperlink" Target="https://www.jpost.com/diaspora/film-about-rescuer-of-children-from-nazis-stars-anthony-hopkins-641921" TargetMode="External" /><Relationship Id="rId1724" Type="http://schemas.openxmlformats.org/officeDocument/2006/relationships/hyperlink" Target="http://www.youtube.com/embed/Xd-U0fkZcCc" TargetMode="External" /><Relationship Id="rId1725" Type="http://schemas.openxmlformats.org/officeDocument/2006/relationships/header" Target="header346.xml" /><Relationship Id="rId1726" Type="http://schemas.openxmlformats.org/officeDocument/2006/relationships/header" Target="header347.xml" /><Relationship Id="rId1727" Type="http://schemas.openxmlformats.org/officeDocument/2006/relationships/footer" Target="footer346.xml" /><Relationship Id="rId1728" Type="http://schemas.openxmlformats.org/officeDocument/2006/relationships/footer" Target="footer347.xml" /><Relationship Id="rId1729" Type="http://schemas.openxmlformats.org/officeDocument/2006/relationships/header" Target="header348.xml" /><Relationship Id="rId173" Type="http://schemas.openxmlformats.org/officeDocument/2006/relationships/hyperlink" Target="https://advance.lexis.com/api/document?collection=news&amp;id=urn:contentItem:60NW-DNB1-JCCP-01CX-00000-00&amp;context=1519360" TargetMode="External" /><Relationship Id="rId1730" Type="http://schemas.openxmlformats.org/officeDocument/2006/relationships/footer" Target="footer348.xml" /><Relationship Id="rId1731" Type="http://schemas.openxmlformats.org/officeDocument/2006/relationships/hyperlink" Target="https://advance.lexis.com/api/document?collection=news&amp;id=urn:contentItem:609B-6R01-JCMN-Y2BV-00000-00&amp;context=1519360" TargetMode="External" /><Relationship Id="rId1732" Type="http://schemas.openxmlformats.org/officeDocument/2006/relationships/hyperlink" Target="http://www.mediaite.com" TargetMode="External" /><Relationship Id="rId1733" Type="http://schemas.openxmlformats.org/officeDocument/2006/relationships/hyperlink" Target="https://www.mediaite" TargetMode="External" /><Relationship Id="rId1734" Type="http://schemas.openxmlformats.org/officeDocument/2006/relationships/hyperlink" Target="https://twitter.com/PressSec?ref_src=twsrc%5Etfw" TargetMode="External" /><Relationship Id="rId1735" Type="http://schemas.openxmlformats.org/officeDocument/2006/relationships/hyperlink" Target="https://twitter.com/maggieNYT/status/1280195641126408193?ref_src=twsrc%5Etfw" TargetMode="External" /><Relationship Id="rId1736" Type="http://schemas.openxmlformats.org/officeDocument/2006/relationships/hyperlink" Target="https://twitter.com/maggieNYT/status/1280193992228048896?ref_src=twsrc%5Etfw" TargetMode="External" /><Relationship Id="rId1737" Type="http://schemas.openxmlformats.org/officeDocument/2006/relationships/hyperlink" Target="https://t.co/prBVaODLKW" TargetMode="External" /><Relationship Id="rId1738" Type="http://schemas.openxmlformats.org/officeDocument/2006/relationships/hyperlink" Target="https://twitter.com/maggieNYT/status/1280195346551975936?ref_src=twsrc%5Etfw" TargetMode="External" /><Relationship Id="rId1739" Type="http://schemas.openxmlformats.org/officeDocument/2006/relationships/hyperlink" Target="https://twitter.com/AshleyRParker/status/1280197141479280641?ref_src=twsrc%5Etfw" TargetMode="External" /><Relationship Id="rId174" Type="http://schemas.openxmlformats.org/officeDocument/2006/relationships/header" Target="header37.xml" /><Relationship Id="rId1740" Type="http://schemas.openxmlformats.org/officeDocument/2006/relationships/hyperlink" Target="https://twitter.com/PhilipRucker/status/1280197265907384321?ref_src=twsrc%5Etfw" TargetMode="External" /><Relationship Id="rId1741" Type="http://schemas.openxmlformats.org/officeDocument/2006/relationships/hyperlink" Target="https://twitter.com/AaronBlake/status/1280197002916233218?ref_src=twsrc%5Etfw" TargetMode="External" /><Relationship Id="rId1742" Type="http://schemas.openxmlformats.org/officeDocument/2006/relationships/hyperlink" Target="https://twitter.com/tomlobianco/status/1280197068989104128?ref_src=twsrc%5Etfw" TargetMode="External" /><Relationship Id="rId1743" Type="http://schemas.openxmlformats.org/officeDocument/2006/relationships/hyperlink" Target="https://twitter.com/PhilipRucker/status/1280193919821676544?ref_src=twsrc%5Etfw" TargetMode="External" /><Relationship Id="rId1744" Type="http://schemas.openxmlformats.org/officeDocument/2006/relationships/hyperlink" Target="https://twitter.com/PaulaReidCBS?ref_src=twsrc%5Etfw" TargetMode="External" /><Relationship Id="rId1745" Type="http://schemas.openxmlformats.org/officeDocument/2006/relationships/hyperlink" Target="https://twitter.com/BubbaWallace?ref_src=twsrc%5Etfw" TargetMode="External" /><Relationship Id="rId1746" Type="http://schemas.openxmlformats.org/officeDocument/2006/relationships/hyperlink" Target="https://t.co/wXDTjCUX7I" TargetMode="External" /><Relationship Id="rId1747" Type="http://schemas.openxmlformats.org/officeDocument/2006/relationships/hyperlink" Target="https://twitter.com/Yamiche/status/1280195100740591620?ref_src=twsrc%5Etfw" TargetMode="External" /><Relationship Id="rId1748" Type="http://schemas.openxmlformats.org/officeDocument/2006/relationships/hyperlink" Target="https://www.mediaite.com/tv/kayleigh-mcenany-claims-world-is-looking-at-u-s-as-a-leader-on-coronavirus/" TargetMode="External" /><Relationship Id="rId1749" Type="http://schemas.openxmlformats.org/officeDocument/2006/relationships/hyperlink" Target="https://t.co/KlRtCgW3FA" TargetMode="External" /><Relationship Id="rId175" Type="http://schemas.openxmlformats.org/officeDocument/2006/relationships/header" Target="header38.xml" /><Relationship Id="rId1750" Type="http://schemas.openxmlformats.org/officeDocument/2006/relationships/hyperlink" Target="https://twitter.com/thor_benson/status/1280199351286083584?ref_src=twsrc%5Etfw" TargetMode="External" /><Relationship Id="rId1751" Type="http://schemas.openxmlformats.org/officeDocument/2006/relationships/hyperlink" Target="https://t.co/aq1pNlvdKv" TargetMode="External" /><Relationship Id="rId1752" Type="http://schemas.openxmlformats.org/officeDocument/2006/relationships/hyperlink" Target="https://twitter.com/AndrewFeinberg/status/1280198926876975104?ref_src=twsrc%5Etfw" TargetMode="External" /><Relationship Id="rId1753" Type="http://schemas.openxmlformats.org/officeDocument/2006/relationships/hyperlink" Target="https://t.co/pmKuoqu6wr" TargetMode="External" /><Relationship Id="rId1754" Type="http://schemas.openxmlformats.org/officeDocument/2006/relationships/hyperlink" Target="https://twitter.com/justinbaragona/status/1280200352378347521?ref_src=twsrc%5Etfw" TargetMode="External" /><Relationship Id="rId1755" Type="http://schemas.openxmlformats.org/officeDocument/2006/relationships/hyperlink" Target="https://twitter.com/ddale8/status/1280197220055371777?ref_src=twsrc%5Etfw" TargetMode="External" /><Relationship Id="rId1756" Type="http://schemas.openxmlformats.org/officeDocument/2006/relationships/hyperlink" Target="https://t.co/5oEaYib9Zz" TargetMode="External" /><Relationship Id="rId1757" Type="http://schemas.openxmlformats.org/officeDocument/2006/relationships/hyperlink" Target="https://twitter.com/EmmaKinery/status/1280198567316131843?ref_src=twsrc%5Etfw" TargetMode="External" /><Relationship Id="rId1758" Type="http://schemas.openxmlformats.org/officeDocument/2006/relationships/hyperlink" Target="https://twitter.com/samstein/status/1280198086158139392?ref_src=twsrc%5Etfw" TargetMode="External" /><Relationship Id="rId1759" Type="http://schemas.openxmlformats.org/officeDocument/2006/relationships/hyperlink" Target="https://www.mediaite.com/news/kayleigh-mcenany-ends-briefing-by-raging-at-reporters-for-grilling-her-on-confederate-flags/" TargetMode="External" /><Relationship Id="rId176" Type="http://schemas.openxmlformats.org/officeDocument/2006/relationships/footer" Target="footer37.xml" /><Relationship Id="rId1760" Type="http://schemas.openxmlformats.org/officeDocument/2006/relationships/hyperlink" Target="https://www.mediaite.com/cdn-cgi/l/email-protection#88fce1f8fbc8e5edece1e9e1fceda6ebe7e5" TargetMode="External" /><Relationship Id="rId1761" Type="http://schemas.openxmlformats.org/officeDocument/2006/relationships/header" Target="header349.xml" /><Relationship Id="rId1762" Type="http://schemas.openxmlformats.org/officeDocument/2006/relationships/header" Target="header350.xml" /><Relationship Id="rId1763" Type="http://schemas.openxmlformats.org/officeDocument/2006/relationships/footer" Target="footer349.xml" /><Relationship Id="rId1764" Type="http://schemas.openxmlformats.org/officeDocument/2006/relationships/footer" Target="footer350.xml" /><Relationship Id="rId1765" Type="http://schemas.openxmlformats.org/officeDocument/2006/relationships/header" Target="header351.xml" /><Relationship Id="rId1766" Type="http://schemas.openxmlformats.org/officeDocument/2006/relationships/footer" Target="footer351.xml" /><Relationship Id="rId1767" Type="http://schemas.openxmlformats.org/officeDocument/2006/relationships/hyperlink" Target="https://advance.lexis.com/api/document?collection=news&amp;id=urn:contentItem:60B1-0J11-DY1R-B49X-00000-00&amp;context=1519360" TargetMode="External" /><Relationship Id="rId1768" Type="http://schemas.openxmlformats.org/officeDocument/2006/relationships/header" Target="header352.xml" /><Relationship Id="rId1769" Type="http://schemas.openxmlformats.org/officeDocument/2006/relationships/header" Target="header353.xml" /><Relationship Id="rId177" Type="http://schemas.openxmlformats.org/officeDocument/2006/relationships/footer" Target="footer38.xml" /><Relationship Id="rId1770" Type="http://schemas.openxmlformats.org/officeDocument/2006/relationships/footer" Target="footer352.xml" /><Relationship Id="rId1771" Type="http://schemas.openxmlformats.org/officeDocument/2006/relationships/footer" Target="footer353.xml" /><Relationship Id="rId1772" Type="http://schemas.openxmlformats.org/officeDocument/2006/relationships/header" Target="header354.xml" /><Relationship Id="rId1773" Type="http://schemas.openxmlformats.org/officeDocument/2006/relationships/footer" Target="footer354.xml" /><Relationship Id="rId1774" Type="http://schemas.openxmlformats.org/officeDocument/2006/relationships/hyperlink" Target="https://advance.lexis.com/api/document?collection=news&amp;id=urn:contentItem:6099-RSK1-DXH2-60GC-00000-00&amp;context=1519360" TargetMode="External" /><Relationship Id="rId1775" Type="http://schemas.openxmlformats.org/officeDocument/2006/relationships/header" Target="header355.xml" /><Relationship Id="rId1776" Type="http://schemas.openxmlformats.org/officeDocument/2006/relationships/header" Target="header356.xml" /><Relationship Id="rId1777" Type="http://schemas.openxmlformats.org/officeDocument/2006/relationships/footer" Target="footer355.xml" /><Relationship Id="rId1778" Type="http://schemas.openxmlformats.org/officeDocument/2006/relationships/footer" Target="footer356.xml" /><Relationship Id="rId1779" Type="http://schemas.openxmlformats.org/officeDocument/2006/relationships/header" Target="header357.xml" /><Relationship Id="rId178" Type="http://schemas.openxmlformats.org/officeDocument/2006/relationships/header" Target="header39.xml" /><Relationship Id="rId1780" Type="http://schemas.openxmlformats.org/officeDocument/2006/relationships/footer" Target="footer357.xml" /><Relationship Id="rId1781" Type="http://schemas.openxmlformats.org/officeDocument/2006/relationships/hyperlink" Target="https://advance.lexis.com/api/document?collection=news&amp;id=urn:contentItem:603K-H7W1-DXY4-X203-00000-00&amp;context=1519360" TargetMode="External" /><Relationship Id="rId1782" Type="http://schemas.openxmlformats.org/officeDocument/2006/relationships/hyperlink" Target="https://www.nytimes.com/2020/06/09/us/politics/republicans-police-reform.html" TargetMode="External" /><Relationship Id="rId1783" Type="http://schemas.openxmlformats.org/officeDocument/2006/relationships/header" Target="header358.xml" /><Relationship Id="rId1784" Type="http://schemas.openxmlformats.org/officeDocument/2006/relationships/header" Target="header359.xml" /><Relationship Id="rId1785" Type="http://schemas.openxmlformats.org/officeDocument/2006/relationships/footer" Target="footer358.xml" /><Relationship Id="rId1786" Type="http://schemas.openxmlformats.org/officeDocument/2006/relationships/footer" Target="footer359.xml" /><Relationship Id="rId1787" Type="http://schemas.openxmlformats.org/officeDocument/2006/relationships/header" Target="header360.xml" /><Relationship Id="rId1788" Type="http://schemas.openxmlformats.org/officeDocument/2006/relationships/footer" Target="footer360.xml" /><Relationship Id="rId1789" Type="http://schemas.openxmlformats.org/officeDocument/2006/relationships/hyperlink" Target="https://advance.lexis.com/api/document?collection=news&amp;id=urn:contentItem:606T-Y6G1-JB20-G1HS-00000-00&amp;context=1519360" TargetMode="External" /><Relationship Id="rId179" Type="http://schemas.openxmlformats.org/officeDocument/2006/relationships/footer" Target="footer39.xml" /><Relationship Id="rId1790" Type="http://schemas.openxmlformats.org/officeDocument/2006/relationships/header" Target="header361.xml" /><Relationship Id="rId1791" Type="http://schemas.openxmlformats.org/officeDocument/2006/relationships/header" Target="header362.xml" /><Relationship Id="rId1792" Type="http://schemas.openxmlformats.org/officeDocument/2006/relationships/footer" Target="footer361.xml" /><Relationship Id="rId1793" Type="http://schemas.openxmlformats.org/officeDocument/2006/relationships/footer" Target="footer362.xml" /><Relationship Id="rId1794" Type="http://schemas.openxmlformats.org/officeDocument/2006/relationships/header" Target="header363.xml" /><Relationship Id="rId1795" Type="http://schemas.openxmlformats.org/officeDocument/2006/relationships/footer" Target="footer363.xml" /><Relationship Id="rId1796" Type="http://schemas.openxmlformats.org/officeDocument/2006/relationships/hyperlink" Target="https://advance.lexis.com/api/document?collection=news&amp;id=urn:contentItem:60BV-VRH1-DXY4-X1H8-00000-00&amp;context=1519360" TargetMode="External" /><Relationship Id="rId1797" Type="http://schemas.openxmlformats.org/officeDocument/2006/relationships/hyperlink" Target="https://www.nytimes.com/article/breonna-taylor-police.html" TargetMode="External" /><Relationship Id="rId1798" Type="http://schemas.openxmlformats.org/officeDocument/2006/relationships/header" Target="header364.xml" /><Relationship Id="rId1799" Type="http://schemas.openxmlformats.org/officeDocument/2006/relationships/header" Target="header365.xml" /><Relationship Id="rId18" Type="http://schemas.openxmlformats.org/officeDocument/2006/relationships/image" Target="media/image3.png" /><Relationship Id="rId180" Type="http://schemas.openxmlformats.org/officeDocument/2006/relationships/hyperlink" Target="https://advance.lexis.com/api/document?collection=news&amp;id=urn:contentItem:608P-HSF1-DYTY-C37F-00000-00&amp;context=1519360" TargetMode="External" /><Relationship Id="rId1800" Type="http://schemas.openxmlformats.org/officeDocument/2006/relationships/footer" Target="footer364.xml" /><Relationship Id="rId1801" Type="http://schemas.openxmlformats.org/officeDocument/2006/relationships/footer" Target="footer365.xml" /><Relationship Id="rId1802" Type="http://schemas.openxmlformats.org/officeDocument/2006/relationships/header" Target="header366.xml" /><Relationship Id="rId1803" Type="http://schemas.openxmlformats.org/officeDocument/2006/relationships/footer" Target="footer366.xml" /><Relationship Id="rId1804" Type="http://schemas.openxmlformats.org/officeDocument/2006/relationships/hyperlink" Target="https://advance.lexis.com/api/document?collection=news&amp;id=urn:contentItem:6168-Y551-JCS0-D2F3-00000-00&amp;context=1519360" TargetMode="External" /><Relationship Id="rId1805" Type="http://schemas.openxmlformats.org/officeDocument/2006/relationships/header" Target="header367.xml" /><Relationship Id="rId1806" Type="http://schemas.openxmlformats.org/officeDocument/2006/relationships/header" Target="header368.xml" /><Relationship Id="rId1807" Type="http://schemas.openxmlformats.org/officeDocument/2006/relationships/footer" Target="footer367.xml" /><Relationship Id="rId1808" Type="http://schemas.openxmlformats.org/officeDocument/2006/relationships/footer" Target="footer368.xml" /><Relationship Id="rId1809" Type="http://schemas.openxmlformats.org/officeDocument/2006/relationships/header" Target="header369.xml" /><Relationship Id="rId181" Type="http://schemas.openxmlformats.org/officeDocument/2006/relationships/image" Target="media/image9.jpeg" /><Relationship Id="rId1810" Type="http://schemas.openxmlformats.org/officeDocument/2006/relationships/footer" Target="footer369.xml" /><Relationship Id="rId1811" Type="http://schemas.openxmlformats.org/officeDocument/2006/relationships/hyperlink" Target="https://advance.lexis.com/api/document?collection=news&amp;id=urn:contentItem:6164-H791-DY4H-K25X-00000-00&amp;context=1519360" TargetMode="External" /><Relationship Id="rId1812" Type="http://schemas.openxmlformats.org/officeDocument/2006/relationships/header" Target="header370.xml" /><Relationship Id="rId1813" Type="http://schemas.openxmlformats.org/officeDocument/2006/relationships/header" Target="header371.xml" /><Relationship Id="rId1814" Type="http://schemas.openxmlformats.org/officeDocument/2006/relationships/footer" Target="footer370.xml" /><Relationship Id="rId1815" Type="http://schemas.openxmlformats.org/officeDocument/2006/relationships/footer" Target="footer371.xml" /><Relationship Id="rId1816" Type="http://schemas.openxmlformats.org/officeDocument/2006/relationships/header" Target="header372.xml" /><Relationship Id="rId1817" Type="http://schemas.openxmlformats.org/officeDocument/2006/relationships/footer" Target="footer372.xml" /><Relationship Id="rId1818" Type="http://schemas.openxmlformats.org/officeDocument/2006/relationships/hyperlink" Target="https://advance.lexis.com/api/document?collection=news&amp;id=urn:contentItem:602G-WH91-F103-31CH-00000-00&amp;context=1519360" TargetMode="External" /><Relationship Id="rId1819" Type="http://schemas.openxmlformats.org/officeDocument/2006/relationships/header" Target="header373.xml" /><Relationship Id="rId182" Type="http://schemas.openxmlformats.org/officeDocument/2006/relationships/header" Target="header40.xml" /><Relationship Id="rId1820" Type="http://schemas.openxmlformats.org/officeDocument/2006/relationships/header" Target="header374.xml" /><Relationship Id="rId1821" Type="http://schemas.openxmlformats.org/officeDocument/2006/relationships/footer" Target="footer373.xml" /><Relationship Id="rId1822" Type="http://schemas.openxmlformats.org/officeDocument/2006/relationships/footer" Target="footer374.xml" /><Relationship Id="rId1823" Type="http://schemas.openxmlformats.org/officeDocument/2006/relationships/header" Target="header375.xml" /><Relationship Id="rId1824" Type="http://schemas.openxmlformats.org/officeDocument/2006/relationships/footer" Target="footer375.xml" /><Relationship Id="rId1825" Type="http://schemas.openxmlformats.org/officeDocument/2006/relationships/hyperlink" Target="https://advance.lexis.com/api/document?collection=news&amp;id=urn:contentItem:60X0-SXK1-DY4H-K28G-00000-00&amp;context=1519360" TargetMode="External" /><Relationship Id="rId1826" Type="http://schemas.openxmlformats.org/officeDocument/2006/relationships/hyperlink" Target="http://newsroom.ap.org" TargetMode="External" /><Relationship Id="rId1827" Type="http://schemas.openxmlformats.org/officeDocument/2006/relationships/header" Target="header376.xml" /><Relationship Id="rId1828" Type="http://schemas.openxmlformats.org/officeDocument/2006/relationships/header" Target="header377.xml" /><Relationship Id="rId1829" Type="http://schemas.openxmlformats.org/officeDocument/2006/relationships/footer" Target="footer376.xml" /><Relationship Id="rId183" Type="http://schemas.openxmlformats.org/officeDocument/2006/relationships/header" Target="header41.xml" /><Relationship Id="rId1830" Type="http://schemas.openxmlformats.org/officeDocument/2006/relationships/footer" Target="footer377.xml" /><Relationship Id="rId1831" Type="http://schemas.openxmlformats.org/officeDocument/2006/relationships/header" Target="header378.xml" /><Relationship Id="rId1832" Type="http://schemas.openxmlformats.org/officeDocument/2006/relationships/footer" Target="footer378.xml" /><Relationship Id="rId1833" Type="http://schemas.openxmlformats.org/officeDocument/2006/relationships/hyperlink" Target="https://advance.lexis.com/api/document?collection=news&amp;id=urn:contentItem:66PR-2441-F12F-F2W0-00000-00&amp;context=1519360" TargetMode="External" /><Relationship Id="rId1834" Type="http://schemas.openxmlformats.org/officeDocument/2006/relationships/hyperlink" Target="mailto:contentservices@htlive.com" TargetMode="External" /><Relationship Id="rId1835" Type="http://schemas.openxmlformats.org/officeDocument/2006/relationships/header" Target="header379.xml" /><Relationship Id="rId1836" Type="http://schemas.openxmlformats.org/officeDocument/2006/relationships/header" Target="header380.xml" /><Relationship Id="rId1837" Type="http://schemas.openxmlformats.org/officeDocument/2006/relationships/footer" Target="footer379.xml" /><Relationship Id="rId1838" Type="http://schemas.openxmlformats.org/officeDocument/2006/relationships/footer" Target="footer380.xml" /><Relationship Id="rId1839" Type="http://schemas.openxmlformats.org/officeDocument/2006/relationships/header" Target="header381.xml" /><Relationship Id="rId184" Type="http://schemas.openxmlformats.org/officeDocument/2006/relationships/footer" Target="footer40.xml" /><Relationship Id="rId1840" Type="http://schemas.openxmlformats.org/officeDocument/2006/relationships/footer" Target="footer381.xml" /><Relationship Id="rId1841" Type="http://schemas.openxmlformats.org/officeDocument/2006/relationships/hyperlink" Target="https://advance.lexis.com/api/document?collection=news&amp;id=urn:contentItem:601X-H5K1-JCMN-Y1VG-00000-00&amp;context=1519360" TargetMode="External" /><Relationship Id="rId1842" Type="http://schemas.openxmlformats.org/officeDocument/2006/relationships/hyperlink" Target="https://www.campusreform.org/?ID=14956" TargetMode="External" /><Relationship Id="rId1843" Type="http://schemas.openxmlformats.org/officeDocument/2006/relationships/hyperlink" Target="https://www.cnbc.com/2020/06/01/the-coronavirus-will-cost-the-economy-nearly-8-trillion-congressional-budget-office-says.html" TargetMode="External" /><Relationship Id="rId1844" Type="http://schemas.openxmlformats.org/officeDocument/2006/relationships/hyperlink" Target="https://summit.news/2020/06/01/after-trump-vows-to-classify-it-as-terrorist-group-leftists-defend-antifa/" TargetMode="External" /><Relationship Id="rId1845" Type="http://schemas.openxmlformats.org/officeDocument/2006/relationships/hyperlink" Target="https://summit.news/2020/06/01/antifa-rioters-set-homeless-veterans-mattress-on-fire-leftists-blame-infowars-crew-who-filmed-it/" TargetMode="External" /><Relationship Id="rId1846" Type="http://schemas.openxmlformats.org/officeDocument/2006/relationships/hyperlink" Target="https://summit.news/2020/06/01/antifa-thugs-attack-cassandra-fairbanks-house-after-her-address-was-leaked-online/" TargetMode="External" /><Relationship Id="rId1847" Type="http://schemas.openxmlformats.org/officeDocument/2006/relationships/hyperlink" Target="https://disrn.com/news/barr-deploying-federal-riot-team-to-dc-miami-amid-escalating-protests" TargetMode="External" /><Relationship Id="rId1848" Type="http://schemas.openxmlformats.org/officeDocument/2006/relationships/hyperlink" Target="https://summit.news/2020/06/01/despite-corporate-virtue-signaling-nike-and-amazon-both-targeted-by-rioters/" TargetMode="External" /><Relationship Id="rId1849" Type="http://schemas.openxmlformats.org/officeDocument/2006/relationships/hyperlink" Target="https://thepostmillennial.com/journalist-supported-protesters-until-they-stormed-her-office" TargetMode="External" /><Relationship Id="rId185" Type="http://schemas.openxmlformats.org/officeDocument/2006/relationships/footer" Target="footer41.xml" /><Relationship Id="rId1850" Type="http://schemas.openxmlformats.org/officeDocument/2006/relationships/hyperlink" Target="https://disrn.com/news/escorted-by-parents-20-year-old-wanted-by-pittsburgh-police-for-inciting-riot-turns-himself-in" TargetMode="External" /><Relationship Id="rId1851" Type="http://schemas.openxmlformats.org/officeDocument/2006/relationships/hyperlink" Target="https://reclaimthenet.org/brendan-carr-big-tech-terms-of-service-accountable" TargetMode="External" /><Relationship Id="rId1852" Type="http://schemas.openxmlformats.org/officeDocument/2006/relationships/hyperlink" Target="https://disrn.com/news/polk-county-sheriff-warns-potential-looters-to-stay-away-from-residential-areas-the-people-of-polk-county-like-guns" TargetMode="External" /><Relationship Id="rId1853" Type="http://schemas.openxmlformats.org/officeDocument/2006/relationships/hyperlink" Target="https://disrn.com/news/george-floyd-autopsy-shows-death-from-asphyxia-from-sustained-pressure" TargetMode="External" /><Relationship Id="rId1854" Type="http://schemas.openxmlformats.org/officeDocument/2006/relationships/hyperlink" Target="https://summit.news/2020/06/01/george-floyds-brother-condemns-violent-riots/" TargetMode="External" /><Relationship Id="rId1855" Type="http://schemas.openxmlformats.org/officeDocument/2006/relationships/hyperlink" Target="https://disrn.com/news/gov-whitmer-lifts-michigan-stay-at-home-order" TargetMode="External" /><Relationship Id="rId1856" Type="http://schemas.openxmlformats.org/officeDocument/2006/relationships/hyperlink" Target="https://www.wtkr.com/news/gov-northam-authorizes-virginia-beach-leaders-to-implement-curfew-amid-protests" TargetMode="External" /><Relationship Id="rId1857" Type="http://schemas.openxmlformats.org/officeDocument/2006/relationships/hyperlink" Target="https://summit.news/2020/06/01/gun-security-stocks-surge-after-nationwide-riots/" TargetMode="External" /><Relationship Id="rId1858" Type="http://schemas.openxmlformats.org/officeDocument/2006/relationships/hyperlink" Target="https://disrn.com/news/historic-st-johns-church-set-on-fire-in-dc-riots" TargetMode="External" /><Relationship Id="rId1859" Type="http://schemas.openxmlformats.org/officeDocument/2006/relationships/hyperlink" Target="https://pjmedia.com/news-and-politics/tyler-o-neil/2020/06/01/iconic-d-c-monuments-vandalized-in-riots-do-black-vets-count-n477953" TargetMode="External" /><Relationship Id="rId186" Type="http://schemas.openxmlformats.org/officeDocument/2006/relationships/header" Target="header42.xml" /><Relationship Id="rId1860" Type="http://schemas.openxmlformats.org/officeDocument/2006/relationships/hyperlink" Target="https://www.redstate.com/bonchie/2020/06/01/judge-sullivan-delivers-response-in-flynn-case-and-its-something/" TargetMode="External" /><Relationship Id="rId1861" Type="http://schemas.openxmlformats.org/officeDocument/2006/relationships/hyperlink" Target="https://abc7chicago.com/looting-chicago-suburbs-national-guard-protests-aurora/6224506/" TargetMode="External" /><Relationship Id="rId1862" Type="http://schemas.openxmlformats.org/officeDocument/2006/relationships/hyperlink" Target="https://disrn.com/news/man-killed-after-louisville-police-national-guard-fire-into-crowd" TargetMode="External" /><Relationship Id="rId1863" Type="http://schemas.openxmlformats.org/officeDocument/2006/relationships/hyperlink" Target="https://newswithviews.com/maoist-rebellions-in-america-inspired-by-china" TargetMode="External" /><Relationship Id="rId1864" Type="http://schemas.openxmlformats.org/officeDocument/2006/relationships/hyperlink" Target="https://nypost.com/2020/05/31/mayor-de-blasios-daughter-chiara-arrested-at-manhattan-protest/" TargetMode="External" /><Relationship Id="rId1865" Type="http://schemas.openxmlformats.org/officeDocument/2006/relationships/hyperlink" Target="https://disrn.com/news/minnesota-new-york-mayors-say-riots-were-organized-chicago-officials-request-federal-investigation" TargetMode="External" /><Relationship Id="rId1866" Type="http://schemas.openxmlformats.org/officeDocument/2006/relationships/hyperlink" Target="https://nypost.com/2020/06/01/molotov-cocktail-tossing-lawyers-tried-to-pass-out-explosives-cops/" TargetMode="External" /><Relationship Id="rId1867" Type="http://schemas.openxmlformats.org/officeDocument/2006/relationships/hyperlink" Target="https://summit.news/2020/06/01/new-york-cops-enforce-social-distancing-despite-riots-just-2-miles-away/" TargetMode="External" /><Relationship Id="rId1868" Type="http://schemas.openxmlformats.org/officeDocument/2006/relationships/hyperlink" Target="https://summit.news/2020/06/01/organised-violence-rioters-are-finding-huge-piles-of-bricks-in-us-cities/" TargetMode="External" /><Relationship Id="rId1869" Type="http://schemas.openxmlformats.org/officeDocument/2006/relationships/hyperlink" Target="https://www.reuters.com/article/us-hongkong-protests-usa-pompeo/pompeo-says-u-s-considering-welcoming-hong-kong-people-entrepreneurs-idUSKBN23837A" TargetMode="External" /><Relationship Id="rId187" Type="http://schemas.openxmlformats.org/officeDocument/2006/relationships/footer" Target="footer42.xml" /><Relationship Id="rId1870" Type="http://schemas.openxmlformats.org/officeDocument/2006/relationships/hyperlink" Target="https://nypost.com/2020/06/01/protester-loses-eye-after-being-struck-by-police-tear-gas-canister/" TargetMode="External" /><Relationship Id="rId1871" Type="http://schemas.openxmlformats.org/officeDocument/2006/relationships/hyperlink" Target="https://newswithviews.com/racism-is-a-two-way-street" TargetMode="External" /><Relationship Id="rId1872" Type="http://schemas.openxmlformats.org/officeDocument/2006/relationships/hyperlink" Target="https://disrn.com/news/rioters-set-fire-to-home-with-child-inside-blocked-firefighter-access" TargetMode="External" /><Relationship Id="rId1873" Type="http://schemas.openxmlformats.org/officeDocument/2006/relationships/hyperlink" Target="https://newswithviews.com/ruminations-of-a-baby-boomer-racial-conflict-forever-in-america" TargetMode="External" /><Relationship Id="rId1874" Type="http://schemas.openxmlformats.org/officeDocument/2006/relationships/hyperlink" Target="https://pjmedia.com/news-and-politics/matt-margolis/2020/06/01/santa-monica-looter-admits-hes-doing-it-for-the-money-not-george-floyd-n477962" TargetMode="External" /><Relationship Id="rId1875" Type="http://schemas.openxmlformats.org/officeDocument/2006/relationships/hyperlink" Target="https://dailycaller.com/2020/06/01/seattle-mayor-durkan-protests/" TargetMode="External" /><Relationship Id="rId1876" Type="http://schemas.openxmlformats.org/officeDocument/2006/relationships/hyperlink" Target="https://disrn.com/news/sen-ted-cruz-slams-justin-timberlake-over-bailout-money-for-lawless-rioters" TargetMode="External" /><Relationship Id="rId1877" Type="http://schemas.openxmlformats.org/officeDocument/2006/relationships/hyperlink" Target="https://disrn.com/news/son-of-minnesotas-attorney-general-declares-his-official-support-of-antifa" TargetMode="External" /><Relationship Id="rId1878" Type="http://schemas.openxmlformats.org/officeDocument/2006/relationships/hyperlink" Target="https://dailycaller.com/2020/05/31/susan-rice-russia-riots-george-floyd-protests/" TargetMode="External" /><Relationship Id="rId1879" Type="http://schemas.openxmlformats.org/officeDocument/2006/relationships/hyperlink" Target="https://disrn.com/news/trump-mobilizes-us-military-to-disperse-riots" TargetMode="External" /><Relationship Id="rId188" Type="http://schemas.openxmlformats.org/officeDocument/2006/relationships/hyperlink" Target="https://advance.lexis.com/api/document?collection=news&amp;id=urn:contentItem:60HC-PY01-JBT2-3049-00000-00&amp;context=1519360" TargetMode="External" /><Relationship Id="rId1880" Type="http://schemas.openxmlformats.org/officeDocument/2006/relationships/hyperlink" Target="https://disrn.com/news/trump-leaves-white-house-to-visit-church-burned-by-rioters" TargetMode="External" /><Relationship Id="rId1881" Type="http://schemas.openxmlformats.org/officeDocument/2006/relationships/hyperlink" Target="https://summit.news/2020/06/01/video-rioters-burn-property-of-homeless-people-in-austin/" TargetMode="External" /><Relationship Id="rId1882" Type="http://schemas.openxmlformats.org/officeDocument/2006/relationships/hyperlink" Target="https://summit.news/2020/06/01/video-white-people-portland-cops-take-a-knee-to-ask-forgiveness-for-racism/" TargetMode="External" /><Relationship Id="rId1883" Type="http://schemas.openxmlformats.org/officeDocument/2006/relationships/hyperlink" Target="https://disrn.com/news/trump-to-address-nation-at-630-pm-et" TargetMode="External" /><Relationship Id="rId1884" Type="http://schemas.openxmlformats.org/officeDocument/2006/relationships/hyperlink" Target="https://voiceofeurope.com/2020/06/afd-spokesman-trump-needs-to-go-after-antifa-internationally/" TargetMode="External" /><Relationship Id="rId1885" Type="http://schemas.openxmlformats.org/officeDocument/2006/relationships/hyperlink" Target="https://voiceofeurope.com/2020/06/belgium-police-halt-planned-black-lives-matter-demonstration-in-brussels/" TargetMode="External" /><Relationship Id="rId1886" Type="http://schemas.openxmlformats.org/officeDocument/2006/relationships/hyperlink" Target="https://www.breitbart.com/europe/2020/06/01/boris-changed-mind-huawei-govt-explores-support-british-tech-reports/" TargetMode="External" /><Relationship Id="rId1887" Type="http://schemas.openxmlformats.org/officeDocument/2006/relationships/hyperlink" Target="https://reclaimthenet.org/british-man-snapchat-arrested-george-floyd-hate-crime-post" TargetMode="External" /><Relationship Id="rId1888" Type="http://schemas.openxmlformats.org/officeDocument/2006/relationships/hyperlink" Target="https://www.breitbart.com/europe/2020/06/01/uk-govt-make-sex-between-people-different-households-illegal/" TargetMode="External" /><Relationship Id="rId1889" Type="http://schemas.openxmlformats.org/officeDocument/2006/relationships/hyperlink" Target="https://voiceofeurope.com/2020/06/netherlands-wuhan-virus-outbreak-in-mosque-after-it-ignores-lockdown/" TargetMode="External" /><Relationship Id="rId189" Type="http://schemas.openxmlformats.org/officeDocument/2006/relationships/image" Target="media/image10.png" /><Relationship Id="rId1890" Type="http://schemas.openxmlformats.org/officeDocument/2006/relationships/hyperlink" Target="https://mobile.reuters.com/article/amp/idUSKBN2370OQ" TargetMode="External" /><Relationship Id="rId1891" Type="http://schemas.openxmlformats.org/officeDocument/2006/relationships/hyperlink" Target="https://www.breitbart.com/europe/2020/06/01/23-arrested-london-black-lives-matter-protests-police-assaulted/" TargetMode="External" /><Relationship Id="rId1892" Type="http://schemas.openxmlformats.org/officeDocument/2006/relationships/hyperlink" Target="https://www.breitbart.com/europe/2020/06/01/johnson-blocks-peerage-remainer-bercow/" TargetMode="External" /><Relationship Id="rId1893" Type="http://schemas.openxmlformats.org/officeDocument/2006/relationships/hyperlink" Target="https://www.breitbart.com/europe/2020/06/01/revealed-one-anti-cummings-witness-drove-250-miles-during-lockdown-another-admits-he-made-sighting-up/" TargetMode="External" /><Relationship Id="rId1894" Type="http://schemas.openxmlformats.org/officeDocument/2006/relationships/hyperlink" Target="https://www.breitbart.com/europe/2020/06/01/watch-london-protest-we-need-to-burn-this-sht-the-west-is-falling/" TargetMode="External" /><Relationship Id="rId1895" Type="http://schemas.openxmlformats.org/officeDocument/2006/relationships/hyperlink" Target="https://www.breitbart.com/europe/2020/06/01/younes-serroukh-sentenced-having-loaded-gun-westminster-london/" TargetMode="External" /><Relationship Id="rId1896" Type="http://schemas.openxmlformats.org/officeDocument/2006/relationships/hyperlink" Target="https://voiceofeurope.com/2020/06/serbian-forces-raid-politicians-home-before-alleged-poisoning/" TargetMode="External" /><Relationship Id="rId1897" Type="http://schemas.openxmlformats.org/officeDocument/2006/relationships/hyperlink" Target="https://www.insideover.com/politics/joe-biden-tapes-emerge-in-ukraine.html" TargetMode="External" /><Relationship Id="rId1898" Type="http://schemas.openxmlformats.org/officeDocument/2006/relationships/hyperlink" Target="https://reclaimthenet.org/apple-google-support-protesters" TargetMode="External" /><Relationship Id="rId1899" Type="http://schemas.openxmlformats.org/officeDocument/2006/relationships/hyperlink" Target="https://summit.news/2020/06/01/communist-chinese-iranian-officials-celebrate-unrest-in-america/" TargetMode="External" /><Relationship Id="rId19" Type="http://schemas.openxmlformats.org/officeDocument/2006/relationships/hyperlink" Target="https://advance.lexis.com/api/document?collection=news&amp;id=urn:contentItem:602P-YY71-JBSN-31GY-00000-00&amp;context=1519360" TargetMode="External" /><Relationship Id="rId190" Type="http://schemas.openxmlformats.org/officeDocument/2006/relationships/hyperlink" Target="http://www.upi.com/topic/Superior_Court/" TargetMode="External" /><Relationship Id="rId1900" Type="http://schemas.openxmlformats.org/officeDocument/2006/relationships/hyperlink" Target="https://www.bbc.com/news/world-asia-china-52877411" TargetMode="External" /><Relationship Id="rId1901" Type="http://schemas.openxmlformats.org/officeDocument/2006/relationships/hyperlink" Target="https://www.dailymail.co.uk/news/article-8375361/Student-activist-Drew-Pavlou-suspended-UQ-attacked-Chinese-state-media.html" TargetMode="External" /><Relationship Id="rId1902" Type="http://schemas.openxmlformats.org/officeDocument/2006/relationships/hyperlink" Target="https://www.dailymail.co.uk/news/article-8374817/Some-Australias-beloved-chocolates-including-Snickers-Maltesers-CHINA.html" TargetMode="External" /><Relationship Id="rId1903" Type="http://schemas.openxmlformats.org/officeDocument/2006/relationships/hyperlink" Target="https://www.dailymail.co.uk/news/article-8375483/Thousands-New-Zealanders-flood-streets-Black-Lives-Matter-rally-support-George-Floyd.html" TargetMode="External" /><Relationship Id="rId1904" Type="http://schemas.openxmlformats.org/officeDocument/2006/relationships/hyperlink" Target="https://disrn.com/news/congo-health-minister-confirms-new-ebola-outbreak" TargetMode="External" /><Relationship Id="rId1905" Type="http://schemas.openxmlformats.org/officeDocument/2006/relationships/hyperlink" Target="https://www.upi.com/Top_News/US/2020/06/01/US-to-send-2M-doses-of-hydroxychloroquine-to-Brazil/9641590996709/" TargetMode="External" /><Relationship Id="rId1906" Type="http://schemas.openxmlformats.org/officeDocument/2006/relationships/hyperlink" Target="https://www.breitbart.com/europe/2020/06/01/former-aussie-pm-migrant-boats-keep-coming-uk-lets-them-stay/" TargetMode="External" /><Relationship Id="rId1907" Type="http://schemas.openxmlformats.org/officeDocument/2006/relationships/hyperlink" Target="https://voiceofeurope.com/2020/06/france-thousands-of-illegal-migrants-demonstrate-in-paris-video/" TargetMode="External" /><Relationship Id="rId1908" Type="http://schemas.openxmlformats.org/officeDocument/2006/relationships/hyperlink" Target="https://voiceofeurope.com/2020/06/greece-police-injured-in-anti-migrant-riot-fence-nearing-completion/" TargetMode="External" /><Relationship Id="rId1909" Type="http://schemas.openxmlformats.org/officeDocument/2006/relationships/hyperlink" Target="https://voiceofeurope.com/2020/06/greece-229-illegal-migrants-land-on-lesvos-in-may/" TargetMode="External" /><Relationship Id="rId191" Type="http://schemas.openxmlformats.org/officeDocument/2006/relationships/hyperlink" Target="http://www.upi.com/topic/COVID-19/" TargetMode="External" /><Relationship Id="rId1910" Type="http://schemas.openxmlformats.org/officeDocument/2006/relationships/hyperlink" Target="https://voiceofeurope.com/2020/06/un-doesnt-like-the-terms-wife-or-husband/" TargetMode="External" /><Relationship Id="rId1911" Type="http://schemas.openxmlformats.org/officeDocument/2006/relationships/header" Target="header382.xml" /><Relationship Id="rId1912" Type="http://schemas.openxmlformats.org/officeDocument/2006/relationships/header" Target="header383.xml" /><Relationship Id="rId1913" Type="http://schemas.openxmlformats.org/officeDocument/2006/relationships/footer" Target="footer382.xml" /><Relationship Id="rId1914" Type="http://schemas.openxmlformats.org/officeDocument/2006/relationships/footer" Target="footer383.xml" /><Relationship Id="rId1915" Type="http://schemas.openxmlformats.org/officeDocument/2006/relationships/header" Target="header384.xml" /><Relationship Id="rId1916" Type="http://schemas.openxmlformats.org/officeDocument/2006/relationships/footer" Target="footer384.xml" /><Relationship Id="rId1917" Type="http://schemas.openxmlformats.org/officeDocument/2006/relationships/hyperlink" Target="https://advance.lexis.com/api/document?collection=news&amp;id=urn:contentItem:602J-0BN1-JCT2-K3YG-00000-00&amp;context=1519360" TargetMode="External" /><Relationship Id="rId1918" Type="http://schemas.openxmlformats.org/officeDocument/2006/relationships/header" Target="header385.xml" /><Relationship Id="rId1919" Type="http://schemas.openxmlformats.org/officeDocument/2006/relationships/header" Target="header386.xml" /><Relationship Id="rId192" Type="http://schemas.openxmlformats.org/officeDocument/2006/relationships/header" Target="header43.xml" /><Relationship Id="rId1920" Type="http://schemas.openxmlformats.org/officeDocument/2006/relationships/footer" Target="footer385.xml" /><Relationship Id="rId1921" Type="http://schemas.openxmlformats.org/officeDocument/2006/relationships/footer" Target="footer386.xml" /><Relationship Id="rId1922" Type="http://schemas.openxmlformats.org/officeDocument/2006/relationships/header" Target="header387.xml" /><Relationship Id="rId1923" Type="http://schemas.openxmlformats.org/officeDocument/2006/relationships/footer" Target="footer387.xml" /><Relationship Id="rId1924" Type="http://schemas.openxmlformats.org/officeDocument/2006/relationships/hyperlink" Target="https://advance.lexis.com/api/document?collection=news&amp;id=urn:contentItem:606K-51F1-JB20-G2CM-00000-00&amp;context=1519360" TargetMode="External" /><Relationship Id="rId1925" Type="http://schemas.openxmlformats.org/officeDocument/2006/relationships/header" Target="header388.xml" /><Relationship Id="rId1926" Type="http://schemas.openxmlformats.org/officeDocument/2006/relationships/header" Target="header389.xml" /><Relationship Id="rId1927" Type="http://schemas.openxmlformats.org/officeDocument/2006/relationships/footer" Target="footer388.xml" /><Relationship Id="rId1928" Type="http://schemas.openxmlformats.org/officeDocument/2006/relationships/footer" Target="footer389.xml" /><Relationship Id="rId1929" Type="http://schemas.openxmlformats.org/officeDocument/2006/relationships/header" Target="header390.xml" /><Relationship Id="rId193" Type="http://schemas.openxmlformats.org/officeDocument/2006/relationships/header" Target="header44.xml" /><Relationship Id="rId1930" Type="http://schemas.openxmlformats.org/officeDocument/2006/relationships/footer" Target="footer390.xml" /><Relationship Id="rId1931" Type="http://schemas.openxmlformats.org/officeDocument/2006/relationships/hyperlink" Target="https://advance.lexis.com/api/document?collection=news&amp;id=urn:contentItem:61G1-D9W1-DYVR-P01P-00000-00&amp;context=1519360" TargetMode="External" /><Relationship Id="rId1932" Type="http://schemas.openxmlformats.org/officeDocument/2006/relationships/hyperlink" Target="https://rush.house.gov/media-center/press-releases/rush-statement-on-the-51st-anniversary-of-the-murder-of-fred-hampton" TargetMode="External" /><Relationship Id="rId1933" Type="http://schemas.openxmlformats.org/officeDocument/2006/relationships/header" Target="header391.xml" /><Relationship Id="rId1934" Type="http://schemas.openxmlformats.org/officeDocument/2006/relationships/header" Target="header392.xml" /><Relationship Id="rId1935" Type="http://schemas.openxmlformats.org/officeDocument/2006/relationships/footer" Target="footer391.xml" /><Relationship Id="rId1936" Type="http://schemas.openxmlformats.org/officeDocument/2006/relationships/footer" Target="footer392.xml" /><Relationship Id="rId1937" Type="http://schemas.openxmlformats.org/officeDocument/2006/relationships/header" Target="header393.xml" /><Relationship Id="rId1938" Type="http://schemas.openxmlformats.org/officeDocument/2006/relationships/footer" Target="footer393.xml" /><Relationship Id="rId1939" Type="http://schemas.openxmlformats.org/officeDocument/2006/relationships/hyperlink" Target="https://advance.lexis.com/api/document?collection=news&amp;id=urn:contentItem:61FK-G9V1-JC11-13RD-00000-00&amp;context=1519360" TargetMode="External" /><Relationship Id="rId194" Type="http://schemas.openxmlformats.org/officeDocument/2006/relationships/footer" Target="footer43.xml" /><Relationship Id="rId1940" Type="http://schemas.openxmlformats.org/officeDocument/2006/relationships/header" Target="header394.xml" /><Relationship Id="rId1941" Type="http://schemas.openxmlformats.org/officeDocument/2006/relationships/header" Target="header395.xml" /><Relationship Id="rId1942" Type="http://schemas.openxmlformats.org/officeDocument/2006/relationships/footer" Target="footer394.xml" /><Relationship Id="rId1943" Type="http://schemas.openxmlformats.org/officeDocument/2006/relationships/footer" Target="footer395.xml" /><Relationship Id="rId1944" Type="http://schemas.openxmlformats.org/officeDocument/2006/relationships/header" Target="header396.xml" /><Relationship Id="rId1945" Type="http://schemas.openxmlformats.org/officeDocument/2006/relationships/footer" Target="footer396.xml" /><Relationship Id="rId1946" Type="http://schemas.openxmlformats.org/officeDocument/2006/relationships/hyperlink" Target="https://advance.lexis.com/api/document?collection=news&amp;id=urn:contentItem:61FH-VP21-DYTH-G4TP-00000-00&amp;context=1519360" TargetMode="External" /><Relationship Id="rId1947" Type="http://schemas.openxmlformats.org/officeDocument/2006/relationships/header" Target="header397.xml" /><Relationship Id="rId1948" Type="http://schemas.openxmlformats.org/officeDocument/2006/relationships/header" Target="header398.xml" /><Relationship Id="rId1949" Type="http://schemas.openxmlformats.org/officeDocument/2006/relationships/footer" Target="footer397.xml" /><Relationship Id="rId195" Type="http://schemas.openxmlformats.org/officeDocument/2006/relationships/footer" Target="footer44.xml" /><Relationship Id="rId1950" Type="http://schemas.openxmlformats.org/officeDocument/2006/relationships/footer" Target="footer398.xml" /><Relationship Id="rId1951" Type="http://schemas.openxmlformats.org/officeDocument/2006/relationships/header" Target="header399.xml" /><Relationship Id="rId1952" Type="http://schemas.openxmlformats.org/officeDocument/2006/relationships/footer" Target="footer399.xml" /><Relationship Id="rId1953" Type="http://schemas.openxmlformats.org/officeDocument/2006/relationships/hyperlink" Target="https://advance.lexis.com/api/document?collection=news&amp;id=urn:contentItem:60DV-2T31-JBPX-X00S-00000-00&amp;context=1519360" TargetMode="External" /><Relationship Id="rId1954" Type="http://schemas.openxmlformats.org/officeDocument/2006/relationships/image" Target="media/image29.png" /><Relationship Id="rId1955" Type="http://schemas.openxmlformats.org/officeDocument/2006/relationships/header" Target="header400.xml" /><Relationship Id="rId1956" Type="http://schemas.openxmlformats.org/officeDocument/2006/relationships/header" Target="header401.xml" /><Relationship Id="rId1957" Type="http://schemas.openxmlformats.org/officeDocument/2006/relationships/footer" Target="footer400.xml" /><Relationship Id="rId1958" Type="http://schemas.openxmlformats.org/officeDocument/2006/relationships/footer" Target="footer401.xml" /><Relationship Id="rId1959" Type="http://schemas.openxmlformats.org/officeDocument/2006/relationships/header" Target="header402.xml" /><Relationship Id="rId196" Type="http://schemas.openxmlformats.org/officeDocument/2006/relationships/header" Target="header45.xml" /><Relationship Id="rId1960" Type="http://schemas.openxmlformats.org/officeDocument/2006/relationships/footer" Target="footer402.xml" /><Relationship Id="rId1961" Type="http://schemas.openxmlformats.org/officeDocument/2006/relationships/hyperlink" Target="https://advance.lexis.com/api/document?collection=news&amp;id=urn:contentItem:61FM-9M71-JDKC-R1D9-00000-00&amp;context=1519360" TargetMode="External" /><Relationship Id="rId1962" Type="http://schemas.openxmlformats.org/officeDocument/2006/relationships/header" Target="header403.xml" /><Relationship Id="rId1963" Type="http://schemas.openxmlformats.org/officeDocument/2006/relationships/header" Target="header404.xml" /><Relationship Id="rId1964" Type="http://schemas.openxmlformats.org/officeDocument/2006/relationships/footer" Target="footer403.xml" /><Relationship Id="rId1965" Type="http://schemas.openxmlformats.org/officeDocument/2006/relationships/footer" Target="footer404.xml" /><Relationship Id="rId1966" Type="http://schemas.openxmlformats.org/officeDocument/2006/relationships/header" Target="header405.xml" /><Relationship Id="rId1967" Type="http://schemas.openxmlformats.org/officeDocument/2006/relationships/footer" Target="footer405.xml" /><Relationship Id="rId1968" Type="http://schemas.openxmlformats.org/officeDocument/2006/relationships/hyperlink" Target="https://advance.lexis.com/api/document?collection=news&amp;id=urn:contentItem:618D-HM91-JBSN-32WT-00000-00&amp;context=1519360" TargetMode="External" /><Relationship Id="rId1969" Type="http://schemas.openxmlformats.org/officeDocument/2006/relationships/header" Target="header406.xml" /><Relationship Id="rId197" Type="http://schemas.openxmlformats.org/officeDocument/2006/relationships/footer" Target="footer45.xml" /><Relationship Id="rId1970" Type="http://schemas.openxmlformats.org/officeDocument/2006/relationships/header" Target="header407.xml" /><Relationship Id="rId1971" Type="http://schemas.openxmlformats.org/officeDocument/2006/relationships/footer" Target="footer406.xml" /><Relationship Id="rId1972" Type="http://schemas.openxmlformats.org/officeDocument/2006/relationships/footer" Target="footer407.xml" /><Relationship Id="rId1973" Type="http://schemas.openxmlformats.org/officeDocument/2006/relationships/header" Target="header408.xml" /><Relationship Id="rId1974" Type="http://schemas.openxmlformats.org/officeDocument/2006/relationships/footer" Target="footer408.xml" /><Relationship Id="rId1975" Type="http://schemas.openxmlformats.org/officeDocument/2006/relationships/hyperlink" Target="https://advance.lexis.com/api/document?collection=news&amp;id=urn:contentItem:60TK-MJW1-JC11-10CR-00000-00&amp;context=1519360" TargetMode="External" /><Relationship Id="rId1976" Type="http://schemas.openxmlformats.org/officeDocument/2006/relationships/hyperlink" Target="https://www.congress.gov/congressional-report/116th-congress/house-report/495/1?s=2&amp;r=2" TargetMode="External" /><Relationship Id="rId1977" Type="http://schemas.openxmlformats.org/officeDocument/2006/relationships/hyperlink" Target="https://learningpolicyinstitute.org/sites/default/files/product-files/Federal_Role_School_Discipline_REPORT.pdf" TargetMode="External" /><Relationship Id="rId1978" Type="http://schemas.openxmlformats.org/officeDocument/2006/relationships/hyperlink" Target="https://www.usccr.gov/pubs/2019/11-21-Are-Rights-a-Reality.pdf" TargetMode="External" /><Relationship Id="rId1979" Type="http://schemas.openxmlformats.org/officeDocument/2006/relationships/hyperlink" Target="https://edlabor.house.gov/download/linda-darling-hammond-testimony" TargetMode="External" /><Relationship Id="rId198" Type="http://schemas.openxmlformats.org/officeDocument/2006/relationships/hyperlink" Target="https://advance.lexis.com/api/document?collection=news&amp;id=urn:contentItem:60YY-3RB1-DY9S-T0HD-00000-00&amp;context=1519360" TargetMode="External" /><Relationship Id="rId1980" Type="http://schemas.openxmlformats.org/officeDocument/2006/relationships/hyperlink" Target="https://www.nationsreportcard.gov/dashboards/achievement_gaps.aspx" TargetMode="External" /><Relationship Id="rId1981" Type="http://schemas.openxmlformats.org/officeDocument/2006/relationships/hyperlink" Target="https://nces.ed.gov/fastfacts/display.asp?id=805" TargetMode="External" /><Relationship Id="rId1982" Type="http://schemas.openxmlformats.org/officeDocument/2006/relationships/hyperlink" Target="https://cepa.stanford.edu/content/separatestill-unequal-new-evidence-school-segregation-and-racial-academicachievement-gaps" TargetMode="External" /><Relationship Id="rId1983" Type="http://schemas.openxmlformats.org/officeDocument/2006/relationships/hyperlink" Target="http://www.civilrightsproject.ucla.edu/research/k-12-education/integrationand-diversity/harming-our-common-future-americas-segregated-schools-65years-after-brown/Brown-65-050919v4-final.pdf.;" TargetMode="External" /><Relationship Id="rId1984" Type="http://schemas.openxmlformats.org/officeDocument/2006/relationships/hyperlink" Target="https://edbuild.org/content/23-billion" TargetMode="External" /><Relationship Id="rId1985" Type="http://schemas.openxmlformats.org/officeDocument/2006/relationships/hyperlink" Target="https://edlabor.house.gov/imo/media/doc/LosenTestimony043019.pdf" TargetMode="External" /><Relationship Id="rId1986" Type="http://schemas.openxmlformats.org/officeDocument/2006/relationships/hyperlink" Target="https://nces.ed.gov/pubs2017/2017098.pdf" TargetMode="External" /><Relationship Id="rId1987" Type="http://schemas.openxmlformats.org/officeDocument/2006/relationships/hyperlink" Target="https://www.latimes.com/california/story/2020-07-16/latino-and-black-students-hard-hit-with-disparities-intheir-struggle-with-online-learning" TargetMode="External" /><Relationship Id="rId1988" Type="http://schemas.openxmlformats.org/officeDocument/2006/relationships/hyperlink" Target="https://www.fbi.gov/investigate/civil-rights/hate-crimes" TargetMode="External" /><Relationship Id="rId1989" Type="http://schemas.openxmlformats.org/officeDocument/2006/relationships/hyperlink" Target="https://www.nytimes.com/2019/11/12/us/hate-crimes-fbi-report.html" TargetMode="External" /><Relationship Id="rId199" Type="http://schemas.openxmlformats.org/officeDocument/2006/relationships/image" Target="media/image11.jpeg" /><Relationship Id="rId1990" Type="http://schemas.openxmlformats.org/officeDocument/2006/relationships/hyperlink" Target="https://www.educationdive.com/news/campus-police-departments-report-uptick-inhate-crimes-to-fbi/542383/(last" TargetMode="External" /><Relationship Id="rId1991" Type="http://schemas.openxmlformats.org/officeDocument/2006/relationships/hyperlink" Target="https://www.adl.org/news/press-releases/white-supremacists-increasecollege-campus-recruiting-efforts-for-third" TargetMode="External" /><Relationship Id="rId1992" Type="http://schemas.openxmlformats.org/officeDocument/2006/relationships/hyperlink" Target="https://www.cnn.com/2019/11/22/us/college-campuses-racist-incidents/index.html" TargetMode="External" /><Relationship Id="rId1993" Type="http://schemas.openxmlformats.org/officeDocument/2006/relationships/hyperlink" Target="https://www.bjs.gov/index.cfm?ty=pbdetail&amp;iid=5967" TargetMode="External" /><Relationship Id="rId1994" Type="http://schemas.openxmlformats.org/officeDocument/2006/relationships/hyperlink" Target="https://www.americanprogress.org/issues/race/news/2019/08/09/473299/addressingracial-trauma-hate-crimes-college-campuses/(last" TargetMode="External" /><Relationship Id="rId1995" Type="http://schemas.openxmlformats.org/officeDocument/2006/relationships/hyperlink" Target="http://civilrightsdocs.info/pdf/reports/HigherEd-Civil-Rights-Principles.pdf" TargetMode="External" /><Relationship Id="rId1996" Type="http://schemas.openxmlformats.org/officeDocument/2006/relationships/hyperlink" Target="https://thehill.com/homenews/administration/433312-federal-judge-rulesdevos-illegally-delayed-obama-era-special" TargetMode="External" /><Relationship Id="rId1997" Type="http://schemas.openxmlformats.org/officeDocument/2006/relationships/hyperlink" Target="https://www.usccr.gov/press/2019/20191121PR.pdf" TargetMode="External" /><Relationship Id="rId1998" Type="http://schemas.openxmlformats.org/officeDocument/2006/relationships/hyperlink" Target="https://go.usa.gov/xvNh4" TargetMode="External" /><Relationship Id="rId1999" Type="http://schemas.openxmlformats.org/officeDocument/2006/relationships/hyperlink" Target="https://www.gao.gov/products/GAO16-345" TargetMode="External" /><Relationship Id="rId2" Type="http://schemas.openxmlformats.org/officeDocument/2006/relationships/settings" Target="settings.xml" /><Relationship Id="rId20" Type="http://schemas.openxmlformats.org/officeDocument/2006/relationships/header" Target="header7.xml" /><Relationship Id="rId200" Type="http://schemas.openxmlformats.org/officeDocument/2006/relationships/header" Target="header46.xml" /><Relationship Id="rId2000" Type="http://schemas.openxmlformats.org/officeDocument/2006/relationships/hyperlink" Target="https://schooldiversity.org/pdf/DiversityResearchBriefNo10.pdf" TargetMode="External" /><Relationship Id="rId2001" Type="http://schemas.openxmlformats.org/officeDocument/2006/relationships/hyperlink" Target="https://www.urban.org/research/publication/effects-florida-tax-credit-scholarship-program-college-enrollment-andgraduation?utm_source=urban_EA&amp;utm_medium=email&amp;utm_campaign=florida_school_choice&amp;utm_term=ed" TargetMode="External" /><Relationship Id="rId2002" Type="http://schemas.openxmlformats.org/officeDocument/2006/relationships/hyperlink" Target="mailto:editor@targetednews.com" TargetMode="External" /><Relationship Id="rId2003" Type="http://schemas.openxmlformats.org/officeDocument/2006/relationships/hyperlink" Target="https://targetednews.com" TargetMode="External" /><Relationship Id="rId2004" Type="http://schemas.openxmlformats.org/officeDocument/2006/relationships/header" Target="header409.xml" /><Relationship Id="rId2005" Type="http://schemas.openxmlformats.org/officeDocument/2006/relationships/header" Target="header410.xml" /><Relationship Id="rId2006" Type="http://schemas.openxmlformats.org/officeDocument/2006/relationships/footer" Target="footer409.xml" /><Relationship Id="rId2007" Type="http://schemas.openxmlformats.org/officeDocument/2006/relationships/footer" Target="footer410.xml" /><Relationship Id="rId2008" Type="http://schemas.openxmlformats.org/officeDocument/2006/relationships/header" Target="header411.xml" /><Relationship Id="rId2009" Type="http://schemas.openxmlformats.org/officeDocument/2006/relationships/footer" Target="footer411.xml" /><Relationship Id="rId201" Type="http://schemas.openxmlformats.org/officeDocument/2006/relationships/header" Target="header47.xml" /><Relationship Id="rId2010" Type="http://schemas.openxmlformats.org/officeDocument/2006/relationships/hyperlink" Target="https://advance.lexis.com/api/document?collection=news&amp;id=urn:contentItem:60DV-2RC1-JBSS-S022-00000-00&amp;context=1519360" TargetMode="External" /><Relationship Id="rId2011" Type="http://schemas.openxmlformats.org/officeDocument/2006/relationships/header" Target="header412.xml" /><Relationship Id="rId2012" Type="http://schemas.openxmlformats.org/officeDocument/2006/relationships/header" Target="header413.xml" /><Relationship Id="rId2013" Type="http://schemas.openxmlformats.org/officeDocument/2006/relationships/footer" Target="footer412.xml" /><Relationship Id="rId2014" Type="http://schemas.openxmlformats.org/officeDocument/2006/relationships/footer" Target="footer413.xml" /><Relationship Id="rId2015" Type="http://schemas.openxmlformats.org/officeDocument/2006/relationships/header" Target="header414.xml" /><Relationship Id="rId2016" Type="http://schemas.openxmlformats.org/officeDocument/2006/relationships/footer" Target="footer414.xml" /><Relationship Id="rId2017" Type="http://schemas.openxmlformats.org/officeDocument/2006/relationships/hyperlink" Target="https://advance.lexis.com/api/document?collection=news&amp;id=urn:contentItem:618M-GSJ1-DY7P-T1SF-00000-00&amp;context=1519360" TargetMode="External" /><Relationship Id="rId2018" Type="http://schemas.openxmlformats.org/officeDocument/2006/relationships/header" Target="header415.xml" /><Relationship Id="rId2019" Type="http://schemas.openxmlformats.org/officeDocument/2006/relationships/header" Target="header416.xml" /><Relationship Id="rId202" Type="http://schemas.openxmlformats.org/officeDocument/2006/relationships/footer" Target="footer46.xml" /><Relationship Id="rId2020" Type="http://schemas.openxmlformats.org/officeDocument/2006/relationships/footer" Target="footer415.xml" /><Relationship Id="rId2021" Type="http://schemas.openxmlformats.org/officeDocument/2006/relationships/footer" Target="footer416.xml" /><Relationship Id="rId2022" Type="http://schemas.openxmlformats.org/officeDocument/2006/relationships/header" Target="header417.xml" /><Relationship Id="rId2023" Type="http://schemas.openxmlformats.org/officeDocument/2006/relationships/footer" Target="footer417.xml" /><Relationship Id="rId2024" Type="http://schemas.openxmlformats.org/officeDocument/2006/relationships/hyperlink" Target="https://advance.lexis.com/api/document?collection=news&amp;id=urn:contentItem:6082-7FT1-JCNX-32J9-00000-00&amp;context=1519360" TargetMode="External" /><Relationship Id="rId2025" Type="http://schemas.openxmlformats.org/officeDocument/2006/relationships/image" Target="media/image30.png" /><Relationship Id="rId2026" Type="http://schemas.openxmlformats.org/officeDocument/2006/relationships/hyperlink" Target="2020-06/30/PN_36fef909-dimage_story.jpg" TargetMode="External" /><Relationship Id="rId2027" Type="http://schemas.openxmlformats.org/officeDocument/2006/relationships/hyperlink" Target="https://menafn.com/1100412188/Readers-Digest-Reveals-the-50-Nicest-Places-in-America-2020-United-in-Kindness-and-Unveils-National-Survey-Results-That-Find-Local-Unity-Drives-American-Optimism-in-Tough-Times" TargetMode="External" /><Relationship Id="rId2028" Type="http://schemas.openxmlformats.org/officeDocument/2006/relationships/header" Target="header418.xml" /><Relationship Id="rId2029" Type="http://schemas.openxmlformats.org/officeDocument/2006/relationships/header" Target="header419.xml" /><Relationship Id="rId203" Type="http://schemas.openxmlformats.org/officeDocument/2006/relationships/footer" Target="footer47.xml" /><Relationship Id="rId2030" Type="http://schemas.openxmlformats.org/officeDocument/2006/relationships/footer" Target="footer418.xml" /><Relationship Id="rId2031" Type="http://schemas.openxmlformats.org/officeDocument/2006/relationships/footer" Target="footer419.xml" /><Relationship Id="rId2032" Type="http://schemas.openxmlformats.org/officeDocument/2006/relationships/header" Target="header420.xml" /><Relationship Id="rId2033" Type="http://schemas.openxmlformats.org/officeDocument/2006/relationships/footer" Target="footer420.xml" /><Relationship Id="rId2034" Type="http://schemas.openxmlformats.org/officeDocument/2006/relationships/hyperlink" Target="https://advance.lexis.com/api/document?collection=news&amp;id=urn:contentItem:603F-5SM1-JBKR-G1N1-00000-00&amp;context=1519360" TargetMode="External" /><Relationship Id="rId2035" Type="http://schemas.openxmlformats.org/officeDocument/2006/relationships/hyperlink" Target="https://nationalpost.com/news/local-news/anti-racism-march-in-central-alberta-postponed-after-angry-backlash/wcm/8998f103-3211-4d24-b0ba-3b884964eb8c" TargetMode="External" /><Relationship Id="rId2036" Type="http://schemas.openxmlformats.org/officeDocument/2006/relationships/hyperlink" Target="https://nationalpost.com/news/trudeau-defends-decision-to-attend-protest-despite-advice-to-avoid-large-crowds-during-covid-19?video_autoplay=true" TargetMode="External" /><Relationship Id="rId2037" Type="http://schemas.openxmlformats.org/officeDocument/2006/relationships/hyperlink" Target="https://nationalpost.com/news/world/terry-crews-tweets-black-supremacy-will-takeover-white-supremacy-sparking-backlash?video_autoplay=true" TargetMode="External" /><Relationship Id="rId2038" Type="http://schemas.openxmlformats.org/officeDocument/2006/relationships/header" Target="header421.xml" /><Relationship Id="rId2039" Type="http://schemas.openxmlformats.org/officeDocument/2006/relationships/header" Target="header422.xml" /><Relationship Id="rId204" Type="http://schemas.openxmlformats.org/officeDocument/2006/relationships/header" Target="header48.xml" /><Relationship Id="rId2040" Type="http://schemas.openxmlformats.org/officeDocument/2006/relationships/footer" Target="footer421.xml" /><Relationship Id="rId2041" Type="http://schemas.openxmlformats.org/officeDocument/2006/relationships/footer" Target="footer422.xml" /><Relationship Id="rId2042" Type="http://schemas.openxmlformats.org/officeDocument/2006/relationships/header" Target="header423.xml" /><Relationship Id="rId2043" Type="http://schemas.openxmlformats.org/officeDocument/2006/relationships/footer" Target="footer423.xml" /><Relationship Id="rId2044" Type="http://schemas.openxmlformats.org/officeDocument/2006/relationships/hyperlink" Target="https://advance.lexis.com/api/document?collection=news&amp;id=urn:contentItem:6146-XD31-DY7P-T169-00000-00&amp;context=1519360" TargetMode="External" /><Relationship Id="rId2045" Type="http://schemas.openxmlformats.org/officeDocument/2006/relationships/header" Target="header424.xml" /><Relationship Id="rId2046" Type="http://schemas.openxmlformats.org/officeDocument/2006/relationships/header" Target="header425.xml" /><Relationship Id="rId2047" Type="http://schemas.openxmlformats.org/officeDocument/2006/relationships/footer" Target="footer424.xml" /><Relationship Id="rId2048" Type="http://schemas.openxmlformats.org/officeDocument/2006/relationships/footer" Target="footer425.xml" /><Relationship Id="rId2049" Type="http://schemas.openxmlformats.org/officeDocument/2006/relationships/header" Target="header426.xml" /><Relationship Id="rId205" Type="http://schemas.openxmlformats.org/officeDocument/2006/relationships/footer" Target="footer48.xml" /><Relationship Id="rId2050" Type="http://schemas.openxmlformats.org/officeDocument/2006/relationships/footer" Target="footer426.xml" /><Relationship Id="rId2051" Type="http://schemas.openxmlformats.org/officeDocument/2006/relationships/hyperlink" Target="https://advance.lexis.com/api/document?collection=news&amp;id=urn:contentItem:607V-DXR1-JCB3-X0WF-00000-00&amp;context=1519360" TargetMode="External" /><Relationship Id="rId2052" Type="http://schemas.openxmlformats.org/officeDocument/2006/relationships/header" Target="header427.xml" /><Relationship Id="rId2053" Type="http://schemas.openxmlformats.org/officeDocument/2006/relationships/header" Target="header428.xml" /><Relationship Id="rId2054" Type="http://schemas.openxmlformats.org/officeDocument/2006/relationships/footer" Target="footer427.xml" /><Relationship Id="rId2055" Type="http://schemas.openxmlformats.org/officeDocument/2006/relationships/footer" Target="footer428.xml" /><Relationship Id="rId2056" Type="http://schemas.openxmlformats.org/officeDocument/2006/relationships/header" Target="header429.xml" /><Relationship Id="rId2057" Type="http://schemas.openxmlformats.org/officeDocument/2006/relationships/footer" Target="footer429.xml" /><Relationship Id="rId2058" Type="http://schemas.openxmlformats.org/officeDocument/2006/relationships/hyperlink" Target="https://advance.lexis.com/api/document?collection=news&amp;id=urn:contentItem:603K-CX11-DXH2-62BJ-00000-00&amp;context=1519360" TargetMode="External" /><Relationship Id="rId2059" Type="http://schemas.openxmlformats.org/officeDocument/2006/relationships/header" Target="header430.xml" /><Relationship Id="rId206" Type="http://schemas.openxmlformats.org/officeDocument/2006/relationships/hyperlink" Target="https://advance.lexis.com/api/document?collection=news&amp;id=urn:contentItem:60YY-52Y1-JC5B-G0P4-00000-00&amp;context=1519360" TargetMode="External" /><Relationship Id="rId2060" Type="http://schemas.openxmlformats.org/officeDocument/2006/relationships/header" Target="header431.xml" /><Relationship Id="rId2061" Type="http://schemas.openxmlformats.org/officeDocument/2006/relationships/footer" Target="footer430.xml" /><Relationship Id="rId2062" Type="http://schemas.openxmlformats.org/officeDocument/2006/relationships/footer" Target="footer431.xml" /><Relationship Id="rId2063" Type="http://schemas.openxmlformats.org/officeDocument/2006/relationships/header" Target="header432.xml" /><Relationship Id="rId2064" Type="http://schemas.openxmlformats.org/officeDocument/2006/relationships/footer" Target="footer432.xml" /><Relationship Id="rId2065" Type="http://schemas.openxmlformats.org/officeDocument/2006/relationships/hyperlink" Target="https://advance.lexis.com/api/document?collection=news&amp;id=urn:contentItem:603D-P261-JDK3-90CS-00000-00&amp;context=1519360" TargetMode="External" /><Relationship Id="rId2066" Type="http://schemas.openxmlformats.org/officeDocument/2006/relationships/header" Target="header433.xml" /><Relationship Id="rId2067" Type="http://schemas.openxmlformats.org/officeDocument/2006/relationships/header" Target="header434.xml" /><Relationship Id="rId2068" Type="http://schemas.openxmlformats.org/officeDocument/2006/relationships/footer" Target="footer433.xml" /><Relationship Id="rId2069" Type="http://schemas.openxmlformats.org/officeDocument/2006/relationships/footer" Target="footer434.xml" /><Relationship Id="rId207" Type="http://schemas.openxmlformats.org/officeDocument/2006/relationships/hyperlink" Target="https://apnews.com/article/election-2020-virus-outbreak-race-and-ethnicity-joe-biden-donald-trump-3f4d31aed98ca5080fb428d7cdc0c223" TargetMode="External" /><Relationship Id="rId2070" Type="http://schemas.openxmlformats.org/officeDocument/2006/relationships/header" Target="header435.xml" /><Relationship Id="rId2071" Type="http://schemas.openxmlformats.org/officeDocument/2006/relationships/footer" Target="footer435.xml" /><Relationship Id="rId2072" Type="http://schemas.openxmlformats.org/officeDocument/2006/relationships/hyperlink" Target="https://advance.lexis.com/api/document?collection=news&amp;id=urn:contentItem:605B-Y851-F00C-62PH-00000-00&amp;context=1519360" TargetMode="External" /><Relationship Id="rId2073" Type="http://schemas.openxmlformats.org/officeDocument/2006/relationships/header" Target="header436.xml" /><Relationship Id="rId2074" Type="http://schemas.openxmlformats.org/officeDocument/2006/relationships/header" Target="header437.xml" /><Relationship Id="rId2075" Type="http://schemas.openxmlformats.org/officeDocument/2006/relationships/footer" Target="footer436.xml" /><Relationship Id="rId2076" Type="http://schemas.openxmlformats.org/officeDocument/2006/relationships/footer" Target="footer437.xml" /><Relationship Id="rId2077" Type="http://schemas.openxmlformats.org/officeDocument/2006/relationships/header" Target="header438.xml" /><Relationship Id="rId2078" Type="http://schemas.openxmlformats.org/officeDocument/2006/relationships/footer" Target="footer438.xml" /><Relationship Id="rId2079" Type="http://schemas.openxmlformats.org/officeDocument/2006/relationships/hyperlink" Target="https://advance.lexis.com/api/document?collection=news&amp;id=urn:contentItem:602C-6GT1-JCJY-G2CG-00000-00&amp;context=1519360" TargetMode="External" /><Relationship Id="rId208" Type="http://schemas.openxmlformats.org/officeDocument/2006/relationships/header" Target="header49.xml" /><Relationship Id="rId2080" Type="http://schemas.openxmlformats.org/officeDocument/2006/relationships/header" Target="header439.xml" /><Relationship Id="rId2081" Type="http://schemas.openxmlformats.org/officeDocument/2006/relationships/header" Target="header440.xml" /><Relationship Id="rId2082" Type="http://schemas.openxmlformats.org/officeDocument/2006/relationships/footer" Target="footer439.xml" /><Relationship Id="rId2083" Type="http://schemas.openxmlformats.org/officeDocument/2006/relationships/footer" Target="footer440.xml" /><Relationship Id="rId2084" Type="http://schemas.openxmlformats.org/officeDocument/2006/relationships/header" Target="header441.xml" /><Relationship Id="rId2085" Type="http://schemas.openxmlformats.org/officeDocument/2006/relationships/footer" Target="footer441.xml" /><Relationship Id="rId2086" Type="http://schemas.openxmlformats.org/officeDocument/2006/relationships/hyperlink" Target="https://advance.lexis.com/api/document?collection=news&amp;id=urn:contentItem:611M-8YX1-JBG3-64X8-00000-00&amp;context=1519360" TargetMode="External" /><Relationship Id="rId2087" Type="http://schemas.openxmlformats.org/officeDocument/2006/relationships/hyperlink" Target="https://www.nytimes.com/2020/07/31/business/media/james-murdoch-resigns-news-corp.html" TargetMode="External" /><Relationship Id="rId2088" Type="http://schemas.openxmlformats.org/officeDocument/2006/relationships/header" Target="header442.xml" /><Relationship Id="rId2089" Type="http://schemas.openxmlformats.org/officeDocument/2006/relationships/header" Target="header443.xml" /><Relationship Id="rId209" Type="http://schemas.openxmlformats.org/officeDocument/2006/relationships/header" Target="header50.xml" /><Relationship Id="rId2090" Type="http://schemas.openxmlformats.org/officeDocument/2006/relationships/footer" Target="footer442.xml" /><Relationship Id="rId2091" Type="http://schemas.openxmlformats.org/officeDocument/2006/relationships/footer" Target="footer443.xml" /><Relationship Id="rId2092" Type="http://schemas.openxmlformats.org/officeDocument/2006/relationships/header" Target="header444.xml" /><Relationship Id="rId2093" Type="http://schemas.openxmlformats.org/officeDocument/2006/relationships/footer" Target="footer444.xml" /><Relationship Id="rId2094" Type="http://schemas.openxmlformats.org/officeDocument/2006/relationships/hyperlink" Target="https://advance.lexis.com/api/document?collection=news&amp;id=urn:contentItem:611V-TYW1-JBG3-612D-00000-00&amp;context=1519360" TargetMode="External" /><Relationship Id="rId2095" Type="http://schemas.openxmlformats.org/officeDocument/2006/relationships/header" Target="header445.xml" /><Relationship Id="rId2096" Type="http://schemas.openxmlformats.org/officeDocument/2006/relationships/header" Target="header446.xml" /><Relationship Id="rId2097" Type="http://schemas.openxmlformats.org/officeDocument/2006/relationships/footer" Target="footer445.xml" /><Relationship Id="rId2098" Type="http://schemas.openxmlformats.org/officeDocument/2006/relationships/footer" Target="footer446.xml" /><Relationship Id="rId2099" Type="http://schemas.openxmlformats.org/officeDocument/2006/relationships/header" Target="header447.xml" /><Relationship Id="rId21" Type="http://schemas.openxmlformats.org/officeDocument/2006/relationships/header" Target="header8.xml" /><Relationship Id="rId210" Type="http://schemas.openxmlformats.org/officeDocument/2006/relationships/footer" Target="footer49.xml" /><Relationship Id="rId2100" Type="http://schemas.openxmlformats.org/officeDocument/2006/relationships/footer" Target="footer447.xml" /><Relationship Id="rId2101" Type="http://schemas.openxmlformats.org/officeDocument/2006/relationships/hyperlink" Target="https://advance.lexis.com/api/document?collection=news&amp;id=urn:contentItem:61GF-HPM1-JC11-1399-00000-00&amp;context=1519360" TargetMode="External" /><Relationship Id="rId2102" Type="http://schemas.openxmlformats.org/officeDocument/2006/relationships/header" Target="header448.xml" /><Relationship Id="rId2103" Type="http://schemas.openxmlformats.org/officeDocument/2006/relationships/header" Target="header449.xml" /><Relationship Id="rId2104" Type="http://schemas.openxmlformats.org/officeDocument/2006/relationships/footer" Target="footer448.xml" /><Relationship Id="rId2105" Type="http://schemas.openxmlformats.org/officeDocument/2006/relationships/footer" Target="footer449.xml" /><Relationship Id="rId2106" Type="http://schemas.openxmlformats.org/officeDocument/2006/relationships/header" Target="header450.xml" /><Relationship Id="rId2107" Type="http://schemas.openxmlformats.org/officeDocument/2006/relationships/footer" Target="footer450.xml" /><Relationship Id="rId2108" Type="http://schemas.openxmlformats.org/officeDocument/2006/relationships/hyperlink" Target="https://advance.lexis.com/api/document?collection=news&amp;id=urn:contentItem:60S0-YYT1-JCB3-X4F2-00000-00&amp;context=1519360" TargetMode="External" /><Relationship Id="rId2109" Type="http://schemas.openxmlformats.org/officeDocument/2006/relationships/header" Target="header451.xml" /><Relationship Id="rId211" Type="http://schemas.openxmlformats.org/officeDocument/2006/relationships/footer" Target="footer50.xml" /><Relationship Id="rId2110" Type="http://schemas.openxmlformats.org/officeDocument/2006/relationships/header" Target="header452.xml" /><Relationship Id="rId2111" Type="http://schemas.openxmlformats.org/officeDocument/2006/relationships/footer" Target="footer451.xml" /><Relationship Id="rId2112" Type="http://schemas.openxmlformats.org/officeDocument/2006/relationships/footer" Target="footer452.xml" /><Relationship Id="rId2113" Type="http://schemas.openxmlformats.org/officeDocument/2006/relationships/header" Target="header453.xml" /><Relationship Id="rId2114" Type="http://schemas.openxmlformats.org/officeDocument/2006/relationships/footer" Target="footer453.xml" /><Relationship Id="rId2115" Type="http://schemas.openxmlformats.org/officeDocument/2006/relationships/hyperlink" Target="https://advance.lexis.com/api/document?collection=news&amp;id=urn:contentItem:61FT-C2G1-DXY4-X09C-00000-00&amp;context=1519360" TargetMode="External" /><Relationship Id="rId2116" Type="http://schemas.openxmlformats.org/officeDocument/2006/relationships/hyperlink" Target="https://www.nytimes.com/2020/12/02/arts/zanele-muholi-tate-modern.html" TargetMode="External" /><Relationship Id="rId2117" Type="http://schemas.openxmlformats.org/officeDocument/2006/relationships/header" Target="header454.xml" /><Relationship Id="rId2118" Type="http://schemas.openxmlformats.org/officeDocument/2006/relationships/header" Target="header455.xml" /><Relationship Id="rId2119" Type="http://schemas.openxmlformats.org/officeDocument/2006/relationships/footer" Target="footer454.xml" /><Relationship Id="rId212" Type="http://schemas.openxmlformats.org/officeDocument/2006/relationships/header" Target="header51.xml" /><Relationship Id="rId2120" Type="http://schemas.openxmlformats.org/officeDocument/2006/relationships/footer" Target="footer455.xml" /><Relationship Id="rId2121" Type="http://schemas.openxmlformats.org/officeDocument/2006/relationships/header" Target="header456.xml" /><Relationship Id="rId2122" Type="http://schemas.openxmlformats.org/officeDocument/2006/relationships/footer" Target="footer456.xml" /><Relationship Id="rId2123" Type="http://schemas.openxmlformats.org/officeDocument/2006/relationships/hyperlink" Target="https://advance.lexis.com/api/document?collection=news&amp;id=urn:contentItem:60CS-H0C1-F03R-N33W-00000-00&amp;context=1519360" TargetMode="External" /><Relationship Id="rId2124" Type="http://schemas.openxmlformats.org/officeDocument/2006/relationships/hyperlink" Target="http://www.nakedcapitalism.com" TargetMode="External" /><Relationship Id="rId2125" Type="http://schemas.openxmlformats.org/officeDocument/2006/relationships/hyperlink" Target="https://news.ycombinator.com/item?id=23878508" TargetMode="External" /><Relationship Id="rId2126" Type="http://schemas.openxmlformats.org/officeDocument/2006/relationships/hyperlink" Target="https://t.co/Tt0RjWLyLI" TargetMode="External" /><Relationship Id="rId2127" Type="http://schemas.openxmlformats.org/officeDocument/2006/relationships/hyperlink" Target="https://www.nakedcapitalism.com/2020/07/links-7-18-2020.html?utm_source=feedburner&amp;#38;utm_medium=feed&amp;#38;utm_campaign=Feed:+NakedCapitalism+%28naked+capitalism%29#" TargetMode="External" /><Relationship Id="rId2128" Type="http://schemas.openxmlformats.org/officeDocument/2006/relationships/hyperlink" Target="https://www.atlantamagazine.com/news-culture-articles/the-icon-of-icons-remembering-civil-rights-hero-congressman-john-lewis/" TargetMode="External" /><Relationship Id="rId2129" Type="http://schemas.openxmlformats.org/officeDocument/2006/relationships/hyperlink" Target="https://thewire.in/world/remembering-nelson-mandela-july-18" TargetMode="External" /><Relationship Id="rId213" Type="http://schemas.openxmlformats.org/officeDocument/2006/relationships/footer" Target="footer51.xml" /><Relationship Id="rId2130" Type="http://schemas.openxmlformats.org/officeDocument/2006/relationships/hyperlink" Target="https://petapixel.com/2020/07/17/a-hypnotic-microscope-time-lapse-of-chemicals-crystalizing/" TargetMode="External" /><Relationship Id="rId2131" Type="http://schemas.openxmlformats.org/officeDocument/2006/relationships/hyperlink" Target="https://news.yahoo.com/scientists-identify-six-different-types-185531392.html" TargetMode="External" /><Relationship Id="rId2132" Type="http://schemas.openxmlformats.org/officeDocument/2006/relationships/hyperlink" Target="https://on.ft.com/32uG1Bm" TargetMode="External" /><Relationship Id="rId2133" Type="http://schemas.openxmlformats.org/officeDocument/2006/relationships/hyperlink" Target="https://www.chicagotribune.com/coronavirus/ct-coronavirus-testing-university-of-illinois-reopening-20200707-xnjwl4fqwffyfdhozbnzpappty-story.html" TargetMode="External" /><Relationship Id="rId2134" Type="http://schemas.openxmlformats.org/officeDocument/2006/relationships/hyperlink" Target="https://www.cbc.ca/news/canada/new-brunswick/new-brunswick-brewery-testing-for-covid-19-1.5649381" TargetMode="External" /><Relationship Id="rId2135" Type="http://schemas.openxmlformats.org/officeDocument/2006/relationships/hyperlink" Target="https://www.bbc.com/news/uk-53441912" TargetMode="External" /><Relationship Id="rId2136" Type="http://schemas.openxmlformats.org/officeDocument/2006/relationships/hyperlink" Target="https://www.nytimes.com/interactive/2020/07/17/upshot/coronavirus-face-mask-map.html" TargetMode="External" /><Relationship Id="rId2137" Type="http://schemas.openxmlformats.org/officeDocument/2006/relationships/hyperlink" Target="https://topagency.com/report/social-distancing-adherence-report/" TargetMode="External" /><Relationship Id="rId2138" Type="http://schemas.openxmlformats.org/officeDocument/2006/relationships/hyperlink" Target="https://www.tallahassee.com/story/news/2020/07/06/florida-schools-mandated-reopen-august/5387823002/" TargetMode="External" /><Relationship Id="rId2139" Type="http://schemas.openxmlformats.org/officeDocument/2006/relationships/hyperlink" Target="https://www.dailykos.com/stories/2020/7/16/1961288/-Brace-yourself-for-the-latest-COVID-19-predictions-You-re-not-going-to-like-them" TargetMode="External" /><Relationship Id="rId214" Type="http://schemas.openxmlformats.org/officeDocument/2006/relationships/hyperlink" Target="https://advance.lexis.com/api/document?collection=news&amp;id=urn:contentItem:60YX-7V61-JC5B-G0CM-00000-00&amp;context=1519360" TargetMode="External" /><Relationship Id="rId2140" Type="http://schemas.openxmlformats.org/officeDocument/2006/relationships/hyperlink" Target="https://www.thedailybeast.com/las-vegas-casino-reopening-backfires-as-covid-19-surges-in-nevada" TargetMode="External" /><Relationship Id="rId2141" Type="http://schemas.openxmlformats.org/officeDocument/2006/relationships/hyperlink" Target="https://thehill.com/homenews/senate/507836-senate-gop-proposing-five-year-shield-from-coronavirus-lawsuits" TargetMode="External" /><Relationship Id="rId2142" Type="http://schemas.openxmlformats.org/officeDocument/2006/relationships/hyperlink" Target="https://www.esquire.com/news-politics/a33348905/boosted-unemployment-expire-evictions-healthcare/" TargetMode="External" /><Relationship Id="rId2143" Type="http://schemas.openxmlformats.org/officeDocument/2006/relationships/hyperlink" Target="https://fortune.com/2020/07/16/ppp-loans-recipients-cryptocurrency-joshua-argires-texas-barbecue/" TargetMode="External" /><Relationship Id="rId2144" Type="http://schemas.openxmlformats.org/officeDocument/2006/relationships/hyperlink" Target="https://on.ft.com/30koZn0" TargetMode="External" /><Relationship Id="rId2145" Type="http://schemas.openxmlformats.org/officeDocument/2006/relationships/hyperlink" Target="https://asiatimes.com/2020/07/us-interest-in-5g-isnt-really-about-5g/" TargetMode="External" /><Relationship Id="rId2146" Type="http://schemas.openxmlformats.org/officeDocument/2006/relationships/hyperlink" Target="https://scroll.in/article/967800/modi-government-boasts-of-a-trade-surplus-even-though-it-is-actually-terrible-news-for-the-economy" TargetMode="External" /><Relationship Id="rId2147" Type="http://schemas.openxmlformats.org/officeDocument/2006/relationships/hyperlink" Target="https://www.rte.ie/news/brexit/2020/0717/1154005-brexit-uk-irish-protocol/" TargetMode="External" /><Relationship Id="rId2148" Type="http://schemas.openxmlformats.org/officeDocument/2006/relationships/hyperlink" Target="https://www.bbc.com/news/world-africa-53449561" TargetMode="External" /><Relationship Id="rId2149" Type="http://schemas.openxmlformats.org/officeDocument/2006/relationships/hyperlink" Target="https://www.rt.com/news/495118-canada-nazi-memorial-hate-crime/" TargetMode="External" /><Relationship Id="rId215" Type="http://schemas.openxmlformats.org/officeDocument/2006/relationships/header" Target="header52.xml" /><Relationship Id="rId2150" Type="http://schemas.openxmlformats.org/officeDocument/2006/relationships/hyperlink" Target="https://medium.com/@caityjohnstone/putin-hacked-the-coronavirus-vaccine-is-the-dumbest-story-yet-e5277c158ce5" TargetMode="External" /><Relationship Id="rId2151" Type="http://schemas.openxmlformats.org/officeDocument/2006/relationships/hyperlink" Target="https://www.wired.com/story/atlas-of-surveillance-eff-law-enforcement-map/" TargetMode="External" /><Relationship Id="rId2152" Type="http://schemas.openxmlformats.org/officeDocument/2006/relationships/hyperlink" Target="https://domainnamewire.com/2020/07/16/fadi-chehade-is-now-co-ceo-of-ethos-capital/" TargetMode="External" /><Relationship Id="rId2153" Type="http://schemas.openxmlformats.org/officeDocument/2006/relationships/hyperlink" Target="https://twitter.com/Tim_Hayward_/status/1284119455182786560?ref_src=twsrc%5Etfw" TargetMode="External" /><Relationship Id="rId2154" Type="http://schemas.openxmlformats.org/officeDocument/2006/relationships/hyperlink" Target="https://www.commondreams.org/views/2020/07/10/give-me-freedom-or-give-me-death-13-years-without-trial-guantanamo-my-hunger-strike" TargetMode="External" /><Relationship Id="rId2155" Type="http://schemas.openxmlformats.org/officeDocument/2006/relationships/hyperlink" Target="https://www.commondreams.org/views/2020/07/14/listen-brave-hunger-strikers-ice-detention" TargetMode="External" /><Relationship Id="rId2156" Type="http://schemas.openxmlformats.org/officeDocument/2006/relationships/hyperlink" Target="https://thehill.com/homenews/campaign/507596-national-association-of-police-organizations-endorses-trump" TargetMode="External" /><Relationship Id="rId2157" Type="http://schemas.openxmlformats.org/officeDocument/2006/relationships/hyperlink" Target="https://thehill.com/homenews/news/507877-artists-install-anti-trump-living-statues-around-dc" TargetMode="External" /><Relationship Id="rId2158" Type="http://schemas.openxmlformats.org/officeDocument/2006/relationships/hyperlink" Target="https://www.spiegel.de/international/world/interview-with-john-bolton-trump-is-capable-of-almost-anything-a-90c5452e-53f3-4e72-a788-fd7ac74317a1" TargetMode="External" /><Relationship Id="rId2159" Type="http://schemas.openxmlformats.org/officeDocument/2006/relationships/hyperlink" Target="https://www.npr.org/sections/coronavirus-live-updates/2020/07/17/892268773/congressional-democrats-demand-trump-restore-hospital-data-collection-to-cdc" TargetMode="External" /><Relationship Id="rId216" Type="http://schemas.openxmlformats.org/officeDocument/2006/relationships/header" Target="header53.xml" /><Relationship Id="rId2160" Type="http://schemas.openxmlformats.org/officeDocument/2006/relationships/hyperlink" Target="https://apnews.com/dfe181f3c31890b45a02e48065ef31ec" TargetMode="External" /><Relationship Id="rId2161" Type="http://schemas.openxmlformats.org/officeDocument/2006/relationships/hyperlink" Target="https://equalcitizens.us/wp-content/uploads/2020/07/26A-Complaint-Alaska-July-17.pdf" TargetMode="External" /><Relationship Id="rId2162" Type="http://schemas.openxmlformats.org/officeDocument/2006/relationships/hyperlink" Target="https://www.csmonitor.com/World/Making-a-difference/2020/0715/Why-Jane-Curtis-is-still-fighting-for-justice-at-102" TargetMode="External" /><Relationship Id="rId2163" Type="http://schemas.openxmlformats.org/officeDocument/2006/relationships/hyperlink" Target="https://www.politico.com/news/2020/07/17/pentagon-bans-confederate-flag-367550" TargetMode="External" /><Relationship Id="rId2164" Type="http://schemas.openxmlformats.org/officeDocument/2006/relationships/hyperlink" Target="https://t.co/gHMJadt7BH" TargetMode="External" /><Relationship Id="rId2165" Type="http://schemas.openxmlformats.org/officeDocument/2006/relationships/hyperlink" Target="https://twitter.com/RepDonBeyer/status/1284116840986411010?ref_src=twsrc%5Etfw" TargetMode="External" /><Relationship Id="rId2166" Type="http://schemas.openxmlformats.org/officeDocument/2006/relationships/hyperlink" Target="https://t.co/dIrNSlbM6B" TargetMode="External" /><Relationship Id="rId2167" Type="http://schemas.openxmlformats.org/officeDocument/2006/relationships/hyperlink" Target="https://t.co/LR4COtuvGs" TargetMode="External" /><Relationship Id="rId2168" Type="http://schemas.openxmlformats.org/officeDocument/2006/relationships/hyperlink" Target="https://twitter.com/kenklippenstein/status/1284244386088460288?ref_src=twsrc%5Etfw" TargetMode="External" /><Relationship Id="rId2169" Type="http://schemas.openxmlformats.org/officeDocument/2006/relationships/hyperlink" Target="https://www.washingtonpost.com/nation/2020/07/17/portland-protests-federal-arrests/" TargetMode="External" /><Relationship Id="rId217" Type="http://schemas.openxmlformats.org/officeDocument/2006/relationships/footer" Target="footer52.xml" /><Relationship Id="rId2170" Type="http://schemas.openxmlformats.org/officeDocument/2006/relationships/hyperlink" Target="https://apnews.com/95ed013d58a00db0d85ddfd14ab51d2c" TargetMode="External" /><Relationship Id="rId2171" Type="http://schemas.openxmlformats.org/officeDocument/2006/relationships/hyperlink" Target="https://www.nytimes.com/2020/07/17/us/portland-protes" TargetMode="External" /><Relationship Id="rId2172" Type="http://schemas.openxmlformats.org/officeDocument/2006/relationships/hyperlink" Target="https://t.co/e6GIbqyfl1" TargetMode="External" /><Relationship Id="rId2173" Type="http://schemas.openxmlformats.org/officeDocument/2006/relationships/hyperlink" Target="https://twitter.com/MarkAmesExiled/status/1284272570217443330?ref_src=twsrc%5Etfw" TargetMode="External" /><Relationship Id="rId2174" Type="http://schemas.openxmlformats.org/officeDocument/2006/relationships/hyperlink" Target="https://www.esquire.com/news-politics/politics/a33347230/portland-oregon-protesters-detained/" TargetMode="External" /><Relationship Id="rId2175" Type="http://schemas.openxmlformats.org/officeDocument/2006/relationships/hyperlink" Target="https://www.lawfareblog.com/what-heck-are-federal-law-enforcement-officers-doing-portland" TargetMode="External" /><Relationship Id="rId2176" Type="http://schemas.openxmlformats.org/officeDocument/2006/relationships/hyperlink" Target="https://t.co/TY4oUfSgei" TargetMode="External" /><Relationship Id="rId2177" Type="http://schemas.openxmlformats.org/officeDocument/2006/relationships/hyperlink" Target="https://t.co/6hrIObehD6" TargetMode="External" /><Relationship Id="rId2178" Type="http://schemas.openxmlformats.org/officeDocument/2006/relationships/hyperlink" Target="https://twitter.com/abeaujon/status/1284120411807023109?ref_src=twsrc%5Etfw" TargetMode="External" /><Relationship Id="rId2179" Type="http://schemas.openxmlformats.org/officeDocument/2006/relationships/hyperlink" Target="https://wolfstreet.com/2020/07/16/32-million-people-on-state-federal-unemployment-2nd-highest-ever-week-17-of-u-s-labor-market-collapse/" TargetMode="External" /><Relationship Id="rId218" Type="http://schemas.openxmlformats.org/officeDocument/2006/relationships/footer" Target="footer53.xml" /><Relationship Id="rId2180" Type="http://schemas.openxmlformats.org/officeDocument/2006/relationships/hyperlink" Target="https://www.bloomberg.com/news/articles/2020-07-17/greatest-increase-ever-in-u-s-wages-is-actually-horrible-news?srnd=premium" TargetMode="External" /><Relationship Id="rId2181" Type="http://schemas.openxmlformats.org/officeDocument/2006/relationships/hyperlink" Target="https://www.presstelegram.com/2020/07/17/as-pensions-sink-calpers-gets-riskier/" TargetMode="External" /><Relationship Id="rId2182" Type="http://schemas.openxmlformats.org/officeDocument/2006/relationships/hyperlink" Target="https://www.pionline.com/pension-funds/new-calstrs-plan-aims-reduce-costs-bring-more-management-house" TargetMode="External" /><Relationship Id="rId2183" Type="http://schemas.openxmlformats.org/officeDocument/2006/relationships/hyperlink" Target="https://www.bloomberg.com/news/articles/2020-07-17/ubs-says-college-shakeout-fated-as-schools-struggle-with-virus" TargetMode="External" /><Relationship Id="rId2184" Type="http://schemas.openxmlformats.org/officeDocument/2006/relationships/hyperlink" Target="https://www.marketwatch.com/story/american-airlines-ceo-lets-go-fly-for-gods-sake-2020-07-17" TargetMode="External" /><Relationship Id="rId2185" Type="http://schemas.openxmlformats.org/officeDocument/2006/relationships/hyperlink" Target="https://paydayreport.com/donate" TargetMode="External" /><Relationship Id="rId2186" Type="http://schemas.openxmlformats.org/officeDocument/2006/relationships/hyperlink" Target="http://www.resort.com/~prime8/Orwell/nationalism.html" TargetMode="External" /><Relationship Id="rId2187" Type="http://schemas.openxmlformats.org/officeDocument/2006/relationships/hyperlink" Target="https://www.nakedcapitalism.com/2020/07/links-7-16-2020.html" TargetMode="External" /><Relationship Id="rId2188" Type="http://schemas.openxmlformats.org/officeDocument/2006/relationships/hyperlink" Target="https://www.nakedcapitalism.com/category/links" TargetMode="External" /><Relationship Id="rId2189" Type="http://schemas.openxmlformats.org/officeDocument/2006/relationships/hyperlink" Target="https://www.nakedcapitalism.com/2020/07/links-7-18-2020.html" TargetMode="External" /><Relationship Id="rId219" Type="http://schemas.openxmlformats.org/officeDocument/2006/relationships/header" Target="header54.xml" /><Relationship Id="rId2190" Type="http://schemas.openxmlformats.org/officeDocument/2006/relationships/hyperlink" Target="https://www.nakedcapitalism.com/author/yves-smith" TargetMode="External" /><Relationship Id="rId2191" Type="http://schemas.openxmlformats.org/officeDocument/2006/relationships/header" Target="header457.xml" /><Relationship Id="rId2192" Type="http://schemas.openxmlformats.org/officeDocument/2006/relationships/header" Target="header458.xml" /><Relationship Id="rId2193" Type="http://schemas.openxmlformats.org/officeDocument/2006/relationships/footer" Target="footer457.xml" /><Relationship Id="rId2194" Type="http://schemas.openxmlformats.org/officeDocument/2006/relationships/footer" Target="footer458.xml" /><Relationship Id="rId2195" Type="http://schemas.openxmlformats.org/officeDocument/2006/relationships/header" Target="header459.xml" /><Relationship Id="rId2196" Type="http://schemas.openxmlformats.org/officeDocument/2006/relationships/footer" Target="footer459.xml" /><Relationship Id="rId2197" Type="http://schemas.openxmlformats.org/officeDocument/2006/relationships/hyperlink" Target="https://advance.lexis.com/api/document?collection=news&amp;id=urn:contentItem:61DX-X7F1-DXY4-X3W2-00000-00&amp;context=1519360" TargetMode="External" /><Relationship Id="rId2198" Type="http://schemas.openxmlformats.org/officeDocument/2006/relationships/hyperlink" Target="https://www.tate.org.uk/whats-on/tate-modern/exhibition/zanele-muholi" TargetMode="External" /><Relationship Id="rId2199" Type="http://schemas.openxmlformats.org/officeDocument/2006/relationships/header" Target="header460.xml" /><Relationship Id="rId22" Type="http://schemas.openxmlformats.org/officeDocument/2006/relationships/footer" Target="footer7.xml" /><Relationship Id="rId220" Type="http://schemas.openxmlformats.org/officeDocument/2006/relationships/footer" Target="footer54.xml" /><Relationship Id="rId2200" Type="http://schemas.openxmlformats.org/officeDocument/2006/relationships/header" Target="header461.xml" /><Relationship Id="rId2201" Type="http://schemas.openxmlformats.org/officeDocument/2006/relationships/footer" Target="footer460.xml" /><Relationship Id="rId2202" Type="http://schemas.openxmlformats.org/officeDocument/2006/relationships/footer" Target="footer461.xml" /><Relationship Id="rId2203" Type="http://schemas.openxmlformats.org/officeDocument/2006/relationships/header" Target="header462.xml" /><Relationship Id="rId2204" Type="http://schemas.openxmlformats.org/officeDocument/2006/relationships/footer" Target="footer462.xml" /><Relationship Id="rId2205" Type="http://schemas.openxmlformats.org/officeDocument/2006/relationships/hyperlink" Target="https://advance.lexis.com/api/document?collection=news&amp;id=urn:contentItem:60N5-R9G1-JBJN-M22Y-00000-00&amp;context=1519360" TargetMode="External" /><Relationship Id="rId2206" Type="http://schemas.openxmlformats.org/officeDocument/2006/relationships/header" Target="header463.xml" /><Relationship Id="rId2207" Type="http://schemas.openxmlformats.org/officeDocument/2006/relationships/header" Target="header464.xml" /><Relationship Id="rId2208" Type="http://schemas.openxmlformats.org/officeDocument/2006/relationships/footer" Target="footer463.xml" /><Relationship Id="rId2209" Type="http://schemas.openxmlformats.org/officeDocument/2006/relationships/footer" Target="footer464.xml" /><Relationship Id="rId221" Type="http://schemas.openxmlformats.org/officeDocument/2006/relationships/hyperlink" Target="https://advance.lexis.com/api/document?collection=news&amp;id=urn:contentItem:60YX-7V01-DYMD-60GX-00000-00&amp;context=1519360" TargetMode="External" /><Relationship Id="rId2210" Type="http://schemas.openxmlformats.org/officeDocument/2006/relationships/header" Target="header465.xml" /><Relationship Id="rId2211" Type="http://schemas.openxmlformats.org/officeDocument/2006/relationships/footer" Target="footer465.xml" /><Relationship Id="rId2212" Type="http://schemas.openxmlformats.org/officeDocument/2006/relationships/hyperlink" Target="https://advance.lexis.com/api/document?collection=news&amp;id=urn:contentItem:607M-MHJ1-DXH2-638G-00000-00&amp;context=1519360" TargetMode="External" /><Relationship Id="rId2213" Type="http://schemas.openxmlformats.org/officeDocument/2006/relationships/header" Target="header466.xml" /><Relationship Id="rId2214" Type="http://schemas.openxmlformats.org/officeDocument/2006/relationships/header" Target="header467.xml" /><Relationship Id="rId2215" Type="http://schemas.openxmlformats.org/officeDocument/2006/relationships/footer" Target="footer466.xml" /><Relationship Id="rId2216" Type="http://schemas.openxmlformats.org/officeDocument/2006/relationships/footer" Target="footer467.xml" /><Relationship Id="rId2217" Type="http://schemas.openxmlformats.org/officeDocument/2006/relationships/header" Target="header468.xml" /><Relationship Id="rId2218" Type="http://schemas.openxmlformats.org/officeDocument/2006/relationships/footer" Target="footer468.xml" /><Relationship Id="rId2219" Type="http://schemas.openxmlformats.org/officeDocument/2006/relationships/hyperlink" Target="https://advance.lexis.com/api/document?collection=news&amp;id=urn:contentItem:6088-9T11-JCMN-Y3GS-00000-00&amp;context=1519360" TargetMode="External" /><Relationship Id="rId222" Type="http://schemas.openxmlformats.org/officeDocument/2006/relationships/header" Target="header55.xml" /><Relationship Id="rId2220" Type="http://schemas.openxmlformats.org/officeDocument/2006/relationships/hyperlink" Target="http://www.ammoland.com" TargetMode="External" /><Relationship Id="rId2221" Type="http://schemas.openxmlformats.org/officeDocument/2006/relationships/hyperlink" Target="http://www.arbalestquarrel.com" TargetMode="External" /><Relationship Id="rId2222" Type="http://schemas.openxmlformats.org/officeDocument/2006/relationships/hyperlink" Target="https://www.ammoland.com" TargetMode="External" /><Relationship Id="rId2223" Type="http://schemas.openxmlformats.org/officeDocument/2006/relationships/hyperlink" Target="http://arbalestquarrel.com" TargetMode="External" /><Relationship Id="rId2224" Type="http://schemas.openxmlformats.org/officeDocument/2006/relationships/header" Target="header469.xml" /><Relationship Id="rId2225" Type="http://schemas.openxmlformats.org/officeDocument/2006/relationships/header" Target="header470.xml" /><Relationship Id="rId2226" Type="http://schemas.openxmlformats.org/officeDocument/2006/relationships/footer" Target="footer469.xml" /><Relationship Id="rId2227" Type="http://schemas.openxmlformats.org/officeDocument/2006/relationships/footer" Target="footer470.xml" /><Relationship Id="rId2228" Type="http://schemas.openxmlformats.org/officeDocument/2006/relationships/header" Target="header471.xml" /><Relationship Id="rId2229" Type="http://schemas.openxmlformats.org/officeDocument/2006/relationships/footer" Target="footer471.xml" /><Relationship Id="rId223" Type="http://schemas.openxmlformats.org/officeDocument/2006/relationships/header" Target="header56.xml" /><Relationship Id="rId2230" Type="http://schemas.openxmlformats.org/officeDocument/2006/relationships/hyperlink" Target="https://advance.lexis.com/api/document?collection=news&amp;id=urn:contentItem:6060-2FH1-DXH2-63Y5-00000-00&amp;context=1519360" TargetMode="External" /><Relationship Id="rId2231" Type="http://schemas.openxmlformats.org/officeDocument/2006/relationships/header" Target="header472.xml" /><Relationship Id="rId2232" Type="http://schemas.openxmlformats.org/officeDocument/2006/relationships/header" Target="header473.xml" /><Relationship Id="rId2233" Type="http://schemas.openxmlformats.org/officeDocument/2006/relationships/footer" Target="footer472.xml" /><Relationship Id="rId2234" Type="http://schemas.openxmlformats.org/officeDocument/2006/relationships/footer" Target="footer473.xml" /><Relationship Id="rId2235" Type="http://schemas.openxmlformats.org/officeDocument/2006/relationships/header" Target="header474.xml" /><Relationship Id="rId2236" Type="http://schemas.openxmlformats.org/officeDocument/2006/relationships/footer" Target="footer474.xml" /><Relationship Id="rId2237" Type="http://schemas.openxmlformats.org/officeDocument/2006/relationships/hyperlink" Target="https://advance.lexis.com/api/document?collection=news&amp;id=urn:contentItem:615S-09B1-DY7P-T0FX-00000-00&amp;context=1519360" TargetMode="External" /><Relationship Id="rId2238" Type="http://schemas.openxmlformats.org/officeDocument/2006/relationships/header" Target="header475.xml" /><Relationship Id="rId2239" Type="http://schemas.openxmlformats.org/officeDocument/2006/relationships/header" Target="header476.xml" /><Relationship Id="rId224" Type="http://schemas.openxmlformats.org/officeDocument/2006/relationships/footer" Target="footer55.xml" /><Relationship Id="rId2240" Type="http://schemas.openxmlformats.org/officeDocument/2006/relationships/footer" Target="footer475.xml" /><Relationship Id="rId2241" Type="http://schemas.openxmlformats.org/officeDocument/2006/relationships/footer" Target="footer476.xml" /><Relationship Id="rId2242" Type="http://schemas.openxmlformats.org/officeDocument/2006/relationships/header" Target="header477.xml" /><Relationship Id="rId2243" Type="http://schemas.openxmlformats.org/officeDocument/2006/relationships/footer" Target="footer477.xml" /><Relationship Id="rId2244" Type="http://schemas.openxmlformats.org/officeDocument/2006/relationships/hyperlink" Target="https://advance.lexis.com/api/document?collection=news&amp;id=urn:contentItem:615H-R711-JC85-N2D3-00000-00&amp;context=1519360" TargetMode="External" /><Relationship Id="rId2245" Type="http://schemas.openxmlformats.org/officeDocument/2006/relationships/header" Target="header478.xml" /><Relationship Id="rId2246" Type="http://schemas.openxmlformats.org/officeDocument/2006/relationships/header" Target="header479.xml" /><Relationship Id="rId2247" Type="http://schemas.openxmlformats.org/officeDocument/2006/relationships/footer" Target="footer478.xml" /><Relationship Id="rId2248" Type="http://schemas.openxmlformats.org/officeDocument/2006/relationships/footer" Target="footer479.xml" /><Relationship Id="rId2249" Type="http://schemas.openxmlformats.org/officeDocument/2006/relationships/header" Target="header480.xml" /><Relationship Id="rId225" Type="http://schemas.openxmlformats.org/officeDocument/2006/relationships/footer" Target="footer56.xml" /><Relationship Id="rId2250" Type="http://schemas.openxmlformats.org/officeDocument/2006/relationships/footer" Target="footer480.xml" /><Relationship Id="rId2251" Type="http://schemas.openxmlformats.org/officeDocument/2006/relationships/hyperlink" Target="https://advance.lexis.com/api/document?collection=news&amp;id=urn:contentItem:612S-8YV1-DXFS-2192-00000-00&amp;context=1519360" TargetMode="External" /><Relationship Id="rId2252" Type="http://schemas.openxmlformats.org/officeDocument/2006/relationships/image" Target="media/image31.png" /><Relationship Id="rId2253" Type="http://schemas.openxmlformats.org/officeDocument/2006/relationships/hyperlink" Target="https://deadline.com/tag/representation/" TargetMode="External" /><Relationship Id="rId2254" Type="http://schemas.openxmlformats.org/officeDocument/2006/relationships/hyperlink" Target="https://deadline.com/tag/tanya-saracho/" TargetMode="External" /><Relationship Id="rId2255" Type="http://schemas.openxmlformats.org/officeDocument/2006/relationships/hyperlink" Target="https://deadline.com/2020/10/caa-parrot-analytics-study-diversity-tv-shows-representation-inclusion-1234591140/" TargetMode="External" /><Relationship Id="rId2256" Type="http://schemas.openxmlformats.org/officeDocument/2006/relationships/hyperlink" Target="https://deadline.com/tag/untitled-latinx-project/" TargetMode="External" /><Relationship Id="rId2257" Type="http://schemas.openxmlformats.org/officeDocument/2006/relationships/hyperlink" Target="https://untitledlatinxproject.com/la-letter" TargetMode="External" /><Relationship Id="rId2258" Type="http://schemas.openxmlformats.org/officeDocument/2006/relationships/hyperlink" Target="https://deadline.com/2020/10/array-releasing-deepa-mehta-funny-boy-shyam-selvadurai-ava-duvernay-diversity-inclusion-representation-1234598211/" TargetMode="External" /><Relationship Id="rId2259" Type="http://schemas.openxmlformats.org/officeDocument/2006/relationships/hyperlink" Target="https://deadline.com/2020/10/the-black-list-latinx-tv-list-hulu-dominic-colon-juan-carlos-fernandez-anna-salinas-1234597840/" TargetMode="External" /><Relationship Id="rId226" Type="http://schemas.openxmlformats.org/officeDocument/2006/relationships/header" Target="header57.xml" /><Relationship Id="rId2260" Type="http://schemas.openxmlformats.org/officeDocument/2006/relationships/hyperlink" Target="https://deadline.com/2020/10/sony-music-entertainment-deal-residente-rene-perez-joglar-1868-studios-representation-inclusion-diversity-1234597638/" TargetMode="External" /><Relationship Id="rId2261" Type="http://schemas.openxmlformats.org/officeDocument/2006/relationships/header" Target="header481.xml" /><Relationship Id="rId2262" Type="http://schemas.openxmlformats.org/officeDocument/2006/relationships/header" Target="header482.xml" /><Relationship Id="rId2263" Type="http://schemas.openxmlformats.org/officeDocument/2006/relationships/footer" Target="footer481.xml" /><Relationship Id="rId2264" Type="http://schemas.openxmlformats.org/officeDocument/2006/relationships/footer" Target="footer482.xml" /><Relationship Id="rId2265" Type="http://schemas.openxmlformats.org/officeDocument/2006/relationships/header" Target="header483.xml" /><Relationship Id="rId2266" Type="http://schemas.openxmlformats.org/officeDocument/2006/relationships/footer" Target="footer483.xml" /><Relationship Id="rId2267" Type="http://schemas.openxmlformats.org/officeDocument/2006/relationships/hyperlink" Target="https://advance.lexis.com/api/document?collection=news&amp;id=urn:contentItem:61K5-DMD1-JCMN-Y4PN-00000-00&amp;context=1519360" TargetMode="External" /><Relationship Id="rId2268" Type="http://schemas.openxmlformats.org/officeDocument/2006/relationships/hyperlink" Target="http://www.dissidentvoice.org" TargetMode="External" /><Relationship Id="rId2269" Type="http://schemas.openxmlformats.org/officeDocument/2006/relationships/hyperlink" Target="https://www.latimes.com/california/story/2019-12-13/nativity-scene-cage-refugees-claremont-column" TargetMode="External" /><Relationship Id="rId227" Type="http://schemas.openxmlformats.org/officeDocument/2006/relationships/footer" Target="footer57.xml" /><Relationship Id="rId2270" Type="http://schemas.openxmlformats.org/officeDocument/2006/relationships/hyperlink" Target="http://www.ushmm.org/information/exhibitions/online-features/special-focus/dietrich-bonhoeffer/opposition" TargetMode="External" /><Relationship Id="rId2271" Type="http://schemas.openxmlformats.org/officeDocument/2006/relationships/hyperlink" Target="http://www.nytimes.com/books/98/03/01/home/solz-gulag.html" TargetMode="External" /><Relationship Id="rId2272" Type="http://schemas.openxmlformats.org/officeDocument/2006/relationships/hyperlink" Target="http://content.time.com/time/arts/article/0,8599,1829150,00.html" TargetMode="External" /><Relationship Id="rId2273" Type="http://schemas.openxmlformats.org/officeDocument/2006/relationships/hyperlink" Target="http://www.nationaljournal.com/daily/after-i-have-a-dream-speech-a-shudder-went-through-me-and-through-the-nation-20130826" TargetMode="External" /><Relationship Id="rId2274" Type="http://schemas.openxmlformats.org/officeDocument/2006/relationships/hyperlink" Target="https://kinginstitute.stanford.edu/encyclopedia/beyond-vietnam" TargetMode="External" /><Relationship Id="rId2275" Type="http://schemas.openxmlformats.org/officeDocument/2006/relationships/hyperlink" Target="https://biblehub.com/niv/matthew/25.htm" TargetMode="External" /><Relationship Id="rId2276" Type="http://schemas.openxmlformats.org/officeDocument/2006/relationships/hyperlink" Target="http://www.nytimes.com/2012/05/20/sunday-review/the-debate-over-the-american-community-survey.html" TargetMode="External" /><Relationship Id="rId2277" Type="http://schemas.openxmlformats.org/officeDocument/2006/relationships/hyperlink" Target="http://www.theatlantic.com/politics/archive/2015/06/republicans-try-to-rein-in-the-census-bureau/395210/" TargetMode="External" /><Relationship Id="rId2278" Type="http://schemas.openxmlformats.org/officeDocument/2006/relationships/hyperlink" Target="http://www.usatoday.com/story/news/nation/2014/12/04/washington-home-birth-children-removed/19877193/" TargetMode="External" /><Relationship Id="rId2279" Type="http://schemas.openxmlformats.org/officeDocument/2006/relationships/hyperlink" Target="http://www.newsweek.com/2014/08/01/whos-keeping-your-data-safe-dna-banks-261136.html" TargetMode="External" /><Relationship Id="rId228" Type="http://schemas.openxmlformats.org/officeDocument/2006/relationships/hyperlink" Target="https://advance.lexis.com/api/document?collection=news&amp;id=urn:contentItem:60CW-R0S1-DYTH-G000-00000-00&amp;context=1519360" TargetMode="External" /><Relationship Id="rId2280" Type="http://schemas.openxmlformats.org/officeDocument/2006/relationships/hyperlink" Target="http://www.thenation.com/article/how-private-prisons-game-immigration-system/" TargetMode="External" /><Relationship Id="rId2281" Type="http://schemas.openxmlformats.org/officeDocument/2006/relationships/hyperlink" Target="https://www.washingtonpost.com/immigration/kids-in-cages-house-hearing-to-examine-immigration-detention-as-democrats-push-for-more-information/2019/07/10/3cc53006-a28f-11e9-b732-41a79c2551bf_story.html" TargetMode="External" /><Relationship Id="rId2282" Type="http://schemas.openxmlformats.org/officeDocument/2006/relationships/hyperlink" Target="http://www.theatlantic.com/education/archive/2015/03/zeroing-out-zero-tolerance/388003/" TargetMode="External" /><Relationship Id="rId2283" Type="http://schemas.openxmlformats.org/officeDocument/2006/relationships/hyperlink" Target="http://www.usatoday.com/story/news/nation/2015/04/13/parents-investigated-letting-children-walk-alone/25700823/" TargetMode="External" /><Relationship Id="rId2284" Type="http://schemas.openxmlformats.org/officeDocument/2006/relationships/hyperlink" Target="http://www2.nationalreview.com/article/420506/protect-students-corporate-data-mining-classroom-victor-nava" TargetMode="External" /><Relationship Id="rId2285" Type="http://schemas.openxmlformats.org/officeDocument/2006/relationships/hyperlink" Target="http://www.nytimes.com/2005/12/20/politics/fbi-watched-activist-groups-new-files-show.html" TargetMode="External" /><Relationship Id="rId2286" Type="http://schemas.openxmlformats.org/officeDocument/2006/relationships/hyperlink" Target="http://www.nytimes.com/2015/06/16/opinion/the-other-terror-threat.html" TargetMode="External" /><Relationship Id="rId2287" Type="http://schemas.openxmlformats.org/officeDocument/2006/relationships/hyperlink" Target="http://nymag.com/daily/intelligencer/2015/11/new-yorkers-can-fight-terrorism-with-new-app.html" TargetMode="External" /><Relationship Id="rId2288" Type="http://schemas.openxmlformats.org/officeDocument/2006/relationships/hyperlink" Target="http://www.pbs.org/newshour/updates/interactive-map-number-of-u-s-cities-criminalizing-homelessness-doubles/" TargetMode="External" /><Relationship Id="rId2289" Type="http://schemas.openxmlformats.org/officeDocument/2006/relationships/hyperlink" Target="https://theintercept.com/2015/11/19/an-fbi-informant-seduced-eric-mcdavid-into-a-bomb-plot-then-the-government-lied-about-it/" TargetMode="External" /><Relationship Id="rId229" Type="http://schemas.openxmlformats.org/officeDocument/2006/relationships/header" Target="header58.xml" /><Relationship Id="rId2290" Type="http://schemas.openxmlformats.org/officeDocument/2006/relationships/hyperlink" Target="https://theintercept.com/2014/02/24/jtrig-manipulation/" TargetMode="External" /><Relationship Id="rId2291" Type="http://schemas.openxmlformats.org/officeDocument/2006/relationships/hyperlink" Target="http://abcnews.go.com/US/crackdown-feeding-homeless-people-arrested/story?id=26793092" TargetMode="External" /><Relationship Id="rId2292" Type="http://schemas.openxmlformats.org/officeDocument/2006/relationships/hyperlink" Target="http://www.nbc29.com/story/27664945/waynesboro-man-files-lawsuit-after-mix-up-lands-him-in-mental-hospital" TargetMode="External" /><Relationship Id="rId2293" Type="http://schemas.openxmlformats.org/officeDocument/2006/relationships/hyperlink" Target="http://www.nytimes.com/roomfordebate/2015/06/24/charleston-and-the-threat-of-homegrown-hate-groups/every-state-needs-strong-hate-crime-laws" TargetMode="External" /><Relationship Id="rId2294" Type="http://schemas.openxmlformats.org/officeDocument/2006/relationships/hyperlink" Target="https://www.washingtonpost.com/news/the-watch/wp/2014/02/17/shedding-light-on-the-use-of-swat-teams/" TargetMode="External" /><Relationship Id="rId2295" Type="http://schemas.openxmlformats.org/officeDocument/2006/relationships/hyperlink" Target="http://www.theguardian.com/us-news/2015/oct/19/homan-square-chicago-police-disappeared-thousands" TargetMode="External" /><Relationship Id="rId2296" Type="http://schemas.openxmlformats.org/officeDocument/2006/relationships/hyperlink" Target="http://www.theatlantic.com/business/archive/2015/09/prison-labor-in-america/406177/" TargetMode="External" /><Relationship Id="rId2297" Type="http://schemas.openxmlformats.org/officeDocument/2006/relationships/hyperlink" Target="https://www.washingtonpost.com/news/post-nation/wp/2015/12/15/the-u-s-saw-fewer-executions-and-death-sentences-in-2015-than-it-has-in-decades/" TargetMode="External" /><Relationship Id="rId2298" Type="http://schemas.openxmlformats.org/officeDocument/2006/relationships/hyperlink" Target="https://www.amazon.com/exec/obidos/ASIN/1590793099/dissivoice-20" TargetMode="External" /><Relationship Id="rId2299" Type="http://schemas.openxmlformats.org/officeDocument/2006/relationships/hyperlink" Target="https://dissidentvoice.org/2020/12/what-if-the-christ-child-had-been-born-in-the-american-police-state/" TargetMode="External" /><Relationship Id="rId23" Type="http://schemas.openxmlformats.org/officeDocument/2006/relationships/footer" Target="footer8.xml" /><Relationship Id="rId230" Type="http://schemas.openxmlformats.org/officeDocument/2006/relationships/header" Target="header59.xml" /><Relationship Id="rId2300" Type="http://schemas.openxmlformats.org/officeDocument/2006/relationships/hyperlink" Target="https://dissidentvoice.org" TargetMode="External" /><Relationship Id="rId2301" Type="http://schemas.openxmlformats.org/officeDocument/2006/relationships/header" Target="header484.xml" /><Relationship Id="rId2302" Type="http://schemas.openxmlformats.org/officeDocument/2006/relationships/header" Target="header485.xml" /><Relationship Id="rId2303" Type="http://schemas.openxmlformats.org/officeDocument/2006/relationships/footer" Target="footer484.xml" /><Relationship Id="rId2304" Type="http://schemas.openxmlformats.org/officeDocument/2006/relationships/footer" Target="footer485.xml" /><Relationship Id="rId2305" Type="http://schemas.openxmlformats.org/officeDocument/2006/relationships/header" Target="header486.xml" /><Relationship Id="rId2306" Type="http://schemas.openxmlformats.org/officeDocument/2006/relationships/footer" Target="footer486.xml" /><Relationship Id="rId2307" Type="http://schemas.openxmlformats.org/officeDocument/2006/relationships/hyperlink" Target="https://advance.lexis.com/api/document?collection=news&amp;id=urn:contentItem:605T-6081-JBH6-C0MN-00000-00&amp;context=1519360" TargetMode="External" /><Relationship Id="rId2308" Type="http://schemas.openxmlformats.org/officeDocument/2006/relationships/header" Target="header487.xml" /><Relationship Id="rId2309" Type="http://schemas.openxmlformats.org/officeDocument/2006/relationships/header" Target="header488.xml" /><Relationship Id="rId231" Type="http://schemas.openxmlformats.org/officeDocument/2006/relationships/footer" Target="footer58.xml" /><Relationship Id="rId2310" Type="http://schemas.openxmlformats.org/officeDocument/2006/relationships/footer" Target="footer487.xml" /><Relationship Id="rId2311" Type="http://schemas.openxmlformats.org/officeDocument/2006/relationships/footer" Target="footer488.xml" /><Relationship Id="rId2312" Type="http://schemas.openxmlformats.org/officeDocument/2006/relationships/header" Target="header489.xml" /><Relationship Id="rId2313" Type="http://schemas.openxmlformats.org/officeDocument/2006/relationships/footer" Target="footer489.xml" /><Relationship Id="rId2314" Type="http://schemas.openxmlformats.org/officeDocument/2006/relationships/hyperlink" Target="https://advance.lexis.com/api/document?collection=news&amp;id=urn:contentItem:603V-1YP1-DYVF-90CB-00000-00&amp;context=1519360" TargetMode="External" /><Relationship Id="rId2315" Type="http://schemas.openxmlformats.org/officeDocument/2006/relationships/header" Target="header490.xml" /><Relationship Id="rId2316" Type="http://schemas.openxmlformats.org/officeDocument/2006/relationships/header" Target="header491.xml" /><Relationship Id="rId2317" Type="http://schemas.openxmlformats.org/officeDocument/2006/relationships/footer" Target="footer490.xml" /><Relationship Id="rId2318" Type="http://schemas.openxmlformats.org/officeDocument/2006/relationships/footer" Target="footer491.xml" /><Relationship Id="rId2319" Type="http://schemas.openxmlformats.org/officeDocument/2006/relationships/header" Target="header492.xml" /><Relationship Id="rId232" Type="http://schemas.openxmlformats.org/officeDocument/2006/relationships/footer" Target="footer59.xml" /><Relationship Id="rId2320" Type="http://schemas.openxmlformats.org/officeDocument/2006/relationships/footer" Target="footer492.xml" /><Relationship Id="rId2321" Type="http://schemas.openxmlformats.org/officeDocument/2006/relationships/hyperlink" Target="https://advance.lexis.com/api/document?collection=news&amp;id=urn:contentItem:602J-0BT1-JCT2-N45K-00000-00&amp;context=1519360" TargetMode="External" /><Relationship Id="rId2322" Type="http://schemas.openxmlformats.org/officeDocument/2006/relationships/header" Target="header493.xml" /><Relationship Id="rId2323" Type="http://schemas.openxmlformats.org/officeDocument/2006/relationships/header" Target="header494.xml" /><Relationship Id="rId2324" Type="http://schemas.openxmlformats.org/officeDocument/2006/relationships/footer" Target="footer493.xml" /><Relationship Id="rId2325" Type="http://schemas.openxmlformats.org/officeDocument/2006/relationships/footer" Target="footer494.xml" /><Relationship Id="rId2326" Type="http://schemas.openxmlformats.org/officeDocument/2006/relationships/header" Target="header495.xml" /><Relationship Id="rId2327" Type="http://schemas.openxmlformats.org/officeDocument/2006/relationships/footer" Target="footer495.xml" /><Relationship Id="rId2328" Type="http://schemas.openxmlformats.org/officeDocument/2006/relationships/hyperlink" Target="https://advance.lexis.com/api/document?collection=news&amp;id=urn:contentItem:60XW-5X41-JBTY-W4GV-00000-00&amp;context=1519360" TargetMode="External" /><Relationship Id="rId2329" Type="http://schemas.openxmlformats.org/officeDocument/2006/relationships/header" Target="header496.xml" /><Relationship Id="rId233" Type="http://schemas.openxmlformats.org/officeDocument/2006/relationships/header" Target="header60.xml" /><Relationship Id="rId2330" Type="http://schemas.openxmlformats.org/officeDocument/2006/relationships/header" Target="header497.xml" /><Relationship Id="rId2331" Type="http://schemas.openxmlformats.org/officeDocument/2006/relationships/footer" Target="footer496.xml" /><Relationship Id="rId2332" Type="http://schemas.openxmlformats.org/officeDocument/2006/relationships/footer" Target="footer497.xml" /><Relationship Id="rId2333" Type="http://schemas.openxmlformats.org/officeDocument/2006/relationships/header" Target="header498.xml" /><Relationship Id="rId2334" Type="http://schemas.openxmlformats.org/officeDocument/2006/relationships/footer" Target="footer498.xml" /><Relationship Id="rId2335" Type="http://schemas.openxmlformats.org/officeDocument/2006/relationships/hyperlink" Target="https://advance.lexis.com/api/document?collection=news&amp;id=urn:contentItem:602G-WH91-F103-31DF-00000-00&amp;context=1519360" TargetMode="External" /><Relationship Id="rId2336" Type="http://schemas.openxmlformats.org/officeDocument/2006/relationships/header" Target="header499.xml" /><Relationship Id="rId2337" Type="http://schemas.openxmlformats.org/officeDocument/2006/relationships/header" Target="header500.xml" /><Relationship Id="rId2338" Type="http://schemas.openxmlformats.org/officeDocument/2006/relationships/footer" Target="footer499.xml" /><Relationship Id="rId2339" Type="http://schemas.openxmlformats.org/officeDocument/2006/relationships/footer" Target="footer500.xml" /><Relationship Id="rId234" Type="http://schemas.openxmlformats.org/officeDocument/2006/relationships/footer" Target="footer60.xml" /><Relationship Id="rId2340" Type="http://schemas.openxmlformats.org/officeDocument/2006/relationships/header" Target="header501.xml" /><Relationship Id="rId2341" Type="http://schemas.openxmlformats.org/officeDocument/2006/relationships/footer" Target="footer501.xml" /><Relationship Id="rId2342" Type="http://schemas.openxmlformats.org/officeDocument/2006/relationships/hyperlink" Target="https://advance.lexis.com/api/document?collection=news&amp;id=urn:contentItem:602P-PSF1-JCJY-G2Y8-00000-00&amp;context=1519360" TargetMode="External" /><Relationship Id="rId2343" Type="http://schemas.openxmlformats.org/officeDocument/2006/relationships/hyperlink" Target="https://www.telegraph.co.uk/news/2020/06/05/ny-governor-cuomo-calls-major-police-reforms-video-officer-pushing/" TargetMode="External" /><Relationship Id="rId2344" Type="http://schemas.openxmlformats.org/officeDocument/2006/relationships/header" Target="header502.xml" /><Relationship Id="rId2345" Type="http://schemas.openxmlformats.org/officeDocument/2006/relationships/header" Target="header503.xml" /><Relationship Id="rId2346" Type="http://schemas.openxmlformats.org/officeDocument/2006/relationships/footer" Target="footer502.xml" /><Relationship Id="rId2347" Type="http://schemas.openxmlformats.org/officeDocument/2006/relationships/footer" Target="footer503.xml" /><Relationship Id="rId2348" Type="http://schemas.openxmlformats.org/officeDocument/2006/relationships/header" Target="header504.xml" /><Relationship Id="rId2349" Type="http://schemas.openxmlformats.org/officeDocument/2006/relationships/footer" Target="footer504.xml" /><Relationship Id="rId235" Type="http://schemas.openxmlformats.org/officeDocument/2006/relationships/hyperlink" Target="https://advance.lexis.com/api/document?collection=news&amp;id=urn:contentItem:60DK-0KV1-JDG9-Y4HB-00000-00&amp;context=1519360" TargetMode="External" /><Relationship Id="rId2350" Type="http://schemas.openxmlformats.org/officeDocument/2006/relationships/hyperlink" Target="https://advance.lexis.com/api/document?collection=news&amp;id=urn:contentItem:6110-RX81-DY7P-T52X-00000-00&amp;context=1519360" TargetMode="External" /><Relationship Id="rId2351" Type="http://schemas.openxmlformats.org/officeDocument/2006/relationships/header" Target="header505.xml" /><Relationship Id="rId2352" Type="http://schemas.openxmlformats.org/officeDocument/2006/relationships/header" Target="header506.xml" /><Relationship Id="rId2353" Type="http://schemas.openxmlformats.org/officeDocument/2006/relationships/footer" Target="footer505.xml" /><Relationship Id="rId2354" Type="http://schemas.openxmlformats.org/officeDocument/2006/relationships/footer" Target="footer506.xml" /><Relationship Id="rId2355" Type="http://schemas.openxmlformats.org/officeDocument/2006/relationships/header" Target="header507.xml" /><Relationship Id="rId2356" Type="http://schemas.openxmlformats.org/officeDocument/2006/relationships/footer" Target="footer507.xml" /><Relationship Id="rId2357" Type="http://schemas.openxmlformats.org/officeDocument/2006/relationships/hyperlink" Target="https://advance.lexis.com/api/document?collection=news&amp;id=urn:contentItem:602G-WH91-F103-31CN-00000-00&amp;context=1519360" TargetMode="External" /><Relationship Id="rId2358" Type="http://schemas.openxmlformats.org/officeDocument/2006/relationships/header" Target="header508.xml" /><Relationship Id="rId2359" Type="http://schemas.openxmlformats.org/officeDocument/2006/relationships/header" Target="header509.xml" /><Relationship Id="rId236" Type="http://schemas.openxmlformats.org/officeDocument/2006/relationships/header" Target="header61.xml" /><Relationship Id="rId2360" Type="http://schemas.openxmlformats.org/officeDocument/2006/relationships/footer" Target="footer508.xml" /><Relationship Id="rId2361" Type="http://schemas.openxmlformats.org/officeDocument/2006/relationships/footer" Target="footer509.xml" /><Relationship Id="rId2362" Type="http://schemas.openxmlformats.org/officeDocument/2006/relationships/header" Target="header510.xml" /><Relationship Id="rId2363" Type="http://schemas.openxmlformats.org/officeDocument/2006/relationships/footer" Target="footer510.xml" /><Relationship Id="rId2364" Type="http://schemas.openxmlformats.org/officeDocument/2006/relationships/hyperlink" Target="https://advance.lexis.com/api/document?collection=news&amp;id=urn:contentItem:602G-WH91-F103-31DJ-00000-00&amp;context=1519360" TargetMode="External" /><Relationship Id="rId2365" Type="http://schemas.openxmlformats.org/officeDocument/2006/relationships/header" Target="header511.xml" /><Relationship Id="rId2366" Type="http://schemas.openxmlformats.org/officeDocument/2006/relationships/header" Target="header512.xml" /><Relationship Id="rId2367" Type="http://schemas.openxmlformats.org/officeDocument/2006/relationships/footer" Target="footer511.xml" /><Relationship Id="rId2368" Type="http://schemas.openxmlformats.org/officeDocument/2006/relationships/footer" Target="footer512.xml" /><Relationship Id="rId2369" Type="http://schemas.openxmlformats.org/officeDocument/2006/relationships/header" Target="header513.xml" /><Relationship Id="rId237" Type="http://schemas.openxmlformats.org/officeDocument/2006/relationships/header" Target="header62.xml" /><Relationship Id="rId2370" Type="http://schemas.openxmlformats.org/officeDocument/2006/relationships/footer" Target="footer513.xml" /><Relationship Id="rId2371" Type="http://schemas.openxmlformats.org/officeDocument/2006/relationships/hyperlink" Target="https://advance.lexis.com/api/document?collection=news&amp;id=urn:contentItem:60XW-5X41-JBTY-W4FR-00000-00&amp;context=1519360" TargetMode="External" /><Relationship Id="rId2372" Type="http://schemas.openxmlformats.org/officeDocument/2006/relationships/header" Target="header514.xml" /><Relationship Id="rId2373" Type="http://schemas.openxmlformats.org/officeDocument/2006/relationships/header" Target="header515.xml" /><Relationship Id="rId2374" Type="http://schemas.openxmlformats.org/officeDocument/2006/relationships/footer" Target="footer514.xml" /><Relationship Id="rId2375" Type="http://schemas.openxmlformats.org/officeDocument/2006/relationships/footer" Target="footer515.xml" /><Relationship Id="rId2376" Type="http://schemas.openxmlformats.org/officeDocument/2006/relationships/header" Target="header516.xml" /><Relationship Id="rId2377" Type="http://schemas.openxmlformats.org/officeDocument/2006/relationships/footer" Target="footer516.xml" /><Relationship Id="rId2378" Type="http://schemas.openxmlformats.org/officeDocument/2006/relationships/hyperlink" Target="https://advance.lexis.com/api/document?collection=news&amp;id=urn:contentItem:60BW-9CW1-F03R-N4VD-00000-00&amp;context=1519360" TargetMode="External" /><Relationship Id="rId2379" Type="http://schemas.openxmlformats.org/officeDocument/2006/relationships/hyperlink" Target="http://www.ibtimes.com" TargetMode="External" /><Relationship Id="rId238" Type="http://schemas.openxmlformats.org/officeDocument/2006/relationships/footer" Target="footer61.xml" /><Relationship Id="rId2380" Type="http://schemas.openxmlformats.org/officeDocument/2006/relationships/header" Target="header517.xml" /><Relationship Id="rId2381" Type="http://schemas.openxmlformats.org/officeDocument/2006/relationships/header" Target="header518.xml" /><Relationship Id="rId2382" Type="http://schemas.openxmlformats.org/officeDocument/2006/relationships/footer" Target="footer517.xml" /><Relationship Id="rId2383" Type="http://schemas.openxmlformats.org/officeDocument/2006/relationships/footer" Target="footer518.xml" /><Relationship Id="rId2384" Type="http://schemas.openxmlformats.org/officeDocument/2006/relationships/header" Target="header519.xml" /><Relationship Id="rId2385" Type="http://schemas.openxmlformats.org/officeDocument/2006/relationships/footer" Target="footer519.xml" /><Relationship Id="rId2386" Type="http://schemas.openxmlformats.org/officeDocument/2006/relationships/hyperlink" Target="https://advance.lexis.com/api/document?collection=news&amp;id=urn:contentItem:6036-JWM1-JCJY-G0W5-00000-00&amp;context=1519360" TargetMode="External" /><Relationship Id="rId2387" Type="http://schemas.openxmlformats.org/officeDocument/2006/relationships/hyperlink" Target="https://www.change.org/p/white-american-theater-demand-change-for-bipoc-theatremakers" TargetMode="External" /><Relationship Id="rId2388" Type="http://schemas.openxmlformats.org/officeDocument/2006/relationships/header" Target="header520.xml" /><Relationship Id="rId2389" Type="http://schemas.openxmlformats.org/officeDocument/2006/relationships/header" Target="header521.xml" /><Relationship Id="rId239" Type="http://schemas.openxmlformats.org/officeDocument/2006/relationships/footer" Target="footer62.xml" /><Relationship Id="rId2390" Type="http://schemas.openxmlformats.org/officeDocument/2006/relationships/footer" Target="footer520.xml" /><Relationship Id="rId2391" Type="http://schemas.openxmlformats.org/officeDocument/2006/relationships/footer" Target="footer521.xml" /><Relationship Id="rId2392" Type="http://schemas.openxmlformats.org/officeDocument/2006/relationships/header" Target="header522.xml" /><Relationship Id="rId2393" Type="http://schemas.openxmlformats.org/officeDocument/2006/relationships/footer" Target="footer522.xml" /><Relationship Id="rId2394" Type="http://schemas.openxmlformats.org/officeDocument/2006/relationships/hyperlink" Target="https://advance.lexis.com/api/document?collection=news&amp;id=urn:contentItem:6095-S9G1-JCJY-G1XG-00000-00&amp;context=1519360" TargetMode="External" /><Relationship Id="rId2395" Type="http://schemas.openxmlformats.org/officeDocument/2006/relationships/hyperlink" Target="https://www.theguardian.com/world/live/2020/jul/07/coronavirus-live-news-boris-johnson-accuses-care-homes-over-deaths-as-us-cases-near-3m" TargetMode="External" /><Relationship Id="rId2396" Type="http://schemas.openxmlformats.org/officeDocument/2006/relationships/header" Target="header523.xml" /><Relationship Id="rId2397" Type="http://schemas.openxmlformats.org/officeDocument/2006/relationships/header" Target="header524.xml" /><Relationship Id="rId2398" Type="http://schemas.openxmlformats.org/officeDocument/2006/relationships/footer" Target="footer523.xml" /><Relationship Id="rId2399" Type="http://schemas.openxmlformats.org/officeDocument/2006/relationships/footer" Target="footer524.xml" /><Relationship Id="rId24" Type="http://schemas.openxmlformats.org/officeDocument/2006/relationships/header" Target="header9.xml" /><Relationship Id="rId240" Type="http://schemas.openxmlformats.org/officeDocument/2006/relationships/header" Target="header63.xml" /><Relationship Id="rId2400" Type="http://schemas.openxmlformats.org/officeDocument/2006/relationships/header" Target="header525.xml" /><Relationship Id="rId2401" Type="http://schemas.openxmlformats.org/officeDocument/2006/relationships/footer" Target="footer525.xml" /><Relationship Id="rId2402" Type="http://schemas.openxmlformats.org/officeDocument/2006/relationships/hyperlink" Target="https://advance.lexis.com/api/document?collection=news&amp;id=urn:contentItem:606V-CKM1-DXY4-X37B-00000-00&amp;context=1519360" TargetMode="External" /><Relationship Id="rId2403" Type="http://schemas.openxmlformats.org/officeDocument/2006/relationships/hyperlink" Target="https://www.nytimes.com/2020/06/24/us/ahmaud-arbery-shooting-murder-indictment.html" TargetMode="External" /><Relationship Id="rId2404" Type="http://schemas.openxmlformats.org/officeDocument/2006/relationships/header" Target="header526.xml" /><Relationship Id="rId2405" Type="http://schemas.openxmlformats.org/officeDocument/2006/relationships/header" Target="header527.xml" /><Relationship Id="rId2406" Type="http://schemas.openxmlformats.org/officeDocument/2006/relationships/footer" Target="footer526.xml" /><Relationship Id="rId2407" Type="http://schemas.openxmlformats.org/officeDocument/2006/relationships/footer" Target="footer527.xml" /><Relationship Id="rId2408" Type="http://schemas.openxmlformats.org/officeDocument/2006/relationships/header" Target="header528.xml" /><Relationship Id="rId2409" Type="http://schemas.openxmlformats.org/officeDocument/2006/relationships/footer" Target="footer528.xml" /><Relationship Id="rId241" Type="http://schemas.openxmlformats.org/officeDocument/2006/relationships/footer" Target="footer63.xml" /><Relationship Id="rId2410" Type="http://schemas.openxmlformats.org/officeDocument/2006/relationships/hyperlink" Target="https://advance.lexis.com/api/document?collection=news&amp;id=urn:contentItem:606N-C1X1-DXY4-X1M3-00000-00&amp;context=1519360" TargetMode="External" /><Relationship Id="rId2411" Type="http://schemas.openxmlformats.org/officeDocument/2006/relationships/hyperlink" Target="https://www.nytimes.com/article/ahmaud-arbery-shooting-georgia.html" TargetMode="External" /><Relationship Id="rId2412" Type="http://schemas.openxmlformats.org/officeDocument/2006/relationships/hyperlink" Target="https://www.nytimes.com/news-event/trial-ahmaud-arbery-shooting" TargetMode="External" /><Relationship Id="rId2413" Type="http://schemas.openxmlformats.org/officeDocument/2006/relationships/hyperlink" Target="https://www.nytimes.com/2020/06/04/us/ahmaud-arbery-murder-hearing.html" TargetMode="External" /><Relationship Id="rId2414" Type="http://schemas.openxmlformats.org/officeDocument/2006/relationships/header" Target="header529.xml" /><Relationship Id="rId2415" Type="http://schemas.openxmlformats.org/officeDocument/2006/relationships/header" Target="header530.xml" /><Relationship Id="rId2416" Type="http://schemas.openxmlformats.org/officeDocument/2006/relationships/footer" Target="footer529.xml" /><Relationship Id="rId2417" Type="http://schemas.openxmlformats.org/officeDocument/2006/relationships/footer" Target="footer530.xml" /><Relationship Id="rId2418" Type="http://schemas.openxmlformats.org/officeDocument/2006/relationships/header" Target="header531.xml" /><Relationship Id="rId2419" Type="http://schemas.openxmlformats.org/officeDocument/2006/relationships/footer" Target="footer531.xml" /><Relationship Id="rId242" Type="http://schemas.openxmlformats.org/officeDocument/2006/relationships/hyperlink" Target="https://advance.lexis.com/api/document?collection=news&amp;id=urn:contentItem:61MH-54J1-F12G-D01X-00000-00&amp;context=1519360" TargetMode="External" /><Relationship Id="rId2420" Type="http://schemas.openxmlformats.org/officeDocument/2006/relationships/hyperlink" Target="https://advance.lexis.com/api/document?collection=news&amp;id=urn:contentItem:61MP-8VW1-DXH2-63PH-00000-00&amp;context=1519360" TargetMode="External" /><Relationship Id="rId2421" Type="http://schemas.openxmlformats.org/officeDocument/2006/relationships/header" Target="header532.xml" /><Relationship Id="rId2422" Type="http://schemas.openxmlformats.org/officeDocument/2006/relationships/header" Target="header533.xml" /><Relationship Id="rId2423" Type="http://schemas.openxmlformats.org/officeDocument/2006/relationships/footer" Target="footer532.xml" /><Relationship Id="rId2424" Type="http://schemas.openxmlformats.org/officeDocument/2006/relationships/footer" Target="footer533.xml" /><Relationship Id="rId2425" Type="http://schemas.openxmlformats.org/officeDocument/2006/relationships/header" Target="header534.xml" /><Relationship Id="rId2426" Type="http://schemas.openxmlformats.org/officeDocument/2006/relationships/footer" Target="footer534.xml" /><Relationship Id="rId2427" Type="http://schemas.openxmlformats.org/officeDocument/2006/relationships/hyperlink" Target="https://advance.lexis.com/api/document?collection=news&amp;id=urn:contentItem:6110-HWM1-DXH2-617X-00000-00&amp;context=1519360" TargetMode="External" /><Relationship Id="rId2428" Type="http://schemas.openxmlformats.org/officeDocument/2006/relationships/header" Target="header535.xml" /><Relationship Id="rId2429" Type="http://schemas.openxmlformats.org/officeDocument/2006/relationships/header" Target="header536.xml" /><Relationship Id="rId243" Type="http://schemas.openxmlformats.org/officeDocument/2006/relationships/header" Target="header64.xml" /><Relationship Id="rId2430" Type="http://schemas.openxmlformats.org/officeDocument/2006/relationships/footer" Target="footer535.xml" /><Relationship Id="rId2431" Type="http://schemas.openxmlformats.org/officeDocument/2006/relationships/footer" Target="footer536.xml" /><Relationship Id="rId2432" Type="http://schemas.openxmlformats.org/officeDocument/2006/relationships/header" Target="header537.xml" /><Relationship Id="rId2433" Type="http://schemas.openxmlformats.org/officeDocument/2006/relationships/footer" Target="footer537.xml" /><Relationship Id="rId2434" Type="http://schemas.openxmlformats.org/officeDocument/2006/relationships/hyperlink" Target="https://advance.lexis.com/api/document?collection=news&amp;id=urn:contentItem:60TG-VSJ1-DY60-M0DD-00000-00&amp;context=1519360" TargetMode="External" /><Relationship Id="rId2435" Type="http://schemas.openxmlformats.org/officeDocument/2006/relationships/header" Target="header538.xml" /><Relationship Id="rId2436" Type="http://schemas.openxmlformats.org/officeDocument/2006/relationships/header" Target="header539.xml" /><Relationship Id="rId2437" Type="http://schemas.openxmlformats.org/officeDocument/2006/relationships/footer" Target="footer538.xml" /><Relationship Id="rId2438" Type="http://schemas.openxmlformats.org/officeDocument/2006/relationships/footer" Target="footer539.xml" /><Relationship Id="rId2439" Type="http://schemas.openxmlformats.org/officeDocument/2006/relationships/header" Target="header540.xml" /><Relationship Id="rId244" Type="http://schemas.openxmlformats.org/officeDocument/2006/relationships/header" Target="header65.xml" /><Relationship Id="rId2440" Type="http://schemas.openxmlformats.org/officeDocument/2006/relationships/footer" Target="footer540.xml" /><Relationship Id="rId2441" Type="http://schemas.openxmlformats.org/officeDocument/2006/relationships/hyperlink" Target="https://advance.lexis.com/api/document?collection=news&amp;id=urn:contentItem:6BNK-5HB1-JBMY-H3XR-00000-00&amp;context=1519360" TargetMode="External" /><Relationship Id="rId2442" Type="http://schemas.openxmlformats.org/officeDocument/2006/relationships/hyperlink" Target="https://orcid.org/0000-0002-5320-4600" TargetMode="External" /><Relationship Id="rId2443" Type="http://schemas.openxmlformats.org/officeDocument/2006/relationships/hyperlink" Target="https://www.uscis.gov/working-united-states/temporary-workers/h-1b-specialty-occupations-dod-cooperative-research-and-development-project-workers-and-fashion-models;" TargetMode="External" /><Relationship Id="rId2444" Type="http://schemas.openxmlformats.org/officeDocument/2006/relationships/hyperlink" Target="https://www.uscis.gov/sites/default/files/USCIS/Resources/Reports%20and%20Studies/Immigration%20Forms%20Data/BAHA/non-immigrant-worker-rfe-h-1b-quarterly-data-fy2015-fy2019-q1.pdf;" TargetMode="External" /><Relationship Id="rId2445" Type="http://schemas.openxmlformats.org/officeDocument/2006/relationships/hyperlink" Target="https://immi.homeaffairs.gov.au/visas/working-in-australia/skillselect/invitation-rounds;" TargetMode="External" /><Relationship Id="rId2446" Type="http://schemas.openxmlformats.org/officeDocument/2006/relationships/hyperlink" Target="https://www.gov.uk/government/publications/immigration-statistics-october-to-december-2017/summary-of-latest-statistics;" TargetMode="External" /><Relationship Id="rId2447" Type="http://schemas.openxmlformats.org/officeDocument/2006/relationships/hyperlink" Target="https://www.canada.ca/en/immigration-refugees-citizenship/corporate/publications-manuals/annual-report-parliament-immigration-2018/report.html" TargetMode="External" /><Relationship Id="rId2448" Type="http://schemas.openxmlformats.org/officeDocument/2006/relationships/hyperlink" Target="https://www.nytimes.com/2017/07/08/us/he-became-a-hate-crime-victim-she-became-a-widow.html?action=click&amp;contentCollection=Times%20Insider&amp;module=RelatedCoverage&amp;region=Marginalia&amp;pgtype=article" TargetMode="External" /><Relationship Id="rId2449" Type="http://schemas.openxmlformats.org/officeDocument/2006/relationships/hyperlink" Target="http://www.seattletimes.com/business/technology/tech-staffing-startup-thinks-its-time-for-temp-workers-to-know-the-score/" TargetMode="External" /><Relationship Id="rId245" Type="http://schemas.openxmlformats.org/officeDocument/2006/relationships/footer" Target="footer64.xml" /><Relationship Id="rId2450" Type="http://schemas.openxmlformats.org/officeDocument/2006/relationships/hyperlink" Target="https://motherboard.vice.com/amp/en_us/article/vbv54d/google-on-anti-diversity-manifesto-employees-must-feel-safe-sharing-their-opinions?utm_medium=referral&amp;utm_campaign=amp&amp;utm_source=motherboard.vice.com-RelayMediaAMP" TargetMode="External" /><Relationship Id="rId2451" Type="http://schemas.openxmlformats.org/officeDocument/2006/relationships/hyperlink" Target="http://www.publicbooks.org/justice-for-data-janitors/" TargetMode="External" /><Relationship Id="rId2452" Type="http://schemas.openxmlformats.org/officeDocument/2006/relationships/hyperlink" Target="https://lareviewofbooks.org/article/algorithmic-life" TargetMode="External" /><Relationship Id="rId2453" Type="http://schemas.openxmlformats.org/officeDocument/2006/relationships/hyperlink" Target="http://onlinebooks.library.upenn.edu/webbin/serial?id=cornhill" TargetMode="External" /><Relationship Id="rId2454" Type="http://schemas.openxmlformats.org/officeDocument/2006/relationships/hyperlink" Target="https://www.theguardian.com/news/2017/may/22/facebook-moderator-guidelines-extreme-content-analysis" TargetMode="External" /><Relationship Id="rId2455" Type="http://schemas.openxmlformats.org/officeDocument/2006/relationships/hyperlink" Target="https://www.nytimes.com/2018/03/10/opinion/sunday/youtube-politics-radical.html" TargetMode="External" /><Relationship Id="rId2456" Type="http://schemas.openxmlformats.org/officeDocument/2006/relationships/hyperlink" Target="https://www.theguardian.com/technology/2017/jul/24/facebook-cafeteria-workers-wages-zuckerberg-challenges" TargetMode="External" /><Relationship Id="rId2457" Type="http://schemas.openxmlformats.org/officeDocument/2006/relationships/hyperlink" Target="http://www.migrationpolicy.org/article/indian-immigrants-united-states.n.p" TargetMode="External" /><Relationship Id="rId2458" Type="http://schemas.openxmlformats.org/officeDocument/2006/relationships/header" Target="header541.xml" /><Relationship Id="rId2459" Type="http://schemas.openxmlformats.org/officeDocument/2006/relationships/header" Target="header542.xml" /><Relationship Id="rId246" Type="http://schemas.openxmlformats.org/officeDocument/2006/relationships/footer" Target="footer65.xml" /><Relationship Id="rId2460" Type="http://schemas.openxmlformats.org/officeDocument/2006/relationships/footer" Target="footer541.xml" /><Relationship Id="rId2461" Type="http://schemas.openxmlformats.org/officeDocument/2006/relationships/footer" Target="footer542.xml" /><Relationship Id="rId2462" Type="http://schemas.openxmlformats.org/officeDocument/2006/relationships/header" Target="header543.xml" /><Relationship Id="rId2463" Type="http://schemas.openxmlformats.org/officeDocument/2006/relationships/footer" Target="footer543.xml" /><Relationship Id="rId2464" Type="http://schemas.openxmlformats.org/officeDocument/2006/relationships/hyperlink" Target="https://advance.lexis.com/api/document?collection=news&amp;id=urn:contentItem:615H-G751-JC8J-44YR-00000-00&amp;context=1519360" TargetMode="External" /><Relationship Id="rId2465" Type="http://schemas.openxmlformats.org/officeDocument/2006/relationships/image" Target="media/image32.png" /><Relationship Id="rId2466" Type="http://schemas.openxmlformats.org/officeDocument/2006/relationships/hyperlink" Target="https://www.hollywoodreporter.com/news/republicans-scold-tech-ceos-for-anti-conservative-bias?utm_source=GALE&amp;utm_campaign=Syndication&amp;utm_medium=Republicans+Scold+Tech+CEOs+for+Anti-Conservative+Bias" TargetMode="External" /><Relationship Id="rId2467" Type="http://schemas.openxmlformats.org/officeDocument/2006/relationships/header" Target="header544.xml" /><Relationship Id="rId2468" Type="http://schemas.openxmlformats.org/officeDocument/2006/relationships/header" Target="header545.xml" /><Relationship Id="rId2469" Type="http://schemas.openxmlformats.org/officeDocument/2006/relationships/footer" Target="footer544.xml" /><Relationship Id="rId247" Type="http://schemas.openxmlformats.org/officeDocument/2006/relationships/header" Target="header66.xml" /><Relationship Id="rId2470" Type="http://schemas.openxmlformats.org/officeDocument/2006/relationships/footer" Target="footer545.xml" /><Relationship Id="rId2471" Type="http://schemas.openxmlformats.org/officeDocument/2006/relationships/header" Target="header546.xml" /><Relationship Id="rId2472" Type="http://schemas.openxmlformats.org/officeDocument/2006/relationships/footer" Target="footer546.xml" /><Relationship Id="rId2473" Type="http://schemas.openxmlformats.org/officeDocument/2006/relationships/hyperlink" Target="https://advance.lexis.com/api/document?collection=news&amp;id=urn:contentItem:61FC-BM21-JC11-111B-00000-00&amp;context=1519360" TargetMode="External" /><Relationship Id="rId2474" Type="http://schemas.openxmlformats.org/officeDocument/2006/relationships/header" Target="header547.xml" /><Relationship Id="rId2475" Type="http://schemas.openxmlformats.org/officeDocument/2006/relationships/header" Target="header548.xml" /><Relationship Id="rId2476" Type="http://schemas.openxmlformats.org/officeDocument/2006/relationships/footer" Target="footer547.xml" /><Relationship Id="rId2477" Type="http://schemas.openxmlformats.org/officeDocument/2006/relationships/footer" Target="footer548.xml" /><Relationship Id="rId2478" Type="http://schemas.openxmlformats.org/officeDocument/2006/relationships/header" Target="header549.xml" /><Relationship Id="rId2479" Type="http://schemas.openxmlformats.org/officeDocument/2006/relationships/footer" Target="footer549.xml" /><Relationship Id="rId248" Type="http://schemas.openxmlformats.org/officeDocument/2006/relationships/footer" Target="footer66.xml" /><Relationship Id="rId2480" Type="http://schemas.openxmlformats.org/officeDocument/2006/relationships/hyperlink" Target="https://advance.lexis.com/api/document?collection=news&amp;id=urn:contentItem:60NK-WHN1-JDG9-Y00H-00000-00&amp;context=1519360" TargetMode="External" /><Relationship Id="rId2481" Type="http://schemas.openxmlformats.org/officeDocument/2006/relationships/header" Target="header550.xml" /><Relationship Id="rId2482" Type="http://schemas.openxmlformats.org/officeDocument/2006/relationships/header" Target="header551.xml" /><Relationship Id="rId2483" Type="http://schemas.openxmlformats.org/officeDocument/2006/relationships/footer" Target="footer550.xml" /><Relationship Id="rId2484" Type="http://schemas.openxmlformats.org/officeDocument/2006/relationships/footer" Target="footer551.xml" /><Relationship Id="rId2485" Type="http://schemas.openxmlformats.org/officeDocument/2006/relationships/header" Target="header552.xml" /><Relationship Id="rId2486" Type="http://schemas.openxmlformats.org/officeDocument/2006/relationships/footer" Target="footer552.xml" /><Relationship Id="rId2487" Type="http://schemas.openxmlformats.org/officeDocument/2006/relationships/hyperlink" Target="https://advance.lexis.com/api/document?collection=news&amp;id=urn:contentItem:6103-PWW1-DXY4-X23Y-00000-00&amp;context=1519360" TargetMode="External" /><Relationship Id="rId2488" Type="http://schemas.openxmlformats.org/officeDocument/2006/relationships/hyperlink" Target="https://www.nytimes.com/2019/11/09/world/berlin-wall-photos-30-year-anniversary.html" TargetMode="External" /><Relationship Id="rId2489" Type="http://schemas.openxmlformats.org/officeDocument/2006/relationships/header" Target="header553.xml" /><Relationship Id="rId249" Type="http://schemas.openxmlformats.org/officeDocument/2006/relationships/hyperlink" Target="https://advance.lexis.com/api/document?collection=news&amp;id=urn:contentItem:60CY-P0T1-JB5M-W048-00000-00&amp;context=1519360" TargetMode="External" /><Relationship Id="rId2490" Type="http://schemas.openxmlformats.org/officeDocument/2006/relationships/header" Target="header554.xml" /><Relationship Id="rId2491" Type="http://schemas.openxmlformats.org/officeDocument/2006/relationships/footer" Target="footer553.xml" /><Relationship Id="rId2492" Type="http://schemas.openxmlformats.org/officeDocument/2006/relationships/footer" Target="footer554.xml" /><Relationship Id="rId2493" Type="http://schemas.openxmlformats.org/officeDocument/2006/relationships/header" Target="header555.xml" /><Relationship Id="rId2494" Type="http://schemas.openxmlformats.org/officeDocument/2006/relationships/footer" Target="footer555.xml" /><Relationship Id="rId2495" Type="http://schemas.openxmlformats.org/officeDocument/2006/relationships/hyperlink" Target="https://advance.lexis.com/api/document?collection=news&amp;id=urn:contentItem:610C-1NB1-DXY4-X0C6-00000-00&amp;context=1519360" TargetMode="External" /><Relationship Id="rId2496" Type="http://schemas.openxmlformats.org/officeDocument/2006/relationships/hyperlink" Target="https://www.nytimes.com/2020/10/03/world/europe/germany-reunification-far-right.html" TargetMode="External" /><Relationship Id="rId2497" Type="http://schemas.openxmlformats.org/officeDocument/2006/relationships/header" Target="header556.xml" /><Relationship Id="rId2498" Type="http://schemas.openxmlformats.org/officeDocument/2006/relationships/header" Target="header557.xml" /><Relationship Id="rId2499" Type="http://schemas.openxmlformats.org/officeDocument/2006/relationships/footer" Target="footer556.xml" /><Relationship Id="rId25" Type="http://schemas.openxmlformats.org/officeDocument/2006/relationships/footer" Target="footer9.xml" /><Relationship Id="rId250" Type="http://schemas.openxmlformats.org/officeDocument/2006/relationships/header" Target="header67.xml" /><Relationship Id="rId2500" Type="http://schemas.openxmlformats.org/officeDocument/2006/relationships/footer" Target="footer557.xml" /><Relationship Id="rId2501" Type="http://schemas.openxmlformats.org/officeDocument/2006/relationships/header" Target="header558.xml" /><Relationship Id="rId2502" Type="http://schemas.openxmlformats.org/officeDocument/2006/relationships/footer" Target="footer558.xml" /><Relationship Id="rId2503" Type="http://schemas.openxmlformats.org/officeDocument/2006/relationships/hyperlink" Target="https://advance.lexis.com/api/document?collection=news&amp;id=urn:contentItem:615V-P361-DYWP-80S5-00000-00&amp;context=1519360" TargetMode="External" /><Relationship Id="rId2504" Type="http://schemas.openxmlformats.org/officeDocument/2006/relationships/hyperlink" Target="https://twitter.com/mgordonap" TargetMode="External" /><Relationship Id="rId2505" Type="http://schemas.openxmlformats.org/officeDocument/2006/relationships/header" Target="header559.xml" /><Relationship Id="rId2506" Type="http://schemas.openxmlformats.org/officeDocument/2006/relationships/header" Target="header560.xml" /><Relationship Id="rId2507" Type="http://schemas.openxmlformats.org/officeDocument/2006/relationships/footer" Target="footer559.xml" /><Relationship Id="rId2508" Type="http://schemas.openxmlformats.org/officeDocument/2006/relationships/footer" Target="footer560.xml" /><Relationship Id="rId2509" Type="http://schemas.openxmlformats.org/officeDocument/2006/relationships/header" Target="header561.xml" /><Relationship Id="rId251" Type="http://schemas.openxmlformats.org/officeDocument/2006/relationships/header" Target="header68.xml" /><Relationship Id="rId2510" Type="http://schemas.openxmlformats.org/officeDocument/2006/relationships/footer" Target="footer561.xml" /><Relationship Id="rId2511" Type="http://schemas.openxmlformats.org/officeDocument/2006/relationships/hyperlink" Target="https://advance.lexis.com/api/document?collection=news&amp;id=urn:contentItem:6159-FTV1-JBNF-W0VT-00000-00&amp;context=1519360" TargetMode="External" /><Relationship Id="rId2512" Type="http://schemas.openxmlformats.org/officeDocument/2006/relationships/header" Target="header562.xml" /><Relationship Id="rId2513" Type="http://schemas.openxmlformats.org/officeDocument/2006/relationships/header" Target="header563.xml" /><Relationship Id="rId2514" Type="http://schemas.openxmlformats.org/officeDocument/2006/relationships/footer" Target="footer562.xml" /><Relationship Id="rId2515" Type="http://schemas.openxmlformats.org/officeDocument/2006/relationships/footer" Target="footer563.xml" /><Relationship Id="rId2516" Type="http://schemas.openxmlformats.org/officeDocument/2006/relationships/header" Target="header564.xml" /><Relationship Id="rId2517" Type="http://schemas.openxmlformats.org/officeDocument/2006/relationships/footer" Target="footer564.xml" /><Relationship Id="rId2518" Type="http://schemas.openxmlformats.org/officeDocument/2006/relationships/hyperlink" Target="https://advance.lexis.com/api/document?collection=news&amp;id=urn:contentItem:6194-RG91-F11P-X3JK-00000-00&amp;context=1519360" TargetMode="External" /><Relationship Id="rId2519" Type="http://schemas.openxmlformats.org/officeDocument/2006/relationships/image" Target="media/image33.png" /><Relationship Id="rId252" Type="http://schemas.openxmlformats.org/officeDocument/2006/relationships/footer" Target="footer67.xml" /><Relationship Id="rId2520" Type="http://schemas.openxmlformats.org/officeDocument/2006/relationships/hyperlink" Target="http://www.hpalestinesports.net" TargetMode="External" /><Relationship Id="rId2521" Type="http://schemas.openxmlformats.org/officeDocument/2006/relationships/header" Target="header565.xml" /><Relationship Id="rId2522" Type="http://schemas.openxmlformats.org/officeDocument/2006/relationships/header" Target="header566.xml" /><Relationship Id="rId2523" Type="http://schemas.openxmlformats.org/officeDocument/2006/relationships/footer" Target="footer565.xml" /><Relationship Id="rId2524" Type="http://schemas.openxmlformats.org/officeDocument/2006/relationships/footer" Target="footer566.xml" /><Relationship Id="rId2525" Type="http://schemas.openxmlformats.org/officeDocument/2006/relationships/header" Target="header567.xml" /><Relationship Id="rId2526" Type="http://schemas.openxmlformats.org/officeDocument/2006/relationships/footer" Target="footer567.xml" /><Relationship Id="rId2527" Type="http://schemas.openxmlformats.org/officeDocument/2006/relationships/hyperlink" Target="https://advance.lexis.com/api/document?collection=news&amp;id=urn:contentItem:615V-CWC1-JC11-1090-00000-00&amp;context=1519360" TargetMode="External" /><Relationship Id="rId2528" Type="http://schemas.openxmlformats.org/officeDocument/2006/relationships/hyperlink" Target="https://www.politifact.com/factchecks/2016/apr/01/chris-sgro/equalitync-director-no-public-safety-risks-cities" TargetMode="External" /><Relationship Id="rId2529" Type="http://schemas.openxmlformats.org/officeDocument/2006/relationships/hyperlink" Target="https://abcnews.go.com/US/sexual-assault-domestic-violence-organizations-debunkbathroom-predator/story?id=38604019" TargetMode="External" /><Relationship Id="rId253" Type="http://schemas.openxmlformats.org/officeDocument/2006/relationships/footer" Target="footer68.xml" /><Relationship Id="rId2530" Type="http://schemas.openxmlformats.org/officeDocument/2006/relationships/hyperlink" Target="https://vawnet.org/sc/serving-trans-and-nonbinary-survivors-domestic-and-sexual-violence/violence-against-trans-and" TargetMode="External" /><Relationship Id="rId2531" Type="http://schemas.openxmlformats.org/officeDocument/2006/relationships/hyperlink" Target="https://transequality.org/sites/default/files/docs/usts/USTS-Full-Report-Dec17.pdf" TargetMode="External" /><Relationship Id="rId2532" Type="http://schemas.openxmlformats.org/officeDocument/2006/relationships/hyperlink" Target="https://www.federalregister.gov/uploads/2011/01/the_rulemaking_process.pdf" TargetMode="External" /><Relationship Id="rId2533" Type="http://schemas.openxmlformats.org/officeDocument/2006/relationships/hyperlink" Target="https://www.regulations.gov/document?D=HUD-2020-0047-0001" TargetMode="External" /><Relationship Id="rId2534" Type="http://schemas.openxmlformats.org/officeDocument/2006/relationships/header" Target="header568.xml" /><Relationship Id="rId2535" Type="http://schemas.openxmlformats.org/officeDocument/2006/relationships/header" Target="header569.xml" /><Relationship Id="rId2536" Type="http://schemas.openxmlformats.org/officeDocument/2006/relationships/footer" Target="footer568.xml" /><Relationship Id="rId2537" Type="http://schemas.openxmlformats.org/officeDocument/2006/relationships/footer" Target="footer569.xml" /><Relationship Id="rId2538" Type="http://schemas.openxmlformats.org/officeDocument/2006/relationships/header" Target="header570.xml" /><Relationship Id="rId2539" Type="http://schemas.openxmlformats.org/officeDocument/2006/relationships/footer" Target="footer570.xml" /><Relationship Id="rId254" Type="http://schemas.openxmlformats.org/officeDocument/2006/relationships/header" Target="header69.xml" /><Relationship Id="rId2540" Type="http://schemas.openxmlformats.org/officeDocument/2006/relationships/hyperlink" Target="https://advance.lexis.com/api/document?collection=news&amp;id=urn:contentItem:613T-GPC1-DYTH-G359-00000-00&amp;context=1519360" TargetMode="External" /><Relationship Id="rId2541" Type="http://schemas.openxmlformats.org/officeDocument/2006/relationships/header" Target="header571.xml" /><Relationship Id="rId2542" Type="http://schemas.openxmlformats.org/officeDocument/2006/relationships/header" Target="header572.xml" /><Relationship Id="rId2543" Type="http://schemas.openxmlformats.org/officeDocument/2006/relationships/footer" Target="footer571.xml" /><Relationship Id="rId2544" Type="http://schemas.openxmlformats.org/officeDocument/2006/relationships/footer" Target="footer572.xml" /><Relationship Id="rId2545" Type="http://schemas.openxmlformats.org/officeDocument/2006/relationships/header" Target="header573.xml" /><Relationship Id="rId2546" Type="http://schemas.openxmlformats.org/officeDocument/2006/relationships/footer" Target="footer573.xml" /><Relationship Id="rId2547" Type="http://schemas.openxmlformats.org/officeDocument/2006/relationships/hyperlink" Target="https://advance.lexis.com/api/document?collection=news&amp;id=urn:contentItem:606J-KB01-F03R-N31J-00000-00&amp;context=1519360" TargetMode="External" /><Relationship Id="rId2548" Type="http://schemas.openxmlformats.org/officeDocument/2006/relationships/hyperlink" Target="http://wonkette.com" TargetMode="External" /><Relationship Id="rId2549" Type="http://schemas.openxmlformats.org/officeDocument/2006/relationships/hyperlink" Target="https://www.wonkette.com/new-york-cops-fix-pr-issues-by-framing-shake-shack-milkshake" TargetMode="External" /><Relationship Id="rId255" Type="http://schemas.openxmlformats.org/officeDocument/2006/relationships/footer" Target="footer69.xml" /><Relationship Id="rId2550" Type="http://schemas.openxmlformats.org/officeDocument/2006/relationships/hyperlink" Target="https://www.vice.com/en_us/article/ep4vek/did-a-barista-put-a-tampon-in-a-cops-frappuccino-an-investigation" TargetMode="External" /><Relationship Id="rId2551" Type="http://schemas.openxmlformats.org/officeDocument/2006/relationships/hyperlink" Target="https://www.foxla.com/news/lasd-investigating-tampon-allegedly-placed-in-off-duty-lapd-officers-drink" TargetMode="External" /><Relationship Id="rId2552" Type="http://schemas.openxmlformats.org/officeDocument/2006/relationships/hyperlink" Target="https://twitter.com/foxyshells?lang=en" TargetMode="External" /><Relationship Id="rId2553" Type="http://schemas.openxmlformats.org/officeDocument/2006/relationships/hyperlink" Target="https://www.local10.com/news/2019/07/26/cop-who-accused-mcdonalds-employee-of-taking-bite-of-burger-admits-he-did-it/" TargetMode="External" /><Relationship Id="rId2554" Type="http://schemas.openxmlformats.org/officeDocument/2006/relationships/hyperlink" Target="https://www.washingtonpost.com/news/morning-mix/wp/2017/08/14/utah-subway-store-sues-police-after-worker-cleared-of-drugging-officer/" TargetMode="External" /><Relationship Id="rId2555" Type="http://schemas.openxmlformats.org/officeDocument/2006/relationships/hyperlink" Target="https://twitter.com/5DollarFeminist" TargetMode="External" /><Relationship Id="rId2556" Type="http://schemas.openxmlformats.org/officeDocument/2006/relationships/hyperlink" Target="https://amzn.to/2wbH77j" TargetMode="External" /><Relationship Id="rId2557" Type="http://schemas.openxmlformats.org/officeDocument/2006/relationships/header" Target="header574.xml" /><Relationship Id="rId2558" Type="http://schemas.openxmlformats.org/officeDocument/2006/relationships/header" Target="header575.xml" /><Relationship Id="rId2559" Type="http://schemas.openxmlformats.org/officeDocument/2006/relationships/footer" Target="footer574.xml" /><Relationship Id="rId256" Type="http://schemas.openxmlformats.org/officeDocument/2006/relationships/hyperlink" Target="https://advance.lexis.com/api/document?collection=news&amp;id=urn:contentItem:60KF-24G1-F03R-N51W-00000-00&amp;context=1519360" TargetMode="External" /><Relationship Id="rId2560" Type="http://schemas.openxmlformats.org/officeDocument/2006/relationships/footer" Target="footer575.xml" /><Relationship Id="rId2561" Type="http://schemas.openxmlformats.org/officeDocument/2006/relationships/header" Target="header576.xml" /><Relationship Id="rId2562" Type="http://schemas.openxmlformats.org/officeDocument/2006/relationships/footer" Target="footer576.xml" /><Relationship Id="rId2563" Type="http://schemas.openxmlformats.org/officeDocument/2006/relationships/hyperlink" Target="https://advance.lexis.com/api/document?collection=news&amp;id=urn:contentItem:603C-WBH1-DXY4-X0N4-00000-00&amp;context=1519360" TargetMode="External" /><Relationship Id="rId2564" Type="http://schemas.openxmlformats.org/officeDocument/2006/relationships/hyperlink" Target="https://www.cnn.com/2020/06/04/us/mcmichaels-hearing-ahmaud-arbery/index.html" TargetMode="External" /><Relationship Id="rId2565" Type="http://schemas.openxmlformats.org/officeDocument/2006/relationships/hyperlink" Target="https://www.npr.org/2020/05/09/853349917/georgia-lawmakers-renew-push-for-hate-crime-bill-after-death-of-ahmaud-arbery" TargetMode="External" /><Relationship Id="rId2566" Type="http://schemas.openxmlformats.org/officeDocument/2006/relationships/hyperlink" Target="https://www.ajc.com/news/state--regional-govt--politics/georgia-lawmakers-will-return-june-complete-legislative-session/G9buWNNmgSlkuLuHLelPPN/" TargetMode="External" /><Relationship Id="rId2567" Type="http://schemas.openxmlformats.org/officeDocument/2006/relationships/hyperlink" Target="https://www.ajc.com/news/state--regional-govt--politics/speaker-ups-push-for-georgia-hate-crimes-law-but-bill-faces-hard-road/tgUZeD8bkp3x9dLpQS4KfP/" TargetMode="External" /><Relationship Id="rId2568" Type="http://schemas.openxmlformats.org/officeDocument/2006/relationships/header" Target="header577.xml" /><Relationship Id="rId2569" Type="http://schemas.openxmlformats.org/officeDocument/2006/relationships/header" Target="header578.xml" /><Relationship Id="rId257" Type="http://schemas.openxmlformats.org/officeDocument/2006/relationships/hyperlink" Target="http://elderofziyon.blogspot.com" TargetMode="External" /><Relationship Id="rId2570" Type="http://schemas.openxmlformats.org/officeDocument/2006/relationships/footer" Target="footer577.xml" /><Relationship Id="rId2571" Type="http://schemas.openxmlformats.org/officeDocument/2006/relationships/footer" Target="footer578.xml" /><Relationship Id="rId2572" Type="http://schemas.openxmlformats.org/officeDocument/2006/relationships/header" Target="header579.xml" /><Relationship Id="rId2573" Type="http://schemas.openxmlformats.org/officeDocument/2006/relationships/footer" Target="footer579.xml" /><Relationship Id="rId2574" Type="http://schemas.openxmlformats.org/officeDocument/2006/relationships/hyperlink" Target="https://advance.lexis.com/api/document?collection=news&amp;id=urn:contentItem:603J-DCF1-DXY4-X1JN-00000-00&amp;context=1519360" TargetMode="External" /><Relationship Id="rId2575" Type="http://schemas.openxmlformats.org/officeDocument/2006/relationships/hyperlink" Target="https://www.nytimes.com/2020/06/17/us/politics/police-reform-bill.html" TargetMode="External" /><Relationship Id="rId2576" Type="http://schemas.openxmlformats.org/officeDocument/2006/relationships/header" Target="header580.xml" /><Relationship Id="rId2577" Type="http://schemas.openxmlformats.org/officeDocument/2006/relationships/header" Target="header581.xml" /><Relationship Id="rId2578" Type="http://schemas.openxmlformats.org/officeDocument/2006/relationships/footer" Target="footer580.xml" /><Relationship Id="rId2579" Type="http://schemas.openxmlformats.org/officeDocument/2006/relationships/footer" Target="footer581.xml" /><Relationship Id="rId258" Type="http://schemas.openxmlformats.org/officeDocument/2006/relationships/hyperlink" Target="https://pbs.twimg.com/media/EfUgO9tXoAo5Yig?format=png&amp;#38;name=900x900" TargetMode="External" /><Relationship Id="rId2580" Type="http://schemas.openxmlformats.org/officeDocument/2006/relationships/header" Target="header582.xml" /><Relationship Id="rId2581" Type="http://schemas.openxmlformats.org/officeDocument/2006/relationships/footer" Target="footer582.xml" /><Relationship Id="rId2582" Type="http://schemas.openxmlformats.org/officeDocument/2006/relationships/hyperlink" Target="https://advance.lexis.com/api/document?collection=news&amp;id=urn:contentItem:60C4-K151-JCMN-Y240-00000-00&amp;context=1519360" TargetMode="External" /><Relationship Id="rId2583" Type="http://schemas.openxmlformats.org/officeDocument/2006/relationships/hyperlink" Target="http://carnegiecouncil.org" TargetMode="External" /><Relationship Id="rId2584" Type="http://schemas.openxmlformats.org/officeDocument/2006/relationships/hyperlink" Target="https://commons.wikimedia.org/wiki/File:May_Day_2017_in_San_Francisco_20170501-5150.jpg" TargetMode="External" /><Relationship Id="rId2585" Type="http://schemas.openxmlformats.org/officeDocument/2006/relationships/hyperlink" Target="https://www.journalism.cuny.edu" TargetMode="External" /><Relationship Id="rId2586" Type="http://schemas.openxmlformats.org/officeDocument/2006/relationships/hyperlink" Target="https://www.amazon.com/Muslims-Metropolis-Stories-Immigrant-Families/dp/0813543444" TargetMode="External" /><Relationship Id="rId2587" Type="http://schemas.openxmlformats.org/officeDocument/2006/relationships/hyperlink" Target="https://www.carnegiecouncil.org/studio/multimedia/20190827-chennai-water-crisis-governance-media-narratives-kavitha-rajagopalan" TargetMode="External" /><Relationship Id="rId2588" Type="http://schemas.openxmlformats.org/officeDocument/2006/relationships/hyperlink" Target="https://www.carnegiecouncil.org/studio/multimedia/20190501-global-ethics-weekly-citizenship-social-media-indian-election-kavitha-rajagopalan" TargetMode="External" /><Relationship Id="rId2589" Type="http://schemas.openxmlformats.org/officeDocument/2006/relationships/hyperlink" Target="https://www.carnegiecouncil.org/studio/multimedia/20181004-global-ethics-weekly-statelessness-ethnonationalism-india-usa-kavitha-rajagopalan" TargetMode="External" /><Relationship Id="rId259" Type="http://schemas.openxmlformats.org/officeDocument/2006/relationships/hyperlink" Target="https://t.co" TargetMode="External" /><Relationship Id="rId2590" Type="http://schemas.openxmlformats.org/officeDocument/2006/relationships/hyperlink" Target="https://www.carnegiecouncil.org/studio/multimedia/20180927-global-ethics-weekly-refugees-from-utica-to-uganda-kavitha-rajagopalan" TargetMode="External" /><Relationship Id="rId2591" Type="http://schemas.openxmlformats.org/officeDocument/2006/relationships/hyperlink" Target="https://www.carnegiecouncil.org/studio/multimedia/20180830-global-ethics-weekly-different-look-immigration-kavitha-rajagopalan" TargetMode="External" /><Relationship Id="rId2592" Type="http://schemas.openxmlformats.org/officeDocument/2006/relationships/hyperlink" Target="https://www.carnegiecouncil.org/studio/multimedia/20180719-global-ethics-weekly-migration-zero-tolerance" TargetMode="External" /><Relationship Id="rId2593" Type="http://schemas.openxmlformats.org/officeDocument/2006/relationships/hyperlink" Target="https://www.carnegiecouncil.org" TargetMode="External" /><Relationship Id="rId2594" Type="http://schemas.openxmlformats.org/officeDocument/2006/relationships/hyperlink" Target="https://en.wikipedia.org/wiki/Black_Lives_Matter" TargetMode="External" /><Relationship Id="rId2595" Type="http://schemas.openxmlformats.org/officeDocument/2006/relationships/hyperlink" Target="https://en.wikipedia.org/wiki/COVID-19_pandemic" TargetMode="External" /><Relationship Id="rId2596" Type="http://schemas.openxmlformats.org/officeDocument/2006/relationships/hyperlink" Target="https://en.wikipedia.org/wiki/Killing_of_George_Floyd" TargetMode="External" /><Relationship Id="rId2597" Type="http://schemas.openxmlformats.org/officeDocument/2006/relationships/hyperlink" Target="https://en.wikipedia.org/wiki/George_Floyd" TargetMode="External" /><Relationship Id="rId2598" Type="http://schemas.openxmlformats.org/officeDocument/2006/relationships/hyperlink" Target="https://en.wikipedia.org/wiki/George_Floyd_protests" TargetMode="External" /><Relationship Id="rId2599" Type="http://schemas.openxmlformats.org/officeDocument/2006/relationships/hyperlink" Target="https://en.wikipedia.org/wiki/Presidency_of_Donald_Trump" TargetMode="External" /><Relationship Id="rId26" Type="http://schemas.openxmlformats.org/officeDocument/2006/relationships/hyperlink" Target="https://advance.lexis.com/api/document?collection=news&amp;id=urn:contentItem:607F-WMV1-JBG3-63S3-00000-00&amp;context=1519360" TargetMode="External" /><Relationship Id="rId260" Type="http://schemas.openxmlformats.org/officeDocument/2006/relationships/hyperlink" Target="https://honestreporting.ca/wp-content/uploads/2020/08/Screen-Shot-2020-08-11-at-10.05.32-AM.png" TargetMode="External" /><Relationship Id="rId2600" Type="http://schemas.openxmlformats.org/officeDocument/2006/relationships/hyperlink" Target="https://en.wikipedia.org/wiki/Trump_administration_family_separation_policy" TargetMode="External" /><Relationship Id="rId2601" Type="http://schemas.openxmlformats.org/officeDocument/2006/relationships/hyperlink" Target="https://en.wikipedia.org/wiki/Immigration_policy_of_Donald_Trump#Restrictions_on_asylum" TargetMode="External" /><Relationship Id="rId2602" Type="http://schemas.openxmlformats.org/officeDocument/2006/relationships/hyperlink" Target="https://en.wikipedia.org/wiki/Defund_the_police" TargetMode="External" /><Relationship Id="rId2603" Type="http://schemas.openxmlformats.org/officeDocument/2006/relationships/hyperlink" Target="https://en.wikipedia.org/wiki/Abolish_ICE" TargetMode="External" /><Relationship Id="rId2604" Type="http://schemas.openxmlformats.org/officeDocument/2006/relationships/hyperlink" Target="https://en.wikipedia.org/wiki/Brahmin" TargetMode="External" /><Relationship Id="rId2605" Type="http://schemas.openxmlformats.org/officeDocument/2006/relationships/hyperlink" Target="https://www.reuters.com/article/us-usa-immigration-mexico-india/mexico-flies-300-indian-migrants-to-new-delhi-in-unprecedented-mass-deportation-idUSKBN1WW2KV" TargetMode="External" /><Relationship Id="rId2606" Type="http://schemas.openxmlformats.org/officeDocument/2006/relationships/hyperlink" Target="https://en.wikipedia.org/wiki/2020_United_States_presidential_election" TargetMode="External" /><Relationship Id="rId2607" Type="http://schemas.openxmlformats.org/officeDocument/2006/relationships/hyperlink" Target="https://www.pewresearch.org/fact-tank/2018/01/24/key-facts-about-black-immigrants-in-the-u-s/" TargetMode="External" /><Relationship Id="rId2608" Type="http://schemas.openxmlformats.org/officeDocument/2006/relationships/hyperlink" Target="https://en.wikipedia.org/wiki/Pramila_Jayapal" TargetMode="External" /><Relationship Id="rId2609" Type="http://schemas.openxmlformats.org/officeDocument/2006/relationships/hyperlink" Target="https://en.wikipedia.org/wiki/Ilhan_Omar" TargetMode="External" /><Relationship Id="rId261" Type="http://schemas.openxmlformats.org/officeDocument/2006/relationships/hyperlink" Target="https://static.timesofisrael.com/jewishndev/uploads/2020/08/lily-.jpg;Play" TargetMode="External" /><Relationship Id="rId2610" Type="http://schemas.openxmlformats.org/officeDocument/2006/relationships/hyperlink" Target="https://en.wikipedia.org/wiki/Rashida_Tlaib" TargetMode="External" /><Relationship Id="rId2611" Type="http://schemas.openxmlformats.org/officeDocument/2006/relationships/hyperlink" Target="https://en.wikipedia.org/wiki/Donald_Trump" TargetMode="External" /><Relationship Id="rId2612" Type="http://schemas.openxmlformats.org/officeDocument/2006/relationships/hyperlink" Target="https://en.wikipedia.org/wiki/Barack_Obama" TargetMode="External" /><Relationship Id="rId2613" Type="http://schemas.openxmlformats.org/officeDocument/2006/relationships/hyperlink" Target="https://en.wikipedia.org/wiki/Joe_Biden" TargetMode="External" /><Relationship Id="rId2614" Type="http://schemas.openxmlformats.org/officeDocument/2006/relationships/hyperlink" Target="https://en.wikipedia.org/wiki/H-1B_visa" TargetMode="External" /><Relationship Id="rId2615" Type="http://schemas.openxmlformats.org/officeDocument/2006/relationships/hyperlink" Target="https://en.wikipedia.org/wiki/Democratic_Party_(United_States)" TargetMode="External" /><Relationship Id="rId2616" Type="http://schemas.openxmlformats.org/officeDocument/2006/relationships/hyperlink" Target="https://en.wikipedia.org/wiki/Republican_Party_(United_States)" TargetMode="External" /><Relationship Id="rId2617" Type="http://schemas.openxmlformats.org/officeDocument/2006/relationships/hyperlink" Target="https://en.wikipedia.org/wiki/Obama_Admininstration" TargetMode="External" /><Relationship Id="rId2618" Type="http://schemas.openxmlformats.org/officeDocument/2006/relationships/hyperlink" Target="https://en.wikipedia.org/wiki/Sanctuary_city" TargetMode="External" /><Relationship Id="rId2619" Type="http://schemas.openxmlformats.org/officeDocument/2006/relationships/hyperlink" Target="https://www.nytimes.com/2020/06/30/nyregion/nypd-budget.html" TargetMode="External" /><Relationship Id="rId262" Type="http://schemas.openxmlformats.org/officeDocument/2006/relationships/hyperlink" Target="https://jcpa.org/ancient-muslim-texts-confirm-the-jewish-temple-in-jerusalem" TargetMode="External" /><Relationship Id="rId2620" Type="http://schemas.openxmlformats.org/officeDocument/2006/relationships/hyperlink" Target="https://en.wikipedia.org/wiki/Deferred_Action_for_Childhood_Arrivals" TargetMode="External" /><Relationship Id="rId2621" Type="http://schemas.openxmlformats.org/officeDocument/2006/relationships/hyperlink" Target="https://en.wikipedia.org/wiki/SayHerName" TargetMode="External" /><Relationship Id="rId2622" Type="http://schemas.openxmlformats.org/officeDocument/2006/relationships/hyperlink" Target="https://www.carnegiecouncil.org/studio/multimedia/20200713-immigration-black-lives-matter-kavitha-rajagopalan?utm_source=feedburner&amp;#38;utm_medium=feed&amp;#38;utm_campaign=Feed:+CarnegieCouncilResourcesRssFeed+%28Carnegie+Council+Resources+RSS+Feed%29" TargetMode="External" /><Relationship Id="rId2623" Type="http://schemas.openxmlformats.org/officeDocument/2006/relationships/header" Target="header583.xml" /><Relationship Id="rId2624" Type="http://schemas.openxmlformats.org/officeDocument/2006/relationships/header" Target="header584.xml" /><Relationship Id="rId2625" Type="http://schemas.openxmlformats.org/officeDocument/2006/relationships/footer" Target="footer583.xml" /><Relationship Id="rId2626" Type="http://schemas.openxmlformats.org/officeDocument/2006/relationships/footer" Target="footer584.xml" /><Relationship Id="rId2627" Type="http://schemas.openxmlformats.org/officeDocument/2006/relationships/header" Target="header585.xml" /><Relationship Id="rId2628" Type="http://schemas.openxmlformats.org/officeDocument/2006/relationships/footer" Target="footer585.xml" /><Relationship Id="rId2629" Type="http://schemas.openxmlformats.org/officeDocument/2006/relationships/hyperlink" Target="https://advance.lexis.com/api/document?collection=news&amp;id=urn:contentItem:61GW-G511-JC11-118S-00000-00&amp;context=1519360" TargetMode="External" /><Relationship Id="rId263" Type="http://schemas.openxmlformats.org/officeDocument/2006/relationships/hyperlink" Target="https://www.memri.org/reports/al-jazeera-unmasked-political-islam-media-arm-qatari-state" TargetMode="External" /><Relationship Id="rId2630" Type="http://schemas.openxmlformats.org/officeDocument/2006/relationships/header" Target="header586.xml" /><Relationship Id="rId2631" Type="http://schemas.openxmlformats.org/officeDocument/2006/relationships/header" Target="header587.xml" /><Relationship Id="rId2632" Type="http://schemas.openxmlformats.org/officeDocument/2006/relationships/footer" Target="footer586.xml" /><Relationship Id="rId2633" Type="http://schemas.openxmlformats.org/officeDocument/2006/relationships/footer" Target="footer587.xml" /><Relationship Id="rId2634" Type="http://schemas.openxmlformats.org/officeDocument/2006/relationships/header" Target="header588.xml" /><Relationship Id="rId2635" Type="http://schemas.openxmlformats.org/officeDocument/2006/relationships/footer" Target="footer588.xml" /><Relationship Id="rId2636" Type="http://schemas.openxmlformats.org/officeDocument/2006/relationships/hyperlink" Target="https://advance.lexis.com/api/document?collection=news&amp;id=urn:contentItem:61GK-R5K1-JCBF-S4DV-00000-00&amp;context=1519360" TargetMode="External" /><Relationship Id="rId2637" Type="http://schemas.openxmlformats.org/officeDocument/2006/relationships/header" Target="header589.xml" /><Relationship Id="rId2638" Type="http://schemas.openxmlformats.org/officeDocument/2006/relationships/header" Target="header590.xml" /><Relationship Id="rId2639" Type="http://schemas.openxmlformats.org/officeDocument/2006/relationships/footer" Target="footer589.xml" /><Relationship Id="rId264" Type="http://schemas.openxmlformats.org/officeDocument/2006/relationships/hyperlink" Target="https://www.jpost.com/breaking-news/tel-aviv-municipality-lit-up-with-uae-israeli-flags-following-deal-638572" TargetMode="External" /><Relationship Id="rId2640" Type="http://schemas.openxmlformats.org/officeDocument/2006/relationships/footer" Target="footer590.xml" /><Relationship Id="rId2641" Type="http://schemas.openxmlformats.org/officeDocument/2006/relationships/header" Target="header591.xml" /><Relationship Id="rId2642" Type="http://schemas.openxmlformats.org/officeDocument/2006/relationships/footer" Target="footer591.xml" /><Relationship Id="rId2643" Type="http://schemas.openxmlformats.org/officeDocument/2006/relationships/hyperlink" Target="https://advance.lexis.com/api/document?collection=news&amp;id=urn:contentItem:602C-W5P1-JCMN-Y0FT-00000-00&amp;context=1519360" TargetMode="External" /><Relationship Id="rId2644" Type="http://schemas.openxmlformats.org/officeDocument/2006/relationships/hyperlink" Target="http://www.youtube.com" TargetMode="External" /><Relationship Id="rId2645" Type="http://schemas.openxmlformats.org/officeDocument/2006/relationships/hyperlink" Target="https://www.washingtonpost.com/nation/2020/05/21/man-who-filmed-ahmaud-arberys-death-arrested-murder-charges-georgia-authorities-say/" TargetMode="External" /><Relationship Id="rId2646" Type="http://schemas.openxmlformats.org/officeDocument/2006/relationships/hyperlink" Target="https://www.youtube.com/watch?v=-tCTm5M3Cp8" TargetMode="External" /><Relationship Id="rId2647" Type="http://schemas.openxmlformats.org/officeDocument/2006/relationships/hyperlink" Target="https://www.usatoday.com/story/news/nation/2020/05/18/ahmaud-arbery-videos-georgia-construction-site/5212329002/" TargetMode="External" /><Relationship Id="rId2648" Type="http://schemas.openxmlformats.org/officeDocument/2006/relationships/hyperlink" Target="https://www.youtube.com/watch?v=coSKFSmdHMY" TargetMode="External" /><Relationship Id="rId2649" Type="http://schemas.openxmlformats.org/officeDocument/2006/relationships/hyperlink" Target="https://www.wonkette.com/americas-senator-doug-jones-gives-fist-pumping-speech-on-racial-justice-via-selfie-cam" TargetMode="External" /><Relationship Id="rId265" Type="http://schemas.openxmlformats.org/officeDocument/2006/relationships/hyperlink" Target="https://thehill.com/opinion/civil-rights/511463-why-are-anti-racism-forces-silent-on-anti-semitism" TargetMode="External" /><Relationship Id="rId2650" Type="http://schemas.openxmlformats.org/officeDocument/2006/relationships/hyperlink" Target="https://www.youtube.com/watch?v=fmfwNyjme-Y" TargetMode="External" /><Relationship Id="rId2651" Type="http://schemas.openxmlformats.org/officeDocument/2006/relationships/hyperlink" Target="https://www.wonkette.com/ahmaud-arberys-murder-pisses-us-off" TargetMode="External" /><Relationship Id="rId2652" Type="http://schemas.openxmlformats.org/officeDocument/2006/relationships/hyperlink" Target="https://www.wonkette.com/keith-ellison-is-heading-up-prosecutions-in-the-george-floyd-case-so-thats-good" TargetMode="External" /><Relationship Id="rId2653" Type="http://schemas.openxmlformats.org/officeDocument/2006/relationships/hyperlink" Target="https://www.kiro7.com/news/trending/ahmaud-arbery-greg-mcmichael-leaked-original-video-murder-shooting/ANHLCWGTQFBEPIJHZ27PQEOVY4/" TargetMode="External" /><Relationship Id="rId2654" Type="http://schemas.openxmlformats.org/officeDocument/2006/relationships/hyperlink" Target="https://www.wonkette.com/da-who-shrugged-off-ahmaud-arberys-lynching-once-tried-to-hang-black-granny-for-daylight-voting-heist" TargetMode="External" /><Relationship Id="rId2655" Type="http://schemas.openxmlformats.org/officeDocument/2006/relationships/hyperlink" Target="https://slate.com/news-and-politics/2020/05/amy-cooper-white-women-policing.html" TargetMode="External" /><Relationship Id="rId2656" Type="http://schemas.openxmlformats.org/officeDocument/2006/relationships/hyperlink" Target="https://www.nytimes.com/article/ahmaud-arbery-timeline.html" TargetMode="External" /><Relationship Id="rId2657" Type="http://schemas.openxmlformats.org/officeDocument/2006/relationships/hyperlink" Target="https://twitter.com/SER1897" TargetMode="External" /><Relationship Id="rId2658" Type="http://schemas.openxmlformats.org/officeDocument/2006/relationships/hyperlink" Target="https://amzn.to/33mKzZe" TargetMode="External" /><Relationship Id="rId2659" Type="http://schemas.openxmlformats.org/officeDocument/2006/relationships/header" Target="header592.xml" /><Relationship Id="rId266" Type="http://schemas.openxmlformats.org/officeDocument/2006/relationships/hyperlink" Target="https://www.algemeiner.com/2020/08/13/today-the-real-young-jewish-rebels-defend-israel/" TargetMode="External" /><Relationship Id="rId2660" Type="http://schemas.openxmlformats.org/officeDocument/2006/relationships/header" Target="header593.xml" /><Relationship Id="rId2661" Type="http://schemas.openxmlformats.org/officeDocument/2006/relationships/footer" Target="footer592.xml" /><Relationship Id="rId2662" Type="http://schemas.openxmlformats.org/officeDocument/2006/relationships/footer" Target="footer593.xml" /><Relationship Id="rId2663" Type="http://schemas.openxmlformats.org/officeDocument/2006/relationships/header" Target="header594.xml" /><Relationship Id="rId2664" Type="http://schemas.openxmlformats.org/officeDocument/2006/relationships/footer" Target="footer594.xml" /><Relationship Id="rId2665" Type="http://schemas.openxmlformats.org/officeDocument/2006/relationships/hyperlink" Target="https://advance.lexis.com/api/document?collection=news&amp;id=urn:contentItem:604Y-J1S1-F03R-N1YD-00000-00&amp;context=1519360" TargetMode="External" /><Relationship Id="rId2666" Type="http://schemas.openxmlformats.org/officeDocument/2006/relationships/hyperlink" Target="https://twitter.com" TargetMode="External" /><Relationship Id="rId2667" Type="http://schemas.openxmlformats.org/officeDocument/2006/relationships/hyperlink" Target="https://t.co/fbMMDOKqbV" TargetMode="External" /><Relationship Id="rId2668" Type="http://schemas.openxmlformats.org/officeDocument/2006/relationships/hyperlink" Target="https://twitter.com/NYCPBA/status/1272722470492143618?ref_src=twsrc%5Etfw" TargetMode="External" /><Relationship Id="rId2669" Type="http://schemas.openxmlformats.org/officeDocument/2006/relationships/hyperlink" Target="https://t.co/D8Lywivhdu" TargetMode="External" /><Relationship Id="rId267" Type="http://schemas.openxmlformats.org/officeDocument/2006/relationships/hyperlink" Target="https://www.timesofisrael.com/health-ministry-says-1785-virus-cases-diagnosed-tuesday" TargetMode="External" /><Relationship Id="rId2670" Type="http://schemas.openxmlformats.org/officeDocument/2006/relationships/hyperlink" Target="https://twitter.com/NYCPDDEA/status/1272721892131188743?ref_src=twsrc%5Etfw" TargetMode="External" /><Relationship Id="rId2671" Type="http://schemas.openxmlformats.org/officeDocument/2006/relationships/hyperlink" Target="https://twitter.com/shakeshack/status/1272738071692402693?ref_src=twsrc%5Etfw" TargetMode="External" /><Relationship Id="rId2672" Type="http://schemas.openxmlformats.org/officeDocument/2006/relationships/hyperlink" Target="https://www.cbsnews.com/news/shake-shack-bleach-cops-drinks-nypd-probing-possible-hate-crime/?ftag=CNM-00-10aab7e&amp;#38;linkId=90957909" TargetMode="External" /><Relationship Id="rId2673" Type="http://schemas.openxmlformats.org/officeDocument/2006/relationships/hyperlink" Target="https://twitter.com/NYPDDetectives/status/1272801631961260032?ref_src=twsrc%5Etfw" TargetMode="External" /><Relationship Id="rId2674" Type="http://schemas.openxmlformats.org/officeDocument/2006/relationships/hyperlink" Target="https://t.co/rjJYFSYjZc" TargetMode="External" /><Relationship Id="rId2675" Type="http://schemas.openxmlformats.org/officeDocument/2006/relationships/hyperlink" Target="https://twitter.com/shakeshack/status/1272812083810390016?ref_src=twsrc%5Etfw" TargetMode="External" /><Relationship Id="rId2676" Type="http://schemas.openxmlformats.org/officeDocument/2006/relationships/hyperlink" Target="https://twitter.com/johncardillo/status/1272868129539063809?ref_src=twsrc%5Etfw" TargetMode="External" /><Relationship Id="rId2677" Type="http://schemas.openxmlformats.org/officeDocument/2006/relationships/hyperlink" Target="https://twitter.com/shakeshack?ref_src=twsrc%5Etfw" TargetMode="External" /><Relationship Id="rId2678" Type="http://schemas.openxmlformats.org/officeDocument/2006/relationships/hyperlink" Target="https://twitter.com/TomiLahren/status/1272834433175953409?ref_src=twsrc%5Etfw" TargetMode="External" /><Relationship Id="rId2679" Type="http://schemas.openxmlformats.org/officeDocument/2006/relationships/hyperlink" Target="https://t.co/IeimJfTrje" TargetMode="External" /><Relationship Id="rId268" Type="http://schemas.openxmlformats.org/officeDocument/2006/relationships/hyperlink" Target="https://www.jpost.com/health-science/first-3-israelis-treated-with-new-passive-vaccine-recover-leave-hospital-638431" TargetMode="External" /><Relationship Id="rId2680" Type="http://schemas.openxmlformats.org/officeDocument/2006/relationships/hyperlink" Target="https://twitter.com/glennbeck/status/1272856070147452935?ref_src=twsrc%5Etfw" TargetMode="External" /><Relationship Id="rId2681" Type="http://schemas.openxmlformats.org/officeDocument/2006/relationships/hyperlink" Target="https://twitter.com/hashtag/NYPD?src=hash&amp;#38;ref_src=twsrc%5Etfw" TargetMode="External" /><Relationship Id="rId2682" Type="http://schemas.openxmlformats.org/officeDocument/2006/relationships/hyperlink" Target="https://t.co/8wRCbdLO6Q" TargetMode="External" /><Relationship Id="rId2683" Type="http://schemas.openxmlformats.org/officeDocument/2006/relationships/hyperlink" Target="https://twitter.com/davidwebbshow/status/1272853342054764545?ref_src=twsrc%5Etfw" TargetMode="External" /><Relationship Id="rId2684" Type="http://schemas.openxmlformats.org/officeDocument/2006/relationships/hyperlink" Target="https://t.co/kYyzup4ziu" TargetMode="External" /><Relationship Id="rId2685" Type="http://schemas.openxmlformats.org/officeDocument/2006/relationships/hyperlink" Target="https://twitter.com/derekahunter/status/1272869481434558464?ref_src=twsrc%5Etfw" TargetMode="External" /><Relationship Id="rId2686" Type="http://schemas.openxmlformats.org/officeDocument/2006/relationships/hyperlink" Target="https://www.mediaite.com/cdn-cgi/l/email-protection#12667b6261527f77767b737b66773c717d7f" TargetMode="External" /><Relationship Id="rId2687" Type="http://schemas.openxmlformats.org/officeDocument/2006/relationships/header" Target="header595.xml" /><Relationship Id="rId2688" Type="http://schemas.openxmlformats.org/officeDocument/2006/relationships/header" Target="header596.xml" /><Relationship Id="rId2689" Type="http://schemas.openxmlformats.org/officeDocument/2006/relationships/footer" Target="footer595.xml" /><Relationship Id="rId269" Type="http://schemas.openxmlformats.org/officeDocument/2006/relationships/hyperlink" Target="https://www.jpost.com/health-science/one-second-coronavirus-test-achieves-95-percent-success-rate-initial-data-638513" TargetMode="External" /><Relationship Id="rId2690" Type="http://schemas.openxmlformats.org/officeDocument/2006/relationships/footer" Target="footer596.xml" /><Relationship Id="rId2691" Type="http://schemas.openxmlformats.org/officeDocument/2006/relationships/header" Target="header597.xml" /><Relationship Id="rId2692" Type="http://schemas.openxmlformats.org/officeDocument/2006/relationships/footer" Target="footer597.xml" /><Relationship Id="rId2693" Type="http://schemas.openxmlformats.org/officeDocument/2006/relationships/hyperlink" Target="https://advance.lexis.com/api/document?collection=news&amp;id=urn:contentItem:6058-MG61-JC8V-444G-00000-00&amp;context=1519360" TargetMode="External" /><Relationship Id="rId2694" Type="http://schemas.openxmlformats.org/officeDocument/2006/relationships/image" Target="media/image34.jpeg" /><Relationship Id="rId2695" Type="http://schemas.openxmlformats.org/officeDocument/2006/relationships/header" Target="header598.xml" /><Relationship Id="rId2696" Type="http://schemas.openxmlformats.org/officeDocument/2006/relationships/header" Target="header599.xml" /><Relationship Id="rId2697" Type="http://schemas.openxmlformats.org/officeDocument/2006/relationships/footer" Target="footer598.xml" /><Relationship Id="rId2698" Type="http://schemas.openxmlformats.org/officeDocument/2006/relationships/footer" Target="footer599.xml" /><Relationship Id="rId2699" Type="http://schemas.openxmlformats.org/officeDocument/2006/relationships/header" Target="header600.xml" /><Relationship Id="rId27" Type="http://schemas.openxmlformats.org/officeDocument/2006/relationships/hyperlink" Target="mailto:letters@nytimes.com" TargetMode="External" /><Relationship Id="rId270" Type="http://schemas.openxmlformats.org/officeDocument/2006/relationships/hyperlink" Target="https://www.jpost.com/international/israel-donates-advanced-medical-equipment-to-indias-leading-hospital-638401" TargetMode="External" /><Relationship Id="rId2700" Type="http://schemas.openxmlformats.org/officeDocument/2006/relationships/footer" Target="footer600.xml" /><Relationship Id="rId2701" Type="http://schemas.openxmlformats.org/officeDocument/2006/relationships/hyperlink" Target="https://advance.lexis.com/api/document?collection=news&amp;id=urn:contentItem:602J-THV1-DXH2-64CF-00000-00&amp;context=1519360" TargetMode="External" /><Relationship Id="rId2702" Type="http://schemas.openxmlformats.org/officeDocument/2006/relationships/header" Target="header601.xml" /><Relationship Id="rId2703" Type="http://schemas.openxmlformats.org/officeDocument/2006/relationships/header" Target="header602.xml" /><Relationship Id="rId2704" Type="http://schemas.openxmlformats.org/officeDocument/2006/relationships/footer" Target="footer601.xml" /><Relationship Id="rId2705" Type="http://schemas.openxmlformats.org/officeDocument/2006/relationships/footer" Target="footer602.xml" /><Relationship Id="rId2706" Type="http://schemas.openxmlformats.org/officeDocument/2006/relationships/header" Target="header603.xml" /><Relationship Id="rId2707" Type="http://schemas.openxmlformats.org/officeDocument/2006/relationships/footer" Target="footer603.xml" /><Relationship Id="rId2708" Type="http://schemas.openxmlformats.org/officeDocument/2006/relationships/hyperlink" Target="https://advance.lexis.com/api/document?collection=news&amp;id=urn:contentItem:6078-1DP1-JC11-13VW-00000-00&amp;context=1519360" TargetMode="External" /><Relationship Id="rId2709" Type="http://schemas.openxmlformats.org/officeDocument/2006/relationships/hyperlink" Target="https://t.e2ma.net/click/5zytsd/14r4iob/lkh6vk" TargetMode="External" /><Relationship Id="rId271" Type="http://schemas.openxmlformats.org/officeDocument/2006/relationships/hyperlink" Target="https://www.jpost.com/opinion/the-democrats-are-sending-mixed-messages-to-jerusalem-638375" TargetMode="External" /><Relationship Id="rId2710" Type="http://schemas.openxmlformats.org/officeDocument/2006/relationships/header" Target="header604.xml" /><Relationship Id="rId2711" Type="http://schemas.openxmlformats.org/officeDocument/2006/relationships/header" Target="header605.xml" /><Relationship Id="rId2712" Type="http://schemas.openxmlformats.org/officeDocument/2006/relationships/footer" Target="footer604.xml" /><Relationship Id="rId2713" Type="http://schemas.openxmlformats.org/officeDocument/2006/relationships/footer" Target="footer605.xml" /><Relationship Id="rId2714" Type="http://schemas.openxmlformats.org/officeDocument/2006/relationships/header" Target="header606.xml" /><Relationship Id="rId2715" Type="http://schemas.openxmlformats.org/officeDocument/2006/relationships/footer" Target="footer606.xml" /><Relationship Id="rId2716" Type="http://schemas.openxmlformats.org/officeDocument/2006/relationships/hyperlink" Target="https://advance.lexis.com/api/document?collection=news&amp;id=urn:contentItem:607F-VRK1-DXH2-620G-00000-00&amp;context=1519360" TargetMode="External" /><Relationship Id="rId2717" Type="http://schemas.openxmlformats.org/officeDocument/2006/relationships/header" Target="header607.xml" /><Relationship Id="rId2718" Type="http://schemas.openxmlformats.org/officeDocument/2006/relationships/header" Target="header608.xml" /><Relationship Id="rId2719" Type="http://schemas.openxmlformats.org/officeDocument/2006/relationships/footer" Target="footer607.xml" /><Relationship Id="rId272" Type="http://schemas.openxmlformats.org/officeDocument/2006/relationships/hyperlink" Target="http://www.israelnationalnews.com/News/News.aspx/285184" TargetMode="External" /><Relationship Id="rId2720" Type="http://schemas.openxmlformats.org/officeDocument/2006/relationships/footer" Target="footer608.xml" /><Relationship Id="rId2721" Type="http://schemas.openxmlformats.org/officeDocument/2006/relationships/header" Target="header609.xml" /><Relationship Id="rId2722" Type="http://schemas.openxmlformats.org/officeDocument/2006/relationships/footer" Target="footer609.xml" /><Relationship Id="rId2723" Type="http://schemas.openxmlformats.org/officeDocument/2006/relationships/hyperlink" Target="https://advance.lexis.com/api/document?collection=news&amp;id=urn:contentItem:60G2-WXS1-JCMN-Y0R5-00000-00&amp;context=1519360" TargetMode="External" /><Relationship Id="rId2724" Type="http://schemas.openxmlformats.org/officeDocument/2006/relationships/hyperlink" Target="https://www.nakedcapitalism.com/2020/07/aoc-shellacking-of-rep-ted-yoho-shows-how-little-progress-women-have-made.html?utm_source=feedburner&amp;#38;utm_medium=feed&amp;#38;utm_campaign=Feed:+NakedCapitalism+%28naked+capitalism%29#" TargetMode="External" /><Relationship Id="rId2725" Type="http://schemas.openxmlformats.org/officeDocument/2006/relationships/hyperlink" Target="https://thehill.com/homenews/house/508259-ocaasio-cortez-accosted-by-gop-lawmaker-over-remarks-that-kind-of" TargetMode="External" /><Relationship Id="rId2726" Type="http://schemas.openxmlformats.org/officeDocument/2006/relationships/hyperlink" Target="https://www.cnn.com/2020/07/24/politics/aoc-ted-yoho-latest/index.html" TargetMode="External" /><Relationship Id="rId2727" Type="http://schemas.openxmlformats.org/officeDocument/2006/relationships/hyperlink" Target="https://www.pay-equity.org/info-time.html" TargetMode="External" /><Relationship Id="rId2728" Type="http://schemas.openxmlformats.org/officeDocument/2006/relationships/hyperlink" Target="https://www.bloomberg.com/news/articles/2017-04-27/women-doctors-earn-less-and-not-because-of-the-jobs-they-choose" TargetMode="External" /><Relationship Id="rId2729" Type="http://schemas.openxmlformats.org/officeDocument/2006/relationships/hyperlink" Target="https://www.theguardian.com/tv-and-radio/video/2020/feb/07/julia-gillard-misogyny-speech-voted-most-unforgettable-australian-tv-moment-watch-in-full-video" TargetMode="External" /><Relationship Id="rId273" Type="http://schemas.openxmlformats.org/officeDocument/2006/relationships/hyperlink" Target="https://www.timesofisrael.com/non-jewish-new-york-assemblywoman-targeted-in-anti-semitic-attack" TargetMode="External" /><Relationship Id="rId2730" Type="http://schemas.openxmlformats.org/officeDocument/2006/relationships/hyperlink" Target="https://www.nakedcapitalism.com/2012/10/julia-gillard-and-the-art-of-rhetoric.html" TargetMode="External" /><Relationship Id="rId2731" Type="http://schemas.openxmlformats.org/officeDocument/2006/relationships/hyperlink" Target="https://www.nakedcapitalism.com/category/income-disparity" TargetMode="External" /><Relationship Id="rId2732" Type="http://schemas.openxmlformats.org/officeDocument/2006/relationships/hyperlink" Target="https://www.nakedcapitalism.com/category/media-watch" TargetMode="External" /><Relationship Id="rId2733" Type="http://schemas.openxmlformats.org/officeDocument/2006/relationships/hyperlink" Target="https://www.nakedcapitalism.com/category/politics" TargetMode="External" /><Relationship Id="rId2734" Type="http://schemas.openxmlformats.org/officeDocument/2006/relationships/hyperlink" Target="https://www.nakedcapitalism.com/category/social-values" TargetMode="External" /><Relationship Id="rId2735" Type="http://schemas.openxmlformats.org/officeDocument/2006/relationships/hyperlink" Target="https://www.nakedcapitalism.com/2020/07/aoc-shellacking-of-rep-ted-yoho-shows-how-little-progress-women-have-made.html" TargetMode="External" /><Relationship Id="rId2736" Type="http://schemas.openxmlformats.org/officeDocument/2006/relationships/header" Target="header610.xml" /><Relationship Id="rId2737" Type="http://schemas.openxmlformats.org/officeDocument/2006/relationships/header" Target="header611.xml" /><Relationship Id="rId2738" Type="http://schemas.openxmlformats.org/officeDocument/2006/relationships/footer" Target="footer610.xml" /><Relationship Id="rId2739" Type="http://schemas.openxmlformats.org/officeDocument/2006/relationships/footer" Target="footer611.xml" /><Relationship Id="rId274" Type="http://schemas.openxmlformats.org/officeDocument/2006/relationships/hyperlink" Target="https://www.algemeiner.com/2020/08/13/an-antisemitic-peace-organization-strikes-again/" TargetMode="External" /><Relationship Id="rId2740" Type="http://schemas.openxmlformats.org/officeDocument/2006/relationships/header" Target="header612.xml" /><Relationship Id="rId2741" Type="http://schemas.openxmlformats.org/officeDocument/2006/relationships/footer" Target="footer612.xml" /><Relationship Id="rId2742" Type="http://schemas.openxmlformats.org/officeDocument/2006/relationships/hyperlink" Target="https://advance.lexis.com/api/document?collection=news&amp;id=urn:contentItem:607H-3SD1-F03R-N1B8-00000-00&amp;context=1519360" TargetMode="External" /><Relationship Id="rId2743" Type="http://schemas.openxmlformats.org/officeDocument/2006/relationships/hyperlink" Target="https://www.mrdrybones.com/blog/D20510_1.png" TargetMode="External" /><Relationship Id="rId2744" Type="http://schemas.openxmlformats.org/officeDocument/2006/relationships/hyperlink" Target="https://camera-uk.org/wp-content/uploads/2020/06/Webpnet-resizeimage-13.jpg" TargetMode="External" /><Relationship Id="rId2745" Type="http://schemas.openxmlformats.org/officeDocument/2006/relationships/hyperlink" Target="https://t.co/GPW0DeTY9O" TargetMode="External" /><Relationship Id="rId2746" Type="http://schemas.openxmlformats.org/officeDocument/2006/relationships/hyperlink" Target="https://t.co/oAMzrbOBvj" TargetMode="External" /><Relationship Id="rId2747" Type="http://schemas.openxmlformats.org/officeDocument/2006/relationships/hyperlink" Target="https://t.co/rYpCx6kkCO" TargetMode="External" /><Relationship Id="rId2748" Type="http://schemas.openxmlformats.org/officeDocument/2006/relationships/hyperlink" Target="https://www.jpost.com/bds-threat/bds-groups-plan-anti-annexation-day-of-rage-across-the-us-633070" TargetMode="External" /><Relationship Id="rId2749" Type="http://schemas.openxmlformats.org/officeDocument/2006/relationships/hyperlink" Target="https://jcpa.org/book/the-battle-over-bds-trends-lessons-and-future-trajectories/" TargetMode="External" /><Relationship Id="rId275" Type="http://schemas.openxmlformats.org/officeDocument/2006/relationships/hyperlink" Target="https://antisemitism.uk/holocaust-denier-david-irving-praised-by-american-activist-norman-finkelstein-at-pro-corbyn-meeting-where-david-miller-also-continued-venomously-targeting-jewish-charities" TargetMode="External" /><Relationship Id="rId2750" Type="http://schemas.openxmlformats.org/officeDocument/2006/relationships/hyperlink" Target="https://jcpa.org/pdf/The_Battle_Over_BDS_Trends_Lessons_and_Future_Trajectories.pdf" TargetMode="External" /><Relationship Id="rId2751" Type="http://schemas.openxmlformats.org/officeDocument/2006/relationships/hyperlink" Target="https://www.telegraph.co.uk/politics/2020/06/27/lefts-obsession-israel-grows-bizarre-day/" TargetMode="External" /><Relationship Id="rId2752" Type="http://schemas.openxmlformats.org/officeDocument/2006/relationships/hyperlink" Target="https://twitter.com/jreynoldsMP?ref_src=twsrc%5Etfw" TargetMode="External" /><Relationship Id="rId2753" Type="http://schemas.openxmlformats.org/officeDocument/2006/relationships/hyperlink" Target="https://t.co/8SZg6bH0JI" TargetMode="External" /><Relationship Id="rId2754" Type="http://schemas.openxmlformats.org/officeDocument/2006/relationships/hyperlink" Target="https://twitter.com/hashtag/Ridge?src=hash&amp;#38;ref_src=twsrc%5Etfw" TargetMode="External" /><Relationship Id="rId2755" Type="http://schemas.openxmlformats.org/officeDocument/2006/relationships/hyperlink" Target="https://t.co/wT2DSOeL0h" TargetMode="External" /><Relationship Id="rId2756" Type="http://schemas.openxmlformats.org/officeDocument/2006/relationships/hyperlink" Target="https://twitter.com/RidgeOnSunday/status/1277150955969155072?ref_src=twsrc%5Etfw" TargetMode="External" /><Relationship Id="rId2757" Type="http://schemas.openxmlformats.org/officeDocument/2006/relationships/hyperlink" Target="https://www.jpost.com/israel-news/uk-labour-calls-to-ban-settlement-imports-in-response-to-annexation-633060" TargetMode="External" /><Relationship Id="rId2758" Type="http://schemas.openxmlformats.org/officeDocument/2006/relationships/hyperlink" Target="https://antisemitism.uk/caa-calls-out-bigoted-claim-by-black-lives-matter-uk-that-zionism-has-gagged-britain" TargetMode="External" /><Relationship Id="rId2759" Type="http://schemas.openxmlformats.org/officeDocument/2006/relationships/hyperlink" Target="https://twitter.com/hashtag/BlackLivesMatter?src=hash&amp;#38;ref_src=twsrc%5Etfw" TargetMode="External" /><Relationship Id="rId276" Type="http://schemas.openxmlformats.org/officeDocument/2006/relationships/hyperlink" Target="https://www.standwithus.com/post/standwithus-thanks-fsu-administration-for-strong-action-against-antisemitism" TargetMode="External" /><Relationship Id="rId2760" Type="http://schemas.openxmlformats.org/officeDocument/2006/relationships/hyperlink" Target="https://twitter.com/hashtag/BLM?src=hash&amp;#38;ref_src=twsrc%5Etfw" TargetMode="External" /><Relationship Id="rId2761" Type="http://schemas.openxmlformats.org/officeDocument/2006/relationships/hyperlink" Target="https://twitter.com/ukblm?ref_src=twsrc%5Etfw" TargetMode="External" /><Relationship Id="rId2762" Type="http://schemas.openxmlformats.org/officeDocument/2006/relationships/hyperlink" Target="https://t.co/Tpq9fiEUEu" TargetMode="External" /><Relationship Id="rId2763" Type="http://schemas.openxmlformats.org/officeDocument/2006/relationships/hyperlink" Target="https://twitter.com/antisemitism/status/1277201577397432321?ref_src=twsrc%5Etfw" TargetMode="External" /><Relationship Id="rId2764" Type="http://schemas.openxmlformats.org/officeDocument/2006/relationships/hyperlink" Target="https://www.timesofisrael.com/activists-call-for-st-louis-to-take-down-statue-of-its-anti-semitic-namesake" TargetMode="External" /><Relationship Id="rId2765" Type="http://schemas.openxmlformats.org/officeDocument/2006/relationships/hyperlink" Target="https://www.jpost.com/breaking-news/health-minister-edelstein-were-at-beginning-of-second-coronavirus-wave-633088" TargetMode="External" /><Relationship Id="rId2766" Type="http://schemas.openxmlformats.org/officeDocument/2006/relationships/hyperlink" Target="https://www.jpost.com/health-science/50-percent-of-covid-19-patients-suffer-from-weakness-distress-after-recovery-633072" TargetMode="External" /><Relationship Id="rId2767" Type="http://schemas.openxmlformats.org/officeDocument/2006/relationships/hyperlink" Target="https://www.jpost.com/health-science/netanyahu-coronavirus-cabinet-to-roll-out-new-restrictions-633052" TargetMode="External" /><Relationship Id="rId2768" Type="http://schemas.openxmlformats.org/officeDocument/2006/relationships/hyperlink" Target="https://www.israelhayom.com/opinions/explaining-israels-timid-security-establishment/" TargetMode="External" /><Relationship Id="rId2769" Type="http://schemas.openxmlformats.org/officeDocument/2006/relationships/hyperlink" Target="http://www.youtube.com/embed/Xl734urmJok" TargetMode="External" /><Relationship Id="rId277" Type="http://schemas.openxmlformats.org/officeDocument/2006/relationships/hyperlink" Target="https://twitter.com/floridastate?ref_src=twsrc%5Etfw" TargetMode="External" /><Relationship Id="rId2770" Type="http://schemas.openxmlformats.org/officeDocument/2006/relationships/hyperlink" Target="https://www.timesofisrael.com/ahead-of-possible-israeli-annexation-abbas-said-to-refuse-call-from-pompeo" TargetMode="External" /><Relationship Id="rId2771" Type="http://schemas.openxmlformats.org/officeDocument/2006/relationships/hyperlink" Target="https://foreignpolicy.com/2020/06/26/israel-netanyahu-annexation-uae-gcc-arab-cooperation/" TargetMode="External" /><Relationship Id="rId2772" Type="http://schemas.openxmlformats.org/officeDocument/2006/relationships/hyperlink" Target="https://www.jpost.com/international/us-envoy-urges-condemnation-of-muslim-brotherhoods-call-to-kill-gays-633022" TargetMode="External" /><Relationship Id="rId2773" Type="http://schemas.openxmlformats.org/officeDocument/2006/relationships/hyperlink" Target="https://twitter.com/antonioguterres?ref_src=twsrc%5Etfw" TargetMode="External" /><Relationship Id="rId2774" Type="http://schemas.openxmlformats.org/officeDocument/2006/relationships/hyperlink" Target="https://t.co/jgQLwYKnxU" TargetMode="External" /><Relationship Id="rId2775" Type="http://schemas.openxmlformats.org/officeDocument/2006/relationships/hyperlink" Target="https://twitter.com/HillelNeuer/status/1277237889659801600?ref_src=twsrc%5Etfw" TargetMode="External" /><Relationship Id="rId2776" Type="http://schemas.openxmlformats.org/officeDocument/2006/relationships/hyperlink" Target="https://t.co/y9NVl85UId" TargetMode="External" /><Relationship Id="rId2777" Type="http://schemas.openxmlformats.org/officeDocument/2006/relationships/hyperlink" Target="https://twitter.com/HillelNeuer/status/1277032518634606592?ref_src=twsrc%5Etfw" TargetMode="External" /><Relationship Id="rId2778" Type="http://schemas.openxmlformats.org/officeDocument/2006/relationships/hyperlink" Target="https://honestreporting.com/cnn-slams-israels-thwarting-of-car-ramming-attack-as-controversial" TargetMode="External" /><Relationship Id="rId2779" Type="http://schemas.openxmlformats.org/officeDocument/2006/relationships/hyperlink" Target="http://www.youtube.com/embed/faxb3HLSXMg" TargetMode="External" /><Relationship Id="rId278" Type="http://schemas.openxmlformats.org/officeDocument/2006/relationships/hyperlink" Target="https://twitter.com/FSUPresThrasher?ref_src=twsrc%5Etfw" TargetMode="External" /><Relationship Id="rId2780" Type="http://schemas.openxmlformats.org/officeDocument/2006/relationships/hyperlink" Target="https://camera-uk.org/2020/06/28/correction-salvages-sky-newss-car-crash-headline-on-palestinian-ramming-attack/" TargetMode="External" /><Relationship Id="rId2781" Type="http://schemas.openxmlformats.org/officeDocument/2006/relationships/hyperlink" Target="https://twitter.com/TamarSternthal/status/1277206396480688128?ref_src=twsrc%5Etfw" TargetMode="External" /><Relationship Id="rId2782" Type="http://schemas.openxmlformats.org/officeDocument/2006/relationships/hyperlink" Target="http://www.israelnationalnews.com/News/News.aspx/282593" TargetMode="External" /><Relationship Id="rId2783" Type="http://schemas.openxmlformats.org/officeDocument/2006/relationships/hyperlink" Target="https://t.co/cuQGMd4euB" TargetMode="External" /><Relationship Id="rId2784" Type="http://schemas.openxmlformats.org/officeDocument/2006/relationships/hyperlink" Target="https://twitter.com/MEMRIReports/status/1277209580838293504?ref_src=twsrc%5Etfw" TargetMode="External" /><Relationship Id="rId2785" Type="http://schemas.openxmlformats.org/officeDocument/2006/relationships/hyperlink" Target="https://t.co/K27Q4oceIw" TargetMode="External" /><Relationship Id="rId2786" Type="http://schemas.openxmlformats.org/officeDocument/2006/relationships/hyperlink" Target="https://twitter.com/Jtruzmah/status/1277127609554309120?ref_src=twsrc%5Etfw" TargetMode="External" /><Relationship Id="rId2787" Type="http://schemas.openxmlformats.org/officeDocument/2006/relationships/hyperlink" Target="https://twitter.com/hashtag/Gaza?src=hash&amp;#38;ref_src=twsrc%5Etfw" TargetMode="External" /><Relationship Id="rId2788" Type="http://schemas.openxmlformats.org/officeDocument/2006/relationships/hyperlink" Target="https://t.co/VQMvQwa8XP" TargetMode="External" /><Relationship Id="rId2789" Type="http://schemas.openxmlformats.org/officeDocument/2006/relationships/hyperlink" Target="https://twitter.com/Jtruzmah/status/1277121611863212033?ref_src=twsrc%5Etfw" TargetMode="External" /><Relationship Id="rId279" Type="http://schemas.openxmlformats.org/officeDocument/2006/relationships/hyperlink" Target="https://twitter.com/hashtag/leadership?src=hash&amp;#38;ref_src=twsrc%5Etfw" TargetMode="External" /><Relationship Id="rId2790" Type="http://schemas.openxmlformats.org/officeDocument/2006/relationships/hyperlink" Target="https://t.co/wVq12y1WHo" TargetMode="External" /><Relationship Id="rId2791" Type="http://schemas.openxmlformats.org/officeDocument/2006/relationships/hyperlink" Target="https://twitter.com/Jtruzmah/status/1277129145420402689?ref_src=twsrc%5Etfw" TargetMode="External" /><Relationship Id="rId2792" Type="http://schemas.openxmlformats.org/officeDocument/2006/relationships/hyperlink" Target="https://www.timesofisrael.com/9-iran-backed-fighters-killed-in-2nd-raid-in-syria-in-24-hours-monitor" TargetMode="External" /><Relationship Id="rId2793" Type="http://schemas.openxmlformats.org/officeDocument/2006/relationships/hyperlink" Target="https://www.jpost.com/middle-east/syrian-chemical-weapons-agency-sought-illicit-wmd-tech-in-germany-631980" TargetMode="External" /><Relationship Id="rId2794" Type="http://schemas.openxmlformats.org/officeDocument/2006/relationships/hyperlink" Target="https://www.jpost.com/middle-east/us-ambassador-appears-on-lebanese-tv-despite-court-imposed-ban-633075" TargetMode="External" /><Relationship Id="rId2795" Type="http://schemas.openxmlformats.org/officeDocument/2006/relationships/hyperlink" Target="https://legalinsurrection.com/2020/06/iran-worlds-worst-state-sponsor-of-terrorism-u-s-state-department-report-says/" TargetMode="External" /><Relationship Id="rId2796" Type="http://schemas.openxmlformats.org/officeDocument/2006/relationships/hyperlink" Target="https://www.jpost.com/middle-east/iran-mystery-explosion-may-have-been-at-a-secret-ballistic-missile-site-633067" TargetMode="External" /><Relationship Id="rId2797" Type="http://schemas.openxmlformats.org/officeDocument/2006/relationships/hyperlink" Target="https://t.co/WBo88jRduJ" TargetMode="External" /><Relationship Id="rId2798" Type="http://schemas.openxmlformats.org/officeDocument/2006/relationships/hyperlink" Target="https://twitter.com/COLRICHARDKEMP/status/1277164208224944129?ref_src=twsrc%5Etfw" TargetMode="External" /><Relationship Id="rId2799" Type="http://schemas.openxmlformats.org/officeDocument/2006/relationships/hyperlink" Target="https://t.co/IGLuclfM8d" TargetMode="External" /><Relationship Id="rId28" Type="http://schemas.openxmlformats.org/officeDocument/2006/relationships/hyperlink" Target="https://www.nytimes.com/2020/06/26/opinion/let-freedom-ring-from-georgia.html" TargetMode="External" /><Relationship Id="rId280" Type="http://schemas.openxmlformats.org/officeDocument/2006/relationships/hyperlink" Target="https://t.co/Thod4Um6Sc" TargetMode="External" /><Relationship Id="rId2800" Type="http://schemas.openxmlformats.org/officeDocument/2006/relationships/hyperlink" Target="https://twitter.com/RitaPanahi/status/1277143093347708928?ref_src=twsrc%5Etfw" TargetMode="External" /><Relationship Id="rId2801" Type="http://schemas.openxmlformats.org/officeDocument/2006/relationships/hyperlink" Target="https://www.jpost.com/middle-east/iran-news/iranian-fm-we-will-never-forget-us-europe-complicity-with-saddam-633045" TargetMode="External" /><Relationship Id="rId2802" Type="http://schemas.openxmlformats.org/officeDocument/2006/relationships/hyperlink" Target="https://t.co/0zjSsgLfMr" TargetMode="External" /><Relationship Id="rId2803" Type="http://schemas.openxmlformats.org/officeDocument/2006/relationships/hyperlink" Target="https://twitter.com/MEMRIReports/status/1277216791413043202?ref_src=twsrc%5Etfw" TargetMode="External" /><Relationship Id="rId2804" Type="http://schemas.openxmlformats.org/officeDocument/2006/relationships/hyperlink" Target="https://www.algemeiner.com/2020/06/28/bds-movement-dealt-a-blow-at-lawyers-guild/" TargetMode="External" /><Relationship Id="rId2805" Type="http://schemas.openxmlformats.org/officeDocument/2006/relationships/hyperlink" Target="https://twitter.com/AmbDaniDayan/status/1276990613356007424?ref_src=twsrc%5Etfw" TargetMode="External" /><Relationship Id="rId2806" Type="http://schemas.openxmlformats.org/officeDocument/2006/relationships/hyperlink" Target="https://twitter.com/Partisangirl?ref_src=twsrc%5Etfw" TargetMode="External" /><Relationship Id="rId2807" Type="http://schemas.openxmlformats.org/officeDocument/2006/relationships/hyperlink" Target="https://twitter.com/AmbDaniDayan/status/1276990615490887686?ref_src=twsrc%5Etfw" TargetMode="External" /><Relationship Id="rId2808" Type="http://schemas.openxmlformats.org/officeDocument/2006/relationships/hyperlink" Target="https://www.jpost.com/israel-news/israel-cancels-evangelical-christian-channel-god-tv-633054" TargetMode="External" /><Relationship Id="rId2809" Type="http://schemas.openxmlformats.org/officeDocument/2006/relationships/hyperlink" Target="https://twitter.com/AntisemitismEye/status/1277166351447142400?ref_src=twsrc%5Etfw" TargetMode="External" /><Relationship Id="rId281" Type="http://schemas.openxmlformats.org/officeDocument/2006/relationships/hyperlink" Target="https://twitter.com/Klmarcus/status/1293642830313922561?ref_src=twsrc%5Etfw" TargetMode="External" /><Relationship Id="rId2810" Type="http://schemas.openxmlformats.org/officeDocument/2006/relationships/hyperlink" Target="https://www.jpost.com/international/hate-crime-investigation-opened-after-jewish-biracial-woman-set-on-fire-633044" TargetMode="External" /><Relationship Id="rId2811" Type="http://schemas.openxmlformats.org/officeDocument/2006/relationships/hyperlink" Target="https://www.thejc.com/news/uk-news/jenrick-accused-of-breaching-planning-guidance-over-holocaust-memorial-1.500920" TargetMode="External" /><Relationship Id="rId2812" Type="http://schemas.openxmlformats.org/officeDocument/2006/relationships/hyperlink" Target="https://www.timesofisrael.com/tel-aviv-jerusalem-nab-sixth-place-in-list-of-150-best-global-tech-ecosystems" TargetMode="External" /><Relationship Id="rId2813" Type="http://schemas.openxmlformats.org/officeDocument/2006/relationships/hyperlink" Target="https://www.israel21c.org/new-york-is-now-home-to-nine-israeli-founded-unicorns" TargetMode="External" /><Relationship Id="rId2814" Type="http://schemas.openxmlformats.org/officeDocument/2006/relationships/hyperlink" Target="https://www.jpost.com/judaism/youtube-series-addressing-3000-of-jewish-history-premiers-june-29-633058" TargetMode="External" /><Relationship Id="rId2815" Type="http://schemas.openxmlformats.org/officeDocument/2006/relationships/hyperlink" Target="http://www.youtube.com/embed/k5salUvhwfM" TargetMode="External" /><Relationship Id="rId2816" Type="http://schemas.openxmlformats.org/officeDocument/2006/relationships/hyperlink" Target="https://t.co/7RYMybBdJV" TargetMode="External" /><Relationship Id="rId2817" Type="http://schemas.openxmlformats.org/officeDocument/2006/relationships/hyperlink" Target="https://twitter.com/IDF/status/1277255569229955072?ref_src=twsrc%5Etfw" TargetMode="External" /><Relationship Id="rId2818" Type="http://schemas.openxmlformats.org/officeDocument/2006/relationships/header" Target="header613.xml" /><Relationship Id="rId2819" Type="http://schemas.openxmlformats.org/officeDocument/2006/relationships/header" Target="header614.xml" /><Relationship Id="rId282" Type="http://schemas.openxmlformats.org/officeDocument/2006/relationships/hyperlink" Target="https://twitter.com/ADL?ref_src=twsrc%5Etfw" TargetMode="External" /><Relationship Id="rId2820" Type="http://schemas.openxmlformats.org/officeDocument/2006/relationships/footer" Target="footer613.xml" /><Relationship Id="rId2821" Type="http://schemas.openxmlformats.org/officeDocument/2006/relationships/footer" Target="footer614.xml" /><Relationship Id="rId2822" Type="http://schemas.openxmlformats.org/officeDocument/2006/relationships/header" Target="header615.xml" /><Relationship Id="rId2823" Type="http://schemas.openxmlformats.org/officeDocument/2006/relationships/footer" Target="footer615.xml" /><Relationship Id="rId2824" Type="http://schemas.openxmlformats.org/officeDocument/2006/relationships/hyperlink" Target="https://advance.lexis.com/api/document?collection=news&amp;id=urn:contentItem:615H-7N61-DYG2-R1C5-00000-00&amp;context=1519360" TargetMode="External" /><Relationship Id="rId2825" Type="http://schemas.openxmlformats.org/officeDocument/2006/relationships/hyperlink" Target="https://www.hudexchange.info/programs/coc/coc-homeless-populations-and-subpopulations-reports/" TargetMode="External" /><Relationship Id="rId2826" Type="http://schemas.openxmlformats.org/officeDocument/2006/relationships/hyperlink" Target="https://endhomelessness.org/resource/state-of-homelessness-2020-edition-graphics/" TargetMode="External" /><Relationship Id="rId2827" Type="http://schemas.openxmlformats.org/officeDocument/2006/relationships/hyperlink" Target="https://files.hudexchange.info/reports/published/CoC_PopSub_NatlTerrDC_2019.pdf" TargetMode="External" /><Relationship Id="rId2828" Type="http://schemas.openxmlformats.org/officeDocument/2006/relationships/hyperlink" Target="https://endhomelessness.org/resource/data-snapshot-trans-and-gender-non-conforming-individualsexperience-homelessness-at-higher-rates/" TargetMode="External" /><Relationship Id="rId2829" Type="http://schemas.openxmlformats.org/officeDocument/2006/relationships/hyperlink" Target="https://endhomelessness.org/homelessness-in-america/homelessness-statistics/state-of-homelessness2020/" TargetMode="External" /><Relationship Id="rId283" Type="http://schemas.openxmlformats.org/officeDocument/2006/relationships/hyperlink" Target="https://t.co/jRMfRgKwDk" TargetMode="External" /><Relationship Id="rId2830" Type="http://schemas.openxmlformats.org/officeDocument/2006/relationships/hyperlink" Target="https://endhomelessness.org/resource/transgenderhomeless-adults-unsheltered-homelessness-what-the-data-tell-us/" TargetMode="External" /><Relationship Id="rId2831" Type="http://schemas.openxmlformats.org/officeDocument/2006/relationships/hyperlink" Target="https://beta.regulations.gov/document/HUD-2020-0047-0001" TargetMode="External" /><Relationship Id="rId2832" Type="http://schemas.openxmlformats.org/officeDocument/2006/relationships/header" Target="header616.xml" /><Relationship Id="rId2833" Type="http://schemas.openxmlformats.org/officeDocument/2006/relationships/header" Target="header617.xml" /><Relationship Id="rId2834" Type="http://schemas.openxmlformats.org/officeDocument/2006/relationships/footer" Target="footer616.xml" /><Relationship Id="rId2835" Type="http://schemas.openxmlformats.org/officeDocument/2006/relationships/footer" Target="footer617.xml" /><Relationship Id="rId2836" Type="http://schemas.openxmlformats.org/officeDocument/2006/relationships/header" Target="header618.xml" /><Relationship Id="rId2837" Type="http://schemas.openxmlformats.org/officeDocument/2006/relationships/footer" Target="footer618.xml" /><Relationship Id="rId2838" Type="http://schemas.openxmlformats.org/officeDocument/2006/relationships/hyperlink" Target="https://advance.lexis.com/api/document?collection=news&amp;id=urn:contentItem:5BXC-RP31-JCKY-M2JR-00000-00&amp;context=1519360" TargetMode="External" /><Relationship Id="rId2839" Type="http://schemas.openxmlformats.org/officeDocument/2006/relationships/header" Target="header619.xml" /><Relationship Id="rId284" Type="http://schemas.openxmlformats.org/officeDocument/2006/relationships/hyperlink" Target="https://twitter.com/NoahPollak/status/1293584616389881858?ref_src=twsrc%5Etfw" TargetMode="External" /><Relationship Id="rId2840" Type="http://schemas.openxmlformats.org/officeDocument/2006/relationships/header" Target="header620.xml" /><Relationship Id="rId2841" Type="http://schemas.openxmlformats.org/officeDocument/2006/relationships/footer" Target="footer619.xml" /><Relationship Id="rId2842" Type="http://schemas.openxmlformats.org/officeDocument/2006/relationships/footer" Target="footer620.xml" /><Relationship Id="rId2843" Type="http://schemas.openxmlformats.org/officeDocument/2006/relationships/header" Target="header621.xml" /><Relationship Id="rId2844" Type="http://schemas.openxmlformats.org/officeDocument/2006/relationships/footer" Target="footer621.xml" /><Relationship Id="rId2845" Type="http://schemas.openxmlformats.org/officeDocument/2006/relationships/hyperlink" Target="https://advance.lexis.com/api/document?collection=news&amp;id=urn:contentItem:60YY-8901-DY41-70MB-00000-00&amp;context=1519360" TargetMode="External" /><Relationship Id="rId2846" Type="http://schemas.openxmlformats.org/officeDocument/2006/relationships/hyperlink" Target="mailto:LPH1@leicester.ac.uk" TargetMode="External" /><Relationship Id="rId2847" Type="http://schemas.openxmlformats.org/officeDocument/2006/relationships/hyperlink" Target="http://news.bbc.co.uk/1/hi/uk/1548981.stm" TargetMode="External" /><Relationship Id="rId2848" Type="http://schemas.openxmlformats.org/officeDocument/2006/relationships/header" Target="header622.xml" /><Relationship Id="rId2849" Type="http://schemas.openxmlformats.org/officeDocument/2006/relationships/header" Target="header623.xml" /><Relationship Id="rId285" Type="http://schemas.openxmlformats.org/officeDocument/2006/relationships/hyperlink" Target="https://t.co/pOytvkPX8U" TargetMode="External" /><Relationship Id="rId2850" Type="http://schemas.openxmlformats.org/officeDocument/2006/relationships/footer" Target="footer622.xml" /><Relationship Id="rId2851" Type="http://schemas.openxmlformats.org/officeDocument/2006/relationships/footer" Target="footer623.xml" /><Relationship Id="rId2852" Type="http://schemas.openxmlformats.org/officeDocument/2006/relationships/header" Target="header624.xml" /><Relationship Id="rId2853" Type="http://schemas.openxmlformats.org/officeDocument/2006/relationships/footer" Target="footer624.xml" /><Relationship Id="rId2854" Type="http://schemas.openxmlformats.org/officeDocument/2006/relationships/hyperlink" Target="https://advance.lexis.com/api/document?collection=news&amp;id=urn:contentItem:6174-7411-JC11-128J-00000-00&amp;context=1519360" TargetMode="External" /><Relationship Id="rId2855" Type="http://schemas.openxmlformats.org/officeDocument/2006/relationships/hyperlink" Target="mailto:brittani.manzo@nis.us" TargetMode="External" /><Relationship Id="rId2856" Type="http://schemas.openxmlformats.org/officeDocument/2006/relationships/hyperlink" Target="mailto:brittani@nis.us" TargetMode="External" /><Relationship Id="rId2857" Type="http://schemas.openxmlformats.org/officeDocument/2006/relationships/hyperlink" Target="https://www.aclu.org/cases/gg-v-gloucester-county-school-board" TargetMode="External" /><Relationship Id="rId2858" Type="http://schemas.openxmlformats.org/officeDocument/2006/relationships/hyperlink" Target="https://portal.hud.gov/hudportal/HUD?src=/press/press_releases_media_advisories/2016/HUDNo" TargetMode="External" /><Relationship Id="rId2859" Type="http://schemas.openxmlformats.org/officeDocument/2006/relationships/hyperlink" Target="https://www.nytimes.com/2017/03/29/us/north-carolina-lawmakers-reach-deal-to-repeal-so-called" TargetMode="External" /><Relationship Id="rId286" Type="http://schemas.openxmlformats.org/officeDocument/2006/relationships/hyperlink" Target="https://twitter.com/americanzionism/status/1293740031874662407?ref_src=twsrc%5Etfw" TargetMode="External" /><Relationship Id="rId2860" Type="http://schemas.openxmlformats.org/officeDocument/2006/relationships/hyperlink" Target="https://ucr.fbi.gov/crime-in-the-u.s/2015/crime-in-the-u.s.-2015/tables/table-4" TargetMode="External" /><Relationship Id="rId2861" Type="http://schemas.openxmlformats.org/officeDocument/2006/relationships/hyperlink" Target="http://www.nytimes.com/2015/11/04/us/houston-voters-repeal-anti-bias-measure.html?_r=0" TargetMode="External" /><Relationship Id="rId2862" Type="http://schemas.openxmlformats.org/officeDocument/2006/relationships/hyperlink" Target="https://doi.org/10.1080/21565503.2017.1338971" TargetMode="External" /><Relationship Id="rId2863" Type="http://schemas.openxmlformats.org/officeDocument/2006/relationships/hyperlink" Target="https://williamsinstitute.law.ucla.edu/wp-content/uploads/LGBT-divide-Dec-2014.pdf" TargetMode="External" /><Relationship Id="rId2864" Type="http://schemas.openxmlformats.org/officeDocument/2006/relationships/hyperlink" Target="https://www.buzzfeed.com/dominicholden/edu-dept-trans-student-bathrooms?utm_term=.mvmw" TargetMode="External" /><Relationship Id="rId2865" Type="http://schemas.openxmlformats.org/officeDocument/2006/relationships/hyperlink" Target="http://www.hrc.org/resources/cities-and-counties-with-non-discrimination-ordinances-that-includegender" TargetMode="External" /><Relationship Id="rId2866" Type="http://schemas.openxmlformats.org/officeDocument/2006/relationships/hyperlink" Target="https://assets.documentcloud.org/documents/3866816/OCR-Instructions-to-the-Field-Re-Transge" TargetMode="External" /><Relationship Id="rId2867" Type="http://schemas.openxmlformats.org/officeDocument/2006/relationships/hyperlink" Target="https://www.adn.com/alaska-news/article/opponents-anchorage-equal-rights-law-seek-amendments/2016/03/29/" TargetMode="External" /><Relationship Id="rId2868" Type="http://schemas.openxmlformats.org/officeDocument/2006/relationships/hyperlink" Target="http://www.ncsl.org/research/education/-bathroom-bill-legislative-tracking635951130.aspx" TargetMode="External" /><Relationship Id="rId2869" Type="http://schemas.openxmlformats.org/officeDocument/2006/relationships/hyperlink" Target="http://nymag.com/daily/intelligencer/2017/08/ben-carson-hud-secretary.html" TargetMode="External" /><Relationship Id="rId287" Type="http://schemas.openxmlformats.org/officeDocument/2006/relationships/hyperlink" Target="https://honestreporting.com/success-facebook-to-update-antisemitism-policy-after-campaign-including-hr" TargetMode="External" /><Relationship Id="rId2870" Type="http://schemas.openxmlformats.org/officeDocument/2006/relationships/hyperlink" Target="http://www.lgbtmap.org/equality-maps/non_discrimination_laws" TargetMode="External" /><Relationship Id="rId2871" Type="http://schemas.openxmlformats.org/officeDocument/2006/relationships/hyperlink" Target="https://www.osha.gov/Publications/OSHA3795.pdf" TargetMode="External" /><Relationship Id="rId2872" Type="http://schemas.openxmlformats.org/officeDocument/2006/relationships/hyperlink" Target="https://www.nytimes.com/2016/03/24/us/north-carolina-to-limit-bathroom-use-by-birth-gender.htm" TargetMode="External" /><Relationship Id="rId2873" Type="http://schemas.openxmlformats.org/officeDocument/2006/relationships/hyperlink" Target="http://www.bjs.gov/content/pub/pdf/cv13.pdf" TargetMode="External" /><Relationship Id="rId2874" Type="http://schemas.openxmlformats.org/officeDocument/2006/relationships/hyperlink" Target="http://www2.ed.gov/about/offices/list/ocr/letters/colleague-201605-title-ix-transgender.pdf" TargetMode="External" /><Relationship Id="rId2875" Type="http://schemas.openxmlformats.org/officeDocument/2006/relationships/hyperlink" Target="https://www.justice.gov/crt/page/file/942021/download" TargetMode="External" /><Relationship Id="rId2876" Type="http://schemas.openxmlformats.org/officeDocument/2006/relationships/hyperlink" Target="http://www.wbur.org/news/2016/10/11/ballot-question-transgender-accommodations-law" TargetMode="External" /><Relationship Id="rId2877" Type="http://schemas.openxmlformats.org/officeDocument/2006/relationships/hyperlink" Target="https://doi.org/10.1007/s13178-018-0335-z" TargetMode="External" /><Relationship Id="rId2878" Type="http://schemas.openxmlformats.org/officeDocument/2006/relationships/header" Target="header625.xml" /><Relationship Id="rId2879" Type="http://schemas.openxmlformats.org/officeDocument/2006/relationships/header" Target="header626.xml" /><Relationship Id="rId288" Type="http://schemas.openxmlformats.org/officeDocument/2006/relationships/hyperlink" Target="https://honestreporting.com/the-guardian-whitewashes-bds-hatred" TargetMode="External" /><Relationship Id="rId2880" Type="http://schemas.openxmlformats.org/officeDocument/2006/relationships/footer" Target="footer625.xml" /><Relationship Id="rId2881" Type="http://schemas.openxmlformats.org/officeDocument/2006/relationships/footer" Target="footer626.xml" /><Relationship Id="rId2882" Type="http://schemas.openxmlformats.org/officeDocument/2006/relationships/header" Target="header627.xml" /><Relationship Id="rId2883" Type="http://schemas.openxmlformats.org/officeDocument/2006/relationships/footer" Target="footer627.xml" /><Relationship Id="rId2884" Type="http://schemas.openxmlformats.org/officeDocument/2006/relationships/hyperlink" Target="https://advance.lexis.com/api/document?collection=news&amp;id=urn:contentItem:613S-TVP1-DYG2-R44K-00000-00&amp;context=1519360" TargetMode="External" /><Relationship Id="rId2885" Type="http://schemas.openxmlformats.org/officeDocument/2006/relationships/header" Target="header628.xml" /><Relationship Id="rId2886" Type="http://schemas.openxmlformats.org/officeDocument/2006/relationships/header" Target="header629.xml" /><Relationship Id="rId2887" Type="http://schemas.openxmlformats.org/officeDocument/2006/relationships/footer" Target="footer628.xml" /><Relationship Id="rId2888" Type="http://schemas.openxmlformats.org/officeDocument/2006/relationships/footer" Target="footer629.xml" /><Relationship Id="rId2889" Type="http://schemas.openxmlformats.org/officeDocument/2006/relationships/header" Target="header630.xml" /><Relationship Id="rId289" Type="http://schemas.openxmlformats.org/officeDocument/2006/relationships/hyperlink" Target="https://honestreporting.ca/guardian-publishes-letter-falsely-accusing-israel-of-destroying-covid-19-palestinian-centre" TargetMode="External" /><Relationship Id="rId2890" Type="http://schemas.openxmlformats.org/officeDocument/2006/relationships/footer" Target="footer630.xml" /><Relationship Id="rId2891" Type="http://schemas.openxmlformats.org/officeDocument/2006/relationships/hyperlink" Target="https://advance.lexis.com/api/document?collection=news&amp;id=urn:contentItem:609K-6581-DXH2-60XG-00000-00&amp;context=1519360" TargetMode="External" /><Relationship Id="rId2892" Type="http://schemas.openxmlformats.org/officeDocument/2006/relationships/header" Target="header631.xml" /><Relationship Id="rId2893" Type="http://schemas.openxmlformats.org/officeDocument/2006/relationships/header" Target="header632.xml" /><Relationship Id="rId2894" Type="http://schemas.openxmlformats.org/officeDocument/2006/relationships/footer" Target="footer631.xml" /><Relationship Id="rId2895" Type="http://schemas.openxmlformats.org/officeDocument/2006/relationships/footer" Target="footer632.xml" /><Relationship Id="rId2896" Type="http://schemas.openxmlformats.org/officeDocument/2006/relationships/header" Target="header633.xml" /><Relationship Id="rId2897" Type="http://schemas.openxmlformats.org/officeDocument/2006/relationships/footer" Target="footer633.xml" /><Relationship Id="rId2898" Type="http://schemas.openxmlformats.org/officeDocument/2006/relationships/hyperlink" Target="https://advance.lexis.com/api/document?collection=news&amp;id=urn:contentItem:602R-2BP1-JCMN-Y30M-00000-00&amp;context=1519360" TargetMode="External" /><Relationship Id="rId2899" Type="http://schemas.openxmlformats.org/officeDocument/2006/relationships/hyperlink" Target="http://venturebeat.com" TargetMode="External" /><Relationship Id="rId29" Type="http://schemas.openxmlformats.org/officeDocument/2006/relationships/header" Target="header10.xml" /><Relationship Id="rId290" Type="http://schemas.openxmlformats.org/officeDocument/2006/relationships/hyperlink" Target="https://camera-uk.org/2020/08/12/bbc-ignores-social-media-bans-on-comic-it-quoted-denying-antisemitism/" TargetMode="External" /><Relationship Id="rId2900" Type="http://schemas.openxmlformats.org/officeDocument/2006/relationships/hyperlink" Target="https://www.nbcnews.com/news/world/united-states-added-list-most-dangerous-countries-journalists-first-time-n949676" TargetMode="External" /><Relationship Id="rId2901" Type="http://schemas.openxmlformats.org/officeDocument/2006/relationships/hyperlink" Target="https://www.washingtonpost.com/local/dc-politics/bowser-black-lives-matter-street/2020/06/05/eb44ff4a-a733-11ea-bb20-ebf0921f3bbd_story.html" TargetMode="External" /><Relationship Id="rId2902" Type="http://schemas.openxmlformats.org/officeDocument/2006/relationships/hyperlink" Target="https://www.wsj.com/articles/facebook-knows-it-encourages-division-top-executives-nixed-solutions-11590507499" TargetMode="External" /><Relationship Id="rId2903" Type="http://schemas.openxmlformats.org/officeDocument/2006/relationships/hyperlink" Target="https://venturebeat.com/2019/08/28/youtube-recommendation-algorithm-audit-uncovers-paths-to-radicalization/" TargetMode="External" /><Relationship Id="rId2904" Type="http://schemas.openxmlformats.org/officeDocument/2006/relationships/hyperlink" Target="https://www.vbtransform.com/?utm_source=vbhouse&amp;#38;utm_medium=article%20&amp;#38;utm_content=TransformLanding&amp;#38;utm_term=InContent&amp;#38;utm_campaign=MayB" TargetMode="External" /><Relationship Id="rId2905" Type="http://schemas.openxmlformats.org/officeDocument/2006/relationships/hyperlink" Target="https://www.eventbrite.com/e/venturebeat-transform-2020-accelerating-your-business-with-ai-tickets-70048863035?aff=MayB" TargetMode="External" /><Relationship Id="rId2906" Type="http://schemas.openxmlformats.org/officeDocument/2006/relationships/hyperlink" Target="https://www.wsj.com/articles/former-defense-secretary-jim-mattis-says-trump-tries-to-divide-us-11591224341" TargetMode="External" /><Relationship Id="rId2907" Type="http://schemas.openxmlformats.org/officeDocument/2006/relationships/hyperlink" Target="https://foreignpolicy.com/2020/06/03/trump-military-george-floyd-protests/" TargetMode="External" /><Relationship Id="rId2908" Type="http://schemas.openxmlformats.org/officeDocument/2006/relationships/hyperlink" Target="https://thehill.com/homenews/administration/501032-obama-calls-for-police-reforms-doesnt-address-trump" TargetMode="External" /><Relationship Id="rId2909" Type="http://schemas.openxmlformats.org/officeDocument/2006/relationships/hyperlink" Target="https://www.washingtonpost.com/posteverything/wp/2015/10/23/forced-busing-didnt-fail-desegregation-is-the-best-way-to-improve-our-schools/" TargetMode="External" /><Relationship Id="rId291" Type="http://schemas.openxmlformats.org/officeDocument/2006/relationships/hyperlink" Target="https://www.timesofisrael.com/french-anti-semitic-comedian-banned-from-tiktok" TargetMode="External" /><Relationship Id="rId2910" Type="http://schemas.openxmlformats.org/officeDocument/2006/relationships/hyperlink" Target="https://www.washingtonpost.com/business/2020/06/04/economic-divide-black-households/" TargetMode="External" /><Relationship Id="rId2911" Type="http://schemas.openxmlformats.org/officeDocument/2006/relationships/hyperlink" Target="https://techcrunch.com/2018/11/08/81-of-vc-firms-dont-have-a-single-black-investor-blck-vc-plans-on-changing-that/amp/" TargetMode="External" /><Relationship Id="rId2912" Type="http://schemas.openxmlformats.org/officeDocument/2006/relationships/hyperlink" Target="https://techcrunch-com.cdn.ampproject.org/v/s/techcrunch.com/2020/06/03/andreessen-horowitz-launches-2-2m-fund-to-invest-in-underserved-founders/amp/?usqp=mq331AQQKAGYAbnigKC7msSjRLABIA%3D%3D&amp;#38;amp_js_v=a2&amp;#38;amp_gsa=1#aoh=15913719230091&amp;#38;referrer=https%3A%2F%2Fwww.google.com&amp;#38;ampshare=https%3A%2F%2Ftechcrunch.com%2F2020%2F06%2F03%2Fandreessen-horowitz-launches-2-2m-fund-to-invest-in-underserved-founders%2F" TargetMode="External" /><Relationship Id="rId2913" Type="http://schemas.openxmlformats.org/officeDocument/2006/relationships/hyperlink" Target="https://fortune.com/2020/06/01/black-ceos-fortune-500-2020-african-american-business-leaders/" TargetMode="External" /><Relationship Id="rId2914" Type="http://schemas.openxmlformats.org/officeDocument/2006/relationships/hyperlink" Target="https://www.nytimes.com/2020/06/04/business/new-york-times-op-ed-cotton.html" TargetMode="External" /><Relationship Id="rId2915" Type="http://schemas.openxmlformats.org/officeDocument/2006/relationships/hyperlink" Target="https://www.inquirer.com/news/philadelphia-inquirer-black-lives-matter-headline-apology-20200603.html" TargetMode="External" /><Relationship Id="rId2916" Type="http://schemas.openxmlformats.org/officeDocument/2006/relationships/hyperlink" Target="https://venturebeat.com/2020/05/20/a-fight-for-the-soul-of-machine-learning/" TargetMode="External" /><Relationship Id="rId2917" Type="http://schemas.openxmlformats.org/officeDocument/2006/relationships/hyperlink" Target="https://www.cnn.com/2018/09/01/opinions/ruth-bader-ginsburg-rbg-and-grimke-sisters-louise-knight/index.html" TargetMode="External" /><Relationship Id="rId2918" Type="http://schemas.openxmlformats.org/officeDocument/2006/relationships/hyperlink" Target="https://www.npr.org/2020/06/03/868469779/black-americans-bear-the-brunt-of-the-covid-19-pandemics-economic-impact" TargetMode="External" /><Relationship Id="rId2919" Type="http://schemas.openxmlformats.org/officeDocument/2006/relationships/hyperlink" Target="https://www.washingtonpost.com/business/2020/05/27/millennial-recession-covid/" TargetMode="External" /><Relationship Id="rId292" Type="http://schemas.openxmlformats.org/officeDocument/2006/relationships/hyperlink" Target="https://www.jpost.com/diaspora/weisenthal-centre-demands-france-place-guards-at-jewish-institutions-638433" TargetMode="External" /><Relationship Id="rId2920" Type="http://schemas.openxmlformats.org/officeDocument/2006/relationships/hyperlink" Target="mailto:khari@venturebeat.com" TargetMode="External" /><Relationship Id="rId2921" Type="http://schemas.openxmlformats.org/officeDocument/2006/relationships/hyperlink" Target="mailto:kyle.wiggers@venturebeat.com" TargetMode="External" /><Relationship Id="rId2922" Type="http://schemas.openxmlformats.org/officeDocument/2006/relationships/hyperlink" Target="mailto:seth@venturebeat.com" TargetMode="External" /><Relationship Id="rId2923" Type="http://schemas.openxmlformats.org/officeDocument/2006/relationships/hyperlink" Target="https://venturebeat.com/newsletters" TargetMode="External" /><Relationship Id="rId2924" Type="http://schemas.openxmlformats.org/officeDocument/2006/relationships/hyperlink" Target="https://venturebeat.com/category/ai" TargetMode="External" /><Relationship Id="rId2925" Type="http://schemas.openxmlformats.org/officeDocument/2006/relationships/header" Target="header634.xml" /><Relationship Id="rId2926" Type="http://schemas.openxmlformats.org/officeDocument/2006/relationships/header" Target="header635.xml" /><Relationship Id="rId2927" Type="http://schemas.openxmlformats.org/officeDocument/2006/relationships/footer" Target="footer634.xml" /><Relationship Id="rId2928" Type="http://schemas.openxmlformats.org/officeDocument/2006/relationships/footer" Target="footer635.xml" /><Relationship Id="rId2929" Type="http://schemas.openxmlformats.org/officeDocument/2006/relationships/header" Target="header636.xml" /><Relationship Id="rId293" Type="http://schemas.openxmlformats.org/officeDocument/2006/relationships/hyperlink" Target="https://www.israelhayom.com/2020/08/13/greek-air-force-memorial-defaced-with-anti-semitic-graffiti/" TargetMode="External" /><Relationship Id="rId2930" Type="http://schemas.openxmlformats.org/officeDocument/2006/relationships/footer" Target="footer636.xml" /><Relationship Id="rId2931" Type="http://schemas.openxmlformats.org/officeDocument/2006/relationships/hyperlink" Target="https://advance.lexis.com/api/document?collection=news&amp;id=urn:contentItem:602K-VPS1-F03R-N37H-00000-00&amp;context=1519360" TargetMode="External" /><Relationship Id="rId2932" Type="http://schemas.openxmlformats.org/officeDocument/2006/relationships/hyperlink" Target="http://www.gothamist.com" TargetMode="External" /><Relationship Id="rId2933" Type="http://schemas.openxmlformats.org/officeDocument/2006/relationships/hyperlink" Target="https://files.constantcontact" TargetMode="External" /><Relationship Id="rId2934" Type="http://schemas.openxmlformats.org/officeDocument/2006/relationships/hyperlink" Target="https://gothamist.com/news/new-yorks-thin-blue-line-protected-thick-black-curtain" TargetMode="External" /><Relationship Id="rId2935" Type="http://schemas.openxmlformats.org/officeDocument/2006/relationships/hyperlink" Target="https://nyassembly.gov/leg/?default_fld=&amp;#38;leg_video=&amp;#38;bn=A04615&amp;#38;term=2019&amp;#38;Summary=Y&amp;#38;Actions=Y&amp;#38;Committee%26nbspVotes=Y&amp;#38;Floor%26nbspVotes=Y&amp;#38;Memo=Y&amp;#38;Text=Y" TargetMode="External" /><Relationship Id="rId2936" Type="http://schemas.openxmlformats.org/officeDocument/2006/relationships/hyperlink" Target="https://nyassembly.gov/leg/?default_fld=&amp;#38;leg_video=&amp;#38;bn=S06670&amp;#38;term=2019&amp;#38;Summary=Y&amp;#38;Actions=Y&amp;#38;Committee%26nbspVotes=Y&amp;#38;Floor%26nbspVotes=Y&amp;#38;Memo=Y&amp;#38;Text=Y" TargetMode="External" /><Relationship Id="rId2937" Type="http://schemas.openxmlformats.org/officeDocument/2006/relationships/hyperlink" Target="https://www.nytimes.com/2019/07/16/nyregion/eric-garner-case-death-daniel-pantaleo.html" TargetMode="External" /><Relationship Id="rId2938" Type="http://schemas.openxmlformats.org/officeDocument/2006/relationships/hyperlink" Target="https://gothamist.com/news/photos-over-200-arrested-in-nyc-as-thousands-flood-streets-again-to-protest-eric-garner-decision" TargetMode="External" /><Relationship Id="rId2939" Type="http://schemas.openxmlformats.org/officeDocument/2006/relationships/hyperlink" Target="https://www.governor.ny.gov/news/governor-cuomo-calls-legislature-codify-executive-order-establishing-special-prosecutor-cases" TargetMode="External" /><Relationship Id="rId294" Type="http://schemas.openxmlformats.org/officeDocument/2006/relationships/hyperlink" Target="https://t.co/7TZO58tAHc" TargetMode="External" /><Relationship Id="rId2940" Type="http://schemas.openxmlformats.org/officeDocument/2006/relationships/hyperlink" Target="https://twitter.com/clewisreports/status/1268625035343859713?s=20" TargetMode="External" /><Relationship Id="rId2941" Type="http://schemas.openxmlformats.org/officeDocument/2006/relationships/hyperlink" Target="https://nypost.com/2020/06/04/nypd-faces-first-major-budget-cut-in-decades/" TargetMode="External" /><Relationship Id="rId2942" Type="http://schemas.openxmlformats.org/officeDocument/2006/relationships/hyperlink" Target="https://gothamist.com/news/cuomos-500-new-subway-cops-approved-cuomo-controlled-mta" TargetMode="External" /><Relationship Id="rId2943" Type="http://schemas.openxmlformats.org/officeDocument/2006/relationships/hyperlink" Target="https://twitter.com/NYGovCuomo?ref_src=twsrc%5Etfw" TargetMode="External" /><Relationship Id="rId2944" Type="http://schemas.openxmlformats.org/officeDocument/2006/relationships/hyperlink" Target="https://twitter.com/luisferre/status/1268932834464587778?ref_src=twsrc%5Etfw" TargetMode="External" /><Relationship Id="rId2945" Type="http://schemas.openxmlformats.org/officeDocument/2006/relationships/hyperlink" Target="https://nyassembly.gov/leg/?bn=A02513&amp;#38;term=2019" TargetMode="External" /><Relationship Id="rId2946" Type="http://schemas.openxmlformats.org/officeDocument/2006/relationships/hyperlink" Target="https://nyassembly.gov/leg/?default_fld=%0D%0At&amp;#38;leg_video=&amp;#38;bn=A.3566&amp;#38;term=2019&amp;#38;Summary=Y" TargetMode="External" /><Relationship Id="rId2947" Type="http://schemas.openxmlformats.org/officeDocument/2006/relationships/hyperlink" Target="https://nyassembly.gov/leg/?bn=A01601&amp;#38;term=2019" TargetMode="External" /><Relationship Id="rId2948" Type="http://schemas.openxmlformats.org/officeDocument/2006/relationships/hyperlink" Target="https://nyassembly.gov/leg/?default_fld=%0D%0A&amp;#38;leg_video=&amp;#38;bn=A.5472&amp;#38;term=2019&amp;#38;Summary=Y" TargetMode="External" /><Relationship Id="rId2949" Type="http://schemas.openxmlformats.org/officeDocument/2006/relationships/hyperlink" Target="https://nyassembly.gov/leg/?default_fld=%0D%0A&amp;#38;leg_video=&amp;#38;bn=A01360&amp;#38;term=2019&amp;#38;Summary=Y" TargetMode="External" /><Relationship Id="rId295" Type="http://schemas.openxmlformats.org/officeDocument/2006/relationships/hyperlink" Target="https://twitter.com/StopAntisemites/status/1293386790599000064?ref_src=twsrc%5Etfw" TargetMode="External" /><Relationship Id="rId2950" Type="http://schemas.openxmlformats.org/officeDocument/2006/relationships/hyperlink" Target="https://nyassembly.gov/leg/?default_fld=%0D%0A&amp;#38;leg_video=&amp;#38;bn=S.7527&amp;#38;term=2019&amp;#38;Summary=Y" TargetMode="External" /><Relationship Id="rId2951" Type="http://schemas.openxmlformats.org/officeDocument/2006/relationships/hyperlink" Target="https://nyassembly.gov/leg/?default_fld=%0D%0A&amp;#38;leg_video=&amp;#38;bn=A08226&amp;#38;term=2019&amp;#38;Summary=Y" TargetMode="External" /><Relationship Id="rId2952" Type="http://schemas.openxmlformats.org/officeDocument/2006/relationships/hyperlink" Target="https://nyassembly.gov/leg/?default_fld=%0D%0A&amp;#38;leg_video=&amp;#38;bn=A.6144&amp;#38;term=2019&amp;#38;Summary=Y" TargetMode="External" /><Relationship Id="rId2953" Type="http://schemas.openxmlformats.org/officeDocument/2006/relationships/hyperlink" Target="https://nyassembly.gov/leg/?default_fld=%0D%0A&amp;#38;leg_video=&amp;#38;bn=A.3056b&amp;#38;term=2019&amp;#38;Summary=Y" TargetMode="External" /><Relationship Id="rId2954" Type="http://schemas.openxmlformats.org/officeDocument/2006/relationships/hyperlink" Target="https://nyassembly.gov/leg/?default_fld=%0D%0A&amp;#38;leg_video=&amp;#38;bn=A.4615&amp;#38;term=2019&amp;#38;Summary=Y" TargetMode="External" /><Relationship Id="rId2955" Type="http://schemas.openxmlformats.org/officeDocument/2006/relationships/hyperlink" Target="https://nyassembly.gov/leg/?default_fld=%0D%0A&amp;#38;leg_video=&amp;#38;bn=A.4053&amp;#38;term=2019&amp;#38;Summary=Y" TargetMode="External" /><Relationship Id="rId2956" Type="http://schemas.openxmlformats.org/officeDocument/2006/relationships/hyperlink" Target="https://nyassembly.gov/leg/?default_fld=%0D%0A&amp;#38;leg_video=&amp;#38;bn=A.8674&amp;#38;term=2019&amp;#38;Summary=Y" TargetMode="External" /><Relationship Id="rId2957" Type="http://schemas.openxmlformats.org/officeDocument/2006/relationships/hyperlink" Target="https://nyassembly.gov/leg/?default_fld=%0D%0A&amp;#38;leg_video=&amp;#38;bn=A.8943a&amp;#38;term=2019&amp;#38;Summary=Y" TargetMode="External" /><Relationship Id="rId2958" Type="http://schemas.openxmlformats.org/officeDocument/2006/relationships/header" Target="header637.xml" /><Relationship Id="rId2959" Type="http://schemas.openxmlformats.org/officeDocument/2006/relationships/header" Target="header638.xml" /><Relationship Id="rId296" Type="http://schemas.openxmlformats.org/officeDocument/2006/relationships/hyperlink" Target="https://www.algemeiner.com/2020/08/13/austrian-airlines-fires-flight-attendant-caught-on-video-chanting-antisemitic-slogans/" TargetMode="External" /><Relationship Id="rId2960" Type="http://schemas.openxmlformats.org/officeDocument/2006/relationships/footer" Target="footer637.xml" /><Relationship Id="rId2961" Type="http://schemas.openxmlformats.org/officeDocument/2006/relationships/footer" Target="footer638.xml" /><Relationship Id="rId2962" Type="http://schemas.openxmlformats.org/officeDocument/2006/relationships/header" Target="header639.xml" /><Relationship Id="rId2963" Type="http://schemas.openxmlformats.org/officeDocument/2006/relationships/footer" Target="footer639.xml" /><Relationship Id="rId2964" Type="http://schemas.openxmlformats.org/officeDocument/2006/relationships/hyperlink" Target="https://advance.lexis.com/api/document?collection=news&amp;id=urn:contentItem:603N-G4J1-JCB3-X2HY-00000-00&amp;context=1519360" TargetMode="External" /><Relationship Id="rId2965" Type="http://schemas.openxmlformats.org/officeDocument/2006/relationships/header" Target="header640.xml" /><Relationship Id="rId2966" Type="http://schemas.openxmlformats.org/officeDocument/2006/relationships/header" Target="header641.xml" /><Relationship Id="rId2967" Type="http://schemas.openxmlformats.org/officeDocument/2006/relationships/footer" Target="footer640.xml" /><Relationship Id="rId2968" Type="http://schemas.openxmlformats.org/officeDocument/2006/relationships/footer" Target="footer641.xml" /><Relationship Id="rId2969" Type="http://schemas.openxmlformats.org/officeDocument/2006/relationships/header" Target="header642.xml" /><Relationship Id="rId297" Type="http://schemas.openxmlformats.org/officeDocument/2006/relationships/hyperlink" Target="https://www.algemeiner.com/2020/08/13/nypd-opens-hate-crime-investigation-into-antisemitic-vandalism-on-upper-east-side/" TargetMode="External" /><Relationship Id="rId2970" Type="http://schemas.openxmlformats.org/officeDocument/2006/relationships/footer" Target="footer642.xml" /><Relationship Id="rId2971" Type="http://schemas.openxmlformats.org/officeDocument/2006/relationships/hyperlink" Target="https://advance.lexis.com/api/document?collection=news&amp;id=urn:contentItem:60XK-SP61-JCMN-Y3K5-00000-00&amp;context=1519360" TargetMode="External" /><Relationship Id="rId2972" Type="http://schemas.openxmlformats.org/officeDocument/2006/relationships/hyperlink" Target="https://www.drybonesproject.com/blog/D19820_2.png" TargetMode="External" /><Relationship Id="rId2973" Type="http://schemas.openxmlformats.org/officeDocument/2006/relationships/hyperlink" Target="https://t.co/VNUqYBtPsl" TargetMode="External" /><Relationship Id="rId2974" Type="http://schemas.openxmlformats.org/officeDocument/2006/relationships/hyperlink" Target="https://t.co/Ebfe21yzX1" TargetMode="External" /><Relationship Id="rId2975" Type="http://schemas.openxmlformats.org/officeDocument/2006/relationships/hyperlink" Target="https://t.co/har8qts0CB" TargetMode="External" /><Relationship Id="rId2976" Type="http://schemas.openxmlformats.org/officeDocument/2006/relationships/hyperlink" Target="https://www.israelhayom.com/wp-content/uploads/2020/09/%D7%90%D7%A7%D7%A1%D7%95%D7%93%D7%95%D7%A1.jpg;Play" TargetMode="External" /><Relationship Id="rId2977" Type="http://schemas.openxmlformats.org/officeDocument/2006/relationships/hyperlink" Target="https://www.algemeiner.com/2020/09/25/ruth-bader-ginsburg-on-being-jewish/" TargetMode="External" /><Relationship Id="rId2978" Type="http://schemas.openxmlformats.org/officeDocument/2006/relationships/hyperlink" Target="https://www.israelhayom.com/opinions/the-inevitable-consequences-of-false-history/" TargetMode="External" /><Relationship Id="rId2979" Type="http://schemas.openxmlformats.org/officeDocument/2006/relationships/hyperlink" Target="https://www.newsweek.com/un-human-rights-council-ignores-real-abuses-attack-israel-opinion-1534319" TargetMode="External" /><Relationship Id="rId298" Type="http://schemas.openxmlformats.org/officeDocument/2006/relationships/hyperlink" Target="http://www.israelnationalnews.com/News/News.aspx/285224" TargetMode="External" /><Relationship Id="rId2980" Type="http://schemas.openxmlformats.org/officeDocument/2006/relationships/hyperlink" Target="https://www.algemeiner.com/2020/09/25/aoc-reconsidering-participation-in-yitzhak-rabin-memorial-event-after-tweet-from-anti-israel-journalist/" TargetMode="External" /><Relationship Id="rId2981" Type="http://schemas.openxmlformats.org/officeDocument/2006/relationships/hyperlink" Target="https://t.co/sFX515r7nK" TargetMode="External" /><Relationship Id="rId2982" Type="http://schemas.openxmlformats.org/officeDocument/2006/relationships/hyperlink" Target="https://twitter.com/AGHamilton29/status/1309569543392632832?ref_src=twsrc%5Etfw" TargetMode="External" /><Relationship Id="rId2983" Type="http://schemas.openxmlformats.org/officeDocument/2006/relationships/hyperlink" Target="http://www.youtube.com/embed/6R0kNp6FPac" TargetMode="External" /><Relationship Id="rId2984" Type="http://schemas.openxmlformats.org/officeDocument/2006/relationships/hyperlink" Target="https://thejewishvoice.com/2020/09/donny-deutsch-on-msnbc-attacks-jewish-trump-supporters-compares-trump-to-hitler-in-hateful-rant/" TargetMode="External" /><Relationship Id="rId2985" Type="http://schemas.openxmlformats.org/officeDocument/2006/relationships/hyperlink" Target="https://www.algemeiner.com/2020/09/25/jewish-politician-in-gibraltar-targeted-with-antisemitic-dual-loyalty-slur/" TargetMode="External" /><Relationship Id="rId2986" Type="http://schemas.openxmlformats.org/officeDocument/2006/relationships/hyperlink" Target="https://freebeacon.com/campus/university-of-illinois-student-government-buries-bds-provision-in-racial-justice-resolution/" TargetMode="External" /><Relationship Id="rId2987" Type="http://schemas.openxmlformats.org/officeDocument/2006/relationships/hyperlink" Target="https://www.algemeiner.com/2020/09/24/jewish-students-at-university-of-illinois-decry-passage-of-anti-israel-divestment-resolution-during-high-holidays/" TargetMode="External" /><Relationship Id="rId2988" Type="http://schemas.openxmlformats.org/officeDocument/2006/relationships/hyperlink" Target="https://twitter.com/AMPalestine?ref_src=twsrc%5Etfw" TargetMode="External" /><Relationship Id="rId2989" Type="http://schemas.openxmlformats.org/officeDocument/2006/relationships/hyperlink" Target="https://t.co/crnXkU6e8X" TargetMode="External" /><Relationship Id="rId299" Type="http://schemas.openxmlformats.org/officeDocument/2006/relationships/hyperlink" Target="https://twitter.com/hashtag/Dahl?src=hash&amp;#38;ref_src=twsrc%5Etfw" TargetMode="External" /><Relationship Id="rId2990" Type="http://schemas.openxmlformats.org/officeDocument/2006/relationships/hyperlink" Target="https://t.co/M66CnhpRda" TargetMode="External" /><Relationship Id="rId2991" Type="http://schemas.openxmlformats.org/officeDocument/2006/relationships/hyperlink" Target="https://twitter.com/canarymission/status/1309493581422485505?ref_src=twsrc%5Etfw" TargetMode="External" /><Relationship Id="rId2992" Type="http://schemas.openxmlformats.org/officeDocument/2006/relationships/hyperlink" Target="https://twitter.com/jvp?ref_src=twsrc%5Etfw" TargetMode="External" /><Relationship Id="rId2993" Type="http://schemas.openxmlformats.org/officeDocument/2006/relationships/hyperlink" Target="https://t.co/tZvbg2yvhz" TargetMode="External" /><Relationship Id="rId2994" Type="http://schemas.openxmlformats.org/officeDocument/2006/relationships/hyperlink" Target="https://twitter.com/LeoNayfeld/status/1309249298639581186?ref_src=twsrc%5Etfw" TargetMode="External" /><Relationship Id="rId2995" Type="http://schemas.openxmlformats.org/officeDocument/2006/relationships/hyperlink" Target="https://camera-uk.org/2020/09/25/bbc-news-economical-with-details-in-burgas-bombing-convictions-report/" TargetMode="External" /><Relationship Id="rId2996" Type="http://schemas.openxmlformats.org/officeDocument/2006/relationships/hyperlink" Target="https://t.co/CHekgMuJPG" TargetMode="External" /><Relationship Id="rId2997" Type="http://schemas.openxmlformats.org/officeDocument/2006/relationships/hyperlink" Target="https://twitter.com/israel_advocacy/status/1309152400427692034?ref_src=twsrc%5Etfw" TargetMode="External" /><Relationship Id="rId2998" Type="http://schemas.openxmlformats.org/officeDocument/2006/relationships/hyperlink" Target="http://edgar1981.blogspot.com/2020/09/a-case-study-in-hypocrisy-criticism-of.html" TargetMode="External" /><Relationship Id="rId2999" Type="http://schemas.openxmlformats.org/officeDocument/2006/relationships/hyperlink" Target="https://www.jpost.com/israel-news/jordana-cutler-643388" TargetMode="External" /><Relationship Id="rId3" Type="http://schemas.openxmlformats.org/officeDocument/2006/relationships/webSettings" Target="webSettings.xml" /><Relationship Id="rId30" Type="http://schemas.openxmlformats.org/officeDocument/2006/relationships/header" Target="header11.xml" /><Relationship Id="rId300" Type="http://schemas.openxmlformats.org/officeDocument/2006/relationships/hyperlink" Target="https://twitter.com/hashtag/Empathy?src=hash&amp;#38;ref_src=twsrc%5Etfw" TargetMode="External" /><Relationship Id="rId3000" Type="http://schemas.openxmlformats.org/officeDocument/2006/relationships/hyperlink" Target="https://twitter.com/Baddiel/status/1309399279598014466?ref_src=twsrc%5Etfw" TargetMode="External" /><Relationship Id="rId3001" Type="http://schemas.openxmlformats.org/officeDocument/2006/relationships/hyperlink" Target="https://www.jpost.com/diaspora/antisemitism/dutch-city-names-as-its-poet-a-rapper-who-called-holocaust-a-joke-643545" TargetMode="External" /><Relationship Id="rId3002" Type="http://schemas.openxmlformats.org/officeDocument/2006/relationships/hyperlink" Target="https://www.algemeiner.com/2020/09/24/french-jewish-tv-presenter-confronted-by-assailant-angered-by-her-denunciation-of-antisemitic-rapper-freeze-corleone/" TargetMode="External" /><Relationship Id="rId3003" Type="http://schemas.openxmlformats.org/officeDocument/2006/relationships/hyperlink" Target="https://www.timesofisrael.com/after-complaint-tiny-swastika-ny-decides-nothing-wrong-with-towns-name" TargetMode="External" /><Relationship Id="rId3004" Type="http://schemas.openxmlformats.org/officeDocument/2006/relationships/hyperlink" Target="https://www.algemeiner.com/2020/09/24/moscow-cops-arrest-man-for-antisemitic-vandalism-at-jewish-educational-center/" TargetMode="External" /><Relationship Id="rId3005" Type="http://schemas.openxmlformats.org/officeDocument/2006/relationships/hyperlink" Target="https://www.timesofisrael.com/shade-giving-fabric-that-lights-up-at-night-nets-israeli-intl-prize" TargetMode="External" /><Relationship Id="rId3006" Type="http://schemas.openxmlformats.org/officeDocument/2006/relationships/hyperlink" Target="https://www.algemeiner.com/2020/09/24/singer-lenny-kravitz-on-his-jewish-upbringing-it-was-all-about-tradition-and-keeping-that-alive/" TargetMode="External" /><Relationship Id="rId3007" Type="http://schemas.openxmlformats.org/officeDocument/2006/relationships/hyperlink" Target="https://www.israelhayom.com/2020/09/25/hebrew-university-receives-worlds-largest-collection-of-holy-land-postcards/" TargetMode="External" /><Relationship Id="rId3008" Type="http://schemas.openxmlformats.org/officeDocument/2006/relationships/header" Target="header643.xml" /><Relationship Id="rId3009" Type="http://schemas.openxmlformats.org/officeDocument/2006/relationships/header" Target="header644.xml" /><Relationship Id="rId301" Type="http://schemas.openxmlformats.org/officeDocument/2006/relationships/hyperlink" Target="https://twitter.com/PenguinUKBooks?ref_src=twsrc%5Etfw" TargetMode="External" /><Relationship Id="rId3010" Type="http://schemas.openxmlformats.org/officeDocument/2006/relationships/footer" Target="footer643.xml" /><Relationship Id="rId3011" Type="http://schemas.openxmlformats.org/officeDocument/2006/relationships/footer" Target="footer644.xml" /><Relationship Id="rId3012" Type="http://schemas.openxmlformats.org/officeDocument/2006/relationships/header" Target="header645.xml" /><Relationship Id="rId3013" Type="http://schemas.openxmlformats.org/officeDocument/2006/relationships/footer" Target="footer645.xml" /><Relationship Id="rId3014" Type="http://schemas.openxmlformats.org/officeDocument/2006/relationships/hyperlink" Target="https://advance.lexis.com/api/document?collection=news&amp;id=urn:contentItem:609T-N751-JB20-G3TX-00000-00&amp;context=1519360" TargetMode="External" /><Relationship Id="rId3015" Type="http://schemas.openxmlformats.org/officeDocument/2006/relationships/header" Target="header646.xml" /><Relationship Id="rId3016" Type="http://schemas.openxmlformats.org/officeDocument/2006/relationships/header" Target="header647.xml" /><Relationship Id="rId3017" Type="http://schemas.openxmlformats.org/officeDocument/2006/relationships/footer" Target="footer646.xml" /><Relationship Id="rId3018" Type="http://schemas.openxmlformats.org/officeDocument/2006/relationships/footer" Target="footer647.xml" /><Relationship Id="rId3019" Type="http://schemas.openxmlformats.org/officeDocument/2006/relationships/header" Target="header648.xml" /><Relationship Id="rId302" Type="http://schemas.openxmlformats.org/officeDocument/2006/relationships/hyperlink" Target="https://twitter.com/hashtag/antisemite?src=hash&amp;#38;ref_src=twsrc%5Etfw" TargetMode="External" /><Relationship Id="rId3020" Type="http://schemas.openxmlformats.org/officeDocument/2006/relationships/footer" Target="footer648.xml" /><Relationship Id="rId3021" Type="http://schemas.openxmlformats.org/officeDocument/2006/relationships/hyperlink" Target="https://advance.lexis.com/api/document?collection=news&amp;id=urn:contentItem:601Y-JVC1-JCBF-S1FX-00000-00&amp;context=1519360" TargetMode="External" /><Relationship Id="rId3022" Type="http://schemas.openxmlformats.org/officeDocument/2006/relationships/hyperlink" Target="https://www.apnews.com/52cbe54ca38c49ab88d73bb1c098e1d7" TargetMode="External" /><Relationship Id="rId3023" Type="http://schemas.openxmlformats.org/officeDocument/2006/relationships/hyperlink" Target="https://www.whitehouse.gov/presidential-actions/executive-order-improving-free-inquiry-transparency-accountability-colleges-" TargetMode="External" /><Relationship Id="rId3024" Type="http://schemas.openxmlformats.org/officeDocument/2006/relationships/hyperlink" Target="https://www.cnn.com/2020/05/28/politics/trump-twitter-social-media-executive-order/index.html" TargetMode="External" /><Relationship Id="rId3025" Type="http://schemas.openxmlformats.org/officeDocument/2006/relationships/hyperlink" Target="https://www.nytimes.com/2019/07/05/opinion/tech-regulation-facebook.html" TargetMode="External" /><Relationship Id="rId3026" Type="http://schemas.openxmlformats.org/officeDocument/2006/relationships/hyperlink" Target="https://blog.microfocus.com/how-much-data-is-created-on-the-internet-each-day/" TargetMode="External" /><Relationship Id="rId3027" Type="http://schemas.openxmlformats.org/officeDocument/2006/relationships/hyperlink" Target="https://abcnews.go.com/Technology/pages-takes-print-entire-internet/story?id=30956365" TargetMode="External" /><Relationship Id="rId3028" Type="http://schemas.openxmlformats.org/officeDocument/2006/relationships/hyperlink" Target="https://www.eff.org/issues/cda230/legislative-history" TargetMode="External" /><Relationship Id="rId3029" Type="http://schemas.openxmlformats.org/officeDocument/2006/relationships/hyperlink" Target="https://www.law.cornell.edu/uscode/text/47/230" TargetMode="External" /><Relationship Id="rId303" Type="http://schemas.openxmlformats.org/officeDocument/2006/relationships/hyperlink" Target="https://twitter.com/roald_dahl?ref_src=twsrc%5Etfw" TargetMode="External" /><Relationship Id="rId3030" Type="http://schemas.openxmlformats.org/officeDocument/2006/relationships/hyperlink" Target="https://www.theregreview.org/2019/07/15/kosseff-correcting-persistent-myth-about-law-that-created-the-internet/" TargetMode="External" /><Relationship Id="rId3031" Type="http://schemas.openxmlformats.org/officeDocument/2006/relationships/hyperlink" Target="https://www.foxnews.com/opinion/michael-beckerman-congress-faced-with-critical-decision-on-future-of-internet" TargetMode="External" /><Relationship Id="rId3032" Type="http://schemas.openxmlformats.org/officeDocument/2006/relationships/hyperlink" Target="https://thehill.com/opinion/civil-rights/457297-efforts-to-compel-social-media-fairness-go-afoul-on-freedom-of" TargetMode="External" /><Relationship Id="rId3033" Type="http://schemas.openxmlformats.org/officeDocument/2006/relationships/hyperlink" Target="https://www.mercatus.org/system/files/skorup-publisher-liability-mercatus-working-paper-v1.pdf" TargetMode="External" /><Relationship Id="rId3034" Type="http://schemas.openxmlformats.org/officeDocument/2006/relationships/hyperlink" Target="https://morningconsult.com/opinions/section-230-is-the-internet-law-that-stops-the-spread-of-extremist-and-hate-speech/" TargetMode="External" /><Relationship Id="rId3035" Type="http://schemas.openxmlformats.org/officeDocument/2006/relationships/hyperlink" Target="https://newmedialaw.proskauer.com/2018/04/11/fosta-signed-into-law-amends-cda-section-230-to-allow-enforcement-" TargetMode="External" /><Relationship Id="rId3036" Type="http://schemas.openxmlformats.org/officeDocument/2006/relationships/hyperlink" Target="https://reason.com/2019/07/29/section-230-is-the-internets-first-amendment-now-both-republicans-and-democrats-want-to-" TargetMode="External" /><Relationship Id="rId3037" Type="http://schemas.openxmlformats.org/officeDocument/2006/relationships/hyperlink" Target="https://www.wsj.com/articles/big-tech-is-a-likely-target-at-white-house-social-media-summit-11562751015" TargetMode="External" /><Relationship Id="rId3038" Type="http://schemas.openxmlformats.org/officeDocument/2006/relationships/hyperlink" Target="https://www.forbes.com/sites/realspin/2013/06/03/the-real-reason-amazon-flip-flopped-on-internet-sales-taxes/#611028257944" TargetMode="External" /><Relationship Id="rId3039" Type="http://schemas.openxmlformats.org/officeDocument/2006/relationships/hyperlink" Target="https://www.cnbc.com/2019/04/01/facebook-ceo-zuckerbergs-call-for-gdpr-privacy-laws-raises-questions.html" TargetMode="External" /><Relationship Id="rId304" Type="http://schemas.openxmlformats.org/officeDocument/2006/relationships/hyperlink" Target="https://twitter.com/Campaign4T?ref_src=twsrc%5Etfw" TargetMode="External" /><Relationship Id="rId3040" Type="http://schemas.openxmlformats.org/officeDocument/2006/relationships/hyperlink" Target="https://www.economist.com/open-future/2019/06/06/regulating-big-tech-makes-them-stronger-so-they-need-competition-instead" TargetMode="External" /><Relationship Id="rId3041" Type="http://schemas.openxmlformats.org/officeDocument/2006/relationships/hyperlink" Target="https://www.forbes.com/sites/waynecrews/2018/04/08/mark-zuckerberg-testimony-will-washington-cast-the-first-stone-at-" TargetMode="External" /><Relationship Id="rId3042" Type="http://schemas.openxmlformats.org/officeDocument/2006/relationships/hyperlink" Target="https://www.cnbc.com/video/2018/11/27/we-accept-this-requires-regulatory-framework-says-facebook-vp-of-policy.html" TargetMode="External" /><Relationship Id="rId3043" Type="http://schemas.openxmlformats.org/officeDocument/2006/relationships/hyperlink" Target="https://www.theguardian.com/technology/2019/apr/04/social-media-bosses-could-be-liable-for-harmful-content-leaked-uk-" TargetMode="External" /><Relationship Id="rId3044" Type="http://schemas.openxmlformats.org/officeDocument/2006/relationships/hyperlink" Target="https://www.wsj.com/articles/linkedins-co-founder-warns-of-perils-in-regulating-big-tech-1537967181;" TargetMode="External" /><Relationship Id="rId3045" Type="http://schemas.openxmlformats.org/officeDocument/2006/relationships/hyperlink" Target="https://finance.yahoo.com/video/reddit-co-founder-very-nervous-211837872.html" TargetMode="External" /><Relationship Id="rId3046" Type="http://schemas.openxmlformats.org/officeDocument/2006/relationships/hyperlink" Target="https://www.bloomberg.com/news/articles/2019-04-03/twitter-s-dorsey-adds-his-voice-to-support-of-regulation-in-tech" TargetMode="External" /><Relationship Id="rId3047" Type="http://schemas.openxmlformats.org/officeDocument/2006/relationships/hyperlink" Target="https://www.nytimes.com/2019/03/01/business/evan-spiegel-sam-altman-new-work-summit.html" TargetMode="External" /><Relationship Id="rId3048" Type="http://schemas.openxmlformats.org/officeDocument/2006/relationships/hyperlink" Target="https://www.cnbc.com/2018/11/14/kevin-systrom-social-media-needs-to-be-policed.html" TargetMode="External" /><Relationship Id="rId3049" Type="http://schemas.openxmlformats.org/officeDocument/2006/relationships/hyperlink" Target="https://www.theverge.com/2019/4/23/18512838/tim-cook-tech-regulation-society-damage-apple-ceo" TargetMode="External" /><Relationship Id="rId305" Type="http://schemas.openxmlformats.org/officeDocument/2006/relationships/hyperlink" Target="https://twitter.com/hashtag/racism?src=hash&amp;#38;ref_src=twsrc%5Etfw" TargetMode="External" /><Relationship Id="rId3050" Type="http://schemas.openxmlformats.org/officeDocument/2006/relationships/hyperlink" Target="https://www.washingtonpost.com/opinions/mark-zuckerberg-the-internet-needs-new-rules-lets-start-in-these-four-" TargetMode="External" /><Relationship Id="rId3051" Type="http://schemas.openxmlformats.org/officeDocument/2006/relationships/hyperlink" Target="https://netchoice.org/14-conservative-and-free-market-groups-ask-congress-to-protect-section-230/" TargetMode="External" /><Relationship Id="rId3052" Type="http://schemas.openxmlformats.org/officeDocument/2006/relationships/hyperlink" Target="https://www.thedailybeast.com/the-right-wants-to-blow-up-the-internet-to-punish-big-tech" TargetMode="External" /><Relationship Id="rId3053" Type="http://schemas.openxmlformats.org/officeDocument/2006/relationships/hyperlink" Target="https://cei.org/blog/federal-court-rightly-affirms-online-platforms-first-amendment-rights" TargetMode="External" /><Relationship Id="rId3054" Type="http://schemas.openxmlformats.org/officeDocument/2006/relationships/hyperlink" Target="https://www.warner.senate.gov/public/index.cfm/2019/4/senators-introduce-bipartisan-legislation-to-ban-manipulative-dark-" TargetMode="External" /><Relationship Id="rId3055" Type="http://schemas.openxmlformats.org/officeDocument/2006/relationships/hyperlink" Target="http://news.trust.org/item/20190411221126-8277f" TargetMode="External" /><Relationship Id="rId3056" Type="http://schemas.openxmlformats.org/officeDocument/2006/relationships/hyperlink" Target="https://graphics.axios.com/pdf/PlatformPolicyPaper.pdf#_ga=2.264215045.863640255.1563228787-239234713.1563228787" TargetMode="External" /><Relationship Id="rId3057" Type="http://schemas.openxmlformats.org/officeDocument/2006/relationships/hyperlink" Target="https://twitter.com/realdonaldtrump/status/1149345678814060545" TargetMode="External" /><Relationship Id="rId3058" Type="http://schemas.openxmlformats.org/officeDocument/2006/relationships/hyperlink" Target="https://www.bloomberg.com/news/articles/2019-06-26/trump-says-u-s-should-sue-facebook-google-in-latest-complaint" TargetMode="External" /><Relationship Id="rId3059" Type="http://schemas.openxmlformats.org/officeDocument/2006/relationships/hyperlink" Target="https://www.hawley.senate.gov/sites/default/files/2019-07/2019-07-15_FTC-Letter-Content-Moderation-Practices.pdf" TargetMode="External" /><Relationship Id="rId306" Type="http://schemas.openxmlformats.org/officeDocument/2006/relationships/hyperlink" Target="https://t.co/JcKh5aUrYl" TargetMode="External" /><Relationship Id="rId3060" Type="http://schemas.openxmlformats.org/officeDocument/2006/relationships/hyperlink" Target="https://www.wsj.com/articles/big-techs-innovations-that-arent-11567033288" TargetMode="External" /><Relationship Id="rId3061" Type="http://schemas.openxmlformats.org/officeDocument/2006/relationships/hyperlink" Target="https://reason.com/2019/07/31/josh-hawley-what-has-technology-done-for-us-lately/" TargetMode="External" /><Relationship Id="rId3062" Type="http://schemas.openxmlformats.org/officeDocument/2006/relationships/hyperlink" Target="https://www.wsj.com/articles/social-media-and-hawleys-folly-11565551761" TargetMode="External" /><Relationship Id="rId3063" Type="http://schemas.openxmlformats.org/officeDocument/2006/relationships/hyperlink" Target="https://www.whitehouse.gov/briefings-statements/remarks-president-trump-presidential-social-media-summit/" TargetMode="External" /><Relationship Id="rId3064" Type="http://schemas.openxmlformats.org/officeDocument/2006/relationships/hyperlink" Target="https://www.americanbar.org/content/dam/aba/publishing/communications_lawyer/forums_communication_comlawyer_fall0" TargetMode="External" /><Relationship Id="rId3065" Type="http://schemas.openxmlformats.org/officeDocument/2006/relationships/hyperlink" Target="https://www.scribd.com/document/135189382/Wayne-Crews-Comments-of-Competitive-Enterprise-Institute-in-FCC-Future-" TargetMode="External" /><Relationship Id="rId3066" Type="http://schemas.openxmlformats.org/officeDocument/2006/relationships/hyperlink" Target="https://www.forbes.com/sites/waynecrews/2018/04/26/social-media-filtering-is-not-censorship/#41ae148e438d" TargetMode="External" /><Relationship Id="rId3067" Type="http://schemas.openxmlformats.org/officeDocument/2006/relationships/hyperlink" Target="https://www.hawley.senate.gov/senator-hawley-introduces-legislation-amend-section-230-immunity-big-tech-companies" TargetMode="External" /><Relationship Id="rId3068" Type="http://schemas.openxmlformats.org/officeDocument/2006/relationships/hyperlink" Target="https://www.hawley.senate.gov/sites/default/files/2019-06/Ending-Support-Internet-Censorship-Act-Bill-Text.pdf" TargetMode="External" /><Relationship Id="rId3069" Type="http://schemas.openxmlformats.org/officeDocument/2006/relationships/hyperlink" Target="https://www.theverge.com/2019/7/28/8933871/big-techs-liability-shield-under-fire-yet-again-from-republicans" TargetMode="External" /><Relationship Id="rId307" Type="http://schemas.openxmlformats.org/officeDocument/2006/relationships/hyperlink" Target="https://twitter.com/AntisemitismEye/status/1293530795219574785?ref_src=twsrc%5Etfw" TargetMode="External" /><Relationship Id="rId3070" Type="http://schemas.openxmlformats.org/officeDocument/2006/relationships/hyperlink" Target="https://www.hawley.senate.gov/senator-hawley-introduce-legislation-give-american-people-do-not-track-option" TargetMode="External" /><Relationship Id="rId3071" Type="http://schemas.openxmlformats.org/officeDocument/2006/relationships/hyperlink" Target="https://www.theatlantic.com/technology/archive/2012/03/drudge-report-looks-old-school-but-its-ad-targeting-is-state-of-the-" TargetMode="External" /><Relationship Id="rId3072" Type="http://schemas.openxmlformats.org/officeDocument/2006/relationships/hyperlink" Target="https://en.wikipedia.org/wiki/Information_wants_to_be_free" TargetMode="External" /><Relationship Id="rId3073" Type="http://schemas.openxmlformats.org/officeDocument/2006/relationships/hyperlink" Target="https://www.congress.gov/116/bills/s2314/BILLS-116s2314is.pdf" TargetMode="External" /><Relationship Id="rId3074" Type="http://schemas.openxmlformats.org/officeDocument/2006/relationships/hyperlink" Target="https://thehill.com/policy/technology/455235-gop-senator-introduces-bill-banning-addictive-social-media-features" TargetMode="External" /><Relationship Id="rId3075" Type="http://schemas.openxmlformats.org/officeDocument/2006/relationships/hyperlink" Target="http://books.google.com/books?id=M2Maq5n3jkMCandprintsec=frontcoverandsource=gbs_ge_summary_randcad=0#v=onepage" TargetMode="External" /><Relationship Id="rId3076" Type="http://schemas.openxmlformats.org/officeDocument/2006/relationships/hyperlink" Target="https://www.foxnews.com/opinion/google-vp-karan-bhatia-conservative-speech-bias-censorship" TargetMode="External" /><Relationship Id="rId3077" Type="http://schemas.openxmlformats.org/officeDocument/2006/relationships/hyperlink" Target="https://www.youtube.com/yt/about/policies/#community-guidelines" TargetMode="External" /><Relationship Id="rId3078" Type="http://schemas.openxmlformats.org/officeDocument/2006/relationships/hyperlink" Target="https://www.economist.com/graphic-detail/2019/06/08/google-rewards-reputable-reporting-not-left-wing-politics" TargetMode="External" /><Relationship Id="rId3079" Type="http://schemas.openxmlformats.org/officeDocument/2006/relationships/hyperlink" Target="https://www.judiciary.senate.gov/meetings/google-and-censorship-though-search-engines" TargetMode="External" /><Relationship Id="rId308" Type="http://schemas.openxmlformats.org/officeDocument/2006/relationships/hyperlink" Target="https://www.timesofisrael.com/israels-credit-rating-under-no-immediate-threat-for-downgrade-sp" TargetMode="External" /><Relationship Id="rId3080" Type="http://schemas.openxmlformats.org/officeDocument/2006/relationships/hyperlink" Target="https://judiciary.house.gov/legislation/hearings/online-platforms-and-market-power-part-2-innovation-and-entrepreneurship" TargetMode="External" /><Relationship Id="rId3081" Type="http://schemas.openxmlformats.org/officeDocument/2006/relationships/hyperlink" Target="https://www.judiciary.senate.gov/imo/media/doc/Tripodi%20Testimony1.pdf" TargetMode="External" /><Relationship Id="rId3082" Type="http://schemas.openxmlformats.org/officeDocument/2006/relationships/hyperlink" Target="https://www.engadget.com/2018/09/04/jack-dorsey-twitter-not-guided-political-ideology/" TargetMode="External" /><Relationship Id="rId3083" Type="http://schemas.openxmlformats.org/officeDocument/2006/relationships/hyperlink" Target="https://www.judiciary.senate.gov/imo/media/doc/Monje%20Testimony.pdf" TargetMode="External" /><Relationship Id="rId3084" Type="http://schemas.openxmlformats.org/officeDocument/2006/relationships/hyperlink" Target="https://www.techdirt.com/articles/20181014/00295940834/good-censor-document-shows-google-struggling-with-challenges-" TargetMode="External" /><Relationship Id="rId3085" Type="http://schemas.openxmlformats.org/officeDocument/2006/relationships/hyperlink" Target="https://truthonthemarket.com/2019/07/11/section-230-principles-for-lawmakers/" TargetMode="External" /><Relationship Id="rId3086" Type="http://schemas.openxmlformats.org/officeDocument/2006/relationships/hyperlink" Target="https://digitalcommons.law.scu.edu/cgi/viewcontent.cgi?article=2992andcontext=historical" TargetMode="External" /><Relationship Id="rId3087" Type="http://schemas.openxmlformats.org/officeDocument/2006/relationships/hyperlink" Target="https://techfreedom.org/academics-civil-society-caution-lawmakers-considering-amending-section-230" TargetMode="External" /><Relationship Id="rId3088" Type="http://schemas.openxmlformats.org/officeDocument/2006/relationships/hyperlink" Target="https://cei.org/content/cei-joins-coalition-letter-support-section-230" TargetMode="External" /><Relationship Id="rId3089" Type="http://schemas.openxmlformats.org/officeDocument/2006/relationships/hyperlink" Target="https://www.theatlantic.com/ideas/archive/2019/07/conservatives-pretend-big-tech-biased-against-them/594916/" TargetMode="External" /><Relationship Id="rId309" Type="http://schemas.openxmlformats.org/officeDocument/2006/relationships/hyperlink" Target="https://patch.com/district-columbia/washingtondc/d-c-area-families-contributing-israel-s-firefighters-nodx" TargetMode="External" /><Relationship Id="rId3090" Type="http://schemas.openxmlformats.org/officeDocument/2006/relationships/hyperlink" Target="https://www.wired.com/story/drag-queens-vs-far-right-toxic-tweets" TargetMode="External" /><Relationship Id="rId3091" Type="http://schemas.openxmlformats.org/officeDocument/2006/relationships/hyperlink" Target="https://www.washingtonpost.com/politics/2019/08/01/are-google-facebook-censoring-conservatives-problem-is-more-" TargetMode="External" /><Relationship Id="rId3092" Type="http://schemas.openxmlformats.org/officeDocument/2006/relationships/hyperlink" Target="https://cei.org/content/government-google-all-search-results-must-appear-first" TargetMode="External" /><Relationship Id="rId3093" Type="http://schemas.openxmlformats.org/officeDocument/2006/relationships/hyperlink" Target="https://www.bbc.com/news/technology-48866151" TargetMode="External" /><Relationship Id="rId3094" Type="http://schemas.openxmlformats.org/officeDocument/2006/relationships/hyperlink" Target="https://www.washingtontimes.com/news/2018/may/2/facebook-brings-in-jon-kyl-to-probe-political-bias/" TargetMode="External" /><Relationship Id="rId3095" Type="http://schemas.openxmlformats.org/officeDocument/2006/relationships/hyperlink" Target="https://fbnewsroomus.files.wordpress.com/2019/08/covington-interim-report-1.pdf?mod=article_inline" TargetMode="External" /><Relationship Id="rId3096" Type="http://schemas.openxmlformats.org/officeDocument/2006/relationships/hyperlink" Target="https://www.wsj.com/articles/why-conservatives-dont-trust-facebook-11566309603" TargetMode="External" /><Relationship Id="rId3097" Type="http://schemas.openxmlformats.org/officeDocument/2006/relationships/hyperlink" Target="https://cei.org/content/facebook-report-bias-overlooks-looming-threats-speech-regulation" TargetMode="External" /><Relationship Id="rId3098" Type="http://schemas.openxmlformats.org/officeDocument/2006/relationships/hyperlink" Target="https://thefederalist.com/2019/04/10/fcc-commissioner-carr-pushes-back-zuckerbergs-call-censor-internet/" TargetMode="External" /><Relationship Id="rId3099" Type="http://schemas.openxmlformats.org/officeDocument/2006/relationships/hyperlink" Target="https://apnews.com/905d3a919d9a4c20bb62837116e16506" TargetMode="External" /><Relationship Id="rId31" Type="http://schemas.openxmlformats.org/officeDocument/2006/relationships/footer" Target="footer10.xml" /><Relationship Id="rId310" Type="http://schemas.openxmlformats.org/officeDocument/2006/relationships/hyperlink" Target="https://twitter.com/hashtag/COVID19?src=hash&amp;#38;ref_src=twsrc%5Etfw" TargetMode="External" /><Relationship Id="rId3100" Type="http://schemas.openxmlformats.org/officeDocument/2006/relationships/hyperlink" Target="https://graphics.axios.com/pdf/PlatformPolicyPaper.pdf#_ga=2.264215045.863640255.1563228787-" TargetMode="External" /><Relationship Id="rId3101" Type="http://schemas.openxmlformats.org/officeDocument/2006/relationships/hyperlink" Target="https://cei.org/blog/real-sin-social-media-companies-not-censorship-getting-bed-government" TargetMode="External" /><Relationship Id="rId3102" Type="http://schemas.openxmlformats.org/officeDocument/2006/relationships/hyperlink" Target="https://www.nbcnews.com/tech/tech-news/facebook-names-20-people-its-supreme-court-content-moderation-n1201181" TargetMode="External" /><Relationship Id="rId3103" Type="http://schemas.openxmlformats.org/officeDocument/2006/relationships/hyperlink" Target="https://newsroom.fb.com/news/2019/04/input-on-an-oversight-board/" TargetMode="External" /><Relationship Id="rId3104" Type="http://schemas.openxmlformats.org/officeDocument/2006/relationships/hyperlink" Target="https://newsroom.fb.com/news/2019/01/oversight-board/" TargetMode="External" /><Relationship Id="rId3105" Type="http://schemas.openxmlformats.org/officeDocument/2006/relationships/hyperlink" Target="https://theweek.com/articles/840591/inside-facebooks-global-constitutional-convention" TargetMode="External" /><Relationship Id="rId3106" Type="http://schemas.openxmlformats.org/officeDocument/2006/relationships/hyperlink" Target="https://newsroom.fb.com/news/2019/06/global-feedback-on-oversight-board/" TargetMode="External" /><Relationship Id="rId3107" Type="http://schemas.openxmlformats.org/officeDocument/2006/relationships/hyperlink" Target="https://fbnewsroomus.files.wordpress.com/2019/06/civilrightaudit_final.pdf" TargetMode="External" /><Relationship Id="rId3108" Type="http://schemas.openxmlformats.org/officeDocument/2006/relationships/hyperlink" Target="https://newsroom.fb.com/news/2019/06/second-update-civil-rights-audit" TargetMode="External" /><Relationship Id="rId3109" Type="http://schemas.openxmlformats.org/officeDocument/2006/relationships/hyperlink" Target="https://about.fb.com/news/2019/06/global-feedback-on-oversight-board/" TargetMode="External" /><Relationship Id="rId311" Type="http://schemas.openxmlformats.org/officeDocument/2006/relationships/hyperlink" Target="https://twitter.com/hashtag/music?src=hash&amp;#38;ref_src=twsrc%5Etfw" TargetMode="External" /><Relationship Id="rId3110" Type="http://schemas.openxmlformats.org/officeDocument/2006/relationships/hyperlink" Target="https://www.axios.com/facebook-civil-rights-audit-2020-election-census-ed689151-f53b-49a5-b67a-0da99e095185.html" TargetMode="External" /><Relationship Id="rId3111" Type="http://schemas.openxmlformats.org/officeDocument/2006/relationships/hyperlink" Target="https://www.courthousenews.com/new-french-rules-for-facebook-zuckerberg-likes-the-idea/" TargetMode="External" /><Relationship Id="rId3112" Type="http://schemas.openxmlformats.org/officeDocument/2006/relationships/hyperlink" Target="https://www.realclearpolitics.com/articles/2019/05/16/the_rise_of_artificial_freedom_140351.html" TargetMode="External" /><Relationship Id="rId3113" Type="http://schemas.openxmlformats.org/officeDocument/2006/relationships/hyperlink" Target="https://www.brennancenter.org/blog/how-trumps-pressure-google-threatens-government-manipulation-search-results" TargetMode="External" /><Relationship Id="rId3114" Type="http://schemas.openxmlformats.org/officeDocument/2006/relationships/hyperlink" Target="https://gizmodo.com/how-american-corporations-are-policing-online-speech-wo-1836010637" TargetMode="External" /><Relationship Id="rId3115" Type="http://schemas.openxmlformats.org/officeDocument/2006/relationships/hyperlink" Target="https://observer.com/2019/08/big-tech-censorship-tyranny-abroad/" TargetMode="External" /><Relationship Id="rId3116" Type="http://schemas.openxmlformats.org/officeDocument/2006/relationships/hyperlink" Target="https://thehill.com/opinion/civil-rights/451813-france-has-turned-into-one-of-the-worldwide-threats-to-free-speech" TargetMode="External" /><Relationship Id="rId3117" Type="http://schemas.openxmlformats.org/officeDocument/2006/relationships/hyperlink" Target="https://www.politico.eu/article/emmanuel-macron-mark-zuckberg-paris-hate-speech-igf/" TargetMode="External" /><Relationship Id="rId3118" Type="http://schemas.openxmlformats.org/officeDocument/2006/relationships/hyperlink" Target="http://news.trust.org/item/20190625180830-9jept" TargetMode="External" /><Relationship Id="rId3119" Type="http://schemas.openxmlformats.org/officeDocument/2006/relationships/hyperlink" Target="https://www.dailymail.co.uk/news/article-7180593/In-world-Facebook-" TargetMode="External" /><Relationship Id="rId312" Type="http://schemas.openxmlformats.org/officeDocument/2006/relationships/hyperlink" Target="https://twitter.com/hashtag/Jerusalem?src=hash&amp;#38;ref_src=twsrc%5Etfw" TargetMode="External" /><Relationship Id="rId3120" Type="http://schemas.openxmlformats.org/officeDocument/2006/relationships/hyperlink" Target="https://theintercept.com/2019/03/04/google-ongoing-project-dragonfly/" TargetMode="External" /><Relationship Id="rId3121" Type="http://schemas.openxmlformats.org/officeDocument/2006/relationships/hyperlink" Target="https://www.wsj.com/articles/local-internet-laws-threaten-to-go-global-1536490801" TargetMode="External" /><Relationship Id="rId3122" Type="http://schemas.openxmlformats.org/officeDocument/2006/relationships/hyperlink" Target="https://www.vox.com/recode/2019/6/21/18693505/facebook-google-twitter-regulate-big-tech-hawley-bill-congress" TargetMode="External" /><Relationship Id="rId3123" Type="http://schemas.openxmlformats.org/officeDocument/2006/relationships/hyperlink" Target="https://www.cjr.org/the_new_gatekeepers/congress-white-paper-platforms.php;" TargetMode="External" /><Relationship Id="rId3124" Type="http://schemas.openxmlformats.org/officeDocument/2006/relationships/hyperlink" Target="https://www.axios.com/mark-warner-google-facebook-regulation-policy-paper-023d4a52-2b25-4e44-a87c-945e73c637fa.html" TargetMode="External" /><Relationship Id="rId3125" Type="http://schemas.openxmlformats.org/officeDocument/2006/relationships/hyperlink" Target="https://www.theverge.com/2018/7/30/17629854/mark-warner-tech-company-legislation-white-paper-privacy-misinformation-" TargetMode="External" /><Relationship Id="rId3126" Type="http://schemas.openxmlformats.org/officeDocument/2006/relationships/hyperlink" Target="https://www.cnbc.com/2019/04/01/elizabeth-warren-praises-facebook-ceos-calls-for-tech-regulation.html" TargetMode="External" /><Relationship Id="rId3127" Type="http://schemas.openxmlformats.org/officeDocument/2006/relationships/hyperlink" Target="https://www.washingtonpost.com/opinions/patrick-pexton-the-posts-endorsements-historically-tend-democratic/2012/11/" TargetMode="External" /><Relationship Id="rId3128" Type="http://schemas.openxmlformats.org/officeDocument/2006/relationships/hyperlink" Target="https://www.nytimes.com/interactive/2016/09/23/opinion/presidential-endorsement-timeline.html" TargetMode="External" /><Relationship Id="rId3129" Type="http://schemas.openxmlformats.org/officeDocument/2006/relationships/hyperlink" Target="https://www.americas1stfreedom.org/articles/2019/7/12/twitter-banned-john-lott-for-what/" TargetMode="External" /><Relationship Id="rId313" Type="http://schemas.openxmlformats.org/officeDocument/2006/relationships/hyperlink" Target="https://twitter.com/hashtag/summer?src=hash&amp;#38;ref_src=twsrc%5Etfw" TargetMode="External" /><Relationship Id="rId3130" Type="http://schemas.openxmlformats.org/officeDocument/2006/relationships/hyperlink" Target="https://www.reuters.com/article/us-mozilla-ceo-resignation/mozilla-ceo-resigns-opposition-to-gay-marriage-drew-fire-" TargetMode="External" /><Relationship Id="rId3131" Type="http://schemas.openxmlformats.org/officeDocument/2006/relationships/hyperlink" Target="https://www.foxnews.com/politics/democrats-illegal-immigration-tune-has-changed-over-years-despite-incoming-caravan" TargetMode="External" /><Relationship Id="rId3132" Type="http://schemas.openxmlformats.org/officeDocument/2006/relationships/hyperlink" Target="https://www.c-span.org/video/?c4548849/harry-reid-immigration" TargetMode="External" /><Relationship Id="rId3133" Type="http://schemas.openxmlformats.org/officeDocument/2006/relationships/hyperlink" Target="https://nypost.com/2018/10/23/trump-uses-old-obama-clip-to-make-immigration-point/" TargetMode="External" /><Relationship Id="rId3134" Type="http://schemas.openxmlformats.org/officeDocument/2006/relationships/hyperlink" Target="https://time.com/3816952/obama-gay-lesbian-transgender-lgbt-rights/" TargetMode="External" /><Relationship Id="rId3135" Type="http://schemas.openxmlformats.org/officeDocument/2006/relationships/hyperlink" Target="https://www.americanprogress.org/press/release/2018/10/25/459714/release-civil-rights-anti-hate-racial-justice-open-internet-" TargetMode="External" /><Relationship Id="rId3136" Type="http://schemas.openxmlformats.org/officeDocument/2006/relationships/hyperlink" Target="https://www.americanprogress.org/issues/immigration/reports/2018/10/25/459668/curbing-hate-online-companies-now/" TargetMode="External" /><Relationship Id="rId3137" Type="http://schemas.openxmlformats.org/officeDocument/2006/relationships/hyperlink" Target="https://cdn.americanprogress.org/content/uploads/2018/10/24111621/ModelInternetCompanies-appendix.pdf" TargetMode="External" /><Relationship Id="rId3138" Type="http://schemas.openxmlformats.org/officeDocument/2006/relationships/hyperlink" Target="https://www.changetheterms.org/coalition" TargetMode="External" /><Relationship Id="rId3139" Type="http://schemas.openxmlformats.org/officeDocument/2006/relationships/hyperlink" Target="https://medium.com/@changetheterms/facebook-civil-rights-audit-takes-important-steps-not-significant-strides-says-change-" TargetMode="External" /><Relationship Id="rId314" Type="http://schemas.openxmlformats.org/officeDocument/2006/relationships/hyperlink" Target="https://twitter.com/Jlm_city?ref_src=twsrc%5Etfw" TargetMode="External" /><Relationship Id="rId3140" Type="http://schemas.openxmlformats.org/officeDocument/2006/relationships/hyperlink" Target="https://www.wsj.com/articles/hate-crime-hoaxes-are-more-common-than-you-think-11561503352" TargetMode="External" /><Relationship Id="rId3141" Type="http://schemas.openxmlformats.org/officeDocument/2006/relationships/hyperlink" Target="https://www.forbes.com/sites/waynecrews/2018/10/30/is-there-a-downside-to-activist-groups-pressuring-social-media-about-" TargetMode="External" /><Relationship Id="rId3142" Type="http://schemas.openxmlformats.org/officeDocument/2006/relationships/hyperlink" Target="https://www.wsj.com/articles/notable-quotable-facebook-and-free-speech-1523658405" TargetMode="External" /><Relationship Id="rId3143" Type="http://schemas.openxmlformats.org/officeDocument/2006/relationships/hyperlink" Target="https://www.nationalreview.com/news/ben-sasse-mark-zuckerberg-hate-speech-policy-definitions/" TargetMode="External" /><Relationship Id="rId3144" Type="http://schemas.openxmlformats.org/officeDocument/2006/relationships/hyperlink" Target="https://www.washingtonexaminer.com/news/social-media-chiefs-left-speechless-when-asked-if-mother-teresa-abortion-" TargetMode="External" /><Relationship Id="rId3145" Type="http://schemas.openxmlformats.org/officeDocument/2006/relationships/hyperlink" Target="https://townhall.com/tipsheet/laurettabrown/2018/04/11/zuckerberg-cant-define-hate-speech-in-senate-hearing-despite-" TargetMode="External" /><Relationship Id="rId3146" Type="http://schemas.openxmlformats.org/officeDocument/2006/relationships/hyperlink" Target="https://www.usatoday.com/story/opinion/2019/08/17/southern-poverty-law-center-hate-groups-scam-column/2022301001/" TargetMode="External" /><Relationship Id="rId3147" Type="http://schemas.openxmlformats.org/officeDocument/2006/relationships/hyperlink" Target="https://www.irishtimes.com/opinion/youtube-row-raises-serious-questions-on-censorship-by-tech-giants-1.3961497" TargetMode="External" /><Relationship Id="rId3148" Type="http://schemas.openxmlformats.org/officeDocument/2006/relationships/hyperlink" Target="https://www.vox.com/policy-and-politics/2019/3/11/18246741/reparations-democrats-2020-inequality-warren-harris-castro" TargetMode="External" /><Relationship Id="rId3149" Type="http://schemas.openxmlformats.org/officeDocument/2006/relationships/hyperlink" Target="https://www.facebook.com/communitystandards/dangerous_individuals_organizations" TargetMode="External" /><Relationship Id="rId315" Type="http://schemas.openxmlformats.org/officeDocument/2006/relationships/hyperlink" Target="https://t.co/c0aAQV4ouH" TargetMode="External" /><Relationship Id="rId3150" Type="http://schemas.openxmlformats.org/officeDocument/2006/relationships/hyperlink" Target="https://www.huffpost.com/entry/racists-classical-liberalism-classic-rock-fraud_n_5b6b232ee4b0fd5c73dff019" TargetMode="External" /><Relationship Id="rId3151" Type="http://schemas.openxmlformats.org/officeDocument/2006/relationships/hyperlink" Target="https://slate.com/news-and-politics/2018/06/taking-the-enlightenment-seriously-requires-talking-about-race.html" TargetMode="External" /><Relationship Id="rId3152" Type="http://schemas.openxmlformats.org/officeDocument/2006/relationships/hyperlink" Target="https://mises-media.s3.amazonaws.com/Bureaucracy_3.pdf" TargetMode="External" /><Relationship Id="rId3153" Type="http://schemas.openxmlformats.org/officeDocument/2006/relationships/hyperlink" Target="https://cei.org/content/what-green-new-deal-could-cost-typical-household" TargetMode="External" /><Relationship Id="rId3154" Type="http://schemas.openxmlformats.org/officeDocument/2006/relationships/hyperlink" Target="https://www.washingtonpost.com/news/magazine/wp/2019/07/10/feature/how-saikat-chakrabarti-became-aocs-chief-of-" TargetMode="External" /><Relationship Id="rId3155" Type="http://schemas.openxmlformats.org/officeDocument/2006/relationships/hyperlink" Target="https://www.youtube.com/watch?v=UtxPdezclYwandt=400s" TargetMode="External" /><Relationship Id="rId3156" Type="http://schemas.openxmlformats.org/officeDocument/2006/relationships/hyperlink" Target="https://www.dailyherald.com/business/20190504/analysis-facebooks-new-emphasis-on-groups-could-leave-it-more-" TargetMode="External" /><Relationship Id="rId3157" Type="http://schemas.openxmlformats.org/officeDocument/2006/relationships/hyperlink" Target="https://www.congress.gov/116/bills/s1951/BILLS-116s1951is.pdf" TargetMode="External" /><Relationship Id="rId3158" Type="http://schemas.openxmlformats.org/officeDocument/2006/relationships/hyperlink" Target="https://cei.org/content/senate-bill-targets-big-tech-empowers-regulators-over-consumers-or-investors" TargetMode="External" /><Relationship Id="rId3159" Type="http://schemas.openxmlformats.org/officeDocument/2006/relationships/hyperlink" Target="https://cei.org/content/draft-white-house-executive-order-aimed-social-media-companies-would-violate-first-amendment" TargetMode="External" /><Relationship Id="rId316" Type="http://schemas.openxmlformats.org/officeDocument/2006/relationships/hyperlink" Target="https://twitter.com/Israel/status/1293589554050588673?ref_src=twsrc%5Etfw" TargetMode="External" /><Relationship Id="rId3160" Type="http://schemas.openxmlformats.org/officeDocument/2006/relationships/hyperlink" Target="http://faculty.chicagobooth.edu/john.cochrane/research/papers/rule%20of%20law%20and%20regulation%20essay.pdf" TargetMode="External" /><Relationship Id="rId3161" Type="http://schemas.openxmlformats.org/officeDocument/2006/relationships/hyperlink" Target="http://www.theguardian.com/technology/2007/feb/08/business.comment" TargetMode="External" /><Relationship Id="rId3162" Type="http://schemas.openxmlformats.org/officeDocument/2006/relationships/hyperlink" Target="https://www.cbsnews.com/news/facebooks-biggest-problem-isnt-privacy-its-young-people/" TargetMode="External" /><Relationship Id="rId3163" Type="http://schemas.openxmlformats.org/officeDocument/2006/relationships/hyperlink" Target="https://www.fastcompany.com/3046943/how-duckduckgo-rode-a-wave-of-post-snowden-anxiety-to-massive-growth" TargetMode="External" /><Relationship Id="rId3164" Type="http://schemas.openxmlformats.org/officeDocument/2006/relationships/hyperlink" Target="https://duckduckgo.com/traffic" TargetMode="External" /><Relationship Id="rId3165" Type="http://schemas.openxmlformats.org/officeDocument/2006/relationships/hyperlink" Target="https://www.thehour.com/news/article/Never-Googlers-Web-users-take-the-ultimate-step-14116157.php" TargetMode="External" /><Relationship Id="rId3166" Type="http://schemas.openxmlformats.org/officeDocument/2006/relationships/hyperlink" Target="https://creativedestructionmedia.com/news/business/2019/07/07/big-tech-is-dying-soon-to-be-replaced-they-just-dont-know-" TargetMode="External" /><Relationship Id="rId3167" Type="http://schemas.openxmlformats.org/officeDocument/2006/relationships/hyperlink" Target="https://www.similarweb.com/top-websites/united-states" TargetMode="External" /><Relationship Id="rId3168" Type="http://schemas.openxmlformats.org/officeDocument/2006/relationships/hyperlink" Target="https://www.nationalreview.com/magazine/2018/10/01/life-after-google-blockchain-book-review/" TargetMode="External" /><Relationship Id="rId3169" Type="http://schemas.openxmlformats.org/officeDocument/2006/relationships/hyperlink" Target="https://www.wsj.com/articles/sage-against-the-machine-1535747443" TargetMode="External" /><Relationship Id="rId317" Type="http://schemas.openxmlformats.org/officeDocument/2006/relationships/hyperlink" Target="https://t.co/E40qkuiJNd" TargetMode="External" /><Relationship Id="rId3170" Type="http://schemas.openxmlformats.org/officeDocument/2006/relationships/hyperlink" Target="http://www.aei.org/publication/analyzing-the-republican-net-neutrality-bills/" TargetMode="External" /><Relationship Id="rId3171" Type="http://schemas.openxmlformats.org/officeDocument/2006/relationships/hyperlink" Target="https://www.mercatus.org/bridge/commentary/mark-zuckerberg-confirms-regulation-would-be-good-facebook" TargetMode="External" /><Relationship Id="rId3172" Type="http://schemas.openxmlformats.org/officeDocument/2006/relationships/hyperlink" Target="https://www.realclearmarkets.com/articles/2019/04/12/to_protect_facebook_mark_zuckerberg_mimics_att_in_the_20th_" TargetMode="External" /><Relationship Id="rId3173" Type="http://schemas.openxmlformats.org/officeDocument/2006/relationships/hyperlink" Target="https://www.wired.com/story/platforms-centralized-censorship/" TargetMode="External" /><Relationship Id="rId3174" Type="http://schemas.openxmlformats.org/officeDocument/2006/relationships/hyperlink" Target="https://link.springer.com/article/10.1007/s12130-007-9010-z" TargetMode="External" /><Relationship Id="rId3175" Type="http://schemas.openxmlformats.org/officeDocument/2006/relationships/hyperlink" Target="https://www.nytimes.com/2019/07/14/technology/big-tech-strange-bedfellows.html?auth=login-emailandlogin=email" TargetMode="External" /><Relationship Id="rId3176" Type="http://schemas.openxmlformats.org/officeDocument/2006/relationships/header" Target="header649.xml" /><Relationship Id="rId3177" Type="http://schemas.openxmlformats.org/officeDocument/2006/relationships/header" Target="header650.xml" /><Relationship Id="rId3178" Type="http://schemas.openxmlformats.org/officeDocument/2006/relationships/footer" Target="footer649.xml" /><Relationship Id="rId3179" Type="http://schemas.openxmlformats.org/officeDocument/2006/relationships/footer" Target="footer650.xml" /><Relationship Id="rId318" Type="http://schemas.openxmlformats.org/officeDocument/2006/relationships/hyperlink" Target="https://twitter.com/americanzionism/status/1293625703368462336?ref_src=twsrc%5Etfw" TargetMode="External" /><Relationship Id="rId3180" Type="http://schemas.openxmlformats.org/officeDocument/2006/relationships/header" Target="header651.xml" /><Relationship Id="rId3181" Type="http://schemas.openxmlformats.org/officeDocument/2006/relationships/footer" Target="footer651.xml" /><Relationship Id="rId3182" Type="http://schemas.openxmlformats.org/officeDocument/2006/relationships/hyperlink" Target="https://advance.lexis.com/api/document?collection=news&amp;id=urn:contentItem:602M-6BG1-JCJY-G1PC-00000-00&amp;context=1519360" TargetMode="External" /><Relationship Id="rId3183" Type="http://schemas.openxmlformats.org/officeDocument/2006/relationships/hyperlink" Target="https://www.independent.co.uk/topic/Minnesota" TargetMode="External" /><Relationship Id="rId3184" Type="http://schemas.openxmlformats.org/officeDocument/2006/relationships/header" Target="header652.xml" /><Relationship Id="rId3185" Type="http://schemas.openxmlformats.org/officeDocument/2006/relationships/header" Target="header653.xml" /><Relationship Id="rId3186" Type="http://schemas.openxmlformats.org/officeDocument/2006/relationships/footer" Target="footer652.xml" /><Relationship Id="rId3187" Type="http://schemas.openxmlformats.org/officeDocument/2006/relationships/footer" Target="footer653.xml" /><Relationship Id="rId3188" Type="http://schemas.openxmlformats.org/officeDocument/2006/relationships/header" Target="header654.xml" /><Relationship Id="rId3189" Type="http://schemas.openxmlformats.org/officeDocument/2006/relationships/footer" Target="footer654.xml" /><Relationship Id="rId319" Type="http://schemas.openxmlformats.org/officeDocument/2006/relationships/hyperlink" Target="https://jewishnews.timesofisrael.com/survivor-lily-ebert-96-sees-herself-being-liberated-on-film-for-first-time" TargetMode="External" /><Relationship Id="rId3190" Type="http://schemas.openxmlformats.org/officeDocument/2006/relationships/hyperlink" Target="https://advance.lexis.com/api/document?collection=news&amp;id=urn:contentItem:602Y-2HV1-JCS0-D0N7-00000-00&amp;context=1519360" TargetMode="External" /><Relationship Id="rId3191" Type="http://schemas.openxmlformats.org/officeDocument/2006/relationships/header" Target="header655.xml" /><Relationship Id="rId3192" Type="http://schemas.openxmlformats.org/officeDocument/2006/relationships/header" Target="header656.xml" /><Relationship Id="rId3193" Type="http://schemas.openxmlformats.org/officeDocument/2006/relationships/footer" Target="footer655.xml" /><Relationship Id="rId3194" Type="http://schemas.openxmlformats.org/officeDocument/2006/relationships/footer" Target="footer656.xml" /><Relationship Id="rId3195" Type="http://schemas.openxmlformats.org/officeDocument/2006/relationships/header" Target="header657.xml" /><Relationship Id="rId3196" Type="http://schemas.openxmlformats.org/officeDocument/2006/relationships/footer" Target="footer657.xml" /><Relationship Id="rId3197" Type="http://schemas.openxmlformats.org/officeDocument/2006/relationships/hyperlink" Target="https://advance.lexis.com/api/document?collection=news&amp;id=urn:contentItem:658J-RJC1-DY41-73TK-00000-00&amp;context=1519360" TargetMode="External" /><Relationship Id="rId3198" Type="http://schemas.openxmlformats.org/officeDocument/2006/relationships/hyperlink" Target="http://www.MTurk.com" TargetMode="External" /><Relationship Id="rId3199" Type="http://schemas.openxmlformats.org/officeDocument/2006/relationships/hyperlink" Target="https://www.americanbar.org/news/abanews/aba-news-archives/2013/07/urges_action_to_curt.html" TargetMode="External" /><Relationship Id="rId32" Type="http://schemas.openxmlformats.org/officeDocument/2006/relationships/footer" Target="footer11.xml" /><Relationship Id="rId320" Type="http://schemas.openxmlformats.org/officeDocument/2006/relationships/hyperlink" Target="https://www.youtube.com/embed/3y2t7g4MWvI" TargetMode="External" /><Relationship Id="rId3200" Type="http://schemas.openxmlformats.org/officeDocument/2006/relationships/hyperlink" Target="http://lawreview.law.ucdavis.edu/issues/42/2/articles/42-2_lee.pdf" TargetMode="External" /><Relationship Id="rId3201" Type="http://schemas.openxmlformats.org/officeDocument/2006/relationships/hyperlink" Target="http://www.huffingtonpost.com/2013/08/16/american-bar-association-gay-panic_n_3769149.html" TargetMode="External" /><Relationship Id="rId3202" Type="http://schemas.openxmlformats.org/officeDocument/2006/relationships/hyperlink" Target="http://www.care2.com/causes/california-becomes-first-state-to-outlaw-gay-panic-defense.html" TargetMode="External" /><Relationship Id="rId3203" Type="http://schemas.openxmlformats.org/officeDocument/2006/relationships/hyperlink" Target="http://www.uclalawreview.org/?p=4263" TargetMode="External" /><Relationship Id="rId3204" Type="http://schemas.openxmlformats.org/officeDocument/2006/relationships/hyperlink" Target="http://www.metroweekly.com/2017/02/council-bill-curb-gay-panic-defenses/" TargetMode="External" /><Relationship Id="rId3205" Type="http://schemas.openxmlformats.org/officeDocument/2006/relationships/hyperlink" Target="http://content.time.com/time/nation/article/0,8599,2090287,00.html" TargetMode="External" /><Relationship Id="rId3206" Type="http://schemas.openxmlformats.org/officeDocument/2006/relationships/hyperlink" Target="https://www.parliament.nsw.gov.au/researchpapers/Documents/provocation-and-self-defence-in-intimate-partner/briefing%20paperprovocation%20and%20self-defence.pdf" TargetMode="External" /><Relationship Id="rId3207" Type="http://schemas.openxmlformats.org/officeDocument/2006/relationships/hyperlink" Target="https://shadowproof.com/2006/06/29/ny-bill-would-ban-gay-panic-defense/" TargetMode="External" /><Relationship Id="rId3208" Type="http://schemas.openxmlformats.org/officeDocument/2006/relationships/hyperlink" Target="http://www.upi.com/Top_News/US/2011/07/21/Gay-panic-defense-law-to-be-invoked/UPI-38001311265772/" TargetMode="External" /><Relationship Id="rId3209" Type="http://schemas.openxmlformats.org/officeDocument/2006/relationships/hyperlink" Target="https://ucr.fbi.gov/crime-in-the-u.s/2015/crime-in-the-u.s.-2015/offenses-known-to-law-enforcement/violent-crime" TargetMode="External" /><Relationship Id="rId321" Type="http://schemas.openxmlformats.org/officeDocument/2006/relationships/hyperlink" Target="https://www.patreon.com/user?u=3873701" TargetMode="External" /><Relationship Id="rId3210" Type="http://schemas.openxmlformats.org/officeDocument/2006/relationships/header" Target="header658.xml" /><Relationship Id="rId3211" Type="http://schemas.openxmlformats.org/officeDocument/2006/relationships/header" Target="header659.xml" /><Relationship Id="rId3212" Type="http://schemas.openxmlformats.org/officeDocument/2006/relationships/footer" Target="footer658.xml" /><Relationship Id="rId3213" Type="http://schemas.openxmlformats.org/officeDocument/2006/relationships/footer" Target="footer659.xml" /><Relationship Id="rId3214" Type="http://schemas.openxmlformats.org/officeDocument/2006/relationships/header" Target="header660.xml" /><Relationship Id="rId3215" Type="http://schemas.openxmlformats.org/officeDocument/2006/relationships/footer" Target="footer660.xml" /><Relationship Id="rId3216" Type="http://schemas.openxmlformats.org/officeDocument/2006/relationships/hyperlink" Target="https://advance.lexis.com/api/document?collection=news&amp;id=urn:contentItem:646K-BGG1-F19V-52D2-00000-00&amp;context=1519360" TargetMode="External" /><Relationship Id="rId3217" Type="http://schemas.openxmlformats.org/officeDocument/2006/relationships/header" Target="header661.xml" /><Relationship Id="rId3218" Type="http://schemas.openxmlformats.org/officeDocument/2006/relationships/header" Target="header662.xml" /><Relationship Id="rId3219" Type="http://schemas.openxmlformats.org/officeDocument/2006/relationships/footer" Target="footer661.xml" /><Relationship Id="rId322" Type="http://schemas.openxmlformats.org/officeDocument/2006/relationships/header" Target="header70.xml" /><Relationship Id="rId3220" Type="http://schemas.openxmlformats.org/officeDocument/2006/relationships/footer" Target="footer662.xml" /><Relationship Id="rId3221" Type="http://schemas.openxmlformats.org/officeDocument/2006/relationships/header" Target="header663.xml" /><Relationship Id="rId3222" Type="http://schemas.openxmlformats.org/officeDocument/2006/relationships/footer" Target="footer663.xml" /><Relationship Id="rId3223" Type="http://schemas.openxmlformats.org/officeDocument/2006/relationships/hyperlink" Target="https://advance.lexis.com/api/document?collection=news&amp;id=urn:contentItem:61BC-PDH1-F03R-N0H2-00000-00&amp;context=1519360" TargetMode="External" /><Relationship Id="rId3224" Type="http://schemas.openxmlformats.org/officeDocument/2006/relationships/hyperlink" Target="https://www.msn.com/en-us/money/markets/us-initial-jobless-claims-rise-for-first-time-in-five-weeks/ar-BB1bavXb" TargetMode="External" /><Relationship Id="rId3225" Type="http://schemas.openxmlformats.org/officeDocument/2006/relationships/hyperlink" Target="https://www.breitbart.com/2020-election/2020/11/18/anti-israel-harris-chief-of-staff-said-frontrunner-for-biden-press-secretary/" TargetMode="External" /><Relationship Id="rId3226" Type="http://schemas.openxmlformats.org/officeDocument/2006/relationships/hyperlink" Target="https://articles.mercola.com/sites/articles/archive/2020/11/19/covid-testing-fraud-fuels-casedemic.aspx" TargetMode="External" /><Relationship Id="rId3227" Type="http://schemas.openxmlformats.org/officeDocument/2006/relationships/hyperlink" Target="https://summit.news/2020/11/19/biden-responds-to-trump-covid-advisors-call-for-resistance-what-the-hell-is-the-matter-with-these-guys/" TargetMode="External" /><Relationship Id="rId3228" Type="http://schemas.openxmlformats.org/officeDocument/2006/relationships/hyperlink" Target="https://disrn.com/news/biden-and-harris-have-not-responded-to-blm-co-founders-meeting-request" TargetMode="External" /><Relationship Id="rId3229" Type="http://schemas.openxmlformats.org/officeDocument/2006/relationships/hyperlink" Target="https://disrn.com/news/california-judge-rules-strip-clubs-have-first-amendment-right-to-reopen-even-as-churches-remain-shuttered" TargetMode="External" /><Relationship Id="rId323" Type="http://schemas.openxmlformats.org/officeDocument/2006/relationships/header" Target="header71.xml" /><Relationship Id="rId3230" Type="http://schemas.openxmlformats.org/officeDocument/2006/relationships/hyperlink" Target="https://disrn.com/news/cdc-americans-should-not-travel-for-thanksgiving" TargetMode="External" /><Relationship Id="rId3231" Type="http://schemas.openxmlformats.org/officeDocument/2006/relationships/hyperlink" Target="https://nationalfile.com/election-fraud-expert-michigans-election-results-are-physical-impossibility" TargetMode="External" /><Relationship Id="rId3232" Type="http://schemas.openxmlformats.org/officeDocument/2006/relationships/hyperlink" Target="https://disrn.com/news/elon-musk-becomes-worlds-third-richest-person-after-jeff-bezos-and-bill-gates" TargetMode="External" /><Relationship Id="rId3233" Type="http://schemas.openxmlformats.org/officeDocument/2006/relationships/hyperlink" Target="https://www.dailywire.com/news/experts-listed-27-house-races-as-toss-ups-republicans-won-all-27" TargetMode="External" /><Relationship Id="rId3234" Type="http://schemas.openxmlformats.org/officeDocument/2006/relationships/hyperlink" Target="https://disrn.com/news/fauci-says-covid-vaccine-may-not-prevent-transmission-wont-bring-an-end-to-public-health-measures" TargetMode="External" /><Relationship Id="rId3235" Type="http://schemas.openxmlformats.org/officeDocument/2006/relationships/hyperlink" Target="https://disrn.com/news/florida-and-texas-announce-they-will-have-no-more-lockdowns" TargetMode="External" /><Relationship Id="rId3236" Type="http://schemas.openxmlformats.org/officeDocument/2006/relationships/hyperlink" Target="https://disrn.com/news/gop-members-of-wayne-county-canvassing-board-withdraw-votes-to-certify-election-say-they-were-threatened-sec-of-state-denied-promised-audit" TargetMode="External" /><Relationship Id="rId3237" Type="http://schemas.openxmlformats.org/officeDocument/2006/relationships/hyperlink" Target="https://disrn.com/news/gov-cuomo-becomes-irate-at-reporters-yells-during-his-covid-press-conference" TargetMode="External" /><Relationship Id="rId3238" Type="http://schemas.openxmlformats.org/officeDocument/2006/relationships/hyperlink" Target="https://disrn.com/news/head-of-california-medical-association-was-with-gov-newsome-at-large-gathering-at-upscale-restaurant" TargetMode="External" /><Relationship Id="rId3239" Type="http://schemas.openxmlformats.org/officeDocument/2006/relationships/hyperlink" Target="https://summit.news/2020/11/19/leftists-suggest-re-education-camps-firing-squads-banning-talk-radio-to-deprogram-75-million-trump-supporters/" TargetMode="External" /><Relationship Id="rId324" Type="http://schemas.openxmlformats.org/officeDocument/2006/relationships/footer" Target="footer70.xml" /><Relationship Id="rId3240" Type="http://schemas.openxmlformats.org/officeDocument/2006/relationships/hyperlink" Target="https://disrn.com/news/montana-sen-daines-announces-his-successful-participation-in-pfizer-covid-vaccine-trial" TargetMode="External" /><Relationship Id="rId3241" Type="http://schemas.openxmlformats.org/officeDocument/2006/relationships/hyperlink" Target="https://disrn.com/news/nbcs-sunday-night-football-and-espns-monday-night-football-ratings-continue-to-drop" TargetMode="External" /><Relationship Id="rId3242" Type="http://schemas.openxmlformats.org/officeDocument/2006/relationships/hyperlink" Target="https://summit.news/2020/11/19/ny-times-says-great-reset-is-a-conspiracy-theory-on-same-day-world-economic-forum-celebrates-it/" TargetMode="External" /><Relationship Id="rId3243" Type="http://schemas.openxmlformats.org/officeDocument/2006/relationships/hyperlink" Target="https://www.jihadwatch.org/2020/11/on-its-arabic-website-new-york-city-islamic-foundation-calls-for-the-killing-of-those-who-insult-muhammad" TargetMode="External" /><Relationship Id="rId3244" Type="http://schemas.openxmlformats.org/officeDocument/2006/relationships/hyperlink" Target="https://summit.news/2020/11/19/parler-ceo-establishment-doesnt-like-that-people-are-getting-power-again/" TargetMode="External" /><Relationship Id="rId3245" Type="http://schemas.openxmlformats.org/officeDocument/2006/relationships/hyperlink" Target="https://summit.news/2020/11/19/rock-bottom-boulder-to-be-removed-after-students-complained-it-is-racist/" TargetMode="External" /><Relationship Id="rId3246" Type="http://schemas.openxmlformats.org/officeDocument/2006/relationships/hyperlink" Target="https://pjmedia.com/election/tyler-o-neil/2020/11/19/team-trump-evidence-shows-more-than-double-the-vote-margin-in-swing-states-is-from-illegal-ballots-n1160908" TargetMode="External" /><Relationship Id="rId3247" Type="http://schemas.openxmlformats.org/officeDocument/2006/relationships/hyperlink" Target="https://nationalfile.com/the-kraken-sidney-powell-says-campaign-has-evidence-dominion-with-communist-money-stole-election-from-trump" TargetMode="External" /><Relationship Id="rId3248" Type="http://schemas.openxmlformats.org/officeDocument/2006/relationships/hyperlink" Target="https://jbs.org/un/reasons/" TargetMode="External" /><Relationship Id="rId3249" Type="http://schemas.openxmlformats.org/officeDocument/2006/relationships/hyperlink" Target="https://rmx.news/article/article/us-fec-chairman-declares-presidential-election-illegitimate-due-to-widespread-fraud-fbi-allegedly-investigating" TargetMode="External" /><Relationship Id="rId325" Type="http://schemas.openxmlformats.org/officeDocument/2006/relationships/footer" Target="footer71.xml" /><Relationship Id="rId3250" Type="http://schemas.openxmlformats.org/officeDocument/2006/relationships/hyperlink" Target="https://nationalfile.com/video-proof-million-maga-march-had-at-least-560000-police-sources-say-over-1-million" TargetMode="External" /><Relationship Id="rId3251" Type="http://schemas.openxmlformats.org/officeDocument/2006/relationships/hyperlink" Target="https://thepostmillennial.com/wisconsin-blm-leader-arrested-following-rape-investigation" TargetMode="External" /><Relationship Id="rId3252" Type="http://schemas.openxmlformats.org/officeDocument/2006/relationships/hyperlink" Target="https://disrn.com/news/chalk-sketch-found-in-italy-is-a-da-vinci-depiction-of-christ-some-art-experts-say" TargetMode="External" /><Relationship Id="rId3253" Type="http://schemas.openxmlformats.org/officeDocument/2006/relationships/hyperlink" Target="https://summit.news/2020/11/19/german-doctor-raided-by-armed-police-during-live-youtube-stream/" TargetMode="External" /><Relationship Id="rId3254" Type="http://schemas.openxmlformats.org/officeDocument/2006/relationships/hyperlink" Target="https://rmx.news/article/article/hungary-sees-the-trianon-treaty-as-a-national-tragedy-but-romania-just-made-it-a-holiday" TargetMode="External" /><Relationship Id="rId3255" Type="http://schemas.openxmlformats.org/officeDocument/2006/relationships/hyperlink" Target="https://www.breitbart.com/faith/2020/11/19/hungary-decries-worrisome-global-rise-in-christian-persecution/" TargetMode="External" /><Relationship Id="rId3256" Type="http://schemas.openxmlformats.org/officeDocument/2006/relationships/hyperlink" Target="https://rmx.news/article/article/no-means-no-hungary-won-t-back-down-in-rule-of-law-dispute-with-the-eu" TargetMode="External" /><Relationship Id="rId3257" Type="http://schemas.openxmlformats.org/officeDocument/2006/relationships/hyperlink" Target="https://rmx.news/article/article/poland-another-john-paul-ii-statue-targeted-with-hateful-messages" TargetMode="External" /><Relationship Id="rId3258" Type="http://schemas.openxmlformats.org/officeDocument/2006/relationships/hyperlink" Target="https://rmx.news/article/article/tusk-changes-his-mind-on-rule-of-law" TargetMode="External" /><Relationship Id="rId3259" Type="http://schemas.openxmlformats.org/officeDocument/2006/relationships/hyperlink" Target="https://rmx.news/article/article/polish-pm-morawiecki-rule-of-law-mechanism-could-lead-to-eu-falling-apart" TargetMode="External" /><Relationship Id="rId326" Type="http://schemas.openxmlformats.org/officeDocument/2006/relationships/header" Target="header72.xml" /><Relationship Id="rId3260" Type="http://schemas.openxmlformats.org/officeDocument/2006/relationships/hyperlink" Target="https://www.breitbart.com/europe/2020/11/19/renowned-swiss-health-expert-discusses-banning-healthcare-coronavirus-deniers/" TargetMode="External" /><Relationship Id="rId3261" Type="http://schemas.openxmlformats.org/officeDocument/2006/relationships/hyperlink" Target="https://rmx.news/article/article/slovenia-backs-poland-and-hungary-in-rule-of-law-dispute-with-eu" TargetMode="External" /><Relationship Id="rId3262" Type="http://schemas.openxmlformats.org/officeDocument/2006/relationships/hyperlink" Target="https://www.jihadwatch.org/2020/11/sweden-prosecutor-determines-that-burning-the-quran-is-not-a-hate-crime" TargetMode="External" /><Relationship Id="rId3263" Type="http://schemas.openxmlformats.org/officeDocument/2006/relationships/hyperlink" Target="https://www.breitbart.com/europe/2020/11/19/swedish-city-to-spend-over-a-billion-dollars-to-integrate-no-go-zones/" TargetMode="External" /><Relationship Id="rId3264" Type="http://schemas.openxmlformats.org/officeDocument/2006/relationships/hyperlink" Target="https://reclaimthenet.org/uk-intelligence-agency-surveils-citizens-internet-browsing-habits-lockdowns" TargetMode="External" /><Relationship Id="rId3265" Type="http://schemas.openxmlformats.org/officeDocument/2006/relationships/hyperlink" Target="https://www.breitbart.com/europe/2020/11/19/govt-may-let-brits-have-five-days-christmas-exchange-another-lockdown/" TargetMode="External" /><Relationship Id="rId3266" Type="http://schemas.openxmlformats.org/officeDocument/2006/relationships/hyperlink" Target="https://www.dailymail.co.uk/news/article-8954831/Muslim-convert-stabbed-prayer-leader-neck-asks-sent-prison-learn-Quran.html" TargetMode="External" /><Relationship Id="rId3267" Type="http://schemas.openxmlformats.org/officeDocument/2006/relationships/hyperlink" Target="https://www.breitbart.com/europe/2020/11/19/london-mayor-khan-demands-minorities-get-preferential-access-to-coronavirus-vaccines/" TargetMode="External" /><Relationship Id="rId3268" Type="http://schemas.openxmlformats.org/officeDocument/2006/relationships/hyperlink" Target="https://www.breitbart.com/faith/2020/11/19/vatican-financial-scandal-deepens-as-search-uncovers-cash-gold-coins-in-officials-home/" TargetMode="External" /><Relationship Id="rId3269" Type="http://schemas.openxmlformats.org/officeDocument/2006/relationships/hyperlink" Target="https://www.dailymail.co.uk/news/article-8958309/Builder-51-died-falling-10ft-ladder-killed-coronavirus.html" TargetMode="External" /><Relationship Id="rId327" Type="http://schemas.openxmlformats.org/officeDocument/2006/relationships/footer" Target="footer72.xml" /><Relationship Id="rId3270" Type="http://schemas.openxmlformats.org/officeDocument/2006/relationships/hyperlink" Target="https://disrn.com/news/pompeo-becomes-first-us-secr-of-state-to-visit-golan-heights-calls-the-area-a-central-part-of-israel" TargetMode="External" /><Relationship Id="rId3271" Type="http://schemas.openxmlformats.org/officeDocument/2006/relationships/hyperlink" Target="https://disrn.com/news/iranian-christian-convert-serving-six-years-in-prison-receives-80-lashes-for-drinking-communion-wine" TargetMode="External" /><Relationship Id="rId3272" Type="http://schemas.openxmlformats.org/officeDocument/2006/relationships/hyperlink" Target="https://www.jihadwatch.org/2020/11/turkey-seeks-extradition-from-russia-of-man-who-desecrated-quran" TargetMode="External" /><Relationship Id="rId3273" Type="http://schemas.openxmlformats.org/officeDocument/2006/relationships/hyperlink" Target="https://reclaimthenet.org/russia-threatens-to-ban-youtube-facebook-and-twitter" TargetMode="External" /><Relationship Id="rId3274" Type="http://schemas.openxmlformats.org/officeDocument/2006/relationships/hyperlink" Target="https://reclaimthenet.org/zhang-zhan-charged" TargetMode="External" /><Relationship Id="rId3275" Type="http://schemas.openxmlformats.org/officeDocument/2006/relationships/hyperlink" Target="https://www.breitbart.com/asia/2020/11/19/human-rights-expert-china-is-practicing-eugenics-genocide/" TargetMode="External" /><Relationship Id="rId3276" Type="http://schemas.openxmlformats.org/officeDocument/2006/relationships/hyperlink" Target="https://www.dailymail.co.uk/news/article-8952535/ABC-Kids-N-Care-alleged-scam-ringleader-Suzy-Zreika-hit-stronger-bail-conditions.html" TargetMode="External" /><Relationship Id="rId3277" Type="http://schemas.openxmlformats.org/officeDocument/2006/relationships/hyperlink" Target="https://www.dailymail.co.uk/news/article-8962087/China-launches-extraordinary-attack-Australia.html" TargetMode="External" /><Relationship Id="rId3278" Type="http://schemas.openxmlformats.org/officeDocument/2006/relationships/hyperlink" Target="https://summit.news/2020/11/19/south-australia-enters-another-lockdown-after-just-36-new-coronavirus-infections/" TargetMode="External" /><Relationship Id="rId3279" Type="http://schemas.openxmlformats.org/officeDocument/2006/relationships/hyperlink" Target="https://rmx.news/article/article/czech-customs-officers-find-illegal-migrants-enjoying-a-coffee-break-near-highway" TargetMode="External" /><Relationship Id="rId328" Type="http://schemas.openxmlformats.org/officeDocument/2006/relationships/hyperlink" Target="https://advance.lexis.com/api/document?collection=news&amp;id=urn:contentItem:60D4-1801-JCJY-G2Y1-00000-00&amp;context=1519360" TargetMode="External" /><Relationship Id="rId3280" Type="http://schemas.openxmlformats.org/officeDocument/2006/relationships/hyperlink" Target="https://www.dailymail.co.uk/news/article-8966415/People-traffickers-using-fishing-boats-smuggle-migrants-UK.html" TargetMode="External" /><Relationship Id="rId3281" Type="http://schemas.openxmlformats.org/officeDocument/2006/relationships/hyperlink" Target="https://www.breitbart.com/europe/2020/11/19/watch-migrants-attempt-to-break-down-barricade-at-british-army-barracks-camp/" TargetMode="External" /><Relationship Id="rId3282" Type="http://schemas.openxmlformats.org/officeDocument/2006/relationships/hyperlink" Target="https://rmx.news/article/article/hungary-s-planned-constitutional-amendment-on-biological-gender-serves-to-protect-the-rights-of-children-says-justice-minister-varga" TargetMode="External" /><Relationship Id="rId3283" Type="http://schemas.openxmlformats.org/officeDocument/2006/relationships/hyperlink" Target="https://www.breitbart.com/europe/2020/11/19/pogues-fairytale-new-york-censored-bbc-christmas-offensive-lyrics/" TargetMode="External" /><Relationship Id="rId3284" Type="http://schemas.openxmlformats.org/officeDocument/2006/relationships/hyperlink" Target="https://www.breitbart.com/europe/2020/11/19/you-need-a-fanny-to-be-a-woman-trans-thugs-beat-up-19-year-old-for-transphobic-remark/" TargetMode="External" /><Relationship Id="rId3285" Type="http://schemas.openxmlformats.org/officeDocument/2006/relationships/hyperlink" Target="https://rmx.news/article/article/zemmour-rule-of-law-is-a-pretext-to-force-immigration-abortion-lgbt-propaganda-on-hungary-and-poland" TargetMode="External" /><Relationship Id="rId3286" Type="http://schemas.openxmlformats.org/officeDocument/2006/relationships/header" Target="header664.xml" /><Relationship Id="rId3287" Type="http://schemas.openxmlformats.org/officeDocument/2006/relationships/header" Target="header665.xml" /><Relationship Id="rId3288" Type="http://schemas.openxmlformats.org/officeDocument/2006/relationships/footer" Target="footer664.xml" /><Relationship Id="rId3289" Type="http://schemas.openxmlformats.org/officeDocument/2006/relationships/footer" Target="footer665.xml" /><Relationship Id="rId329" Type="http://schemas.openxmlformats.org/officeDocument/2006/relationships/image" Target="media/image12.png" /><Relationship Id="rId3290" Type="http://schemas.openxmlformats.org/officeDocument/2006/relationships/header" Target="header666.xml" /><Relationship Id="rId3291" Type="http://schemas.openxmlformats.org/officeDocument/2006/relationships/footer" Target="footer666.xml" /><Relationship Id="rId3292" Type="http://schemas.openxmlformats.org/officeDocument/2006/relationships/hyperlink" Target="https://advance.lexis.com/api/document?collection=news&amp;id=urn:contentItem:6031-2T41-JCJY-G2GM-00000-00&amp;context=1519360" TargetMode="External" /><Relationship Id="rId3293" Type="http://schemas.openxmlformats.org/officeDocument/2006/relationships/image" Target="media/image35.png" /><Relationship Id="rId3294" Type="http://schemas.openxmlformats.org/officeDocument/2006/relationships/header" Target="header667.xml" /><Relationship Id="rId3295" Type="http://schemas.openxmlformats.org/officeDocument/2006/relationships/header" Target="header668.xml" /><Relationship Id="rId3296" Type="http://schemas.openxmlformats.org/officeDocument/2006/relationships/footer" Target="footer667.xml" /><Relationship Id="rId3297" Type="http://schemas.openxmlformats.org/officeDocument/2006/relationships/footer" Target="footer668.xml" /><Relationship Id="rId3298" Type="http://schemas.openxmlformats.org/officeDocument/2006/relationships/header" Target="header669.xml" /><Relationship Id="rId3299" Type="http://schemas.openxmlformats.org/officeDocument/2006/relationships/footer" Target="footer669.xml" /><Relationship Id="rId33" Type="http://schemas.openxmlformats.org/officeDocument/2006/relationships/header" Target="header12.xml" /><Relationship Id="rId330" Type="http://schemas.openxmlformats.org/officeDocument/2006/relationships/hyperlink" Target="http://the-sun.com/where/new-york-city/" TargetMode="External" /><Relationship Id="rId3300" Type="http://schemas.openxmlformats.org/officeDocument/2006/relationships/hyperlink" Target="https://advance.lexis.com/api/document?collection=news&amp;id=urn:contentItem:602J-0BS1-JCT2-M43R-00000-00&amp;context=1519360" TargetMode="External" /><Relationship Id="rId3301" Type="http://schemas.openxmlformats.org/officeDocument/2006/relationships/header" Target="header670.xml" /><Relationship Id="rId3302" Type="http://schemas.openxmlformats.org/officeDocument/2006/relationships/header" Target="header671.xml" /><Relationship Id="rId3303" Type="http://schemas.openxmlformats.org/officeDocument/2006/relationships/footer" Target="footer670.xml" /><Relationship Id="rId3304" Type="http://schemas.openxmlformats.org/officeDocument/2006/relationships/footer" Target="footer671.xml" /><Relationship Id="rId3305" Type="http://schemas.openxmlformats.org/officeDocument/2006/relationships/header" Target="header672.xml" /><Relationship Id="rId3306" Type="http://schemas.openxmlformats.org/officeDocument/2006/relationships/footer" Target="footer672.xml" /><Relationship Id="rId3307" Type="http://schemas.openxmlformats.org/officeDocument/2006/relationships/hyperlink" Target="https://advance.lexis.com/api/document?collection=news&amp;id=urn:contentItem:602K-VPS1-F03R-N2RH-00000-00&amp;context=1519360" TargetMode="External" /><Relationship Id="rId3308" Type="http://schemas.openxmlformats.org/officeDocument/2006/relationships/hyperlink" Target="https://ny.eater.com/2020/6/2/21278097/nyc-curfew-time-8-rules" TargetMode="External" /><Relationship Id="rId3309" Type="http://schemas.openxmlformats.org/officeDocument/2006/relationships/hyperlink" Target="https://twitter.com/KirstiKarttunen/status/1268709439252684801" TargetMode="External" /><Relationship Id="rId331" Type="http://schemas.openxmlformats.org/officeDocument/2006/relationships/header" Target="header73.xml" /><Relationship Id="rId3310" Type="http://schemas.openxmlformats.org/officeDocument/2006/relationships/hyperlink" Target="https://www.nbcbayarea.com/news/local/san-francisco/san-francisco-enacts-curfew-requests-extra-officers-from-outside-agencies/2300352/" TargetMode="External" /><Relationship Id="rId3311" Type="http://schemas.openxmlformats.org/officeDocument/2006/relationships/hyperlink" Target="https://www.king5.com/article/news/local/washington-seattle-george-floyd-protests/281-576f599e-4331-4ccd-8863-4393b73d41a4" TargetMode="External" /><Relationship Id="rId3312" Type="http://schemas.openxmlformats.org/officeDocument/2006/relationships/hyperlink" Target="https://www.businessinsider.com/grubhub-uber-eats-postmates-third-party-food-delivery-is-broken-2020-5" TargetMode="External" /><Relationship Id="rId3313" Type="http://schemas.openxmlformats.org/officeDocument/2006/relationships/hyperlink" Target="https://la.eater.com/2020/3/25/21194144/cheesecake-factory-rent-strike-chain-restaurant" TargetMode="External" /><Relationship Id="rId3314" Type="http://schemas.openxmlformats.org/officeDocument/2006/relationships/hyperlink" Target="https://www.businessinsider.com/george-floyd-protests-minneapolis-restaurant-owner-let-my-building-burn-2020-5" TargetMode="External" /><Relationship Id="rId3315" Type="http://schemas.openxmlformats.org/officeDocument/2006/relationships/hyperlink" Target="https://www.businessinsider.com/focus-on-looting-ignores-restaurants-have-bigger-problems-2020-6" TargetMode="External" /><Relationship Id="rId3316" Type="http://schemas.openxmlformats.org/officeDocument/2006/relationships/header" Target="header673.xml" /><Relationship Id="rId3317" Type="http://schemas.openxmlformats.org/officeDocument/2006/relationships/header" Target="header674.xml" /><Relationship Id="rId3318" Type="http://schemas.openxmlformats.org/officeDocument/2006/relationships/footer" Target="footer673.xml" /><Relationship Id="rId3319" Type="http://schemas.openxmlformats.org/officeDocument/2006/relationships/footer" Target="footer674.xml" /><Relationship Id="rId332" Type="http://schemas.openxmlformats.org/officeDocument/2006/relationships/header" Target="header74.xml" /><Relationship Id="rId3320" Type="http://schemas.openxmlformats.org/officeDocument/2006/relationships/header" Target="header675.xml" /><Relationship Id="rId3321" Type="http://schemas.openxmlformats.org/officeDocument/2006/relationships/footer" Target="footer675.xml" /><Relationship Id="rId3322" Type="http://schemas.openxmlformats.org/officeDocument/2006/relationships/hyperlink" Target="https://advance.lexis.com/api/document?collection=news&amp;id=urn:contentItem:610S-DGM1-DY1R-B4KT-00000-00&amp;context=1519360" TargetMode="External" /><Relationship Id="rId3323" Type="http://schemas.openxmlformats.org/officeDocument/2006/relationships/header" Target="header676.xml" /><Relationship Id="rId3324" Type="http://schemas.openxmlformats.org/officeDocument/2006/relationships/header" Target="header677.xml" /><Relationship Id="rId3325" Type="http://schemas.openxmlformats.org/officeDocument/2006/relationships/footer" Target="footer676.xml" /><Relationship Id="rId3326" Type="http://schemas.openxmlformats.org/officeDocument/2006/relationships/footer" Target="footer677.xml" /><Relationship Id="rId3327" Type="http://schemas.openxmlformats.org/officeDocument/2006/relationships/header" Target="header678.xml" /><Relationship Id="rId3328" Type="http://schemas.openxmlformats.org/officeDocument/2006/relationships/footer" Target="footer678.xml" /><Relationship Id="rId3329" Type="http://schemas.openxmlformats.org/officeDocument/2006/relationships/hyperlink" Target="https://advance.lexis.com/api/document?collection=news&amp;id=urn:contentItem:603W-RM41-JBPX-X030-00000-00&amp;context=1519360" TargetMode="External" /><Relationship Id="rId333" Type="http://schemas.openxmlformats.org/officeDocument/2006/relationships/footer" Target="footer73.xml" /><Relationship Id="rId3330" Type="http://schemas.openxmlformats.org/officeDocument/2006/relationships/header" Target="header679.xml" /><Relationship Id="rId3331" Type="http://schemas.openxmlformats.org/officeDocument/2006/relationships/header" Target="header680.xml" /><Relationship Id="rId3332" Type="http://schemas.openxmlformats.org/officeDocument/2006/relationships/footer" Target="footer679.xml" /><Relationship Id="rId3333" Type="http://schemas.openxmlformats.org/officeDocument/2006/relationships/footer" Target="footer680.xml" /><Relationship Id="rId3334" Type="http://schemas.openxmlformats.org/officeDocument/2006/relationships/header" Target="header681.xml" /><Relationship Id="rId3335" Type="http://schemas.openxmlformats.org/officeDocument/2006/relationships/footer" Target="footer681.xml" /><Relationship Id="rId3336" Type="http://schemas.openxmlformats.org/officeDocument/2006/relationships/hyperlink" Target="https://advance.lexis.com/api/document?collection=news&amp;id=urn:contentItem:609M-HSM1-DYTH-G0F5-00000-00&amp;context=1519360" TargetMode="External" /><Relationship Id="rId3337" Type="http://schemas.openxmlformats.org/officeDocument/2006/relationships/header" Target="header682.xml" /><Relationship Id="rId3338" Type="http://schemas.openxmlformats.org/officeDocument/2006/relationships/header" Target="header683.xml" /><Relationship Id="rId3339" Type="http://schemas.openxmlformats.org/officeDocument/2006/relationships/footer" Target="footer682.xml" /><Relationship Id="rId334" Type="http://schemas.openxmlformats.org/officeDocument/2006/relationships/footer" Target="footer74.xml" /><Relationship Id="rId3340" Type="http://schemas.openxmlformats.org/officeDocument/2006/relationships/footer" Target="footer683.xml" /><Relationship Id="rId3341" Type="http://schemas.openxmlformats.org/officeDocument/2006/relationships/header" Target="header684.xml" /><Relationship Id="rId3342" Type="http://schemas.openxmlformats.org/officeDocument/2006/relationships/footer" Target="footer684.xml" /><Relationship Id="rId3343" Type="http://schemas.openxmlformats.org/officeDocument/2006/relationships/hyperlink" Target="https://advance.lexis.com/api/document?collection=news&amp;id=urn:contentItem:616K-FMH1-JBNF-W01X-00000-00&amp;context=1519360" TargetMode="External" /><Relationship Id="rId3344" Type="http://schemas.openxmlformats.org/officeDocument/2006/relationships/header" Target="header685.xml" /><Relationship Id="rId3345" Type="http://schemas.openxmlformats.org/officeDocument/2006/relationships/header" Target="header686.xml" /><Relationship Id="rId3346" Type="http://schemas.openxmlformats.org/officeDocument/2006/relationships/footer" Target="footer685.xml" /><Relationship Id="rId3347" Type="http://schemas.openxmlformats.org/officeDocument/2006/relationships/footer" Target="footer686.xml" /><Relationship Id="rId3348" Type="http://schemas.openxmlformats.org/officeDocument/2006/relationships/header" Target="header687.xml" /><Relationship Id="rId3349" Type="http://schemas.openxmlformats.org/officeDocument/2006/relationships/footer" Target="footer687.xml" /><Relationship Id="rId335" Type="http://schemas.openxmlformats.org/officeDocument/2006/relationships/header" Target="header75.xml" /><Relationship Id="rId3350" Type="http://schemas.openxmlformats.org/officeDocument/2006/relationships/hyperlink" Target="https://advance.lexis.com/api/document?collection=news&amp;id=urn:contentItem:6133-64N1-F03R-N2DV-00000-00&amp;context=1519360" TargetMode="External" /><Relationship Id="rId3351" Type="http://schemas.openxmlformats.org/officeDocument/2006/relationships/hyperlink" Target="https://www.mrdrybones.com/blog/D20A16_1.png" TargetMode="External" /><Relationship Id="rId3352" Type="http://schemas.openxmlformats.org/officeDocument/2006/relationships/hyperlink" Target="http://www.moqawama" TargetMode="External" /><Relationship Id="rId3353" Type="http://schemas.openxmlformats.org/officeDocument/2006/relationships/hyperlink" Target="https://antisemitism.org/bbc-tells-caa-it-cannot-disclose-how-it-has-dealt-with-employee-embroiled-in-antisemitism-controversy-but-today-it-has-emerged-that-he-has-resigned-leaving-questions-about-corporations-hand" TargetMode="External" /><Relationship Id="rId3354" Type="http://schemas.openxmlformats.org/officeDocument/2006/relationships/hyperlink" Target="https://www.jpost.com/diaspora/rabbi-sacks-former-chief-rabbi-of-england-diagnosed-with-cancer-645901" TargetMode="External" /><Relationship Id="rId3355" Type="http://schemas.openxmlformats.org/officeDocument/2006/relationships/hyperlink" Target="https://www.israelhayom.com/opinions/ban-holocaust-denial-not-akin-to-political-censorship/" TargetMode="External" /><Relationship Id="rId3356" Type="http://schemas.openxmlformats.org/officeDocument/2006/relationships/hyperlink" Target="https://www.timesofisrael.com/man-decapitated-outside-paris-attacker-shot-in-suspected-terror-attack" TargetMode="External" /><Relationship Id="rId3357" Type="http://schemas.openxmlformats.org/officeDocument/2006/relationships/hyperlink" Target="https://www.memri.org/reports/charlie-hebdo-attacker-zaheer-mahmoud-informed-mother-and-friend-pakistan-attack-his-father" TargetMode="External" /><Relationship Id="rId3358" Type="http://schemas.openxmlformats.org/officeDocument/2006/relationships/hyperlink" Target="https://www.meforum.org/61649/silence-on-islamism-20-years-after-uss-cole" TargetMode="External" /><Relationship Id="rId3359" Type="http://schemas.openxmlformats.org/officeDocument/2006/relationships/hyperlink" Target="https://twitter.com/realDonaldTrump?ref_src=twsrc%5Etfw" TargetMode="External" /><Relationship Id="rId336" Type="http://schemas.openxmlformats.org/officeDocument/2006/relationships/footer" Target="footer75.xml" /><Relationship Id="rId3360" Type="http://schemas.openxmlformats.org/officeDocument/2006/relationships/hyperlink" Target="https://t.co/UIBATwqa3J" TargetMode="External" /><Relationship Id="rId3361" Type="http://schemas.openxmlformats.org/officeDocument/2006/relationships/hyperlink" Target="https://twitter.com/HikindDov/status/1316790042279514121?ref_src=twsrc%5Etfw" TargetMode="External" /><Relationship Id="rId3362" Type="http://schemas.openxmlformats.org/officeDocument/2006/relationships/hyperlink" Target="https://t.co/i8GJ1TTYa8" TargetMode="External" /><Relationship Id="rId3363" Type="http://schemas.openxmlformats.org/officeDocument/2006/relationships/hyperlink" Target="https://twitter.com/ReaganBattalion/status/1316805402995101696?ref_src=twsrc%5Etfw" TargetMode="External" /><Relationship Id="rId3364" Type="http://schemas.openxmlformats.org/officeDocument/2006/relationships/hyperlink" Target="https://t.co/t67CfhX1Ob" TargetMode="External" /><Relationship Id="rId3365" Type="http://schemas.openxmlformats.org/officeDocument/2006/relationships/hyperlink" Target="https://twitter.com/GnasherJew/status/1316798553902153731?ref_src=twsrc%5Etfw" TargetMode="External" /><Relationship Id="rId3366" Type="http://schemas.openxmlformats.org/officeDocument/2006/relationships/hyperlink" Target="https://freebeacon.com/2020-election/ilhan-omar-funnels-70-percent-of-campaign-expenditures-to-husbands-company/" TargetMode="External" /><Relationship Id="rId3367" Type="http://schemas.openxmlformats.org/officeDocument/2006/relationships/hyperlink" Target="https://twitter.com/hashtag/PandemicOfHate?src=hash&amp;#38;ref_src=twsrc%5Etfw" TargetMode="External" /><Relationship Id="rId3368" Type="http://schemas.openxmlformats.org/officeDocument/2006/relationships/hyperlink" Target="https://t.co/Kcv6exbhav" TargetMode="External" /><Relationship Id="rId3369" Type="http://schemas.openxmlformats.org/officeDocument/2006/relationships/hyperlink" Target="https://t.co/fS3Xk3oIxA" TargetMode="External" /><Relationship Id="rId337" Type="http://schemas.openxmlformats.org/officeDocument/2006/relationships/hyperlink" Target="https://advance.lexis.com/api/document?collection=news&amp;id=urn:contentItem:61B4-T331-JBNF-W017-00000-00&amp;context=1519360" TargetMode="External" /><Relationship Id="rId3370" Type="http://schemas.openxmlformats.org/officeDocument/2006/relationships/hyperlink" Target="https://twitter.com/canarymission/status/1316906859756912640?ref_src=twsrc%5Etfw" TargetMode="External" /><Relationship Id="rId3371" Type="http://schemas.openxmlformats.org/officeDocument/2006/relationships/hyperlink" Target="https://www.algemeiner.com/2020/10/16/does-mark-ruffalo-have-it-in-for-israel/" TargetMode="External" /><Relationship Id="rId3372" Type="http://schemas.openxmlformats.org/officeDocument/2006/relationships/hyperlink" Target="https://www.algemeiner.com/2020/10/16/controversial-professors-views-on-israel-prompt-concern-before-convention-appearance/" TargetMode="External" /><Relationship Id="rId3373" Type="http://schemas.openxmlformats.org/officeDocument/2006/relationships/hyperlink" Target="https://jewishjournal.com/news/322976/georgetown-sjp-to-host-speaker-who-tweeted-jews-are-known-for-being-sleazy-thieves/" TargetMode="External" /><Relationship Id="rId3374" Type="http://schemas.openxmlformats.org/officeDocument/2006/relationships/hyperlink" Target="https://www.jpost.com/diaspora/antisemitism/anti-hate-groups-call-on-tufts-u-to-oust-antisemitic-dental-student-645951" TargetMode="External" /><Relationship Id="rId3375" Type="http://schemas.openxmlformats.org/officeDocument/2006/relationships/hyperlink" Target="https://camera-uk.org/2020/10/16/omission-and-inaccuracy-in-old-and-new-bbc-reporting-on-lebanon-israel-border/" TargetMode="External" /><Relationship Id="rId3376" Type="http://schemas.openxmlformats.org/officeDocument/2006/relationships/hyperlink" Target="https://twitter.com/guardian?ref_src=twsrc%5Etfw" TargetMode="External" /><Relationship Id="rId3377" Type="http://schemas.openxmlformats.org/officeDocument/2006/relationships/hyperlink" Target="https://t.co/wo2ix2Kili" TargetMode="External" /><Relationship Id="rId3378" Type="http://schemas.openxmlformats.org/officeDocument/2006/relationships/hyperlink" Target="https://twitter.com/Ostrov_A/status/1316854393770315776?ref_src=twsrc%5Etfw" TargetMode="External" /><Relationship Id="rId3379" Type="http://schemas.openxmlformats.org/officeDocument/2006/relationships/hyperlink" Target="https://www.jpost.com/diaspora/antisemitism/white-supremacist-pleads-guilty-in-plot-to-blow-up-colorado-synagogue-645902" TargetMode="External" /><Relationship Id="rId338" Type="http://schemas.openxmlformats.org/officeDocument/2006/relationships/image" Target="media/image13.jpeg" /><Relationship Id="rId3380" Type="http://schemas.openxmlformats.org/officeDocument/2006/relationships/hyperlink" Target="https://www.breitbart.com/europe/2020/10/16/swedish-muslim-integration-expert-wrote-antisemitic-social-media-posts-for-years/" TargetMode="External" /><Relationship Id="rId3381" Type="http://schemas.openxmlformats.org/officeDocument/2006/relationships/hyperlink" Target="https://antisemitism.org/employee-who-ran-qanon-conspiracy-theory-website-with-10m-visitors-sacked" TargetMode="External" /><Relationship Id="rId3382" Type="http://schemas.openxmlformats.org/officeDocument/2006/relationships/hyperlink" Target="https://www.jpost.com/diaspora/antisemitism/ny-congressional-candidates-signs-vandalized-with-antisemitic-graffiti-645919" TargetMode="External" /><Relationship Id="rId3383" Type="http://schemas.openxmlformats.org/officeDocument/2006/relationships/hyperlink" Target="https://www.algemeiner.com/2020/10/15/disbelief-fury-among-french-jews-as-paris-swastika-vandal-escapes-charge-of-antisemitism/" TargetMode="External" /><Relationship Id="rId3384" Type="http://schemas.openxmlformats.org/officeDocument/2006/relationships/hyperlink" Target="https://twitter.com/hashtag/goldersgreen?src=hash&amp;#38;ref_src=twsrc%5Etfw" TargetMode="External" /><Relationship Id="rId3385" Type="http://schemas.openxmlformats.org/officeDocument/2006/relationships/hyperlink" Target="https://twitter.com/metpoliceuk?ref_src=twsrc%5Etfw" TargetMode="External" /><Relationship Id="rId3386" Type="http://schemas.openxmlformats.org/officeDocument/2006/relationships/hyperlink" Target="https://twitter.com/hashtag/antisemitism?src=hash&amp;#38;ref_src=twsrc%5Etfw" TargetMode="External" /><Relationship Id="rId3387" Type="http://schemas.openxmlformats.org/officeDocument/2006/relationships/hyperlink" Target="https://t.co/t3JWczzDcs" TargetMode="External" /><Relationship Id="rId3388" Type="http://schemas.openxmlformats.org/officeDocument/2006/relationships/hyperlink" Target="https://twitter.com/AntisemitismEye/status/1316837080090259458?ref_src=twsrc%5Etfw" TargetMode="External" /><Relationship Id="rId3389" Type="http://schemas.openxmlformats.org/officeDocument/2006/relationships/hyperlink" Target="https://www.timesofisrael.com/jewish-familys-painting-looted-by-nazis-in-1933-is-returned-to-its-heirs" TargetMode="External" /><Relationship Id="rId339" Type="http://schemas.openxmlformats.org/officeDocument/2006/relationships/hyperlink" Target="https://www.telegraph.co.uk/news/2020/11/07/joe-biden-wins-us-presidential-election/" TargetMode="External" /><Relationship Id="rId3390" Type="http://schemas.openxmlformats.org/officeDocument/2006/relationships/hyperlink" Target="https://www.timesofisrael.com/yad-vashem-to-honor-poles-who-hid-polanski-during-wwii-in-thursday-ceremony" TargetMode="External" /><Relationship Id="rId3391" Type="http://schemas.openxmlformats.org/officeDocument/2006/relationships/hyperlink" Target="https://www.timesofisrael.com/stuck-at-home-film-school-wants-you-to-make-a-movie-about-it" TargetMode="External" /><Relationship Id="rId3392" Type="http://schemas.openxmlformats.org/officeDocument/2006/relationships/hyperlink" Target="http://www.youtube.com/embed/zyf15SeBMUs" TargetMode="External" /><Relationship Id="rId3393" Type="http://schemas.openxmlformats.org/officeDocument/2006/relationships/hyperlink" Target="https://www.israelhayom.com/2020/10/16/israeli-aerospace-giant-partners-with-australian-firm-to-build-autonomous-mining-fleet/" TargetMode="External" /><Relationship Id="rId3394" Type="http://schemas.openxmlformats.org/officeDocument/2006/relationships/hyperlink" Target="https://www.weforum.org/agenda/2020/10/5-start-up-hubs-to-watch-and-we-don-t-mean-silicon-valley" TargetMode="External" /><Relationship Id="rId3395" Type="http://schemas.openxmlformats.org/officeDocument/2006/relationships/hyperlink" Target="https://www.tabletmag.com/sections/arts-letters/articles/sasha-pechersky-sobibor-russian-jews-david-bezmozgis" TargetMode="External" /><Relationship Id="rId3396" Type="http://schemas.openxmlformats.org/officeDocument/2006/relationships/hyperlink" Target="https://t.co/PZIGx0jRwE" TargetMode="External" /><Relationship Id="rId3397" Type="http://schemas.openxmlformats.org/officeDocument/2006/relationships/hyperlink" Target="https://twitter.com/IDF/status/1317105300831375361?ref_src=twsrc%5Etfw" TargetMode="External" /><Relationship Id="rId3398" Type="http://schemas.openxmlformats.org/officeDocument/2006/relationships/hyperlink" Target="https://twitter.com/hashtag/DavidBenGurion?src=hash&amp;#38;ref_src=twsrc%5Etfw" TargetMode="External" /><Relationship Id="rId3399" Type="http://schemas.openxmlformats.org/officeDocument/2006/relationships/hyperlink" Target="https://twitter.com/hashtag/OTD?src=hash&amp;#38;ref_src=twsrc%5Etfw" TargetMode="External" /><Relationship Id="rId34" Type="http://schemas.openxmlformats.org/officeDocument/2006/relationships/footer" Target="footer12.xml" /><Relationship Id="rId340" Type="http://schemas.openxmlformats.org/officeDocument/2006/relationships/header" Target="header76.xml" /><Relationship Id="rId3400" Type="http://schemas.openxmlformats.org/officeDocument/2006/relationships/hyperlink" Target="https://twitter.com/hashtag/CoronaVirus?src=hash&amp;#38;ref_src=twsrc%5Etfw" TargetMode="External" /><Relationship Id="rId3401" Type="http://schemas.openxmlformats.org/officeDocument/2006/relationships/hyperlink" Target="https://twitter.com/hashtag/ShabbatShalom?src=hash&amp;#38;ref_src=twsrc%5Etfw" TargetMode="External" /><Relationship Id="rId3402" Type="http://schemas.openxmlformats.org/officeDocument/2006/relationships/hyperlink" Target="https://t.co/24Jiq7fIJr" TargetMode="External" /><Relationship Id="rId3403" Type="http://schemas.openxmlformats.org/officeDocument/2006/relationships/hyperlink" Target="https://twitter.com/Ostrov_A/status/1317106500788170758?ref_src=twsrc%5Etfw" TargetMode="External" /><Relationship Id="rId3404" Type="http://schemas.openxmlformats.org/officeDocument/2006/relationships/header" Target="header688.xml" /><Relationship Id="rId3405" Type="http://schemas.openxmlformats.org/officeDocument/2006/relationships/header" Target="header689.xml" /><Relationship Id="rId3406" Type="http://schemas.openxmlformats.org/officeDocument/2006/relationships/footer" Target="footer688.xml" /><Relationship Id="rId3407" Type="http://schemas.openxmlformats.org/officeDocument/2006/relationships/footer" Target="footer689.xml" /><Relationship Id="rId3408" Type="http://schemas.openxmlformats.org/officeDocument/2006/relationships/header" Target="header690.xml" /><Relationship Id="rId3409" Type="http://schemas.openxmlformats.org/officeDocument/2006/relationships/footer" Target="footer690.xml" /><Relationship Id="rId341" Type="http://schemas.openxmlformats.org/officeDocument/2006/relationships/header" Target="header77.xml" /><Relationship Id="rId3410" Type="http://schemas.openxmlformats.org/officeDocument/2006/relationships/hyperlink" Target="https://advance.lexis.com/api/document?collection=news&amp;id=urn:contentItem:607W-RTP1-DXH2-64G6-00000-00&amp;context=1519360" TargetMode="External" /><Relationship Id="rId3411" Type="http://schemas.openxmlformats.org/officeDocument/2006/relationships/header" Target="header691.xml" /><Relationship Id="rId3412" Type="http://schemas.openxmlformats.org/officeDocument/2006/relationships/header" Target="header692.xml" /><Relationship Id="rId3413" Type="http://schemas.openxmlformats.org/officeDocument/2006/relationships/footer" Target="footer691.xml" /><Relationship Id="rId3414" Type="http://schemas.openxmlformats.org/officeDocument/2006/relationships/footer" Target="footer692.xml" /><Relationship Id="rId3415" Type="http://schemas.openxmlformats.org/officeDocument/2006/relationships/header" Target="header693.xml" /><Relationship Id="rId3416" Type="http://schemas.openxmlformats.org/officeDocument/2006/relationships/footer" Target="footer693.xml" /><Relationship Id="rId3417" Type="http://schemas.openxmlformats.org/officeDocument/2006/relationships/hyperlink" Target="https://advance.lexis.com/api/document?collection=news&amp;id=urn:contentItem:60JC-4SR1-JCH9-G3BY-00000-00&amp;context=1519360" TargetMode="External" /><Relationship Id="rId3418" Type="http://schemas.openxmlformats.org/officeDocument/2006/relationships/header" Target="header694.xml" /><Relationship Id="rId3419" Type="http://schemas.openxmlformats.org/officeDocument/2006/relationships/header" Target="header695.xml" /><Relationship Id="rId342" Type="http://schemas.openxmlformats.org/officeDocument/2006/relationships/footer" Target="footer76.xml" /><Relationship Id="rId3420" Type="http://schemas.openxmlformats.org/officeDocument/2006/relationships/footer" Target="footer694.xml" /><Relationship Id="rId3421" Type="http://schemas.openxmlformats.org/officeDocument/2006/relationships/footer" Target="footer695.xml" /><Relationship Id="rId3422" Type="http://schemas.openxmlformats.org/officeDocument/2006/relationships/header" Target="header696.xml" /><Relationship Id="rId3423" Type="http://schemas.openxmlformats.org/officeDocument/2006/relationships/footer" Target="footer696.xml" /><Relationship Id="rId3424" Type="http://schemas.openxmlformats.org/officeDocument/2006/relationships/hyperlink" Target="https://advance.lexis.com/api/document?collection=news&amp;id=urn:contentItem:60HT-GK31-JDJN-64S4-00000-00&amp;context=1519360" TargetMode="External" /><Relationship Id="rId3425" Type="http://schemas.openxmlformats.org/officeDocument/2006/relationships/image" Target="media/image36.png" /><Relationship Id="rId3426" Type="http://schemas.openxmlformats.org/officeDocument/2006/relationships/hyperlink" Target="http://imgs.syndigate.info/148/400/75/159672290821.jpeg" TargetMode="External" /><Relationship Id="rId3427" Type="http://schemas.openxmlformats.org/officeDocument/2006/relationships/header" Target="header697.xml" /><Relationship Id="rId3428" Type="http://schemas.openxmlformats.org/officeDocument/2006/relationships/header" Target="header698.xml" /><Relationship Id="rId3429" Type="http://schemas.openxmlformats.org/officeDocument/2006/relationships/footer" Target="footer697.xml" /><Relationship Id="rId343" Type="http://schemas.openxmlformats.org/officeDocument/2006/relationships/footer" Target="footer77.xml" /><Relationship Id="rId3430" Type="http://schemas.openxmlformats.org/officeDocument/2006/relationships/footer" Target="footer698.xml" /><Relationship Id="rId3431" Type="http://schemas.openxmlformats.org/officeDocument/2006/relationships/header" Target="header699.xml" /><Relationship Id="rId3432" Type="http://schemas.openxmlformats.org/officeDocument/2006/relationships/footer" Target="footer699.xml" /><Relationship Id="rId3433" Type="http://schemas.openxmlformats.org/officeDocument/2006/relationships/hyperlink" Target="https://advance.lexis.com/api/document?collection=news&amp;id=urn:contentItem:617V-M581-F12G-D0N3-00000-00&amp;context=1519360" TargetMode="External" /><Relationship Id="rId3434" Type="http://schemas.openxmlformats.org/officeDocument/2006/relationships/header" Target="header700.xml" /><Relationship Id="rId3435" Type="http://schemas.openxmlformats.org/officeDocument/2006/relationships/header" Target="header701.xml" /><Relationship Id="rId3436" Type="http://schemas.openxmlformats.org/officeDocument/2006/relationships/footer" Target="footer700.xml" /><Relationship Id="rId3437" Type="http://schemas.openxmlformats.org/officeDocument/2006/relationships/footer" Target="footer701.xml" /><Relationship Id="rId3438" Type="http://schemas.openxmlformats.org/officeDocument/2006/relationships/header" Target="header702.xml" /><Relationship Id="rId3439" Type="http://schemas.openxmlformats.org/officeDocument/2006/relationships/footer" Target="footer702.xml" /><Relationship Id="rId344" Type="http://schemas.openxmlformats.org/officeDocument/2006/relationships/header" Target="header78.xml" /><Relationship Id="rId3440" Type="http://schemas.openxmlformats.org/officeDocument/2006/relationships/hyperlink" Target="https://advance.lexis.com/api/document?collection=news&amp;id=urn:contentItem:603F-5S91-JBNW-30MX-00000-00&amp;context=1519360" TargetMode="External" /><Relationship Id="rId3441" Type="http://schemas.openxmlformats.org/officeDocument/2006/relationships/hyperlink" Target="https://www.peters.senate.gov/newsroom/press-releases/peters-graham-cornyn-announce-reintroduction-of-bipartisan-national-criminal-justice-commission-act" TargetMode="External" /><Relationship Id="rId3442" Type="http://schemas.openxmlformats.org/officeDocument/2006/relationships/hyperlink" Target="../../../../../s/707236/why-congress-hasnt-made-lynching-a-hate-crime" TargetMode="External" /><Relationship Id="rId3443" Type="http://schemas.openxmlformats.org/officeDocument/2006/relationships/hyperlink" Target="https://twitter.com/MaxRose4NY/status/1270065374214729728" TargetMode="External" /><Relationship Id="rId3444" Type="http://schemas.openxmlformats.org/officeDocument/2006/relationships/hyperlink" Target="https://judiciary.house.gov/uploadedfiles/justice_in_policing_act_of_2020.pdf?utm_campaign=2926-519" TargetMode="External" /><Relationship Id="rId3445" Type="http://schemas.openxmlformats.org/officeDocument/2006/relationships/hyperlink" Target="https://cops.usdoj.gov/pdf/taskforce/taskforce_finalreport.pdf" TargetMode="External" /><Relationship Id="rId3446" Type="http://schemas.openxmlformats.org/officeDocument/2006/relationships/hyperlink" Target="https://bja.ojp.gov/program/jag/overview" TargetMode="External" /><Relationship Id="rId3447" Type="http://schemas.openxmlformats.org/officeDocument/2006/relationships/header" Target="header703.xml" /><Relationship Id="rId3448" Type="http://schemas.openxmlformats.org/officeDocument/2006/relationships/header" Target="header704.xml" /><Relationship Id="rId3449" Type="http://schemas.openxmlformats.org/officeDocument/2006/relationships/footer" Target="footer703.xml" /><Relationship Id="rId345" Type="http://schemas.openxmlformats.org/officeDocument/2006/relationships/footer" Target="footer78.xml" /><Relationship Id="rId3450" Type="http://schemas.openxmlformats.org/officeDocument/2006/relationships/footer" Target="footer704.xml" /><Relationship Id="rId3451" Type="http://schemas.openxmlformats.org/officeDocument/2006/relationships/header" Target="header705.xml" /><Relationship Id="rId3452" Type="http://schemas.openxmlformats.org/officeDocument/2006/relationships/footer" Target="footer705.xml" /><Relationship Id="rId3453" Type="http://schemas.openxmlformats.org/officeDocument/2006/relationships/hyperlink" Target="https://advance.lexis.com/api/document?collection=news&amp;id=urn:contentItem:60XG-F071-DYRK-V4YT-00000-00&amp;context=1519360" TargetMode="External" /><Relationship Id="rId3454" Type="http://schemas.openxmlformats.org/officeDocument/2006/relationships/hyperlink" Target="https://www.hollywoodreporter.com/news/good-joe-bell-film-review-tiff-2020?utm_source=GALE&amp;utm_campaign=Syndication&amp;utm_medium=%26%238216%3BGood+Joe+Bell%26%238217%3B%3A+Film+Review+%7C+TIFF+2020" TargetMode="External" /><Relationship Id="rId3455" Type="http://schemas.openxmlformats.org/officeDocument/2006/relationships/header" Target="header706.xml" /><Relationship Id="rId3456" Type="http://schemas.openxmlformats.org/officeDocument/2006/relationships/header" Target="header707.xml" /><Relationship Id="rId3457" Type="http://schemas.openxmlformats.org/officeDocument/2006/relationships/footer" Target="footer706.xml" /><Relationship Id="rId3458" Type="http://schemas.openxmlformats.org/officeDocument/2006/relationships/footer" Target="footer707.xml" /><Relationship Id="rId3459" Type="http://schemas.openxmlformats.org/officeDocument/2006/relationships/header" Target="header708.xml" /><Relationship Id="rId346" Type="http://schemas.openxmlformats.org/officeDocument/2006/relationships/hyperlink" Target="https://advance.lexis.com/api/document?collection=news&amp;id=urn:contentItem:605K-H7K1-DYRW-R1TS-00000-00&amp;context=1519360" TargetMode="External" /><Relationship Id="rId3460" Type="http://schemas.openxmlformats.org/officeDocument/2006/relationships/footer" Target="footer708.xml" /><Relationship Id="rId3461" Type="http://schemas.openxmlformats.org/officeDocument/2006/relationships/hyperlink" Target="https://advance.lexis.com/api/document?collection=news&amp;id=urn:contentItem:607W-8CS1-DY1R-B1W8-00000-00&amp;context=1519360" TargetMode="External" /><Relationship Id="rId3462" Type="http://schemas.openxmlformats.org/officeDocument/2006/relationships/header" Target="header709.xml" /><Relationship Id="rId3463" Type="http://schemas.openxmlformats.org/officeDocument/2006/relationships/header" Target="header710.xml" /><Relationship Id="rId3464" Type="http://schemas.openxmlformats.org/officeDocument/2006/relationships/footer" Target="footer709.xml" /><Relationship Id="rId3465" Type="http://schemas.openxmlformats.org/officeDocument/2006/relationships/footer" Target="footer710.xml" /><Relationship Id="rId3466" Type="http://schemas.openxmlformats.org/officeDocument/2006/relationships/header" Target="header711.xml" /><Relationship Id="rId3467" Type="http://schemas.openxmlformats.org/officeDocument/2006/relationships/footer" Target="footer711.xml" /><Relationship Id="rId3468" Type="http://schemas.openxmlformats.org/officeDocument/2006/relationships/hyperlink" Target="https://advance.lexis.com/api/document?collection=news&amp;id=urn:contentItem:6159-6GM1-JC5B-G30M-00000-00&amp;context=1519360" TargetMode="External" /><Relationship Id="rId3469" Type="http://schemas.openxmlformats.org/officeDocument/2006/relationships/hyperlink" Target="https://apnews.com/article/election-2020-media-misinformation-social-media-elections-b7a4551572d3893ec0785df22c0f41a8" TargetMode="External" /><Relationship Id="rId347" Type="http://schemas.openxmlformats.org/officeDocument/2006/relationships/header" Target="header79.xml" /><Relationship Id="rId3470" Type="http://schemas.openxmlformats.org/officeDocument/2006/relationships/hyperlink" Target="https://apnews.com/article/45d5266e50df78175141544a136242d4" TargetMode="External" /><Relationship Id="rId3471" Type="http://schemas.openxmlformats.org/officeDocument/2006/relationships/hyperlink" Target="https://apnews.com/article/63057938a5b64d3592f800de19f443bc" TargetMode="External" /><Relationship Id="rId3472" Type="http://schemas.openxmlformats.org/officeDocument/2006/relationships/hyperlink" Target="https://apnews.com/article/fc30f9ebdff9d3d33a870e7374f8ffa6" TargetMode="External" /><Relationship Id="rId3473" Type="http://schemas.openxmlformats.org/officeDocument/2006/relationships/hyperlink" Target="https://apnews.com/article/google-justice-department-antitrust-0510e8f9047956254455ec5d4db06044" TargetMode="External" /><Relationship Id="rId3474" Type="http://schemas.openxmlformats.org/officeDocument/2006/relationships/header" Target="header712.xml" /><Relationship Id="rId3475" Type="http://schemas.openxmlformats.org/officeDocument/2006/relationships/header" Target="header713.xml" /><Relationship Id="rId3476" Type="http://schemas.openxmlformats.org/officeDocument/2006/relationships/footer" Target="footer712.xml" /><Relationship Id="rId3477" Type="http://schemas.openxmlformats.org/officeDocument/2006/relationships/footer" Target="footer713.xml" /><Relationship Id="rId3478" Type="http://schemas.openxmlformats.org/officeDocument/2006/relationships/header" Target="header714.xml" /><Relationship Id="rId3479" Type="http://schemas.openxmlformats.org/officeDocument/2006/relationships/footer" Target="footer714.xml" /><Relationship Id="rId348" Type="http://schemas.openxmlformats.org/officeDocument/2006/relationships/header" Target="header80.xml" /><Relationship Id="rId3480" Type="http://schemas.openxmlformats.org/officeDocument/2006/relationships/hyperlink" Target="https://advance.lexis.com/api/document?collection=news&amp;id=urn:contentItem:615V-WNB1-JBXT-N50K-00000-00&amp;context=1519360" TargetMode="External" /><Relationship Id="rId3481" Type="http://schemas.openxmlformats.org/officeDocument/2006/relationships/header" Target="header715.xml" /><Relationship Id="rId3482" Type="http://schemas.openxmlformats.org/officeDocument/2006/relationships/header" Target="header716.xml" /><Relationship Id="rId3483" Type="http://schemas.openxmlformats.org/officeDocument/2006/relationships/footer" Target="footer715.xml" /><Relationship Id="rId3484" Type="http://schemas.openxmlformats.org/officeDocument/2006/relationships/footer" Target="footer716.xml" /><Relationship Id="rId3485" Type="http://schemas.openxmlformats.org/officeDocument/2006/relationships/header" Target="header717.xml" /><Relationship Id="rId3486" Type="http://schemas.openxmlformats.org/officeDocument/2006/relationships/footer" Target="footer717.xml" /><Relationship Id="rId3487" Type="http://schemas.openxmlformats.org/officeDocument/2006/relationships/hyperlink" Target="https://advance.lexis.com/api/document?collection=news&amp;id=urn:contentItem:60P8-06V1-DY68-11X0-00000-00&amp;context=1519360" TargetMode="External" /><Relationship Id="rId3488" Type="http://schemas.openxmlformats.org/officeDocument/2006/relationships/hyperlink" Target="https://www.newsweek.com/who-jacob-blake-black-man-shot-wisconsin-police-1527080?utm_source=Synacor&amp;utm_medium=Attnet&amp;utm_campaign=Partnerships" TargetMode="External" /><Relationship Id="rId3489" Type="http://schemas.openxmlformats.org/officeDocument/2006/relationships/hyperlink" Target="https://www.newsweek.com/jacob-blake-knife-car-kenosha-shooting-doj0-1527930?utm_source=Synacor&amp;utm_medium=Attnet&amp;utm_campaign=Partnerships" TargetMode="External" /><Relationship Id="rId349" Type="http://schemas.openxmlformats.org/officeDocument/2006/relationships/footer" Target="footer79.xml" /><Relationship Id="rId3490" Type="http://schemas.openxmlformats.org/officeDocument/2006/relationships/hyperlink" Target="https://www.newsweek.com/jacob-blakes-sons-saw-police-shoot-him-1527109?utm_source=Synacor&amp;utm_medium=Attnet&amp;utm_campaign=Partnerships" TargetMode="External" /><Relationship Id="rId3491" Type="http://schemas.openxmlformats.org/officeDocument/2006/relationships/hyperlink" Target="https://d.newsweek.com/en/full/1628561/rusten-sheskey.png" TargetMode="External" /><Relationship Id="rId3492" Type="http://schemas.openxmlformats.org/officeDocument/2006/relationships/header" Target="header718.xml" /><Relationship Id="rId3493" Type="http://schemas.openxmlformats.org/officeDocument/2006/relationships/header" Target="header719.xml" /><Relationship Id="rId3494" Type="http://schemas.openxmlformats.org/officeDocument/2006/relationships/footer" Target="footer718.xml" /><Relationship Id="rId3495" Type="http://schemas.openxmlformats.org/officeDocument/2006/relationships/footer" Target="footer719.xml" /><Relationship Id="rId3496" Type="http://schemas.openxmlformats.org/officeDocument/2006/relationships/header" Target="header720.xml" /><Relationship Id="rId3497" Type="http://schemas.openxmlformats.org/officeDocument/2006/relationships/footer" Target="footer720.xml" /><Relationship Id="rId3498" Type="http://schemas.openxmlformats.org/officeDocument/2006/relationships/hyperlink" Target="https://advance.lexis.com/api/document?collection=news&amp;id=urn:contentItem:6159-6MN1-JC5B-G30Y-00000-00&amp;context=1519360" TargetMode="External" /><Relationship Id="rId3499" Type="http://schemas.openxmlformats.org/officeDocument/2006/relationships/header" Target="header721.xml" /><Relationship Id="rId35" Type="http://schemas.openxmlformats.org/officeDocument/2006/relationships/hyperlink" Target="https://advance.lexis.com/api/document?collection=news&amp;id=urn:contentItem:6072-C061-DXY4-X0DS-00000-00&amp;context=1519360" TargetMode="External" /><Relationship Id="rId350" Type="http://schemas.openxmlformats.org/officeDocument/2006/relationships/footer" Target="footer80.xml" /><Relationship Id="rId3500" Type="http://schemas.openxmlformats.org/officeDocument/2006/relationships/header" Target="header722.xml" /><Relationship Id="rId3501" Type="http://schemas.openxmlformats.org/officeDocument/2006/relationships/footer" Target="footer721.xml" /><Relationship Id="rId3502" Type="http://schemas.openxmlformats.org/officeDocument/2006/relationships/footer" Target="footer722.xml" /><Relationship Id="rId3503" Type="http://schemas.openxmlformats.org/officeDocument/2006/relationships/header" Target="header723.xml" /><Relationship Id="rId3504" Type="http://schemas.openxmlformats.org/officeDocument/2006/relationships/footer" Target="footer723.xml" /><Relationship Id="rId3505" Type="http://schemas.openxmlformats.org/officeDocument/2006/relationships/hyperlink" Target="https://advance.lexis.com/api/document?collection=news&amp;id=urn:contentItem:615M-PVR1-DYWP-854N-00000-00&amp;context=1519360" TargetMode="External" /><Relationship Id="rId3506" Type="http://schemas.openxmlformats.org/officeDocument/2006/relationships/header" Target="header724.xml" /><Relationship Id="rId3507" Type="http://schemas.openxmlformats.org/officeDocument/2006/relationships/header" Target="header725.xml" /><Relationship Id="rId3508" Type="http://schemas.openxmlformats.org/officeDocument/2006/relationships/footer" Target="footer724.xml" /><Relationship Id="rId3509" Type="http://schemas.openxmlformats.org/officeDocument/2006/relationships/footer" Target="footer725.xml" /><Relationship Id="rId351" Type="http://schemas.openxmlformats.org/officeDocument/2006/relationships/header" Target="header81.xml" /><Relationship Id="rId3510" Type="http://schemas.openxmlformats.org/officeDocument/2006/relationships/header" Target="header726.xml" /><Relationship Id="rId3511" Type="http://schemas.openxmlformats.org/officeDocument/2006/relationships/footer" Target="footer726.xml" /><Relationship Id="rId3512" Type="http://schemas.openxmlformats.org/officeDocument/2006/relationships/hyperlink" Target="https://advance.lexis.com/api/document?collection=news&amp;id=urn:contentItem:6159-6R61-DYMD-64D3-00000-00&amp;context=1519360" TargetMode="External" /><Relationship Id="rId3513" Type="http://schemas.openxmlformats.org/officeDocument/2006/relationships/header" Target="header727.xml" /><Relationship Id="rId3514" Type="http://schemas.openxmlformats.org/officeDocument/2006/relationships/header" Target="header728.xml" /><Relationship Id="rId3515" Type="http://schemas.openxmlformats.org/officeDocument/2006/relationships/footer" Target="footer727.xml" /><Relationship Id="rId3516" Type="http://schemas.openxmlformats.org/officeDocument/2006/relationships/footer" Target="footer728.xml" /><Relationship Id="rId3517" Type="http://schemas.openxmlformats.org/officeDocument/2006/relationships/header" Target="header729.xml" /><Relationship Id="rId3518" Type="http://schemas.openxmlformats.org/officeDocument/2006/relationships/footer" Target="footer729.xml" /><Relationship Id="rId3519" Type="http://schemas.openxmlformats.org/officeDocument/2006/relationships/hyperlink" Target="https://advance.lexis.com/api/document?collection=news&amp;id=urn:contentItem:605B-XVY1-JDKC-R3VB-00000-00&amp;context=1519360" TargetMode="External" /><Relationship Id="rId352" Type="http://schemas.openxmlformats.org/officeDocument/2006/relationships/footer" Target="footer81.xml" /><Relationship Id="rId3520" Type="http://schemas.openxmlformats.org/officeDocument/2006/relationships/header" Target="header730.xml" /><Relationship Id="rId3521" Type="http://schemas.openxmlformats.org/officeDocument/2006/relationships/header" Target="header731.xml" /><Relationship Id="rId3522" Type="http://schemas.openxmlformats.org/officeDocument/2006/relationships/footer" Target="footer730.xml" /><Relationship Id="rId3523" Type="http://schemas.openxmlformats.org/officeDocument/2006/relationships/footer" Target="footer731.xml" /><Relationship Id="rId3524" Type="http://schemas.openxmlformats.org/officeDocument/2006/relationships/header" Target="header732.xml" /><Relationship Id="rId3525" Type="http://schemas.openxmlformats.org/officeDocument/2006/relationships/footer" Target="footer732.xml" /><Relationship Id="rId3526" Type="http://schemas.openxmlformats.org/officeDocument/2006/relationships/hyperlink" Target="https://advance.lexis.com/api/document?collection=news&amp;id=urn:contentItem:60TF-HSG1-DY68-11WN-00000-00&amp;context=1519360" TargetMode="External" /><Relationship Id="rId3527" Type="http://schemas.openxmlformats.org/officeDocument/2006/relationships/hyperlink" Target="https://www.amazon.in/American-Restoration-Winning-Second-Civil-ebook/dp/B084JBWPTY" TargetMode="External" /><Relationship Id="rId3528" Type="http://schemas.openxmlformats.org/officeDocument/2006/relationships/hyperlink" Target="https://d.newsweek.com/en/full/1634725/omb-director-russell-vought.jpg" TargetMode="External" /><Relationship Id="rId3529" Type="http://schemas.openxmlformats.org/officeDocument/2006/relationships/header" Target="header733.xml" /><Relationship Id="rId353" Type="http://schemas.openxmlformats.org/officeDocument/2006/relationships/hyperlink" Target="https://advance.lexis.com/api/document?collection=news&amp;id=urn:contentItem:6059-92H1-JDG9-Y3C9-00000-00&amp;context=1519360" TargetMode="External" /><Relationship Id="rId3530" Type="http://schemas.openxmlformats.org/officeDocument/2006/relationships/header" Target="header734.xml" /><Relationship Id="rId3531" Type="http://schemas.openxmlformats.org/officeDocument/2006/relationships/footer" Target="footer733.xml" /><Relationship Id="rId3532" Type="http://schemas.openxmlformats.org/officeDocument/2006/relationships/footer" Target="footer734.xml" /><Relationship Id="rId3533" Type="http://schemas.openxmlformats.org/officeDocument/2006/relationships/header" Target="header735.xml" /><Relationship Id="rId3534" Type="http://schemas.openxmlformats.org/officeDocument/2006/relationships/footer" Target="footer735.xml" /><Relationship Id="rId3535" Type="http://schemas.openxmlformats.org/officeDocument/2006/relationships/hyperlink" Target="https://advance.lexis.com/api/document?collection=news&amp;id=urn:contentItem:605B-Y851-F00C-614R-00000-00&amp;context=1519360" TargetMode="External" /><Relationship Id="rId3536" Type="http://schemas.openxmlformats.org/officeDocument/2006/relationships/header" Target="header736.xml" /><Relationship Id="rId3537" Type="http://schemas.openxmlformats.org/officeDocument/2006/relationships/header" Target="header737.xml" /><Relationship Id="rId3538" Type="http://schemas.openxmlformats.org/officeDocument/2006/relationships/footer" Target="footer736.xml" /><Relationship Id="rId3539" Type="http://schemas.openxmlformats.org/officeDocument/2006/relationships/footer" Target="footer737.xml" /><Relationship Id="rId354" Type="http://schemas.openxmlformats.org/officeDocument/2006/relationships/header" Target="header82.xml" /><Relationship Id="rId3540" Type="http://schemas.openxmlformats.org/officeDocument/2006/relationships/header" Target="header738.xml" /><Relationship Id="rId3541" Type="http://schemas.openxmlformats.org/officeDocument/2006/relationships/footer" Target="footer738.xml" /><Relationship Id="rId3542" Type="http://schemas.openxmlformats.org/officeDocument/2006/relationships/hyperlink" Target="https://advance.lexis.com/api/document?collection=news&amp;id=urn:contentItem:610T-PNV1-DY1Y-C0PH-00000-00&amp;context=1519360" TargetMode="External" /><Relationship Id="rId3543" Type="http://schemas.openxmlformats.org/officeDocument/2006/relationships/hyperlink" Target="http://assembly.state.ny.us" TargetMode="External" /><Relationship Id="rId3544" Type="http://schemas.openxmlformats.org/officeDocument/2006/relationships/header" Target="header739.xml" /><Relationship Id="rId3545" Type="http://schemas.openxmlformats.org/officeDocument/2006/relationships/header" Target="header740.xml" /><Relationship Id="rId3546" Type="http://schemas.openxmlformats.org/officeDocument/2006/relationships/footer" Target="footer739.xml" /><Relationship Id="rId3547" Type="http://schemas.openxmlformats.org/officeDocument/2006/relationships/footer" Target="footer740.xml" /><Relationship Id="rId3548" Type="http://schemas.openxmlformats.org/officeDocument/2006/relationships/header" Target="header741.xml" /><Relationship Id="rId3549" Type="http://schemas.openxmlformats.org/officeDocument/2006/relationships/footer" Target="footer741.xml" /><Relationship Id="rId355" Type="http://schemas.openxmlformats.org/officeDocument/2006/relationships/header" Target="header83.xml" /><Relationship Id="rId3550" Type="http://schemas.openxmlformats.org/officeDocument/2006/relationships/hyperlink" Target="https://advance.lexis.com/api/document?collection=news&amp;id=urn:contentItem:60BY-4VR1-JBSN-354S-00000-00&amp;context=1519360" TargetMode="External" /><Relationship Id="rId3551" Type="http://schemas.openxmlformats.org/officeDocument/2006/relationships/hyperlink" Target="mailto:camille.caldera@thecrimson.com" TargetMode="External" /><Relationship Id="rId3552" Type="http://schemas.openxmlformats.org/officeDocument/2006/relationships/hyperlink" Target="mailto:michelle.kurilla@thecrimson.com" TargetMode="External" /><Relationship Id="rId3553" Type="http://schemas.openxmlformats.org/officeDocument/2006/relationships/header" Target="header742.xml" /><Relationship Id="rId3554" Type="http://schemas.openxmlformats.org/officeDocument/2006/relationships/header" Target="header743.xml" /><Relationship Id="rId3555" Type="http://schemas.openxmlformats.org/officeDocument/2006/relationships/footer" Target="footer742.xml" /><Relationship Id="rId3556" Type="http://schemas.openxmlformats.org/officeDocument/2006/relationships/footer" Target="footer743.xml" /><Relationship Id="rId3557" Type="http://schemas.openxmlformats.org/officeDocument/2006/relationships/header" Target="header744.xml" /><Relationship Id="rId3558" Type="http://schemas.openxmlformats.org/officeDocument/2006/relationships/footer" Target="footer744.xml" /><Relationship Id="rId3559" Type="http://schemas.openxmlformats.org/officeDocument/2006/relationships/hyperlink" Target="https://advance.lexis.com/api/document?collection=news&amp;id=urn:contentItem:609N-9PD1-DY7P-T30G-00000-00&amp;context=1519360" TargetMode="External" /><Relationship Id="rId356" Type="http://schemas.openxmlformats.org/officeDocument/2006/relationships/footer" Target="footer82.xml" /><Relationship Id="rId3560" Type="http://schemas.openxmlformats.org/officeDocument/2006/relationships/header" Target="header745.xml" /><Relationship Id="rId3561" Type="http://schemas.openxmlformats.org/officeDocument/2006/relationships/header" Target="header746.xml" /><Relationship Id="rId3562" Type="http://schemas.openxmlformats.org/officeDocument/2006/relationships/footer" Target="footer745.xml" /><Relationship Id="rId3563" Type="http://schemas.openxmlformats.org/officeDocument/2006/relationships/footer" Target="footer746.xml" /><Relationship Id="rId3564" Type="http://schemas.openxmlformats.org/officeDocument/2006/relationships/header" Target="header747.xml" /><Relationship Id="rId3565" Type="http://schemas.openxmlformats.org/officeDocument/2006/relationships/footer" Target="footer747.xml" /><Relationship Id="rId3566" Type="http://schemas.openxmlformats.org/officeDocument/2006/relationships/hyperlink" Target="https://advance.lexis.com/api/document?collection=news&amp;id=urn:contentItem:619R-H191-DXH2-60KT-00000-00&amp;context=1519360" TargetMode="External" /><Relationship Id="rId3567" Type="http://schemas.openxmlformats.org/officeDocument/2006/relationships/header" Target="header748.xml" /><Relationship Id="rId3568" Type="http://schemas.openxmlformats.org/officeDocument/2006/relationships/header" Target="header749.xml" /><Relationship Id="rId3569" Type="http://schemas.openxmlformats.org/officeDocument/2006/relationships/footer" Target="footer748.xml" /><Relationship Id="rId357" Type="http://schemas.openxmlformats.org/officeDocument/2006/relationships/footer" Target="footer83.xml" /><Relationship Id="rId3570" Type="http://schemas.openxmlformats.org/officeDocument/2006/relationships/footer" Target="footer749.xml" /><Relationship Id="rId3571" Type="http://schemas.openxmlformats.org/officeDocument/2006/relationships/header" Target="header750.xml" /><Relationship Id="rId3572" Type="http://schemas.openxmlformats.org/officeDocument/2006/relationships/footer" Target="footer750.xml" /><Relationship Id="rId3573" Type="http://schemas.openxmlformats.org/officeDocument/2006/relationships/hyperlink" Target="https://advance.lexis.com/api/document?collection=news&amp;id=urn:contentItem:604X-5J41-JBCN-4525-00000-00&amp;context=1519360" TargetMode="External" /><Relationship Id="rId3574" Type="http://schemas.openxmlformats.org/officeDocument/2006/relationships/hyperlink" Target="mailto:arockett@timesdispatch.com" TargetMode="External" /><Relationship Id="rId3575" Type="http://schemas.openxmlformats.org/officeDocument/2006/relationships/header" Target="header751.xml" /><Relationship Id="rId3576" Type="http://schemas.openxmlformats.org/officeDocument/2006/relationships/header" Target="header752.xml" /><Relationship Id="rId3577" Type="http://schemas.openxmlformats.org/officeDocument/2006/relationships/footer" Target="footer751.xml" /><Relationship Id="rId3578" Type="http://schemas.openxmlformats.org/officeDocument/2006/relationships/footer" Target="footer752.xml" /><Relationship Id="rId3579" Type="http://schemas.openxmlformats.org/officeDocument/2006/relationships/header" Target="header753.xml" /><Relationship Id="rId358" Type="http://schemas.openxmlformats.org/officeDocument/2006/relationships/header" Target="header84.xml" /><Relationship Id="rId3580" Type="http://schemas.openxmlformats.org/officeDocument/2006/relationships/footer" Target="footer753.xml" /><Relationship Id="rId3581" Type="http://schemas.openxmlformats.org/officeDocument/2006/relationships/hyperlink" Target="https://advance.lexis.com/api/document?collection=news&amp;id=urn:contentItem:604V-HX31-JC5B-G3YG-00000-00&amp;context=1519360" TargetMode="External" /><Relationship Id="rId3582" Type="http://schemas.openxmlformats.org/officeDocument/2006/relationships/hyperlink" Target="https://apnews.com/21776a3b10fc6175fc94fc724c0c142e" TargetMode="External" /><Relationship Id="rId3583" Type="http://schemas.openxmlformats.org/officeDocument/2006/relationships/hyperlink" Target="https://apnews.com/bfecabf098454168138ef548cac5b985" TargetMode="External" /><Relationship Id="rId3584" Type="http://schemas.openxmlformats.org/officeDocument/2006/relationships/theme" Target="theme/theme1.xml" /><Relationship Id="rId3585" Type="http://schemas.openxmlformats.org/officeDocument/2006/relationships/numbering" Target="numbering.xml" /><Relationship Id="rId3586" Type="http://schemas.openxmlformats.org/officeDocument/2006/relationships/styles" Target="styles.xml" /><Relationship Id="rId359" Type="http://schemas.openxmlformats.org/officeDocument/2006/relationships/footer" Target="footer84.xml" /><Relationship Id="rId36" Type="http://schemas.openxmlformats.org/officeDocument/2006/relationships/hyperlink" Target="https://www.latimes.com/archives/la-xpm-1996-07-19-mn-25755-story.html" TargetMode="External" /><Relationship Id="rId360" Type="http://schemas.openxmlformats.org/officeDocument/2006/relationships/hyperlink" Target="https://advance.lexis.com/api/document?collection=news&amp;id=urn:contentItem:6055-4VV1-DYTH-G4MT-00000-00&amp;context=1519360" TargetMode="External" /><Relationship Id="rId361" Type="http://schemas.openxmlformats.org/officeDocument/2006/relationships/header" Target="header85.xml" /><Relationship Id="rId362" Type="http://schemas.openxmlformats.org/officeDocument/2006/relationships/header" Target="header86.xml" /><Relationship Id="rId363" Type="http://schemas.openxmlformats.org/officeDocument/2006/relationships/footer" Target="footer85.xml" /><Relationship Id="rId364" Type="http://schemas.openxmlformats.org/officeDocument/2006/relationships/footer" Target="footer86.xml" /><Relationship Id="rId365" Type="http://schemas.openxmlformats.org/officeDocument/2006/relationships/header" Target="header87.xml" /><Relationship Id="rId366" Type="http://schemas.openxmlformats.org/officeDocument/2006/relationships/footer" Target="footer87.xml" /><Relationship Id="rId367" Type="http://schemas.openxmlformats.org/officeDocument/2006/relationships/hyperlink" Target="https://advance.lexis.com/api/document?collection=news&amp;id=urn:contentItem:603D-HJ31-JDJN-64X4-00000-00&amp;context=1519360" TargetMode="External" /><Relationship Id="rId368" Type="http://schemas.openxmlformats.org/officeDocument/2006/relationships/image" Target="media/image14.png" /><Relationship Id="rId369" Type="http://schemas.openxmlformats.org/officeDocument/2006/relationships/hyperlink" Target="https://s3.amazonaws.com/syndigateimages/syndigate/imgs/392/1303/26/159169979037.jpeg" TargetMode="External" /><Relationship Id="rId37" Type="http://schemas.openxmlformats.org/officeDocument/2006/relationships/header" Target="header13.xml" /><Relationship Id="rId370" Type="http://schemas.openxmlformats.org/officeDocument/2006/relationships/hyperlink" Target="https://s3.amazonaws.com/syndigateimages/syndigate/imgs/392/1303/2/159169979063.jpeg" TargetMode="External" /><Relationship Id="rId371" Type="http://schemas.openxmlformats.org/officeDocument/2006/relationships/hyperlink" Target="https://s3.amazonaws.com/syndigateimages/syndigate/imgs/392/1303/70/159169979099.jpeg" TargetMode="External" /><Relationship Id="rId372" Type="http://schemas.openxmlformats.org/officeDocument/2006/relationships/hyperlink" Target="https://s3.amazonaws.com/syndigateimages/syndigate/imgs/392/1303/45/159169979218.jpeg" TargetMode="External" /><Relationship Id="rId373" Type="http://schemas.openxmlformats.org/officeDocument/2006/relationships/header" Target="header88.xml" /><Relationship Id="rId374" Type="http://schemas.openxmlformats.org/officeDocument/2006/relationships/header" Target="header89.xml" /><Relationship Id="rId375" Type="http://schemas.openxmlformats.org/officeDocument/2006/relationships/footer" Target="footer88.xml" /><Relationship Id="rId376" Type="http://schemas.openxmlformats.org/officeDocument/2006/relationships/footer" Target="footer89.xml" /><Relationship Id="rId377" Type="http://schemas.openxmlformats.org/officeDocument/2006/relationships/header" Target="header90.xml" /><Relationship Id="rId378" Type="http://schemas.openxmlformats.org/officeDocument/2006/relationships/footer" Target="footer90.xml" /><Relationship Id="rId379" Type="http://schemas.openxmlformats.org/officeDocument/2006/relationships/hyperlink" Target="https://advance.lexis.com/api/document?collection=news&amp;id=urn:contentItem:60P8-30J1-JCJY-G449-00000-00&amp;context=1519360" TargetMode="External" /><Relationship Id="rId38" Type="http://schemas.openxmlformats.org/officeDocument/2006/relationships/header" Target="header14.xml" /><Relationship Id="rId380" Type="http://schemas.openxmlformats.org/officeDocument/2006/relationships/hyperlink" Target="https://www.telegraph.co.uk/news/2020/08/25/jacob-blake-shooting-wisconsin-protests/" TargetMode="External" /><Relationship Id="rId381" Type="http://schemas.openxmlformats.org/officeDocument/2006/relationships/header" Target="header91.xml" /><Relationship Id="rId382" Type="http://schemas.openxmlformats.org/officeDocument/2006/relationships/header" Target="header92.xml" /><Relationship Id="rId383" Type="http://schemas.openxmlformats.org/officeDocument/2006/relationships/footer" Target="footer91.xml" /><Relationship Id="rId384" Type="http://schemas.openxmlformats.org/officeDocument/2006/relationships/footer" Target="footer92.xml" /><Relationship Id="rId385" Type="http://schemas.openxmlformats.org/officeDocument/2006/relationships/header" Target="header93.xml" /><Relationship Id="rId386" Type="http://schemas.openxmlformats.org/officeDocument/2006/relationships/footer" Target="footer93.xml" /><Relationship Id="rId387" Type="http://schemas.openxmlformats.org/officeDocument/2006/relationships/hyperlink" Target="https://advance.lexis.com/api/document?collection=news&amp;id=urn:contentItem:602R-N8K1-JCBW-N51R-00000-00&amp;context=1519360" TargetMode="External" /><Relationship Id="rId388" Type="http://schemas.openxmlformats.org/officeDocument/2006/relationships/image" Target="media/image15.png" /><Relationship Id="rId389" Type="http://schemas.openxmlformats.org/officeDocument/2006/relationships/header" Target="header94.xml" /><Relationship Id="rId39" Type="http://schemas.openxmlformats.org/officeDocument/2006/relationships/footer" Target="footer13.xml" /><Relationship Id="rId390" Type="http://schemas.openxmlformats.org/officeDocument/2006/relationships/header" Target="header95.xml" /><Relationship Id="rId391" Type="http://schemas.openxmlformats.org/officeDocument/2006/relationships/footer" Target="footer94.xml" /><Relationship Id="rId392" Type="http://schemas.openxmlformats.org/officeDocument/2006/relationships/footer" Target="footer95.xml" /><Relationship Id="rId393" Type="http://schemas.openxmlformats.org/officeDocument/2006/relationships/header" Target="header96.xml" /><Relationship Id="rId394" Type="http://schemas.openxmlformats.org/officeDocument/2006/relationships/footer" Target="footer96.xml" /><Relationship Id="rId395" Type="http://schemas.openxmlformats.org/officeDocument/2006/relationships/hyperlink" Target="https://advance.lexis.com/api/document?collection=news&amp;id=urn:contentItem:604Y-CNV1-DYG0-7548-00000-00&amp;context=1519360" TargetMode="External" /><Relationship Id="rId396" Type="http://schemas.openxmlformats.org/officeDocument/2006/relationships/image" Target="media/image16.png" /><Relationship Id="rId397" Type="http://schemas.openxmlformats.org/officeDocument/2006/relationships/header" Target="header97.xml" /><Relationship Id="rId398" Type="http://schemas.openxmlformats.org/officeDocument/2006/relationships/header" Target="header98.xml" /><Relationship Id="rId399" Type="http://schemas.openxmlformats.org/officeDocument/2006/relationships/footer" Target="footer97.xml" /><Relationship Id="rId4" Type="http://schemas.openxmlformats.org/officeDocument/2006/relationships/fontTable" Target="fontTable.xml" /><Relationship Id="rId40" Type="http://schemas.openxmlformats.org/officeDocument/2006/relationships/footer" Target="footer14.xml" /><Relationship Id="rId400" Type="http://schemas.openxmlformats.org/officeDocument/2006/relationships/footer" Target="footer98.xml" /><Relationship Id="rId401" Type="http://schemas.openxmlformats.org/officeDocument/2006/relationships/header" Target="header99.xml" /><Relationship Id="rId402" Type="http://schemas.openxmlformats.org/officeDocument/2006/relationships/footer" Target="footer99.xml" /><Relationship Id="rId403" Type="http://schemas.openxmlformats.org/officeDocument/2006/relationships/hyperlink" Target="https://advance.lexis.com/api/document?collection=news&amp;id=urn:contentItem:613C-VXP1-JBG3-64BF-00000-00&amp;context=1519360" TargetMode="External" /><Relationship Id="rId404" Type="http://schemas.openxmlformats.org/officeDocument/2006/relationships/hyperlink" Target="https://www.nytimes.com/2020/12/22/world/europe/norway-supreme-court-oil-climate-change.html" TargetMode="External" /><Relationship Id="rId405" Type="http://schemas.openxmlformats.org/officeDocument/2006/relationships/header" Target="header100.xml" /><Relationship Id="rId406" Type="http://schemas.openxmlformats.org/officeDocument/2006/relationships/header" Target="header101.xml" /><Relationship Id="rId407" Type="http://schemas.openxmlformats.org/officeDocument/2006/relationships/footer" Target="footer100.xml" /><Relationship Id="rId408" Type="http://schemas.openxmlformats.org/officeDocument/2006/relationships/footer" Target="footer101.xml" /><Relationship Id="rId409" Type="http://schemas.openxmlformats.org/officeDocument/2006/relationships/header" Target="header102.xml" /><Relationship Id="rId41" Type="http://schemas.openxmlformats.org/officeDocument/2006/relationships/header" Target="header15.xml" /><Relationship Id="rId410" Type="http://schemas.openxmlformats.org/officeDocument/2006/relationships/footer" Target="footer102.xml" /><Relationship Id="rId411" Type="http://schemas.openxmlformats.org/officeDocument/2006/relationships/hyperlink" Target="https://advance.lexis.com/api/document?collection=news&amp;id=urn:contentItem:606T-WR71-DXH2-63JR-00000-00&amp;context=1519360" TargetMode="External" /><Relationship Id="rId412" Type="http://schemas.openxmlformats.org/officeDocument/2006/relationships/header" Target="header103.xml" /><Relationship Id="rId413" Type="http://schemas.openxmlformats.org/officeDocument/2006/relationships/header" Target="header104.xml" /><Relationship Id="rId414" Type="http://schemas.openxmlformats.org/officeDocument/2006/relationships/footer" Target="footer103.xml" /><Relationship Id="rId415" Type="http://schemas.openxmlformats.org/officeDocument/2006/relationships/footer" Target="footer104.xml" /><Relationship Id="rId416" Type="http://schemas.openxmlformats.org/officeDocument/2006/relationships/header" Target="header105.xml" /><Relationship Id="rId417" Type="http://schemas.openxmlformats.org/officeDocument/2006/relationships/footer" Target="footer105.xml" /><Relationship Id="rId418" Type="http://schemas.openxmlformats.org/officeDocument/2006/relationships/hyperlink" Target="https://advance.lexis.com/api/document?collection=news&amp;id=urn:contentItem:608P-6JD1-JCMN-Y3YP-00000-00&amp;context=1519360" TargetMode="External" /><Relationship Id="rId419" Type="http://schemas.openxmlformats.org/officeDocument/2006/relationships/hyperlink" Target="https://www.mrdrybones.com/blog/D20625_1.png" TargetMode="External" /><Relationship Id="rId42" Type="http://schemas.openxmlformats.org/officeDocument/2006/relationships/footer" Target="footer15.xml" /><Relationship Id="rId420" Type="http://schemas.openxmlformats.org/officeDocument/2006/relationships/hyperlink" Target="https://www.israelhayom" TargetMode="External" /><Relationship Id="rId421" Type="http://schemas.openxmlformats.org/officeDocument/2006/relationships/hyperlink" Target="https://www.washingtonexaminer.com/opinion/its-always-the-right-time-to-talk-about-anti-semitism-especially-during-black-lives-matter-protests" TargetMode="External" /><Relationship Id="rId422" Type="http://schemas.openxmlformats.org/officeDocument/2006/relationships/hyperlink" Target="https://www.tabletmag.com/sections/news/articles/gangsters-vs-nazis" TargetMode="External" /><Relationship Id="rId423" Type="http://schemas.openxmlformats.org/officeDocument/2006/relationships/hyperlink" Target="https://www.algemeiner.com/2020/07/02/anti-israel-day-of-rage-protest-car-caravan-targets-jewish-sites-in-san-diego/" TargetMode="External" /><Relationship Id="rId424" Type="http://schemas.openxmlformats.org/officeDocument/2006/relationships/hyperlink" Target="https://www.frontpagemag.com/fpm/2020/07/liberal-jewish-leaders-accuse-jews-racism-cover-daniel-greenfield/" TargetMode="External" /><Relationship Id="rId425" Type="http://schemas.openxmlformats.org/officeDocument/2006/relationships/hyperlink" Target="https://www.algemeiner.com/2018/12/05/new-offshoot-of-students-for-justice-in-palestine-is-just-as-radical-and-antisemitic/" TargetMode="External" /><Relationship Id="rId426" Type="http://schemas.openxmlformats.org/officeDocument/2006/relationships/hyperlink" Target="https://www.camera.org/article/black-lives-matter-jvps-deadly-exchange-and-israel/" TargetMode="External" /><Relationship Id="rId427" Type="http://schemas.openxmlformats.org/officeDocument/2006/relationships/hyperlink" Target="https://twitter.com/Twitter?ref_src=twsrc%5Etfw" TargetMode="External" /><Relationship Id="rId428" Type="http://schemas.openxmlformats.org/officeDocument/2006/relationships/hyperlink" Target="https://t.co/rbsT5uYAgL" TargetMode="External" /><Relationship Id="rId429" Type="http://schemas.openxmlformats.org/officeDocument/2006/relationships/hyperlink" Target="https://twitter.com/americanzionism/status/1278883640345329666?ref_src=twsrc%5Etfw" TargetMode="External" /><Relationship Id="rId43" Type="http://schemas.openxmlformats.org/officeDocument/2006/relationships/hyperlink" Target="https://advance.lexis.com/api/document?collection=news&amp;id=urn:contentItem:61G0-7F21-JDG9-Y1M4-00000-00&amp;context=1519360" TargetMode="External" /><Relationship Id="rId430" Type="http://schemas.openxmlformats.org/officeDocument/2006/relationships/hyperlink" Target="https://www.jpost.com/israel-news/evangelical-lutheran-church-implicates-israel-in-george-floyd-death-633706" TargetMode="External" /><Relationship Id="rId431" Type="http://schemas.openxmlformats.org/officeDocument/2006/relationships/hyperlink" Target="https://jewishnews.timesofisrael.com/spurs-and-bbc-distance-themselves-from-blm-after-gagged-on-zionism-tweet" TargetMode="External" /><Relationship Id="rId432" Type="http://schemas.openxmlformats.org/officeDocument/2006/relationships/hyperlink" Target="https://www.expressandstar.com/news/politics/2020/07/03/black-country-councillors-probed-over-anti-semitic-tweets/" TargetMode="External" /><Relationship Id="rId433" Type="http://schemas.openxmlformats.org/officeDocument/2006/relationships/hyperlink" Target="https://twitter.com/hashtag/Corbyn?src=hash&amp;#38;ref_src=twsrc%5Etfw" TargetMode="External" /><Relationship Id="rId434" Type="http://schemas.openxmlformats.org/officeDocument/2006/relationships/hyperlink" Target="https://t.co/flgEXDWIfJ" TargetMode="External" /><Relationship Id="rId435" Type="http://schemas.openxmlformats.org/officeDocument/2006/relationships/hyperlink" Target="https://twitter.com/AntisemitismEye/status/1278783582891368455?ref_src=twsrc%5Etfw" TargetMode="External" /><Relationship Id="rId436" Type="http://schemas.openxmlformats.org/officeDocument/2006/relationships/hyperlink" Target="http://jewishreviewofbooks.com/articles/7903/we-found-our-outrage/" TargetMode="External" /><Relationship Id="rId437" Type="http://schemas.openxmlformats.org/officeDocument/2006/relationships/hyperlink" Target="https://freebeacon.com/latest-news/anti-israel-group-expands-boycott-from-jewish-state-to-barstool-sports/" TargetMode="External" /><Relationship Id="rId438" Type="http://schemas.openxmlformats.org/officeDocument/2006/relationships/hyperlink" Target="https://twitter.com/USC?ref_src=twsrc%5Etfw" TargetMode="External" /><Relationship Id="rId439" Type="http://schemas.openxmlformats.org/officeDocument/2006/relationships/hyperlink" Target="https://t.co/Hj1HPNnRyd" TargetMode="External" /><Relationship Id="rId44" Type="http://schemas.openxmlformats.org/officeDocument/2006/relationships/image" Target="media/image4.png" /><Relationship Id="rId440" Type="http://schemas.openxmlformats.org/officeDocument/2006/relationships/hyperlink" Target="https://twitter.com/NoahPollak/status/1278882599650263040?ref_src=twsrc%5Etfw" TargetMode="External" /><Relationship Id="rId441" Type="http://schemas.openxmlformats.org/officeDocument/2006/relationships/hyperlink" Target="http://www.israelnationalnews.com/News/News.aspx/282918" TargetMode="External" /><Relationship Id="rId442" Type="http://schemas.openxmlformats.org/officeDocument/2006/relationships/hyperlink" Target="https://www.jpost.com/diaspora/antisemitism/facebook-ad-shows-jewish-california-senator-clutching-monopoly-money-633732" TargetMode="External" /><Relationship Id="rId443" Type="http://schemas.openxmlformats.org/officeDocument/2006/relationships/hyperlink" Target="https://camera-uk.org/2020/07/02/sky-news-arabia-promotes-lie-that-israel-caused-gaza-babys-death/" TargetMode="External" /><Relationship Id="rId444" Type="http://schemas.openxmlformats.org/officeDocument/2006/relationships/hyperlink" Target="https://camera-uk.org/2020/07/02/bbc-radio-4-listeners-told-israel-officially-rejects-the-two-state-solution/" TargetMode="External" /><Relationship Id="rId445" Type="http://schemas.openxmlformats.org/officeDocument/2006/relationships/hyperlink" Target="https://www.algemeiner.com/2020/07/03/us-supreme-court-takes-up-germanys-appeal-in-nazi-art-dispute/" TargetMode="External" /><Relationship Id="rId446" Type="http://schemas.openxmlformats.org/officeDocument/2006/relationships/hyperlink" Target="https://www.israelhayom.com/2020/07/03/french-court-rules-pissarro-painting-looted-by-nazis-belongs-to-collectors-family/" TargetMode="External" /><Relationship Id="rId447" Type="http://schemas.openxmlformats.org/officeDocument/2006/relationships/hyperlink" Target="https://www.thejc.com/news/uk/everton-and-labour-launch-probe-into-anti-israel-banner-stunt-1.501240" TargetMode="External" /><Relationship Id="rId448" Type="http://schemas.openxmlformats.org/officeDocument/2006/relationships/hyperlink" Target="https://antisemitism.uk/piers-morgan-does-not-respond-to-request-for-comment-over-historic-photograph-of-him-wearing-nazi-uniform-at-costume-party" TargetMode="External" /><Relationship Id="rId449" Type="http://schemas.openxmlformats.org/officeDocument/2006/relationships/hyperlink" Target="https://ajn.timesofisrael.com/johns-jewish-museum-tour-was-inspiring" TargetMode="External" /><Relationship Id="rId45" Type="http://schemas.openxmlformats.org/officeDocument/2006/relationships/header" Target="header16.xml" /><Relationship Id="rId450" Type="http://schemas.openxmlformats.org/officeDocument/2006/relationships/hyperlink" Target="https://www.jpost.com/israel-news/haifa-university-ranks-above-major-universities-in-shanghai-ranking-633719" TargetMode="External" /><Relationship Id="rId451" Type="http://schemas.openxmlformats.org/officeDocument/2006/relationships/hyperlink" Target="https://www.jpost.com/israel-news/culture/netta-enthralls-international-crowd-with-at-home-set-633429" TargetMode="External" /><Relationship Id="rId452" Type="http://schemas.openxmlformats.org/officeDocument/2006/relationships/hyperlink" Target="https://www.algemeiner.com/2020/07/03/streaming-giant-deezer-acquires-israeli-music-startup-mugo/" TargetMode="External" /><Relationship Id="rId453" Type="http://schemas.openxmlformats.org/officeDocument/2006/relationships/hyperlink" Target="https://t.co/SlLX7LeMun" TargetMode="External" /><Relationship Id="rId454" Type="http://schemas.openxmlformats.org/officeDocument/2006/relationships/hyperlink" Target="https://twitter.com/Israel/status/1278689930454188032?ref_src=twsrc%5Etfw" TargetMode="External" /><Relationship Id="rId455" Type="http://schemas.openxmlformats.org/officeDocument/2006/relationships/hyperlink" Target="https://www.timesofisrael.com/how-uks-kitchener-camp-rescue-saved-4000-jewish-men-after-kristallnacht" TargetMode="External" /><Relationship Id="rId456" Type="http://schemas.openxmlformats.org/officeDocument/2006/relationships/hyperlink" Target="https://twitter.com/hashtag/ElieWiesel?src=hash&amp;#38;ref_src=twsrc%5Etfw" TargetMode="External" /><Relationship Id="rId457" Type="http://schemas.openxmlformats.org/officeDocument/2006/relationships/hyperlink" Target="https://twitter.com/hashtag/OnThisDay?src=hash&amp;#38;ref_src=twsrc%5Etfw" TargetMode="External" /><Relationship Id="rId458" Type="http://schemas.openxmlformats.org/officeDocument/2006/relationships/hyperlink" Target="https://t.co/jGwTnTjwmi" TargetMode="External" /><Relationship Id="rId459" Type="http://schemas.openxmlformats.org/officeDocument/2006/relationships/hyperlink" Target="https://twitter.com/Ostrov_A/status/1278779979527073793?ref_src=twsrc%5Etfw" TargetMode="External" /><Relationship Id="rId46" Type="http://schemas.openxmlformats.org/officeDocument/2006/relationships/header" Target="header17.xml" /><Relationship Id="rId460" Type="http://schemas.openxmlformats.org/officeDocument/2006/relationships/header" Target="header106.xml" /><Relationship Id="rId461" Type="http://schemas.openxmlformats.org/officeDocument/2006/relationships/header" Target="header107.xml" /><Relationship Id="rId462" Type="http://schemas.openxmlformats.org/officeDocument/2006/relationships/footer" Target="footer106.xml" /><Relationship Id="rId463" Type="http://schemas.openxmlformats.org/officeDocument/2006/relationships/footer" Target="footer107.xml" /><Relationship Id="rId464" Type="http://schemas.openxmlformats.org/officeDocument/2006/relationships/header" Target="header108.xml" /><Relationship Id="rId465" Type="http://schemas.openxmlformats.org/officeDocument/2006/relationships/footer" Target="footer108.xml" /><Relationship Id="rId466" Type="http://schemas.openxmlformats.org/officeDocument/2006/relationships/hyperlink" Target="https://advance.lexis.com/api/document?collection=news&amp;id=urn:contentItem:6054-6YC1-JBG3-62HJ-00000-00&amp;context=1519360" TargetMode="External" /><Relationship Id="rId467" Type="http://schemas.openxmlformats.org/officeDocument/2006/relationships/hyperlink" Target="https://www.nytimes.com/article/rayshard-brooks-what-we-know.html" TargetMode="External" /><Relationship Id="rId468" Type="http://schemas.openxmlformats.org/officeDocument/2006/relationships/header" Target="header109.xml" /><Relationship Id="rId469" Type="http://schemas.openxmlformats.org/officeDocument/2006/relationships/header" Target="header110.xml" /><Relationship Id="rId47" Type="http://schemas.openxmlformats.org/officeDocument/2006/relationships/footer" Target="footer16.xml" /><Relationship Id="rId470" Type="http://schemas.openxmlformats.org/officeDocument/2006/relationships/footer" Target="footer109.xml" /><Relationship Id="rId471" Type="http://schemas.openxmlformats.org/officeDocument/2006/relationships/footer" Target="footer110.xml" /><Relationship Id="rId472" Type="http://schemas.openxmlformats.org/officeDocument/2006/relationships/header" Target="header111.xml" /><Relationship Id="rId473" Type="http://schemas.openxmlformats.org/officeDocument/2006/relationships/footer" Target="footer111.xml" /><Relationship Id="rId474" Type="http://schemas.openxmlformats.org/officeDocument/2006/relationships/hyperlink" Target="https://advance.lexis.com/api/document?collection=news&amp;id=urn:contentItem:60YY-8901-DY41-7028-00000-00&amp;context=1519360" TargetMode="External" /><Relationship Id="rId475" Type="http://schemas.openxmlformats.org/officeDocument/2006/relationships/image" Target="media/image17.png" /><Relationship Id="rId476" Type="http://schemas.openxmlformats.org/officeDocument/2006/relationships/header" Target="header112.xml" /><Relationship Id="rId477" Type="http://schemas.openxmlformats.org/officeDocument/2006/relationships/header" Target="header113.xml" /><Relationship Id="rId478" Type="http://schemas.openxmlformats.org/officeDocument/2006/relationships/footer" Target="footer112.xml" /><Relationship Id="rId479" Type="http://schemas.openxmlformats.org/officeDocument/2006/relationships/footer" Target="footer113.xml" /><Relationship Id="rId48" Type="http://schemas.openxmlformats.org/officeDocument/2006/relationships/footer" Target="footer17.xml" /><Relationship Id="rId480" Type="http://schemas.openxmlformats.org/officeDocument/2006/relationships/header" Target="header114.xml" /><Relationship Id="rId481" Type="http://schemas.openxmlformats.org/officeDocument/2006/relationships/footer" Target="footer114.xml" /><Relationship Id="rId482" Type="http://schemas.openxmlformats.org/officeDocument/2006/relationships/hyperlink" Target="https://advance.lexis.com/api/document?collection=news&amp;id=urn:contentItem:60BW-1671-JB20-G3H3-00000-00&amp;context=1519360" TargetMode="External" /><Relationship Id="rId483" Type="http://schemas.openxmlformats.org/officeDocument/2006/relationships/header" Target="header115.xml" /><Relationship Id="rId484" Type="http://schemas.openxmlformats.org/officeDocument/2006/relationships/header" Target="header116.xml" /><Relationship Id="rId485" Type="http://schemas.openxmlformats.org/officeDocument/2006/relationships/footer" Target="footer115.xml" /><Relationship Id="rId486" Type="http://schemas.openxmlformats.org/officeDocument/2006/relationships/footer" Target="footer116.xml" /><Relationship Id="rId487" Type="http://schemas.openxmlformats.org/officeDocument/2006/relationships/header" Target="header117.xml" /><Relationship Id="rId488" Type="http://schemas.openxmlformats.org/officeDocument/2006/relationships/footer" Target="footer117.xml" /><Relationship Id="rId489" Type="http://schemas.openxmlformats.org/officeDocument/2006/relationships/hyperlink" Target="https://advance.lexis.com/api/document?collection=news&amp;id=urn:contentItem:617B-TY21-F03R-N229-00000-00&amp;context=1519360" TargetMode="External" /><Relationship Id="rId49" Type="http://schemas.openxmlformats.org/officeDocument/2006/relationships/header" Target="header18.xml" /><Relationship Id="rId490" Type="http://schemas.openxmlformats.org/officeDocument/2006/relationships/hyperlink" Target="http://www.foreignpolicy.com" TargetMode="External" /><Relationship Id="rId491" Type="http://schemas.openxmlformats.org/officeDocument/2006/relationships/hyperlink" Target="https://www.politico.com/news/2020/11/02/trump-1776-commission-education-433885" TargetMode="External" /><Relationship Id="rId492" Type="http://schemas.openxmlformats.org/officeDocument/2006/relationships/hyperlink" Target="https://www.nytimes.com/interactive/2019/08/14/magazine/1619-america-slavery.html" TargetMode="External" /><Relationship Id="rId493" Type="http://schemas.openxmlformats.org/officeDocument/2006/relationships/hyperlink" Target="https://www.npr.org/2019/07/16/742000247/with-latest-nativist-rhetoric-trump-takes-america-back-to-where-it-came-from" TargetMode="External" /><Relationship Id="rId494" Type="http://schemas.openxmlformats.org/officeDocument/2006/relationships/hyperlink" Target="https://www.theatlantic.com/politics/archive/2015/09/francis-pope-america/406225/" TargetMode="External" /><Relationship Id="rId495" Type="http://schemas.openxmlformats.org/officeDocument/2006/relationships/hyperlink" Target="https://www.jstor.org/stable/20091589?seq=1" TargetMode="External" /><Relationship Id="rId496" Type="http://schemas.openxmlformats.org/officeDocument/2006/relationships/hyperlink" Target="https://foreignpolicy.com/2019/06/29/what-the-right-gets-wrong-about-socialism/" TargetMode="External" /><Relationship Id="rId497" Type="http://schemas.openxmlformats.org/officeDocument/2006/relationships/hyperlink" Target="https://www.cambridge.org/core/journals/journal-of-economic-history/article/strangers-in-the-land-patterns-of-american-nativism-18601925-by-john-higham-new-brunswick-n-j-rutgers-university-press-1955-pp-xiv-431-illustrated-600/11914915DD25DFF707593FEF864A4422" TargetMode="External" /><Relationship Id="rId498" Type="http://schemas.openxmlformats.org/officeDocument/2006/relationships/hyperlink" Target="https://www.theatlantic.com/ideas/archive/2018/10/americas-long-history-anti-semitism/574234/" TargetMode="External" /><Relationship Id="rId499" Type="http://schemas.openxmlformats.org/officeDocument/2006/relationships/hyperlink" Target="https://www.chicagotribune.com/news/ct-xpm-2004-04-07-0404070268-story.html" TargetMode="External" /><Relationship Id="rId5" Type="http://schemas.openxmlformats.org/officeDocument/2006/relationships/image" Target="media/image1.png" /><Relationship Id="rId50" Type="http://schemas.openxmlformats.org/officeDocument/2006/relationships/footer" Target="footer18.xml" /><Relationship Id="rId500" Type="http://schemas.openxmlformats.org/officeDocument/2006/relationships/hyperlink" Target="https://www.nationalgeographic.com/history/magazine/2017/07-08/know-nothings-and-nativism/" TargetMode="External" /><Relationship Id="rId501" Type="http://schemas.openxmlformats.org/officeDocument/2006/relationships/hyperlink" Target="https://www.splcenter.org/20170925/hate-god%25E2%2580%2599s-name" TargetMode="External" /><Relationship Id="rId502" Type="http://schemas.openxmlformats.org/officeDocument/2006/relationships/hyperlink" Target="https://theconversation.com/trump-still-enjoys-huge-support-among-evangelical-voters-and-its-not-only-because-of-abortion-148174" TargetMode="External" /><Relationship Id="rId503" Type="http://schemas.openxmlformats.org/officeDocument/2006/relationships/hyperlink" Target="https://www.washingtonpost.com/posteverything/wp/2017/05/16/trumps-administration-says-the-travel-ban-isnt-like-japanese-internment-it-is/" TargetMode="External" /><Relationship Id="rId504" Type="http://schemas.openxmlformats.org/officeDocument/2006/relationships/hyperlink" Target="https://www.cnn.com/2020/08/19/politics/donald-trump-qanon/index.html" TargetMode="External" /><Relationship Id="rId505" Type="http://schemas.openxmlformats.org/officeDocument/2006/relationships/hyperlink" Target="https://www.nbcnews.com/tech/tech-news/proud-boys-celebrate-after-trump-s-debate-call-out-n1241512" TargetMode="External" /><Relationship Id="rId506" Type="http://schemas.openxmlformats.org/officeDocument/2006/relationships/hyperlink" Target="https://www.npr.org/2018/11/20/669761157/fbi-categorizes-proud-boys-as-extremist-group-with-ties-to-white-nationalism" TargetMode="External" /><Relationship Id="rId507" Type="http://schemas.openxmlformats.org/officeDocument/2006/relationships/hyperlink" Target="https://www.washingtonpost.com/outlook/2018/10/28/how-much-responsibility-does-trump-bear-synagogue-shooting-pittsburgh/" TargetMode="External" /><Relationship Id="rId508" Type="http://schemas.openxmlformats.org/officeDocument/2006/relationships/hyperlink" Target="https://www.theguardian.com/world/2018/sep/19/sikh-in-america-hate-crime-surge-trump-religion" TargetMode="External" /><Relationship Id="rId509" Type="http://schemas.openxmlformats.org/officeDocument/2006/relationships/hyperlink" Target="https://foreignpolicy.com/2020/10/07/bad-history-medieval-far-right-fantasies-white-innocence-colonialism/" TargetMode="External" /><Relationship Id="rId51" Type="http://schemas.openxmlformats.org/officeDocument/2006/relationships/hyperlink" Target="https://advance.lexis.com/api/document?collection=news&amp;id=urn:contentItem:6182-RWB1-DY4H-K274-00000-00&amp;context=1519360" TargetMode="External" /><Relationship Id="rId510" Type="http://schemas.openxmlformats.org/officeDocument/2006/relationships/hyperlink" Target="https://historynewsnetwork.org/article/178024" TargetMode="External" /><Relationship Id="rId511" Type="http://schemas.openxmlformats.org/officeDocument/2006/relationships/hyperlink" Target="https://www.usatoday.com/story/news/nation/2020/02/07/tohono-oodham-sacred-site-monument-hill-blasted-border-wall/4698174002/" TargetMode="External" /><Relationship Id="rId512" Type="http://schemas.openxmlformats.org/officeDocument/2006/relationships/hyperlink" Target="https://www.cnn.com/2019/08/09/us/el-paso-shooting-friday/index.html" TargetMode="External" /><Relationship Id="rId513" Type="http://schemas.openxmlformats.org/officeDocument/2006/relationships/hyperlink" Target="https://www.politico.com/magazine/story/2015/09/when-america-hated-catholics-213177" TargetMode="External" /><Relationship Id="rId514" Type="http://schemas.openxmlformats.org/officeDocument/2006/relationships/hyperlink" Target="https://www.nytimes.com/2016/09/08/opinion/campaign-stops/the-paranoid-style-in-american-politics-is-back.html" TargetMode="External" /><Relationship Id="rId515" Type="http://schemas.openxmlformats.org/officeDocument/2006/relationships/hyperlink" Target="https://www.washingtonpost.com/nation/2020/11/03/michigan-jewish-cemetery-trump-maga/" TargetMode="External" /><Relationship Id="rId516" Type="http://schemas.openxmlformats.org/officeDocument/2006/relationships/header" Target="header118.xml" /><Relationship Id="rId517" Type="http://schemas.openxmlformats.org/officeDocument/2006/relationships/header" Target="header119.xml" /><Relationship Id="rId518" Type="http://schemas.openxmlformats.org/officeDocument/2006/relationships/footer" Target="footer118.xml" /><Relationship Id="rId519" Type="http://schemas.openxmlformats.org/officeDocument/2006/relationships/footer" Target="footer119.xml" /><Relationship Id="rId52" Type="http://schemas.openxmlformats.org/officeDocument/2006/relationships/image" Target="media/image5.png" /><Relationship Id="rId520" Type="http://schemas.openxmlformats.org/officeDocument/2006/relationships/header" Target="header120.xml" /><Relationship Id="rId521" Type="http://schemas.openxmlformats.org/officeDocument/2006/relationships/footer" Target="footer120.xml" /><Relationship Id="rId522" Type="http://schemas.openxmlformats.org/officeDocument/2006/relationships/hyperlink" Target="https://advance.lexis.com/api/document?collection=news&amp;id=urn:contentItem:618W-K4G1-DXY4-X07H-00000-00&amp;context=1519360" TargetMode="External" /><Relationship Id="rId523" Type="http://schemas.openxmlformats.org/officeDocument/2006/relationships/hyperlink" Target="https://www.nytimes.com/2020/11/12/world/europe/hungary-poland-lgbt-rights-eu.html" TargetMode="External" /><Relationship Id="rId524" Type="http://schemas.openxmlformats.org/officeDocument/2006/relationships/header" Target="header121.xml" /><Relationship Id="rId525" Type="http://schemas.openxmlformats.org/officeDocument/2006/relationships/header" Target="header122.xml" /><Relationship Id="rId526" Type="http://schemas.openxmlformats.org/officeDocument/2006/relationships/footer" Target="footer121.xml" /><Relationship Id="rId527" Type="http://schemas.openxmlformats.org/officeDocument/2006/relationships/footer" Target="footer122.xml" /><Relationship Id="rId528" Type="http://schemas.openxmlformats.org/officeDocument/2006/relationships/header" Target="header123.xml" /><Relationship Id="rId529" Type="http://schemas.openxmlformats.org/officeDocument/2006/relationships/footer" Target="footer123.xml" /><Relationship Id="rId53" Type="http://schemas.openxmlformats.org/officeDocument/2006/relationships/header" Target="header19.xml" /><Relationship Id="rId530" Type="http://schemas.openxmlformats.org/officeDocument/2006/relationships/hyperlink" Target="https://advance.lexis.com/api/document?collection=news&amp;id=urn:contentItem:61J9-TY91-F0BB-S095-00000-00&amp;context=1519360" TargetMode="External" /><Relationship Id="rId531" Type="http://schemas.openxmlformats.org/officeDocument/2006/relationships/image" Target="media/image18.png" /><Relationship Id="rId532" Type="http://schemas.openxmlformats.org/officeDocument/2006/relationships/hyperlink" Target="https://img.resized.co/breaking-news/eyJkYXRhIjoie1widXJsXCI6XCJodHRwczpcXFwvXFxcL2ltYWdlLmFzc2V0cy5wcmVzc2Fzc29jaWF0aW9uLmlvXFxcL3YyXFxcL2ltYWdlXFxcL3Byb2R1Y3Rpb25cXFwvN2M4ZGM3NTBkOGQyYmI5ZGI3YzE0MGQ1YWU1NWQ5NGFZMjl1ZEdWdWRITmxZWEpqYUN3eE5qQXpPVGt6TWpFM1xcXC8yLjU2MzE1NDMxLmpwZz93PTY0MFwiLFwid2lkdGhcIjo2MDAsXCJoZWlnaHRcIjpudWxsLFwiZGVmYXVsdFwiOlwiaHR0cHM6XFxcL1xcXC93d3cuYnJlYWtpbmduZXdzLmllXFxcL2ltYWdlc1xcXC9uby1pbWFnZS5wbmdcIixcIm9wdGlvbnNcIjpbXX0iLCJoYXNoIjoiMjE5MjUzMjg2YjIwMTg0MmYwNWY3ZjYxNjI3YWY3NDhjNWRlMDQzMSJ9/tech-bosses-face-grilling-by-us-senators.jpg?w=640" TargetMode="External" /><Relationship Id="rId533" Type="http://schemas.openxmlformats.org/officeDocument/2006/relationships/hyperlink" Target="https://img.resized.co/breaking-news/eyJkYXRhIjoie1widXJsXCI6XCJodHRwczpcXFwvXFxcL2ltYWdlLmFzc2V0cy5wcmVzc2Fzc29jaWF0aW9uLmlvXFxcL3YyXFxcL2ltYWdlXFxcL3Byb2R1Y3Rpb25cXFwvMmU0OGMyOWZhNWMwN2MzZGNlOGI5MDM5NzVjNTA4MTVZMjl1ZEdWdWRITmxZWEpqYUN3eE5qQXpPVGt6TXpjeVxcXC8yLjU2MzE1ODI1LmpwZz93PTY0MFwiLFwid2lkdGhcIjo2MDAsXCJoZWlnaHRcIjpudWxsLFwiZGVmYXVsdFwiOlwiaHR0cHM6XFxcL1xcXC93d3cuYnJlYWtpbmduZXdzLmllXFxcL2ltYWdlc1xcXC9uby1pbWFnZS5wbmdcIixcIm9wdGlvbnNcIjpbXX0iLCJoYXNoIjoiN2FlMWRlY2MwYmU0Njc0Mjk1MmI0NzZiY2YzMzI0YTI3NWIzZjExZCJ9/tech-bosses-face-grilling-by-us-senators.jpg?w=640" TargetMode="External" /><Relationship Id="rId534" Type="http://schemas.openxmlformats.org/officeDocument/2006/relationships/hyperlink" Target="https://img.resized.co/breaking-news/eyJkYXRhIjoie1widXJsXCI6XCJodHRwczpcXFwvXFxcL2ltYWdlLmFzc2V0cy5wcmVzc2Fzc29jaWF0aW9uLmlvXFxcL3YyXFxcL2ltYWdlXFxcL3Byb2R1Y3Rpb25cXFwvZWUzMGIyZmExMDgyMzQ4M2ZjYmYyNmIyZmJmMGUyY2VZMjl1ZEdWdWRITmxZWEpqYUN3eE5qQXpPVGt6TkRnNVxcXC8yLjU2MzE1MTk4LmpwZz93PTY0MFwiLFwid2lkdGhcIjo2MDAsXCJoZWlnaHRcIjpudWxsLFwiZGVmYXVsdFwiOlwiaHR0cHM6XFxcL1xcXC93d3cuYnJlYWtpbmduZXdzLmllXFxcL2ltYWdlc1xcXC9uby1pbWFnZS5wbmdcIixcIm9wdGlvbnNcIjpbXX0iLCJoYXNoIjoiOGQ5NWQxYWZlMDA0N2RhMWRkYWU0OWZlMzk1ZTU5ZGM5ZDhhY2E4MCJ9/tech-bosses-face-grilling-by-us-senators.jpg?w=640" TargetMode="External" /><Relationship Id="rId535" Type="http://schemas.openxmlformats.org/officeDocument/2006/relationships/header" Target="header124.xml" /><Relationship Id="rId536" Type="http://schemas.openxmlformats.org/officeDocument/2006/relationships/header" Target="header125.xml" /><Relationship Id="rId537" Type="http://schemas.openxmlformats.org/officeDocument/2006/relationships/footer" Target="footer124.xml" /><Relationship Id="rId538" Type="http://schemas.openxmlformats.org/officeDocument/2006/relationships/footer" Target="footer125.xml" /><Relationship Id="rId539" Type="http://schemas.openxmlformats.org/officeDocument/2006/relationships/header" Target="header126.xml" /><Relationship Id="rId54" Type="http://schemas.openxmlformats.org/officeDocument/2006/relationships/header" Target="header20.xml" /><Relationship Id="rId540" Type="http://schemas.openxmlformats.org/officeDocument/2006/relationships/footer" Target="footer126.xml" /><Relationship Id="rId541" Type="http://schemas.openxmlformats.org/officeDocument/2006/relationships/hyperlink" Target="https://advance.lexis.com/api/document?collection=news&amp;id=urn:contentItem:6153-HSH1-JBR6-94YG-00000-00&amp;context=1519360" TargetMode="External" /><Relationship Id="rId542" Type="http://schemas.openxmlformats.org/officeDocument/2006/relationships/image" Target="media/image19.png" /><Relationship Id="rId543" Type="http://schemas.openxmlformats.org/officeDocument/2006/relationships/hyperlink" Target="https://www.newsweek.com/topic/joe-biden?utm_source=Synacor&amp;utm_medium=Attnet&amp;utm_campaign=Partnerships" TargetMode="External" /><Relationship Id="rId544" Type="http://schemas.openxmlformats.org/officeDocument/2006/relationships/hyperlink" Target="https://d.newsweek.com/en/full/1652726/guns.jpg" TargetMode="External" /><Relationship Id="rId545" Type="http://schemas.openxmlformats.org/officeDocument/2006/relationships/header" Target="header127.xml" /><Relationship Id="rId546" Type="http://schemas.openxmlformats.org/officeDocument/2006/relationships/header" Target="header128.xml" /><Relationship Id="rId547" Type="http://schemas.openxmlformats.org/officeDocument/2006/relationships/footer" Target="footer127.xml" /><Relationship Id="rId548" Type="http://schemas.openxmlformats.org/officeDocument/2006/relationships/footer" Target="footer128.xml" /><Relationship Id="rId549" Type="http://schemas.openxmlformats.org/officeDocument/2006/relationships/header" Target="header129.xml" /><Relationship Id="rId55" Type="http://schemas.openxmlformats.org/officeDocument/2006/relationships/footer" Target="footer19.xml" /><Relationship Id="rId550" Type="http://schemas.openxmlformats.org/officeDocument/2006/relationships/footer" Target="footer129.xml" /><Relationship Id="rId551" Type="http://schemas.openxmlformats.org/officeDocument/2006/relationships/hyperlink" Target="https://advance.lexis.com/api/document?collection=news&amp;id=urn:contentItem:618R-11K1-JBG3-61JK-00000-00&amp;context=1519360" TargetMode="External" /><Relationship Id="rId552" Type="http://schemas.openxmlformats.org/officeDocument/2006/relationships/hyperlink" Target="https://www.nytimes.com/2021/04/24/world/europe/poland-lgbtq-gay-migration.html" TargetMode="External" /><Relationship Id="rId553" Type="http://schemas.openxmlformats.org/officeDocument/2006/relationships/header" Target="header130.xml" /><Relationship Id="rId554" Type="http://schemas.openxmlformats.org/officeDocument/2006/relationships/header" Target="header131.xml" /><Relationship Id="rId555" Type="http://schemas.openxmlformats.org/officeDocument/2006/relationships/footer" Target="footer130.xml" /><Relationship Id="rId556" Type="http://schemas.openxmlformats.org/officeDocument/2006/relationships/footer" Target="footer131.xml" /><Relationship Id="rId557" Type="http://schemas.openxmlformats.org/officeDocument/2006/relationships/header" Target="header132.xml" /><Relationship Id="rId558" Type="http://schemas.openxmlformats.org/officeDocument/2006/relationships/footer" Target="footer132.xml" /><Relationship Id="rId559" Type="http://schemas.openxmlformats.org/officeDocument/2006/relationships/hyperlink" Target="https://advance.lexis.com/api/document?collection=news&amp;id=urn:contentItem:60CR-4VT1-JCMN-Y4KR-00000-00&amp;context=1519360" TargetMode="External" /><Relationship Id="rId56" Type="http://schemas.openxmlformats.org/officeDocument/2006/relationships/footer" Target="footer20.xml" /><Relationship Id="rId560" Type="http://schemas.openxmlformats.org/officeDocument/2006/relationships/hyperlink" Target="http://www.carolineglick.com" TargetMode="External" /><Relationship Id="rId561" Type="http://schemas.openxmlformats.org/officeDocument/2006/relationships/hyperlink" Target="https://disrn.com/news/30-year-mortgage-rate-tumbles-to-298-its-lowest-mark-ever" TargetMode="External" /><Relationship Id="rId562" Type="http://schemas.openxmlformats.org/officeDocument/2006/relationships/hyperlink" Target="http://feedproxy.google.com/~r/SHTFplan/~3/qWdMMcUrCF8/greg-mannarino-the-fed-is-about-to-sell-you-another-massive-lie_07162020" TargetMode="External" /><Relationship Id="rId563" Type="http://schemas.openxmlformats.org/officeDocument/2006/relationships/hyperlink" Target="https://www.infowars.com/the-housing-crisis-of-2020-millions-of-americans-missed-their-last-rent-payments-and-tens-of-millions-could-soon-be-evicted" TargetMode="External" /><Relationship Id="rId564" Type="http://schemas.openxmlformats.org/officeDocument/2006/relationships/hyperlink" Target="https://rmx.news/article/article/v4-capitals-ask-for-direct-eu-recovery-funding" TargetMode="External" /><Relationship Id="rId565" Type="http://schemas.openxmlformats.org/officeDocument/2006/relationships/hyperlink" Target="https://www.wnd.com/2020/07/2-princeton-profs-cancel-culture-take-democrat/" TargetMode="External" /><Relationship Id="rId566" Type="http://schemas.openxmlformats.org/officeDocument/2006/relationships/hyperlink" Target="https://summit.news/2020/07/17/2015-video-shows-trump-denouncing-epsteins-pedo-island-as-an-absolute-cesspool/" TargetMode="External" /><Relationship Id="rId567" Type="http://schemas.openxmlformats.org/officeDocument/2006/relationships/hyperlink" Target="https://disrn.com/news/three-men-charged-with-murder-of-ahmaud-arbery-plead-not-guilty" TargetMode="External" /><Relationship Id="rId568" Type="http://schemas.openxmlformats.org/officeDocument/2006/relationships/hyperlink" Target="https://newswithviews.com/a-conservative-senator-with-guts" TargetMode="External" /><Relationship Id="rId569" Type="http://schemas.openxmlformats.org/officeDocument/2006/relationships/hyperlink" Target="https://www.zerohedge.com/political/aoc-backed-progressive-unseats-30-year-incumbent-ny-democratic-primary" TargetMode="External" /><Relationship Id="rId57" Type="http://schemas.openxmlformats.org/officeDocument/2006/relationships/header" Target="header21.xml" /><Relationship Id="rId570" Type="http://schemas.openxmlformats.org/officeDocument/2006/relationships/hyperlink" Target="https://summit.news/2020/07/17/as-violent-crime-in-new-york-soars-de-blasio-assigns-27-cops-to-protect-black-lives-matter-mural/" TargetMode="External" /><Relationship Id="rId571" Type="http://schemas.openxmlformats.org/officeDocument/2006/relationships/hyperlink" Target="http://feedproxy.google.com/~r/ihatethemedia/~3/hyQGUO77OrQ/black-student-at-texas-am-who-claimed-he-found-racist-notes-on-his-car-saying-the-nword-all-lives-matter-and-you-dont-belong-here-put-them-there-himself-campus-cops-say" TargetMode="External" /><Relationship Id="rId572" Type="http://schemas.openxmlformats.org/officeDocument/2006/relationships/hyperlink" Target="https://summit.news/2020/07/17/black-portland-cop-details-racist-abuse-from-white-leftist-protesters/" TargetMode="External" /><Relationship Id="rId573" Type="http://schemas.openxmlformats.org/officeDocument/2006/relationships/hyperlink" Target="https://www.wnd.com/2020/07/bystander-ends-mass-shooting-attack-taking-gunman/" TargetMode="External" /><Relationship Id="rId574" Type="http://schemas.openxmlformats.org/officeDocument/2006/relationships/hyperlink" Target="https://disrn.com/news/ca-boy-grows-breasts-after-being-given-estrogen-by-juvenile-hall-without-parents-consent" TargetMode="External" /><Relationship Id="rId575" Type="http://schemas.openxmlformats.org/officeDocument/2006/relationships/hyperlink" Target="https://disrn.com/news/chicago-mayor-lightfoot-calls-white-house-press-secretary-mcenany-a-karen" TargetMode="External" /><Relationship Id="rId576" Type="http://schemas.openxmlformats.org/officeDocument/2006/relationships/hyperlink" Target="https://www.infowars.com/christian-university-hits-new-york-times-with-10-million-defamation-suit" TargetMode="External" /><Relationship Id="rId577" Type="http://schemas.openxmlformats.org/officeDocument/2006/relationships/hyperlink" Target="https://www.themix.net/2020/07/chrissy-teigen-deletes-60k-tweets-after-being-named-on-epsteins-flight-log/" TargetMode="External" /><Relationship Id="rId578" Type="http://schemas.openxmlformats.org/officeDocument/2006/relationships/hyperlink" Target="https://collegebasketball.nbcsports.com/2020/07/17/college-hoops-coaches-move-to-eliminate-standardized-testing/" TargetMode="External" /><Relationship Id="rId579" Type="http://schemas.openxmlformats.org/officeDocument/2006/relationships/hyperlink" Target="https://newswithviews.com/democrats-rinos-pass-house-bill-to-disarm-local-cops-chiefs-of-police-association" TargetMode="External" /><Relationship Id="rId58" Type="http://schemas.openxmlformats.org/officeDocument/2006/relationships/footer" Target="footer21.xml" /><Relationship Id="rId580" Type="http://schemas.openxmlformats.org/officeDocument/2006/relationships/hyperlink" Target="https://www.jsonline.com/story/news/politics/2020/07/17/judge-throws-out-lawsuit-challenging-coronavirus-rules-across-wisconsin/5462321002/" TargetMode="External" /><Relationship Id="rId581" Type="http://schemas.openxmlformats.org/officeDocument/2006/relationships/hyperlink" Target="https://disrn.com/news/fl-health-officials-admit-man-who-died-in-motorcycle-accident-labeled-as-coronavirus-death" TargetMode="External" /><Relationship Id="rId582" Type="http://schemas.openxmlformats.org/officeDocument/2006/relationships/hyperlink" Target="https://pjmedia.com/culture/stephen-green/2020/07/17/florida-man-friday-shaq-to-the-rescue-and-the-sneaky-skinny-dipper-n658229" TargetMode="External" /><Relationship Id="rId583" Type="http://schemas.openxmlformats.org/officeDocument/2006/relationships/hyperlink" Target="https://reclaimthenet.org/fordham-student-tiananmen-david-dorn" TargetMode="External" /><Relationship Id="rId584" Type="http://schemas.openxmlformats.org/officeDocument/2006/relationships/hyperlink" Target="https://reclaimthenet.org/google-demonetize-coronavirus-conspiracies" TargetMode="External" /><Relationship Id="rId585" Type="http://schemas.openxmlformats.org/officeDocument/2006/relationships/hyperlink" Target="https://www.zerohedge.com/political/hydroxychloroquine-one-chart-you-need-see" TargetMode="External" /><Relationship Id="rId586" Type="http://schemas.openxmlformats.org/officeDocument/2006/relationships/hyperlink" Target="https://disrn.com/news/kanye-west-tweets-2020-with-picture-of-his-face-added-to-mount-rushmore" TargetMode="External" /><Relationship Id="rId587" Type="http://schemas.openxmlformats.org/officeDocument/2006/relationships/hyperlink" Target="https://disrn.com/news/man-who-allegedly-punched-nypd-chief-released-without-bail" TargetMode="External" /><Relationship Id="rId588" Type="http://schemas.openxmlformats.org/officeDocument/2006/relationships/hyperlink" Target="https://summit.news/2020/07/17/mayor-bill-de-blasio-celebrates-record-low-prison-population-as-shootings-soar-277/" TargetMode="External" /><Relationship Id="rId589" Type="http://schemas.openxmlformats.org/officeDocument/2006/relationships/hyperlink" Target="https://www.oregonlive.com/pacific-northwest-news/2020/07/move-oregons-border-petitioner-files-federal-lawsuit-in-quest-to-move-17-counties-to-greater-idaho.html" TargetMode="External" /><Relationship Id="rId59" Type="http://schemas.openxmlformats.org/officeDocument/2006/relationships/hyperlink" Target="https://advance.lexis.com/api/document?collection=news&amp;id=urn:contentItem:610K-SJM1-DY4H-K3X1-00000-00&amp;context=1519360" TargetMode="External" /><Relationship Id="rId590" Type="http://schemas.openxmlformats.org/officeDocument/2006/relationships/hyperlink" Target="https://www.zerohedge.com/geopolitical/nyt-interviews-4-twenty-somethings-who-claim-responsibility-twitter-hack" TargetMode="External" /><Relationship Id="rId591" Type="http://schemas.openxmlformats.org/officeDocument/2006/relationships/hyperlink" Target="https://disrn.com/news/pentagon-bans-confederate-flag-on-military-bases" TargetMode="External" /><Relationship Id="rId592" Type="http://schemas.openxmlformats.org/officeDocument/2006/relationships/hyperlink" Target="https://disrn.com/news/pompeo-denounces-ntys-marxist-1619-project-says-american-way-of-life-is-under-attack" TargetMode="External" /><Relationship Id="rId593" Type="http://schemas.openxmlformats.org/officeDocument/2006/relationships/hyperlink" Target="https://newswithviews.com/prepare-for-the-french-solution-in-november" TargetMode="External" /><Relationship Id="rId594" Type="http://schemas.openxmlformats.org/officeDocument/2006/relationships/hyperlink" Target="https://www.centralillinoisproud.com/news/state-news/pritzker-lawsuit-seeks-face-mask-order-for-illinois-schools/" TargetMode="External" /><Relationship Id="rId595" Type="http://schemas.openxmlformats.org/officeDocument/2006/relationships/hyperlink" Target="https://chicago.suntimes.com/2020/7/17/21328285/comed-criminal-charges-michael-madigan-documents" TargetMode="External" /><Relationship Id="rId596" Type="http://schemas.openxmlformats.org/officeDocument/2006/relationships/hyperlink" Target="http://feedproxy.google.com/~r/blacklistednews/hKxa/~3/A4qQgGxhzog/robots-taking-over-jobs-amid-pandemic-as-boston-dynamics-teaches-atlas-humanoid-to-do.html" TargetMode="External" /><Relationship Id="rId597" Type="http://schemas.openxmlformats.org/officeDocument/2006/relationships/hyperlink" Target="https://disrn.com/news/rockets-james-harden-blasted-for-wearing-pro-police-thin-blue-line-mask" TargetMode="External" /><Relationship Id="rId598" Type="http://schemas.openxmlformats.org/officeDocument/2006/relationships/hyperlink" Target="https://disrn.com/news/seattle-councilwoman-proposes-firing-white-police-officers-based-on-their-race" TargetMode="External" /><Relationship Id="rId599" Type="http://schemas.openxmlformats.org/officeDocument/2006/relationships/hyperlink" Target="https://disrn.com/news/senate-dems-unveil-350b-economic-justice-act-to-fight-systemic-racism" TargetMode="External" /><Relationship Id="rId6" Type="http://schemas.openxmlformats.org/officeDocument/2006/relationships/header" Target="header1.xml" /><Relationship Id="rId60" Type="http://schemas.openxmlformats.org/officeDocument/2006/relationships/image" Target="media/image6.png" /><Relationship Id="rId600" Type="http://schemas.openxmlformats.org/officeDocument/2006/relationships/hyperlink" Target="https://disrn.com/news/supreme-court-justice-ginsburg-being-treated-for-liver-cancer" TargetMode="External" /><Relationship Id="rId601" Type="http://schemas.openxmlformats.org/officeDocument/2006/relationships/hyperlink" Target="http://feedproxy.google.com/~r/SHTFplan/~3/jwrXUosfRiU/surprise-they-keep-lying-some-florida-labs-report-100-of-covid-19-tests-were-positive_07162020" TargetMode="External" /><Relationship Id="rId602" Type="http://schemas.openxmlformats.org/officeDocument/2006/relationships/hyperlink" Target="https://www.thecollegefix.com/uconn-student-government-leaders-resign-because-theyre-white" TargetMode="External" /><Relationship Id="rId603" Type="http://schemas.openxmlformats.org/officeDocument/2006/relationships/hyperlink" Target="https://summit.news/2020/07/17/university-to-mandate-race-and-ethnicity-course-for-all-students/" TargetMode="External" /><Relationship Id="rId604" Type="http://schemas.openxmlformats.org/officeDocument/2006/relationships/hyperlink" Target="https://summit.news/2020/07/17/video-boyfriend-desperately-tries-to-protect-his-girlfriend-as-couple-beaten-by-mob-inside-airport/" TargetMode="External" /><Relationship Id="rId605" Type="http://schemas.openxmlformats.org/officeDocument/2006/relationships/hyperlink" Target="https://ammo.com/articles/war-on-suburbs-how-hud-housing-policies-became-weapon-for-social-change" TargetMode="External" /><Relationship Id="rId606" Type="http://schemas.openxmlformats.org/officeDocument/2006/relationships/hyperlink" Target="https://reclaimthenet.org/warren-senators-letter-zuckerberg-fact-check-opinion" TargetMode="External" /><Relationship Id="rId607" Type="http://schemas.openxmlformats.org/officeDocument/2006/relationships/hyperlink" Target="https://www.corbettreport.com/gates" TargetMode="External" /><Relationship Id="rId608" Type="http://schemas.openxmlformats.org/officeDocument/2006/relationships/hyperlink" Target="https://www.cbc.ca/news/canada/toronto/fatal-haliburton-shooting-siu-1.5650761" TargetMode="External" /><Relationship Id="rId609" Type="http://schemas.openxmlformats.org/officeDocument/2006/relationships/hyperlink" Target="https://disrn.com/news/royal-canadian-navy-to-replace-seaman-rank-with-gender-neutral-term" TargetMode="External" /><Relationship Id="rId61" Type="http://schemas.openxmlformats.org/officeDocument/2006/relationships/hyperlink" Target="https://apnews.com/apf-entertainment" TargetMode="External" /><Relationship Id="rId610" Type="http://schemas.openxmlformats.org/officeDocument/2006/relationships/hyperlink" Target="https://www.breitbart.com/europe/2020/07/17/150-islamists-attempt-legal-returns-uk-jihadi-bride-court-decision/" TargetMode="External" /><Relationship Id="rId611" Type="http://schemas.openxmlformats.org/officeDocument/2006/relationships/hyperlink" Target="https://www.breitbart.com/europe/2020/07/17/berlin-district-government-video-promotes-antifa-is-love/" TargetMode="External" /><Relationship Id="rId612" Type="http://schemas.openxmlformats.org/officeDocument/2006/relationships/hyperlink" Target="https://rmx.news/article/article/pm-babis-still-cautious-about-eus-recovery-fund" TargetMode="External" /><Relationship Id="rId613" Type="http://schemas.openxmlformats.org/officeDocument/2006/relationships/hyperlink" Target="https://www.breitbart.com/middle-east/2020/07/16/death-to-jews-swastikas-on-jewish-gravesites-in-europe/" TargetMode="External" /><Relationship Id="rId614" Type="http://schemas.openxmlformats.org/officeDocument/2006/relationships/hyperlink" Target="https://www.breitbart.com/europe/2020/07/17/head-germany-largest-newspaper-vows-no-more-interviews-populist-afd/" TargetMode="External" /><Relationship Id="rId615" Type="http://schemas.openxmlformats.org/officeDocument/2006/relationships/hyperlink" Target="https://rmx.news/article/article/important-and-tough-negotiations-ahead-pm-orban-says-on-his-way-to-eu-summit" TargetMode="External" /><Relationship Id="rId616" Type="http://schemas.openxmlformats.org/officeDocument/2006/relationships/hyperlink" Target="https://www.breitbart.com/europe/2020/07/17/leftist-anger-statue-british-icon-clive-of-india-survives-campaign-removal/" TargetMode="External" /><Relationship Id="rId617" Type="http://schemas.openxmlformats.org/officeDocument/2006/relationships/hyperlink" Target="https://rmx.news/article/article/new-round-of-eu-us-trade-war-looms-large" TargetMode="External" /><Relationship Id="rId618" Type="http://schemas.openxmlformats.org/officeDocument/2006/relationships/hyperlink" Target="https://www.cbc.ca/news/canada/montreal/redpath-mcgill-researchers-germany-identify-ichthyosaurs-1.5653369" TargetMode="External" /><Relationship Id="rId619" Type="http://schemas.openxmlformats.org/officeDocument/2006/relationships/hyperlink" Target="https://rmx.news/article/article/morawiecki-europe-must-stand-with-the-us-in-terms-of-5g-technology" TargetMode="External" /><Relationship Id="rId62" Type="http://schemas.openxmlformats.org/officeDocument/2006/relationships/header" Target="header22.xml" /><Relationship Id="rId620" Type="http://schemas.openxmlformats.org/officeDocument/2006/relationships/hyperlink" Target="https://rmx.news/article/article/report-the-vast-majority-of-old-eu-states-benefited-from-the-eus-expansion-in-2004" TargetMode="External" /><Relationship Id="rId621" Type="http://schemas.openxmlformats.org/officeDocument/2006/relationships/hyperlink" Target="https://rmx.news/article/article/romanian-senate-approves-quarantine-law" TargetMode="External" /><Relationship Id="rId622" Type="http://schemas.openxmlformats.org/officeDocument/2006/relationships/hyperlink" Target="https://rmx.news/article/article/survey-finds-czechs-satisfaction-with-the-eu-drops-by-ten-percent-in-a-year" TargetMode="External" /><Relationship Id="rId623" Type="http://schemas.openxmlformats.org/officeDocument/2006/relationships/hyperlink" Target="https://www.infowars.com/uk-health-minister-calls-for-urgent-review-after-scientists-expose-exaggerated-covid-19-death-toll" TargetMode="External" /><Relationship Id="rId624" Type="http://schemas.openxmlformats.org/officeDocument/2006/relationships/hyperlink" Target="https://reclaimthenet.org/ofcom-evidence-regulate-online-video-services" TargetMode="External" /><Relationship Id="rId625" Type="http://schemas.openxmlformats.org/officeDocument/2006/relationships/hyperlink" Target="https://reclaimthenet.org/swimsuit-contest-winner-loses-title-after-all-lives-matter-post" TargetMode="External" /><Relationship Id="rId626" Type="http://schemas.openxmlformats.org/officeDocument/2006/relationships/hyperlink" Target="https://www.breitbart.com/europe/2020/07/16/supreme-court-rules-paedophile-hunting-not-breach-privacy/" TargetMode="External" /><Relationship Id="rId627" Type="http://schemas.openxmlformats.org/officeDocument/2006/relationships/hyperlink" Target="https://summit.news/2020/07/17/video-uk-thought-police-pay-man-home-visit-over-offensive-facebook-comments/" TargetMode="External" /><Relationship Id="rId628" Type="http://schemas.openxmlformats.org/officeDocument/2006/relationships/hyperlink" Target="http://carolineglick.com/israel-and-the-sino-iranian-alliance" TargetMode="External" /><Relationship Id="rId629" Type="http://schemas.openxmlformats.org/officeDocument/2006/relationships/hyperlink" Target="https://greekcitytimes.com/2020/07/17/where-icons-and-holy-relics-from-hagia-sophia-will-be-transported/" TargetMode="External" /><Relationship Id="rId63" Type="http://schemas.openxmlformats.org/officeDocument/2006/relationships/header" Target="header23.xml" /><Relationship Id="rId630" Type="http://schemas.openxmlformats.org/officeDocument/2006/relationships/hyperlink" Target="https://strategypage.com/htmw/htintel/articles/20200714.aspx" TargetMode="External" /><Relationship Id="rId631" Type="http://schemas.openxmlformats.org/officeDocument/2006/relationships/hyperlink" Target="https://www.reuters.com/article/us-amazon-com-india-idUSKCN24H1TY" TargetMode="External" /><Relationship Id="rId632" Type="http://schemas.openxmlformats.org/officeDocument/2006/relationships/hyperlink" Target="https://disrn.com/news/22-nigerian-christians-killed-thousands-displaced-in-3-days-of-horrific-raids-from-fulani-militants" TargetMode="External" /><Relationship Id="rId633" Type="http://schemas.openxmlformats.org/officeDocument/2006/relationships/hyperlink" Target="https://reclaimthenet.org/gates-digital-id-vaccine-record-and-payments-system-tested-in-africa" TargetMode="External" /><Relationship Id="rId634" Type="http://schemas.openxmlformats.org/officeDocument/2006/relationships/hyperlink" Target="https://lovinmalta.com/news/boat-carrying-63-migrants-rescued-and-brought-into-malta-earlier-today/" TargetMode="External" /><Relationship Id="rId635" Type="http://schemas.openxmlformats.org/officeDocument/2006/relationships/hyperlink" Target="http://feedproxy.google.com/~r/ihatethemedia/~3/u2gAO1XHjQ4/hollywoods-identity-crisis-actors-writers-and-producers-warn-of-reverse-racism-in-the-film-industry-which-has-created-a-toxic-climate-for-anyone-who-is-a-white-middleage-man" TargetMode="External" /><Relationship Id="rId636" Type="http://schemas.openxmlformats.org/officeDocument/2006/relationships/hyperlink" Target="https://disrn.com/news/not-the-bee-news-outlet-calls-the-statement-only-females-get-cervical-cancer-a-disgustingly-transphobic-lie" TargetMode="External" /><Relationship Id="rId637" Type="http://schemas.openxmlformats.org/officeDocument/2006/relationships/hyperlink" Target="https://disrn.com/news/progressive-christian-author-matthew-paul-turner-comes-out-as-gay-announces-divorce" TargetMode="External" /><Relationship Id="rId638" Type="http://schemas.openxmlformats.org/officeDocument/2006/relationships/hyperlink" Target="http://feedproxy.google.com/~r/blacklistednews/hKxa/~3/CycLdIcGspI/the-global-oligarchs-have-merged-with-the-global.html" TargetMode="External" /><Relationship Id="rId639" Type="http://schemas.openxmlformats.org/officeDocument/2006/relationships/hyperlink" Target="https://www.infowars.com/united-kingdom-cervical-cancer-charity-rejects-onlyfemalesgetcervicalcancer-hashtag" TargetMode="External" /><Relationship Id="rId64" Type="http://schemas.openxmlformats.org/officeDocument/2006/relationships/footer" Target="footer22.xml" /><Relationship Id="rId640" Type="http://schemas.openxmlformats.org/officeDocument/2006/relationships/hyperlink" Target="https://www.infowars.com/university-to-mandate-race-and-ethnicity-course-for-all-students" TargetMode="External" /><Relationship Id="rId641" Type="http://schemas.openxmlformats.org/officeDocument/2006/relationships/hyperlink" Target="https://www.infowars.com/weve-seen-this-happening-all-over-the-country-statue-of-jesus-beheaded-inside-florida-church-in-alleged-hate-crime" TargetMode="External" /><Relationship Id="rId642" Type="http://schemas.openxmlformats.org/officeDocument/2006/relationships/hyperlink" Target="https://summit.news/2020/07/17/beyond-masks-this-portable-head-pod-could-be-your-future/" TargetMode="External" /><Relationship Id="rId643" Type="http://schemas.openxmlformats.org/officeDocument/2006/relationships/hyperlink" Target="https://www.foxnews.com/media/san-francisco-hotels-for-homeless-absolute-disaster.amp" TargetMode="External" /><Relationship Id="rId644" Type="http://schemas.openxmlformats.org/officeDocument/2006/relationships/header" Target="header133.xml" /><Relationship Id="rId645" Type="http://schemas.openxmlformats.org/officeDocument/2006/relationships/header" Target="header134.xml" /><Relationship Id="rId646" Type="http://schemas.openxmlformats.org/officeDocument/2006/relationships/footer" Target="footer133.xml" /><Relationship Id="rId647" Type="http://schemas.openxmlformats.org/officeDocument/2006/relationships/footer" Target="footer134.xml" /><Relationship Id="rId648" Type="http://schemas.openxmlformats.org/officeDocument/2006/relationships/header" Target="header135.xml" /><Relationship Id="rId649" Type="http://schemas.openxmlformats.org/officeDocument/2006/relationships/footer" Target="footer135.xml" /><Relationship Id="rId65" Type="http://schemas.openxmlformats.org/officeDocument/2006/relationships/footer" Target="footer23.xml" /><Relationship Id="rId650" Type="http://schemas.openxmlformats.org/officeDocument/2006/relationships/hyperlink" Target="https://advance.lexis.com/api/document?collection=news&amp;id=urn:contentItem:602C-W641-JCMN-Y046-00000-00&amp;context=1519360" TargetMode="External" /><Relationship Id="rId651" Type="http://schemas.openxmlformats.org/officeDocument/2006/relationships/hyperlink" Target="http://www.businessinsider.com" TargetMode="External" /><Relationship Id="rId652" Type="http://schemas.openxmlformats.org/officeDocument/2006/relationships/hyperlink" Target="https://www.businessinsider.com/?hprecirc-bullet" TargetMode="External" /><Relationship Id="rId653" Type="http://schemas.openxmlformats.org/officeDocument/2006/relationships/hyperlink" Target="https://www.insider.com/four-minneapolis-police-officers-criminal-charges-george-floyd-death-2020-6" TargetMode="External" /><Relationship Id="rId654" Type="http://schemas.openxmlformats.org/officeDocument/2006/relationships/hyperlink" Target="https://twitter.com/mims/statuses/1268301020058144769?ref_src=twsrc%5Etfw" TargetMode="External" /><Relationship Id="rId655" Type="http://schemas.openxmlformats.org/officeDocument/2006/relationships/hyperlink" Target="https://nypost.com/2020/06/03/social-media-cracks-down-on-posts-mocking-george-floyds-death/" TargetMode="External" /><Relationship Id="rId656" Type="http://schemas.openxmlformats.org/officeDocument/2006/relationships/hyperlink" Target="https://thetab.com/uk/2020/06/01/police-arrest-teenagers-for-mocking-george-floyd-death-in-viral-photo-159557" TargetMode="External" /><Relationship Id="rId657" Type="http://schemas.openxmlformats.org/officeDocument/2006/relationships/hyperlink" Target="https://thetab.com/uk/warwick/2020/05/31/warwick-university-investigating-teenagers-for-photo-mocking-george-floyd-37070" TargetMode="External" /><Relationship Id="rId658" Type="http://schemas.openxmlformats.org/officeDocument/2006/relationships/hyperlink" Target="https://www.thecourier.co.uk/fp/news/local/fife/1349786/fife-man-arrested-for-sick-image-mocking-death-of-george-floyd/" TargetMode="External" /><Relationship Id="rId659" Type="http://schemas.openxmlformats.org/officeDocument/2006/relationships/hyperlink" Target="https://www.businessinsider.com/jesse-watters-baselessly-speculates-george-floyds-death-was-a-hit-2020-6?r=US&amp;#38;IR=TIR=T" TargetMode="External" /><Relationship Id="rId66" Type="http://schemas.openxmlformats.org/officeDocument/2006/relationships/header" Target="header24.xml" /><Relationship Id="rId660" Type="http://schemas.openxmlformats.org/officeDocument/2006/relationships/hyperlink" Target="https://www.businessinsider.com/trump-contradicting-cdc-on-definition-tear-gas-used-on-protesters-2020-6?r=US&amp;#38;IR=TIR=T" TargetMode="External" /><Relationship Id="rId661" Type="http://schemas.openxmlformats.org/officeDocument/2006/relationships/hyperlink" Target="https://www.businessinsider.com/3-boogaloo-men-terror-charges-george-floyd-protest-riot-conspiracy-2020-6?r=US&amp;#38;IR=TIR=T" TargetMode="External" /><Relationship Id="rId662" Type="http://schemas.openxmlformats.org/officeDocument/2006/relationships/hyperlink" Target="https://www.businessinsider.com/george-floyd-challenge-banned-facebook-instagram-tiktok-twitter-2020-6" TargetMode="External" /><Relationship Id="rId663" Type="http://schemas.openxmlformats.org/officeDocument/2006/relationships/header" Target="header136.xml" /><Relationship Id="rId664" Type="http://schemas.openxmlformats.org/officeDocument/2006/relationships/header" Target="header137.xml" /><Relationship Id="rId665" Type="http://schemas.openxmlformats.org/officeDocument/2006/relationships/footer" Target="footer136.xml" /><Relationship Id="rId666" Type="http://schemas.openxmlformats.org/officeDocument/2006/relationships/footer" Target="footer137.xml" /><Relationship Id="rId667" Type="http://schemas.openxmlformats.org/officeDocument/2006/relationships/header" Target="header138.xml" /><Relationship Id="rId668" Type="http://schemas.openxmlformats.org/officeDocument/2006/relationships/footer" Target="footer138.xml" /><Relationship Id="rId669" Type="http://schemas.openxmlformats.org/officeDocument/2006/relationships/hyperlink" Target="https://advance.lexis.com/api/document?collection=news&amp;id=urn:contentItem:609K-GFD1-F03R-N1BH-00000-00&amp;context=1519360" TargetMode="External" /><Relationship Id="rId67" Type="http://schemas.openxmlformats.org/officeDocument/2006/relationships/footer" Target="footer24.xml" /><Relationship Id="rId670" Type="http://schemas.openxmlformats.org/officeDocument/2006/relationships/hyperlink" Target="https://www.zerohedge.com/personal-finance/12-million-bail-man-who-struck-protesters-blocking-highway" TargetMode="External" /><Relationship Id="rId671" Type="http://schemas.openxmlformats.org/officeDocument/2006/relationships/hyperlink" Target="https://www.thegatewaypundit.com/2020/07/always-within-24-48-hours-attorney-sidney-powell-says-judge-sullivan-refuses-sign-circuit-court-mandate-end-general-flynn-case-2-weeks-video/" TargetMode="External" /><Relationship Id="rId672" Type="http://schemas.openxmlformats.org/officeDocument/2006/relationships/hyperlink" Target="https://www.thegatewaypundit.com/2020/07/antifa-posting-videos-social-media-smash-windshields-assault-drivers-will-not-obey-street-protests/" TargetMode="External" /><Relationship Id="rId673" Type="http://schemas.openxmlformats.org/officeDocument/2006/relationships/hyperlink" Target="https://www.zerohedge.com/political/georgia-governor-declares-state-emergency-deploys-national-guard-due-atlanta-chaos" TargetMode="External" /><Relationship Id="rId674" Type="http://schemas.openxmlformats.org/officeDocument/2006/relationships/hyperlink" Target="https://disrn.com/news/atlanta-mayor-bottoms-blames-president-trump-for-the-murder-of-8-year-old-secoriea-turner" TargetMode="External" /><Relationship Id="rId675" Type="http://schemas.openxmlformats.org/officeDocument/2006/relationships/hyperlink" Target="https://www.thegatewaypundit.com/2020/07/black-lives-matter-leader-toronto-believes-white-people-subhuman-calls-genetic-defects-begs-allah-help-not-kill-white-folks/" TargetMode="External" /><Relationship Id="rId676" Type="http://schemas.openxmlformats.org/officeDocument/2006/relationships/hyperlink" Target="https://www.thegatewaypundit.com/2020/07/black-lives-matter-goon-punches-black-trump-supporter-face-gets-arrested-dc-police-video/" TargetMode="External" /><Relationship Id="rId677" Type="http://schemas.openxmlformats.org/officeDocument/2006/relationships/hyperlink" Target="https://disrn.com/news/bubba-wallace-signs-endorsement-deal-with-audio-tech-company-beats-by-dre" TargetMode="External" /><Relationship Id="rId678" Type="http://schemas.openxmlformats.org/officeDocument/2006/relationships/hyperlink" Target="https://summit.news/2020/07/07/california-faculty-demands-free-studies-for-all-black-students-charges-that-education-is-grounded-in-white-supremacism/" TargetMode="External" /><Relationship Id="rId679" Type="http://schemas.openxmlformats.org/officeDocument/2006/relationships/hyperlink" Target="http://carolineglick.com/edward-said-prophet-of-political-violence-in-america" TargetMode="External" /><Relationship Id="rId68" Type="http://schemas.openxmlformats.org/officeDocument/2006/relationships/hyperlink" Target="https://advance.lexis.com/api/document?collection=news&amp;id=urn:contentItem:61CF-S4T1-F11P-X4RV-00000-00&amp;context=1519360" TargetMode="External" /><Relationship Id="rId680" Type="http://schemas.openxmlformats.org/officeDocument/2006/relationships/hyperlink" Target="https://summit.news/2020/07/07/cnns-don-lemon-claims-black-on-black-violence-has-nothing-to-do-with-black-lives-matter/" TargetMode="External" /><Relationship Id="rId681" Type="http://schemas.openxmlformats.org/officeDocument/2006/relationships/hyperlink" Target="https://apnews.com/c6ab9707e744352b0bebe47b054c1bd9" TargetMode="External" /><Relationship Id="rId682" Type="http://schemas.openxmlformats.org/officeDocument/2006/relationships/hyperlink" Target="https://www.thecollegefix.com/complete-vindication-appeals-court-reinstates-anti-male-bias-lawsuit-against-oberlin" TargetMode="External" /><Relationship Id="rId683" Type="http://schemas.openxmlformats.org/officeDocument/2006/relationships/hyperlink" Target="https://reclaimthenet.org/dnc-facebook-misinformation" TargetMode="External" /><Relationship Id="rId684" Type="http://schemas.openxmlformats.org/officeDocument/2006/relationships/hyperlink" Target="https://www.zerohedge.com/geopolitical/white-house-looking-banning-tiktok-pompeo-says" TargetMode="External" /><Relationship Id="rId685" Type="http://schemas.openxmlformats.org/officeDocument/2006/relationships/hyperlink" Target="https://www.thegatewaypundit.com/2020/07/exclusive-doj-fbi-claim-cannot-provide-documents-related-seth-rich-clinton-emails-2020-election/" TargetMode="External" /><Relationship Id="rId686" Type="http://schemas.openxmlformats.org/officeDocument/2006/relationships/hyperlink" Target="https://www.zerohedge.com/political/ghislaine-should-be-suicide-watch-former-mdc-warden" TargetMode="External" /><Relationship Id="rId687" Type="http://schemas.openxmlformats.org/officeDocument/2006/relationships/hyperlink" Target="https://www.zerohedge.com/political/ghislaine-maxwell-goes-posh-hideout-covid-stricken-third-world-country-jail-conditions" TargetMode="External" /><Relationship Id="rId688" Type="http://schemas.openxmlformats.org/officeDocument/2006/relationships/hyperlink" Target="https://summit.news/2020/07/07/ghislaine-maxwell-has-dead-womans-switch-secret-sex-tapes-in-her-possession/" TargetMode="External" /><Relationship Id="rId689" Type="http://schemas.openxmlformats.org/officeDocument/2006/relationships/hyperlink" Target="https://www.infowars.com/grassley-the-deep-state-is-so-deep-its-people-get-away-with-political-crimes" TargetMode="External" /><Relationship Id="rId69" Type="http://schemas.openxmlformats.org/officeDocument/2006/relationships/image" Target="media/image7.png" /><Relationship Id="rId690" Type="http://schemas.openxmlformats.org/officeDocument/2006/relationships/hyperlink" Target="https://disrn.com/news/house-dems-include-removal-of-confederate-statues-in-federal-funding-bill" TargetMode="External" /><Relationship Id="rId691" Type="http://schemas.openxmlformats.org/officeDocument/2006/relationships/hyperlink" Target="https://www.zerohedge.com/geopolitical/how-one-local-karen-nearly-alerted-ghislaine-maxwell-her-impending-arrest-calling-cops" TargetMode="External" /><Relationship Id="rId692" Type="http://schemas.openxmlformats.org/officeDocument/2006/relationships/hyperlink" Target="https://disrn.com/news/kayleigh-mcenany-slams-reporters-for-not-asking-one-question-about-the-deaths-over-july-4th-weekend" TargetMode="External" /><Relationship Id="rId693" Type="http://schemas.openxmlformats.org/officeDocument/2006/relationships/hyperlink" Target="https://disrn.com/news/liberals-are-reserving-tickets-to-trumps-nh-rally-hoping-to-make-the-venue-appear-empty" TargetMode="External" /><Relationship Id="rId694" Type="http://schemas.openxmlformats.org/officeDocument/2006/relationships/hyperlink" Target="https://disrn.com/news/museum-says-iconic-general-lee-car-from-the-dukes-of-hazzard-wont-change-amidst-protests" TargetMode="External" /><Relationship Id="rId695" Type="http://schemas.openxmlformats.org/officeDocument/2006/relationships/hyperlink" Target="https://www.zerohedge.com/political/nearly-half-fbi-counterintelligence-investigations-china-related-wray" TargetMode="External" /><Relationship Id="rId696" Type="http://schemas.openxmlformats.org/officeDocument/2006/relationships/hyperlink" Target="https://www.thegatewaypundit.com/2020/07/new-wh-conducting-leak-investigation-told-ny-times-russian-taliban-bounty-intel-narrowed-10-possible-people/" TargetMode="External" /><Relationship Id="rId697" Type="http://schemas.openxmlformats.org/officeDocument/2006/relationships/hyperlink" Target="https://pjmedia.com/culture/tyler-o-neil/2020/07/07/nfl-star-posts-fake-hitler-quote-claiming-negroes-are-the-real-children-of-israel-n611794" TargetMode="External" /><Relationship Id="rId698" Type="http://schemas.openxmlformats.org/officeDocument/2006/relationships/hyperlink" Target="https://www.zerohedge.com/political/ohio-town-proclaims-itself-statuary-sanctuary-city-outcast-historical-figures" TargetMode="External" /><Relationship Id="rId699" Type="http://schemas.openxmlformats.org/officeDocument/2006/relationships/hyperlink" Target="https://disrn.com/news/oklahoma-state-university-football-coach-takes-1-million-pay-cut-for-wearing-conservative-news-t-shirt" TargetMode="External" /><Relationship Id="rId7" Type="http://schemas.openxmlformats.org/officeDocument/2006/relationships/header" Target="header2.xml" /><Relationship Id="rId70" Type="http://schemas.openxmlformats.org/officeDocument/2006/relationships/hyperlink" Target="https://www.timesofisrael.com" TargetMode="External" /><Relationship Id="rId700" Type="http://schemas.openxmlformats.org/officeDocument/2006/relationships/hyperlink" Target="https://pjmedia.com/election/jeff-reynolds/2020/07/07/oregon-school-districts-say-white-people-should-vote-democrat-to-be-less-racist-may-have-broken-the-law-n612452" TargetMode="External" /><Relationship Id="rId701" Type="http://schemas.openxmlformats.org/officeDocument/2006/relationships/hyperlink" Target="https://www.thegatewaypundit.com/2020/07/radical-democrat-rep-ilhan-omar-calls-dismantling-us-economy-political-systems-video/" TargetMode="External" /><Relationship Id="rId702" Type="http://schemas.openxmlformats.org/officeDocument/2006/relationships/hyperlink" Target="https://www.thegatewaypundit.com/2020/07/seven-antifa-terrorists-arrested-federal-charges-weekend-carnage-portland/" TargetMode="External" /><Relationship Id="rId703" Type="http://schemas.openxmlformats.org/officeDocument/2006/relationships/hyperlink" Target="https://www.thegatewaypundit.com/2020/07/take-thomas-jeffersons-descendant-wants-founding-fathers-dc-memorial-razed/" TargetMode="External" /><Relationship Id="rId704" Type="http://schemas.openxmlformats.org/officeDocument/2006/relationships/hyperlink" Target="https://www.zerohedge.com/political/teachers-scared-after-all-florida-schools-ordered-reopen-august" TargetMode="External" /><Relationship Id="rId705" Type="http://schemas.openxmlformats.org/officeDocument/2006/relationships/hyperlink" Target="https://www.thegatewaypundit.com/2020/07/texas-state-fair-cancelled-first-time-since-wwii-due-coronavirus/" TargetMode="External" /><Relationship Id="rId706" Type="http://schemas.openxmlformats.org/officeDocument/2006/relationships/hyperlink" Target="http://feedproxy.google.com/~r/SHTFplan/~3/WLqeDiu6aVk/the-second-wave-is-here-as-expected-bill-gates-says-this-one-will-get-our-attention_07062020" TargetMode="External" /><Relationship Id="rId707" Type="http://schemas.openxmlformats.org/officeDocument/2006/relationships/hyperlink" Target="https://articles.mercola.com/sites/articles/archive/2020/07/07/end-water-fluoridation.aspx" TargetMode="External" /><Relationship Id="rId708" Type="http://schemas.openxmlformats.org/officeDocument/2006/relationships/hyperlink" Target="https://newswithviews.com/trumps-july-4th-birthday-gift-to-america" TargetMode="External" /><Relationship Id="rId709" Type="http://schemas.openxmlformats.org/officeDocument/2006/relationships/hyperlink" Target="https://www.wnd.com/2020/07/tucker-carlson-can-left-lead-nation-hates/" TargetMode="External" /><Relationship Id="rId71" Type="http://schemas.openxmlformats.org/officeDocument/2006/relationships/hyperlink" Target="http://imgs.syndigate.info/488/1468/74/160629661831.jpeg" TargetMode="External" /><Relationship Id="rId710" Type="http://schemas.openxmlformats.org/officeDocument/2006/relationships/hyperlink" Target="https://summit.news/2020/07/07/university-researcher-forced-out-for-highlighting-facts-showing-no-racial-bias-in-police-shootings/" TargetMode="External" /><Relationship Id="rId711" Type="http://schemas.openxmlformats.org/officeDocument/2006/relationships/hyperlink" Target="https://www.zerohedge.com/political/violent-crime-surging-dramatically-major-cities-all-over-america" TargetMode="External" /><Relationship Id="rId712" Type="http://schemas.openxmlformats.org/officeDocument/2006/relationships/hyperlink" Target="https://disrn.com/news/white-house-says-us-has-formally-pulled-out-of-the-world-health-organization" TargetMode="External" /><Relationship Id="rId713" Type="http://schemas.openxmlformats.org/officeDocument/2006/relationships/hyperlink" Target="https://newswithviews.com/why-is-the-deep-state-intent-on-killing-roger-stone" TargetMode="External" /><Relationship Id="rId714" Type="http://schemas.openxmlformats.org/officeDocument/2006/relationships/hyperlink" Target="https://www.thegatewaypundit.com/2020/07/wtf-couple-painted-black-lives-matter-lettering-california-street-charged-hate-crime/" TargetMode="External" /><Relationship Id="rId715" Type="http://schemas.openxmlformats.org/officeDocument/2006/relationships/hyperlink" Target="https://disrn.com/news/site-of-canadian-memorial-to-victims-of-communism-defaced" TargetMode="External" /><Relationship Id="rId716" Type="http://schemas.openxmlformats.org/officeDocument/2006/relationships/hyperlink" Target="https://www.breitbart.com/europe/2020/07/07/wales-announces-black-lives-matter-audit-statues-street-names/" TargetMode="External" /><Relationship Id="rId717" Type="http://schemas.openxmlformats.org/officeDocument/2006/relationships/hyperlink" Target="https://rmx.news/article/article/cardinal-duka-is-tearing-down-statues-the-end-of-our-christian-civilization" TargetMode="External" /><Relationship Id="rId718" Type="http://schemas.openxmlformats.org/officeDocument/2006/relationships/hyperlink" Target="https://rmx.news/article/article/central-europe-is-becoming-wealthier-than-italy-and-spain-due-to-pandemic" TargetMode="External" /><Relationship Id="rId719" Type="http://schemas.openxmlformats.org/officeDocument/2006/relationships/hyperlink" Target="https://www.zerohedge.com/markets/deutsche-bank-slapped-150-million-fine-over-jeffery-epstein" TargetMode="External" /><Relationship Id="rId72" Type="http://schemas.openxmlformats.org/officeDocument/2006/relationships/header" Target="header25.xml" /><Relationship Id="rId720" Type="http://schemas.openxmlformats.org/officeDocument/2006/relationships/hyperlink" Target="https://reclaimthenet.org/eu-banks-tips-pepsi-payment-processors" TargetMode="External" /><Relationship Id="rId721" Type="http://schemas.openxmlformats.org/officeDocument/2006/relationships/hyperlink" Target="https://www.breitbart.com/europe/2020/07/07/far-left-italian-antifa-terrorist-bombing-suspect-arrested-france/" TargetMode="External" /><Relationship Id="rId722" Type="http://schemas.openxmlformats.org/officeDocument/2006/relationships/hyperlink" Target="https://rmx.news/article/article/four-european-countries-tighten-restrictions-on-czech-visitors" TargetMode="External" /><Relationship Id="rId723" Type="http://schemas.openxmlformats.org/officeDocument/2006/relationships/hyperlink" Target="https://rmx.news/article/article/germany-demands-a-strong-response-from-the-eu-against-us-sanctions-on-nord-stream-2" TargetMode="External" /><Relationship Id="rId724" Type="http://schemas.openxmlformats.org/officeDocument/2006/relationships/hyperlink" Target="https://rmx.news/article/article/hungarian-retail-trade-falls-in-may-but-shows-signs-of-recovery" TargetMode="External" /><Relationship Id="rId725" Type="http://schemas.openxmlformats.org/officeDocument/2006/relationships/hyperlink" Target="https://www.gatestoneinstitute.org/16126/austria-free-speech" TargetMode="External" /><Relationship Id="rId726" Type="http://schemas.openxmlformats.org/officeDocument/2006/relationships/hyperlink" Target="https://rmx.news/article/article/two-candidates-and-two-separate-tv-debates" TargetMode="External" /><Relationship Id="rId727" Type="http://schemas.openxmlformats.org/officeDocument/2006/relationships/hyperlink" Target="https://reclaimthenet.org/uk-anti-hate-group-sets-its-sights-on-medical-misinformation-online" TargetMode="External" /><Relationship Id="rId728" Type="http://schemas.openxmlformats.org/officeDocument/2006/relationships/hyperlink" Target="https://reclaimthenet.org/uk-broadcasters-fake-news-law-google-facebook" TargetMode="External" /><Relationship Id="rId729" Type="http://schemas.openxmlformats.org/officeDocument/2006/relationships/hyperlink" Target="https://www.breitbart.com/europe/2020/07/07/racist-drivel-conservative-mp-cancels-bbc-licence-racism-against-white-women/" TargetMode="External" /><Relationship Id="rId73" Type="http://schemas.openxmlformats.org/officeDocument/2006/relationships/header" Target="header26.xml" /><Relationship Id="rId730" Type="http://schemas.openxmlformats.org/officeDocument/2006/relationships/hyperlink" Target="https://www.breitbart.com/europe/2020/07/07/7-7-london-remembers-52-dead-killed-15-years-ago-today-in-2005-islamist-terrorist-attack/" TargetMode="External" /><Relationship Id="rId731" Type="http://schemas.openxmlformats.org/officeDocument/2006/relationships/hyperlink" Target="https://www.breitbart.com/europe/2020/07/07/police-investigation-into-slave-labour-coronavirus-hotspot-leicester/" TargetMode="External" /><Relationship Id="rId732" Type="http://schemas.openxmlformats.org/officeDocument/2006/relationships/hyperlink" Target="https://www.zerohedge.com/geopolitical/iran-sees-6th-deadly-mystery-explosion-weeks-industrial-zone-near-tehran" TargetMode="External" /><Relationship Id="rId733" Type="http://schemas.openxmlformats.org/officeDocument/2006/relationships/hyperlink" Target="https://www.deccanherald.com/science-and-environment/new-species-of-fan-throated-lizard-discovered-in-northern-karnataka-858180.html" TargetMode="External" /><Relationship Id="rId734" Type="http://schemas.openxmlformats.org/officeDocument/2006/relationships/hyperlink" Target="http://feedproxy.google.com/~r/blacklistednews/hKxa/~3/lZHPA19ajwk/behind-chinas-takeover-of-hong-kong-the-pearl-river-delta.html" TargetMode="External" /><Relationship Id="rId735" Type="http://schemas.openxmlformats.org/officeDocument/2006/relationships/hyperlink" Target="https://reclaimthenet.org/chinese-communist-party-critic-xu-zhangrun-arrested" TargetMode="External" /><Relationship Id="rId736" Type="http://schemas.openxmlformats.org/officeDocument/2006/relationships/hyperlink" Target="https://summit.news/2020/07/07/cotton-woke-left-allowing-evil-china-to-get-away-with-forced-abortion-concentration-camps/" TargetMode="External" /><Relationship Id="rId737" Type="http://schemas.openxmlformats.org/officeDocument/2006/relationships/hyperlink" Target="https://reclaimthenet.org/hong-kong-publishers-are-already-self-censoring" TargetMode="External" /><Relationship Id="rId738" Type="http://schemas.openxmlformats.org/officeDocument/2006/relationships/hyperlink" Target="https://rmx.news/article/article/mercedes-recalls-over-660-000-cars-in-china-over-oil-leak" TargetMode="External" /><Relationship Id="rId739" Type="http://schemas.openxmlformats.org/officeDocument/2006/relationships/hyperlink" Target="https://www.infowars.com/worldwide-population-being-tortured-in-deep-state-psyop" TargetMode="External" /><Relationship Id="rId74" Type="http://schemas.openxmlformats.org/officeDocument/2006/relationships/footer" Target="footer25.xml" /><Relationship Id="rId740" Type="http://schemas.openxmlformats.org/officeDocument/2006/relationships/hyperlink" Target="https://www.breitbart.com/europe/2020/07/07/british-falklands-war-hero-shot-dead-farm-armed-raiders/" TargetMode="External" /><Relationship Id="rId741" Type="http://schemas.openxmlformats.org/officeDocument/2006/relationships/hyperlink" Target="https://www.breitbart.com/europe/2020/07/07/denmark-mulls-stripping-syrians-refugee-status-so-they-can-return/" TargetMode="External" /><Relationship Id="rId742" Type="http://schemas.openxmlformats.org/officeDocument/2006/relationships/hyperlink" Target="https://www.breitbart.com/europe/2020/07/07/one-dead-three-injured-afghan-migrant-stabbing-rampage/" TargetMode="External" /><Relationship Id="rId743" Type="http://schemas.openxmlformats.org/officeDocument/2006/relationships/hyperlink" Target="https://www.sfgate.com/news/article/Police-find-211-migrants-crammed-in-truck-in-15391047.php" TargetMode="External" /><Relationship Id="rId744" Type="http://schemas.openxmlformats.org/officeDocument/2006/relationships/hyperlink" Target="https://www.bbc.com/news/uk-england-kent-53328397" TargetMode="External" /><Relationship Id="rId745" Type="http://schemas.openxmlformats.org/officeDocument/2006/relationships/hyperlink" Target="https://summit.news/2020/07/07/150-top-intellectuals-sign-open-letter-decrying-cancel-culture/" TargetMode="External" /><Relationship Id="rId746" Type="http://schemas.openxmlformats.org/officeDocument/2006/relationships/hyperlink" Target="https://www.thegatewaypundit.com/2020/07/angry-lesbians-release-america-hating-remake-lee-greenwoods-classic-4th-july-video/" TargetMode="External" /><Relationship Id="rId747" Type="http://schemas.openxmlformats.org/officeDocument/2006/relationships/hyperlink" Target="http://feedproxy.google.com/~r/SHTFplan/~3/OkwCgFxeYTs/banned-video-get-ready-for-the-great-reset_07062020" TargetMode="External" /><Relationship Id="rId748" Type="http://schemas.openxmlformats.org/officeDocument/2006/relationships/hyperlink" Target="https://rmx.news/article/article/black-lives-matter-protesters-forget-who-abolished-slavery" TargetMode="External" /><Relationship Id="rId749" Type="http://schemas.openxmlformats.org/officeDocument/2006/relationships/hyperlink" Target="https://summit.news/2020/07/07/blm-teacher-says-22-only-4-because-of-western-imperialism/" TargetMode="External" /><Relationship Id="rId75" Type="http://schemas.openxmlformats.org/officeDocument/2006/relationships/footer" Target="footer26.xml" /><Relationship Id="rId750" Type="http://schemas.openxmlformats.org/officeDocument/2006/relationships/hyperlink" Target="https://www.zerohedge.com/markets/facebook-folds-will-now-police-speech-after-advertiser-exodus" TargetMode="External" /><Relationship Id="rId751" Type="http://schemas.openxmlformats.org/officeDocument/2006/relationships/hyperlink" Target="https://reclaimthenet.org/facebook-infowars-hate-domains-list" TargetMode="External" /><Relationship Id="rId752" Type="http://schemas.openxmlformats.org/officeDocument/2006/relationships/hyperlink" Target="https://disrn.com/news/halle-berry-apologizes-for-considering-transgender-role-amid-backlash" TargetMode="External" /><Relationship Id="rId753" Type="http://schemas.openxmlformats.org/officeDocument/2006/relationships/hyperlink" Target="https://www.thetruthbarrier.com/2020/06/21/karl-marx-supported-slavery-economic-category-of-paramount-importance/" TargetMode="External" /><Relationship Id="rId754" Type="http://schemas.openxmlformats.org/officeDocument/2006/relationships/hyperlink" Target="https://www.dailymail.co.uk/tvshowbiz/article-8497183/Margot-Robbies-Birds-Prey-sequel-reportedly-CANCELLED-crashing-box-office.html" TargetMode="External" /><Relationship Id="rId755" Type="http://schemas.openxmlformats.org/officeDocument/2006/relationships/hyperlink" Target="https://www.thegatewaypundit.com/2020/07/will-mosques-next-muhammed-owned-several-slaves-four-slaves-black-involved-slave-trade/" TargetMode="External" /><Relationship Id="rId756" Type="http://schemas.openxmlformats.org/officeDocument/2006/relationships/hyperlink" Target="https://summit.news/2020/07/07/royal-society-president-says-mask-refusniks-should-be-publicly-shamed-like-drunk-drivers/" TargetMode="External" /><Relationship Id="rId757" Type="http://schemas.openxmlformats.org/officeDocument/2006/relationships/header" Target="header139.xml" /><Relationship Id="rId758" Type="http://schemas.openxmlformats.org/officeDocument/2006/relationships/header" Target="header140.xml" /><Relationship Id="rId759" Type="http://schemas.openxmlformats.org/officeDocument/2006/relationships/footer" Target="footer139.xml" /><Relationship Id="rId76" Type="http://schemas.openxmlformats.org/officeDocument/2006/relationships/header" Target="header27.xml" /><Relationship Id="rId760" Type="http://schemas.openxmlformats.org/officeDocument/2006/relationships/footer" Target="footer140.xml" /><Relationship Id="rId761" Type="http://schemas.openxmlformats.org/officeDocument/2006/relationships/header" Target="header141.xml" /><Relationship Id="rId762" Type="http://schemas.openxmlformats.org/officeDocument/2006/relationships/footer" Target="footer141.xml" /><Relationship Id="rId763" Type="http://schemas.openxmlformats.org/officeDocument/2006/relationships/hyperlink" Target="https://advance.lexis.com/api/document?collection=news&amp;id=urn:contentItem:602K-TK91-JDH1-C36Y-00000-00&amp;context=1519360" TargetMode="External" /><Relationship Id="rId764" Type="http://schemas.openxmlformats.org/officeDocument/2006/relationships/header" Target="header142.xml" /><Relationship Id="rId765" Type="http://schemas.openxmlformats.org/officeDocument/2006/relationships/header" Target="header143.xml" /><Relationship Id="rId766" Type="http://schemas.openxmlformats.org/officeDocument/2006/relationships/footer" Target="footer142.xml" /><Relationship Id="rId767" Type="http://schemas.openxmlformats.org/officeDocument/2006/relationships/footer" Target="footer143.xml" /><Relationship Id="rId768" Type="http://schemas.openxmlformats.org/officeDocument/2006/relationships/header" Target="header144.xml" /><Relationship Id="rId769" Type="http://schemas.openxmlformats.org/officeDocument/2006/relationships/footer" Target="footer144.xml" /><Relationship Id="rId77" Type="http://schemas.openxmlformats.org/officeDocument/2006/relationships/footer" Target="footer27.xml" /><Relationship Id="rId770" Type="http://schemas.openxmlformats.org/officeDocument/2006/relationships/hyperlink" Target="https://advance.lexis.com/api/document?collection=news&amp;id=urn:contentItem:60C2-TXW1-JBJN-M2J2-00000-00&amp;context=1519360" TargetMode="External" /><Relationship Id="rId771" Type="http://schemas.openxmlformats.org/officeDocument/2006/relationships/hyperlink" Target="https://t.co/x8GkbjdVk4" TargetMode="External" /><Relationship Id="rId772" Type="http://schemas.openxmlformats.org/officeDocument/2006/relationships/header" Target="header145.xml" /><Relationship Id="rId773" Type="http://schemas.openxmlformats.org/officeDocument/2006/relationships/header" Target="header146.xml" /><Relationship Id="rId774" Type="http://schemas.openxmlformats.org/officeDocument/2006/relationships/footer" Target="footer145.xml" /><Relationship Id="rId775" Type="http://schemas.openxmlformats.org/officeDocument/2006/relationships/footer" Target="footer146.xml" /><Relationship Id="rId776" Type="http://schemas.openxmlformats.org/officeDocument/2006/relationships/header" Target="header147.xml" /><Relationship Id="rId777" Type="http://schemas.openxmlformats.org/officeDocument/2006/relationships/footer" Target="footer147.xml" /><Relationship Id="rId778" Type="http://schemas.openxmlformats.org/officeDocument/2006/relationships/hyperlink" Target="https://advance.lexis.com/api/document?collection=news&amp;id=urn:contentItem:602J-1SM1-JDH1-C25P-00000-00&amp;context=1519360" TargetMode="External" /><Relationship Id="rId779" Type="http://schemas.openxmlformats.org/officeDocument/2006/relationships/header" Target="header148.xml" /><Relationship Id="rId78" Type="http://schemas.openxmlformats.org/officeDocument/2006/relationships/hyperlink" Target="https://advance.lexis.com/api/document?collection=news&amp;id=urn:contentItem:617D-4J11-JCMN-Y0V9-00000-00&amp;context=1519360" TargetMode="External" /><Relationship Id="rId780" Type="http://schemas.openxmlformats.org/officeDocument/2006/relationships/header" Target="header149.xml" /><Relationship Id="rId781" Type="http://schemas.openxmlformats.org/officeDocument/2006/relationships/footer" Target="footer148.xml" /><Relationship Id="rId782" Type="http://schemas.openxmlformats.org/officeDocument/2006/relationships/footer" Target="footer149.xml" /><Relationship Id="rId783" Type="http://schemas.openxmlformats.org/officeDocument/2006/relationships/header" Target="header150.xml" /><Relationship Id="rId784" Type="http://schemas.openxmlformats.org/officeDocument/2006/relationships/footer" Target="footer150.xml" /><Relationship Id="rId785" Type="http://schemas.openxmlformats.org/officeDocument/2006/relationships/hyperlink" Target="https://advance.lexis.com/api/document?collection=news&amp;id=urn:contentItem:602K-5DV1-F103-327N-00000-00&amp;context=1519360" TargetMode="External" /><Relationship Id="rId786" Type="http://schemas.openxmlformats.org/officeDocument/2006/relationships/header" Target="header151.xml" /><Relationship Id="rId787" Type="http://schemas.openxmlformats.org/officeDocument/2006/relationships/header" Target="header152.xml" /><Relationship Id="rId788" Type="http://schemas.openxmlformats.org/officeDocument/2006/relationships/footer" Target="footer151.xml" /><Relationship Id="rId789" Type="http://schemas.openxmlformats.org/officeDocument/2006/relationships/footer" Target="footer152.xml" /><Relationship Id="rId79" Type="http://schemas.openxmlformats.org/officeDocument/2006/relationships/hyperlink" Target="http://gatesofvienna.net" TargetMode="External" /><Relationship Id="rId790" Type="http://schemas.openxmlformats.org/officeDocument/2006/relationships/header" Target="header153.xml" /><Relationship Id="rId791" Type="http://schemas.openxmlformats.org/officeDocument/2006/relationships/footer" Target="footer153.xml" /><Relationship Id="rId792" Type="http://schemas.openxmlformats.org/officeDocument/2006/relationships/hyperlink" Target="https://advance.lexis.com/api/document?collection=news&amp;id=urn:contentItem:60M3-PMG1-DYDW-71XB-00000-00&amp;context=1519360" TargetMode="External" /><Relationship Id="rId793" Type="http://schemas.openxmlformats.org/officeDocument/2006/relationships/image" Target="media/image20.png" /><Relationship Id="rId794" Type="http://schemas.openxmlformats.org/officeDocument/2006/relationships/hyperlink" Target="mailto:arul.l@ians.in" TargetMode="External" /><Relationship Id="rId795" Type="http://schemas.openxmlformats.org/officeDocument/2006/relationships/header" Target="header154.xml" /><Relationship Id="rId796" Type="http://schemas.openxmlformats.org/officeDocument/2006/relationships/header" Target="header155.xml" /><Relationship Id="rId797" Type="http://schemas.openxmlformats.org/officeDocument/2006/relationships/footer" Target="footer154.xml" /><Relationship Id="rId798" Type="http://schemas.openxmlformats.org/officeDocument/2006/relationships/footer" Target="footer155.xml" /><Relationship Id="rId799" Type="http://schemas.openxmlformats.org/officeDocument/2006/relationships/header" Target="header156.xml" /><Relationship Id="rId8" Type="http://schemas.openxmlformats.org/officeDocument/2006/relationships/footer" Target="footer1.xml" /><Relationship Id="rId80" Type="http://schemas.openxmlformats.org/officeDocument/2006/relationships/hyperlink" Target="https://summit.news/2020/11/05/dont-say-socialism-ever-again-house-dems-fear-being-ing-torn-apart-in-2022/" TargetMode="External" /><Relationship Id="rId800" Type="http://schemas.openxmlformats.org/officeDocument/2006/relationships/footer" Target="footer156.xml" /><Relationship Id="rId801" Type="http://schemas.openxmlformats.org/officeDocument/2006/relationships/hyperlink" Target="https://advance.lexis.com/api/document?collection=news&amp;id=urn:contentItem:60YY-8901-DY41-70M1-00000-00&amp;context=1519360" TargetMode="External" /><Relationship Id="rId802" Type="http://schemas.openxmlformats.org/officeDocument/2006/relationships/hyperlink" Target="http://jiv.sagepub.com" TargetMode="External" /><Relationship Id="rId803" Type="http://schemas.openxmlformats.org/officeDocument/2006/relationships/hyperlink" Target="http://online.sagepub.com" TargetMode="External" /><Relationship Id="rId804" Type="http://schemas.openxmlformats.org/officeDocument/2006/relationships/hyperlink" Target="mailto:rmelende@sfsu.edu" TargetMode="External" /><Relationship Id="rId805" Type="http://schemas.openxmlformats.org/officeDocument/2006/relationships/header" Target="header157.xml" /><Relationship Id="rId806" Type="http://schemas.openxmlformats.org/officeDocument/2006/relationships/header" Target="header158.xml" /><Relationship Id="rId807" Type="http://schemas.openxmlformats.org/officeDocument/2006/relationships/footer" Target="footer157.xml" /><Relationship Id="rId808" Type="http://schemas.openxmlformats.org/officeDocument/2006/relationships/footer" Target="footer158.xml" /><Relationship Id="rId809" Type="http://schemas.openxmlformats.org/officeDocument/2006/relationships/header" Target="header159.xml" /><Relationship Id="rId81" Type="http://schemas.openxmlformats.org/officeDocument/2006/relationships/hyperlink" Target="https://www.wnd.com/2020/11/biden-launches-transition-team-website/" TargetMode="External" /><Relationship Id="rId810" Type="http://schemas.openxmlformats.org/officeDocument/2006/relationships/footer" Target="footer159.xml" /><Relationship Id="rId811" Type="http://schemas.openxmlformats.org/officeDocument/2006/relationships/hyperlink" Target="https://advance.lexis.com/api/document?collection=news&amp;id=urn:contentItem:602K-5DV1-F103-327M-00000-00&amp;context=1519360" TargetMode="External" /><Relationship Id="rId812" Type="http://schemas.openxmlformats.org/officeDocument/2006/relationships/header" Target="header160.xml" /><Relationship Id="rId813" Type="http://schemas.openxmlformats.org/officeDocument/2006/relationships/header" Target="header161.xml" /><Relationship Id="rId814" Type="http://schemas.openxmlformats.org/officeDocument/2006/relationships/footer" Target="footer160.xml" /><Relationship Id="rId815" Type="http://schemas.openxmlformats.org/officeDocument/2006/relationships/footer" Target="footer161.xml" /><Relationship Id="rId816" Type="http://schemas.openxmlformats.org/officeDocument/2006/relationships/header" Target="header162.xml" /><Relationship Id="rId817" Type="http://schemas.openxmlformats.org/officeDocument/2006/relationships/footer" Target="footer162.xml" /><Relationship Id="rId818" Type="http://schemas.openxmlformats.org/officeDocument/2006/relationships/hyperlink" Target="https://advance.lexis.com/api/document?collection=news&amp;id=urn:contentItem:609C-HYR1-DXH2-63P1-00000-00&amp;context=1519360" TargetMode="External" /><Relationship Id="rId819" Type="http://schemas.openxmlformats.org/officeDocument/2006/relationships/header" Target="header163.xml" /><Relationship Id="rId82" Type="http://schemas.openxmlformats.org/officeDocument/2006/relationships/hyperlink" Target="https://www.wnd.com/2020/11/bidens-strategy-always-create-confusion-chaos/" TargetMode="External" /><Relationship Id="rId820" Type="http://schemas.openxmlformats.org/officeDocument/2006/relationships/header" Target="header164.xml" /><Relationship Id="rId821" Type="http://schemas.openxmlformats.org/officeDocument/2006/relationships/footer" Target="footer163.xml" /><Relationship Id="rId822" Type="http://schemas.openxmlformats.org/officeDocument/2006/relationships/footer" Target="footer164.xml" /><Relationship Id="rId823" Type="http://schemas.openxmlformats.org/officeDocument/2006/relationships/header" Target="header165.xml" /><Relationship Id="rId824" Type="http://schemas.openxmlformats.org/officeDocument/2006/relationships/footer" Target="footer165.xml" /><Relationship Id="rId825" Type="http://schemas.openxmlformats.org/officeDocument/2006/relationships/hyperlink" Target="https://advance.lexis.com/api/document?collection=news&amp;id=urn:contentItem:604Y-5D31-DYTH-G0MR-00000-00&amp;context=1519360" TargetMode="External" /><Relationship Id="rId826" Type="http://schemas.openxmlformats.org/officeDocument/2006/relationships/header" Target="header166.xml" /><Relationship Id="rId827" Type="http://schemas.openxmlformats.org/officeDocument/2006/relationships/header" Target="header167.xml" /><Relationship Id="rId828" Type="http://schemas.openxmlformats.org/officeDocument/2006/relationships/footer" Target="footer166.xml" /><Relationship Id="rId829" Type="http://schemas.openxmlformats.org/officeDocument/2006/relationships/footer" Target="footer167.xml" /><Relationship Id="rId83" Type="http://schemas.openxmlformats.org/officeDocument/2006/relationships/hyperlink" Target="https://disrn.com/news/biden-states-he-will-rejoin-paris-climate-agreement-on-his-first-day-as-president" TargetMode="External" /><Relationship Id="rId830" Type="http://schemas.openxmlformats.org/officeDocument/2006/relationships/header" Target="header168.xml" /><Relationship Id="rId831" Type="http://schemas.openxmlformats.org/officeDocument/2006/relationships/footer" Target="footer168.xml" /><Relationship Id="rId832" Type="http://schemas.openxmlformats.org/officeDocument/2006/relationships/hyperlink" Target="https://advance.lexis.com/api/document?collection=news&amp;id=urn:contentItem:618N-0P01-DXH2-62M4-00000-00&amp;context=1519360" TargetMode="External" /><Relationship Id="rId833" Type="http://schemas.openxmlformats.org/officeDocument/2006/relationships/header" Target="header169.xml" /><Relationship Id="rId834" Type="http://schemas.openxmlformats.org/officeDocument/2006/relationships/header" Target="header170.xml" /><Relationship Id="rId835" Type="http://schemas.openxmlformats.org/officeDocument/2006/relationships/footer" Target="footer169.xml" /><Relationship Id="rId836" Type="http://schemas.openxmlformats.org/officeDocument/2006/relationships/footer" Target="footer170.xml" /><Relationship Id="rId837" Type="http://schemas.openxmlformats.org/officeDocument/2006/relationships/header" Target="header171.xml" /><Relationship Id="rId838" Type="http://schemas.openxmlformats.org/officeDocument/2006/relationships/footer" Target="footer171.xml" /><Relationship Id="rId839" Type="http://schemas.openxmlformats.org/officeDocument/2006/relationships/hyperlink" Target="https://advance.lexis.com/api/document?collection=news&amp;id=urn:contentItem:6041-6BN1-F00C-646G-00000-00&amp;context=1519360" TargetMode="External" /><Relationship Id="rId84" Type="http://schemas.openxmlformats.org/officeDocument/2006/relationships/hyperlink" Target="https://reclaimthenet.org/trump-free-speech-platforms-election-night" TargetMode="External" /><Relationship Id="rId840" Type="http://schemas.openxmlformats.org/officeDocument/2006/relationships/header" Target="header172.xml" /><Relationship Id="rId841" Type="http://schemas.openxmlformats.org/officeDocument/2006/relationships/header" Target="header173.xml" /><Relationship Id="rId842" Type="http://schemas.openxmlformats.org/officeDocument/2006/relationships/footer" Target="footer172.xml" /><Relationship Id="rId843" Type="http://schemas.openxmlformats.org/officeDocument/2006/relationships/footer" Target="footer173.xml" /><Relationship Id="rId844" Type="http://schemas.openxmlformats.org/officeDocument/2006/relationships/header" Target="header174.xml" /><Relationship Id="rId845" Type="http://schemas.openxmlformats.org/officeDocument/2006/relationships/footer" Target="footer174.xml" /><Relationship Id="rId846" Type="http://schemas.openxmlformats.org/officeDocument/2006/relationships/hyperlink" Target="https://advance.lexis.com/api/document?collection=news&amp;id=urn:contentItem:603T-TK01-JB20-G3H5-00000-00&amp;context=1519360" TargetMode="External" /><Relationship Id="rId847" Type="http://schemas.openxmlformats.org/officeDocument/2006/relationships/header" Target="header175.xml" /><Relationship Id="rId848" Type="http://schemas.openxmlformats.org/officeDocument/2006/relationships/header" Target="header176.xml" /><Relationship Id="rId849" Type="http://schemas.openxmlformats.org/officeDocument/2006/relationships/footer" Target="footer175.xml" /><Relationship Id="rId85" Type="http://schemas.openxmlformats.org/officeDocument/2006/relationships/hyperlink" Target="http://feedproxy.google.com/~r/zerohedge/feed/~3/KHsbLVYAOS0/brandon-smith-its-clear-where-all-headed" TargetMode="External" /><Relationship Id="rId850" Type="http://schemas.openxmlformats.org/officeDocument/2006/relationships/footer" Target="footer176.xml" /><Relationship Id="rId851" Type="http://schemas.openxmlformats.org/officeDocument/2006/relationships/header" Target="header177.xml" /><Relationship Id="rId852" Type="http://schemas.openxmlformats.org/officeDocument/2006/relationships/footer" Target="footer177.xml" /><Relationship Id="rId853" Type="http://schemas.openxmlformats.org/officeDocument/2006/relationships/hyperlink" Target="https://advance.lexis.com/api/document?collection=news&amp;id=urn:contentItem:60JN-C401-JBJW-N052-00000-00&amp;context=1519360" TargetMode="External" /><Relationship Id="rId854" Type="http://schemas.openxmlformats.org/officeDocument/2006/relationships/header" Target="header178.xml" /><Relationship Id="rId855" Type="http://schemas.openxmlformats.org/officeDocument/2006/relationships/header" Target="header179.xml" /><Relationship Id="rId856" Type="http://schemas.openxmlformats.org/officeDocument/2006/relationships/footer" Target="footer178.xml" /><Relationship Id="rId857" Type="http://schemas.openxmlformats.org/officeDocument/2006/relationships/footer" Target="footer179.xml" /><Relationship Id="rId858" Type="http://schemas.openxmlformats.org/officeDocument/2006/relationships/header" Target="header180.xml" /><Relationship Id="rId859" Type="http://schemas.openxmlformats.org/officeDocument/2006/relationships/footer" Target="footer180.xml" /><Relationship Id="rId86" Type="http://schemas.openxmlformats.org/officeDocument/2006/relationships/hyperlink" Target="https://www.americanthinker.com/articles/2020/11/count_and_recount_every_vote_until_you_win.html" TargetMode="External" /><Relationship Id="rId860" Type="http://schemas.openxmlformats.org/officeDocument/2006/relationships/hyperlink" Target="https://advance.lexis.com/api/document?collection=news&amp;id=urn:contentItem:6111-WJ31-JCBF-S2NJ-00000-00&amp;context=1519360" TargetMode="External" /><Relationship Id="rId861" Type="http://schemas.openxmlformats.org/officeDocument/2006/relationships/header" Target="header181.xml" /><Relationship Id="rId862" Type="http://schemas.openxmlformats.org/officeDocument/2006/relationships/header" Target="header182.xml" /><Relationship Id="rId863" Type="http://schemas.openxmlformats.org/officeDocument/2006/relationships/footer" Target="footer181.xml" /><Relationship Id="rId864" Type="http://schemas.openxmlformats.org/officeDocument/2006/relationships/footer" Target="footer182.xml" /><Relationship Id="rId865" Type="http://schemas.openxmlformats.org/officeDocument/2006/relationships/header" Target="header183.xml" /><Relationship Id="rId866" Type="http://schemas.openxmlformats.org/officeDocument/2006/relationships/footer" Target="footer183.xml" /><Relationship Id="rId867" Type="http://schemas.openxmlformats.org/officeDocument/2006/relationships/hyperlink" Target="https://advance.lexis.com/api/document?collection=news&amp;id=urn:contentItem:61B7-7P11-F03R-N34H-00000-00&amp;context=1519360" TargetMode="External" /><Relationship Id="rId868" Type="http://schemas.openxmlformats.org/officeDocument/2006/relationships/hyperlink" Target="https://va.usembassy.gov" TargetMode="External" /><Relationship Id="rId869" Type="http://schemas.openxmlformats.org/officeDocument/2006/relationships/hyperlink" Target="https://va.usembassy.gov/author/vamission1/" TargetMode="External" /><Relationship Id="rId87" Type="http://schemas.openxmlformats.org/officeDocument/2006/relationships/hyperlink" Target="https://reclaimthenet.org/facebook-shuts-down-stop-the-steal-group" TargetMode="External" /><Relationship Id="rId870" Type="http://schemas.openxmlformats.org/officeDocument/2006/relationships/hyperlink" Target="https://va.usembassy.gov/category/ambassador/" TargetMode="External" /><Relationship Id="rId871" Type="http://schemas.openxmlformats.org/officeDocument/2006/relationships/hyperlink" Target="https://va.usembassy.gov/category/events/" TargetMode="External" /><Relationship Id="rId872" Type="http://schemas.openxmlformats.org/officeDocument/2006/relationships/hyperlink" Target="https://va.usembassy.gov/category/human-rights/" TargetMode="External" /><Relationship Id="rId873" Type="http://schemas.openxmlformats.org/officeDocument/2006/relationships/hyperlink" Target="https://va.usembassy.gov/category/news/" TargetMode="External" /><Relationship Id="rId874" Type="http://schemas.openxmlformats.org/officeDocument/2006/relationships/hyperlink" Target="https://va.usembassy.gov/tag/ambassador-gingrich/" TargetMode="External" /><Relationship Id="rId875" Type="http://schemas.openxmlformats.org/officeDocument/2006/relationships/hyperlink" Target="https://va.usembassy.gov/tag/anti-semitism/" TargetMode="External" /><Relationship Id="rId876" Type="http://schemas.openxmlformats.org/officeDocument/2006/relationships/hyperlink" Target="https://va.usembassy.gov/tag/cardinal-pietro-parolin/" TargetMode="External" /><Relationship Id="rId877" Type="http://schemas.openxmlformats.org/officeDocument/2006/relationships/hyperlink" Target="https://va.usembassy.gov/tag/elan-carr/" TargetMode="External" /><Relationship Id="rId878" Type="http://schemas.openxmlformats.org/officeDocument/2006/relationships/header" Target="header184.xml" /><Relationship Id="rId879" Type="http://schemas.openxmlformats.org/officeDocument/2006/relationships/header" Target="header185.xml" /><Relationship Id="rId88" Type="http://schemas.openxmlformats.org/officeDocument/2006/relationships/hyperlink" Target="https://www.breitbart.com/europe/2020/11/05/farage-predicts-uk-style-postal-voting-fraud-will-be-found-trump-will-be-back-in-2024-if-he-loses/" TargetMode="External" /><Relationship Id="rId880" Type="http://schemas.openxmlformats.org/officeDocument/2006/relationships/footer" Target="footer184.xml" /><Relationship Id="rId881" Type="http://schemas.openxmlformats.org/officeDocument/2006/relationships/footer" Target="footer185.xml" /><Relationship Id="rId882" Type="http://schemas.openxmlformats.org/officeDocument/2006/relationships/header" Target="header186.xml" /><Relationship Id="rId883" Type="http://schemas.openxmlformats.org/officeDocument/2006/relationships/footer" Target="footer186.xml" /><Relationship Id="rId884" Type="http://schemas.openxmlformats.org/officeDocument/2006/relationships/hyperlink" Target="https://advance.lexis.com/api/document?collection=news&amp;id=urn:contentItem:607F-VCH1-JB20-G2GM-00000-00&amp;context=1519360" TargetMode="External" /><Relationship Id="rId885" Type="http://schemas.openxmlformats.org/officeDocument/2006/relationships/header" Target="header187.xml" /><Relationship Id="rId886" Type="http://schemas.openxmlformats.org/officeDocument/2006/relationships/header" Target="header188.xml" /><Relationship Id="rId887" Type="http://schemas.openxmlformats.org/officeDocument/2006/relationships/footer" Target="footer187.xml" /><Relationship Id="rId888" Type="http://schemas.openxmlformats.org/officeDocument/2006/relationships/footer" Target="footer188.xml" /><Relationship Id="rId889" Type="http://schemas.openxmlformats.org/officeDocument/2006/relationships/header" Target="header189.xml" /><Relationship Id="rId89" Type="http://schemas.openxmlformats.org/officeDocument/2006/relationships/hyperlink" Target="https://summit.news/2020/11/05/leftist-count-every-vote-protests-descend-into-antifa-violence/" TargetMode="External" /><Relationship Id="rId890" Type="http://schemas.openxmlformats.org/officeDocument/2006/relationships/footer" Target="footer189.xml" /><Relationship Id="rId891" Type="http://schemas.openxmlformats.org/officeDocument/2006/relationships/hyperlink" Target="https://advance.lexis.com/api/document?collection=news&amp;id=urn:contentItem:61K6-BMF1-JBJN-M1B8-00000-00&amp;context=1519360" TargetMode="External" /><Relationship Id="rId892" Type="http://schemas.openxmlformats.org/officeDocument/2006/relationships/header" Target="header190.xml" /><Relationship Id="rId893" Type="http://schemas.openxmlformats.org/officeDocument/2006/relationships/header" Target="header191.xml" /><Relationship Id="rId894" Type="http://schemas.openxmlformats.org/officeDocument/2006/relationships/footer" Target="footer190.xml" /><Relationship Id="rId895" Type="http://schemas.openxmlformats.org/officeDocument/2006/relationships/footer" Target="footer191.xml" /><Relationship Id="rId896" Type="http://schemas.openxmlformats.org/officeDocument/2006/relationships/header" Target="header192.xml" /><Relationship Id="rId897" Type="http://schemas.openxmlformats.org/officeDocument/2006/relationships/footer" Target="footer192.xml" /><Relationship Id="rId898" Type="http://schemas.openxmlformats.org/officeDocument/2006/relationships/hyperlink" Target="https://advance.lexis.com/api/document?collection=news&amp;id=urn:contentItem:610K-JVS1-DXXD-7182-00000-00&amp;context=1519360" TargetMode="External" /><Relationship Id="rId899" Type="http://schemas.openxmlformats.org/officeDocument/2006/relationships/hyperlink" Target="mailto:marlo@dailycaller.com" TargetMode="External" /><Relationship Id="rId9" Type="http://schemas.openxmlformats.org/officeDocument/2006/relationships/footer" Target="footer2.xml" /><Relationship Id="rId90" Type="http://schemas.openxmlformats.org/officeDocument/2006/relationships/hyperlink" Target="https://www.americanthinker.com/articles/2020/11/liberal_california_emigrants_are_toxic.html" TargetMode="External" /><Relationship Id="rId900" Type="http://schemas.openxmlformats.org/officeDocument/2006/relationships/hyperlink" Target="https://dailycaller.com/wp-content/uploads/2020/04/23A748A9-C5B4-489F-88BC-524F2830B770-e1587757233502-242x150.jpeg" TargetMode="External" /><Relationship Id="rId901" Type="http://schemas.openxmlformats.org/officeDocument/2006/relationships/hyperlink" Target="https://cdn01.dailycaller.com/wp-content/uploads/2020/10/GettyImages-1228903534-scaled-e1601908158966.jpg" TargetMode="External" /><Relationship Id="rId902" Type="http://schemas.openxmlformats.org/officeDocument/2006/relationships/hyperlink" Target="https://www.myjewishlearning.com/article/kippah/" TargetMode="External" /><Relationship Id="rId903" Type="http://schemas.openxmlformats.org/officeDocument/2006/relationships/hyperlink" Target="https://www.nytimes.com/2020/10/04/world/europe/synagogue-attack-germany-hamburg.html" TargetMode="External" /><Relationship Id="rId904" Type="http://schemas.openxmlformats.org/officeDocument/2006/relationships/hyperlink" Target="https://cdn01.dailycaller.com/wp-content/uploads/2020/10/GettyImages-1228903535-scaled.jpg" TargetMode="External" /><Relationship Id="rId905" Type="http://schemas.openxmlformats.org/officeDocument/2006/relationships/hyperlink" Target="https://www.bbc.com/news/world-europe-54417350?xtor=AL-72-%5Bpartner%5D-%5Bbbc.news.twitter%5D-%5Bheadline%5D-%5Bnews%5D-%5Bbizdev%5D-%5Bisapi%5D&amp;at_custom4=77A03C6C-0700-11EB-BC74-69974744363C&amp;at_custom3=%40BBCWorld&amp;at_medium=custom7&amp;at_custom2=twitter&amp;at_custom1=%5Bpost+type%5D&amp;at_campaign=64" TargetMode="External" /><Relationship Id="rId906" Type="http://schemas.openxmlformats.org/officeDocument/2006/relationships/hyperlink" Target="https://dailycaller.com/2019/10/09/yom-kippur-synagogue-shooting-germany/" TargetMode="External" /><Relationship Id="rId907" Type="http://schemas.openxmlformats.org/officeDocument/2006/relationships/hyperlink" Target="https://www.bbc.com/news/world-europe-53471496" TargetMode="External" /><Relationship Id="rId908" Type="http://schemas.openxmlformats.org/officeDocument/2006/relationships/hyperlink" Target="https://cdn01.dailycaller.com/wp-content/uploads/2020/10/GettyImages-1228292627-scaled.jpg" TargetMode="External" /><Relationship Id="rId909" Type="http://schemas.openxmlformats.org/officeDocument/2006/relationships/hyperlink" Target="https://www.dw.com/en/german-chancellor-angela-merkel-many-jews-do-not-feel-safe-in-our-country/a-54931625" TargetMode="External" /><Relationship Id="rId91" Type="http://schemas.openxmlformats.org/officeDocument/2006/relationships/hyperlink" Target="https://disrn.com/news/mi-judge-dismisses-trump-campaigns-lawsuit-in-the-state" TargetMode="External" /><Relationship Id="rId910" Type="http://schemas.openxmlformats.org/officeDocument/2006/relationships/hyperlink" Target="https://dailycaller.com/2020/08/19/berlin-highway-attack-police-suspect-terror-islamist-iraqi-europe/" TargetMode="External" /><Relationship Id="rId911" Type="http://schemas.openxmlformats.org/officeDocument/2006/relationships/hyperlink" Target="https://www.politico.com/news/2020/05/27/anti-semitic-crimes-up-13-percent-in-germany-284084" TargetMode="External" /><Relationship Id="rId912" Type="http://schemas.openxmlformats.org/officeDocument/2006/relationships/hyperlink" Target="https://dailycaller.com/2020/06/23/german-police-raid-nordadler-neo-nazi-anti-semitism-ban/" TargetMode="External" /><Relationship Id="rId913" Type="http://schemas.openxmlformats.org/officeDocument/2006/relationships/hyperlink" Target="https://dailycaller.com/2020/08/10/120-international-nonprofits-ask-facebook-create-anti-semitism-policy/" TargetMode="External" /><Relationship Id="rId914" Type="http://schemas.openxmlformats.org/officeDocument/2006/relationships/hyperlink" Target="https://cdn01.dailycaller.com/wp-content/uploads/2020/10/GettyImages-1175345277-scaled.jpg" TargetMode="External" /><Relationship Id="rId915" Type="http://schemas.openxmlformats.org/officeDocument/2006/relationships/header" Target="header193.xml" /><Relationship Id="rId916" Type="http://schemas.openxmlformats.org/officeDocument/2006/relationships/header" Target="header194.xml" /><Relationship Id="rId917" Type="http://schemas.openxmlformats.org/officeDocument/2006/relationships/footer" Target="footer193.xml" /><Relationship Id="rId918" Type="http://schemas.openxmlformats.org/officeDocument/2006/relationships/footer" Target="footer194.xml" /><Relationship Id="rId919" Type="http://schemas.openxmlformats.org/officeDocument/2006/relationships/header" Target="header195.xml" /><Relationship Id="rId92" Type="http://schemas.openxmlformats.org/officeDocument/2006/relationships/hyperlink" Target="https://reclaimthenet.org/michigan-votes-to-require-warrants-for-police-to-seize-and-search-digital-devices" TargetMode="External" /><Relationship Id="rId920" Type="http://schemas.openxmlformats.org/officeDocument/2006/relationships/footer" Target="footer195.xml" /><Relationship Id="rId921" Type="http://schemas.openxmlformats.org/officeDocument/2006/relationships/hyperlink" Target="https://advance.lexis.com/api/document?collection=news&amp;id=urn:contentItem:60MC-B5J1-JCBF-S10J-00000-00&amp;context=1519360" TargetMode="External" /><Relationship Id="rId922" Type="http://schemas.openxmlformats.org/officeDocument/2006/relationships/header" Target="header196.xml" /><Relationship Id="rId923" Type="http://schemas.openxmlformats.org/officeDocument/2006/relationships/header" Target="header197.xml" /><Relationship Id="rId924" Type="http://schemas.openxmlformats.org/officeDocument/2006/relationships/footer" Target="footer196.xml" /><Relationship Id="rId925" Type="http://schemas.openxmlformats.org/officeDocument/2006/relationships/footer" Target="footer197.xml" /><Relationship Id="rId926" Type="http://schemas.openxmlformats.org/officeDocument/2006/relationships/header" Target="header198.xml" /><Relationship Id="rId927" Type="http://schemas.openxmlformats.org/officeDocument/2006/relationships/footer" Target="footer198.xml" /><Relationship Id="rId928" Type="http://schemas.openxmlformats.org/officeDocument/2006/relationships/hyperlink" Target="https://advance.lexis.com/api/document?collection=news&amp;id=urn:contentItem:60J5-5W81-F03R-N534-00000-00&amp;context=1519360" TargetMode="External" /><Relationship Id="rId929" Type="http://schemas.openxmlformats.org/officeDocument/2006/relationships/hyperlink" Target="https://pbs.twimg.com/media/Eez5ZZ8XgAAE7DE?format=jpg&amp;#38;name=medium" TargetMode="External" /><Relationship Id="rId93" Type="http://schemas.openxmlformats.org/officeDocument/2006/relationships/hyperlink" Target="https://disrn.com/news/national-guard-responds-to-rioting-in-portland-about-50-protestors-arrested-in-nyc" TargetMode="External" /><Relationship Id="rId930" Type="http://schemas.openxmlformats.org/officeDocument/2006/relationships/hyperlink" Target="https://t.co/lUKnXMBxQw" TargetMode="External" /><Relationship Id="rId931" Type="http://schemas.openxmlformats.org/officeDocument/2006/relationships/hyperlink" Target="http://www.israelnationalnews.com/News/News.aspx/284779" TargetMode="External" /><Relationship Id="rId932" Type="http://schemas.openxmlformats.org/officeDocument/2006/relationships/hyperlink" Target="http://www.israelnationalnews.com/News/News.aspx/284822" TargetMode="External" /><Relationship Id="rId933" Type="http://schemas.openxmlformats.org/officeDocument/2006/relationships/hyperlink" Target="https://freebeacon.com/satire/justice-for-lawyers/" TargetMode="External" /><Relationship Id="rId934" Type="http://schemas.openxmlformats.org/officeDocument/2006/relationships/hyperlink" Target="https://www.jpost.com/american-politics/a-jewish-guide-to-joe-bidens-vp-short-list-637775" TargetMode="External" /><Relationship Id="rId935" Type="http://schemas.openxmlformats.org/officeDocument/2006/relationships/hyperlink" Target="http://www.israelnationalnews.com/News/News.aspx/284903" TargetMode="External" /><Relationship Id="rId936" Type="http://schemas.openxmlformats.org/officeDocument/2006/relationships/hyperlink" Target="https://www.algemeiner.com/2020/08/06/i-will-oppose-occupation-new-york-democratic-congressional-candidate-who-defeated-pro-israel-incumbent-declares/" TargetMode="External" /><Relationship Id="rId937" Type="http://schemas.openxmlformats.org/officeDocument/2006/relationships/hyperlink" Target="https://www.timesofisrael.com/philly-jewish-federation-wont-work-with-local-naacp-because-of-leaders-posts" TargetMode="External" /><Relationship Id="rId938" Type="http://schemas.openxmlformats.org/officeDocument/2006/relationships/hyperlink" Target="https://www.jns.org/after-knesset-fiasco-twitter-still-refuses-to-remove-iran-leaders-account" TargetMode="External" /><Relationship Id="rId939" Type="http://schemas.openxmlformats.org/officeDocument/2006/relationships/hyperlink" Target="https://twitter.com/hashtag/HomeOfHate?src=hash&amp;#38;ref_src=twsrc%5Etfw" TargetMode="External" /><Relationship Id="rId94" Type="http://schemas.openxmlformats.org/officeDocument/2006/relationships/hyperlink" Target="https://summit.news/2020/11/05/new-york-times-piece-claims-trump-is-deliberately-inserting-typos-into-his-tweets-as-secret-code-to-his-supporters/" TargetMode="External" /><Relationship Id="rId940" Type="http://schemas.openxmlformats.org/officeDocument/2006/relationships/hyperlink" Target="https://twitter.com/hashtag/NoSafeSpaceForJewHate?src=hash&amp;#38;ref_src=twsrc%5Etfw" TargetMode="External" /><Relationship Id="rId941" Type="http://schemas.openxmlformats.org/officeDocument/2006/relationships/hyperlink" Target="https://t.co/N9O4pzJP1Z" TargetMode="External" /><Relationship Id="rId942" Type="http://schemas.openxmlformats.org/officeDocument/2006/relationships/hyperlink" Target="https://twitter.com/antisemitism/status/1291475721928482825?ref_src=twsrc%5Etfw" TargetMode="External" /><Relationship Id="rId943" Type="http://schemas.openxmlformats.org/officeDocument/2006/relationships/hyperlink" Target="https://order-order.com/2020/08/07/corbyn-defence-fundraiser-launches-new-truth-defence-organisation/" TargetMode="External" /><Relationship Id="rId944" Type="http://schemas.openxmlformats.org/officeDocument/2006/relationships/hyperlink" Target="https://freebeacon.com/national-security/at-the-atlantic-council-foreign-money-talks/" TargetMode="External" /><Relationship Id="rId945" Type="http://schemas.openxmlformats.org/officeDocument/2006/relationships/hyperlink" Target="https://www.algemeiner.com/2020/08/07/revised-california-ethnic-studies-curriculum-draft-deeply-problematic-still-exclusionary/" TargetMode="External" /><Relationship Id="rId946" Type="http://schemas.openxmlformats.org/officeDocument/2006/relationships/hyperlink" Target="https://www.standwithus.com/post/standwithus-condemns-antisemitism-that-led-to-usc-student-leader-s-resignation" TargetMode="External" /><Relationship Id="rId947" Type="http://schemas.openxmlformats.org/officeDocument/2006/relationships/hyperlink" Target="https://jewishjournal.com/los_angeles/320022/usc-president-calls-student-vp-resignation-letter-heartbreaking-says-anti-semitism-has-no-place-at-the-university/" TargetMode="External" /><Relationship Id="rId948" Type="http://schemas.openxmlformats.org/officeDocument/2006/relationships/hyperlink" Target="https://www.jpost.com/health-science/israels-sodastream-joins-the-fight-against-coronavirus-637799" TargetMode="External" /><Relationship Id="rId949" Type="http://schemas.openxmlformats.org/officeDocument/2006/relationships/hyperlink" Target="https://t.co/9zhH3qHe7M" TargetMode="External" /><Relationship Id="rId95" Type="http://schemas.openxmlformats.org/officeDocument/2006/relationships/hyperlink" Target="https://disrn.com/news/north-dakota-assemblyman-wins-election-despite-dying-october-5th" TargetMode="External" /><Relationship Id="rId950" Type="http://schemas.openxmlformats.org/officeDocument/2006/relationships/hyperlink" Target="https://twitter.com/elderofziyon/status/1291700930753302528?ref_src=twsrc%5Etfw" TargetMode="External" /><Relationship Id="rId951" Type="http://schemas.openxmlformats.org/officeDocument/2006/relationships/hyperlink" Target="https://camera-uk.org/2020/08/07/reviewing-bbc-arabics-nakba-day-photo-feature/" TargetMode="External" /><Relationship Id="rId952" Type="http://schemas.openxmlformats.org/officeDocument/2006/relationships/hyperlink" Target="https://dailycaller.com/2020/08/06/twitter-china-russia-labels-state-affiliated-media-accounts/" TargetMode="External" /><Relationship Id="rId953" Type="http://schemas.openxmlformats.org/officeDocument/2006/relationships/hyperlink" Target="https://www.jpost.com/diaspora/antisemitism/polish-language-newspaper-in-toronto-blames-jews-for-the-pandemic-637804" TargetMode="External" /><Relationship Id="rId954" Type="http://schemas.openxmlformats.org/officeDocument/2006/relationships/hyperlink" Target="https://www.algemeiner.com/2020/08/07/man-in-uk-caught-on-video-telling-jewish-student-we-should-have-gassed-the-lot-of-you/" TargetMode="External" /><Relationship Id="rId955" Type="http://schemas.openxmlformats.org/officeDocument/2006/relationships/hyperlink" Target="https://www.timesofisrael.com/dallas-prayer-zoom-bombed-with-messages-saying-kill-all-jews-bomb-israel" TargetMode="External" /><Relationship Id="rId956" Type="http://schemas.openxmlformats.org/officeDocument/2006/relationships/hyperlink" Target="https://www.tabletmag.com/sections/arts-letters/articles/israeli-thriller-tehran" TargetMode="External" /><Relationship Id="rId957" Type="http://schemas.openxmlformats.org/officeDocument/2006/relationships/hyperlink" Target="http://www.youtube.com/embed/UPzluDmtQI4" TargetMode="External" /><Relationship Id="rId958" Type="http://schemas.openxmlformats.org/officeDocument/2006/relationships/hyperlink" Target="https://www.reuters.com/article/us-health-coronavirus-israel-drones/dont-stand-so-close-singapore-trials-automated-drones-to-check-idUSKCN2521K3" TargetMode="External" /><Relationship Id="rId959" Type="http://schemas.openxmlformats.org/officeDocument/2006/relationships/hyperlink" Target="https://twitter.com/hashtag/IndigenousDay?src=hash&amp;#38;ref_src=twsrc%5Etfw" TargetMode="External" /><Relationship Id="rId96" Type="http://schemas.openxmlformats.org/officeDocument/2006/relationships/hyperlink" Target="https://summit.news/2020/11/05/pennsylvania-county-says-it-wont-resume-counting-votes-until-friday-due-to-administrative-work/" TargetMode="External" /><Relationship Id="rId960" Type="http://schemas.openxmlformats.org/officeDocument/2006/relationships/hyperlink" Target="https://twitter.com/hashtag/WeAreIndigenous?src=hash&amp;#38;ref_src=twsrc%5Etfw" TargetMode="External" /><Relationship Id="rId961" Type="http://schemas.openxmlformats.org/officeDocument/2006/relationships/hyperlink" Target="https://twitter.com/Ostrov_A/status/1291641872071393280?ref_src=twsrc%5Etfw" TargetMode="External" /><Relationship Id="rId962" Type="http://schemas.openxmlformats.org/officeDocument/2006/relationships/hyperlink" Target="https://www.algemeiner.com/2020/08/07/jewish-world-mourns-passing-of-renowned-talmudic-scholar-rabbi-adin-steinsaltz/" TargetMode="External" /><Relationship Id="rId963" Type="http://schemas.openxmlformats.org/officeDocument/2006/relationships/header" Target="header199.xml" /><Relationship Id="rId964" Type="http://schemas.openxmlformats.org/officeDocument/2006/relationships/header" Target="header200.xml" /><Relationship Id="rId965" Type="http://schemas.openxmlformats.org/officeDocument/2006/relationships/footer" Target="footer199.xml" /><Relationship Id="rId966" Type="http://schemas.openxmlformats.org/officeDocument/2006/relationships/footer" Target="footer200.xml" /><Relationship Id="rId967" Type="http://schemas.openxmlformats.org/officeDocument/2006/relationships/header" Target="header201.xml" /><Relationship Id="rId968" Type="http://schemas.openxmlformats.org/officeDocument/2006/relationships/footer" Target="footer201.xml" /><Relationship Id="rId969" Type="http://schemas.openxmlformats.org/officeDocument/2006/relationships/hyperlink" Target="https://advance.lexis.com/api/document?collection=news&amp;id=urn:contentItem:616Y-G0C1-DYRR-932G-00000-00&amp;context=1519360" TargetMode="External" /><Relationship Id="rId97" Type="http://schemas.openxmlformats.org/officeDocument/2006/relationships/hyperlink" Target="https://www.thegatewaypundit.com/2020/11/pennsylvania-attorney-general-states-outcome-election-predetermined-calls-election-joe-biden-election-day/" TargetMode="External" /><Relationship Id="rId970" Type="http://schemas.openxmlformats.org/officeDocument/2006/relationships/header" Target="header202.xml" /><Relationship Id="rId971" Type="http://schemas.openxmlformats.org/officeDocument/2006/relationships/header" Target="header203.xml" /><Relationship Id="rId972" Type="http://schemas.openxmlformats.org/officeDocument/2006/relationships/footer" Target="footer202.xml" /><Relationship Id="rId973" Type="http://schemas.openxmlformats.org/officeDocument/2006/relationships/footer" Target="footer203.xml" /><Relationship Id="rId974" Type="http://schemas.openxmlformats.org/officeDocument/2006/relationships/header" Target="header204.xml" /><Relationship Id="rId975" Type="http://schemas.openxmlformats.org/officeDocument/2006/relationships/footer" Target="footer204.xml" /><Relationship Id="rId976" Type="http://schemas.openxmlformats.org/officeDocument/2006/relationships/hyperlink" Target="https://advance.lexis.com/api/document?collection=news&amp;id=urn:contentItem:60B6-SHK1-JB20-G14R-00000-00&amp;context=1519360" TargetMode="External" /><Relationship Id="rId977" Type="http://schemas.openxmlformats.org/officeDocument/2006/relationships/header" Target="header205.xml" /><Relationship Id="rId978" Type="http://schemas.openxmlformats.org/officeDocument/2006/relationships/header" Target="header206.xml" /><Relationship Id="rId979" Type="http://schemas.openxmlformats.org/officeDocument/2006/relationships/footer" Target="footer205.xml" /><Relationship Id="rId98" Type="http://schemas.openxmlformats.org/officeDocument/2006/relationships/hyperlink" Target="https://reclaimthenet.org/president-trumps-engagement-tanks-after-twitter-censorship" TargetMode="External" /><Relationship Id="rId980" Type="http://schemas.openxmlformats.org/officeDocument/2006/relationships/footer" Target="footer206.xml" /><Relationship Id="rId981" Type="http://schemas.openxmlformats.org/officeDocument/2006/relationships/header" Target="header207.xml" /><Relationship Id="rId982" Type="http://schemas.openxmlformats.org/officeDocument/2006/relationships/footer" Target="footer207.xml" /><Relationship Id="rId983" Type="http://schemas.openxmlformats.org/officeDocument/2006/relationships/hyperlink" Target="https://advance.lexis.com/api/document?collection=news&amp;id=urn:contentItem:60YX-BT61-JBNF-W37B-00000-00&amp;context=1519360" TargetMode="External" /><Relationship Id="rId984" Type="http://schemas.openxmlformats.org/officeDocument/2006/relationships/header" Target="header208.xml" /><Relationship Id="rId985" Type="http://schemas.openxmlformats.org/officeDocument/2006/relationships/header" Target="header209.xml" /><Relationship Id="rId986" Type="http://schemas.openxmlformats.org/officeDocument/2006/relationships/footer" Target="footer208.xml" /><Relationship Id="rId987" Type="http://schemas.openxmlformats.org/officeDocument/2006/relationships/footer" Target="footer209.xml" /><Relationship Id="rId988" Type="http://schemas.openxmlformats.org/officeDocument/2006/relationships/header" Target="header210.xml" /><Relationship Id="rId989" Type="http://schemas.openxmlformats.org/officeDocument/2006/relationships/footer" Target="footer210.xml" /><Relationship Id="rId99" Type="http://schemas.openxmlformats.org/officeDocument/2006/relationships/hyperlink" Target="https://www.wnd.com/2020/11/rudy-giuliani-en-route-philadelphia-legal-team-alleges-massive-cheating/" TargetMode="External" /><Relationship Id="rId990" Type="http://schemas.openxmlformats.org/officeDocument/2006/relationships/hyperlink" Target="https://advance.lexis.com/api/document?collection=news&amp;id=urn:contentItem:602S-HB81-DY9S-T05C-00000-00&amp;context=1519360" TargetMode="External" /><Relationship Id="rId991" Type="http://schemas.openxmlformats.org/officeDocument/2006/relationships/header" Target="header211.xml" /><Relationship Id="rId992" Type="http://schemas.openxmlformats.org/officeDocument/2006/relationships/header" Target="header212.xml" /><Relationship Id="rId993" Type="http://schemas.openxmlformats.org/officeDocument/2006/relationships/footer" Target="footer211.xml" /><Relationship Id="rId994" Type="http://schemas.openxmlformats.org/officeDocument/2006/relationships/footer" Target="footer212.xml" /><Relationship Id="rId995" Type="http://schemas.openxmlformats.org/officeDocument/2006/relationships/header" Target="header213.xml" /><Relationship Id="rId996" Type="http://schemas.openxmlformats.org/officeDocument/2006/relationships/footer" Target="footer213.xml" /><Relationship Id="rId997" Type="http://schemas.openxmlformats.org/officeDocument/2006/relationships/hyperlink" Target="https://advance.lexis.com/api/document?collection=news&amp;id=urn:contentItem:610T-05F1-JBVR-3487-00000-00&amp;context=1519360" TargetMode="External" /><Relationship Id="rId998" Type="http://schemas.openxmlformats.org/officeDocument/2006/relationships/header" Target="header214.xml" /><Relationship Id="rId999" Type="http://schemas.openxmlformats.org/officeDocument/2006/relationships/header" Target="header215.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234953478</vt:lpwstr>
  </property>
  <property fmtid="{D5CDD505-2E9C-101B-9397-08002B2CF9AE}" pid="3" name="LADocCount">
    <vt:i4>251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6">
    <vt:lpwstr>Doc::urn:hlct:16|contextualFeaturePermID::1519360</vt:lpwstr>
  </property>
  <property fmtid="{D5CDD505-2E9C-101B-9397-08002B2CF9AE}" pid="174" name="LADocumentID:27">
    <vt:lpwstr>Doc::urn:hlct:16|contextualFeaturePermID::1519360</vt:lpwstr>
  </property>
  <property fmtid="{D5CDD505-2E9C-101B-9397-08002B2CF9AE}" pid="175" name="LADocumentID:28">
    <vt:lpwstr>Doc::urn:hlct:16|contextualFeaturePermID::1519360</vt:lpwstr>
  </property>
  <property fmtid="{D5CDD505-2E9C-101B-9397-08002B2CF9AE}" pid="176" name="LADocumentID:29">
    <vt:lpwstr>Doc::urn:hlct:16|contextualFeaturePermID::1519360</vt:lpwstr>
  </property>
  <property fmtid="{D5CDD505-2E9C-101B-9397-08002B2CF9AE}" pid="177" name="LADocumentID:3">
    <vt:lpwstr>Doc::urn:hlct:16|contextualFeaturePermID::1519360</vt:lpwstr>
  </property>
  <property fmtid="{D5CDD505-2E9C-101B-9397-08002B2CF9AE}" pid="178" name="LADocumentID:30">
    <vt:lpwstr>Doc::urn:hlct:16|contextualFeaturePermID::1519360</vt:lpwstr>
  </property>
  <property fmtid="{D5CDD505-2E9C-101B-9397-08002B2CF9AE}" pid="179" name="LADocumentID:31">
    <vt:lpwstr>Doc::urn:hlct:16|contextualFeaturePermID::1519360</vt:lpwstr>
  </property>
  <property fmtid="{D5CDD505-2E9C-101B-9397-08002B2CF9AE}" pid="180" name="LADocumentID:32">
    <vt:lpwstr>Doc::urn:hlct:16|contextualFeaturePermID::1519360</vt:lpwstr>
  </property>
  <property fmtid="{D5CDD505-2E9C-101B-9397-08002B2CF9AE}" pid="181" name="LADocumentID:33">
    <vt:lpwstr>Doc::urn:hlct:16|contextualFeaturePermID::1519360</vt:lpwstr>
  </property>
  <property fmtid="{D5CDD505-2E9C-101B-9397-08002B2CF9AE}" pid="182" name="LADocumentID:34">
    <vt:lpwstr>Doc::urn:hlct:16|contextualFeaturePermID::1519360</vt:lpwstr>
  </property>
  <property fmtid="{D5CDD505-2E9C-101B-9397-08002B2CF9AE}" pid="183" name="LADocumentID:35">
    <vt:lpwstr>Doc::urn:hlct:16|contextualFeaturePermID::1519360</vt:lpwstr>
  </property>
  <property fmtid="{D5CDD505-2E9C-101B-9397-08002B2CF9AE}" pid="184" name="LADocumentID:36">
    <vt:lpwstr>Doc::urn:hlct:16|contextualFeaturePermID::1519360</vt:lpwstr>
  </property>
  <property fmtid="{D5CDD505-2E9C-101B-9397-08002B2CF9AE}" pid="185" name="LADocumentID:37">
    <vt:lpwstr>Doc::urn:hlct:16|contextualFeaturePermID::1519360</vt:lpwstr>
  </property>
  <property fmtid="{D5CDD505-2E9C-101B-9397-08002B2CF9AE}" pid="186" name="LADocumentID:38">
    <vt:lpwstr>Doc::urn:hlct:16|contextualFeaturePermID::1519360</vt:lpwstr>
  </property>
  <property fmtid="{D5CDD505-2E9C-101B-9397-08002B2CF9AE}" pid="187" name="LADocumentID:39">
    <vt:lpwstr>Doc::urn:hlct:16|contextualFeaturePermID::1519360</vt:lpwstr>
  </property>
  <property fmtid="{D5CDD505-2E9C-101B-9397-08002B2CF9AE}" pid="188" name="LADocumentID:4">
    <vt:lpwstr>Doc::urn:hlct:16|contextualFeaturePermID::1519360</vt:lpwstr>
  </property>
  <property fmtid="{D5CDD505-2E9C-101B-9397-08002B2CF9AE}" pid="189" name="LADocumentID:40">
    <vt:lpwstr>Doc::urn:hlct:16|contextualFeaturePermID::1519360</vt:lpwstr>
  </property>
  <property fmtid="{D5CDD505-2E9C-101B-9397-08002B2CF9AE}" pid="190" name="LADocumentID:41">
    <vt:lpwstr>Doc::urn:hlct:16|contextualFeaturePermID::1519360</vt:lpwstr>
  </property>
  <property fmtid="{D5CDD505-2E9C-101B-9397-08002B2CF9AE}" pid="191" name="LADocumentID:42">
    <vt:lpwstr>Doc::urn:hlct:16|contextualFeaturePermID::1519360</vt:lpwstr>
  </property>
  <property fmtid="{D5CDD505-2E9C-101B-9397-08002B2CF9AE}" pid="192" name="LADocumentID:43">
    <vt:lpwstr>Doc::urn:hlct:16|contextualFeaturePermID::1519360</vt:lpwstr>
  </property>
  <property fmtid="{D5CDD505-2E9C-101B-9397-08002B2CF9AE}" pid="193" name="LADocumentID:44">
    <vt:lpwstr>Doc::urn:hlct:16|contextualFeaturePermID::1519360</vt:lpwstr>
  </property>
  <property fmtid="{D5CDD505-2E9C-101B-9397-08002B2CF9AE}" pid="194" name="LADocumentID:45">
    <vt:lpwstr>Doc::urn:hlct:16|contextualFeaturePermID::1519360</vt:lpwstr>
  </property>
  <property fmtid="{D5CDD505-2E9C-101B-9397-08002B2CF9AE}" pid="195" name="LADocumentID:46">
    <vt:lpwstr>Doc::urn:hlct:16|contextualFeaturePermID::1519360</vt:lpwstr>
  </property>
  <property fmtid="{D5CDD505-2E9C-101B-9397-08002B2CF9AE}" pid="196" name="LADocumentID:47">
    <vt:lpwstr>Doc::urn:hlct:16|contextualFeaturePermID::1519360</vt:lpwstr>
  </property>
  <property fmtid="{D5CDD505-2E9C-101B-9397-08002B2CF9AE}" pid="197" name="LADocumentID:48">
    <vt:lpwstr>Doc::urn:hlct:16|contextualFeaturePermID::1519360</vt:lpwstr>
  </property>
  <property fmtid="{D5CDD505-2E9C-101B-9397-08002B2CF9AE}" pid="198" name="LADocumentID:49">
    <vt:lpwstr>Doc::urn:hlct:16|contextualFeaturePermID::1519360</vt:lpwstr>
  </property>
  <property fmtid="{D5CDD505-2E9C-101B-9397-08002B2CF9AE}" pid="199" name="LADocumentID:5">
    <vt:lpwstr>Doc::urn:hlct:16|contextualFeaturePermID::1519360</vt:lpwstr>
  </property>
  <property fmtid="{D5CDD505-2E9C-101B-9397-08002B2CF9AE}" pid="200" name="LADocumentID:50">
    <vt:lpwstr>Doc::urn:hlct:16|contextualFeaturePermID::1519360</vt:lpwstr>
  </property>
  <property fmtid="{D5CDD505-2E9C-101B-9397-08002B2CF9AE}" pid="201" name="LADocumentID:51">
    <vt:lpwstr>Doc::urn:hlct:16|contextualFeaturePermID::1519360</vt:lpwstr>
  </property>
  <property fmtid="{D5CDD505-2E9C-101B-9397-08002B2CF9AE}" pid="202" name="LADocumentID:52">
    <vt:lpwstr>Doc::urn:hlct:16|contextualFeaturePermID::1519360</vt:lpwstr>
  </property>
  <property fmtid="{D5CDD505-2E9C-101B-9397-08002B2CF9AE}" pid="203" name="LADocumentID:53">
    <vt:lpwstr>Doc::urn:hlct:16|contextualFeaturePermID::1519360</vt:lpwstr>
  </property>
  <property fmtid="{D5CDD505-2E9C-101B-9397-08002B2CF9AE}" pid="204" name="LADocumentID:54">
    <vt:lpwstr>Doc::urn:hlct:16|contextualFeaturePermID::1519360</vt:lpwstr>
  </property>
  <property fmtid="{D5CDD505-2E9C-101B-9397-08002B2CF9AE}" pid="205" name="LADocumentID:55">
    <vt:lpwstr>Doc::urn:hlct:16|contextualFeaturePermID::1519360</vt:lpwstr>
  </property>
  <property fmtid="{D5CDD505-2E9C-101B-9397-08002B2CF9AE}" pid="206" name="LADocumentID:56">
    <vt:lpwstr>Doc::urn:hlct:16|contextualFeaturePermID::1519360</vt:lpwstr>
  </property>
  <property fmtid="{D5CDD505-2E9C-101B-9397-08002B2CF9AE}" pid="207" name="LADocumentID:57">
    <vt:lpwstr>Doc::urn:hlct:16|contextualFeaturePermID::1519360</vt:lpwstr>
  </property>
  <property fmtid="{D5CDD505-2E9C-101B-9397-08002B2CF9AE}" pid="208" name="LADocumentID:58">
    <vt:lpwstr>Doc::urn:hlct:16|contextualFeaturePermID::1519360</vt:lpwstr>
  </property>
  <property fmtid="{D5CDD505-2E9C-101B-9397-08002B2CF9AE}" pid="209" name="LADocumentID:59">
    <vt:lpwstr>Doc::urn:hlct:16|contextualFeaturePermID::1519360</vt:lpwstr>
  </property>
  <property fmtid="{D5CDD505-2E9C-101B-9397-08002B2CF9AE}" pid="210" name="LADocumentID:6">
    <vt:lpwstr>Doc::urn:hlct:16|contextualFeaturePermID::1519360</vt:lpwstr>
  </property>
  <property fmtid="{D5CDD505-2E9C-101B-9397-08002B2CF9AE}" pid="211" name="LADocumentID:60">
    <vt:lpwstr>Doc::urn:hlct:16|contextualFeaturePermID::1519360</vt:lpwstr>
  </property>
  <property fmtid="{D5CDD505-2E9C-101B-9397-08002B2CF9AE}" pid="212" name="LADocumentID:61">
    <vt:lpwstr>Doc::urn:hlct:16|contextualFeaturePermID::1519360</vt:lpwstr>
  </property>
  <property fmtid="{D5CDD505-2E9C-101B-9397-08002B2CF9AE}" pid="213" name="LADocumentID:62">
    <vt:lpwstr>Doc::urn:hlct:16|contextualFeaturePermID::1519360</vt:lpwstr>
  </property>
  <property fmtid="{D5CDD505-2E9C-101B-9397-08002B2CF9AE}" pid="214" name="LADocumentID:63">
    <vt:lpwstr>Doc::urn:hlct:16|contextualFeaturePermID::1519360</vt:lpwstr>
  </property>
  <property fmtid="{D5CDD505-2E9C-101B-9397-08002B2CF9AE}" pid="215" name="LADocumentID:64">
    <vt:lpwstr>Doc::urn:hlct:16|contextualFeaturePermID::1519360</vt:lpwstr>
  </property>
  <property fmtid="{D5CDD505-2E9C-101B-9397-08002B2CF9AE}" pid="216" name="LADocumentID:65">
    <vt:lpwstr>Doc::urn:hlct:16|contextualFeaturePermID::1519360</vt:lpwstr>
  </property>
  <property fmtid="{D5CDD505-2E9C-101B-9397-08002B2CF9AE}" pid="217" name="LADocumentID:66">
    <vt:lpwstr>Doc::urn:hlct:16|contextualFeaturePermID::1519360</vt:lpwstr>
  </property>
  <property fmtid="{D5CDD505-2E9C-101B-9397-08002B2CF9AE}" pid="218" name="LADocumentID:67">
    <vt:lpwstr>Doc::urn:hlct:16|contextualFeaturePermID::1519360</vt:lpwstr>
  </property>
  <property fmtid="{D5CDD505-2E9C-101B-9397-08002B2CF9AE}" pid="219" name="LADocumentID:68">
    <vt:lpwstr>Doc::urn:hlct:16|contextualFeaturePermID::1519360</vt:lpwstr>
  </property>
  <property fmtid="{D5CDD505-2E9C-101B-9397-08002B2CF9AE}" pid="220" name="LADocumentID:69">
    <vt:lpwstr>Doc::urn:hlct:16|contextualFeaturePermID::1519360</vt:lpwstr>
  </property>
  <property fmtid="{D5CDD505-2E9C-101B-9397-08002B2CF9AE}" pid="221" name="LADocumentID:7">
    <vt:lpwstr>Doc::urn:hlct:16|contextualFeaturePermID::1519360</vt:lpwstr>
  </property>
  <property fmtid="{D5CDD505-2E9C-101B-9397-08002B2CF9AE}" pid="222" name="LADocumentID:70">
    <vt:lpwstr>Doc::urn:hlct:16|contextualFeaturePermID::1519360</vt:lpwstr>
  </property>
  <property fmtid="{D5CDD505-2E9C-101B-9397-08002B2CF9AE}" pid="223" name="LADocumentID:71">
    <vt:lpwstr>Doc::urn:hlct:16|contextualFeaturePermID::1519360</vt:lpwstr>
  </property>
  <property fmtid="{D5CDD505-2E9C-101B-9397-08002B2CF9AE}" pid="224" name="LADocumentID:72">
    <vt:lpwstr>Doc::urn:hlct:16|contextualFeaturePermID::1519360</vt:lpwstr>
  </property>
  <property fmtid="{D5CDD505-2E9C-101B-9397-08002B2CF9AE}" pid="225" name="LADocumentID:73">
    <vt:lpwstr>Doc::urn:hlct:16|contextualFeaturePermID::1519360</vt:lpwstr>
  </property>
  <property fmtid="{D5CDD505-2E9C-101B-9397-08002B2CF9AE}" pid="226" name="LADocumentID:74">
    <vt:lpwstr>Doc::urn:hlct:16|contextualFeaturePermID::1519360</vt:lpwstr>
  </property>
  <property fmtid="{D5CDD505-2E9C-101B-9397-08002B2CF9AE}" pid="227" name="LADocumentID:75">
    <vt:lpwstr>Doc::urn:hlct:16|contextualFeaturePermID::1519360</vt:lpwstr>
  </property>
  <property fmtid="{D5CDD505-2E9C-101B-9397-08002B2CF9AE}" pid="228" name="LADocumentID:76">
    <vt:lpwstr>Doc::urn:hlct:16|contextualFeaturePermID::1519360</vt:lpwstr>
  </property>
  <property fmtid="{D5CDD505-2E9C-101B-9397-08002B2CF9AE}" pid="229" name="LADocumentID:77">
    <vt:lpwstr>Doc::urn:hlct:16|contextualFeaturePermID::1519360</vt:lpwstr>
  </property>
  <property fmtid="{D5CDD505-2E9C-101B-9397-08002B2CF9AE}" pid="230" name="LADocumentID:78">
    <vt:lpwstr>Doc::urn:hlct:16|contextualFeaturePermID::1519360</vt:lpwstr>
  </property>
  <property fmtid="{D5CDD505-2E9C-101B-9397-08002B2CF9AE}" pid="231" name="LADocumentID:79">
    <vt:lpwstr>Doc::urn:hlct:16|contextualFeaturePermID::1519360</vt:lpwstr>
  </property>
  <property fmtid="{D5CDD505-2E9C-101B-9397-08002B2CF9AE}" pid="232" name="LADocumentID:8">
    <vt:lpwstr>Doc::urn:hlct:16|contextualFeaturePermID::1519360</vt:lpwstr>
  </property>
  <property fmtid="{D5CDD505-2E9C-101B-9397-08002B2CF9AE}" pid="233" name="LADocumentID:80">
    <vt:lpwstr>Doc::urn:hlct:16|contextualFeaturePermID::1519360</vt:lpwstr>
  </property>
  <property fmtid="{D5CDD505-2E9C-101B-9397-08002B2CF9AE}" pid="234" name="LADocumentID:81">
    <vt:lpwstr>Doc::urn:hlct:16|contextualFeaturePermID::1519360</vt:lpwstr>
  </property>
  <property fmtid="{D5CDD505-2E9C-101B-9397-08002B2CF9AE}" pid="235" name="LADocumentID:82">
    <vt:lpwstr>Doc::urn:hlct:16|contextualFeaturePermID::1519360</vt:lpwstr>
  </property>
  <property fmtid="{D5CDD505-2E9C-101B-9397-08002B2CF9AE}" pid="236" name="LADocumentID:83">
    <vt:lpwstr>Doc::urn:hlct:16|contextualFeaturePermID::1519360</vt:lpwstr>
  </property>
  <property fmtid="{D5CDD505-2E9C-101B-9397-08002B2CF9AE}" pid="237" name="LADocumentID:84">
    <vt:lpwstr>Doc::urn:hlct:16|contextualFeaturePermID::1519360</vt:lpwstr>
  </property>
  <property fmtid="{D5CDD505-2E9C-101B-9397-08002B2CF9AE}" pid="238" name="LADocumentID:85">
    <vt:lpwstr>Doc::urn:hlct:16|contextualFeaturePermID::1519360</vt:lpwstr>
  </property>
  <property fmtid="{D5CDD505-2E9C-101B-9397-08002B2CF9AE}" pid="239" name="LADocumentID:86">
    <vt:lpwstr>Doc::urn:hlct:16|contextualFeaturePermID::1519360</vt:lpwstr>
  </property>
  <property fmtid="{D5CDD505-2E9C-101B-9397-08002B2CF9AE}" pid="240" name="LADocumentID:87">
    <vt:lpwstr>Doc::urn:hlct:16|contextualFeaturePermID::1519360</vt:lpwstr>
  </property>
  <property fmtid="{D5CDD505-2E9C-101B-9397-08002B2CF9AE}" pid="241" name="LADocumentID:88">
    <vt:lpwstr>Doc::urn:hlct:16|contextualFeaturePermID::1519360</vt:lpwstr>
  </property>
  <property fmtid="{D5CDD505-2E9C-101B-9397-08002B2CF9AE}" pid="242" name="LADocumentID:89">
    <vt:lpwstr>Doc::urn:hlct:16|contextualFeaturePermID::1519360</vt:lpwstr>
  </property>
  <property fmtid="{D5CDD505-2E9C-101B-9397-08002B2CF9AE}" pid="243" name="LADocumentID:9">
    <vt:lpwstr>Doc::urn:hlct:16|contextualFeaturePermID::1519360</vt:lpwstr>
  </property>
  <property fmtid="{D5CDD505-2E9C-101B-9397-08002B2CF9AE}" pid="244" name="LADocumentID:90">
    <vt:lpwstr>Doc::urn:hlct:16|contextualFeaturePermID::1519360</vt:lpwstr>
  </property>
  <property fmtid="{D5CDD505-2E9C-101B-9397-08002B2CF9AE}" pid="245" name="LADocumentID:91">
    <vt:lpwstr>Doc::urn:hlct:16|contextualFeaturePermID::1519360</vt:lpwstr>
  </property>
  <property fmtid="{D5CDD505-2E9C-101B-9397-08002B2CF9AE}" pid="246" name="LADocumentID:92">
    <vt:lpwstr>Doc::urn:hlct:16|contextualFeaturePermID::1519360</vt:lpwstr>
  </property>
  <property fmtid="{D5CDD505-2E9C-101B-9397-08002B2CF9AE}" pid="247" name="LADocumentID:93">
    <vt:lpwstr>Doc::urn:hlct:16|contextualFeaturePermID::1519360</vt:lpwstr>
  </property>
  <property fmtid="{D5CDD505-2E9C-101B-9397-08002B2CF9AE}" pid="248" name="LADocumentID:94">
    <vt:lpwstr>Doc::urn:hlct:16|contextualFeaturePermID::1519360</vt:lpwstr>
  </property>
  <property fmtid="{D5CDD505-2E9C-101B-9397-08002B2CF9AE}" pid="249" name="LADocumentID:95">
    <vt:lpwstr>Doc::urn:hlct:16|contextualFeaturePermID::1519360</vt:lpwstr>
  </property>
  <property fmtid="{D5CDD505-2E9C-101B-9397-08002B2CF9AE}" pid="250" name="LADocumentID:96">
    <vt:lpwstr>Doc::urn:hlct:16|contextualFeaturePermID::1519360</vt:lpwstr>
  </property>
  <property fmtid="{D5CDD505-2E9C-101B-9397-08002B2CF9AE}" pid="251" name="LADocumentID:97">
    <vt:lpwstr>Doc::urn:hlct:16|contextualFeaturePermID::1519360</vt:lpwstr>
  </property>
  <property fmtid="{D5CDD505-2E9C-101B-9397-08002B2CF9AE}" pid="252" name="LADocumentID:98">
    <vt:lpwstr>Doc::urn:hlct:16|contextualFeaturePermID::1519360</vt:lpwstr>
  </property>
  <property fmtid="{D5CDD505-2E9C-101B-9397-08002B2CF9AE}" pid="253" name="LADocumentID:99">
    <vt:lpwstr>Doc::urn:hlct:16|contextualFeaturePermID::1519360</vt:lpwstr>
  </property>
  <property fmtid="{D5CDD505-2E9C-101B-9397-08002B2CF9AE}" pid="254" name="UserPermID">
    <vt:lpwstr>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 urn:user:PA184733840</vt:lpwstr>
  </property>
</Properties>
</file>